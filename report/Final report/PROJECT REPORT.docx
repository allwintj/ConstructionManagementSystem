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i w:val="0"/>
          <w:iCs w:val="0"/>
          <w:caps/>
          <w:color w:val="auto"/>
          <w:sz w:val="22"/>
          <w:szCs w:val="22"/>
        </w:rPr>
        <w:id w:val="980505012"/>
        <w:docPartObj>
          <w:docPartGallery w:val="Table of Contents"/>
          <w:docPartUnique/>
        </w:docPartObj>
      </w:sdtPr>
      <w:sdtEndPr>
        <w:rPr>
          <w:rFonts w:eastAsiaTheme="minorHAnsi"/>
        </w:rPr>
      </w:sdtEndPr>
      <w:sdtContent>
        <w:bookmarkStart w:id="0" w:name="_Toc352080037" w:displacedByCustomXml="prev"/>
        <w:p w:rsidR="00D75B7E" w:rsidRDefault="00D75B7E" w:rsidP="00B63FAE">
          <w:pPr>
            <w:pStyle w:val="Heading1"/>
          </w:pPr>
          <w:r>
            <w:t>Contents</w:t>
          </w:r>
          <w:bookmarkEnd w:id="0"/>
        </w:p>
        <w:p w:rsidR="00B7410B" w:rsidRDefault="002F0201">
          <w:pPr>
            <w:pStyle w:val="TOC1"/>
            <w:tabs>
              <w:tab w:val="right" w:leader="dot" w:pos="9016"/>
            </w:tabs>
            <w:rPr>
              <w:i w:val="0"/>
              <w:iCs w:val="0"/>
              <w:noProof/>
              <w:sz w:val="22"/>
              <w:szCs w:val="22"/>
              <w:lang w:bidi="ar-SA"/>
            </w:rPr>
          </w:pPr>
          <w:r w:rsidRPr="002F0201">
            <w:fldChar w:fldCharType="begin"/>
          </w:r>
          <w:r w:rsidR="00D75B7E">
            <w:instrText xml:space="preserve"> TOC \o "1-3" \h \z \u </w:instrText>
          </w:r>
          <w:r w:rsidRPr="002F0201">
            <w:fldChar w:fldCharType="separate"/>
          </w:r>
          <w:hyperlink w:anchor="_Toc352080037" w:history="1">
            <w:r w:rsidR="00B7410B" w:rsidRPr="00D307B1">
              <w:rPr>
                <w:rStyle w:val="Hyperlink"/>
                <w:noProof/>
              </w:rPr>
              <w:t>Contents</w:t>
            </w:r>
            <w:r w:rsidR="00B7410B">
              <w:rPr>
                <w:noProof/>
                <w:webHidden/>
              </w:rPr>
              <w:tab/>
            </w:r>
            <w:r>
              <w:rPr>
                <w:noProof/>
                <w:webHidden/>
              </w:rPr>
              <w:fldChar w:fldCharType="begin"/>
            </w:r>
            <w:r w:rsidR="00B7410B">
              <w:rPr>
                <w:noProof/>
                <w:webHidden/>
              </w:rPr>
              <w:instrText xml:space="preserve"> PAGEREF _Toc352080037 \h </w:instrText>
            </w:r>
            <w:r>
              <w:rPr>
                <w:noProof/>
                <w:webHidden/>
              </w:rPr>
            </w:r>
            <w:r>
              <w:rPr>
                <w:noProof/>
                <w:webHidden/>
              </w:rPr>
              <w:fldChar w:fldCharType="separate"/>
            </w:r>
            <w:r w:rsidR="00B7410B">
              <w:rPr>
                <w:noProof/>
                <w:webHidden/>
              </w:rPr>
              <w:t>1</w:t>
            </w:r>
            <w:r>
              <w:rPr>
                <w:noProof/>
                <w:webHidden/>
              </w:rPr>
              <w:fldChar w:fldCharType="end"/>
            </w:r>
          </w:hyperlink>
        </w:p>
        <w:p w:rsidR="00B7410B" w:rsidRDefault="002F0201">
          <w:pPr>
            <w:pStyle w:val="TOC1"/>
            <w:tabs>
              <w:tab w:val="right" w:leader="dot" w:pos="9016"/>
            </w:tabs>
            <w:rPr>
              <w:i w:val="0"/>
              <w:iCs w:val="0"/>
              <w:noProof/>
              <w:sz w:val="22"/>
              <w:szCs w:val="22"/>
              <w:lang w:bidi="ar-SA"/>
            </w:rPr>
          </w:pPr>
          <w:hyperlink w:anchor="_Toc352080038" w:history="1">
            <w:r w:rsidR="00B7410B" w:rsidRPr="00D307B1">
              <w:rPr>
                <w:rStyle w:val="Hyperlink"/>
                <w:noProof/>
              </w:rPr>
              <w:t>Introduction:</w:t>
            </w:r>
            <w:r w:rsidR="00B7410B">
              <w:rPr>
                <w:noProof/>
                <w:webHidden/>
              </w:rPr>
              <w:tab/>
            </w:r>
            <w:r>
              <w:rPr>
                <w:noProof/>
                <w:webHidden/>
              </w:rPr>
              <w:fldChar w:fldCharType="begin"/>
            </w:r>
            <w:r w:rsidR="00B7410B">
              <w:rPr>
                <w:noProof/>
                <w:webHidden/>
              </w:rPr>
              <w:instrText xml:space="preserve"> PAGEREF _Toc352080038 \h </w:instrText>
            </w:r>
            <w:r>
              <w:rPr>
                <w:noProof/>
                <w:webHidden/>
              </w:rPr>
            </w:r>
            <w:r>
              <w:rPr>
                <w:noProof/>
                <w:webHidden/>
              </w:rPr>
              <w:fldChar w:fldCharType="separate"/>
            </w:r>
            <w:r w:rsidR="00B7410B">
              <w:rPr>
                <w:noProof/>
                <w:webHidden/>
              </w:rPr>
              <w:t>6</w:t>
            </w:r>
            <w:r>
              <w:rPr>
                <w:noProof/>
                <w:webHidden/>
              </w:rPr>
              <w:fldChar w:fldCharType="end"/>
            </w:r>
          </w:hyperlink>
        </w:p>
        <w:p w:rsidR="00B7410B" w:rsidRDefault="002F0201">
          <w:pPr>
            <w:pStyle w:val="TOC1"/>
            <w:tabs>
              <w:tab w:val="right" w:leader="dot" w:pos="9016"/>
            </w:tabs>
            <w:rPr>
              <w:i w:val="0"/>
              <w:iCs w:val="0"/>
              <w:noProof/>
              <w:sz w:val="22"/>
              <w:szCs w:val="22"/>
              <w:lang w:bidi="ar-SA"/>
            </w:rPr>
          </w:pPr>
          <w:hyperlink w:anchor="_Toc352080039" w:history="1">
            <w:r w:rsidR="00B7410B" w:rsidRPr="00D307B1">
              <w:rPr>
                <w:rStyle w:val="Hyperlink"/>
                <w:noProof/>
              </w:rPr>
              <w:t>Objective:</w:t>
            </w:r>
            <w:r w:rsidR="00B7410B">
              <w:rPr>
                <w:noProof/>
                <w:webHidden/>
              </w:rPr>
              <w:tab/>
            </w:r>
            <w:r>
              <w:rPr>
                <w:noProof/>
                <w:webHidden/>
              </w:rPr>
              <w:fldChar w:fldCharType="begin"/>
            </w:r>
            <w:r w:rsidR="00B7410B">
              <w:rPr>
                <w:noProof/>
                <w:webHidden/>
              </w:rPr>
              <w:instrText xml:space="preserve"> PAGEREF _Toc352080039 \h </w:instrText>
            </w:r>
            <w:r>
              <w:rPr>
                <w:noProof/>
                <w:webHidden/>
              </w:rPr>
            </w:r>
            <w:r>
              <w:rPr>
                <w:noProof/>
                <w:webHidden/>
              </w:rPr>
              <w:fldChar w:fldCharType="separate"/>
            </w:r>
            <w:r w:rsidR="00B7410B">
              <w:rPr>
                <w:noProof/>
                <w:webHidden/>
              </w:rPr>
              <w:t>7</w:t>
            </w:r>
            <w:r>
              <w:rPr>
                <w:noProof/>
                <w:webHidden/>
              </w:rPr>
              <w:fldChar w:fldCharType="end"/>
            </w:r>
          </w:hyperlink>
        </w:p>
        <w:p w:rsidR="00B7410B" w:rsidRDefault="002F0201">
          <w:pPr>
            <w:pStyle w:val="TOC1"/>
            <w:tabs>
              <w:tab w:val="right" w:leader="dot" w:pos="9016"/>
            </w:tabs>
            <w:rPr>
              <w:i w:val="0"/>
              <w:iCs w:val="0"/>
              <w:noProof/>
              <w:sz w:val="22"/>
              <w:szCs w:val="22"/>
              <w:lang w:bidi="ar-SA"/>
            </w:rPr>
          </w:pPr>
          <w:hyperlink w:anchor="_Toc352080040" w:history="1">
            <w:r w:rsidR="00B7410B" w:rsidRPr="00D307B1">
              <w:rPr>
                <w:rStyle w:val="Hyperlink"/>
                <w:noProof/>
              </w:rPr>
              <w:t>System Analysis</w:t>
            </w:r>
            <w:r w:rsidR="00B7410B">
              <w:rPr>
                <w:noProof/>
                <w:webHidden/>
              </w:rPr>
              <w:tab/>
            </w:r>
            <w:r>
              <w:rPr>
                <w:noProof/>
                <w:webHidden/>
              </w:rPr>
              <w:fldChar w:fldCharType="begin"/>
            </w:r>
            <w:r w:rsidR="00B7410B">
              <w:rPr>
                <w:noProof/>
                <w:webHidden/>
              </w:rPr>
              <w:instrText xml:space="preserve"> PAGEREF _Toc352080040 \h </w:instrText>
            </w:r>
            <w:r>
              <w:rPr>
                <w:noProof/>
                <w:webHidden/>
              </w:rPr>
            </w:r>
            <w:r>
              <w:rPr>
                <w:noProof/>
                <w:webHidden/>
              </w:rPr>
              <w:fldChar w:fldCharType="separate"/>
            </w:r>
            <w:r w:rsidR="00B7410B">
              <w:rPr>
                <w:noProof/>
                <w:webHidden/>
              </w:rPr>
              <w:t>7</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041" w:history="1">
            <w:r w:rsidR="00B7410B" w:rsidRPr="00D307B1">
              <w:rPr>
                <w:rStyle w:val="Hyperlink"/>
                <w:noProof/>
              </w:rPr>
              <w:t>Identification of Need:</w:t>
            </w:r>
            <w:r w:rsidR="00B7410B">
              <w:rPr>
                <w:noProof/>
                <w:webHidden/>
              </w:rPr>
              <w:tab/>
            </w:r>
            <w:r>
              <w:rPr>
                <w:noProof/>
                <w:webHidden/>
              </w:rPr>
              <w:fldChar w:fldCharType="begin"/>
            </w:r>
            <w:r w:rsidR="00B7410B">
              <w:rPr>
                <w:noProof/>
                <w:webHidden/>
              </w:rPr>
              <w:instrText xml:space="preserve"> PAGEREF _Toc352080041 \h </w:instrText>
            </w:r>
            <w:r>
              <w:rPr>
                <w:noProof/>
                <w:webHidden/>
              </w:rPr>
            </w:r>
            <w:r>
              <w:rPr>
                <w:noProof/>
                <w:webHidden/>
              </w:rPr>
              <w:fldChar w:fldCharType="separate"/>
            </w:r>
            <w:r w:rsidR="00B7410B">
              <w:rPr>
                <w:noProof/>
                <w:webHidden/>
              </w:rPr>
              <w:t>7</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042" w:history="1">
            <w:r w:rsidR="00B7410B" w:rsidRPr="00D307B1">
              <w:rPr>
                <w:rStyle w:val="Hyperlink"/>
                <w:noProof/>
              </w:rPr>
              <w:t>Preliminary Investigation:</w:t>
            </w:r>
            <w:r w:rsidR="00B7410B">
              <w:rPr>
                <w:noProof/>
                <w:webHidden/>
              </w:rPr>
              <w:tab/>
            </w:r>
            <w:r>
              <w:rPr>
                <w:noProof/>
                <w:webHidden/>
              </w:rPr>
              <w:fldChar w:fldCharType="begin"/>
            </w:r>
            <w:r w:rsidR="00B7410B">
              <w:rPr>
                <w:noProof/>
                <w:webHidden/>
              </w:rPr>
              <w:instrText xml:space="preserve"> PAGEREF _Toc352080042 \h </w:instrText>
            </w:r>
            <w:r>
              <w:rPr>
                <w:noProof/>
                <w:webHidden/>
              </w:rPr>
            </w:r>
            <w:r>
              <w:rPr>
                <w:noProof/>
                <w:webHidden/>
              </w:rPr>
              <w:fldChar w:fldCharType="separate"/>
            </w:r>
            <w:r w:rsidR="00B7410B">
              <w:rPr>
                <w:noProof/>
                <w:webHidden/>
              </w:rPr>
              <w:t>7</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043" w:history="1">
            <w:r w:rsidR="00B7410B" w:rsidRPr="00D307B1">
              <w:rPr>
                <w:rStyle w:val="Hyperlink"/>
                <w:noProof/>
              </w:rPr>
              <w:t>Feasibility Study:</w:t>
            </w:r>
            <w:r w:rsidR="00B7410B">
              <w:rPr>
                <w:noProof/>
                <w:webHidden/>
              </w:rPr>
              <w:tab/>
            </w:r>
            <w:r>
              <w:rPr>
                <w:noProof/>
                <w:webHidden/>
              </w:rPr>
              <w:fldChar w:fldCharType="begin"/>
            </w:r>
            <w:r w:rsidR="00B7410B">
              <w:rPr>
                <w:noProof/>
                <w:webHidden/>
              </w:rPr>
              <w:instrText xml:space="preserve"> PAGEREF _Toc352080043 \h </w:instrText>
            </w:r>
            <w:r>
              <w:rPr>
                <w:noProof/>
                <w:webHidden/>
              </w:rPr>
            </w:r>
            <w:r>
              <w:rPr>
                <w:noProof/>
                <w:webHidden/>
              </w:rPr>
              <w:fldChar w:fldCharType="separate"/>
            </w:r>
            <w:r w:rsidR="00B7410B">
              <w:rPr>
                <w:noProof/>
                <w:webHidden/>
              </w:rPr>
              <w:t>8</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044" w:history="1">
            <w:r w:rsidR="00B7410B" w:rsidRPr="00D307B1">
              <w:rPr>
                <w:rStyle w:val="Hyperlink"/>
                <w:noProof/>
              </w:rPr>
              <w:t>Project Planning &amp; Scheduling:</w:t>
            </w:r>
            <w:r w:rsidR="00B7410B">
              <w:rPr>
                <w:noProof/>
                <w:webHidden/>
              </w:rPr>
              <w:tab/>
            </w:r>
            <w:r>
              <w:rPr>
                <w:noProof/>
                <w:webHidden/>
              </w:rPr>
              <w:fldChar w:fldCharType="begin"/>
            </w:r>
            <w:r w:rsidR="00B7410B">
              <w:rPr>
                <w:noProof/>
                <w:webHidden/>
              </w:rPr>
              <w:instrText xml:space="preserve"> PAGEREF _Toc352080044 \h </w:instrText>
            </w:r>
            <w:r>
              <w:rPr>
                <w:noProof/>
                <w:webHidden/>
              </w:rPr>
            </w:r>
            <w:r>
              <w:rPr>
                <w:noProof/>
                <w:webHidden/>
              </w:rPr>
              <w:fldChar w:fldCharType="separate"/>
            </w:r>
            <w:r w:rsidR="00B7410B">
              <w:rPr>
                <w:noProof/>
                <w:webHidden/>
              </w:rPr>
              <w:t>8</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45" w:history="1">
            <w:r w:rsidR="00B7410B" w:rsidRPr="00D307B1">
              <w:rPr>
                <w:rStyle w:val="Hyperlink"/>
                <w:noProof/>
              </w:rPr>
              <w:t>Gantt chart</w:t>
            </w:r>
            <w:r w:rsidR="00B7410B">
              <w:rPr>
                <w:noProof/>
                <w:webHidden/>
              </w:rPr>
              <w:tab/>
            </w:r>
            <w:r>
              <w:rPr>
                <w:noProof/>
                <w:webHidden/>
              </w:rPr>
              <w:fldChar w:fldCharType="begin"/>
            </w:r>
            <w:r w:rsidR="00B7410B">
              <w:rPr>
                <w:noProof/>
                <w:webHidden/>
              </w:rPr>
              <w:instrText xml:space="preserve"> PAGEREF _Toc352080045 \h </w:instrText>
            </w:r>
            <w:r>
              <w:rPr>
                <w:noProof/>
                <w:webHidden/>
              </w:rPr>
            </w:r>
            <w:r>
              <w:rPr>
                <w:noProof/>
                <w:webHidden/>
              </w:rPr>
              <w:fldChar w:fldCharType="separate"/>
            </w:r>
            <w:r w:rsidR="00B7410B">
              <w:rPr>
                <w:noProof/>
                <w:webHidden/>
              </w:rPr>
              <w:t>8</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46" w:history="1">
            <w:r w:rsidR="00B7410B" w:rsidRPr="00D307B1">
              <w:rPr>
                <w:rStyle w:val="Hyperlink"/>
                <w:noProof/>
              </w:rPr>
              <w:t>Tracking Gantt</w:t>
            </w:r>
            <w:r w:rsidR="00B7410B">
              <w:rPr>
                <w:noProof/>
                <w:webHidden/>
              </w:rPr>
              <w:tab/>
            </w:r>
            <w:r>
              <w:rPr>
                <w:noProof/>
                <w:webHidden/>
              </w:rPr>
              <w:fldChar w:fldCharType="begin"/>
            </w:r>
            <w:r w:rsidR="00B7410B">
              <w:rPr>
                <w:noProof/>
                <w:webHidden/>
              </w:rPr>
              <w:instrText xml:space="preserve"> PAGEREF _Toc352080046 \h </w:instrText>
            </w:r>
            <w:r>
              <w:rPr>
                <w:noProof/>
                <w:webHidden/>
              </w:rPr>
            </w:r>
            <w:r>
              <w:rPr>
                <w:noProof/>
                <w:webHidden/>
              </w:rPr>
              <w:fldChar w:fldCharType="separate"/>
            </w:r>
            <w:r w:rsidR="00B7410B">
              <w:rPr>
                <w:noProof/>
                <w:webHidden/>
              </w:rPr>
              <w:t>8</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47" w:history="1">
            <w:r w:rsidR="00B7410B" w:rsidRPr="00D307B1">
              <w:rPr>
                <w:rStyle w:val="Hyperlink"/>
                <w:noProof/>
              </w:rPr>
              <w:t>Pert Chart</w:t>
            </w:r>
            <w:r w:rsidR="00B7410B">
              <w:rPr>
                <w:noProof/>
                <w:webHidden/>
              </w:rPr>
              <w:tab/>
            </w:r>
            <w:r>
              <w:rPr>
                <w:noProof/>
                <w:webHidden/>
              </w:rPr>
              <w:fldChar w:fldCharType="begin"/>
            </w:r>
            <w:r w:rsidR="00B7410B">
              <w:rPr>
                <w:noProof/>
                <w:webHidden/>
              </w:rPr>
              <w:instrText xml:space="preserve"> PAGEREF _Toc352080047 \h </w:instrText>
            </w:r>
            <w:r>
              <w:rPr>
                <w:noProof/>
                <w:webHidden/>
              </w:rPr>
            </w:r>
            <w:r>
              <w:rPr>
                <w:noProof/>
                <w:webHidden/>
              </w:rPr>
              <w:fldChar w:fldCharType="separate"/>
            </w:r>
            <w:r w:rsidR="00B7410B">
              <w:rPr>
                <w:noProof/>
                <w:webHidden/>
              </w:rPr>
              <w:t>9</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048" w:history="1">
            <w:r w:rsidR="00B7410B" w:rsidRPr="00D307B1">
              <w:rPr>
                <w:rStyle w:val="Hyperlink"/>
                <w:noProof/>
              </w:rPr>
              <w:t>Software requirement specifications (SRS):</w:t>
            </w:r>
            <w:r w:rsidR="00B7410B">
              <w:rPr>
                <w:noProof/>
                <w:webHidden/>
              </w:rPr>
              <w:tab/>
            </w:r>
            <w:r>
              <w:rPr>
                <w:noProof/>
                <w:webHidden/>
              </w:rPr>
              <w:fldChar w:fldCharType="begin"/>
            </w:r>
            <w:r w:rsidR="00B7410B">
              <w:rPr>
                <w:noProof/>
                <w:webHidden/>
              </w:rPr>
              <w:instrText xml:space="preserve"> PAGEREF _Toc352080048 \h </w:instrText>
            </w:r>
            <w:r>
              <w:rPr>
                <w:noProof/>
                <w:webHidden/>
              </w:rPr>
            </w:r>
            <w:r>
              <w:rPr>
                <w:noProof/>
                <w:webHidden/>
              </w:rPr>
              <w:fldChar w:fldCharType="separate"/>
            </w:r>
            <w:r w:rsidR="00B7410B">
              <w:rPr>
                <w:noProof/>
                <w:webHidden/>
              </w:rPr>
              <w:t>10</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49" w:history="1">
            <w:r w:rsidR="00B7410B" w:rsidRPr="00D307B1">
              <w:rPr>
                <w:rStyle w:val="Hyperlink"/>
                <w:noProof/>
              </w:rPr>
              <w:t>Functional Requirement</w:t>
            </w:r>
            <w:r w:rsidR="00B7410B">
              <w:rPr>
                <w:noProof/>
                <w:webHidden/>
              </w:rPr>
              <w:tab/>
            </w:r>
            <w:r>
              <w:rPr>
                <w:noProof/>
                <w:webHidden/>
              </w:rPr>
              <w:fldChar w:fldCharType="begin"/>
            </w:r>
            <w:r w:rsidR="00B7410B">
              <w:rPr>
                <w:noProof/>
                <w:webHidden/>
              </w:rPr>
              <w:instrText xml:space="preserve"> PAGEREF _Toc352080049 \h </w:instrText>
            </w:r>
            <w:r>
              <w:rPr>
                <w:noProof/>
                <w:webHidden/>
              </w:rPr>
            </w:r>
            <w:r>
              <w:rPr>
                <w:noProof/>
                <w:webHidden/>
              </w:rPr>
              <w:fldChar w:fldCharType="separate"/>
            </w:r>
            <w:r w:rsidR="00B7410B">
              <w:rPr>
                <w:noProof/>
                <w:webHidden/>
              </w:rPr>
              <w:t>10</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50" w:history="1">
            <w:r w:rsidR="00B7410B" w:rsidRPr="00D307B1">
              <w:rPr>
                <w:rStyle w:val="Hyperlink"/>
                <w:noProof/>
              </w:rPr>
              <w:t>Non-functional Requirements</w:t>
            </w:r>
            <w:r w:rsidR="00B7410B">
              <w:rPr>
                <w:noProof/>
                <w:webHidden/>
              </w:rPr>
              <w:tab/>
            </w:r>
            <w:r>
              <w:rPr>
                <w:noProof/>
                <w:webHidden/>
              </w:rPr>
              <w:fldChar w:fldCharType="begin"/>
            </w:r>
            <w:r w:rsidR="00B7410B">
              <w:rPr>
                <w:noProof/>
                <w:webHidden/>
              </w:rPr>
              <w:instrText xml:space="preserve"> PAGEREF _Toc352080050 \h </w:instrText>
            </w:r>
            <w:r>
              <w:rPr>
                <w:noProof/>
                <w:webHidden/>
              </w:rPr>
            </w:r>
            <w:r>
              <w:rPr>
                <w:noProof/>
                <w:webHidden/>
              </w:rPr>
              <w:fldChar w:fldCharType="separate"/>
            </w:r>
            <w:r w:rsidR="00B7410B">
              <w:rPr>
                <w:noProof/>
                <w:webHidden/>
              </w:rPr>
              <w:t>12</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051" w:history="1">
            <w:r w:rsidR="00B7410B" w:rsidRPr="00D307B1">
              <w:rPr>
                <w:rStyle w:val="Hyperlink"/>
                <w:noProof/>
              </w:rPr>
              <w:t>Software Engineering Paradigm applied</w:t>
            </w:r>
            <w:r w:rsidR="00B7410B">
              <w:rPr>
                <w:noProof/>
                <w:webHidden/>
              </w:rPr>
              <w:tab/>
            </w:r>
            <w:r>
              <w:rPr>
                <w:noProof/>
                <w:webHidden/>
              </w:rPr>
              <w:fldChar w:fldCharType="begin"/>
            </w:r>
            <w:r w:rsidR="00B7410B">
              <w:rPr>
                <w:noProof/>
                <w:webHidden/>
              </w:rPr>
              <w:instrText xml:space="preserve"> PAGEREF _Toc352080051 \h </w:instrText>
            </w:r>
            <w:r>
              <w:rPr>
                <w:noProof/>
                <w:webHidden/>
              </w:rPr>
            </w:r>
            <w:r>
              <w:rPr>
                <w:noProof/>
                <w:webHidden/>
              </w:rPr>
              <w:fldChar w:fldCharType="separate"/>
            </w:r>
            <w:r w:rsidR="00B7410B">
              <w:rPr>
                <w:noProof/>
                <w:webHidden/>
              </w:rPr>
              <w:t>12</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052" w:history="1">
            <w:r w:rsidR="00B7410B" w:rsidRPr="00D307B1">
              <w:rPr>
                <w:rStyle w:val="Hyperlink"/>
                <w:noProof/>
              </w:rPr>
              <w:t>Data models</w:t>
            </w:r>
            <w:r w:rsidR="00B7410B">
              <w:rPr>
                <w:noProof/>
                <w:webHidden/>
              </w:rPr>
              <w:tab/>
            </w:r>
            <w:r>
              <w:rPr>
                <w:noProof/>
                <w:webHidden/>
              </w:rPr>
              <w:fldChar w:fldCharType="begin"/>
            </w:r>
            <w:r w:rsidR="00B7410B">
              <w:rPr>
                <w:noProof/>
                <w:webHidden/>
              </w:rPr>
              <w:instrText xml:space="preserve"> PAGEREF _Toc352080052 \h </w:instrText>
            </w:r>
            <w:r>
              <w:rPr>
                <w:noProof/>
                <w:webHidden/>
              </w:rPr>
            </w:r>
            <w:r>
              <w:rPr>
                <w:noProof/>
                <w:webHidden/>
              </w:rPr>
              <w:fldChar w:fldCharType="separate"/>
            </w:r>
            <w:r w:rsidR="00B7410B">
              <w:rPr>
                <w:noProof/>
                <w:webHidden/>
              </w:rPr>
              <w:t>14</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53" w:history="1">
            <w:r w:rsidR="00B7410B" w:rsidRPr="00D307B1">
              <w:rPr>
                <w:rStyle w:val="Hyperlink"/>
                <w:noProof/>
              </w:rPr>
              <w:t>Context Diagram</w:t>
            </w:r>
            <w:r w:rsidR="00B7410B">
              <w:rPr>
                <w:noProof/>
                <w:webHidden/>
              </w:rPr>
              <w:tab/>
            </w:r>
            <w:r>
              <w:rPr>
                <w:noProof/>
                <w:webHidden/>
              </w:rPr>
              <w:fldChar w:fldCharType="begin"/>
            </w:r>
            <w:r w:rsidR="00B7410B">
              <w:rPr>
                <w:noProof/>
                <w:webHidden/>
              </w:rPr>
              <w:instrText xml:space="preserve"> PAGEREF _Toc352080053 \h </w:instrText>
            </w:r>
            <w:r>
              <w:rPr>
                <w:noProof/>
                <w:webHidden/>
              </w:rPr>
            </w:r>
            <w:r>
              <w:rPr>
                <w:noProof/>
                <w:webHidden/>
              </w:rPr>
              <w:fldChar w:fldCharType="separate"/>
            </w:r>
            <w:r w:rsidR="00B7410B">
              <w:rPr>
                <w:noProof/>
                <w:webHidden/>
              </w:rPr>
              <w:t>14</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54" w:history="1">
            <w:r w:rsidR="00B7410B" w:rsidRPr="00D307B1">
              <w:rPr>
                <w:rStyle w:val="Hyperlink"/>
                <w:noProof/>
              </w:rPr>
              <w:t>0-Level DFD</w:t>
            </w:r>
            <w:r w:rsidR="00B7410B">
              <w:rPr>
                <w:noProof/>
                <w:webHidden/>
              </w:rPr>
              <w:tab/>
            </w:r>
            <w:r>
              <w:rPr>
                <w:noProof/>
                <w:webHidden/>
              </w:rPr>
              <w:fldChar w:fldCharType="begin"/>
            </w:r>
            <w:r w:rsidR="00B7410B">
              <w:rPr>
                <w:noProof/>
                <w:webHidden/>
              </w:rPr>
              <w:instrText xml:space="preserve"> PAGEREF _Toc352080054 \h </w:instrText>
            </w:r>
            <w:r>
              <w:rPr>
                <w:noProof/>
                <w:webHidden/>
              </w:rPr>
            </w:r>
            <w:r>
              <w:rPr>
                <w:noProof/>
                <w:webHidden/>
              </w:rPr>
              <w:fldChar w:fldCharType="separate"/>
            </w:r>
            <w:r w:rsidR="00B7410B">
              <w:rPr>
                <w:noProof/>
                <w:webHidden/>
              </w:rPr>
              <w:t>14</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55" w:history="1">
            <w:r w:rsidR="00B7410B" w:rsidRPr="00D307B1">
              <w:rPr>
                <w:rStyle w:val="Hyperlink"/>
                <w:noProof/>
              </w:rPr>
              <w:t>1-Level DFD</w:t>
            </w:r>
            <w:r w:rsidR="00B7410B">
              <w:rPr>
                <w:noProof/>
                <w:webHidden/>
              </w:rPr>
              <w:tab/>
            </w:r>
            <w:r>
              <w:rPr>
                <w:noProof/>
                <w:webHidden/>
              </w:rPr>
              <w:fldChar w:fldCharType="begin"/>
            </w:r>
            <w:r w:rsidR="00B7410B">
              <w:rPr>
                <w:noProof/>
                <w:webHidden/>
              </w:rPr>
              <w:instrText xml:space="preserve"> PAGEREF _Toc352080055 \h </w:instrText>
            </w:r>
            <w:r>
              <w:rPr>
                <w:noProof/>
                <w:webHidden/>
              </w:rPr>
            </w:r>
            <w:r>
              <w:rPr>
                <w:noProof/>
                <w:webHidden/>
              </w:rPr>
              <w:fldChar w:fldCharType="separate"/>
            </w:r>
            <w:r w:rsidR="00B7410B">
              <w:rPr>
                <w:noProof/>
                <w:webHidden/>
              </w:rPr>
              <w:t>15</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56" w:history="1">
            <w:r w:rsidR="00B7410B" w:rsidRPr="00D307B1">
              <w:rPr>
                <w:rStyle w:val="Hyperlink"/>
                <w:noProof/>
              </w:rPr>
              <w:t>2-Level DFD</w:t>
            </w:r>
            <w:r w:rsidR="00B7410B">
              <w:rPr>
                <w:noProof/>
                <w:webHidden/>
              </w:rPr>
              <w:tab/>
            </w:r>
            <w:r>
              <w:rPr>
                <w:noProof/>
                <w:webHidden/>
              </w:rPr>
              <w:fldChar w:fldCharType="begin"/>
            </w:r>
            <w:r w:rsidR="00B7410B">
              <w:rPr>
                <w:noProof/>
                <w:webHidden/>
              </w:rPr>
              <w:instrText xml:space="preserve"> PAGEREF _Toc352080056 \h </w:instrText>
            </w:r>
            <w:r>
              <w:rPr>
                <w:noProof/>
                <w:webHidden/>
              </w:rPr>
            </w:r>
            <w:r>
              <w:rPr>
                <w:noProof/>
                <w:webHidden/>
              </w:rPr>
              <w:fldChar w:fldCharType="separate"/>
            </w:r>
            <w:r w:rsidR="00B7410B">
              <w:rPr>
                <w:noProof/>
                <w:webHidden/>
              </w:rPr>
              <w:t>16</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057" w:history="1">
            <w:r w:rsidR="00B7410B" w:rsidRPr="00D307B1">
              <w:rPr>
                <w:rStyle w:val="Hyperlink"/>
                <w:noProof/>
              </w:rPr>
              <w:t>Sequence diagrams</w:t>
            </w:r>
            <w:r w:rsidR="00B7410B">
              <w:rPr>
                <w:noProof/>
                <w:webHidden/>
              </w:rPr>
              <w:tab/>
            </w:r>
            <w:r>
              <w:rPr>
                <w:noProof/>
                <w:webHidden/>
              </w:rPr>
              <w:fldChar w:fldCharType="begin"/>
            </w:r>
            <w:r w:rsidR="00B7410B">
              <w:rPr>
                <w:noProof/>
                <w:webHidden/>
              </w:rPr>
              <w:instrText xml:space="preserve"> PAGEREF _Toc352080057 \h </w:instrText>
            </w:r>
            <w:r>
              <w:rPr>
                <w:noProof/>
                <w:webHidden/>
              </w:rPr>
            </w:r>
            <w:r>
              <w:rPr>
                <w:noProof/>
                <w:webHidden/>
              </w:rPr>
              <w:fldChar w:fldCharType="separate"/>
            </w:r>
            <w:r w:rsidR="00B7410B">
              <w:rPr>
                <w:noProof/>
                <w:webHidden/>
              </w:rPr>
              <w:t>16</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58" w:history="1">
            <w:r w:rsidR="00B7410B" w:rsidRPr="00D307B1">
              <w:rPr>
                <w:rStyle w:val="Hyperlink"/>
                <w:noProof/>
              </w:rPr>
              <w:t>Interaction Event</w:t>
            </w:r>
            <w:r w:rsidR="00B7410B">
              <w:rPr>
                <w:noProof/>
                <w:webHidden/>
              </w:rPr>
              <w:tab/>
            </w:r>
            <w:r>
              <w:rPr>
                <w:noProof/>
                <w:webHidden/>
              </w:rPr>
              <w:fldChar w:fldCharType="begin"/>
            </w:r>
            <w:r w:rsidR="00B7410B">
              <w:rPr>
                <w:noProof/>
                <w:webHidden/>
              </w:rPr>
              <w:instrText xml:space="preserve"> PAGEREF _Toc352080058 \h </w:instrText>
            </w:r>
            <w:r>
              <w:rPr>
                <w:noProof/>
                <w:webHidden/>
              </w:rPr>
            </w:r>
            <w:r>
              <w:rPr>
                <w:noProof/>
                <w:webHidden/>
              </w:rPr>
              <w:fldChar w:fldCharType="separate"/>
            </w:r>
            <w:r w:rsidR="00B7410B">
              <w:rPr>
                <w:noProof/>
                <w:webHidden/>
              </w:rPr>
              <w:t>16</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059" w:history="1">
            <w:r w:rsidR="00B7410B" w:rsidRPr="00D307B1">
              <w:rPr>
                <w:rStyle w:val="Hyperlink"/>
                <w:noProof/>
              </w:rPr>
              <w:t>Entity Relationship Model,</w:t>
            </w:r>
            <w:r w:rsidR="00B7410B">
              <w:rPr>
                <w:noProof/>
                <w:webHidden/>
              </w:rPr>
              <w:tab/>
            </w:r>
            <w:r>
              <w:rPr>
                <w:noProof/>
                <w:webHidden/>
              </w:rPr>
              <w:fldChar w:fldCharType="begin"/>
            </w:r>
            <w:r w:rsidR="00B7410B">
              <w:rPr>
                <w:noProof/>
                <w:webHidden/>
              </w:rPr>
              <w:instrText xml:space="preserve"> PAGEREF _Toc352080059 \h </w:instrText>
            </w:r>
            <w:r>
              <w:rPr>
                <w:noProof/>
                <w:webHidden/>
              </w:rPr>
            </w:r>
            <w:r>
              <w:rPr>
                <w:noProof/>
                <w:webHidden/>
              </w:rPr>
              <w:fldChar w:fldCharType="separate"/>
            </w:r>
            <w:r w:rsidR="00B7410B">
              <w:rPr>
                <w:noProof/>
                <w:webHidden/>
              </w:rPr>
              <w:t>17</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060" w:history="1">
            <w:r w:rsidR="00B7410B" w:rsidRPr="00D307B1">
              <w:rPr>
                <w:rStyle w:val="Hyperlink"/>
                <w:noProof/>
              </w:rPr>
              <w:t>Class Diagrams</w:t>
            </w:r>
            <w:r w:rsidR="00B7410B">
              <w:rPr>
                <w:noProof/>
                <w:webHidden/>
              </w:rPr>
              <w:tab/>
            </w:r>
            <w:r>
              <w:rPr>
                <w:noProof/>
                <w:webHidden/>
              </w:rPr>
              <w:fldChar w:fldCharType="begin"/>
            </w:r>
            <w:r w:rsidR="00B7410B">
              <w:rPr>
                <w:noProof/>
                <w:webHidden/>
              </w:rPr>
              <w:instrText xml:space="preserve"> PAGEREF _Toc352080060 \h </w:instrText>
            </w:r>
            <w:r>
              <w:rPr>
                <w:noProof/>
                <w:webHidden/>
              </w:rPr>
            </w:r>
            <w:r>
              <w:rPr>
                <w:noProof/>
                <w:webHidden/>
              </w:rPr>
              <w:fldChar w:fldCharType="separate"/>
            </w:r>
            <w:r w:rsidR="00B7410B">
              <w:rPr>
                <w:noProof/>
                <w:webHidden/>
              </w:rPr>
              <w:t>19</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061" w:history="1">
            <w:r w:rsidR="00B7410B" w:rsidRPr="00D307B1">
              <w:rPr>
                <w:rStyle w:val="Hyperlink"/>
                <w:noProof/>
              </w:rPr>
              <w:t>Activity Diagrams</w:t>
            </w:r>
            <w:r w:rsidR="00B7410B">
              <w:rPr>
                <w:noProof/>
                <w:webHidden/>
              </w:rPr>
              <w:tab/>
            </w:r>
            <w:r>
              <w:rPr>
                <w:noProof/>
                <w:webHidden/>
              </w:rPr>
              <w:fldChar w:fldCharType="begin"/>
            </w:r>
            <w:r w:rsidR="00B7410B">
              <w:rPr>
                <w:noProof/>
                <w:webHidden/>
              </w:rPr>
              <w:instrText xml:space="preserve"> PAGEREF _Toc352080061 \h </w:instrText>
            </w:r>
            <w:r>
              <w:rPr>
                <w:noProof/>
                <w:webHidden/>
              </w:rPr>
            </w:r>
            <w:r>
              <w:rPr>
                <w:noProof/>
                <w:webHidden/>
              </w:rPr>
              <w:fldChar w:fldCharType="separate"/>
            </w:r>
            <w:r w:rsidR="00B7410B">
              <w:rPr>
                <w:noProof/>
                <w:webHidden/>
              </w:rPr>
              <w:t>20</w:t>
            </w:r>
            <w:r>
              <w:rPr>
                <w:noProof/>
                <w:webHidden/>
              </w:rPr>
              <w:fldChar w:fldCharType="end"/>
            </w:r>
          </w:hyperlink>
        </w:p>
        <w:p w:rsidR="00B7410B" w:rsidRDefault="002F0201">
          <w:pPr>
            <w:pStyle w:val="TOC1"/>
            <w:tabs>
              <w:tab w:val="right" w:leader="dot" w:pos="9016"/>
            </w:tabs>
            <w:rPr>
              <w:i w:val="0"/>
              <w:iCs w:val="0"/>
              <w:noProof/>
              <w:sz w:val="22"/>
              <w:szCs w:val="22"/>
              <w:lang w:bidi="ar-SA"/>
            </w:rPr>
          </w:pPr>
          <w:hyperlink w:anchor="_Toc352080062" w:history="1">
            <w:r w:rsidR="00B7410B" w:rsidRPr="00D307B1">
              <w:rPr>
                <w:rStyle w:val="Hyperlink"/>
                <w:noProof/>
              </w:rPr>
              <w:t>System Design</w:t>
            </w:r>
            <w:r w:rsidR="00B7410B">
              <w:rPr>
                <w:noProof/>
                <w:webHidden/>
              </w:rPr>
              <w:tab/>
            </w:r>
            <w:r>
              <w:rPr>
                <w:noProof/>
                <w:webHidden/>
              </w:rPr>
              <w:fldChar w:fldCharType="begin"/>
            </w:r>
            <w:r w:rsidR="00B7410B">
              <w:rPr>
                <w:noProof/>
                <w:webHidden/>
              </w:rPr>
              <w:instrText xml:space="preserve"> PAGEREF _Toc352080062 \h </w:instrText>
            </w:r>
            <w:r>
              <w:rPr>
                <w:noProof/>
                <w:webHidden/>
              </w:rPr>
            </w:r>
            <w:r>
              <w:rPr>
                <w:noProof/>
                <w:webHidden/>
              </w:rPr>
              <w:fldChar w:fldCharType="separate"/>
            </w:r>
            <w:r w:rsidR="00B7410B">
              <w:rPr>
                <w:noProof/>
                <w:webHidden/>
              </w:rPr>
              <w:t>21</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063" w:history="1">
            <w:r w:rsidR="00B7410B" w:rsidRPr="00D307B1">
              <w:rPr>
                <w:rStyle w:val="Hyperlink"/>
                <w:noProof/>
              </w:rPr>
              <w:t>Modularisation details</w:t>
            </w:r>
            <w:r w:rsidR="00B7410B">
              <w:rPr>
                <w:noProof/>
                <w:webHidden/>
              </w:rPr>
              <w:tab/>
            </w:r>
            <w:r>
              <w:rPr>
                <w:noProof/>
                <w:webHidden/>
              </w:rPr>
              <w:fldChar w:fldCharType="begin"/>
            </w:r>
            <w:r w:rsidR="00B7410B">
              <w:rPr>
                <w:noProof/>
                <w:webHidden/>
              </w:rPr>
              <w:instrText xml:space="preserve"> PAGEREF _Toc352080063 \h </w:instrText>
            </w:r>
            <w:r>
              <w:rPr>
                <w:noProof/>
                <w:webHidden/>
              </w:rPr>
            </w:r>
            <w:r>
              <w:rPr>
                <w:noProof/>
                <w:webHidden/>
              </w:rPr>
              <w:fldChar w:fldCharType="separate"/>
            </w:r>
            <w:r w:rsidR="00B7410B">
              <w:rPr>
                <w:noProof/>
                <w:webHidden/>
              </w:rPr>
              <w:t>21</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64" w:history="1">
            <w:r w:rsidR="00DF2B0D" w:rsidRPr="00DF2B0D">
              <w:rPr>
                <w:rStyle w:val="Hyperlink"/>
                <w:rFonts w:eastAsiaTheme="minorHAnsi"/>
                <w:b/>
                <w:noProof/>
              </w:rPr>
              <w:t>CMS</w:t>
            </w:r>
            <w:r w:rsidR="00B7410B" w:rsidRPr="00D307B1">
              <w:rPr>
                <w:rStyle w:val="Hyperlink"/>
                <w:rFonts w:eastAsiaTheme="minorHAnsi"/>
                <w:noProof/>
              </w:rPr>
              <w:t xml:space="preserve"> Engine:</w:t>
            </w:r>
            <w:r w:rsidR="00B7410B">
              <w:rPr>
                <w:noProof/>
                <w:webHidden/>
              </w:rPr>
              <w:tab/>
            </w:r>
            <w:r>
              <w:rPr>
                <w:noProof/>
                <w:webHidden/>
              </w:rPr>
              <w:fldChar w:fldCharType="begin"/>
            </w:r>
            <w:r w:rsidR="00B7410B">
              <w:rPr>
                <w:noProof/>
                <w:webHidden/>
              </w:rPr>
              <w:instrText xml:space="preserve"> PAGEREF _Toc352080064 \h </w:instrText>
            </w:r>
            <w:r>
              <w:rPr>
                <w:noProof/>
                <w:webHidden/>
              </w:rPr>
            </w:r>
            <w:r>
              <w:rPr>
                <w:noProof/>
                <w:webHidden/>
              </w:rPr>
              <w:fldChar w:fldCharType="separate"/>
            </w:r>
            <w:r w:rsidR="00B7410B">
              <w:rPr>
                <w:noProof/>
                <w:webHidden/>
              </w:rPr>
              <w:t>21</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65" w:history="1">
            <w:r w:rsidR="00DF2B0D" w:rsidRPr="00DF2B0D">
              <w:rPr>
                <w:rStyle w:val="Hyperlink"/>
                <w:b/>
                <w:noProof/>
              </w:rPr>
              <w:t>CMS</w:t>
            </w:r>
            <w:r w:rsidR="00B7410B" w:rsidRPr="00D307B1">
              <w:rPr>
                <w:rStyle w:val="Hyperlink"/>
                <w:noProof/>
              </w:rPr>
              <w:t xml:space="preserve"> GUI:</w:t>
            </w:r>
            <w:r w:rsidR="00B7410B">
              <w:rPr>
                <w:noProof/>
                <w:webHidden/>
              </w:rPr>
              <w:tab/>
            </w:r>
            <w:r>
              <w:rPr>
                <w:noProof/>
                <w:webHidden/>
              </w:rPr>
              <w:fldChar w:fldCharType="begin"/>
            </w:r>
            <w:r w:rsidR="00B7410B">
              <w:rPr>
                <w:noProof/>
                <w:webHidden/>
              </w:rPr>
              <w:instrText xml:space="preserve"> PAGEREF _Toc352080065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66" w:history="1">
            <w:r w:rsidR="00DF2B0D" w:rsidRPr="00DF2B0D">
              <w:rPr>
                <w:rStyle w:val="Hyperlink"/>
                <w:b/>
                <w:noProof/>
              </w:rPr>
              <w:t>CMS</w:t>
            </w:r>
            <w:r w:rsidR="00B7410B" w:rsidRPr="00D307B1">
              <w:rPr>
                <w:rStyle w:val="Hyperlink"/>
                <w:noProof/>
              </w:rPr>
              <w:t xml:space="preserve"> Storage:</w:t>
            </w:r>
            <w:r w:rsidR="00B7410B">
              <w:rPr>
                <w:noProof/>
                <w:webHidden/>
              </w:rPr>
              <w:tab/>
            </w:r>
            <w:r>
              <w:rPr>
                <w:noProof/>
                <w:webHidden/>
              </w:rPr>
              <w:fldChar w:fldCharType="begin"/>
            </w:r>
            <w:r w:rsidR="00B7410B">
              <w:rPr>
                <w:noProof/>
                <w:webHidden/>
              </w:rPr>
              <w:instrText xml:space="preserve"> PAGEREF _Toc352080066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67" w:history="1">
            <w:r w:rsidR="00B7410B" w:rsidRPr="00D307B1">
              <w:rPr>
                <w:rStyle w:val="Hyperlink"/>
                <w:noProof/>
              </w:rPr>
              <w:t>Google Calendar:</w:t>
            </w:r>
            <w:r w:rsidR="00B7410B">
              <w:rPr>
                <w:noProof/>
                <w:webHidden/>
              </w:rPr>
              <w:tab/>
            </w:r>
            <w:r>
              <w:rPr>
                <w:noProof/>
                <w:webHidden/>
              </w:rPr>
              <w:fldChar w:fldCharType="begin"/>
            </w:r>
            <w:r w:rsidR="00B7410B">
              <w:rPr>
                <w:noProof/>
                <w:webHidden/>
              </w:rPr>
              <w:instrText xml:space="preserve"> PAGEREF _Toc352080067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68" w:history="1">
            <w:r w:rsidR="00B7410B" w:rsidRPr="00D307B1">
              <w:rPr>
                <w:rStyle w:val="Hyperlink"/>
                <w:noProof/>
              </w:rPr>
              <w:t>Facebook/Twitter/LinkedIn API:</w:t>
            </w:r>
            <w:r w:rsidR="00B7410B">
              <w:rPr>
                <w:noProof/>
                <w:webHidden/>
              </w:rPr>
              <w:tab/>
            </w:r>
            <w:r>
              <w:rPr>
                <w:noProof/>
                <w:webHidden/>
              </w:rPr>
              <w:fldChar w:fldCharType="begin"/>
            </w:r>
            <w:r w:rsidR="00B7410B">
              <w:rPr>
                <w:noProof/>
                <w:webHidden/>
              </w:rPr>
              <w:instrText xml:space="preserve"> PAGEREF _Toc352080068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069" w:history="1">
            <w:r w:rsidR="00B7410B" w:rsidRPr="00D307B1">
              <w:rPr>
                <w:rStyle w:val="Hyperlink"/>
                <w:noProof/>
              </w:rPr>
              <w:t>Data integrity and constraints</w:t>
            </w:r>
            <w:r w:rsidR="00B7410B">
              <w:rPr>
                <w:noProof/>
                <w:webHidden/>
              </w:rPr>
              <w:tab/>
            </w:r>
            <w:r>
              <w:rPr>
                <w:noProof/>
                <w:webHidden/>
              </w:rPr>
              <w:fldChar w:fldCharType="begin"/>
            </w:r>
            <w:r w:rsidR="00B7410B">
              <w:rPr>
                <w:noProof/>
                <w:webHidden/>
              </w:rPr>
              <w:instrText xml:space="preserve"> PAGEREF _Toc352080069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70" w:history="1">
            <w:r w:rsidR="00B7410B" w:rsidRPr="00D307B1">
              <w:rPr>
                <w:rStyle w:val="Hyperlink"/>
                <w:noProof/>
              </w:rPr>
              <w:t>Entity integrity</w:t>
            </w:r>
            <w:r w:rsidR="00B7410B">
              <w:rPr>
                <w:noProof/>
                <w:webHidden/>
              </w:rPr>
              <w:tab/>
            </w:r>
            <w:r>
              <w:rPr>
                <w:noProof/>
                <w:webHidden/>
              </w:rPr>
              <w:fldChar w:fldCharType="begin"/>
            </w:r>
            <w:r w:rsidR="00B7410B">
              <w:rPr>
                <w:noProof/>
                <w:webHidden/>
              </w:rPr>
              <w:instrText xml:space="preserve"> PAGEREF _Toc352080070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71" w:history="1">
            <w:r w:rsidR="00B7410B" w:rsidRPr="00D307B1">
              <w:rPr>
                <w:rStyle w:val="Hyperlink"/>
                <w:noProof/>
              </w:rPr>
              <w:t>Referential Integrity</w:t>
            </w:r>
            <w:r w:rsidR="00B7410B">
              <w:rPr>
                <w:noProof/>
                <w:webHidden/>
              </w:rPr>
              <w:tab/>
            </w:r>
            <w:r>
              <w:rPr>
                <w:noProof/>
                <w:webHidden/>
              </w:rPr>
              <w:fldChar w:fldCharType="begin"/>
            </w:r>
            <w:r w:rsidR="00B7410B">
              <w:rPr>
                <w:noProof/>
                <w:webHidden/>
              </w:rPr>
              <w:instrText xml:space="preserve"> PAGEREF _Toc352080071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72" w:history="1">
            <w:r w:rsidR="00B7410B" w:rsidRPr="00D307B1">
              <w:rPr>
                <w:rStyle w:val="Hyperlink"/>
                <w:noProof/>
                <w:lang w:eastAsia="ar-SA"/>
              </w:rPr>
              <w:t>Domain Integrity</w:t>
            </w:r>
            <w:r w:rsidR="00B7410B">
              <w:rPr>
                <w:noProof/>
                <w:webHidden/>
              </w:rPr>
              <w:tab/>
            </w:r>
            <w:r>
              <w:rPr>
                <w:noProof/>
                <w:webHidden/>
              </w:rPr>
              <w:fldChar w:fldCharType="begin"/>
            </w:r>
            <w:r w:rsidR="00B7410B">
              <w:rPr>
                <w:noProof/>
                <w:webHidden/>
              </w:rPr>
              <w:instrText xml:space="preserve"> PAGEREF _Toc352080072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73" w:history="1">
            <w:r w:rsidR="00B7410B" w:rsidRPr="00D307B1">
              <w:rPr>
                <w:rStyle w:val="Hyperlink"/>
                <w:noProof/>
              </w:rPr>
              <w:t>User Defined Integrity</w:t>
            </w:r>
            <w:r w:rsidR="00B7410B">
              <w:rPr>
                <w:noProof/>
                <w:webHidden/>
              </w:rPr>
              <w:tab/>
            </w:r>
            <w:r>
              <w:rPr>
                <w:noProof/>
                <w:webHidden/>
              </w:rPr>
              <w:fldChar w:fldCharType="begin"/>
            </w:r>
            <w:r w:rsidR="00B7410B">
              <w:rPr>
                <w:noProof/>
                <w:webHidden/>
              </w:rPr>
              <w:instrText xml:space="preserve"> PAGEREF _Toc352080073 \h </w:instrText>
            </w:r>
            <w:r>
              <w:rPr>
                <w:noProof/>
                <w:webHidden/>
              </w:rPr>
            </w:r>
            <w:r>
              <w:rPr>
                <w:noProof/>
                <w:webHidden/>
              </w:rPr>
              <w:fldChar w:fldCharType="separate"/>
            </w:r>
            <w:r w:rsidR="00B7410B">
              <w:rPr>
                <w:noProof/>
                <w:webHidden/>
              </w:rPr>
              <w:t>23</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074" w:history="1">
            <w:r w:rsidR="00B7410B" w:rsidRPr="00D307B1">
              <w:rPr>
                <w:rStyle w:val="Hyperlink"/>
                <w:noProof/>
              </w:rPr>
              <w:t>Database design</w:t>
            </w:r>
            <w:r w:rsidR="00B7410B">
              <w:rPr>
                <w:noProof/>
                <w:webHidden/>
              </w:rPr>
              <w:tab/>
            </w:r>
            <w:r>
              <w:rPr>
                <w:noProof/>
                <w:webHidden/>
              </w:rPr>
              <w:fldChar w:fldCharType="begin"/>
            </w:r>
            <w:r w:rsidR="00B7410B">
              <w:rPr>
                <w:noProof/>
                <w:webHidden/>
              </w:rPr>
              <w:instrText xml:space="preserve"> PAGEREF _Toc352080074 \h </w:instrText>
            </w:r>
            <w:r>
              <w:rPr>
                <w:noProof/>
                <w:webHidden/>
              </w:rPr>
            </w:r>
            <w:r>
              <w:rPr>
                <w:noProof/>
                <w:webHidden/>
              </w:rPr>
              <w:fldChar w:fldCharType="separate"/>
            </w:r>
            <w:r w:rsidR="00B7410B">
              <w:rPr>
                <w:noProof/>
                <w:webHidden/>
              </w:rPr>
              <w:t>23</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075" w:history="1">
            <w:r w:rsidR="00B7410B" w:rsidRPr="00D307B1">
              <w:rPr>
                <w:rStyle w:val="Hyperlink"/>
                <w:noProof/>
              </w:rPr>
              <w:t>User Interface Design</w:t>
            </w:r>
            <w:r w:rsidR="00B7410B">
              <w:rPr>
                <w:noProof/>
                <w:webHidden/>
              </w:rPr>
              <w:tab/>
            </w:r>
            <w:r>
              <w:rPr>
                <w:noProof/>
                <w:webHidden/>
              </w:rPr>
              <w:fldChar w:fldCharType="begin"/>
            </w:r>
            <w:r w:rsidR="00B7410B">
              <w:rPr>
                <w:noProof/>
                <w:webHidden/>
              </w:rPr>
              <w:instrText xml:space="preserve"> PAGEREF _Toc352080075 \h </w:instrText>
            </w:r>
            <w:r>
              <w:rPr>
                <w:noProof/>
                <w:webHidden/>
              </w:rPr>
            </w:r>
            <w:r>
              <w:rPr>
                <w:noProof/>
                <w:webHidden/>
              </w:rPr>
              <w:fldChar w:fldCharType="separate"/>
            </w:r>
            <w:r w:rsidR="00B7410B">
              <w:rPr>
                <w:noProof/>
                <w:webHidden/>
              </w:rPr>
              <w:t>24</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76" w:history="1">
            <w:r w:rsidR="00B7410B" w:rsidRPr="00D307B1">
              <w:rPr>
                <w:rStyle w:val="Hyperlink"/>
                <w:rFonts w:eastAsiaTheme="minorHAnsi"/>
                <w:noProof/>
              </w:rPr>
              <w:t>Main Window without Login</w:t>
            </w:r>
            <w:r w:rsidR="00B7410B">
              <w:rPr>
                <w:noProof/>
                <w:webHidden/>
              </w:rPr>
              <w:tab/>
            </w:r>
            <w:r>
              <w:rPr>
                <w:noProof/>
                <w:webHidden/>
              </w:rPr>
              <w:fldChar w:fldCharType="begin"/>
            </w:r>
            <w:r w:rsidR="00B7410B">
              <w:rPr>
                <w:noProof/>
                <w:webHidden/>
              </w:rPr>
              <w:instrText xml:space="preserve"> PAGEREF _Toc352080076 \h </w:instrText>
            </w:r>
            <w:r>
              <w:rPr>
                <w:noProof/>
                <w:webHidden/>
              </w:rPr>
            </w:r>
            <w:r>
              <w:rPr>
                <w:noProof/>
                <w:webHidden/>
              </w:rPr>
              <w:fldChar w:fldCharType="separate"/>
            </w:r>
            <w:r w:rsidR="00B7410B">
              <w:rPr>
                <w:noProof/>
                <w:webHidden/>
              </w:rPr>
              <w:t>24</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77" w:history="1">
            <w:r w:rsidR="00B7410B" w:rsidRPr="00D307B1">
              <w:rPr>
                <w:rStyle w:val="Hyperlink"/>
                <w:noProof/>
              </w:rPr>
              <w:t>Create New User Account</w:t>
            </w:r>
            <w:r w:rsidR="00B7410B">
              <w:rPr>
                <w:noProof/>
                <w:webHidden/>
              </w:rPr>
              <w:tab/>
            </w:r>
            <w:r>
              <w:rPr>
                <w:noProof/>
                <w:webHidden/>
              </w:rPr>
              <w:fldChar w:fldCharType="begin"/>
            </w:r>
            <w:r w:rsidR="00B7410B">
              <w:rPr>
                <w:noProof/>
                <w:webHidden/>
              </w:rPr>
              <w:instrText xml:space="preserve"> PAGEREF _Toc352080077 \h </w:instrText>
            </w:r>
            <w:r>
              <w:rPr>
                <w:noProof/>
                <w:webHidden/>
              </w:rPr>
            </w:r>
            <w:r>
              <w:rPr>
                <w:noProof/>
                <w:webHidden/>
              </w:rPr>
              <w:fldChar w:fldCharType="separate"/>
            </w:r>
            <w:r w:rsidR="00B7410B">
              <w:rPr>
                <w:noProof/>
                <w:webHidden/>
              </w:rPr>
              <w:t>25</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78" w:history="1">
            <w:r w:rsidR="00B7410B" w:rsidRPr="00D307B1">
              <w:rPr>
                <w:rStyle w:val="Hyperlink"/>
                <w:noProof/>
              </w:rPr>
              <w:t>Fields not filled properly: error message</w:t>
            </w:r>
            <w:r w:rsidR="00B7410B">
              <w:rPr>
                <w:noProof/>
                <w:webHidden/>
              </w:rPr>
              <w:tab/>
            </w:r>
            <w:r>
              <w:rPr>
                <w:noProof/>
                <w:webHidden/>
              </w:rPr>
              <w:fldChar w:fldCharType="begin"/>
            </w:r>
            <w:r w:rsidR="00B7410B">
              <w:rPr>
                <w:noProof/>
                <w:webHidden/>
              </w:rPr>
              <w:instrText xml:space="preserve"> PAGEREF _Toc352080078 \h </w:instrText>
            </w:r>
            <w:r>
              <w:rPr>
                <w:noProof/>
                <w:webHidden/>
              </w:rPr>
            </w:r>
            <w:r>
              <w:rPr>
                <w:noProof/>
                <w:webHidden/>
              </w:rPr>
              <w:fldChar w:fldCharType="separate"/>
            </w:r>
            <w:r w:rsidR="00B7410B">
              <w:rPr>
                <w:noProof/>
                <w:webHidden/>
              </w:rPr>
              <w:t>25</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79" w:history="1">
            <w:r w:rsidR="00B7410B" w:rsidRPr="00D307B1">
              <w:rPr>
                <w:rStyle w:val="Hyperlink"/>
                <w:noProof/>
              </w:rPr>
              <w:t>Miss match Password</w:t>
            </w:r>
            <w:r w:rsidR="00B7410B">
              <w:rPr>
                <w:noProof/>
                <w:webHidden/>
              </w:rPr>
              <w:tab/>
            </w:r>
            <w:r>
              <w:rPr>
                <w:noProof/>
                <w:webHidden/>
              </w:rPr>
              <w:fldChar w:fldCharType="begin"/>
            </w:r>
            <w:r w:rsidR="00B7410B">
              <w:rPr>
                <w:noProof/>
                <w:webHidden/>
              </w:rPr>
              <w:instrText xml:space="preserve"> PAGEREF _Toc352080079 \h </w:instrText>
            </w:r>
            <w:r>
              <w:rPr>
                <w:noProof/>
                <w:webHidden/>
              </w:rPr>
            </w:r>
            <w:r>
              <w:rPr>
                <w:noProof/>
                <w:webHidden/>
              </w:rPr>
              <w:fldChar w:fldCharType="separate"/>
            </w:r>
            <w:r w:rsidR="00B7410B">
              <w:rPr>
                <w:noProof/>
                <w:webHidden/>
              </w:rPr>
              <w:t>26</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80" w:history="1">
            <w:r w:rsidR="00B7410B" w:rsidRPr="00D307B1">
              <w:rPr>
                <w:rStyle w:val="Hyperlink"/>
                <w:noProof/>
              </w:rPr>
              <w:t>Incorrect user Id or Password</w:t>
            </w:r>
            <w:r w:rsidR="00B7410B">
              <w:rPr>
                <w:noProof/>
                <w:webHidden/>
              </w:rPr>
              <w:tab/>
            </w:r>
            <w:r>
              <w:rPr>
                <w:noProof/>
                <w:webHidden/>
              </w:rPr>
              <w:fldChar w:fldCharType="begin"/>
            </w:r>
            <w:r w:rsidR="00B7410B">
              <w:rPr>
                <w:noProof/>
                <w:webHidden/>
              </w:rPr>
              <w:instrText xml:space="preserve"> PAGEREF _Toc352080080 \h </w:instrText>
            </w:r>
            <w:r>
              <w:rPr>
                <w:noProof/>
                <w:webHidden/>
              </w:rPr>
            </w:r>
            <w:r>
              <w:rPr>
                <w:noProof/>
                <w:webHidden/>
              </w:rPr>
              <w:fldChar w:fldCharType="separate"/>
            </w:r>
            <w:r w:rsidR="00B7410B">
              <w:rPr>
                <w:noProof/>
                <w:webHidden/>
              </w:rPr>
              <w:t>26</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81" w:history="1">
            <w:r w:rsidR="00B7410B" w:rsidRPr="00D307B1">
              <w:rPr>
                <w:rStyle w:val="Hyperlink"/>
                <w:noProof/>
              </w:rPr>
              <w:t>After successfully login</w:t>
            </w:r>
            <w:r w:rsidR="00B7410B">
              <w:rPr>
                <w:noProof/>
                <w:webHidden/>
              </w:rPr>
              <w:tab/>
            </w:r>
            <w:r>
              <w:rPr>
                <w:noProof/>
                <w:webHidden/>
              </w:rPr>
              <w:fldChar w:fldCharType="begin"/>
            </w:r>
            <w:r w:rsidR="00B7410B">
              <w:rPr>
                <w:noProof/>
                <w:webHidden/>
              </w:rPr>
              <w:instrText xml:space="preserve"> PAGEREF _Toc352080081 \h </w:instrText>
            </w:r>
            <w:r>
              <w:rPr>
                <w:noProof/>
                <w:webHidden/>
              </w:rPr>
            </w:r>
            <w:r>
              <w:rPr>
                <w:noProof/>
                <w:webHidden/>
              </w:rPr>
              <w:fldChar w:fldCharType="separate"/>
            </w:r>
            <w:r w:rsidR="00B7410B">
              <w:rPr>
                <w:noProof/>
                <w:webHidden/>
              </w:rPr>
              <w:t>26</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82" w:history="1">
            <w:r w:rsidR="00B7410B" w:rsidRPr="00D307B1">
              <w:rPr>
                <w:rStyle w:val="Hyperlink"/>
                <w:noProof/>
              </w:rPr>
              <w:t>When the Event Field is Empty</w:t>
            </w:r>
            <w:r w:rsidR="00B7410B">
              <w:rPr>
                <w:noProof/>
                <w:webHidden/>
              </w:rPr>
              <w:tab/>
            </w:r>
            <w:r>
              <w:rPr>
                <w:noProof/>
                <w:webHidden/>
              </w:rPr>
              <w:fldChar w:fldCharType="begin"/>
            </w:r>
            <w:r w:rsidR="00B7410B">
              <w:rPr>
                <w:noProof/>
                <w:webHidden/>
              </w:rPr>
              <w:instrText xml:space="preserve"> PAGEREF _Toc352080082 \h </w:instrText>
            </w:r>
            <w:r>
              <w:rPr>
                <w:noProof/>
                <w:webHidden/>
              </w:rPr>
            </w:r>
            <w:r>
              <w:rPr>
                <w:noProof/>
                <w:webHidden/>
              </w:rPr>
              <w:fldChar w:fldCharType="separate"/>
            </w:r>
            <w:r w:rsidR="00B7410B">
              <w:rPr>
                <w:noProof/>
                <w:webHidden/>
              </w:rPr>
              <w:t>27</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83" w:history="1">
            <w:r w:rsidR="00B7410B" w:rsidRPr="00D307B1">
              <w:rPr>
                <w:rStyle w:val="Hyperlink"/>
                <w:noProof/>
              </w:rPr>
              <w:t>Write text in text field</w:t>
            </w:r>
            <w:r w:rsidR="00B7410B">
              <w:rPr>
                <w:noProof/>
                <w:webHidden/>
              </w:rPr>
              <w:tab/>
            </w:r>
            <w:r>
              <w:rPr>
                <w:noProof/>
                <w:webHidden/>
              </w:rPr>
              <w:fldChar w:fldCharType="begin"/>
            </w:r>
            <w:r w:rsidR="00B7410B">
              <w:rPr>
                <w:noProof/>
                <w:webHidden/>
              </w:rPr>
              <w:instrText xml:space="preserve"> PAGEREF _Toc352080083 \h </w:instrText>
            </w:r>
            <w:r>
              <w:rPr>
                <w:noProof/>
                <w:webHidden/>
              </w:rPr>
            </w:r>
            <w:r>
              <w:rPr>
                <w:noProof/>
                <w:webHidden/>
              </w:rPr>
              <w:fldChar w:fldCharType="separate"/>
            </w:r>
            <w:r w:rsidR="00B7410B">
              <w:rPr>
                <w:noProof/>
                <w:webHidden/>
              </w:rPr>
              <w:t>28</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84" w:history="1">
            <w:r w:rsidR="00B7410B" w:rsidRPr="00D307B1">
              <w:rPr>
                <w:rStyle w:val="Hyperlink"/>
                <w:noProof/>
              </w:rPr>
              <w:t>After Event Submitted</w:t>
            </w:r>
            <w:r w:rsidR="00B7410B">
              <w:rPr>
                <w:noProof/>
                <w:webHidden/>
              </w:rPr>
              <w:tab/>
            </w:r>
            <w:r>
              <w:rPr>
                <w:noProof/>
                <w:webHidden/>
              </w:rPr>
              <w:fldChar w:fldCharType="begin"/>
            </w:r>
            <w:r w:rsidR="00B7410B">
              <w:rPr>
                <w:noProof/>
                <w:webHidden/>
              </w:rPr>
              <w:instrText xml:space="preserve"> PAGEREF _Toc352080084 \h </w:instrText>
            </w:r>
            <w:r>
              <w:rPr>
                <w:noProof/>
                <w:webHidden/>
              </w:rPr>
            </w:r>
            <w:r>
              <w:rPr>
                <w:noProof/>
                <w:webHidden/>
              </w:rPr>
              <w:fldChar w:fldCharType="separate"/>
            </w:r>
            <w:r w:rsidR="00B7410B">
              <w:rPr>
                <w:noProof/>
                <w:webHidden/>
              </w:rPr>
              <w:t>28</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85" w:history="1">
            <w:r w:rsidR="00B7410B" w:rsidRPr="00D307B1">
              <w:rPr>
                <w:rStyle w:val="Hyperlink"/>
                <w:noProof/>
              </w:rPr>
              <w:t>After Event clear</w:t>
            </w:r>
            <w:r w:rsidR="00B7410B">
              <w:rPr>
                <w:noProof/>
                <w:webHidden/>
              </w:rPr>
              <w:tab/>
            </w:r>
            <w:r>
              <w:rPr>
                <w:noProof/>
                <w:webHidden/>
              </w:rPr>
              <w:fldChar w:fldCharType="begin"/>
            </w:r>
            <w:r w:rsidR="00B7410B">
              <w:rPr>
                <w:noProof/>
                <w:webHidden/>
              </w:rPr>
              <w:instrText xml:space="preserve"> PAGEREF _Toc352080085 \h </w:instrText>
            </w:r>
            <w:r>
              <w:rPr>
                <w:noProof/>
                <w:webHidden/>
              </w:rPr>
            </w:r>
            <w:r>
              <w:rPr>
                <w:noProof/>
                <w:webHidden/>
              </w:rPr>
              <w:fldChar w:fldCharType="separate"/>
            </w:r>
            <w:r w:rsidR="00B7410B">
              <w:rPr>
                <w:noProof/>
                <w:webHidden/>
              </w:rPr>
              <w:t>29</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86" w:history="1">
            <w:r w:rsidR="00B7410B" w:rsidRPr="00D307B1">
              <w:rPr>
                <w:rStyle w:val="Hyperlink"/>
                <w:noProof/>
              </w:rPr>
              <w:t>View All Event</w:t>
            </w:r>
            <w:r w:rsidR="00B7410B">
              <w:rPr>
                <w:noProof/>
                <w:webHidden/>
              </w:rPr>
              <w:tab/>
            </w:r>
            <w:r>
              <w:rPr>
                <w:noProof/>
                <w:webHidden/>
              </w:rPr>
              <w:fldChar w:fldCharType="begin"/>
            </w:r>
            <w:r w:rsidR="00B7410B">
              <w:rPr>
                <w:noProof/>
                <w:webHidden/>
              </w:rPr>
              <w:instrText xml:space="preserve"> PAGEREF _Toc352080086 \h </w:instrText>
            </w:r>
            <w:r>
              <w:rPr>
                <w:noProof/>
                <w:webHidden/>
              </w:rPr>
            </w:r>
            <w:r>
              <w:rPr>
                <w:noProof/>
                <w:webHidden/>
              </w:rPr>
              <w:fldChar w:fldCharType="separate"/>
            </w:r>
            <w:r w:rsidR="00B7410B">
              <w:rPr>
                <w:noProof/>
                <w:webHidden/>
              </w:rPr>
              <w:t>29</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87" w:history="1">
            <w:r w:rsidR="00B7410B" w:rsidRPr="00D307B1">
              <w:rPr>
                <w:rStyle w:val="Hyperlink"/>
                <w:noProof/>
              </w:rPr>
              <w:t>Search By date</w:t>
            </w:r>
            <w:r w:rsidR="00B7410B">
              <w:rPr>
                <w:noProof/>
                <w:webHidden/>
              </w:rPr>
              <w:tab/>
            </w:r>
            <w:r>
              <w:rPr>
                <w:noProof/>
                <w:webHidden/>
              </w:rPr>
              <w:fldChar w:fldCharType="begin"/>
            </w:r>
            <w:r w:rsidR="00B7410B">
              <w:rPr>
                <w:noProof/>
                <w:webHidden/>
              </w:rPr>
              <w:instrText xml:space="preserve"> PAGEREF _Toc352080087 \h </w:instrText>
            </w:r>
            <w:r>
              <w:rPr>
                <w:noProof/>
                <w:webHidden/>
              </w:rPr>
            </w:r>
            <w:r>
              <w:rPr>
                <w:noProof/>
                <w:webHidden/>
              </w:rPr>
              <w:fldChar w:fldCharType="separate"/>
            </w:r>
            <w:r w:rsidR="00B7410B">
              <w:rPr>
                <w:noProof/>
                <w:webHidden/>
              </w:rPr>
              <w:t>30</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88" w:history="1">
            <w:r w:rsidR="00B7410B" w:rsidRPr="00D307B1">
              <w:rPr>
                <w:rStyle w:val="Hyperlink"/>
                <w:noProof/>
              </w:rPr>
              <w:t>Tweet from Twitter</w:t>
            </w:r>
            <w:r w:rsidR="00B7410B">
              <w:rPr>
                <w:noProof/>
                <w:webHidden/>
              </w:rPr>
              <w:tab/>
            </w:r>
            <w:r>
              <w:rPr>
                <w:noProof/>
                <w:webHidden/>
              </w:rPr>
              <w:fldChar w:fldCharType="begin"/>
            </w:r>
            <w:r w:rsidR="00B7410B">
              <w:rPr>
                <w:noProof/>
                <w:webHidden/>
              </w:rPr>
              <w:instrText xml:space="preserve"> PAGEREF _Toc352080088 \h </w:instrText>
            </w:r>
            <w:r>
              <w:rPr>
                <w:noProof/>
                <w:webHidden/>
              </w:rPr>
            </w:r>
            <w:r>
              <w:rPr>
                <w:noProof/>
                <w:webHidden/>
              </w:rPr>
              <w:fldChar w:fldCharType="separate"/>
            </w:r>
            <w:r w:rsidR="00B7410B">
              <w:rPr>
                <w:noProof/>
                <w:webHidden/>
              </w:rPr>
              <w:t>30</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89" w:history="1">
            <w:r w:rsidR="00B7410B" w:rsidRPr="00D307B1">
              <w:rPr>
                <w:rStyle w:val="Hyperlink"/>
                <w:rFonts w:eastAsiaTheme="minorHAnsi"/>
                <w:noProof/>
              </w:rPr>
              <w:t>After Facebook Sharing</w:t>
            </w:r>
            <w:r w:rsidR="00B7410B">
              <w:rPr>
                <w:noProof/>
                <w:webHidden/>
              </w:rPr>
              <w:tab/>
            </w:r>
            <w:r>
              <w:rPr>
                <w:noProof/>
                <w:webHidden/>
              </w:rPr>
              <w:fldChar w:fldCharType="begin"/>
            </w:r>
            <w:r w:rsidR="00B7410B">
              <w:rPr>
                <w:noProof/>
                <w:webHidden/>
              </w:rPr>
              <w:instrText xml:space="preserve"> PAGEREF _Toc352080089 \h </w:instrText>
            </w:r>
            <w:r>
              <w:rPr>
                <w:noProof/>
                <w:webHidden/>
              </w:rPr>
            </w:r>
            <w:r>
              <w:rPr>
                <w:noProof/>
                <w:webHidden/>
              </w:rPr>
              <w:fldChar w:fldCharType="separate"/>
            </w:r>
            <w:r w:rsidR="00B7410B">
              <w:rPr>
                <w:noProof/>
                <w:webHidden/>
              </w:rPr>
              <w:t>31</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90" w:history="1">
            <w:r w:rsidR="00B7410B" w:rsidRPr="00D307B1">
              <w:rPr>
                <w:rStyle w:val="Hyperlink"/>
                <w:noProof/>
              </w:rPr>
              <w:t>All contacts</w:t>
            </w:r>
            <w:r w:rsidR="00B7410B">
              <w:rPr>
                <w:noProof/>
                <w:webHidden/>
              </w:rPr>
              <w:tab/>
            </w:r>
            <w:r>
              <w:rPr>
                <w:noProof/>
                <w:webHidden/>
              </w:rPr>
              <w:fldChar w:fldCharType="begin"/>
            </w:r>
            <w:r w:rsidR="00B7410B">
              <w:rPr>
                <w:noProof/>
                <w:webHidden/>
              </w:rPr>
              <w:instrText xml:space="preserve"> PAGEREF _Toc352080090 \h </w:instrText>
            </w:r>
            <w:r>
              <w:rPr>
                <w:noProof/>
                <w:webHidden/>
              </w:rPr>
            </w:r>
            <w:r>
              <w:rPr>
                <w:noProof/>
                <w:webHidden/>
              </w:rPr>
              <w:fldChar w:fldCharType="separate"/>
            </w:r>
            <w:r w:rsidR="00B7410B">
              <w:rPr>
                <w:noProof/>
                <w:webHidden/>
              </w:rPr>
              <w:t>31</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91" w:history="1">
            <w:r w:rsidR="00B7410B" w:rsidRPr="00D307B1">
              <w:rPr>
                <w:rStyle w:val="Hyperlink"/>
                <w:noProof/>
              </w:rPr>
              <w:t>Password Login</w:t>
            </w:r>
            <w:r w:rsidR="00B7410B">
              <w:rPr>
                <w:noProof/>
                <w:webHidden/>
              </w:rPr>
              <w:tab/>
            </w:r>
            <w:r>
              <w:rPr>
                <w:noProof/>
                <w:webHidden/>
              </w:rPr>
              <w:fldChar w:fldCharType="begin"/>
            </w:r>
            <w:r w:rsidR="00B7410B">
              <w:rPr>
                <w:noProof/>
                <w:webHidden/>
              </w:rPr>
              <w:instrText xml:space="preserve"> PAGEREF _Toc352080091 \h </w:instrText>
            </w:r>
            <w:r>
              <w:rPr>
                <w:noProof/>
                <w:webHidden/>
              </w:rPr>
            </w:r>
            <w:r>
              <w:rPr>
                <w:noProof/>
                <w:webHidden/>
              </w:rPr>
              <w:fldChar w:fldCharType="separate"/>
            </w:r>
            <w:r w:rsidR="00B7410B">
              <w:rPr>
                <w:noProof/>
                <w:webHidden/>
              </w:rPr>
              <w:t>32</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92" w:history="1">
            <w:r w:rsidR="00B7410B" w:rsidRPr="00D307B1">
              <w:rPr>
                <w:rStyle w:val="Hyperlink"/>
                <w:noProof/>
              </w:rPr>
              <w:t>Password Info</w:t>
            </w:r>
            <w:r w:rsidR="00B7410B">
              <w:rPr>
                <w:noProof/>
                <w:webHidden/>
              </w:rPr>
              <w:tab/>
            </w:r>
            <w:r>
              <w:rPr>
                <w:noProof/>
                <w:webHidden/>
              </w:rPr>
              <w:fldChar w:fldCharType="begin"/>
            </w:r>
            <w:r w:rsidR="00B7410B">
              <w:rPr>
                <w:noProof/>
                <w:webHidden/>
              </w:rPr>
              <w:instrText xml:space="preserve"> PAGEREF _Toc352080092 \h </w:instrText>
            </w:r>
            <w:r>
              <w:rPr>
                <w:noProof/>
                <w:webHidden/>
              </w:rPr>
            </w:r>
            <w:r>
              <w:rPr>
                <w:noProof/>
                <w:webHidden/>
              </w:rPr>
              <w:fldChar w:fldCharType="separate"/>
            </w:r>
            <w:r w:rsidR="00B7410B">
              <w:rPr>
                <w:noProof/>
                <w:webHidden/>
              </w:rPr>
              <w:t>32</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93" w:history="1">
            <w:r w:rsidR="00B7410B" w:rsidRPr="00D307B1">
              <w:rPr>
                <w:rStyle w:val="Hyperlink"/>
                <w:noProof/>
              </w:rPr>
              <w:t>Load location in map</w:t>
            </w:r>
            <w:r w:rsidR="00B7410B">
              <w:rPr>
                <w:noProof/>
                <w:webHidden/>
              </w:rPr>
              <w:tab/>
            </w:r>
            <w:r>
              <w:rPr>
                <w:noProof/>
                <w:webHidden/>
              </w:rPr>
              <w:fldChar w:fldCharType="begin"/>
            </w:r>
            <w:r w:rsidR="00B7410B">
              <w:rPr>
                <w:noProof/>
                <w:webHidden/>
              </w:rPr>
              <w:instrText xml:space="preserve"> PAGEREF _Toc352080093 \h </w:instrText>
            </w:r>
            <w:r>
              <w:rPr>
                <w:noProof/>
                <w:webHidden/>
              </w:rPr>
            </w:r>
            <w:r>
              <w:rPr>
                <w:noProof/>
                <w:webHidden/>
              </w:rPr>
              <w:fldChar w:fldCharType="separate"/>
            </w:r>
            <w:r w:rsidR="00B7410B">
              <w:rPr>
                <w:noProof/>
                <w:webHidden/>
              </w:rPr>
              <w:t>33</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94" w:history="1">
            <w:r w:rsidR="00B7410B" w:rsidRPr="00D307B1">
              <w:rPr>
                <w:rStyle w:val="Hyperlink"/>
                <w:noProof/>
              </w:rPr>
              <w:t>Facebook Login Page</w:t>
            </w:r>
            <w:r w:rsidR="00B7410B">
              <w:rPr>
                <w:noProof/>
                <w:webHidden/>
              </w:rPr>
              <w:tab/>
            </w:r>
            <w:r>
              <w:rPr>
                <w:noProof/>
                <w:webHidden/>
              </w:rPr>
              <w:fldChar w:fldCharType="begin"/>
            </w:r>
            <w:r w:rsidR="00B7410B">
              <w:rPr>
                <w:noProof/>
                <w:webHidden/>
              </w:rPr>
              <w:instrText xml:space="preserve"> PAGEREF _Toc352080094 \h </w:instrText>
            </w:r>
            <w:r>
              <w:rPr>
                <w:noProof/>
                <w:webHidden/>
              </w:rPr>
            </w:r>
            <w:r>
              <w:rPr>
                <w:noProof/>
                <w:webHidden/>
              </w:rPr>
              <w:fldChar w:fldCharType="separate"/>
            </w:r>
            <w:r w:rsidR="00B7410B">
              <w:rPr>
                <w:noProof/>
                <w:webHidden/>
              </w:rPr>
              <w:t>33</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95" w:history="1">
            <w:r w:rsidR="00B7410B" w:rsidRPr="00D307B1">
              <w:rPr>
                <w:rStyle w:val="Hyperlink"/>
                <w:noProof/>
              </w:rPr>
              <w:t>Daily Notebook Login with Facebook</w:t>
            </w:r>
            <w:r w:rsidR="00B7410B">
              <w:rPr>
                <w:noProof/>
                <w:webHidden/>
              </w:rPr>
              <w:tab/>
            </w:r>
            <w:r>
              <w:rPr>
                <w:noProof/>
                <w:webHidden/>
              </w:rPr>
              <w:fldChar w:fldCharType="begin"/>
            </w:r>
            <w:r w:rsidR="00B7410B">
              <w:rPr>
                <w:noProof/>
                <w:webHidden/>
              </w:rPr>
              <w:instrText xml:space="preserve"> PAGEREF _Toc352080095 \h </w:instrText>
            </w:r>
            <w:r>
              <w:rPr>
                <w:noProof/>
                <w:webHidden/>
              </w:rPr>
            </w:r>
            <w:r>
              <w:rPr>
                <w:noProof/>
                <w:webHidden/>
              </w:rPr>
              <w:fldChar w:fldCharType="separate"/>
            </w:r>
            <w:r w:rsidR="00B7410B">
              <w:rPr>
                <w:noProof/>
                <w:webHidden/>
              </w:rPr>
              <w:t>34</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96" w:history="1">
            <w:r w:rsidR="00B7410B" w:rsidRPr="00D307B1">
              <w:rPr>
                <w:rStyle w:val="Hyperlink"/>
                <w:noProof/>
              </w:rPr>
              <w:t>Facebook allow permission</w:t>
            </w:r>
            <w:r w:rsidR="00B7410B">
              <w:rPr>
                <w:noProof/>
                <w:webHidden/>
              </w:rPr>
              <w:tab/>
            </w:r>
            <w:r>
              <w:rPr>
                <w:noProof/>
                <w:webHidden/>
              </w:rPr>
              <w:fldChar w:fldCharType="begin"/>
            </w:r>
            <w:r w:rsidR="00B7410B">
              <w:rPr>
                <w:noProof/>
                <w:webHidden/>
              </w:rPr>
              <w:instrText xml:space="preserve"> PAGEREF _Toc352080096 \h </w:instrText>
            </w:r>
            <w:r>
              <w:rPr>
                <w:noProof/>
                <w:webHidden/>
              </w:rPr>
            </w:r>
            <w:r>
              <w:rPr>
                <w:noProof/>
                <w:webHidden/>
              </w:rPr>
              <w:fldChar w:fldCharType="separate"/>
            </w:r>
            <w:r w:rsidR="00B7410B">
              <w:rPr>
                <w:noProof/>
                <w:webHidden/>
              </w:rPr>
              <w:t>34</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097" w:history="1">
            <w:r w:rsidR="00B7410B" w:rsidRPr="00D307B1">
              <w:rPr>
                <w:rStyle w:val="Hyperlink"/>
                <w:noProof/>
              </w:rPr>
              <w:t>Test Cases (Unit Test Cases and System Test Cases)</w:t>
            </w:r>
            <w:r w:rsidR="00B7410B">
              <w:rPr>
                <w:noProof/>
                <w:webHidden/>
              </w:rPr>
              <w:tab/>
            </w:r>
            <w:r>
              <w:rPr>
                <w:noProof/>
                <w:webHidden/>
              </w:rPr>
              <w:fldChar w:fldCharType="begin"/>
            </w:r>
            <w:r w:rsidR="00B7410B">
              <w:rPr>
                <w:noProof/>
                <w:webHidden/>
              </w:rPr>
              <w:instrText xml:space="preserve"> PAGEREF _Toc352080097 \h </w:instrText>
            </w:r>
            <w:r>
              <w:rPr>
                <w:noProof/>
                <w:webHidden/>
              </w:rPr>
            </w:r>
            <w:r>
              <w:rPr>
                <w:noProof/>
                <w:webHidden/>
              </w:rPr>
              <w:fldChar w:fldCharType="separate"/>
            </w:r>
            <w:r w:rsidR="00B7410B">
              <w:rPr>
                <w:noProof/>
                <w:webHidden/>
              </w:rPr>
              <w:t>35</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98" w:history="1">
            <w:r w:rsidR="00B7410B" w:rsidRPr="00D307B1">
              <w:rPr>
                <w:rStyle w:val="Hyperlink"/>
                <w:noProof/>
              </w:rPr>
              <w:t>Unit Test Cases</w:t>
            </w:r>
            <w:r w:rsidR="00B7410B">
              <w:rPr>
                <w:noProof/>
                <w:webHidden/>
              </w:rPr>
              <w:tab/>
            </w:r>
            <w:r>
              <w:rPr>
                <w:noProof/>
                <w:webHidden/>
              </w:rPr>
              <w:fldChar w:fldCharType="begin"/>
            </w:r>
            <w:r w:rsidR="00B7410B">
              <w:rPr>
                <w:noProof/>
                <w:webHidden/>
              </w:rPr>
              <w:instrText xml:space="preserve"> PAGEREF _Toc352080098 \h </w:instrText>
            </w:r>
            <w:r>
              <w:rPr>
                <w:noProof/>
                <w:webHidden/>
              </w:rPr>
            </w:r>
            <w:r>
              <w:rPr>
                <w:noProof/>
                <w:webHidden/>
              </w:rPr>
              <w:fldChar w:fldCharType="separate"/>
            </w:r>
            <w:r w:rsidR="00B7410B">
              <w:rPr>
                <w:noProof/>
                <w:webHidden/>
              </w:rPr>
              <w:t>35</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099" w:history="1">
            <w:r w:rsidR="00B7410B" w:rsidRPr="00D307B1">
              <w:rPr>
                <w:rStyle w:val="Hyperlink"/>
                <w:noProof/>
              </w:rPr>
              <w:t>System Test Cases</w:t>
            </w:r>
            <w:r w:rsidR="00B7410B">
              <w:rPr>
                <w:noProof/>
                <w:webHidden/>
              </w:rPr>
              <w:tab/>
            </w:r>
            <w:r>
              <w:rPr>
                <w:noProof/>
                <w:webHidden/>
              </w:rPr>
              <w:fldChar w:fldCharType="begin"/>
            </w:r>
            <w:r w:rsidR="00B7410B">
              <w:rPr>
                <w:noProof/>
                <w:webHidden/>
              </w:rPr>
              <w:instrText xml:space="preserve"> PAGEREF _Toc352080099 \h </w:instrText>
            </w:r>
            <w:r>
              <w:rPr>
                <w:noProof/>
                <w:webHidden/>
              </w:rPr>
            </w:r>
            <w:r>
              <w:rPr>
                <w:noProof/>
                <w:webHidden/>
              </w:rPr>
              <w:fldChar w:fldCharType="separate"/>
            </w:r>
            <w:r w:rsidR="00B7410B">
              <w:rPr>
                <w:noProof/>
                <w:webHidden/>
              </w:rPr>
              <w:t>44</w:t>
            </w:r>
            <w:r>
              <w:rPr>
                <w:noProof/>
                <w:webHidden/>
              </w:rPr>
              <w:fldChar w:fldCharType="end"/>
            </w:r>
          </w:hyperlink>
        </w:p>
        <w:p w:rsidR="00B7410B" w:rsidRDefault="002F0201">
          <w:pPr>
            <w:pStyle w:val="TOC1"/>
            <w:tabs>
              <w:tab w:val="right" w:leader="dot" w:pos="9016"/>
            </w:tabs>
            <w:rPr>
              <w:i w:val="0"/>
              <w:iCs w:val="0"/>
              <w:noProof/>
              <w:sz w:val="22"/>
              <w:szCs w:val="22"/>
              <w:lang w:bidi="ar-SA"/>
            </w:rPr>
          </w:pPr>
          <w:hyperlink w:anchor="_Toc352080100" w:history="1">
            <w:r w:rsidR="00B7410B" w:rsidRPr="00D307B1">
              <w:rPr>
                <w:rStyle w:val="Hyperlink"/>
                <w:noProof/>
              </w:rPr>
              <w:t>Coding</w:t>
            </w:r>
            <w:r w:rsidR="00B7410B">
              <w:rPr>
                <w:noProof/>
                <w:webHidden/>
              </w:rPr>
              <w:tab/>
            </w:r>
            <w:r>
              <w:rPr>
                <w:noProof/>
                <w:webHidden/>
              </w:rPr>
              <w:fldChar w:fldCharType="begin"/>
            </w:r>
            <w:r w:rsidR="00B7410B">
              <w:rPr>
                <w:noProof/>
                <w:webHidden/>
              </w:rPr>
              <w:instrText xml:space="preserve"> PAGEREF _Toc352080100 \h </w:instrText>
            </w:r>
            <w:r>
              <w:rPr>
                <w:noProof/>
                <w:webHidden/>
              </w:rPr>
            </w:r>
            <w:r>
              <w:rPr>
                <w:noProof/>
                <w:webHidden/>
              </w:rPr>
              <w:fldChar w:fldCharType="separate"/>
            </w:r>
            <w:r w:rsidR="00B7410B">
              <w:rPr>
                <w:noProof/>
                <w:webHidden/>
              </w:rPr>
              <w:t>49</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101" w:history="1">
            <w:r w:rsidR="00B7410B" w:rsidRPr="00D307B1">
              <w:rPr>
                <w:rStyle w:val="Hyperlink"/>
                <w:noProof/>
              </w:rPr>
              <w:t>Complete Project Coding</w:t>
            </w:r>
            <w:r w:rsidR="00B7410B">
              <w:rPr>
                <w:noProof/>
                <w:webHidden/>
              </w:rPr>
              <w:tab/>
            </w:r>
            <w:r>
              <w:rPr>
                <w:noProof/>
                <w:webHidden/>
              </w:rPr>
              <w:fldChar w:fldCharType="begin"/>
            </w:r>
            <w:r w:rsidR="00B7410B">
              <w:rPr>
                <w:noProof/>
                <w:webHidden/>
              </w:rPr>
              <w:instrText xml:space="preserve"> PAGEREF _Toc352080101 \h </w:instrText>
            </w:r>
            <w:r>
              <w:rPr>
                <w:noProof/>
                <w:webHidden/>
              </w:rPr>
            </w:r>
            <w:r>
              <w:rPr>
                <w:noProof/>
                <w:webHidden/>
              </w:rPr>
              <w:fldChar w:fldCharType="separate"/>
            </w:r>
            <w:r w:rsidR="00B7410B">
              <w:rPr>
                <w:noProof/>
                <w:webHidden/>
              </w:rPr>
              <w:t>49</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02" w:history="1">
            <w:r w:rsidR="00DF2B0D" w:rsidRPr="00DF2B0D">
              <w:rPr>
                <w:rStyle w:val="Hyperlink"/>
                <w:b/>
                <w:noProof/>
              </w:rPr>
              <w:t>CMS</w:t>
            </w:r>
            <w:r w:rsidR="00B7410B" w:rsidRPr="00D307B1">
              <w:rPr>
                <w:rStyle w:val="Hyperlink"/>
                <w:noProof/>
              </w:rPr>
              <w:t xml:space="preserve"> GUI Design Coding: </w:t>
            </w:r>
            <w:r w:rsidR="00DF2B0D" w:rsidRPr="00DF2B0D">
              <w:rPr>
                <w:rStyle w:val="Hyperlink"/>
                <w:b/>
                <w:noProof/>
              </w:rPr>
              <w:t>CMS</w:t>
            </w:r>
            <w:r w:rsidR="00B7410B" w:rsidRPr="00D307B1">
              <w:rPr>
                <w:rStyle w:val="Hyperlink"/>
                <w:noProof/>
              </w:rPr>
              <w:t>GUI</w:t>
            </w:r>
            <w:r w:rsidR="00B7410B">
              <w:rPr>
                <w:noProof/>
                <w:webHidden/>
              </w:rPr>
              <w:tab/>
            </w:r>
            <w:r>
              <w:rPr>
                <w:noProof/>
                <w:webHidden/>
              </w:rPr>
              <w:fldChar w:fldCharType="begin"/>
            </w:r>
            <w:r w:rsidR="00B7410B">
              <w:rPr>
                <w:noProof/>
                <w:webHidden/>
              </w:rPr>
              <w:instrText xml:space="preserve"> PAGEREF _Toc352080102 \h </w:instrText>
            </w:r>
            <w:r>
              <w:rPr>
                <w:noProof/>
                <w:webHidden/>
              </w:rPr>
            </w:r>
            <w:r>
              <w:rPr>
                <w:noProof/>
                <w:webHidden/>
              </w:rPr>
              <w:fldChar w:fldCharType="separate"/>
            </w:r>
            <w:r w:rsidR="00B7410B">
              <w:rPr>
                <w:noProof/>
                <w:webHidden/>
              </w:rPr>
              <w:t>49</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03" w:history="1">
            <w:r w:rsidR="00B7410B" w:rsidRPr="00D307B1">
              <w:rPr>
                <w:rStyle w:val="Hyperlink"/>
                <w:noProof/>
              </w:rPr>
              <w:t xml:space="preserve">GUI Style : </w:t>
            </w:r>
            <w:r w:rsidR="00DF2B0D" w:rsidRPr="00DF2B0D">
              <w:rPr>
                <w:rStyle w:val="Hyperlink"/>
                <w:b/>
                <w:noProof/>
              </w:rPr>
              <w:t>CMS</w:t>
            </w:r>
            <w:r w:rsidR="00B7410B" w:rsidRPr="00D307B1">
              <w:rPr>
                <w:rStyle w:val="Hyperlink"/>
                <w:noProof/>
              </w:rPr>
              <w:t>Styles</w:t>
            </w:r>
            <w:r w:rsidR="00B7410B">
              <w:rPr>
                <w:noProof/>
                <w:webHidden/>
              </w:rPr>
              <w:tab/>
            </w:r>
            <w:r>
              <w:rPr>
                <w:noProof/>
                <w:webHidden/>
              </w:rPr>
              <w:fldChar w:fldCharType="begin"/>
            </w:r>
            <w:r w:rsidR="00B7410B">
              <w:rPr>
                <w:noProof/>
                <w:webHidden/>
              </w:rPr>
              <w:instrText xml:space="preserve"> PAGEREF _Toc352080103 \h </w:instrText>
            </w:r>
            <w:r>
              <w:rPr>
                <w:noProof/>
                <w:webHidden/>
              </w:rPr>
            </w:r>
            <w:r>
              <w:rPr>
                <w:noProof/>
                <w:webHidden/>
              </w:rPr>
              <w:fldChar w:fldCharType="separate"/>
            </w:r>
            <w:r w:rsidR="00B7410B">
              <w:rPr>
                <w:noProof/>
                <w:webHidden/>
              </w:rPr>
              <w:t>66</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04" w:history="1">
            <w:r w:rsidR="00B7410B" w:rsidRPr="00D307B1">
              <w:rPr>
                <w:rStyle w:val="Hyperlink"/>
                <w:noProof/>
              </w:rPr>
              <w:t>C# coding</w:t>
            </w:r>
            <w:r w:rsidR="00B7410B">
              <w:rPr>
                <w:noProof/>
                <w:webHidden/>
              </w:rPr>
              <w:tab/>
            </w:r>
            <w:r>
              <w:rPr>
                <w:noProof/>
                <w:webHidden/>
              </w:rPr>
              <w:fldChar w:fldCharType="begin"/>
            </w:r>
            <w:r w:rsidR="00B7410B">
              <w:rPr>
                <w:noProof/>
                <w:webHidden/>
              </w:rPr>
              <w:instrText xml:space="preserve"> PAGEREF _Toc352080104 \h </w:instrText>
            </w:r>
            <w:r>
              <w:rPr>
                <w:noProof/>
                <w:webHidden/>
              </w:rPr>
            </w:r>
            <w:r>
              <w:rPr>
                <w:noProof/>
                <w:webHidden/>
              </w:rPr>
              <w:fldChar w:fldCharType="separate"/>
            </w:r>
            <w:r w:rsidR="00B7410B">
              <w:rPr>
                <w:noProof/>
                <w:webHidden/>
              </w:rPr>
              <w:t>72</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05" w:history="1">
            <w:r w:rsidR="00B7410B" w:rsidRPr="00D307B1">
              <w:rPr>
                <w:rStyle w:val="Hyperlink"/>
                <w:noProof/>
              </w:rPr>
              <w:t xml:space="preserve">Datbase Classes : </w:t>
            </w:r>
            <w:r w:rsidR="00DF2B0D" w:rsidRPr="00DF2B0D">
              <w:rPr>
                <w:rStyle w:val="Hyperlink"/>
                <w:b/>
                <w:noProof/>
              </w:rPr>
              <w:t>CMS</w:t>
            </w:r>
            <w:r w:rsidR="00B7410B" w:rsidRPr="00D307B1">
              <w:rPr>
                <w:rStyle w:val="Hyperlink"/>
                <w:noProof/>
              </w:rPr>
              <w:t>Data</w:t>
            </w:r>
            <w:r w:rsidR="00B7410B">
              <w:rPr>
                <w:noProof/>
                <w:webHidden/>
              </w:rPr>
              <w:tab/>
            </w:r>
            <w:r>
              <w:rPr>
                <w:noProof/>
                <w:webHidden/>
              </w:rPr>
              <w:fldChar w:fldCharType="begin"/>
            </w:r>
            <w:r w:rsidR="00B7410B">
              <w:rPr>
                <w:noProof/>
                <w:webHidden/>
              </w:rPr>
              <w:instrText xml:space="preserve"> PAGEREF _Toc352080105 \h </w:instrText>
            </w:r>
            <w:r>
              <w:rPr>
                <w:noProof/>
                <w:webHidden/>
              </w:rPr>
            </w:r>
            <w:r>
              <w:rPr>
                <w:noProof/>
                <w:webHidden/>
              </w:rPr>
              <w:fldChar w:fldCharType="separate"/>
            </w:r>
            <w:r w:rsidR="00B7410B">
              <w:rPr>
                <w:noProof/>
                <w:webHidden/>
              </w:rPr>
              <w:t>110</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06" w:history="1">
            <w:r w:rsidR="00B7410B" w:rsidRPr="00D307B1">
              <w:rPr>
                <w:rStyle w:val="Hyperlink"/>
                <w:noProof/>
              </w:rPr>
              <w:t xml:space="preserve">Database connector: </w:t>
            </w:r>
            <w:r w:rsidR="00DF2B0D" w:rsidRPr="00DF2B0D">
              <w:rPr>
                <w:rStyle w:val="Hyperlink"/>
                <w:b/>
                <w:noProof/>
              </w:rPr>
              <w:t>CMS</w:t>
            </w:r>
            <w:r w:rsidR="00B7410B" w:rsidRPr="00D307B1">
              <w:rPr>
                <w:rStyle w:val="Hyperlink"/>
                <w:noProof/>
              </w:rPr>
              <w:t>Db</w:t>
            </w:r>
            <w:r w:rsidR="00B7410B">
              <w:rPr>
                <w:noProof/>
                <w:webHidden/>
              </w:rPr>
              <w:tab/>
            </w:r>
            <w:r>
              <w:rPr>
                <w:noProof/>
                <w:webHidden/>
              </w:rPr>
              <w:fldChar w:fldCharType="begin"/>
            </w:r>
            <w:r w:rsidR="00B7410B">
              <w:rPr>
                <w:noProof/>
                <w:webHidden/>
              </w:rPr>
              <w:instrText xml:space="preserve"> PAGEREF _Toc352080106 \h </w:instrText>
            </w:r>
            <w:r>
              <w:rPr>
                <w:noProof/>
                <w:webHidden/>
              </w:rPr>
            </w:r>
            <w:r>
              <w:rPr>
                <w:noProof/>
                <w:webHidden/>
              </w:rPr>
              <w:fldChar w:fldCharType="separate"/>
            </w:r>
            <w:r w:rsidR="00B7410B">
              <w:rPr>
                <w:noProof/>
                <w:webHidden/>
              </w:rPr>
              <w:t>112</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107" w:history="1">
            <w:r w:rsidR="00B7410B" w:rsidRPr="00D307B1">
              <w:rPr>
                <w:rStyle w:val="Hyperlink"/>
                <w:noProof/>
              </w:rPr>
              <w:t>Comments and Description of Coding segments</w:t>
            </w:r>
            <w:r w:rsidR="00B7410B">
              <w:rPr>
                <w:noProof/>
                <w:webHidden/>
              </w:rPr>
              <w:tab/>
            </w:r>
            <w:r>
              <w:rPr>
                <w:noProof/>
                <w:webHidden/>
              </w:rPr>
              <w:fldChar w:fldCharType="begin"/>
            </w:r>
            <w:r w:rsidR="00B7410B">
              <w:rPr>
                <w:noProof/>
                <w:webHidden/>
              </w:rPr>
              <w:instrText xml:space="preserve"> PAGEREF _Toc352080107 \h </w:instrText>
            </w:r>
            <w:r>
              <w:rPr>
                <w:noProof/>
                <w:webHidden/>
              </w:rPr>
            </w:r>
            <w:r>
              <w:rPr>
                <w:noProof/>
                <w:webHidden/>
              </w:rPr>
              <w:fldChar w:fldCharType="separate"/>
            </w:r>
            <w:r w:rsidR="00B7410B">
              <w:rPr>
                <w:noProof/>
                <w:webHidden/>
              </w:rPr>
              <w:t>123</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08" w:history="1">
            <w:r w:rsidR="00B7410B" w:rsidRPr="00D307B1">
              <w:rPr>
                <w:rStyle w:val="Hyperlink"/>
                <w:noProof/>
              </w:rPr>
              <w:t>Code Commenting</w:t>
            </w:r>
            <w:r w:rsidR="00B7410B">
              <w:rPr>
                <w:noProof/>
                <w:webHidden/>
              </w:rPr>
              <w:tab/>
            </w:r>
            <w:r>
              <w:rPr>
                <w:noProof/>
                <w:webHidden/>
              </w:rPr>
              <w:fldChar w:fldCharType="begin"/>
            </w:r>
            <w:r w:rsidR="00B7410B">
              <w:rPr>
                <w:noProof/>
                <w:webHidden/>
              </w:rPr>
              <w:instrText xml:space="preserve"> PAGEREF _Toc352080108 \h </w:instrText>
            </w:r>
            <w:r>
              <w:rPr>
                <w:noProof/>
                <w:webHidden/>
              </w:rPr>
            </w:r>
            <w:r>
              <w:rPr>
                <w:noProof/>
                <w:webHidden/>
              </w:rPr>
              <w:fldChar w:fldCharType="separate"/>
            </w:r>
            <w:r w:rsidR="00B7410B">
              <w:rPr>
                <w:noProof/>
                <w:webHidden/>
              </w:rPr>
              <w:t>123</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09" w:history="1">
            <w:r w:rsidR="00B7410B" w:rsidRPr="00D307B1">
              <w:rPr>
                <w:rStyle w:val="Hyperlink"/>
                <w:noProof/>
              </w:rPr>
              <w:t>Description of coding</w:t>
            </w:r>
            <w:r w:rsidR="00B7410B">
              <w:rPr>
                <w:noProof/>
                <w:webHidden/>
              </w:rPr>
              <w:tab/>
            </w:r>
            <w:r>
              <w:rPr>
                <w:noProof/>
                <w:webHidden/>
              </w:rPr>
              <w:fldChar w:fldCharType="begin"/>
            </w:r>
            <w:r w:rsidR="00B7410B">
              <w:rPr>
                <w:noProof/>
                <w:webHidden/>
              </w:rPr>
              <w:instrText xml:space="preserve"> PAGEREF _Toc352080109 \h </w:instrText>
            </w:r>
            <w:r>
              <w:rPr>
                <w:noProof/>
                <w:webHidden/>
              </w:rPr>
            </w:r>
            <w:r>
              <w:rPr>
                <w:noProof/>
                <w:webHidden/>
              </w:rPr>
              <w:fldChar w:fldCharType="separate"/>
            </w:r>
            <w:r w:rsidR="00B7410B">
              <w:rPr>
                <w:noProof/>
                <w:webHidden/>
              </w:rPr>
              <w:t>124</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10" w:history="1">
            <w:r w:rsidR="00B7410B" w:rsidRPr="00D307B1">
              <w:rPr>
                <w:rStyle w:val="Hyperlink"/>
                <w:noProof/>
              </w:rPr>
              <w:t>Comments and API Documentation</w:t>
            </w:r>
            <w:r w:rsidR="00B7410B">
              <w:rPr>
                <w:noProof/>
                <w:webHidden/>
              </w:rPr>
              <w:tab/>
            </w:r>
            <w:r>
              <w:rPr>
                <w:noProof/>
                <w:webHidden/>
              </w:rPr>
              <w:fldChar w:fldCharType="begin"/>
            </w:r>
            <w:r w:rsidR="00B7410B">
              <w:rPr>
                <w:noProof/>
                <w:webHidden/>
              </w:rPr>
              <w:instrText xml:space="preserve"> PAGEREF _Toc352080110 \h </w:instrText>
            </w:r>
            <w:r>
              <w:rPr>
                <w:noProof/>
                <w:webHidden/>
              </w:rPr>
            </w:r>
            <w:r>
              <w:rPr>
                <w:noProof/>
                <w:webHidden/>
              </w:rPr>
              <w:fldChar w:fldCharType="separate"/>
            </w:r>
            <w:r w:rsidR="00B7410B">
              <w:rPr>
                <w:noProof/>
                <w:webHidden/>
              </w:rPr>
              <w:t>125</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11" w:history="1">
            <w:r w:rsidR="00B7410B" w:rsidRPr="00D307B1">
              <w:rPr>
                <w:rStyle w:val="Hyperlink"/>
                <w:rFonts w:ascii="Arial" w:hAnsi="Arial" w:cs="Arial"/>
                <w:noProof/>
              </w:rPr>
              <w:t>Facebook Connect</w:t>
            </w:r>
            <w:r w:rsidR="00B7410B">
              <w:rPr>
                <w:noProof/>
                <w:webHidden/>
              </w:rPr>
              <w:tab/>
            </w:r>
            <w:r>
              <w:rPr>
                <w:noProof/>
                <w:webHidden/>
              </w:rPr>
              <w:fldChar w:fldCharType="begin"/>
            </w:r>
            <w:r w:rsidR="00B7410B">
              <w:rPr>
                <w:noProof/>
                <w:webHidden/>
              </w:rPr>
              <w:instrText xml:space="preserve"> PAGEREF _Toc352080111 \h </w:instrText>
            </w:r>
            <w:r>
              <w:rPr>
                <w:noProof/>
                <w:webHidden/>
              </w:rPr>
            </w:r>
            <w:r>
              <w:rPr>
                <w:noProof/>
                <w:webHidden/>
              </w:rPr>
              <w:fldChar w:fldCharType="separate"/>
            </w:r>
            <w:r w:rsidR="00B7410B">
              <w:rPr>
                <w:noProof/>
                <w:webHidden/>
              </w:rPr>
              <w:t>125</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112" w:history="1">
            <w:r w:rsidR="00B7410B" w:rsidRPr="00D307B1">
              <w:rPr>
                <w:rStyle w:val="Hyperlink"/>
                <w:noProof/>
              </w:rPr>
              <w:t>Standardization of the coding</w:t>
            </w:r>
            <w:r w:rsidR="00B7410B">
              <w:rPr>
                <w:noProof/>
                <w:webHidden/>
              </w:rPr>
              <w:tab/>
            </w:r>
            <w:r>
              <w:rPr>
                <w:noProof/>
                <w:webHidden/>
              </w:rPr>
              <w:fldChar w:fldCharType="begin"/>
            </w:r>
            <w:r w:rsidR="00B7410B">
              <w:rPr>
                <w:noProof/>
                <w:webHidden/>
              </w:rPr>
              <w:instrText xml:space="preserve"> PAGEREF _Toc352080112 \h </w:instrText>
            </w:r>
            <w:r>
              <w:rPr>
                <w:noProof/>
                <w:webHidden/>
              </w:rPr>
            </w:r>
            <w:r>
              <w:rPr>
                <w:noProof/>
                <w:webHidden/>
              </w:rPr>
              <w:fldChar w:fldCharType="separate"/>
            </w:r>
            <w:r w:rsidR="00B7410B">
              <w:rPr>
                <w:noProof/>
                <w:webHidden/>
              </w:rPr>
              <w:t>128</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113" w:history="1">
            <w:r w:rsidR="00B7410B" w:rsidRPr="00D307B1">
              <w:rPr>
                <w:rStyle w:val="Hyperlink"/>
                <w:noProof/>
              </w:rPr>
              <w:t>Code Efficiency</w:t>
            </w:r>
            <w:r w:rsidR="00B7410B">
              <w:rPr>
                <w:noProof/>
                <w:webHidden/>
              </w:rPr>
              <w:tab/>
            </w:r>
            <w:r>
              <w:rPr>
                <w:noProof/>
                <w:webHidden/>
              </w:rPr>
              <w:fldChar w:fldCharType="begin"/>
            </w:r>
            <w:r w:rsidR="00B7410B">
              <w:rPr>
                <w:noProof/>
                <w:webHidden/>
              </w:rPr>
              <w:instrText xml:space="preserve"> PAGEREF _Toc352080113 \h </w:instrText>
            </w:r>
            <w:r>
              <w:rPr>
                <w:noProof/>
                <w:webHidden/>
              </w:rPr>
            </w:r>
            <w:r>
              <w:rPr>
                <w:noProof/>
                <w:webHidden/>
              </w:rPr>
              <w:fldChar w:fldCharType="separate"/>
            </w:r>
            <w:r w:rsidR="00B7410B">
              <w:rPr>
                <w:noProof/>
                <w:webHidden/>
              </w:rPr>
              <w:t>129</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114" w:history="1">
            <w:r w:rsidR="00B7410B" w:rsidRPr="00D307B1">
              <w:rPr>
                <w:rStyle w:val="Hyperlink"/>
                <w:noProof/>
              </w:rPr>
              <w:t>Error handling</w:t>
            </w:r>
            <w:r w:rsidR="00B7410B">
              <w:rPr>
                <w:noProof/>
                <w:webHidden/>
              </w:rPr>
              <w:tab/>
            </w:r>
            <w:r>
              <w:rPr>
                <w:noProof/>
                <w:webHidden/>
              </w:rPr>
              <w:fldChar w:fldCharType="begin"/>
            </w:r>
            <w:r w:rsidR="00B7410B">
              <w:rPr>
                <w:noProof/>
                <w:webHidden/>
              </w:rPr>
              <w:instrText xml:space="preserve"> PAGEREF _Toc352080114 \h </w:instrText>
            </w:r>
            <w:r>
              <w:rPr>
                <w:noProof/>
                <w:webHidden/>
              </w:rPr>
            </w:r>
            <w:r>
              <w:rPr>
                <w:noProof/>
                <w:webHidden/>
              </w:rPr>
              <w:fldChar w:fldCharType="separate"/>
            </w:r>
            <w:r w:rsidR="00B7410B">
              <w:rPr>
                <w:noProof/>
                <w:webHidden/>
              </w:rPr>
              <w:t>129</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15" w:history="1">
            <w:r w:rsidR="00B7410B" w:rsidRPr="00D307B1">
              <w:rPr>
                <w:rStyle w:val="Hyperlink"/>
                <w:noProof/>
              </w:rPr>
              <w:t>Exceptions Overview</w:t>
            </w:r>
            <w:r w:rsidR="00B7410B">
              <w:rPr>
                <w:noProof/>
                <w:webHidden/>
              </w:rPr>
              <w:tab/>
            </w:r>
            <w:r>
              <w:rPr>
                <w:noProof/>
                <w:webHidden/>
              </w:rPr>
              <w:fldChar w:fldCharType="begin"/>
            </w:r>
            <w:r w:rsidR="00B7410B">
              <w:rPr>
                <w:noProof/>
                <w:webHidden/>
              </w:rPr>
              <w:instrText xml:space="preserve"> PAGEREF _Toc352080115 \h </w:instrText>
            </w:r>
            <w:r>
              <w:rPr>
                <w:noProof/>
                <w:webHidden/>
              </w:rPr>
            </w:r>
            <w:r>
              <w:rPr>
                <w:noProof/>
                <w:webHidden/>
              </w:rPr>
              <w:fldChar w:fldCharType="separate"/>
            </w:r>
            <w:r w:rsidR="00B7410B">
              <w:rPr>
                <w:noProof/>
                <w:webHidden/>
              </w:rPr>
              <w:t>130</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116" w:history="1">
            <w:r w:rsidR="00B7410B" w:rsidRPr="00D307B1">
              <w:rPr>
                <w:rStyle w:val="Hyperlink"/>
                <w:noProof/>
              </w:rPr>
              <w:t>Validation checks</w:t>
            </w:r>
            <w:r w:rsidR="00B7410B">
              <w:rPr>
                <w:noProof/>
                <w:webHidden/>
              </w:rPr>
              <w:tab/>
            </w:r>
            <w:r>
              <w:rPr>
                <w:noProof/>
                <w:webHidden/>
              </w:rPr>
              <w:fldChar w:fldCharType="begin"/>
            </w:r>
            <w:r w:rsidR="00B7410B">
              <w:rPr>
                <w:noProof/>
                <w:webHidden/>
              </w:rPr>
              <w:instrText xml:space="preserve"> PAGEREF _Toc352080116 \h </w:instrText>
            </w:r>
            <w:r>
              <w:rPr>
                <w:noProof/>
                <w:webHidden/>
              </w:rPr>
            </w:r>
            <w:r>
              <w:rPr>
                <w:noProof/>
                <w:webHidden/>
              </w:rPr>
              <w:fldChar w:fldCharType="separate"/>
            </w:r>
            <w:r w:rsidR="00B7410B">
              <w:rPr>
                <w:noProof/>
                <w:webHidden/>
              </w:rPr>
              <w:t>130</w:t>
            </w:r>
            <w:r>
              <w:rPr>
                <w:noProof/>
                <w:webHidden/>
              </w:rPr>
              <w:fldChar w:fldCharType="end"/>
            </w:r>
          </w:hyperlink>
        </w:p>
        <w:p w:rsidR="00B7410B" w:rsidRDefault="002F0201">
          <w:pPr>
            <w:pStyle w:val="TOC1"/>
            <w:tabs>
              <w:tab w:val="right" w:leader="dot" w:pos="9016"/>
            </w:tabs>
            <w:rPr>
              <w:i w:val="0"/>
              <w:iCs w:val="0"/>
              <w:noProof/>
              <w:sz w:val="22"/>
              <w:szCs w:val="22"/>
              <w:lang w:bidi="ar-SA"/>
            </w:rPr>
          </w:pPr>
          <w:hyperlink w:anchor="_Toc352080117" w:history="1">
            <w:r w:rsidR="00B7410B" w:rsidRPr="00D307B1">
              <w:rPr>
                <w:rStyle w:val="Hyperlink"/>
                <w:noProof/>
              </w:rPr>
              <w:t>Testing</w:t>
            </w:r>
            <w:r w:rsidR="00B7410B">
              <w:rPr>
                <w:noProof/>
                <w:webHidden/>
              </w:rPr>
              <w:tab/>
            </w:r>
            <w:r>
              <w:rPr>
                <w:noProof/>
                <w:webHidden/>
              </w:rPr>
              <w:fldChar w:fldCharType="begin"/>
            </w:r>
            <w:r w:rsidR="00B7410B">
              <w:rPr>
                <w:noProof/>
                <w:webHidden/>
              </w:rPr>
              <w:instrText xml:space="preserve"> PAGEREF _Toc352080117 \h </w:instrText>
            </w:r>
            <w:r>
              <w:rPr>
                <w:noProof/>
                <w:webHidden/>
              </w:rPr>
            </w:r>
            <w:r>
              <w:rPr>
                <w:noProof/>
                <w:webHidden/>
              </w:rPr>
              <w:fldChar w:fldCharType="separate"/>
            </w:r>
            <w:r w:rsidR="00B7410B">
              <w:rPr>
                <w:noProof/>
                <w:webHidden/>
              </w:rPr>
              <w:t>133</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118" w:history="1">
            <w:r w:rsidR="00B7410B" w:rsidRPr="00D307B1">
              <w:rPr>
                <w:rStyle w:val="Hyperlink"/>
                <w:noProof/>
              </w:rPr>
              <w:t>Testing techniques and testing strategies used</w:t>
            </w:r>
            <w:r w:rsidR="00B7410B">
              <w:rPr>
                <w:noProof/>
                <w:webHidden/>
              </w:rPr>
              <w:tab/>
            </w:r>
            <w:r>
              <w:rPr>
                <w:noProof/>
                <w:webHidden/>
              </w:rPr>
              <w:fldChar w:fldCharType="begin"/>
            </w:r>
            <w:r w:rsidR="00B7410B">
              <w:rPr>
                <w:noProof/>
                <w:webHidden/>
              </w:rPr>
              <w:instrText xml:space="preserve"> PAGEREF _Toc352080118 \h </w:instrText>
            </w:r>
            <w:r>
              <w:rPr>
                <w:noProof/>
                <w:webHidden/>
              </w:rPr>
            </w:r>
            <w:r>
              <w:rPr>
                <w:noProof/>
                <w:webHidden/>
              </w:rPr>
              <w:fldChar w:fldCharType="separate"/>
            </w:r>
            <w:r w:rsidR="00B7410B">
              <w:rPr>
                <w:noProof/>
                <w:webHidden/>
              </w:rPr>
              <w:t>133</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19" w:history="1">
            <w:r w:rsidR="00B7410B" w:rsidRPr="00D307B1">
              <w:rPr>
                <w:rStyle w:val="Hyperlink"/>
                <w:noProof/>
              </w:rPr>
              <w:t>Database &amp; Data Integrity Testing</w:t>
            </w:r>
            <w:r w:rsidR="00B7410B">
              <w:rPr>
                <w:noProof/>
                <w:webHidden/>
              </w:rPr>
              <w:tab/>
            </w:r>
            <w:r>
              <w:rPr>
                <w:noProof/>
                <w:webHidden/>
              </w:rPr>
              <w:fldChar w:fldCharType="begin"/>
            </w:r>
            <w:r w:rsidR="00B7410B">
              <w:rPr>
                <w:noProof/>
                <w:webHidden/>
              </w:rPr>
              <w:instrText xml:space="preserve"> PAGEREF _Toc352080119 \h </w:instrText>
            </w:r>
            <w:r>
              <w:rPr>
                <w:noProof/>
                <w:webHidden/>
              </w:rPr>
            </w:r>
            <w:r>
              <w:rPr>
                <w:noProof/>
                <w:webHidden/>
              </w:rPr>
              <w:fldChar w:fldCharType="separate"/>
            </w:r>
            <w:r w:rsidR="00B7410B">
              <w:rPr>
                <w:noProof/>
                <w:webHidden/>
              </w:rPr>
              <w:t>133</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20" w:history="1">
            <w:r w:rsidR="00B7410B" w:rsidRPr="00D307B1">
              <w:rPr>
                <w:rStyle w:val="Hyperlink"/>
                <w:noProof/>
              </w:rPr>
              <w:t>Functional Testing:</w:t>
            </w:r>
            <w:r w:rsidR="00B7410B">
              <w:rPr>
                <w:noProof/>
                <w:webHidden/>
              </w:rPr>
              <w:tab/>
            </w:r>
            <w:r>
              <w:rPr>
                <w:noProof/>
                <w:webHidden/>
              </w:rPr>
              <w:fldChar w:fldCharType="begin"/>
            </w:r>
            <w:r w:rsidR="00B7410B">
              <w:rPr>
                <w:noProof/>
                <w:webHidden/>
              </w:rPr>
              <w:instrText xml:space="preserve"> PAGEREF _Toc352080120 \h </w:instrText>
            </w:r>
            <w:r>
              <w:rPr>
                <w:noProof/>
                <w:webHidden/>
              </w:rPr>
            </w:r>
            <w:r>
              <w:rPr>
                <w:noProof/>
                <w:webHidden/>
              </w:rPr>
              <w:fldChar w:fldCharType="separate"/>
            </w:r>
            <w:r w:rsidR="00B7410B">
              <w:rPr>
                <w:noProof/>
                <w:webHidden/>
              </w:rPr>
              <w:t>133</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21" w:history="1">
            <w:r w:rsidR="00B7410B" w:rsidRPr="00D307B1">
              <w:rPr>
                <w:rStyle w:val="Hyperlink"/>
                <w:noProof/>
              </w:rPr>
              <w:t>Regression Testing:</w:t>
            </w:r>
            <w:r w:rsidR="00B7410B">
              <w:rPr>
                <w:noProof/>
                <w:webHidden/>
              </w:rPr>
              <w:tab/>
            </w:r>
            <w:r>
              <w:rPr>
                <w:noProof/>
                <w:webHidden/>
              </w:rPr>
              <w:fldChar w:fldCharType="begin"/>
            </w:r>
            <w:r w:rsidR="00B7410B">
              <w:rPr>
                <w:noProof/>
                <w:webHidden/>
              </w:rPr>
              <w:instrText xml:space="preserve"> PAGEREF _Toc352080121 \h </w:instrText>
            </w:r>
            <w:r>
              <w:rPr>
                <w:noProof/>
                <w:webHidden/>
              </w:rPr>
            </w:r>
            <w:r>
              <w:rPr>
                <w:noProof/>
                <w:webHidden/>
              </w:rPr>
              <w:fldChar w:fldCharType="separate"/>
            </w:r>
            <w:r w:rsidR="00B7410B">
              <w:rPr>
                <w:noProof/>
                <w:webHidden/>
              </w:rPr>
              <w:t>134</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22" w:history="1">
            <w:r w:rsidR="00B7410B" w:rsidRPr="00D307B1">
              <w:rPr>
                <w:rStyle w:val="Hyperlink"/>
                <w:noProof/>
              </w:rPr>
              <w:t>User Interface Testing:</w:t>
            </w:r>
            <w:r w:rsidR="00B7410B">
              <w:rPr>
                <w:noProof/>
                <w:webHidden/>
              </w:rPr>
              <w:tab/>
            </w:r>
            <w:r>
              <w:rPr>
                <w:noProof/>
                <w:webHidden/>
              </w:rPr>
              <w:fldChar w:fldCharType="begin"/>
            </w:r>
            <w:r w:rsidR="00B7410B">
              <w:rPr>
                <w:noProof/>
                <w:webHidden/>
              </w:rPr>
              <w:instrText xml:space="preserve"> PAGEREF _Toc352080122 \h </w:instrText>
            </w:r>
            <w:r>
              <w:rPr>
                <w:noProof/>
                <w:webHidden/>
              </w:rPr>
            </w:r>
            <w:r>
              <w:rPr>
                <w:noProof/>
                <w:webHidden/>
              </w:rPr>
              <w:fldChar w:fldCharType="separate"/>
            </w:r>
            <w:r w:rsidR="00B7410B">
              <w:rPr>
                <w:noProof/>
                <w:webHidden/>
              </w:rPr>
              <w:t>134</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23" w:history="1">
            <w:r w:rsidR="00B7410B" w:rsidRPr="00D307B1">
              <w:rPr>
                <w:rStyle w:val="Hyperlink"/>
                <w:noProof/>
              </w:rPr>
              <w:t>Performance Profiling:</w:t>
            </w:r>
            <w:r w:rsidR="00B7410B">
              <w:rPr>
                <w:noProof/>
                <w:webHidden/>
              </w:rPr>
              <w:tab/>
            </w:r>
            <w:r>
              <w:rPr>
                <w:noProof/>
                <w:webHidden/>
              </w:rPr>
              <w:fldChar w:fldCharType="begin"/>
            </w:r>
            <w:r w:rsidR="00B7410B">
              <w:rPr>
                <w:noProof/>
                <w:webHidden/>
              </w:rPr>
              <w:instrText xml:space="preserve"> PAGEREF _Toc352080123 \h </w:instrText>
            </w:r>
            <w:r>
              <w:rPr>
                <w:noProof/>
                <w:webHidden/>
              </w:rPr>
            </w:r>
            <w:r>
              <w:rPr>
                <w:noProof/>
                <w:webHidden/>
              </w:rPr>
              <w:fldChar w:fldCharType="separate"/>
            </w:r>
            <w:r w:rsidR="00B7410B">
              <w:rPr>
                <w:noProof/>
                <w:webHidden/>
              </w:rPr>
              <w:t>134</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24" w:history="1">
            <w:r w:rsidR="00B7410B" w:rsidRPr="00D307B1">
              <w:rPr>
                <w:rStyle w:val="Hyperlink"/>
                <w:noProof/>
              </w:rPr>
              <w:t>Load Testing:</w:t>
            </w:r>
            <w:r w:rsidR="00B7410B">
              <w:rPr>
                <w:noProof/>
                <w:webHidden/>
              </w:rPr>
              <w:tab/>
            </w:r>
            <w:r>
              <w:rPr>
                <w:noProof/>
                <w:webHidden/>
              </w:rPr>
              <w:fldChar w:fldCharType="begin"/>
            </w:r>
            <w:r w:rsidR="00B7410B">
              <w:rPr>
                <w:noProof/>
                <w:webHidden/>
              </w:rPr>
              <w:instrText xml:space="preserve"> PAGEREF _Toc352080124 \h </w:instrText>
            </w:r>
            <w:r>
              <w:rPr>
                <w:noProof/>
                <w:webHidden/>
              </w:rPr>
            </w:r>
            <w:r>
              <w:rPr>
                <w:noProof/>
                <w:webHidden/>
              </w:rPr>
              <w:fldChar w:fldCharType="separate"/>
            </w:r>
            <w:r w:rsidR="00B7410B">
              <w:rPr>
                <w:noProof/>
                <w:webHidden/>
              </w:rPr>
              <w:t>135</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25" w:history="1">
            <w:r w:rsidR="00B7410B" w:rsidRPr="00D307B1">
              <w:rPr>
                <w:rStyle w:val="Hyperlink"/>
                <w:noProof/>
              </w:rPr>
              <w:t>Stress Testing:</w:t>
            </w:r>
            <w:r w:rsidR="00B7410B">
              <w:rPr>
                <w:noProof/>
                <w:webHidden/>
              </w:rPr>
              <w:tab/>
            </w:r>
            <w:r>
              <w:rPr>
                <w:noProof/>
                <w:webHidden/>
              </w:rPr>
              <w:fldChar w:fldCharType="begin"/>
            </w:r>
            <w:r w:rsidR="00B7410B">
              <w:rPr>
                <w:noProof/>
                <w:webHidden/>
              </w:rPr>
              <w:instrText xml:space="preserve"> PAGEREF _Toc352080125 \h </w:instrText>
            </w:r>
            <w:r>
              <w:rPr>
                <w:noProof/>
                <w:webHidden/>
              </w:rPr>
            </w:r>
            <w:r>
              <w:rPr>
                <w:noProof/>
                <w:webHidden/>
              </w:rPr>
              <w:fldChar w:fldCharType="separate"/>
            </w:r>
            <w:r w:rsidR="00B7410B">
              <w:rPr>
                <w:noProof/>
                <w:webHidden/>
              </w:rPr>
              <w:t>135</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26" w:history="1">
            <w:r w:rsidR="00B7410B" w:rsidRPr="00D307B1">
              <w:rPr>
                <w:rStyle w:val="Hyperlink"/>
                <w:noProof/>
              </w:rPr>
              <w:t>Volume Testing:</w:t>
            </w:r>
            <w:r w:rsidR="00B7410B">
              <w:rPr>
                <w:noProof/>
                <w:webHidden/>
              </w:rPr>
              <w:tab/>
            </w:r>
            <w:r>
              <w:rPr>
                <w:noProof/>
                <w:webHidden/>
              </w:rPr>
              <w:fldChar w:fldCharType="begin"/>
            </w:r>
            <w:r w:rsidR="00B7410B">
              <w:rPr>
                <w:noProof/>
                <w:webHidden/>
              </w:rPr>
              <w:instrText xml:space="preserve"> PAGEREF _Toc352080126 \h </w:instrText>
            </w:r>
            <w:r>
              <w:rPr>
                <w:noProof/>
                <w:webHidden/>
              </w:rPr>
            </w:r>
            <w:r>
              <w:rPr>
                <w:noProof/>
                <w:webHidden/>
              </w:rPr>
              <w:fldChar w:fldCharType="separate"/>
            </w:r>
            <w:r w:rsidR="00B7410B">
              <w:rPr>
                <w:noProof/>
                <w:webHidden/>
              </w:rPr>
              <w:t>136</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27" w:history="1">
            <w:r w:rsidR="00B7410B" w:rsidRPr="00D307B1">
              <w:rPr>
                <w:rStyle w:val="Hyperlink"/>
                <w:noProof/>
                <w:lang w:val="en-GB"/>
              </w:rPr>
              <w:t>Security &amp; Access Control Testing:</w:t>
            </w:r>
            <w:r w:rsidR="00B7410B">
              <w:rPr>
                <w:noProof/>
                <w:webHidden/>
              </w:rPr>
              <w:tab/>
            </w:r>
            <w:r>
              <w:rPr>
                <w:noProof/>
                <w:webHidden/>
              </w:rPr>
              <w:fldChar w:fldCharType="begin"/>
            </w:r>
            <w:r w:rsidR="00B7410B">
              <w:rPr>
                <w:noProof/>
                <w:webHidden/>
              </w:rPr>
              <w:instrText xml:space="preserve"> PAGEREF _Toc352080127 \h </w:instrText>
            </w:r>
            <w:r>
              <w:rPr>
                <w:noProof/>
                <w:webHidden/>
              </w:rPr>
            </w:r>
            <w:r>
              <w:rPr>
                <w:noProof/>
                <w:webHidden/>
              </w:rPr>
              <w:fldChar w:fldCharType="separate"/>
            </w:r>
            <w:r w:rsidR="00B7410B">
              <w:rPr>
                <w:noProof/>
                <w:webHidden/>
              </w:rPr>
              <w:t>136</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28" w:history="1">
            <w:r w:rsidR="00B7410B" w:rsidRPr="00D307B1">
              <w:rPr>
                <w:rStyle w:val="Hyperlink"/>
                <w:noProof/>
                <w:lang w:val="en-GB"/>
              </w:rPr>
              <w:t>Failover &amp; Recovery Testing:</w:t>
            </w:r>
            <w:r w:rsidR="00B7410B">
              <w:rPr>
                <w:noProof/>
                <w:webHidden/>
              </w:rPr>
              <w:tab/>
            </w:r>
            <w:r>
              <w:rPr>
                <w:noProof/>
                <w:webHidden/>
              </w:rPr>
              <w:fldChar w:fldCharType="begin"/>
            </w:r>
            <w:r w:rsidR="00B7410B">
              <w:rPr>
                <w:noProof/>
                <w:webHidden/>
              </w:rPr>
              <w:instrText xml:space="preserve"> PAGEREF _Toc352080128 \h </w:instrText>
            </w:r>
            <w:r>
              <w:rPr>
                <w:noProof/>
                <w:webHidden/>
              </w:rPr>
            </w:r>
            <w:r>
              <w:rPr>
                <w:noProof/>
                <w:webHidden/>
              </w:rPr>
              <w:fldChar w:fldCharType="separate"/>
            </w:r>
            <w:r w:rsidR="00B7410B">
              <w:rPr>
                <w:noProof/>
                <w:webHidden/>
              </w:rPr>
              <w:t>136</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29" w:history="1">
            <w:r w:rsidR="00B7410B" w:rsidRPr="00D307B1">
              <w:rPr>
                <w:rStyle w:val="Hyperlink"/>
                <w:noProof/>
                <w:lang w:val="en-GB"/>
              </w:rPr>
              <w:t>Configuration Testing:</w:t>
            </w:r>
            <w:r w:rsidR="00B7410B">
              <w:rPr>
                <w:noProof/>
                <w:webHidden/>
              </w:rPr>
              <w:tab/>
            </w:r>
            <w:r>
              <w:rPr>
                <w:noProof/>
                <w:webHidden/>
              </w:rPr>
              <w:fldChar w:fldCharType="begin"/>
            </w:r>
            <w:r w:rsidR="00B7410B">
              <w:rPr>
                <w:noProof/>
                <w:webHidden/>
              </w:rPr>
              <w:instrText xml:space="preserve"> PAGEREF _Toc352080129 \h </w:instrText>
            </w:r>
            <w:r>
              <w:rPr>
                <w:noProof/>
                <w:webHidden/>
              </w:rPr>
            </w:r>
            <w:r>
              <w:rPr>
                <w:noProof/>
                <w:webHidden/>
              </w:rPr>
              <w:fldChar w:fldCharType="separate"/>
            </w:r>
            <w:r w:rsidR="00B7410B">
              <w:rPr>
                <w:noProof/>
                <w:webHidden/>
              </w:rPr>
              <w:t>136</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30" w:history="1">
            <w:r w:rsidR="00B7410B" w:rsidRPr="00D307B1">
              <w:rPr>
                <w:rStyle w:val="Hyperlink"/>
                <w:noProof/>
                <w:lang w:val="en-GB"/>
              </w:rPr>
              <w:t>Installation/Deploy &amp; Back out Testing:</w:t>
            </w:r>
            <w:r w:rsidR="00B7410B">
              <w:rPr>
                <w:noProof/>
                <w:webHidden/>
              </w:rPr>
              <w:tab/>
            </w:r>
            <w:r>
              <w:rPr>
                <w:noProof/>
                <w:webHidden/>
              </w:rPr>
              <w:fldChar w:fldCharType="begin"/>
            </w:r>
            <w:r w:rsidR="00B7410B">
              <w:rPr>
                <w:noProof/>
                <w:webHidden/>
              </w:rPr>
              <w:instrText xml:space="preserve"> PAGEREF _Toc352080130 \h </w:instrText>
            </w:r>
            <w:r>
              <w:rPr>
                <w:noProof/>
                <w:webHidden/>
              </w:rPr>
            </w:r>
            <w:r>
              <w:rPr>
                <w:noProof/>
                <w:webHidden/>
              </w:rPr>
              <w:fldChar w:fldCharType="separate"/>
            </w:r>
            <w:r w:rsidR="00B7410B">
              <w:rPr>
                <w:noProof/>
                <w:webHidden/>
              </w:rPr>
              <w:t>136</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31" w:history="1">
            <w:r w:rsidR="00B7410B" w:rsidRPr="00D307B1">
              <w:rPr>
                <w:rStyle w:val="Hyperlink"/>
                <w:noProof/>
                <w:lang w:val="en-GB"/>
              </w:rPr>
              <w:t>Post Production Testing:</w:t>
            </w:r>
            <w:r w:rsidR="00B7410B">
              <w:rPr>
                <w:noProof/>
                <w:webHidden/>
              </w:rPr>
              <w:tab/>
            </w:r>
            <w:r>
              <w:rPr>
                <w:noProof/>
                <w:webHidden/>
              </w:rPr>
              <w:fldChar w:fldCharType="begin"/>
            </w:r>
            <w:r w:rsidR="00B7410B">
              <w:rPr>
                <w:noProof/>
                <w:webHidden/>
              </w:rPr>
              <w:instrText xml:space="preserve"> PAGEREF _Toc352080131 \h </w:instrText>
            </w:r>
            <w:r>
              <w:rPr>
                <w:noProof/>
                <w:webHidden/>
              </w:rPr>
            </w:r>
            <w:r>
              <w:rPr>
                <w:noProof/>
                <w:webHidden/>
              </w:rPr>
              <w:fldChar w:fldCharType="separate"/>
            </w:r>
            <w:r w:rsidR="00B7410B">
              <w:rPr>
                <w:noProof/>
                <w:webHidden/>
              </w:rPr>
              <w:t>137</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32" w:history="1">
            <w:r w:rsidR="00B7410B" w:rsidRPr="00D307B1">
              <w:rPr>
                <w:rStyle w:val="Hyperlink"/>
                <w:noProof/>
                <w:lang w:val="en-GB"/>
              </w:rPr>
              <w:t>Unit Testing:</w:t>
            </w:r>
            <w:r w:rsidR="00B7410B">
              <w:rPr>
                <w:noProof/>
                <w:webHidden/>
              </w:rPr>
              <w:tab/>
            </w:r>
            <w:r>
              <w:rPr>
                <w:noProof/>
                <w:webHidden/>
              </w:rPr>
              <w:fldChar w:fldCharType="begin"/>
            </w:r>
            <w:r w:rsidR="00B7410B">
              <w:rPr>
                <w:noProof/>
                <w:webHidden/>
              </w:rPr>
              <w:instrText xml:space="preserve"> PAGEREF _Toc352080132 \h </w:instrText>
            </w:r>
            <w:r>
              <w:rPr>
                <w:noProof/>
                <w:webHidden/>
              </w:rPr>
            </w:r>
            <w:r>
              <w:rPr>
                <w:noProof/>
                <w:webHidden/>
              </w:rPr>
              <w:fldChar w:fldCharType="separate"/>
            </w:r>
            <w:r w:rsidR="00B7410B">
              <w:rPr>
                <w:noProof/>
                <w:webHidden/>
              </w:rPr>
              <w:t>137</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33" w:history="1">
            <w:r w:rsidR="00B7410B" w:rsidRPr="00D307B1">
              <w:rPr>
                <w:rStyle w:val="Hyperlink"/>
                <w:noProof/>
              </w:rPr>
              <w:t>Smoke Testing:</w:t>
            </w:r>
            <w:r w:rsidR="00B7410B">
              <w:rPr>
                <w:noProof/>
                <w:webHidden/>
              </w:rPr>
              <w:tab/>
            </w:r>
            <w:r>
              <w:rPr>
                <w:noProof/>
                <w:webHidden/>
              </w:rPr>
              <w:fldChar w:fldCharType="begin"/>
            </w:r>
            <w:r w:rsidR="00B7410B">
              <w:rPr>
                <w:noProof/>
                <w:webHidden/>
              </w:rPr>
              <w:instrText xml:space="preserve"> PAGEREF _Toc352080133 \h </w:instrText>
            </w:r>
            <w:r>
              <w:rPr>
                <w:noProof/>
                <w:webHidden/>
              </w:rPr>
            </w:r>
            <w:r>
              <w:rPr>
                <w:noProof/>
                <w:webHidden/>
              </w:rPr>
              <w:fldChar w:fldCharType="separate"/>
            </w:r>
            <w:r w:rsidR="00B7410B">
              <w:rPr>
                <w:noProof/>
                <w:webHidden/>
              </w:rPr>
              <w:t>137</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34" w:history="1">
            <w:r w:rsidR="00B7410B" w:rsidRPr="00D307B1">
              <w:rPr>
                <w:rStyle w:val="Hyperlink"/>
                <w:noProof/>
              </w:rPr>
              <w:t>Data Migration Testing:</w:t>
            </w:r>
            <w:r w:rsidR="00B7410B">
              <w:rPr>
                <w:noProof/>
                <w:webHidden/>
              </w:rPr>
              <w:tab/>
            </w:r>
            <w:r>
              <w:rPr>
                <w:noProof/>
                <w:webHidden/>
              </w:rPr>
              <w:fldChar w:fldCharType="begin"/>
            </w:r>
            <w:r w:rsidR="00B7410B">
              <w:rPr>
                <w:noProof/>
                <w:webHidden/>
              </w:rPr>
              <w:instrText xml:space="preserve"> PAGEREF _Toc352080134 \h </w:instrText>
            </w:r>
            <w:r>
              <w:rPr>
                <w:noProof/>
                <w:webHidden/>
              </w:rPr>
            </w:r>
            <w:r>
              <w:rPr>
                <w:noProof/>
                <w:webHidden/>
              </w:rPr>
              <w:fldChar w:fldCharType="separate"/>
            </w:r>
            <w:r w:rsidR="00B7410B">
              <w:rPr>
                <w:noProof/>
                <w:webHidden/>
              </w:rPr>
              <w:t>137</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135" w:history="1">
            <w:r w:rsidR="00B7410B" w:rsidRPr="00D307B1">
              <w:rPr>
                <w:rStyle w:val="Hyperlink"/>
                <w:noProof/>
              </w:rPr>
              <w:t>Testing Plan used</w:t>
            </w:r>
            <w:r w:rsidR="00B7410B">
              <w:rPr>
                <w:noProof/>
                <w:webHidden/>
              </w:rPr>
              <w:tab/>
            </w:r>
            <w:r>
              <w:rPr>
                <w:noProof/>
                <w:webHidden/>
              </w:rPr>
              <w:fldChar w:fldCharType="begin"/>
            </w:r>
            <w:r w:rsidR="00B7410B">
              <w:rPr>
                <w:noProof/>
                <w:webHidden/>
              </w:rPr>
              <w:instrText xml:space="preserve"> PAGEREF _Toc352080135 \h </w:instrText>
            </w:r>
            <w:r>
              <w:rPr>
                <w:noProof/>
                <w:webHidden/>
              </w:rPr>
            </w:r>
            <w:r>
              <w:rPr>
                <w:noProof/>
                <w:webHidden/>
              </w:rPr>
              <w:fldChar w:fldCharType="separate"/>
            </w:r>
            <w:r w:rsidR="00B7410B">
              <w:rPr>
                <w:noProof/>
                <w:webHidden/>
              </w:rPr>
              <w:t>138</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136" w:history="1">
            <w:r w:rsidR="00B7410B" w:rsidRPr="00D307B1">
              <w:rPr>
                <w:rStyle w:val="Hyperlink"/>
                <w:noProof/>
              </w:rPr>
              <w:t>Test reports for Unit Test Cases and System Test Cases</w:t>
            </w:r>
            <w:r w:rsidR="00B7410B">
              <w:rPr>
                <w:noProof/>
                <w:webHidden/>
              </w:rPr>
              <w:tab/>
            </w:r>
            <w:r>
              <w:rPr>
                <w:noProof/>
                <w:webHidden/>
              </w:rPr>
              <w:fldChar w:fldCharType="begin"/>
            </w:r>
            <w:r w:rsidR="00B7410B">
              <w:rPr>
                <w:noProof/>
                <w:webHidden/>
              </w:rPr>
              <w:instrText xml:space="preserve"> PAGEREF _Toc352080136 \h </w:instrText>
            </w:r>
            <w:r>
              <w:rPr>
                <w:noProof/>
                <w:webHidden/>
              </w:rPr>
            </w:r>
            <w:r>
              <w:rPr>
                <w:noProof/>
                <w:webHidden/>
              </w:rPr>
              <w:fldChar w:fldCharType="separate"/>
            </w:r>
            <w:r w:rsidR="00B7410B">
              <w:rPr>
                <w:noProof/>
                <w:webHidden/>
              </w:rPr>
              <w:t>142</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37" w:history="1">
            <w:r w:rsidR="00B7410B" w:rsidRPr="00D307B1">
              <w:rPr>
                <w:rStyle w:val="Hyperlink"/>
                <w:noProof/>
              </w:rPr>
              <w:t>Test reports for Unit Test Cases</w:t>
            </w:r>
            <w:r w:rsidR="00B7410B">
              <w:rPr>
                <w:noProof/>
                <w:webHidden/>
              </w:rPr>
              <w:tab/>
            </w:r>
            <w:r>
              <w:rPr>
                <w:noProof/>
                <w:webHidden/>
              </w:rPr>
              <w:fldChar w:fldCharType="begin"/>
            </w:r>
            <w:r w:rsidR="00B7410B">
              <w:rPr>
                <w:noProof/>
                <w:webHidden/>
              </w:rPr>
              <w:instrText xml:space="preserve"> PAGEREF _Toc352080137 \h </w:instrText>
            </w:r>
            <w:r>
              <w:rPr>
                <w:noProof/>
                <w:webHidden/>
              </w:rPr>
            </w:r>
            <w:r>
              <w:rPr>
                <w:noProof/>
                <w:webHidden/>
              </w:rPr>
              <w:fldChar w:fldCharType="separate"/>
            </w:r>
            <w:r w:rsidR="00B7410B">
              <w:rPr>
                <w:noProof/>
                <w:webHidden/>
              </w:rPr>
              <w:t>142</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38" w:history="1">
            <w:r w:rsidR="00B7410B" w:rsidRPr="00D307B1">
              <w:rPr>
                <w:rStyle w:val="Hyperlink"/>
                <w:noProof/>
              </w:rPr>
              <w:t>Test reports for System Test Cases</w:t>
            </w:r>
            <w:r w:rsidR="00B7410B">
              <w:rPr>
                <w:noProof/>
                <w:webHidden/>
              </w:rPr>
              <w:tab/>
            </w:r>
            <w:r>
              <w:rPr>
                <w:noProof/>
                <w:webHidden/>
              </w:rPr>
              <w:fldChar w:fldCharType="begin"/>
            </w:r>
            <w:r w:rsidR="00B7410B">
              <w:rPr>
                <w:noProof/>
                <w:webHidden/>
              </w:rPr>
              <w:instrText xml:space="preserve"> PAGEREF _Toc352080138 \h </w:instrText>
            </w:r>
            <w:r>
              <w:rPr>
                <w:noProof/>
                <w:webHidden/>
              </w:rPr>
            </w:r>
            <w:r>
              <w:rPr>
                <w:noProof/>
                <w:webHidden/>
              </w:rPr>
              <w:fldChar w:fldCharType="separate"/>
            </w:r>
            <w:r w:rsidR="00B7410B">
              <w:rPr>
                <w:noProof/>
                <w:webHidden/>
              </w:rPr>
              <w:t>144</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139" w:history="1">
            <w:r w:rsidR="00B7410B" w:rsidRPr="00D307B1">
              <w:rPr>
                <w:rStyle w:val="Hyperlink"/>
                <w:noProof/>
              </w:rPr>
              <w:t>Debugging and Code improvement:</w:t>
            </w:r>
            <w:r w:rsidR="00B7410B">
              <w:rPr>
                <w:noProof/>
                <w:webHidden/>
              </w:rPr>
              <w:tab/>
            </w:r>
            <w:r>
              <w:rPr>
                <w:noProof/>
                <w:webHidden/>
              </w:rPr>
              <w:fldChar w:fldCharType="begin"/>
            </w:r>
            <w:r w:rsidR="00B7410B">
              <w:rPr>
                <w:noProof/>
                <w:webHidden/>
              </w:rPr>
              <w:instrText xml:space="preserve"> PAGEREF _Toc352080139 \h </w:instrText>
            </w:r>
            <w:r>
              <w:rPr>
                <w:noProof/>
                <w:webHidden/>
              </w:rPr>
            </w:r>
            <w:r>
              <w:rPr>
                <w:noProof/>
                <w:webHidden/>
              </w:rPr>
              <w:fldChar w:fldCharType="separate"/>
            </w:r>
            <w:r w:rsidR="00B7410B">
              <w:rPr>
                <w:noProof/>
                <w:webHidden/>
              </w:rPr>
              <w:t>145</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40" w:history="1">
            <w:r w:rsidR="00B7410B" w:rsidRPr="00D307B1">
              <w:rPr>
                <w:rStyle w:val="Hyperlink"/>
                <w:rFonts w:ascii="Segoe UI" w:hAnsi="Segoe UI" w:cs="Segoe UI"/>
                <w:noProof/>
              </w:rPr>
              <w:t>Create a Sample with the Debug Class</w:t>
            </w:r>
            <w:r w:rsidR="00B7410B">
              <w:rPr>
                <w:noProof/>
                <w:webHidden/>
              </w:rPr>
              <w:tab/>
            </w:r>
            <w:r>
              <w:rPr>
                <w:noProof/>
                <w:webHidden/>
              </w:rPr>
              <w:fldChar w:fldCharType="begin"/>
            </w:r>
            <w:r w:rsidR="00B7410B">
              <w:rPr>
                <w:noProof/>
                <w:webHidden/>
              </w:rPr>
              <w:instrText xml:space="preserve"> PAGEREF _Toc352080140 \h </w:instrText>
            </w:r>
            <w:r>
              <w:rPr>
                <w:noProof/>
                <w:webHidden/>
              </w:rPr>
            </w:r>
            <w:r>
              <w:rPr>
                <w:noProof/>
                <w:webHidden/>
              </w:rPr>
              <w:fldChar w:fldCharType="separate"/>
            </w:r>
            <w:r w:rsidR="00B7410B">
              <w:rPr>
                <w:noProof/>
                <w:webHidden/>
              </w:rPr>
              <w:t>146</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41" w:history="1">
            <w:r w:rsidR="00B7410B" w:rsidRPr="00D307B1">
              <w:rPr>
                <w:rStyle w:val="Hyperlink"/>
                <w:rFonts w:ascii="Segoe UI" w:hAnsi="Segoe UI" w:cs="Segoe UI"/>
                <w:noProof/>
              </w:rPr>
              <w:t>Using the Trace Class</w:t>
            </w:r>
            <w:r w:rsidR="00B7410B">
              <w:rPr>
                <w:noProof/>
                <w:webHidden/>
              </w:rPr>
              <w:tab/>
            </w:r>
            <w:r>
              <w:rPr>
                <w:noProof/>
                <w:webHidden/>
              </w:rPr>
              <w:fldChar w:fldCharType="begin"/>
            </w:r>
            <w:r w:rsidR="00B7410B">
              <w:rPr>
                <w:noProof/>
                <w:webHidden/>
              </w:rPr>
              <w:instrText xml:space="preserve"> PAGEREF _Toc352080141 \h </w:instrText>
            </w:r>
            <w:r>
              <w:rPr>
                <w:noProof/>
                <w:webHidden/>
              </w:rPr>
            </w:r>
            <w:r>
              <w:rPr>
                <w:noProof/>
                <w:webHidden/>
              </w:rPr>
              <w:fldChar w:fldCharType="separate"/>
            </w:r>
            <w:r w:rsidR="00B7410B">
              <w:rPr>
                <w:noProof/>
                <w:webHidden/>
              </w:rPr>
              <w:t>147</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42" w:history="1">
            <w:r w:rsidR="00B7410B" w:rsidRPr="00D307B1">
              <w:rPr>
                <w:rStyle w:val="Hyperlink"/>
                <w:rFonts w:ascii="Segoe UI" w:hAnsi="Segoe UI" w:cs="Segoe UI"/>
                <w:noProof/>
              </w:rPr>
              <w:t>Verify That It Works</w:t>
            </w:r>
            <w:r w:rsidR="00B7410B">
              <w:rPr>
                <w:noProof/>
                <w:webHidden/>
              </w:rPr>
              <w:tab/>
            </w:r>
            <w:r>
              <w:rPr>
                <w:noProof/>
                <w:webHidden/>
              </w:rPr>
              <w:fldChar w:fldCharType="begin"/>
            </w:r>
            <w:r w:rsidR="00B7410B">
              <w:rPr>
                <w:noProof/>
                <w:webHidden/>
              </w:rPr>
              <w:instrText xml:space="preserve"> PAGEREF _Toc352080142 \h </w:instrText>
            </w:r>
            <w:r>
              <w:rPr>
                <w:noProof/>
                <w:webHidden/>
              </w:rPr>
            </w:r>
            <w:r>
              <w:rPr>
                <w:noProof/>
                <w:webHidden/>
              </w:rPr>
              <w:fldChar w:fldCharType="separate"/>
            </w:r>
            <w:r w:rsidR="00B7410B">
              <w:rPr>
                <w:noProof/>
                <w:webHidden/>
              </w:rPr>
              <w:t>148</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43" w:history="1">
            <w:r w:rsidR="00B7410B" w:rsidRPr="00D307B1">
              <w:rPr>
                <w:rStyle w:val="Hyperlink"/>
                <w:rFonts w:ascii="Segoe UI" w:hAnsi="Segoe UI" w:cs="Segoe UI"/>
                <w:noProof/>
              </w:rPr>
              <w:t>Complete Code Listing</w:t>
            </w:r>
            <w:r w:rsidR="00B7410B">
              <w:rPr>
                <w:noProof/>
                <w:webHidden/>
              </w:rPr>
              <w:tab/>
            </w:r>
            <w:r>
              <w:rPr>
                <w:noProof/>
                <w:webHidden/>
              </w:rPr>
              <w:fldChar w:fldCharType="begin"/>
            </w:r>
            <w:r w:rsidR="00B7410B">
              <w:rPr>
                <w:noProof/>
                <w:webHidden/>
              </w:rPr>
              <w:instrText xml:space="preserve"> PAGEREF _Toc352080143 \h </w:instrText>
            </w:r>
            <w:r>
              <w:rPr>
                <w:noProof/>
                <w:webHidden/>
              </w:rPr>
            </w:r>
            <w:r>
              <w:rPr>
                <w:noProof/>
                <w:webHidden/>
              </w:rPr>
              <w:fldChar w:fldCharType="separate"/>
            </w:r>
            <w:r w:rsidR="00B7410B">
              <w:rPr>
                <w:noProof/>
                <w:webHidden/>
              </w:rPr>
              <w:t>149</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44" w:history="1">
            <w:r w:rsidR="00B7410B" w:rsidRPr="00D307B1">
              <w:rPr>
                <w:rStyle w:val="Hyperlink"/>
                <w:rFonts w:ascii="Segoe UI" w:hAnsi="Segoe UI" w:cs="Segoe UI"/>
                <w:noProof/>
              </w:rPr>
              <w:t>Troubleshoot</w:t>
            </w:r>
            <w:r w:rsidR="00B7410B">
              <w:rPr>
                <w:noProof/>
                <w:webHidden/>
              </w:rPr>
              <w:tab/>
            </w:r>
            <w:r>
              <w:rPr>
                <w:noProof/>
                <w:webHidden/>
              </w:rPr>
              <w:fldChar w:fldCharType="begin"/>
            </w:r>
            <w:r w:rsidR="00B7410B">
              <w:rPr>
                <w:noProof/>
                <w:webHidden/>
              </w:rPr>
              <w:instrText xml:space="preserve"> PAGEREF _Toc352080144 \h </w:instrText>
            </w:r>
            <w:r>
              <w:rPr>
                <w:noProof/>
                <w:webHidden/>
              </w:rPr>
            </w:r>
            <w:r>
              <w:rPr>
                <w:noProof/>
                <w:webHidden/>
              </w:rPr>
              <w:fldChar w:fldCharType="separate"/>
            </w:r>
            <w:r w:rsidR="00B7410B">
              <w:rPr>
                <w:noProof/>
                <w:webHidden/>
              </w:rPr>
              <w:t>150</w:t>
            </w:r>
            <w:r>
              <w:rPr>
                <w:noProof/>
                <w:webHidden/>
              </w:rPr>
              <w:fldChar w:fldCharType="end"/>
            </w:r>
          </w:hyperlink>
        </w:p>
        <w:p w:rsidR="00B7410B" w:rsidRDefault="002F0201">
          <w:pPr>
            <w:pStyle w:val="TOC1"/>
            <w:tabs>
              <w:tab w:val="right" w:leader="dot" w:pos="9016"/>
            </w:tabs>
            <w:rPr>
              <w:i w:val="0"/>
              <w:iCs w:val="0"/>
              <w:noProof/>
              <w:sz w:val="22"/>
              <w:szCs w:val="22"/>
              <w:lang w:bidi="ar-SA"/>
            </w:rPr>
          </w:pPr>
          <w:hyperlink w:anchor="_Toc352080145" w:history="1">
            <w:r w:rsidR="00B7410B" w:rsidRPr="00D307B1">
              <w:rPr>
                <w:rStyle w:val="Hyperlink"/>
                <w:noProof/>
              </w:rPr>
              <w:t>System Security measures:</w:t>
            </w:r>
            <w:r w:rsidR="00B7410B">
              <w:rPr>
                <w:noProof/>
                <w:webHidden/>
              </w:rPr>
              <w:tab/>
            </w:r>
            <w:r>
              <w:rPr>
                <w:noProof/>
                <w:webHidden/>
              </w:rPr>
              <w:fldChar w:fldCharType="begin"/>
            </w:r>
            <w:r w:rsidR="00B7410B">
              <w:rPr>
                <w:noProof/>
                <w:webHidden/>
              </w:rPr>
              <w:instrText xml:space="preserve"> PAGEREF _Toc352080145 \h </w:instrText>
            </w:r>
            <w:r>
              <w:rPr>
                <w:noProof/>
                <w:webHidden/>
              </w:rPr>
            </w:r>
            <w:r>
              <w:rPr>
                <w:noProof/>
                <w:webHidden/>
              </w:rPr>
              <w:fldChar w:fldCharType="separate"/>
            </w:r>
            <w:r w:rsidR="00B7410B">
              <w:rPr>
                <w:noProof/>
                <w:webHidden/>
              </w:rPr>
              <w:t>151</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146" w:history="1">
            <w:r w:rsidR="00B7410B" w:rsidRPr="00D307B1">
              <w:rPr>
                <w:rStyle w:val="Hyperlink"/>
                <w:noProof/>
              </w:rPr>
              <w:t>Database/data security:</w:t>
            </w:r>
            <w:r w:rsidR="00B7410B">
              <w:rPr>
                <w:noProof/>
                <w:webHidden/>
              </w:rPr>
              <w:tab/>
            </w:r>
            <w:r>
              <w:rPr>
                <w:noProof/>
                <w:webHidden/>
              </w:rPr>
              <w:fldChar w:fldCharType="begin"/>
            </w:r>
            <w:r w:rsidR="00B7410B">
              <w:rPr>
                <w:noProof/>
                <w:webHidden/>
              </w:rPr>
              <w:instrText xml:space="preserve"> PAGEREF _Toc352080146 \h </w:instrText>
            </w:r>
            <w:r>
              <w:rPr>
                <w:noProof/>
                <w:webHidden/>
              </w:rPr>
            </w:r>
            <w:r>
              <w:rPr>
                <w:noProof/>
                <w:webHidden/>
              </w:rPr>
              <w:fldChar w:fldCharType="separate"/>
            </w:r>
            <w:r w:rsidR="00B7410B">
              <w:rPr>
                <w:noProof/>
                <w:webHidden/>
              </w:rPr>
              <w:t>151</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147" w:history="1">
            <w:r w:rsidR="00B7410B" w:rsidRPr="00D307B1">
              <w:rPr>
                <w:rStyle w:val="Hyperlink"/>
                <w:noProof/>
              </w:rPr>
              <w:t>Creation of User profiles and access rights</w:t>
            </w:r>
            <w:r w:rsidR="00B7410B">
              <w:rPr>
                <w:noProof/>
                <w:webHidden/>
              </w:rPr>
              <w:tab/>
            </w:r>
            <w:r>
              <w:rPr>
                <w:noProof/>
                <w:webHidden/>
              </w:rPr>
              <w:fldChar w:fldCharType="begin"/>
            </w:r>
            <w:r w:rsidR="00B7410B">
              <w:rPr>
                <w:noProof/>
                <w:webHidden/>
              </w:rPr>
              <w:instrText xml:space="preserve"> PAGEREF _Toc352080147 \h </w:instrText>
            </w:r>
            <w:r>
              <w:rPr>
                <w:noProof/>
                <w:webHidden/>
              </w:rPr>
            </w:r>
            <w:r>
              <w:rPr>
                <w:noProof/>
                <w:webHidden/>
              </w:rPr>
              <w:fldChar w:fldCharType="separate"/>
            </w:r>
            <w:r w:rsidR="00B7410B">
              <w:rPr>
                <w:noProof/>
                <w:webHidden/>
              </w:rPr>
              <w:t>151</w:t>
            </w:r>
            <w:r>
              <w:rPr>
                <w:noProof/>
                <w:webHidden/>
              </w:rPr>
              <w:fldChar w:fldCharType="end"/>
            </w:r>
          </w:hyperlink>
        </w:p>
        <w:p w:rsidR="00B7410B" w:rsidRDefault="002F0201">
          <w:pPr>
            <w:pStyle w:val="TOC1"/>
            <w:tabs>
              <w:tab w:val="right" w:leader="dot" w:pos="9016"/>
            </w:tabs>
            <w:rPr>
              <w:i w:val="0"/>
              <w:iCs w:val="0"/>
              <w:noProof/>
              <w:sz w:val="22"/>
              <w:szCs w:val="22"/>
              <w:lang w:bidi="ar-SA"/>
            </w:rPr>
          </w:pPr>
          <w:hyperlink w:anchor="_Toc352080148" w:history="1">
            <w:r w:rsidR="00B7410B" w:rsidRPr="00D307B1">
              <w:rPr>
                <w:rStyle w:val="Hyperlink"/>
                <w:noProof/>
              </w:rPr>
              <w:t>Cost Estimation of the Project along with Cost Estimation Model</w:t>
            </w:r>
            <w:r w:rsidR="00B7410B">
              <w:rPr>
                <w:noProof/>
                <w:webHidden/>
              </w:rPr>
              <w:tab/>
            </w:r>
            <w:r>
              <w:rPr>
                <w:noProof/>
                <w:webHidden/>
              </w:rPr>
              <w:fldChar w:fldCharType="begin"/>
            </w:r>
            <w:r w:rsidR="00B7410B">
              <w:rPr>
                <w:noProof/>
                <w:webHidden/>
              </w:rPr>
              <w:instrText xml:space="preserve"> PAGEREF _Toc352080148 \h </w:instrText>
            </w:r>
            <w:r>
              <w:rPr>
                <w:noProof/>
                <w:webHidden/>
              </w:rPr>
            </w:r>
            <w:r>
              <w:rPr>
                <w:noProof/>
                <w:webHidden/>
              </w:rPr>
              <w:fldChar w:fldCharType="separate"/>
            </w:r>
            <w:r w:rsidR="00B7410B">
              <w:rPr>
                <w:noProof/>
                <w:webHidden/>
              </w:rPr>
              <w:t>151</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149" w:history="1">
            <w:r w:rsidR="00B7410B" w:rsidRPr="00D307B1">
              <w:rPr>
                <w:rStyle w:val="Hyperlink"/>
                <w:noProof/>
              </w:rPr>
              <w:t>Estimation of development effort</w:t>
            </w:r>
            <w:r w:rsidR="00B7410B">
              <w:rPr>
                <w:noProof/>
                <w:webHidden/>
              </w:rPr>
              <w:tab/>
            </w:r>
            <w:r>
              <w:rPr>
                <w:noProof/>
                <w:webHidden/>
              </w:rPr>
              <w:fldChar w:fldCharType="begin"/>
            </w:r>
            <w:r w:rsidR="00B7410B">
              <w:rPr>
                <w:noProof/>
                <w:webHidden/>
              </w:rPr>
              <w:instrText xml:space="preserve"> PAGEREF _Toc352080149 \h </w:instrText>
            </w:r>
            <w:r>
              <w:rPr>
                <w:noProof/>
                <w:webHidden/>
              </w:rPr>
            </w:r>
            <w:r>
              <w:rPr>
                <w:noProof/>
                <w:webHidden/>
              </w:rPr>
              <w:fldChar w:fldCharType="separate"/>
            </w:r>
            <w:r w:rsidR="00B7410B">
              <w:rPr>
                <w:noProof/>
                <w:webHidden/>
              </w:rPr>
              <w:t>153</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150" w:history="1">
            <w:r w:rsidR="00B7410B" w:rsidRPr="00D307B1">
              <w:rPr>
                <w:rStyle w:val="Hyperlink"/>
                <w:noProof/>
              </w:rPr>
              <w:t>Estimation of development time</w:t>
            </w:r>
            <w:r w:rsidR="00B7410B">
              <w:rPr>
                <w:noProof/>
                <w:webHidden/>
              </w:rPr>
              <w:tab/>
            </w:r>
            <w:r>
              <w:rPr>
                <w:noProof/>
                <w:webHidden/>
              </w:rPr>
              <w:fldChar w:fldCharType="begin"/>
            </w:r>
            <w:r w:rsidR="00B7410B">
              <w:rPr>
                <w:noProof/>
                <w:webHidden/>
              </w:rPr>
              <w:instrText xml:space="preserve"> PAGEREF _Toc352080150 \h </w:instrText>
            </w:r>
            <w:r>
              <w:rPr>
                <w:noProof/>
                <w:webHidden/>
              </w:rPr>
            </w:r>
            <w:r>
              <w:rPr>
                <w:noProof/>
                <w:webHidden/>
              </w:rPr>
              <w:fldChar w:fldCharType="separate"/>
            </w:r>
            <w:r w:rsidR="00B7410B">
              <w:rPr>
                <w:noProof/>
                <w:webHidden/>
              </w:rPr>
              <w:t>153</w:t>
            </w:r>
            <w:r>
              <w:rPr>
                <w:noProof/>
                <w:webHidden/>
              </w:rPr>
              <w:fldChar w:fldCharType="end"/>
            </w:r>
          </w:hyperlink>
        </w:p>
        <w:p w:rsidR="00B7410B" w:rsidRDefault="002F0201">
          <w:pPr>
            <w:pStyle w:val="TOC1"/>
            <w:tabs>
              <w:tab w:val="right" w:leader="dot" w:pos="9016"/>
            </w:tabs>
            <w:rPr>
              <w:i w:val="0"/>
              <w:iCs w:val="0"/>
              <w:noProof/>
              <w:sz w:val="22"/>
              <w:szCs w:val="22"/>
              <w:lang w:bidi="ar-SA"/>
            </w:rPr>
          </w:pPr>
          <w:hyperlink w:anchor="_Toc352080151" w:history="1">
            <w:r w:rsidR="00B7410B" w:rsidRPr="00D307B1">
              <w:rPr>
                <w:rStyle w:val="Hyperlink"/>
                <w:noProof/>
              </w:rPr>
              <w:t>Reports</w:t>
            </w:r>
            <w:r w:rsidR="00B7410B">
              <w:rPr>
                <w:noProof/>
                <w:webHidden/>
              </w:rPr>
              <w:tab/>
            </w:r>
            <w:r>
              <w:rPr>
                <w:noProof/>
                <w:webHidden/>
              </w:rPr>
              <w:fldChar w:fldCharType="begin"/>
            </w:r>
            <w:r w:rsidR="00B7410B">
              <w:rPr>
                <w:noProof/>
                <w:webHidden/>
              </w:rPr>
              <w:instrText xml:space="preserve"> PAGEREF _Toc352080151 \h </w:instrText>
            </w:r>
            <w:r>
              <w:rPr>
                <w:noProof/>
                <w:webHidden/>
              </w:rPr>
            </w:r>
            <w:r>
              <w:rPr>
                <w:noProof/>
                <w:webHidden/>
              </w:rPr>
              <w:fldChar w:fldCharType="separate"/>
            </w:r>
            <w:r w:rsidR="00B7410B">
              <w:rPr>
                <w:noProof/>
                <w:webHidden/>
              </w:rPr>
              <w:t>153</w:t>
            </w:r>
            <w:r>
              <w:rPr>
                <w:noProof/>
                <w:webHidden/>
              </w:rPr>
              <w:fldChar w:fldCharType="end"/>
            </w:r>
          </w:hyperlink>
        </w:p>
        <w:p w:rsidR="00B7410B" w:rsidRDefault="002F0201">
          <w:pPr>
            <w:pStyle w:val="TOC1"/>
            <w:tabs>
              <w:tab w:val="right" w:leader="dot" w:pos="9016"/>
            </w:tabs>
            <w:rPr>
              <w:i w:val="0"/>
              <w:iCs w:val="0"/>
              <w:noProof/>
              <w:sz w:val="22"/>
              <w:szCs w:val="22"/>
              <w:lang w:bidi="ar-SA"/>
            </w:rPr>
          </w:pPr>
          <w:hyperlink w:anchor="_Toc352080152" w:history="1">
            <w:r w:rsidR="00B7410B" w:rsidRPr="00D307B1">
              <w:rPr>
                <w:rStyle w:val="Hyperlink"/>
                <w:noProof/>
              </w:rPr>
              <w:t>Future scope and further enhancement of the Project</w:t>
            </w:r>
            <w:r w:rsidR="00B7410B">
              <w:rPr>
                <w:noProof/>
                <w:webHidden/>
              </w:rPr>
              <w:tab/>
            </w:r>
            <w:r>
              <w:rPr>
                <w:noProof/>
                <w:webHidden/>
              </w:rPr>
              <w:fldChar w:fldCharType="begin"/>
            </w:r>
            <w:r w:rsidR="00B7410B">
              <w:rPr>
                <w:noProof/>
                <w:webHidden/>
              </w:rPr>
              <w:instrText xml:space="preserve"> PAGEREF _Toc352080152 \h </w:instrText>
            </w:r>
            <w:r>
              <w:rPr>
                <w:noProof/>
                <w:webHidden/>
              </w:rPr>
            </w:r>
            <w:r>
              <w:rPr>
                <w:noProof/>
                <w:webHidden/>
              </w:rPr>
              <w:fldChar w:fldCharType="separate"/>
            </w:r>
            <w:r w:rsidR="00B7410B">
              <w:rPr>
                <w:noProof/>
                <w:webHidden/>
              </w:rPr>
              <w:t>154</w:t>
            </w:r>
            <w:r>
              <w:rPr>
                <w:noProof/>
                <w:webHidden/>
              </w:rPr>
              <w:fldChar w:fldCharType="end"/>
            </w:r>
          </w:hyperlink>
        </w:p>
        <w:p w:rsidR="00B7410B" w:rsidRDefault="002F0201">
          <w:pPr>
            <w:pStyle w:val="TOC1"/>
            <w:tabs>
              <w:tab w:val="right" w:leader="dot" w:pos="9016"/>
            </w:tabs>
            <w:rPr>
              <w:i w:val="0"/>
              <w:iCs w:val="0"/>
              <w:noProof/>
              <w:sz w:val="22"/>
              <w:szCs w:val="22"/>
              <w:lang w:bidi="ar-SA"/>
            </w:rPr>
          </w:pPr>
          <w:hyperlink w:anchor="_Toc352080153" w:history="1">
            <w:r w:rsidR="00B7410B" w:rsidRPr="00D307B1">
              <w:rPr>
                <w:rStyle w:val="Hyperlink"/>
                <w:noProof/>
              </w:rPr>
              <w:t>Bibliography</w:t>
            </w:r>
            <w:r w:rsidR="00B7410B">
              <w:rPr>
                <w:noProof/>
                <w:webHidden/>
              </w:rPr>
              <w:tab/>
            </w:r>
            <w:r>
              <w:rPr>
                <w:noProof/>
                <w:webHidden/>
              </w:rPr>
              <w:fldChar w:fldCharType="begin"/>
            </w:r>
            <w:r w:rsidR="00B7410B">
              <w:rPr>
                <w:noProof/>
                <w:webHidden/>
              </w:rPr>
              <w:instrText xml:space="preserve"> PAGEREF _Toc352080153 \h </w:instrText>
            </w:r>
            <w:r>
              <w:rPr>
                <w:noProof/>
                <w:webHidden/>
              </w:rPr>
            </w:r>
            <w:r>
              <w:rPr>
                <w:noProof/>
                <w:webHidden/>
              </w:rPr>
              <w:fldChar w:fldCharType="separate"/>
            </w:r>
            <w:r w:rsidR="00B7410B">
              <w:rPr>
                <w:noProof/>
                <w:webHidden/>
              </w:rPr>
              <w:t>154</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154" w:history="1">
            <w:r w:rsidR="00B7410B" w:rsidRPr="00D307B1">
              <w:rPr>
                <w:rStyle w:val="Hyperlink"/>
                <w:noProof/>
              </w:rPr>
              <w:t>Website</w:t>
            </w:r>
            <w:r w:rsidR="00B7410B">
              <w:rPr>
                <w:noProof/>
                <w:webHidden/>
              </w:rPr>
              <w:tab/>
            </w:r>
            <w:r>
              <w:rPr>
                <w:noProof/>
                <w:webHidden/>
              </w:rPr>
              <w:fldChar w:fldCharType="begin"/>
            </w:r>
            <w:r w:rsidR="00B7410B">
              <w:rPr>
                <w:noProof/>
                <w:webHidden/>
              </w:rPr>
              <w:instrText xml:space="preserve"> PAGEREF _Toc352080154 \h </w:instrText>
            </w:r>
            <w:r>
              <w:rPr>
                <w:noProof/>
                <w:webHidden/>
              </w:rPr>
            </w:r>
            <w:r>
              <w:rPr>
                <w:noProof/>
                <w:webHidden/>
              </w:rPr>
              <w:fldChar w:fldCharType="separate"/>
            </w:r>
            <w:r w:rsidR="00B7410B">
              <w:rPr>
                <w:noProof/>
                <w:webHidden/>
              </w:rPr>
              <w:t>154</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155" w:history="1">
            <w:r w:rsidR="00B7410B" w:rsidRPr="00D307B1">
              <w:rPr>
                <w:rStyle w:val="Hyperlink"/>
                <w:rFonts w:eastAsia="Arial"/>
                <w:noProof/>
              </w:rPr>
              <w:t>Books</w:t>
            </w:r>
            <w:r w:rsidR="00B7410B">
              <w:rPr>
                <w:noProof/>
                <w:webHidden/>
              </w:rPr>
              <w:tab/>
            </w:r>
            <w:r>
              <w:rPr>
                <w:noProof/>
                <w:webHidden/>
              </w:rPr>
              <w:fldChar w:fldCharType="begin"/>
            </w:r>
            <w:r w:rsidR="00B7410B">
              <w:rPr>
                <w:noProof/>
                <w:webHidden/>
              </w:rPr>
              <w:instrText xml:space="preserve"> PAGEREF _Toc352080155 \h </w:instrText>
            </w:r>
            <w:r>
              <w:rPr>
                <w:noProof/>
                <w:webHidden/>
              </w:rPr>
            </w:r>
            <w:r>
              <w:rPr>
                <w:noProof/>
                <w:webHidden/>
              </w:rPr>
              <w:fldChar w:fldCharType="separate"/>
            </w:r>
            <w:r w:rsidR="00B7410B">
              <w:rPr>
                <w:noProof/>
                <w:webHidden/>
              </w:rPr>
              <w:t>156</w:t>
            </w:r>
            <w:r>
              <w:rPr>
                <w:noProof/>
                <w:webHidden/>
              </w:rPr>
              <w:fldChar w:fldCharType="end"/>
            </w:r>
          </w:hyperlink>
        </w:p>
        <w:p w:rsidR="00B7410B" w:rsidRDefault="002F0201">
          <w:pPr>
            <w:pStyle w:val="TOC1"/>
            <w:tabs>
              <w:tab w:val="right" w:leader="dot" w:pos="9016"/>
            </w:tabs>
            <w:rPr>
              <w:i w:val="0"/>
              <w:iCs w:val="0"/>
              <w:noProof/>
              <w:sz w:val="22"/>
              <w:szCs w:val="22"/>
              <w:lang w:bidi="ar-SA"/>
            </w:rPr>
          </w:pPr>
          <w:hyperlink w:anchor="_Toc352080156" w:history="1">
            <w:r w:rsidR="00B7410B" w:rsidRPr="00D307B1">
              <w:rPr>
                <w:rStyle w:val="Hyperlink"/>
                <w:noProof/>
              </w:rPr>
              <w:t>Appendices</w:t>
            </w:r>
            <w:r w:rsidR="00B7410B">
              <w:rPr>
                <w:noProof/>
                <w:webHidden/>
              </w:rPr>
              <w:tab/>
            </w:r>
            <w:r>
              <w:rPr>
                <w:noProof/>
                <w:webHidden/>
              </w:rPr>
              <w:fldChar w:fldCharType="begin"/>
            </w:r>
            <w:r w:rsidR="00B7410B">
              <w:rPr>
                <w:noProof/>
                <w:webHidden/>
              </w:rPr>
              <w:instrText xml:space="preserve"> PAGEREF _Toc352080156 \h </w:instrText>
            </w:r>
            <w:r>
              <w:rPr>
                <w:noProof/>
                <w:webHidden/>
              </w:rPr>
            </w:r>
            <w:r>
              <w:rPr>
                <w:noProof/>
                <w:webHidden/>
              </w:rPr>
              <w:fldChar w:fldCharType="separate"/>
            </w:r>
            <w:r w:rsidR="00B7410B">
              <w:rPr>
                <w:noProof/>
                <w:webHidden/>
              </w:rPr>
              <w:t>156</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157" w:history="1">
            <w:r w:rsidR="00B7410B" w:rsidRPr="00D307B1">
              <w:rPr>
                <w:rStyle w:val="Hyperlink"/>
                <w:rFonts w:eastAsia="Arial"/>
                <w:noProof/>
              </w:rPr>
              <w:t>IDE Used:</w:t>
            </w:r>
            <w:r w:rsidR="00B7410B">
              <w:rPr>
                <w:noProof/>
                <w:webHidden/>
              </w:rPr>
              <w:tab/>
            </w:r>
            <w:r>
              <w:rPr>
                <w:noProof/>
                <w:webHidden/>
              </w:rPr>
              <w:fldChar w:fldCharType="begin"/>
            </w:r>
            <w:r w:rsidR="00B7410B">
              <w:rPr>
                <w:noProof/>
                <w:webHidden/>
              </w:rPr>
              <w:instrText xml:space="preserve"> PAGEREF _Toc352080157 \h </w:instrText>
            </w:r>
            <w:r>
              <w:rPr>
                <w:noProof/>
                <w:webHidden/>
              </w:rPr>
            </w:r>
            <w:r>
              <w:rPr>
                <w:noProof/>
                <w:webHidden/>
              </w:rPr>
              <w:fldChar w:fldCharType="separate"/>
            </w:r>
            <w:r w:rsidR="00B7410B">
              <w:rPr>
                <w:noProof/>
                <w:webHidden/>
              </w:rPr>
              <w:t>156</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58" w:history="1">
            <w:r w:rsidR="00B7410B" w:rsidRPr="00D307B1">
              <w:rPr>
                <w:rStyle w:val="Hyperlink"/>
                <w:rFonts w:eastAsia="Arial"/>
                <w:noProof/>
              </w:rPr>
              <w:t>Visual Studio 2010</w:t>
            </w:r>
            <w:r w:rsidR="00B7410B">
              <w:rPr>
                <w:noProof/>
                <w:webHidden/>
              </w:rPr>
              <w:tab/>
            </w:r>
            <w:r>
              <w:rPr>
                <w:noProof/>
                <w:webHidden/>
              </w:rPr>
              <w:fldChar w:fldCharType="begin"/>
            </w:r>
            <w:r w:rsidR="00B7410B">
              <w:rPr>
                <w:noProof/>
                <w:webHidden/>
              </w:rPr>
              <w:instrText xml:space="preserve"> PAGEREF _Toc352080158 \h </w:instrText>
            </w:r>
            <w:r>
              <w:rPr>
                <w:noProof/>
                <w:webHidden/>
              </w:rPr>
            </w:r>
            <w:r>
              <w:rPr>
                <w:noProof/>
                <w:webHidden/>
              </w:rPr>
              <w:fldChar w:fldCharType="separate"/>
            </w:r>
            <w:r w:rsidR="00B7410B">
              <w:rPr>
                <w:noProof/>
                <w:webHidden/>
              </w:rPr>
              <w:t>156</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159" w:history="1">
            <w:r w:rsidR="00B7410B" w:rsidRPr="00D307B1">
              <w:rPr>
                <w:rStyle w:val="Hyperlink"/>
                <w:rFonts w:eastAsia="Arial"/>
                <w:noProof/>
              </w:rPr>
              <w:t>Front End - WPF (Windows Presentation Framework)</w:t>
            </w:r>
            <w:r w:rsidR="00B7410B">
              <w:rPr>
                <w:noProof/>
                <w:webHidden/>
              </w:rPr>
              <w:tab/>
            </w:r>
            <w:r>
              <w:rPr>
                <w:noProof/>
                <w:webHidden/>
              </w:rPr>
              <w:fldChar w:fldCharType="begin"/>
            </w:r>
            <w:r w:rsidR="00B7410B">
              <w:rPr>
                <w:noProof/>
                <w:webHidden/>
              </w:rPr>
              <w:instrText xml:space="preserve"> PAGEREF _Toc352080159 \h </w:instrText>
            </w:r>
            <w:r>
              <w:rPr>
                <w:noProof/>
                <w:webHidden/>
              </w:rPr>
            </w:r>
            <w:r>
              <w:rPr>
                <w:noProof/>
                <w:webHidden/>
              </w:rPr>
              <w:fldChar w:fldCharType="separate"/>
            </w:r>
            <w:r w:rsidR="00B7410B">
              <w:rPr>
                <w:noProof/>
                <w:webHidden/>
              </w:rPr>
              <w:t>158</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160" w:history="1">
            <w:r w:rsidR="00B7410B" w:rsidRPr="00D307B1">
              <w:rPr>
                <w:rStyle w:val="Hyperlink"/>
                <w:rFonts w:eastAsia="Arial"/>
                <w:noProof/>
              </w:rPr>
              <w:t>Extensible application Markup Language (XAML)</w:t>
            </w:r>
            <w:r w:rsidR="00B7410B">
              <w:rPr>
                <w:noProof/>
                <w:webHidden/>
              </w:rPr>
              <w:tab/>
            </w:r>
            <w:r>
              <w:rPr>
                <w:noProof/>
                <w:webHidden/>
              </w:rPr>
              <w:fldChar w:fldCharType="begin"/>
            </w:r>
            <w:r w:rsidR="00B7410B">
              <w:rPr>
                <w:noProof/>
                <w:webHidden/>
              </w:rPr>
              <w:instrText xml:space="preserve"> PAGEREF _Toc352080160 \h </w:instrText>
            </w:r>
            <w:r>
              <w:rPr>
                <w:noProof/>
                <w:webHidden/>
              </w:rPr>
            </w:r>
            <w:r>
              <w:rPr>
                <w:noProof/>
                <w:webHidden/>
              </w:rPr>
              <w:fldChar w:fldCharType="separate"/>
            </w:r>
            <w:r w:rsidR="00B7410B">
              <w:rPr>
                <w:noProof/>
                <w:webHidden/>
              </w:rPr>
              <w:t>161</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161" w:history="1">
            <w:r w:rsidR="00B7410B" w:rsidRPr="00D307B1">
              <w:rPr>
                <w:rStyle w:val="Hyperlink"/>
                <w:rFonts w:eastAsia="Arial"/>
                <w:noProof/>
              </w:rPr>
              <w:t>Programming Framework</w:t>
            </w:r>
            <w:r w:rsidR="00B7410B">
              <w:rPr>
                <w:noProof/>
                <w:webHidden/>
              </w:rPr>
              <w:tab/>
            </w:r>
            <w:r>
              <w:rPr>
                <w:noProof/>
                <w:webHidden/>
              </w:rPr>
              <w:fldChar w:fldCharType="begin"/>
            </w:r>
            <w:r w:rsidR="00B7410B">
              <w:rPr>
                <w:noProof/>
                <w:webHidden/>
              </w:rPr>
              <w:instrText xml:space="preserve"> PAGEREF _Toc352080161 \h </w:instrText>
            </w:r>
            <w:r>
              <w:rPr>
                <w:noProof/>
                <w:webHidden/>
              </w:rPr>
            </w:r>
            <w:r>
              <w:rPr>
                <w:noProof/>
                <w:webHidden/>
              </w:rPr>
              <w:fldChar w:fldCharType="separate"/>
            </w:r>
            <w:r w:rsidR="00B7410B">
              <w:rPr>
                <w:noProof/>
                <w:webHidden/>
              </w:rPr>
              <w:t>161</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62" w:history="1">
            <w:r w:rsidR="00B7410B" w:rsidRPr="00D307B1">
              <w:rPr>
                <w:rStyle w:val="Hyperlink"/>
                <w:rFonts w:eastAsia="Arial"/>
                <w:noProof/>
              </w:rPr>
              <w:t>.NET 4.5</w:t>
            </w:r>
            <w:r w:rsidR="00B7410B">
              <w:rPr>
                <w:noProof/>
                <w:webHidden/>
              </w:rPr>
              <w:tab/>
            </w:r>
            <w:r>
              <w:rPr>
                <w:noProof/>
                <w:webHidden/>
              </w:rPr>
              <w:fldChar w:fldCharType="begin"/>
            </w:r>
            <w:r w:rsidR="00B7410B">
              <w:rPr>
                <w:noProof/>
                <w:webHidden/>
              </w:rPr>
              <w:instrText xml:space="preserve"> PAGEREF _Toc352080162 \h </w:instrText>
            </w:r>
            <w:r>
              <w:rPr>
                <w:noProof/>
                <w:webHidden/>
              </w:rPr>
            </w:r>
            <w:r>
              <w:rPr>
                <w:noProof/>
                <w:webHidden/>
              </w:rPr>
              <w:fldChar w:fldCharType="separate"/>
            </w:r>
            <w:r w:rsidR="00B7410B">
              <w:rPr>
                <w:noProof/>
                <w:webHidden/>
              </w:rPr>
              <w:t>161</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163" w:history="1">
            <w:r w:rsidR="00B7410B" w:rsidRPr="00D307B1">
              <w:rPr>
                <w:rStyle w:val="Hyperlink"/>
                <w:noProof/>
              </w:rPr>
              <w:t>Database/backend:</w:t>
            </w:r>
            <w:r w:rsidR="00B7410B">
              <w:rPr>
                <w:noProof/>
                <w:webHidden/>
              </w:rPr>
              <w:tab/>
            </w:r>
            <w:r>
              <w:rPr>
                <w:noProof/>
                <w:webHidden/>
              </w:rPr>
              <w:fldChar w:fldCharType="begin"/>
            </w:r>
            <w:r w:rsidR="00B7410B">
              <w:rPr>
                <w:noProof/>
                <w:webHidden/>
              </w:rPr>
              <w:instrText xml:space="preserve"> PAGEREF _Toc352080163 \h </w:instrText>
            </w:r>
            <w:r>
              <w:rPr>
                <w:noProof/>
                <w:webHidden/>
              </w:rPr>
            </w:r>
            <w:r>
              <w:rPr>
                <w:noProof/>
                <w:webHidden/>
              </w:rPr>
              <w:fldChar w:fldCharType="separate"/>
            </w:r>
            <w:r w:rsidR="00B7410B">
              <w:rPr>
                <w:noProof/>
                <w:webHidden/>
              </w:rPr>
              <w:t>170</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64" w:history="1">
            <w:r w:rsidR="00B7410B" w:rsidRPr="00D307B1">
              <w:rPr>
                <w:rStyle w:val="Hyperlink"/>
                <w:noProof/>
              </w:rPr>
              <w:t>MySQL</w:t>
            </w:r>
            <w:r w:rsidR="00B7410B">
              <w:rPr>
                <w:noProof/>
                <w:webHidden/>
              </w:rPr>
              <w:tab/>
            </w:r>
            <w:r>
              <w:rPr>
                <w:noProof/>
                <w:webHidden/>
              </w:rPr>
              <w:fldChar w:fldCharType="begin"/>
            </w:r>
            <w:r w:rsidR="00B7410B">
              <w:rPr>
                <w:noProof/>
                <w:webHidden/>
              </w:rPr>
              <w:instrText xml:space="preserve"> PAGEREF _Toc352080164 \h </w:instrText>
            </w:r>
            <w:r>
              <w:rPr>
                <w:noProof/>
                <w:webHidden/>
              </w:rPr>
            </w:r>
            <w:r>
              <w:rPr>
                <w:noProof/>
                <w:webHidden/>
              </w:rPr>
              <w:fldChar w:fldCharType="separate"/>
            </w:r>
            <w:r w:rsidR="00B7410B">
              <w:rPr>
                <w:noProof/>
                <w:webHidden/>
              </w:rPr>
              <w:t>170</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165" w:history="1">
            <w:r w:rsidR="00B7410B" w:rsidRPr="00D307B1">
              <w:rPr>
                <w:rStyle w:val="Hyperlink"/>
                <w:noProof/>
              </w:rPr>
              <w:t>ide for Database</w:t>
            </w:r>
            <w:r w:rsidR="00B7410B">
              <w:rPr>
                <w:noProof/>
                <w:webHidden/>
              </w:rPr>
              <w:tab/>
            </w:r>
            <w:r>
              <w:rPr>
                <w:noProof/>
                <w:webHidden/>
              </w:rPr>
              <w:fldChar w:fldCharType="begin"/>
            </w:r>
            <w:r w:rsidR="00B7410B">
              <w:rPr>
                <w:noProof/>
                <w:webHidden/>
              </w:rPr>
              <w:instrText xml:space="preserve"> PAGEREF _Toc352080165 \h </w:instrText>
            </w:r>
            <w:r>
              <w:rPr>
                <w:noProof/>
                <w:webHidden/>
              </w:rPr>
            </w:r>
            <w:r>
              <w:rPr>
                <w:noProof/>
                <w:webHidden/>
              </w:rPr>
              <w:fldChar w:fldCharType="separate"/>
            </w:r>
            <w:r w:rsidR="00B7410B">
              <w:rPr>
                <w:noProof/>
                <w:webHidden/>
              </w:rPr>
              <w:t>173</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66" w:history="1">
            <w:r w:rsidR="00B7410B" w:rsidRPr="00D307B1">
              <w:rPr>
                <w:rStyle w:val="Hyperlink"/>
                <w:noProof/>
              </w:rPr>
              <w:t>MySQL workbench</w:t>
            </w:r>
            <w:r w:rsidR="00B7410B">
              <w:rPr>
                <w:noProof/>
                <w:webHidden/>
              </w:rPr>
              <w:tab/>
            </w:r>
            <w:r>
              <w:rPr>
                <w:noProof/>
                <w:webHidden/>
              </w:rPr>
              <w:fldChar w:fldCharType="begin"/>
            </w:r>
            <w:r w:rsidR="00B7410B">
              <w:rPr>
                <w:noProof/>
                <w:webHidden/>
              </w:rPr>
              <w:instrText xml:space="preserve"> PAGEREF _Toc352080166 \h </w:instrText>
            </w:r>
            <w:r>
              <w:rPr>
                <w:noProof/>
                <w:webHidden/>
              </w:rPr>
            </w:r>
            <w:r>
              <w:rPr>
                <w:noProof/>
                <w:webHidden/>
              </w:rPr>
              <w:fldChar w:fldCharType="separate"/>
            </w:r>
            <w:r w:rsidR="00B7410B">
              <w:rPr>
                <w:noProof/>
                <w:webHidden/>
              </w:rPr>
              <w:t>173</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167" w:history="1">
            <w:r w:rsidR="00B7410B" w:rsidRPr="00D307B1">
              <w:rPr>
                <w:rStyle w:val="Hyperlink"/>
                <w:rFonts w:eastAsia="Arial"/>
                <w:noProof/>
              </w:rPr>
              <w:t>Programming Language</w:t>
            </w:r>
            <w:r w:rsidR="00B7410B">
              <w:rPr>
                <w:noProof/>
                <w:webHidden/>
              </w:rPr>
              <w:tab/>
            </w:r>
            <w:r>
              <w:rPr>
                <w:noProof/>
                <w:webHidden/>
              </w:rPr>
              <w:fldChar w:fldCharType="begin"/>
            </w:r>
            <w:r w:rsidR="00B7410B">
              <w:rPr>
                <w:noProof/>
                <w:webHidden/>
              </w:rPr>
              <w:instrText xml:space="preserve"> PAGEREF _Toc352080167 \h </w:instrText>
            </w:r>
            <w:r>
              <w:rPr>
                <w:noProof/>
                <w:webHidden/>
              </w:rPr>
            </w:r>
            <w:r>
              <w:rPr>
                <w:noProof/>
                <w:webHidden/>
              </w:rPr>
              <w:fldChar w:fldCharType="separate"/>
            </w:r>
            <w:r w:rsidR="00B7410B">
              <w:rPr>
                <w:noProof/>
                <w:webHidden/>
              </w:rPr>
              <w:t>175</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68" w:history="1">
            <w:r w:rsidR="00B7410B" w:rsidRPr="00D307B1">
              <w:rPr>
                <w:rStyle w:val="Hyperlink"/>
                <w:noProof/>
              </w:rPr>
              <w:t>C# - C sharp</w:t>
            </w:r>
            <w:r w:rsidR="00B7410B">
              <w:rPr>
                <w:noProof/>
                <w:webHidden/>
              </w:rPr>
              <w:tab/>
            </w:r>
            <w:r>
              <w:rPr>
                <w:noProof/>
                <w:webHidden/>
              </w:rPr>
              <w:fldChar w:fldCharType="begin"/>
            </w:r>
            <w:r w:rsidR="00B7410B">
              <w:rPr>
                <w:noProof/>
                <w:webHidden/>
              </w:rPr>
              <w:instrText xml:space="preserve"> PAGEREF _Toc352080168 \h </w:instrText>
            </w:r>
            <w:r>
              <w:rPr>
                <w:noProof/>
                <w:webHidden/>
              </w:rPr>
            </w:r>
            <w:r>
              <w:rPr>
                <w:noProof/>
                <w:webHidden/>
              </w:rPr>
              <w:fldChar w:fldCharType="separate"/>
            </w:r>
            <w:r w:rsidR="00B7410B">
              <w:rPr>
                <w:noProof/>
                <w:webHidden/>
              </w:rPr>
              <w:t>175</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169" w:history="1">
            <w:r w:rsidR="00B7410B" w:rsidRPr="00D307B1">
              <w:rPr>
                <w:rStyle w:val="Hyperlink"/>
                <w:rFonts w:eastAsia="Arial"/>
                <w:noProof/>
              </w:rPr>
              <w:t>Dia for Diagram Drawing &amp;Modeling</w:t>
            </w:r>
            <w:r w:rsidR="00B7410B">
              <w:rPr>
                <w:noProof/>
                <w:webHidden/>
              </w:rPr>
              <w:tab/>
            </w:r>
            <w:r>
              <w:rPr>
                <w:noProof/>
                <w:webHidden/>
              </w:rPr>
              <w:fldChar w:fldCharType="begin"/>
            </w:r>
            <w:r w:rsidR="00B7410B">
              <w:rPr>
                <w:noProof/>
                <w:webHidden/>
              </w:rPr>
              <w:instrText xml:space="preserve"> PAGEREF _Toc352080169 \h </w:instrText>
            </w:r>
            <w:r>
              <w:rPr>
                <w:noProof/>
                <w:webHidden/>
              </w:rPr>
            </w:r>
            <w:r>
              <w:rPr>
                <w:noProof/>
                <w:webHidden/>
              </w:rPr>
              <w:fldChar w:fldCharType="separate"/>
            </w:r>
            <w:r w:rsidR="00B7410B">
              <w:rPr>
                <w:noProof/>
                <w:webHidden/>
              </w:rPr>
              <w:t>177</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170" w:history="1">
            <w:r w:rsidR="00B7410B" w:rsidRPr="00D307B1">
              <w:rPr>
                <w:rStyle w:val="Hyperlink"/>
                <w:rFonts w:eastAsia="Arial"/>
                <w:noProof/>
              </w:rPr>
              <w:t>Google Spreadsheet Interface:</w:t>
            </w:r>
            <w:r w:rsidR="00B7410B">
              <w:rPr>
                <w:noProof/>
                <w:webHidden/>
              </w:rPr>
              <w:tab/>
            </w:r>
            <w:r>
              <w:rPr>
                <w:noProof/>
                <w:webHidden/>
              </w:rPr>
              <w:fldChar w:fldCharType="begin"/>
            </w:r>
            <w:r w:rsidR="00B7410B">
              <w:rPr>
                <w:noProof/>
                <w:webHidden/>
              </w:rPr>
              <w:instrText xml:space="preserve"> PAGEREF _Toc352080170 \h </w:instrText>
            </w:r>
            <w:r>
              <w:rPr>
                <w:noProof/>
                <w:webHidden/>
              </w:rPr>
            </w:r>
            <w:r>
              <w:rPr>
                <w:noProof/>
                <w:webHidden/>
              </w:rPr>
              <w:fldChar w:fldCharType="separate"/>
            </w:r>
            <w:r w:rsidR="00B7410B">
              <w:rPr>
                <w:noProof/>
                <w:webHidden/>
              </w:rPr>
              <w:t>178</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171" w:history="1">
            <w:r w:rsidR="00B7410B" w:rsidRPr="00D307B1">
              <w:rPr>
                <w:rStyle w:val="Hyperlink"/>
                <w:noProof/>
              </w:rPr>
              <w:t>Cacoo:: online drawing tool</w:t>
            </w:r>
            <w:r w:rsidR="00B7410B">
              <w:rPr>
                <w:noProof/>
                <w:webHidden/>
              </w:rPr>
              <w:tab/>
            </w:r>
            <w:r>
              <w:rPr>
                <w:noProof/>
                <w:webHidden/>
              </w:rPr>
              <w:fldChar w:fldCharType="begin"/>
            </w:r>
            <w:r w:rsidR="00B7410B">
              <w:rPr>
                <w:noProof/>
                <w:webHidden/>
              </w:rPr>
              <w:instrText xml:space="preserve"> PAGEREF _Toc352080171 \h </w:instrText>
            </w:r>
            <w:r>
              <w:rPr>
                <w:noProof/>
                <w:webHidden/>
              </w:rPr>
            </w:r>
            <w:r>
              <w:rPr>
                <w:noProof/>
                <w:webHidden/>
              </w:rPr>
              <w:fldChar w:fldCharType="separate"/>
            </w:r>
            <w:r w:rsidR="00B7410B">
              <w:rPr>
                <w:noProof/>
                <w:webHidden/>
              </w:rPr>
              <w:t>178</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72" w:history="1">
            <w:r w:rsidR="00B7410B" w:rsidRPr="00D307B1">
              <w:rPr>
                <w:rStyle w:val="Hyperlink"/>
                <w:noProof/>
              </w:rPr>
              <w:t>Creating Diagrams</w:t>
            </w:r>
            <w:r w:rsidR="00B7410B">
              <w:rPr>
                <w:noProof/>
                <w:webHidden/>
              </w:rPr>
              <w:tab/>
            </w:r>
            <w:r>
              <w:rPr>
                <w:noProof/>
                <w:webHidden/>
              </w:rPr>
              <w:fldChar w:fldCharType="begin"/>
            </w:r>
            <w:r w:rsidR="00B7410B">
              <w:rPr>
                <w:noProof/>
                <w:webHidden/>
              </w:rPr>
              <w:instrText xml:space="preserve"> PAGEREF _Toc352080172 \h </w:instrText>
            </w:r>
            <w:r>
              <w:rPr>
                <w:noProof/>
                <w:webHidden/>
              </w:rPr>
            </w:r>
            <w:r>
              <w:rPr>
                <w:noProof/>
                <w:webHidden/>
              </w:rPr>
              <w:fldChar w:fldCharType="separate"/>
            </w:r>
            <w:r w:rsidR="00B7410B">
              <w:rPr>
                <w:noProof/>
                <w:webHidden/>
              </w:rPr>
              <w:t>178</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73" w:history="1">
            <w:r w:rsidR="00B7410B" w:rsidRPr="00D307B1">
              <w:rPr>
                <w:rStyle w:val="Hyperlink"/>
                <w:noProof/>
              </w:rPr>
              <w:t>Collaboration</w:t>
            </w:r>
            <w:r w:rsidR="00B7410B">
              <w:rPr>
                <w:noProof/>
                <w:webHidden/>
              </w:rPr>
              <w:tab/>
            </w:r>
            <w:r>
              <w:rPr>
                <w:noProof/>
                <w:webHidden/>
              </w:rPr>
              <w:fldChar w:fldCharType="begin"/>
            </w:r>
            <w:r w:rsidR="00B7410B">
              <w:rPr>
                <w:noProof/>
                <w:webHidden/>
              </w:rPr>
              <w:instrText xml:space="preserve"> PAGEREF _Toc352080173 \h </w:instrText>
            </w:r>
            <w:r>
              <w:rPr>
                <w:noProof/>
                <w:webHidden/>
              </w:rPr>
            </w:r>
            <w:r>
              <w:rPr>
                <w:noProof/>
                <w:webHidden/>
              </w:rPr>
              <w:fldChar w:fldCharType="separate"/>
            </w:r>
            <w:r w:rsidR="00B7410B">
              <w:rPr>
                <w:noProof/>
                <w:webHidden/>
              </w:rPr>
              <w:t>179</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74" w:history="1">
            <w:r w:rsidR="00B7410B" w:rsidRPr="00D307B1">
              <w:rPr>
                <w:rStyle w:val="Hyperlink"/>
                <w:noProof/>
              </w:rPr>
              <w:t>Sharing Diagrams</w:t>
            </w:r>
            <w:r w:rsidR="00B7410B">
              <w:rPr>
                <w:noProof/>
                <w:webHidden/>
              </w:rPr>
              <w:tab/>
            </w:r>
            <w:r>
              <w:rPr>
                <w:noProof/>
                <w:webHidden/>
              </w:rPr>
              <w:fldChar w:fldCharType="begin"/>
            </w:r>
            <w:r w:rsidR="00B7410B">
              <w:rPr>
                <w:noProof/>
                <w:webHidden/>
              </w:rPr>
              <w:instrText xml:space="preserve"> PAGEREF _Toc352080174 \h </w:instrText>
            </w:r>
            <w:r>
              <w:rPr>
                <w:noProof/>
                <w:webHidden/>
              </w:rPr>
            </w:r>
            <w:r>
              <w:rPr>
                <w:noProof/>
                <w:webHidden/>
              </w:rPr>
              <w:fldChar w:fldCharType="separate"/>
            </w:r>
            <w:r w:rsidR="00B7410B">
              <w:rPr>
                <w:noProof/>
                <w:webHidden/>
              </w:rPr>
              <w:t>179</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75" w:history="1">
            <w:r w:rsidR="00B7410B" w:rsidRPr="00D307B1">
              <w:rPr>
                <w:rStyle w:val="Hyperlink"/>
                <w:noProof/>
              </w:rPr>
              <w:t>Managing Diagrams</w:t>
            </w:r>
            <w:r w:rsidR="00B7410B">
              <w:rPr>
                <w:noProof/>
                <w:webHidden/>
              </w:rPr>
              <w:tab/>
            </w:r>
            <w:r>
              <w:rPr>
                <w:noProof/>
                <w:webHidden/>
              </w:rPr>
              <w:fldChar w:fldCharType="begin"/>
            </w:r>
            <w:r w:rsidR="00B7410B">
              <w:rPr>
                <w:noProof/>
                <w:webHidden/>
              </w:rPr>
              <w:instrText xml:space="preserve"> PAGEREF _Toc352080175 \h </w:instrText>
            </w:r>
            <w:r>
              <w:rPr>
                <w:noProof/>
                <w:webHidden/>
              </w:rPr>
            </w:r>
            <w:r>
              <w:rPr>
                <w:noProof/>
                <w:webHidden/>
              </w:rPr>
              <w:fldChar w:fldCharType="separate"/>
            </w:r>
            <w:r w:rsidR="00B7410B">
              <w:rPr>
                <w:noProof/>
                <w:webHidden/>
              </w:rPr>
              <w:t>179</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76" w:history="1">
            <w:r w:rsidR="00B7410B" w:rsidRPr="00D307B1">
              <w:rPr>
                <w:rStyle w:val="Hyperlink"/>
                <w:noProof/>
              </w:rPr>
              <w:t>Languages and Time Zones</w:t>
            </w:r>
            <w:r w:rsidR="00B7410B">
              <w:rPr>
                <w:noProof/>
                <w:webHidden/>
              </w:rPr>
              <w:tab/>
            </w:r>
            <w:r>
              <w:rPr>
                <w:noProof/>
                <w:webHidden/>
              </w:rPr>
              <w:fldChar w:fldCharType="begin"/>
            </w:r>
            <w:r w:rsidR="00B7410B">
              <w:rPr>
                <w:noProof/>
                <w:webHidden/>
              </w:rPr>
              <w:instrText xml:space="preserve"> PAGEREF _Toc352080176 \h </w:instrText>
            </w:r>
            <w:r>
              <w:rPr>
                <w:noProof/>
                <w:webHidden/>
              </w:rPr>
            </w:r>
            <w:r>
              <w:rPr>
                <w:noProof/>
                <w:webHidden/>
              </w:rPr>
              <w:fldChar w:fldCharType="separate"/>
            </w:r>
            <w:r w:rsidR="00B7410B">
              <w:rPr>
                <w:noProof/>
                <w:webHidden/>
              </w:rPr>
              <w:t>179</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77" w:history="1">
            <w:r w:rsidR="00B7410B" w:rsidRPr="00D307B1">
              <w:rPr>
                <w:rStyle w:val="Hyperlink"/>
                <w:noProof/>
              </w:rPr>
              <w:t>Security</w:t>
            </w:r>
            <w:r w:rsidR="00B7410B">
              <w:rPr>
                <w:noProof/>
                <w:webHidden/>
              </w:rPr>
              <w:tab/>
            </w:r>
            <w:r>
              <w:rPr>
                <w:noProof/>
                <w:webHidden/>
              </w:rPr>
              <w:fldChar w:fldCharType="begin"/>
            </w:r>
            <w:r w:rsidR="00B7410B">
              <w:rPr>
                <w:noProof/>
                <w:webHidden/>
              </w:rPr>
              <w:instrText xml:space="preserve"> PAGEREF _Toc352080177 \h </w:instrText>
            </w:r>
            <w:r>
              <w:rPr>
                <w:noProof/>
                <w:webHidden/>
              </w:rPr>
            </w:r>
            <w:r>
              <w:rPr>
                <w:noProof/>
                <w:webHidden/>
              </w:rPr>
              <w:fldChar w:fldCharType="separate"/>
            </w:r>
            <w:r w:rsidR="00B7410B">
              <w:rPr>
                <w:noProof/>
                <w:webHidden/>
              </w:rPr>
              <w:t>179</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78" w:history="1">
            <w:r w:rsidR="00B7410B" w:rsidRPr="00D307B1">
              <w:rPr>
                <w:rStyle w:val="Hyperlink"/>
                <w:noProof/>
              </w:rPr>
              <w:t>API</w:t>
            </w:r>
            <w:r w:rsidR="00B7410B">
              <w:rPr>
                <w:noProof/>
                <w:webHidden/>
              </w:rPr>
              <w:tab/>
            </w:r>
            <w:r>
              <w:rPr>
                <w:noProof/>
                <w:webHidden/>
              </w:rPr>
              <w:fldChar w:fldCharType="begin"/>
            </w:r>
            <w:r w:rsidR="00B7410B">
              <w:rPr>
                <w:noProof/>
                <w:webHidden/>
              </w:rPr>
              <w:instrText xml:space="preserve"> PAGEREF _Toc352080178 \h </w:instrText>
            </w:r>
            <w:r>
              <w:rPr>
                <w:noProof/>
                <w:webHidden/>
              </w:rPr>
            </w:r>
            <w:r>
              <w:rPr>
                <w:noProof/>
                <w:webHidden/>
              </w:rPr>
              <w:fldChar w:fldCharType="separate"/>
            </w:r>
            <w:r w:rsidR="00B7410B">
              <w:rPr>
                <w:noProof/>
                <w:webHidden/>
              </w:rPr>
              <w:t>180</w:t>
            </w:r>
            <w:r>
              <w:rPr>
                <w:noProof/>
                <w:webHidden/>
              </w:rPr>
              <w:fldChar w:fldCharType="end"/>
            </w:r>
          </w:hyperlink>
        </w:p>
        <w:p w:rsidR="00B7410B" w:rsidRDefault="002F0201">
          <w:pPr>
            <w:pStyle w:val="TOC2"/>
            <w:tabs>
              <w:tab w:val="right" w:leader="dot" w:pos="9016"/>
            </w:tabs>
            <w:rPr>
              <w:i w:val="0"/>
              <w:iCs w:val="0"/>
              <w:noProof/>
              <w:sz w:val="22"/>
              <w:szCs w:val="22"/>
              <w:lang w:bidi="ar-SA"/>
            </w:rPr>
          </w:pPr>
          <w:hyperlink w:anchor="_Toc352080179" w:history="1">
            <w:r w:rsidR="00B7410B" w:rsidRPr="00D307B1">
              <w:rPr>
                <w:rStyle w:val="Hyperlink"/>
                <w:noProof/>
              </w:rPr>
              <w:t>Version Control System : GitHub</w:t>
            </w:r>
            <w:r w:rsidR="00B7410B">
              <w:rPr>
                <w:noProof/>
                <w:webHidden/>
              </w:rPr>
              <w:tab/>
            </w:r>
            <w:r>
              <w:rPr>
                <w:noProof/>
                <w:webHidden/>
              </w:rPr>
              <w:fldChar w:fldCharType="begin"/>
            </w:r>
            <w:r w:rsidR="00B7410B">
              <w:rPr>
                <w:noProof/>
                <w:webHidden/>
              </w:rPr>
              <w:instrText xml:space="preserve"> PAGEREF _Toc352080179 \h </w:instrText>
            </w:r>
            <w:r>
              <w:rPr>
                <w:noProof/>
                <w:webHidden/>
              </w:rPr>
            </w:r>
            <w:r>
              <w:rPr>
                <w:noProof/>
                <w:webHidden/>
              </w:rPr>
              <w:fldChar w:fldCharType="separate"/>
            </w:r>
            <w:r w:rsidR="00B7410B">
              <w:rPr>
                <w:noProof/>
                <w:webHidden/>
              </w:rPr>
              <w:t>180</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80" w:history="1">
            <w:r w:rsidR="00B7410B" w:rsidRPr="00D307B1">
              <w:rPr>
                <w:rStyle w:val="Hyperlink"/>
                <w:noProof/>
              </w:rPr>
              <w:t>Description</w:t>
            </w:r>
            <w:r w:rsidR="00B7410B">
              <w:rPr>
                <w:noProof/>
                <w:webHidden/>
              </w:rPr>
              <w:tab/>
            </w:r>
            <w:r>
              <w:rPr>
                <w:noProof/>
                <w:webHidden/>
              </w:rPr>
              <w:fldChar w:fldCharType="begin"/>
            </w:r>
            <w:r w:rsidR="00B7410B">
              <w:rPr>
                <w:noProof/>
                <w:webHidden/>
              </w:rPr>
              <w:instrText xml:space="preserve"> PAGEREF _Toc352080180 \h </w:instrText>
            </w:r>
            <w:r>
              <w:rPr>
                <w:noProof/>
                <w:webHidden/>
              </w:rPr>
            </w:r>
            <w:r>
              <w:rPr>
                <w:noProof/>
                <w:webHidden/>
              </w:rPr>
              <w:fldChar w:fldCharType="separate"/>
            </w:r>
            <w:r w:rsidR="00B7410B">
              <w:rPr>
                <w:noProof/>
                <w:webHidden/>
              </w:rPr>
              <w:t>180</w:t>
            </w:r>
            <w:r>
              <w:rPr>
                <w:noProof/>
                <w:webHidden/>
              </w:rPr>
              <w:fldChar w:fldCharType="end"/>
            </w:r>
          </w:hyperlink>
        </w:p>
        <w:p w:rsidR="00B7410B" w:rsidRDefault="002F0201">
          <w:pPr>
            <w:pStyle w:val="TOC3"/>
            <w:tabs>
              <w:tab w:val="right" w:leader="dot" w:pos="9016"/>
            </w:tabs>
            <w:rPr>
              <w:i w:val="0"/>
              <w:iCs w:val="0"/>
              <w:noProof/>
              <w:sz w:val="22"/>
              <w:szCs w:val="22"/>
              <w:lang w:bidi="ar-SA"/>
            </w:rPr>
          </w:pPr>
          <w:hyperlink w:anchor="_Toc352080181" w:history="1">
            <w:r w:rsidR="00B7410B" w:rsidRPr="00D307B1">
              <w:rPr>
                <w:rStyle w:val="Hyperlink"/>
                <w:noProof/>
              </w:rPr>
              <w:t>Limitations and constraints</w:t>
            </w:r>
            <w:r w:rsidR="00B7410B">
              <w:rPr>
                <w:noProof/>
                <w:webHidden/>
              </w:rPr>
              <w:tab/>
            </w:r>
            <w:r>
              <w:rPr>
                <w:noProof/>
                <w:webHidden/>
              </w:rPr>
              <w:fldChar w:fldCharType="begin"/>
            </w:r>
            <w:r w:rsidR="00B7410B">
              <w:rPr>
                <w:noProof/>
                <w:webHidden/>
              </w:rPr>
              <w:instrText xml:space="preserve"> PAGEREF _Toc352080181 \h </w:instrText>
            </w:r>
            <w:r>
              <w:rPr>
                <w:noProof/>
                <w:webHidden/>
              </w:rPr>
            </w:r>
            <w:r>
              <w:rPr>
                <w:noProof/>
                <w:webHidden/>
              </w:rPr>
              <w:fldChar w:fldCharType="separate"/>
            </w:r>
            <w:r w:rsidR="00B7410B">
              <w:rPr>
                <w:noProof/>
                <w:webHidden/>
              </w:rPr>
              <w:t>181</w:t>
            </w:r>
            <w:r>
              <w:rPr>
                <w:noProof/>
                <w:webHidden/>
              </w:rPr>
              <w:fldChar w:fldCharType="end"/>
            </w:r>
          </w:hyperlink>
        </w:p>
        <w:p w:rsidR="00B7410B" w:rsidRDefault="002F0201">
          <w:pPr>
            <w:pStyle w:val="TOC1"/>
            <w:tabs>
              <w:tab w:val="right" w:leader="dot" w:pos="9016"/>
            </w:tabs>
            <w:rPr>
              <w:i w:val="0"/>
              <w:iCs w:val="0"/>
              <w:noProof/>
              <w:sz w:val="22"/>
              <w:szCs w:val="22"/>
              <w:lang w:bidi="ar-SA"/>
            </w:rPr>
          </w:pPr>
          <w:hyperlink w:anchor="_Toc352080182" w:history="1">
            <w:r w:rsidR="00B7410B" w:rsidRPr="00D307B1">
              <w:rPr>
                <w:rStyle w:val="Hyperlink"/>
                <w:noProof/>
              </w:rPr>
              <w:t>Glossary.</w:t>
            </w:r>
            <w:r w:rsidR="00B7410B">
              <w:rPr>
                <w:noProof/>
                <w:webHidden/>
              </w:rPr>
              <w:tab/>
            </w:r>
            <w:r>
              <w:rPr>
                <w:noProof/>
                <w:webHidden/>
              </w:rPr>
              <w:fldChar w:fldCharType="begin"/>
            </w:r>
            <w:r w:rsidR="00B7410B">
              <w:rPr>
                <w:noProof/>
                <w:webHidden/>
              </w:rPr>
              <w:instrText xml:space="preserve"> PAGEREF _Toc352080182 \h </w:instrText>
            </w:r>
            <w:r>
              <w:rPr>
                <w:noProof/>
                <w:webHidden/>
              </w:rPr>
            </w:r>
            <w:r>
              <w:rPr>
                <w:noProof/>
                <w:webHidden/>
              </w:rPr>
              <w:fldChar w:fldCharType="separate"/>
            </w:r>
            <w:r w:rsidR="00B7410B">
              <w:rPr>
                <w:noProof/>
                <w:webHidden/>
              </w:rPr>
              <w:t>181</w:t>
            </w:r>
            <w:r>
              <w:rPr>
                <w:noProof/>
                <w:webHidden/>
              </w:rPr>
              <w:fldChar w:fldCharType="end"/>
            </w:r>
          </w:hyperlink>
        </w:p>
        <w:p w:rsidR="008F5456" w:rsidRDefault="002F0201" w:rsidP="00D75B7E">
          <w:pPr>
            <w:rPr>
              <w:b/>
              <w:bCs/>
              <w:noProof/>
            </w:rPr>
          </w:pPr>
          <w:r>
            <w:rPr>
              <w:b/>
              <w:bCs/>
              <w:noProof/>
            </w:rPr>
            <w:fldChar w:fldCharType="end"/>
          </w: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D75B7E" w:rsidRDefault="002F0201" w:rsidP="00D75B7E">
          <w:pPr>
            <w:rPr>
              <w:i/>
              <w:iCs/>
              <w:noProof/>
              <w:sz w:val="20"/>
              <w:szCs w:val="20"/>
              <w:lang w:bidi="en-US"/>
            </w:rPr>
          </w:pPr>
        </w:p>
      </w:sdtContent>
    </w:sdt>
    <w:p w:rsidR="009022DF" w:rsidRPr="00B10C52" w:rsidRDefault="009022DF" w:rsidP="009022DF">
      <w:pPr>
        <w:pStyle w:val="Heading1"/>
      </w:pPr>
      <w:bookmarkStart w:id="1" w:name="_Toc344229886"/>
      <w:bookmarkStart w:id="2" w:name="_Toc364510225"/>
      <w:r w:rsidRPr="009022DF">
        <w:lastRenderedPageBreak/>
        <w:t>Introduction</w:t>
      </w:r>
      <w:r w:rsidRPr="00B10C52">
        <w:rPr>
          <w:lang w:val="en-US"/>
        </w:rPr>
        <w:t xml:space="preserve"> </w:t>
      </w:r>
      <w:r w:rsidRPr="00B10C52">
        <w:t>&amp; Objective</w:t>
      </w:r>
      <w:bookmarkEnd w:id="1"/>
      <w:bookmarkEnd w:id="2"/>
    </w:p>
    <w:p w:rsidR="009022DF" w:rsidRPr="00ED50C3" w:rsidRDefault="009022DF" w:rsidP="009022DF">
      <w:pPr>
        <w:pStyle w:val="Heading2"/>
      </w:pPr>
      <w:bookmarkStart w:id="3" w:name="_Toc344229887"/>
      <w:bookmarkStart w:id="4" w:name="_Toc364510226"/>
      <w:r w:rsidRPr="009022DF">
        <w:t>Introduction</w:t>
      </w:r>
      <w:bookmarkEnd w:id="3"/>
      <w:bookmarkEnd w:id="4"/>
    </w:p>
    <w:p w:rsidR="009022DF" w:rsidRDefault="009022DF" w:rsidP="009022DF">
      <w:pPr>
        <w:rPr>
          <w:rFonts w:eastAsia="Arial"/>
          <w:sz w:val="24"/>
          <w:szCs w:val="24"/>
        </w:rPr>
      </w:pPr>
      <w:r w:rsidRPr="00ED50C3">
        <w:rPr>
          <w:rFonts w:eastAsia="Arial"/>
          <w:sz w:val="24"/>
          <w:szCs w:val="24"/>
        </w:rPr>
        <w:t xml:space="preserve">With the progress of advanced technologies, managing a construction site is being more </w:t>
      </w:r>
    </w:p>
    <w:p w:rsidR="009022DF" w:rsidRDefault="009022DF" w:rsidP="009022DF">
      <w:pPr>
        <w:ind w:left="360"/>
        <w:rPr>
          <w:rFonts w:eastAsia="Arial"/>
          <w:sz w:val="24"/>
          <w:szCs w:val="24"/>
        </w:rPr>
      </w:pPr>
      <w:r w:rsidRPr="00ED50C3">
        <w:rPr>
          <w:rFonts w:eastAsia="Arial"/>
          <w:sz w:val="24"/>
          <w:szCs w:val="24"/>
        </w:rPr>
        <w:t xml:space="preserve">and more complicated these days. Whether it’s a personal residence or a huge multiplex, </w:t>
      </w:r>
      <w:r>
        <w:rPr>
          <w:rFonts w:eastAsia="Arial"/>
          <w:sz w:val="24"/>
          <w:szCs w:val="24"/>
        </w:rPr>
        <w:t xml:space="preserve">    </w:t>
      </w:r>
      <w:r w:rsidRPr="00ED50C3">
        <w:rPr>
          <w:rFonts w:eastAsia="Arial"/>
          <w:sz w:val="24"/>
          <w:szCs w:val="24"/>
        </w:rPr>
        <w:t xml:space="preserve">every person wants it to be developed as fast as possible. Constructors struggle to complete </w:t>
      </w:r>
    </w:p>
    <w:p w:rsidR="009022DF" w:rsidRDefault="009022DF" w:rsidP="009022DF">
      <w:pPr>
        <w:ind w:left="360"/>
        <w:rPr>
          <w:rFonts w:eastAsia="Arial"/>
          <w:sz w:val="24"/>
          <w:szCs w:val="24"/>
        </w:rPr>
      </w:pPr>
      <w:r w:rsidRPr="00ED50C3">
        <w:rPr>
          <w:rFonts w:eastAsia="Arial"/>
          <w:sz w:val="24"/>
          <w:szCs w:val="24"/>
        </w:rPr>
        <w:t xml:space="preserve">their projects in time as they need to manage lots of resource, i.e. various raw materials, labors, engineers, money etc. </w:t>
      </w:r>
    </w:p>
    <w:p w:rsidR="009022DF" w:rsidRDefault="009022DF" w:rsidP="009022DF">
      <w:pPr>
        <w:ind w:left="360" w:firstLine="349"/>
        <w:rPr>
          <w:rFonts w:eastAsia="Arial"/>
          <w:sz w:val="24"/>
          <w:szCs w:val="24"/>
        </w:rPr>
      </w:pPr>
      <w:r>
        <w:rPr>
          <w:rFonts w:eastAsia="Arial"/>
          <w:sz w:val="24"/>
          <w:szCs w:val="24"/>
        </w:rPr>
        <w:t xml:space="preserve">      </w:t>
      </w:r>
      <w:r w:rsidRPr="00ED50C3">
        <w:rPr>
          <w:rFonts w:eastAsia="Arial"/>
          <w:sz w:val="24"/>
          <w:szCs w:val="24"/>
        </w:rPr>
        <w:t>So, it is really necessary to develo</w:t>
      </w:r>
      <w:r>
        <w:rPr>
          <w:rFonts w:eastAsia="Arial"/>
          <w:sz w:val="24"/>
          <w:szCs w:val="24"/>
        </w:rPr>
        <w:t xml:space="preserve">p an application that would let </w:t>
      </w:r>
      <w:r w:rsidRPr="00ED50C3">
        <w:rPr>
          <w:rFonts w:eastAsia="Arial"/>
          <w:sz w:val="24"/>
          <w:szCs w:val="24"/>
        </w:rPr>
        <w:t xml:space="preserve">contractor/company mange each and every resource through his project sufficiently. </w:t>
      </w:r>
    </w:p>
    <w:p w:rsidR="009022DF" w:rsidRPr="00771BAC" w:rsidRDefault="009022DF" w:rsidP="00771BAC">
      <w:pPr>
        <w:ind w:left="360" w:firstLine="349"/>
        <w:rPr>
          <w:rFonts w:eastAsia="Arial"/>
          <w:sz w:val="24"/>
          <w:szCs w:val="24"/>
        </w:rPr>
      </w:pPr>
      <w:r>
        <w:rPr>
          <w:rFonts w:eastAsia="Arial"/>
          <w:sz w:val="24"/>
          <w:szCs w:val="24"/>
        </w:rPr>
        <w:t xml:space="preserve">              </w:t>
      </w:r>
      <w:r w:rsidRPr="00ED50C3">
        <w:rPr>
          <w:rFonts w:eastAsia="Arial"/>
          <w:sz w:val="24"/>
          <w:szCs w:val="24"/>
        </w:rPr>
        <w:t>Construction Site Management System is developed to minimize all the problems that might arise in a construction site and it helps users to complete their esteemed projects in time.</w:t>
      </w:r>
      <w:r>
        <w:rPr>
          <w:rFonts w:eastAsia="Arial"/>
          <w:sz w:val="24"/>
          <w:szCs w:val="24"/>
        </w:rPr>
        <w:t xml:space="preserve"> This software is based on work of constructor.</w:t>
      </w:r>
    </w:p>
    <w:p w:rsidR="009022DF" w:rsidRPr="00771BAC" w:rsidRDefault="009022DF" w:rsidP="00771BAC">
      <w:pPr>
        <w:pStyle w:val="Heading2"/>
        <w:rPr>
          <w:cs/>
        </w:rPr>
      </w:pPr>
      <w:bookmarkStart w:id="5" w:name="_Toc344229888"/>
      <w:bookmarkStart w:id="6" w:name="_Toc364510227"/>
      <w:r w:rsidRPr="009022DF">
        <w:t>Objective</w:t>
      </w:r>
      <w:bookmarkEnd w:id="5"/>
      <w:bookmarkEnd w:id="6"/>
    </w:p>
    <w:p w:rsidR="009022DF" w:rsidRPr="00014BC5" w:rsidRDefault="009022DF" w:rsidP="00771BAC">
      <w:pPr>
        <w:ind w:firstLine="709"/>
        <w:rPr>
          <w:rFonts w:cs="Arial"/>
          <w:color w:val="000000"/>
          <w:sz w:val="24"/>
          <w:szCs w:val="24"/>
        </w:rPr>
      </w:pPr>
      <w:bookmarkStart w:id="7" w:name="internal-source-marker_0.999575116205960"/>
      <w:bookmarkEnd w:id="7"/>
      <w:r w:rsidRPr="00014BC5">
        <w:rPr>
          <w:rFonts w:cs="Arial"/>
          <w:color w:val="000000"/>
          <w:sz w:val="24"/>
          <w:szCs w:val="24"/>
        </w:rPr>
        <w:t xml:space="preserve">Construction Management System is software for managing and maintaining a construction site. A construction site has lots of activity going on parallel. Construction management software will enable the site manager to monitor workers, materials used, work progress, planning &amp; estimation of future work. In simple words, Construction Site Management System is developed to erase all the problems and complexity of a construction site and help user monitor his project(s) and plan for the future projects as well. Go through the main features of the software described below to know more. </w:t>
      </w:r>
    </w:p>
    <w:p w:rsidR="009022DF" w:rsidRDefault="009022DF" w:rsidP="009022DF">
      <w:pPr>
        <w:ind w:firstLine="709"/>
        <w:rPr>
          <w:b/>
          <w:sz w:val="24"/>
          <w:szCs w:val="24"/>
          <w:u w:val="single"/>
        </w:rPr>
      </w:pPr>
      <w:r>
        <w:rPr>
          <w:sz w:val="24"/>
          <w:szCs w:val="24"/>
        </w:rPr>
        <w:t>It has some advantage that helps the admin head of the construction to enhance his/her knowledge on construction and the effort of their employees and also helps the user to get there answer on their query such as how long their job has done, how much money they need to invest to enjoy the construction work etc. some other advantages are discussed below :</w:t>
      </w:r>
    </w:p>
    <w:p w:rsidR="009022DF" w:rsidRPr="00771BAC" w:rsidRDefault="009022DF" w:rsidP="0064486B">
      <w:pPr>
        <w:numPr>
          <w:ilvl w:val="0"/>
          <w:numId w:val="28"/>
        </w:numPr>
        <w:spacing w:after="0" w:line="240" w:lineRule="auto"/>
        <w:ind w:left="900"/>
        <w:rPr>
          <w:b/>
          <w:sz w:val="28"/>
          <w:szCs w:val="28"/>
          <w:u w:val="single"/>
        </w:rPr>
      </w:pPr>
      <w:r w:rsidRPr="009B22F9">
        <w:rPr>
          <w:b/>
          <w:sz w:val="28"/>
          <w:szCs w:val="28"/>
          <w:u w:val="single"/>
        </w:rPr>
        <w:t>Advantage</w:t>
      </w:r>
      <w:r>
        <w:rPr>
          <w:b/>
          <w:sz w:val="28"/>
          <w:szCs w:val="28"/>
          <w:u w:val="single"/>
        </w:rPr>
        <w:t xml:space="preserve"> –</w:t>
      </w:r>
    </w:p>
    <w:p w:rsidR="009022DF" w:rsidRPr="00792EE5" w:rsidRDefault="009022DF" w:rsidP="0064486B">
      <w:pPr>
        <w:numPr>
          <w:ilvl w:val="0"/>
          <w:numId w:val="29"/>
        </w:numPr>
        <w:spacing w:after="0" w:line="240" w:lineRule="auto"/>
        <w:rPr>
          <w:b/>
          <w:sz w:val="24"/>
          <w:szCs w:val="24"/>
        </w:rPr>
      </w:pPr>
      <w:r w:rsidRPr="00581415">
        <w:rPr>
          <w:b/>
          <w:sz w:val="28"/>
          <w:szCs w:val="28"/>
          <w:u w:val="dash"/>
        </w:rPr>
        <w:t>Fully user friendly</w:t>
      </w:r>
      <w:r>
        <w:rPr>
          <w:b/>
          <w:sz w:val="28"/>
          <w:szCs w:val="28"/>
        </w:rPr>
        <w:t xml:space="preserve"> : </w:t>
      </w:r>
      <w:r w:rsidRPr="00581415">
        <w:rPr>
          <w:sz w:val="24"/>
          <w:szCs w:val="24"/>
        </w:rPr>
        <w:t>The software  is fully user friendly. That is the software is prepared</w:t>
      </w:r>
      <w:r>
        <w:rPr>
          <w:sz w:val="24"/>
          <w:szCs w:val="24"/>
        </w:rPr>
        <w:t xml:space="preserve"> with user friendly scope (like keyboard facility). It is also help full for the user that they can get there entire query result on line.</w:t>
      </w:r>
    </w:p>
    <w:p w:rsidR="009022DF" w:rsidRPr="00792EE5" w:rsidRDefault="009022DF" w:rsidP="0064486B">
      <w:pPr>
        <w:numPr>
          <w:ilvl w:val="0"/>
          <w:numId w:val="29"/>
        </w:numPr>
        <w:spacing w:after="0" w:line="240" w:lineRule="auto"/>
        <w:rPr>
          <w:b/>
          <w:sz w:val="24"/>
          <w:szCs w:val="24"/>
        </w:rPr>
      </w:pPr>
      <w:r>
        <w:rPr>
          <w:sz w:val="24"/>
          <w:szCs w:val="24"/>
        </w:rPr>
        <w:t xml:space="preserve">   This software provides the security as much as possible.</w:t>
      </w:r>
    </w:p>
    <w:p w:rsidR="009022DF" w:rsidRPr="00043692" w:rsidRDefault="009022DF" w:rsidP="0064486B">
      <w:pPr>
        <w:numPr>
          <w:ilvl w:val="0"/>
          <w:numId w:val="29"/>
        </w:numPr>
        <w:spacing w:after="0" w:line="240" w:lineRule="auto"/>
        <w:rPr>
          <w:sz w:val="24"/>
          <w:szCs w:val="24"/>
        </w:rPr>
      </w:pPr>
      <w:r>
        <w:rPr>
          <w:sz w:val="24"/>
          <w:szCs w:val="24"/>
        </w:rPr>
        <w:t xml:space="preserve">   The tools used in the software are easily portable. That is easily installable.</w:t>
      </w:r>
    </w:p>
    <w:p w:rsidR="009022DF" w:rsidRPr="00043692" w:rsidRDefault="009022DF" w:rsidP="0064486B">
      <w:pPr>
        <w:numPr>
          <w:ilvl w:val="0"/>
          <w:numId w:val="29"/>
        </w:numPr>
        <w:spacing w:after="0" w:line="240" w:lineRule="auto"/>
        <w:rPr>
          <w:sz w:val="24"/>
          <w:szCs w:val="24"/>
        </w:rPr>
      </w:pPr>
      <w:r w:rsidRPr="00043692">
        <w:rPr>
          <w:sz w:val="24"/>
          <w:szCs w:val="24"/>
        </w:rPr>
        <w:t xml:space="preserve">   It helps the user, admin and manager of the work to make a proper decision. That helps him/her to get good result.</w:t>
      </w:r>
    </w:p>
    <w:p w:rsidR="009022DF" w:rsidRPr="00043692" w:rsidRDefault="009022DF" w:rsidP="0064486B">
      <w:pPr>
        <w:numPr>
          <w:ilvl w:val="0"/>
          <w:numId w:val="29"/>
        </w:numPr>
        <w:spacing w:after="0" w:line="240" w:lineRule="auto"/>
        <w:rPr>
          <w:sz w:val="24"/>
          <w:szCs w:val="24"/>
        </w:rPr>
      </w:pPr>
      <w:r w:rsidRPr="00043692">
        <w:rPr>
          <w:sz w:val="24"/>
          <w:szCs w:val="24"/>
        </w:rPr>
        <w:lastRenderedPageBreak/>
        <w:t xml:space="preserve">   It is remove the network criteria. That is the software is not stand alone type software. The connections used in this project will not only work for that machine.</w:t>
      </w:r>
    </w:p>
    <w:p w:rsidR="009022DF" w:rsidRPr="00043692" w:rsidRDefault="009022DF" w:rsidP="0064486B">
      <w:pPr>
        <w:numPr>
          <w:ilvl w:val="0"/>
          <w:numId w:val="29"/>
        </w:numPr>
        <w:spacing w:after="0" w:line="240" w:lineRule="auto"/>
        <w:rPr>
          <w:b/>
          <w:sz w:val="24"/>
          <w:szCs w:val="24"/>
        </w:rPr>
      </w:pPr>
      <w:r w:rsidRPr="00043692">
        <w:rPr>
          <w:sz w:val="24"/>
          <w:szCs w:val="24"/>
        </w:rPr>
        <w:t xml:space="preserve"> It also save a lot of time of admin, employee etc. and the interested users of the construction.</w:t>
      </w:r>
    </w:p>
    <w:p w:rsidR="009022DF" w:rsidRDefault="009022DF" w:rsidP="009022DF">
      <w:r>
        <w:rPr>
          <w:noProof/>
          <w:lang w:eastAsia="en-IN"/>
        </w:rPr>
        <w:drawing>
          <wp:anchor distT="0" distB="0" distL="0" distR="0" simplePos="0" relativeHeight="251684864" behindDoc="0" locked="0" layoutInCell="1" allowOverlap="1">
            <wp:simplePos x="0" y="0"/>
            <wp:positionH relativeFrom="column">
              <wp:align>center</wp:align>
            </wp:positionH>
            <wp:positionV relativeFrom="paragraph">
              <wp:posOffset>0</wp:posOffset>
            </wp:positionV>
            <wp:extent cx="5803900" cy="4667885"/>
            <wp:effectExtent l="19050" t="0" r="6350"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 cstate="print"/>
                    <a:srcRect/>
                    <a:stretch>
                      <a:fillRect/>
                    </a:stretch>
                  </pic:blipFill>
                  <pic:spPr bwMode="auto">
                    <a:xfrm>
                      <a:off x="0" y="0"/>
                      <a:ext cx="5803900" cy="4667885"/>
                    </a:xfrm>
                    <a:prstGeom prst="rect">
                      <a:avLst/>
                    </a:prstGeom>
                    <a:solidFill>
                      <a:srgbClr val="FFFFFF"/>
                    </a:solidFill>
                    <a:ln w="9525">
                      <a:noFill/>
                      <a:miter lim="800000"/>
                      <a:headEnd/>
                      <a:tailEnd/>
                    </a:ln>
                  </pic:spPr>
                </pic:pic>
              </a:graphicData>
            </a:graphic>
          </wp:anchor>
        </w:drawing>
      </w:r>
    </w:p>
    <w:p w:rsidR="00A52075" w:rsidRDefault="009022DF" w:rsidP="009022DF">
      <w:pPr>
        <w:ind w:firstLine="709"/>
        <w:rPr>
          <w:rFonts w:eastAsia="Arial" w:cs="Arial"/>
          <w:color w:val="000000"/>
        </w:rPr>
      </w:pPr>
      <w:r>
        <w:rPr>
          <w:rFonts w:eastAsia="Arial" w:cs="Arial"/>
          <w:b/>
          <w:bCs/>
          <w:color w:val="000000"/>
          <w:sz w:val="28"/>
          <w:szCs w:val="28"/>
        </w:rPr>
        <w:t xml:space="preserve">        </w:t>
      </w:r>
      <w:r w:rsidRPr="008819E2">
        <w:rPr>
          <w:rFonts w:eastAsia="Arial" w:cs="Arial"/>
          <w:b/>
          <w:bCs/>
          <w:color w:val="000000"/>
          <w:sz w:val="28"/>
          <w:szCs w:val="28"/>
        </w:rPr>
        <w:t>Figure</w:t>
      </w:r>
      <w:r w:rsidRPr="008819E2">
        <w:rPr>
          <w:rFonts w:eastAsia="Arial" w:cs="Arial"/>
          <w:b/>
          <w:color w:val="000000"/>
          <w:sz w:val="28"/>
          <w:szCs w:val="28"/>
        </w:rPr>
        <w:t>: Overview of Construction Management System</w:t>
      </w:r>
    </w:p>
    <w:p w:rsidR="00B4442A" w:rsidRDefault="00B4442A" w:rsidP="002F0B36">
      <w:pPr>
        <w:pStyle w:val="Heading1"/>
      </w:pPr>
      <w:bookmarkStart w:id="8" w:name="_Toc352080040"/>
      <w:r>
        <w:t>System Analysis</w:t>
      </w:r>
      <w:bookmarkEnd w:id="8"/>
    </w:p>
    <w:p w:rsidR="00B4442A" w:rsidRDefault="00B4442A" w:rsidP="002F0B36">
      <w:pPr>
        <w:pStyle w:val="Heading2"/>
      </w:pPr>
      <w:bookmarkStart w:id="9" w:name="_Toc352080041"/>
      <w:r>
        <w:t>Identification of Need</w:t>
      </w:r>
      <w:r w:rsidR="000A19CA">
        <w:t>:</w:t>
      </w:r>
      <w:bookmarkEnd w:id="9"/>
    </w:p>
    <w:p w:rsidR="00B305D4" w:rsidRPr="004B36EE" w:rsidRDefault="004B36EE" w:rsidP="004B36EE">
      <w:pPr>
        <w:pStyle w:val="BodyText"/>
        <w:tabs>
          <w:tab w:val="num" w:pos="1440"/>
        </w:tabs>
        <w:jc w:val="both"/>
      </w:pPr>
      <w:r>
        <w:tab/>
      </w:r>
      <w:r>
        <w:tab/>
      </w:r>
      <w:r w:rsidR="002E5CEF">
        <w:t xml:space="preserve">It is time to globalisation and the peoples are trying to create high rising. </w:t>
      </w:r>
      <w:r w:rsidR="002E5CEF" w:rsidRPr="002E5CEF">
        <w:t>Multi storage building</w:t>
      </w:r>
      <w:r w:rsidR="002E5CEF">
        <w:t xml:space="preserve">, shopping mall are rising everywhere. And the related </w:t>
      </w:r>
      <w:r w:rsidR="00F72847">
        <w:t>things to create the giantic plant are</w:t>
      </w:r>
      <w:r w:rsidR="002E5CEF">
        <w:t xml:space="preserve"> very difficult to maintain only by paper calculation</w:t>
      </w:r>
      <w:r w:rsidR="00F72847">
        <w:t xml:space="preserve"> or dairy maintainence</w:t>
      </w:r>
      <w:r w:rsidR="002E5CEF">
        <w:t>.</w:t>
      </w:r>
      <w:r w:rsidR="00F72847">
        <w:t xml:space="preserve"> So I thought to create a application to maintain all the plan, calculation and everything in one place by this. </w:t>
      </w:r>
      <w:r w:rsidR="002E5CEF">
        <w:t xml:space="preserve"> </w:t>
      </w:r>
    </w:p>
    <w:p w:rsidR="00B4442A" w:rsidRDefault="00B4442A" w:rsidP="002F0B36">
      <w:pPr>
        <w:pStyle w:val="Heading2"/>
        <w:ind w:left="0"/>
      </w:pPr>
      <w:bookmarkStart w:id="10" w:name="_Toc352080042"/>
      <w:r>
        <w:t>Preliminary Investigation</w:t>
      </w:r>
      <w:r w:rsidR="00EA09C8">
        <w:t>:</w:t>
      </w:r>
      <w:bookmarkEnd w:id="10"/>
    </w:p>
    <w:p w:rsidR="005C1917" w:rsidRDefault="004B36EE" w:rsidP="009933F4">
      <w:pPr>
        <w:pStyle w:val="BodyText"/>
        <w:tabs>
          <w:tab w:val="num" w:pos="1440"/>
        </w:tabs>
        <w:jc w:val="both"/>
      </w:pPr>
      <w:r>
        <w:tab/>
      </w:r>
      <w:r>
        <w:tab/>
      </w:r>
      <w:r w:rsidR="009933F4">
        <w:t>I spoke w</w:t>
      </w:r>
      <w:r w:rsidR="00E9021C">
        <w:t xml:space="preserve">ith many of my friends who use social networking sites regularly and most of them face similar kind of problem. I thought a desktop cum web application could be developed to minimize theses shortcomings of social networking sites. I </w:t>
      </w:r>
      <w:r w:rsidR="00E9021C">
        <w:lastRenderedPageBreak/>
        <w:t>then started gathering opinion of my friends and seniors among whom some are IT</w:t>
      </w:r>
      <w:r w:rsidR="005C1917">
        <w:t xml:space="preserve"> professionals. I gathered all the important points including my own opinion and decided to develop Daily Notebook.</w:t>
      </w:r>
    </w:p>
    <w:p w:rsidR="00B305D4" w:rsidRDefault="00B4442A" w:rsidP="002F0B36">
      <w:pPr>
        <w:pStyle w:val="Heading2"/>
      </w:pPr>
      <w:bookmarkStart w:id="11" w:name="_Toc352080043"/>
      <w:r>
        <w:t>Feasibility Study</w:t>
      </w:r>
      <w:r w:rsidR="005C1917">
        <w:t>:</w:t>
      </w:r>
      <w:bookmarkEnd w:id="11"/>
    </w:p>
    <w:p w:rsidR="005C1917" w:rsidRDefault="004B36EE" w:rsidP="004B36EE">
      <w:pPr>
        <w:pStyle w:val="BodyText"/>
        <w:tabs>
          <w:tab w:val="num" w:pos="1440"/>
        </w:tabs>
        <w:jc w:val="both"/>
      </w:pPr>
      <w:r>
        <w:tab/>
      </w:r>
      <w:r>
        <w:tab/>
      </w:r>
      <w:r w:rsidR="005C1917">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B4442A" w:rsidRDefault="00B4442A" w:rsidP="002F0B36">
      <w:pPr>
        <w:pStyle w:val="Heading2"/>
      </w:pPr>
      <w:bookmarkStart w:id="12" w:name="_Toc352080044"/>
      <w:r>
        <w:t>Project</w:t>
      </w:r>
      <w:r w:rsidR="00B305D4">
        <w:t xml:space="preserve"> Planning &amp; Scheduling:</w:t>
      </w:r>
      <w:bookmarkEnd w:id="12"/>
    </w:p>
    <w:p w:rsidR="002D1162" w:rsidRDefault="002D1162" w:rsidP="002D1162">
      <w:pPr>
        <w:pStyle w:val="Heading3"/>
        <w:rPr>
          <w:szCs w:val="28"/>
        </w:rPr>
      </w:pPr>
      <w:bookmarkStart w:id="13" w:name="_Toc364510249"/>
      <w:r>
        <w:t>Gantt chart</w:t>
      </w:r>
      <w:bookmarkEnd w:id="13"/>
    </w:p>
    <w:p w:rsidR="002D1162" w:rsidRDefault="002D1162" w:rsidP="002D1162">
      <w:pPr>
        <w:ind w:left="-180" w:firstLine="90"/>
        <w:rPr>
          <w:rFonts w:cs="Vrinda"/>
          <w:szCs w:val="28"/>
          <w:lang w:bidi="bn-BD"/>
        </w:rPr>
      </w:pPr>
      <w:r>
        <w:rPr>
          <w:rFonts w:cs="Vrinda" w:hint="cs"/>
          <w:noProof/>
          <w:szCs w:val="28"/>
          <w:lang w:eastAsia="en-IN"/>
        </w:rPr>
        <w:drawing>
          <wp:inline distT="0" distB="0" distL="0" distR="0">
            <wp:extent cx="6315710" cy="4965700"/>
            <wp:effectExtent l="19050" t="0" r="8890" b="0"/>
            <wp:docPr id="57" name="Picture 6" descr="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yantt"/>
                    <pic:cNvPicPr>
                      <a:picLocks noChangeAspect="1" noChangeArrowheads="1"/>
                    </pic:cNvPicPr>
                  </pic:nvPicPr>
                  <pic:blipFill>
                    <a:blip r:embed="rId9" cstate="print"/>
                    <a:srcRect/>
                    <a:stretch>
                      <a:fillRect/>
                    </a:stretch>
                  </pic:blipFill>
                  <pic:spPr bwMode="auto">
                    <a:xfrm>
                      <a:off x="0" y="0"/>
                      <a:ext cx="6315710" cy="4965700"/>
                    </a:xfrm>
                    <a:prstGeom prst="rect">
                      <a:avLst/>
                    </a:prstGeom>
                    <a:noFill/>
                    <a:ln w="9525">
                      <a:noFill/>
                      <a:miter lim="800000"/>
                      <a:headEnd/>
                      <a:tailEnd/>
                    </a:ln>
                  </pic:spPr>
                </pic:pic>
              </a:graphicData>
            </a:graphic>
          </wp:inline>
        </w:drawing>
      </w:r>
    </w:p>
    <w:p w:rsidR="00771BAC" w:rsidRDefault="00771BAC" w:rsidP="002D1162">
      <w:pPr>
        <w:ind w:left="-180" w:firstLine="90"/>
        <w:rPr>
          <w:rFonts w:cs="Vrinda"/>
          <w:szCs w:val="28"/>
          <w:lang w:bidi="bn-BD"/>
        </w:rPr>
      </w:pPr>
    </w:p>
    <w:p w:rsidR="00771BAC" w:rsidRDefault="00771BAC" w:rsidP="002D1162">
      <w:pPr>
        <w:ind w:left="-180" w:firstLine="90"/>
        <w:rPr>
          <w:rFonts w:cs="Vrinda"/>
          <w:szCs w:val="28"/>
          <w:lang w:bidi="bn-BD"/>
        </w:rPr>
      </w:pPr>
    </w:p>
    <w:p w:rsidR="002D1162" w:rsidRDefault="002D1162" w:rsidP="00771BAC">
      <w:pPr>
        <w:pStyle w:val="Heading3"/>
        <w:ind w:left="0"/>
        <w:rPr>
          <w:szCs w:val="28"/>
        </w:rPr>
      </w:pPr>
      <w:bookmarkStart w:id="14" w:name="_Toc364510250"/>
      <w:r>
        <w:t>Tracking Gantt</w:t>
      </w:r>
      <w:bookmarkEnd w:id="14"/>
    </w:p>
    <w:p w:rsidR="002D1162" w:rsidRDefault="002D1162" w:rsidP="002D1162">
      <w:pPr>
        <w:rPr>
          <w:rFonts w:cs="Vrinda"/>
          <w:szCs w:val="28"/>
          <w:lang w:bidi="bn-BD"/>
        </w:rPr>
      </w:pPr>
      <w:r>
        <w:rPr>
          <w:rFonts w:cs="Vrinda" w:hint="cs"/>
          <w:noProof/>
          <w:szCs w:val="28"/>
          <w:lang w:eastAsia="en-IN"/>
        </w:rPr>
        <w:lastRenderedPageBreak/>
        <w:drawing>
          <wp:inline distT="0" distB="0" distL="0" distR="0">
            <wp:extent cx="6294755" cy="4944110"/>
            <wp:effectExtent l="19050" t="0" r="0" b="0"/>
            <wp:docPr id="15" name="Picture 7" descr="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cking"/>
                    <pic:cNvPicPr>
                      <a:picLocks noChangeAspect="1" noChangeArrowheads="1"/>
                    </pic:cNvPicPr>
                  </pic:nvPicPr>
                  <pic:blipFill>
                    <a:blip r:embed="rId10" cstate="print"/>
                    <a:srcRect/>
                    <a:stretch>
                      <a:fillRect/>
                    </a:stretch>
                  </pic:blipFill>
                  <pic:spPr bwMode="auto">
                    <a:xfrm>
                      <a:off x="0" y="0"/>
                      <a:ext cx="6294755" cy="4944110"/>
                    </a:xfrm>
                    <a:prstGeom prst="rect">
                      <a:avLst/>
                    </a:prstGeom>
                    <a:noFill/>
                    <a:ln w="9525">
                      <a:noFill/>
                      <a:miter lim="800000"/>
                      <a:headEnd/>
                      <a:tailEnd/>
                    </a:ln>
                  </pic:spPr>
                </pic:pic>
              </a:graphicData>
            </a:graphic>
          </wp:inline>
        </w:drawing>
      </w: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771BAC" w:rsidRDefault="00771BAC" w:rsidP="002D1162">
      <w:pPr>
        <w:rPr>
          <w:rFonts w:cs="Vrinda"/>
          <w:szCs w:val="28"/>
          <w:lang w:bidi="bn-BD"/>
        </w:rPr>
      </w:pPr>
    </w:p>
    <w:p w:rsidR="002D1162" w:rsidRDefault="002D1162" w:rsidP="00771BAC">
      <w:pPr>
        <w:pStyle w:val="Heading3"/>
        <w:ind w:left="0"/>
        <w:rPr>
          <w:lang w:val="en-US"/>
        </w:rPr>
      </w:pPr>
      <w:bookmarkStart w:id="15" w:name="_Toc364510251"/>
      <w:r>
        <w:t>Pert Chart</w:t>
      </w:r>
      <w:bookmarkEnd w:id="15"/>
    </w:p>
    <w:p w:rsidR="002D1162" w:rsidRPr="00364237" w:rsidRDefault="002D1162" w:rsidP="002D1162">
      <w:pPr>
        <w:rPr>
          <w:lang w:bidi="bn-BD"/>
        </w:rPr>
      </w:pPr>
      <w:r>
        <w:rPr>
          <w:noProof/>
          <w:lang w:eastAsia="en-IN"/>
        </w:rPr>
        <w:lastRenderedPageBreak/>
        <w:drawing>
          <wp:inline distT="0" distB="0" distL="0" distR="0">
            <wp:extent cx="6283960" cy="6953885"/>
            <wp:effectExtent l="19050" t="0" r="2540" b="0"/>
            <wp:docPr id="1" name="Picture 8" descr="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rt"/>
                    <pic:cNvPicPr>
                      <a:picLocks noChangeAspect="1" noChangeArrowheads="1"/>
                    </pic:cNvPicPr>
                  </pic:nvPicPr>
                  <pic:blipFill>
                    <a:blip r:embed="rId11" cstate="print"/>
                    <a:srcRect/>
                    <a:stretch>
                      <a:fillRect/>
                    </a:stretch>
                  </pic:blipFill>
                  <pic:spPr bwMode="auto">
                    <a:xfrm>
                      <a:off x="0" y="0"/>
                      <a:ext cx="6283960" cy="6953885"/>
                    </a:xfrm>
                    <a:prstGeom prst="rect">
                      <a:avLst/>
                    </a:prstGeom>
                    <a:noFill/>
                    <a:ln w="9525">
                      <a:noFill/>
                      <a:miter lim="800000"/>
                      <a:headEnd/>
                      <a:tailEnd/>
                    </a:ln>
                  </pic:spPr>
                </pic:pic>
              </a:graphicData>
            </a:graphic>
          </wp:inline>
        </w:drawing>
      </w:r>
    </w:p>
    <w:p w:rsidR="002D1162" w:rsidRDefault="002D1162" w:rsidP="002D1162"/>
    <w:p w:rsidR="00771BAC" w:rsidRDefault="00771BAC" w:rsidP="002D1162"/>
    <w:p w:rsidR="00771BAC" w:rsidRDefault="00771BAC" w:rsidP="002D1162"/>
    <w:p w:rsidR="00771BAC" w:rsidRDefault="00771BAC" w:rsidP="002D1162"/>
    <w:p w:rsidR="002D1162" w:rsidRPr="002D1162" w:rsidRDefault="002D1162" w:rsidP="002D1162"/>
    <w:p w:rsidR="00B4442A" w:rsidRDefault="00B4442A" w:rsidP="00A23AA8">
      <w:pPr>
        <w:pStyle w:val="Heading2"/>
        <w:ind w:left="0"/>
      </w:pPr>
      <w:bookmarkStart w:id="16" w:name="_Toc352080048"/>
      <w:r>
        <w:lastRenderedPageBreak/>
        <w:t>Software requirement specifications (SRS)</w:t>
      </w:r>
      <w:r w:rsidR="005A1002">
        <w:t>:</w:t>
      </w:r>
      <w:bookmarkEnd w:id="16"/>
    </w:p>
    <w:p w:rsidR="00A23AA8" w:rsidRPr="00A23AA8" w:rsidRDefault="00A23AA8" w:rsidP="00A23AA8"/>
    <w:p w:rsidR="00A52075" w:rsidRPr="005712BF" w:rsidRDefault="00A52075" w:rsidP="00A52075">
      <w:pPr>
        <w:pStyle w:val="Heading2"/>
      </w:pPr>
      <w:bookmarkStart w:id="17" w:name="_Toc320841480"/>
      <w:bookmarkStart w:id="18" w:name="_Toc344229895"/>
      <w:bookmarkStart w:id="19" w:name="_Toc364510238"/>
      <w:r>
        <w:t>Requirements Specification</w:t>
      </w:r>
      <w:bookmarkEnd w:id="17"/>
      <w:bookmarkEnd w:id="18"/>
      <w:bookmarkEnd w:id="19"/>
    </w:p>
    <w:p w:rsidR="00A23AA8" w:rsidRPr="002F481C" w:rsidRDefault="00A23AA8" w:rsidP="00A23AA8">
      <w:pPr>
        <w:pStyle w:val="Heading3"/>
      </w:pPr>
      <w:bookmarkStart w:id="20" w:name="_Toc320841481"/>
      <w:bookmarkStart w:id="21" w:name="_Toc344229896"/>
      <w:bookmarkStart w:id="22" w:name="_Toc364510239"/>
      <w:r w:rsidRPr="002F481C">
        <w:t>Functional Requirement</w:t>
      </w:r>
      <w:bookmarkEnd w:id="20"/>
      <w:bookmarkEnd w:id="21"/>
      <w:bookmarkEnd w:id="22"/>
    </w:p>
    <w:p w:rsidR="00A23AA8" w:rsidRDefault="00A23AA8" w:rsidP="00A23AA8">
      <w:pPr>
        <w:rPr>
          <w:rFonts w:cs="Vrinda"/>
          <w:szCs w:val="28"/>
          <w:lang w:eastAsia="ar-SA" w:bidi="bn-BD"/>
        </w:rPr>
      </w:pPr>
    </w:p>
    <w:p w:rsidR="00A23AA8" w:rsidRDefault="00A23AA8" w:rsidP="00A23AA8">
      <w:pPr>
        <w:pStyle w:val="Heading4"/>
      </w:pPr>
      <w:bookmarkStart w:id="23" w:name="_Toc364510240"/>
      <w:r>
        <w:rPr>
          <w:rFonts w:hint="cs"/>
          <w:cs/>
        </w:rPr>
        <w:t>Add Worker/Labor</w:t>
      </w:r>
      <w:bookmarkEnd w:id="23"/>
    </w:p>
    <w:p w:rsidR="00A23AA8" w:rsidRPr="00C61219" w:rsidRDefault="00A23AA8" w:rsidP="00A23AA8">
      <w:pPr>
        <w:rPr>
          <w:rStyle w:val="IntenseEmphasis"/>
        </w:rPr>
      </w:pPr>
      <w:r w:rsidRPr="00C61219">
        <w:rPr>
          <w:rStyle w:val="IntenseEmphasis"/>
          <w:rFonts w:hint="cs"/>
          <w:cs/>
        </w:rPr>
        <w:t>Inroduction :</w:t>
      </w:r>
    </w:p>
    <w:p w:rsidR="00A23AA8" w:rsidRDefault="00A23AA8" w:rsidP="00A23AA8">
      <w:pPr>
        <w:rPr>
          <w:rFonts w:cs="Vrinda"/>
          <w:lang w:eastAsia="ar-SA" w:bidi="bn-BD"/>
        </w:rPr>
      </w:pPr>
      <w:r w:rsidRPr="00C61219">
        <w:rPr>
          <w:rFonts w:hint="cs"/>
          <w:cs/>
          <w:lang w:eastAsia="ar-SA" w:bidi="bn-BD"/>
        </w:rPr>
        <w:t>Add a new Worker</w:t>
      </w:r>
      <w:r>
        <w:rPr>
          <w:rFonts w:cs="Vrinda" w:hint="cs"/>
          <w:cs/>
          <w:lang w:eastAsia="ar-SA" w:bidi="bn-BD"/>
        </w:rPr>
        <w:t xml:space="preserve"> or labor.</w:t>
      </w:r>
    </w:p>
    <w:p w:rsidR="00A23AA8" w:rsidRPr="00623426" w:rsidRDefault="00A23AA8" w:rsidP="00A23AA8">
      <w:pPr>
        <w:rPr>
          <w:rStyle w:val="IntenseEmphasis"/>
        </w:rPr>
      </w:pPr>
      <w:r w:rsidRPr="00623426">
        <w:rPr>
          <w:rStyle w:val="IntenseEmphasis"/>
          <w:rFonts w:hint="cs"/>
          <w:cs/>
        </w:rPr>
        <w:t>Input :</w:t>
      </w:r>
    </w:p>
    <w:p w:rsidR="00A23AA8" w:rsidRDefault="00A23AA8" w:rsidP="00A23AA8">
      <w:pPr>
        <w:rPr>
          <w:rFonts w:cs="Vrinda"/>
          <w:lang w:eastAsia="ar-SA" w:bidi="bn-BD"/>
        </w:rPr>
      </w:pPr>
      <w:r>
        <w:rPr>
          <w:rFonts w:cs="Vrinda" w:hint="cs"/>
          <w:cs/>
          <w:lang w:eastAsia="ar-SA" w:bidi="bn-BD"/>
        </w:rPr>
        <w:t>Relevant worker or labor information like name, address, qualification, contact, experiance etc.</w:t>
      </w:r>
    </w:p>
    <w:p w:rsidR="00A23AA8" w:rsidRPr="00623426" w:rsidRDefault="00A23AA8" w:rsidP="00A23AA8">
      <w:pPr>
        <w:rPr>
          <w:rStyle w:val="IntenseEmphasis"/>
        </w:rPr>
      </w:pPr>
      <w:r w:rsidRPr="00623426">
        <w:rPr>
          <w:rStyle w:val="IntenseEmphasis"/>
        </w:rPr>
        <w:t>Processing:</w:t>
      </w:r>
    </w:p>
    <w:p w:rsidR="00A23AA8" w:rsidRDefault="00A23AA8" w:rsidP="00A23AA8">
      <w:pPr>
        <w:rPr>
          <w:rFonts w:cs="Vrinda"/>
          <w:lang w:eastAsia="ar-SA" w:bidi="bn-BD"/>
        </w:rPr>
      </w:pPr>
      <w:r>
        <w:rPr>
          <w:rFonts w:cs="Vrinda" w:hint="cs"/>
          <w:cs/>
          <w:lang w:eastAsia="ar-SA" w:bidi="bn-BD"/>
        </w:rPr>
        <w:t xml:space="preserve">Admin will enter data in the </w:t>
      </w:r>
      <w:r w:rsidRPr="00623426">
        <w:rPr>
          <w:rFonts w:cs="Vrinda" w:hint="cs"/>
          <w:b/>
          <w:bCs/>
          <w:cs/>
          <w:lang w:eastAsia="ar-SA" w:bidi="bn-BD"/>
        </w:rPr>
        <w:t>CMS</w:t>
      </w:r>
      <w:r>
        <w:rPr>
          <w:rFonts w:cs="Vrinda" w:hint="cs"/>
          <w:b/>
          <w:bCs/>
          <w:cs/>
          <w:lang w:eastAsia="ar-SA" w:bidi="bn-BD"/>
        </w:rPr>
        <w:t xml:space="preserve"> </w:t>
      </w:r>
      <w:r w:rsidRPr="00623426">
        <w:rPr>
          <w:rFonts w:cs="Vrinda" w:hint="cs"/>
          <w:cs/>
          <w:lang w:eastAsia="ar-SA" w:bidi="bn-BD"/>
        </w:rPr>
        <w:t>and create a new worker or labor entry.</w:t>
      </w:r>
    </w:p>
    <w:p w:rsidR="00A23AA8" w:rsidRPr="00623426" w:rsidRDefault="00A23AA8" w:rsidP="00A23AA8">
      <w:pPr>
        <w:rPr>
          <w:rStyle w:val="IntenseEmphasis"/>
        </w:rPr>
      </w:pPr>
      <w:r w:rsidRPr="00623426">
        <w:rPr>
          <w:rStyle w:val="IntenseEmphasis"/>
        </w:rPr>
        <w:t>Output</w:t>
      </w:r>
      <w:r w:rsidRPr="00623426">
        <w:rPr>
          <w:rStyle w:val="IntenseEmphasis"/>
          <w:rFonts w:hint="cs"/>
        </w:rPr>
        <w:t>:</w:t>
      </w:r>
    </w:p>
    <w:p w:rsidR="00A23AA8" w:rsidRDefault="00A23AA8" w:rsidP="00A23AA8">
      <w:pPr>
        <w:rPr>
          <w:rFonts w:cs="Vrinda"/>
          <w:lang w:eastAsia="ar-SA" w:bidi="bn-BD"/>
        </w:rPr>
      </w:pPr>
      <w:r w:rsidRPr="00623426">
        <w:rPr>
          <w:rFonts w:cs="Vrinda" w:hint="cs"/>
          <w:b/>
          <w:bCs/>
          <w:cs/>
          <w:lang w:eastAsia="ar-SA" w:bidi="bn-BD"/>
        </w:rPr>
        <w:t>CMS</w:t>
      </w:r>
      <w:r>
        <w:rPr>
          <w:rFonts w:cs="Vrinda" w:hint="cs"/>
          <w:cs/>
          <w:lang w:eastAsia="ar-SA" w:bidi="bn-BD"/>
        </w:rPr>
        <w:t xml:space="preserve"> will create a new worker or labor for future referance.</w:t>
      </w:r>
    </w:p>
    <w:p w:rsidR="00A23AA8" w:rsidRPr="00623426" w:rsidRDefault="00A23AA8" w:rsidP="00A23AA8">
      <w:pPr>
        <w:pStyle w:val="Heading4"/>
      </w:pPr>
      <w:bookmarkStart w:id="24" w:name="_Toc364510241"/>
      <w:r>
        <w:rPr>
          <w:rFonts w:hint="cs"/>
          <w:cs/>
        </w:rPr>
        <w:t>Add Raw material/Machine</w:t>
      </w:r>
      <w:bookmarkEnd w:id="24"/>
    </w:p>
    <w:p w:rsidR="00A23AA8" w:rsidRDefault="00A23AA8" w:rsidP="00A23AA8">
      <w:pPr>
        <w:rPr>
          <w:rStyle w:val="IntenseEmphasis"/>
          <w:rFonts w:cs="Vrinda"/>
          <w:szCs w:val="28"/>
          <w:lang w:bidi="bn-BD"/>
        </w:rPr>
      </w:pPr>
      <w:r w:rsidRPr="00C61219">
        <w:rPr>
          <w:rStyle w:val="IntenseEmphasis"/>
          <w:rFonts w:hint="cs"/>
          <w:cs/>
        </w:rPr>
        <w:t>Inroduction :</w:t>
      </w:r>
    </w:p>
    <w:p w:rsidR="00A23AA8" w:rsidRPr="00623426" w:rsidRDefault="00A23AA8" w:rsidP="00A23AA8">
      <w:pPr>
        <w:rPr>
          <w:rFonts w:cs="Vrinda"/>
          <w:lang w:eastAsia="ar-SA" w:bidi="bn-BD"/>
        </w:rPr>
      </w:pPr>
      <w:r>
        <w:rPr>
          <w:rFonts w:cs="Vrinda" w:hint="cs"/>
          <w:cs/>
          <w:lang w:eastAsia="ar-SA" w:bidi="bn-BD"/>
        </w:rPr>
        <w:t>A</w:t>
      </w:r>
      <w:r w:rsidRPr="00623426">
        <w:rPr>
          <w:rFonts w:cs="Vrinda" w:hint="cs"/>
          <w:cs/>
          <w:lang w:eastAsia="ar-SA"/>
        </w:rPr>
        <w:t>dd</w:t>
      </w:r>
      <w:r>
        <w:rPr>
          <w:rFonts w:cs="Vrinda" w:hint="cs"/>
          <w:cs/>
          <w:lang w:eastAsia="ar-SA" w:bidi="bn-BD"/>
        </w:rPr>
        <w:t xml:space="preserve"> raw material or machine.</w:t>
      </w:r>
    </w:p>
    <w:p w:rsidR="00A23AA8" w:rsidRDefault="00A23AA8" w:rsidP="00A23AA8">
      <w:pPr>
        <w:rPr>
          <w:rStyle w:val="IntenseEmphasis"/>
          <w:rFonts w:cs="Vrinda"/>
          <w:szCs w:val="28"/>
          <w:lang w:bidi="bn-BD"/>
        </w:rPr>
      </w:pPr>
      <w:r w:rsidRPr="00623426">
        <w:rPr>
          <w:rStyle w:val="IntenseEmphasis"/>
          <w:rFonts w:hint="cs"/>
          <w:cs/>
        </w:rPr>
        <w:t>Input :</w:t>
      </w:r>
    </w:p>
    <w:p w:rsidR="00A23AA8" w:rsidRPr="00AC3B5E" w:rsidRDefault="00A23AA8" w:rsidP="00A23AA8">
      <w:pPr>
        <w:rPr>
          <w:rStyle w:val="IntenseEmphasis"/>
          <w:rFonts w:cs="Vrinda"/>
          <w:b w:val="0"/>
          <w:bCs w:val="0"/>
          <w:i w:val="0"/>
          <w:iCs w:val="0"/>
          <w:lang w:eastAsia="ar-SA" w:bidi="bn-BD"/>
        </w:rPr>
      </w:pPr>
      <w:r>
        <w:rPr>
          <w:rFonts w:cs="Vrinda" w:hint="cs"/>
          <w:cs/>
          <w:lang w:eastAsia="ar-SA" w:bidi="bn-BD"/>
        </w:rPr>
        <w:t xml:space="preserve">Related raw material or machine information like name, quantity, vandor, etc. </w:t>
      </w:r>
    </w:p>
    <w:p w:rsidR="00A23AA8" w:rsidRDefault="00A23AA8" w:rsidP="00A23AA8">
      <w:pPr>
        <w:rPr>
          <w:rStyle w:val="IntenseEmphasis"/>
          <w:rFonts w:cs="Vrinda"/>
          <w:lang w:bidi="bn-BD"/>
        </w:rPr>
      </w:pPr>
      <w:r w:rsidRPr="00623426">
        <w:rPr>
          <w:rStyle w:val="IntenseEmphasis"/>
        </w:rPr>
        <w:t>Processing</w:t>
      </w:r>
      <w:r w:rsidRPr="00623426">
        <w:rPr>
          <w:rStyle w:val="IntenseEmphasis"/>
          <w:rFonts w:hint="cs"/>
          <w:cs/>
          <w:lang w:bidi="bn-BD"/>
        </w:rPr>
        <w:t>:</w:t>
      </w:r>
    </w:p>
    <w:p w:rsidR="00A23AA8" w:rsidRPr="00AC3B5E" w:rsidRDefault="00A23AA8" w:rsidP="00A23AA8">
      <w:pPr>
        <w:rPr>
          <w:rStyle w:val="IntenseEmphasis"/>
          <w:rFonts w:cs="Vrinda"/>
          <w:b w:val="0"/>
          <w:bCs w:val="0"/>
          <w:i w:val="0"/>
          <w:iCs w:val="0"/>
          <w:lang w:eastAsia="ar-SA" w:bidi="bn-BD"/>
        </w:rPr>
      </w:pPr>
      <w:r>
        <w:rPr>
          <w:rFonts w:cs="Vrinda" w:hint="cs"/>
          <w:cs/>
          <w:lang w:eastAsia="ar-SA" w:bidi="bn-BD"/>
        </w:rPr>
        <w:t xml:space="preserve">Admin will enter data in the </w:t>
      </w:r>
      <w:r w:rsidRPr="00623426">
        <w:rPr>
          <w:rFonts w:cs="Vrinda" w:hint="cs"/>
          <w:b/>
          <w:bCs/>
          <w:cs/>
          <w:lang w:eastAsia="ar-SA" w:bidi="bn-BD"/>
        </w:rPr>
        <w:t>CMS</w:t>
      </w:r>
      <w:r>
        <w:rPr>
          <w:rFonts w:cs="Vrinda" w:hint="cs"/>
          <w:b/>
          <w:bCs/>
          <w:cs/>
          <w:lang w:eastAsia="ar-SA" w:bidi="bn-BD"/>
        </w:rPr>
        <w:t xml:space="preserve"> </w:t>
      </w:r>
      <w:r w:rsidRPr="00623426">
        <w:rPr>
          <w:rFonts w:cs="Vrinda" w:hint="cs"/>
          <w:cs/>
          <w:lang w:eastAsia="ar-SA" w:bidi="bn-BD"/>
        </w:rPr>
        <w:t xml:space="preserve">and create a new </w:t>
      </w:r>
      <w:r>
        <w:rPr>
          <w:rFonts w:cs="Vrinda" w:hint="cs"/>
          <w:cs/>
          <w:lang w:eastAsia="ar-SA" w:bidi="bn-BD"/>
        </w:rPr>
        <w:t>raw material or machine</w:t>
      </w:r>
      <w:r w:rsidRPr="00623426">
        <w:rPr>
          <w:rFonts w:cs="Vrinda" w:hint="cs"/>
          <w:cs/>
          <w:lang w:eastAsia="ar-SA" w:bidi="bn-BD"/>
        </w:rPr>
        <w:t xml:space="preserve"> entry</w:t>
      </w:r>
      <w:r>
        <w:rPr>
          <w:rFonts w:cs="Vrinda" w:hint="cs"/>
          <w:cs/>
          <w:lang w:eastAsia="ar-SA" w:bidi="bn-BD"/>
        </w:rPr>
        <w:t>.</w:t>
      </w:r>
    </w:p>
    <w:p w:rsidR="00A23AA8" w:rsidRDefault="00A23AA8" w:rsidP="00A23AA8">
      <w:pPr>
        <w:rPr>
          <w:rStyle w:val="IntenseEmphasis"/>
          <w:rFonts w:cs="Vrinda"/>
          <w:szCs w:val="28"/>
          <w:lang w:bidi="bn-BD"/>
        </w:rPr>
      </w:pPr>
      <w:r w:rsidRPr="00623426">
        <w:rPr>
          <w:rStyle w:val="IntenseEmphasis"/>
        </w:rPr>
        <w:t>Output</w:t>
      </w:r>
      <w:r w:rsidRPr="00623426">
        <w:rPr>
          <w:rStyle w:val="IntenseEmphasis"/>
          <w:rFonts w:hint="cs"/>
        </w:rPr>
        <w:t>:</w:t>
      </w:r>
    </w:p>
    <w:p w:rsidR="00A23AA8" w:rsidRPr="00AC3B5E" w:rsidRDefault="00A23AA8" w:rsidP="00A23AA8">
      <w:pPr>
        <w:rPr>
          <w:rStyle w:val="IntenseEmphasis"/>
          <w:rFonts w:cs="Vrinda"/>
          <w:b w:val="0"/>
          <w:bCs w:val="0"/>
          <w:i w:val="0"/>
          <w:iCs w:val="0"/>
          <w:lang w:eastAsia="ar-SA" w:bidi="bn-BD"/>
        </w:rPr>
      </w:pPr>
      <w:r w:rsidRPr="00623426">
        <w:rPr>
          <w:rFonts w:cs="Vrinda" w:hint="cs"/>
          <w:b/>
          <w:bCs/>
          <w:cs/>
          <w:lang w:eastAsia="ar-SA" w:bidi="bn-BD"/>
        </w:rPr>
        <w:t>CMS</w:t>
      </w:r>
      <w:r>
        <w:rPr>
          <w:rFonts w:cs="Vrinda" w:hint="cs"/>
          <w:cs/>
          <w:lang w:eastAsia="ar-SA" w:bidi="bn-BD"/>
        </w:rPr>
        <w:t xml:space="preserve"> will create a new raw material or machine</w:t>
      </w:r>
      <w:r w:rsidRPr="00623426">
        <w:rPr>
          <w:rFonts w:cs="Vrinda" w:hint="cs"/>
          <w:cs/>
          <w:lang w:eastAsia="ar-SA" w:bidi="bn-BD"/>
        </w:rPr>
        <w:t xml:space="preserve"> </w:t>
      </w:r>
      <w:r>
        <w:rPr>
          <w:rFonts w:cs="Vrinda" w:hint="cs"/>
          <w:cs/>
          <w:lang w:eastAsia="ar-SA" w:bidi="bn-BD"/>
        </w:rPr>
        <w:t>for construction.</w:t>
      </w:r>
    </w:p>
    <w:p w:rsidR="00A23AA8" w:rsidRDefault="00A23AA8" w:rsidP="00A23AA8">
      <w:pPr>
        <w:pStyle w:val="Heading4"/>
      </w:pPr>
      <w:bookmarkStart w:id="25" w:name="_Toc364510242"/>
      <w:r>
        <w:rPr>
          <w:rFonts w:hint="cs"/>
          <w:cs/>
        </w:rPr>
        <w:t>Assignment of work to Worker/Labor</w:t>
      </w:r>
      <w:bookmarkEnd w:id="25"/>
    </w:p>
    <w:p w:rsidR="00A23AA8" w:rsidRDefault="00A23AA8" w:rsidP="00A23AA8">
      <w:pPr>
        <w:rPr>
          <w:rStyle w:val="IntenseEmphasis"/>
          <w:rFonts w:cs="Vrinda"/>
          <w:szCs w:val="28"/>
          <w:lang w:bidi="bn-BD"/>
        </w:rPr>
      </w:pPr>
      <w:r w:rsidRPr="00C61219">
        <w:rPr>
          <w:rStyle w:val="IntenseEmphasis"/>
          <w:rFonts w:hint="cs"/>
          <w:cs/>
        </w:rPr>
        <w:t>Inroduction :</w:t>
      </w:r>
    </w:p>
    <w:p w:rsidR="00A23AA8" w:rsidRPr="00D001DA" w:rsidRDefault="00A23AA8" w:rsidP="00A23AA8">
      <w:pPr>
        <w:rPr>
          <w:rStyle w:val="IntenseEmphasis"/>
          <w:rFonts w:cs="Vrinda"/>
          <w:b w:val="0"/>
          <w:bCs w:val="0"/>
          <w:i w:val="0"/>
          <w:iCs w:val="0"/>
          <w:lang w:eastAsia="ar-SA" w:bidi="bn-BD"/>
        </w:rPr>
      </w:pPr>
      <w:r>
        <w:rPr>
          <w:rFonts w:cs="Vrinda" w:hint="cs"/>
          <w:cs/>
          <w:lang w:eastAsia="ar-SA" w:bidi="bn-BD"/>
        </w:rPr>
        <w:t xml:space="preserve">Assign work for </w:t>
      </w:r>
      <w:r w:rsidRPr="00C61219">
        <w:rPr>
          <w:rFonts w:hint="cs"/>
          <w:cs/>
          <w:lang w:eastAsia="ar-SA" w:bidi="bn-BD"/>
        </w:rPr>
        <w:t>Worker</w:t>
      </w:r>
      <w:r>
        <w:rPr>
          <w:rFonts w:cs="Vrinda" w:hint="cs"/>
          <w:cs/>
          <w:lang w:eastAsia="ar-SA" w:bidi="bn-BD"/>
        </w:rPr>
        <w:t xml:space="preserve"> or labor.</w:t>
      </w:r>
    </w:p>
    <w:p w:rsidR="00A23AA8" w:rsidRDefault="00A23AA8" w:rsidP="00A23AA8">
      <w:pPr>
        <w:rPr>
          <w:rStyle w:val="IntenseEmphasis"/>
          <w:rFonts w:cs="Vrinda"/>
          <w:szCs w:val="28"/>
          <w:lang w:bidi="bn-BD"/>
        </w:rPr>
      </w:pPr>
      <w:r w:rsidRPr="00623426">
        <w:rPr>
          <w:rStyle w:val="IntenseEmphasis"/>
          <w:rFonts w:hint="cs"/>
          <w:cs/>
        </w:rPr>
        <w:t>Input :</w:t>
      </w:r>
    </w:p>
    <w:p w:rsidR="00A23AA8" w:rsidRPr="005D797B" w:rsidRDefault="00A23AA8" w:rsidP="00A23AA8">
      <w:pPr>
        <w:rPr>
          <w:rStyle w:val="IntenseEmphasis"/>
          <w:rFonts w:cs="Vrinda"/>
          <w:b w:val="0"/>
          <w:bCs w:val="0"/>
          <w:i w:val="0"/>
          <w:iCs w:val="0"/>
          <w:lang w:eastAsia="ar-SA" w:bidi="bn-BD"/>
        </w:rPr>
      </w:pPr>
      <w:r>
        <w:rPr>
          <w:rFonts w:cs="Vrinda" w:hint="cs"/>
          <w:cs/>
          <w:lang w:eastAsia="ar-SA" w:bidi="bn-BD"/>
        </w:rPr>
        <w:t>Related info of job and worker or labour details etc.</w:t>
      </w:r>
    </w:p>
    <w:p w:rsidR="00A23AA8" w:rsidRDefault="00A23AA8" w:rsidP="00A23AA8">
      <w:pPr>
        <w:rPr>
          <w:rStyle w:val="IntenseEmphasis"/>
          <w:rFonts w:cs="Vrinda"/>
          <w:lang w:bidi="bn-BD"/>
        </w:rPr>
      </w:pPr>
      <w:r w:rsidRPr="00623426">
        <w:rPr>
          <w:rStyle w:val="IntenseEmphasis"/>
        </w:rPr>
        <w:lastRenderedPageBreak/>
        <w:t>Processing</w:t>
      </w:r>
      <w:r w:rsidRPr="00623426">
        <w:rPr>
          <w:rStyle w:val="IntenseEmphasis"/>
          <w:rFonts w:hint="cs"/>
          <w:cs/>
          <w:lang w:bidi="bn-BD"/>
        </w:rPr>
        <w:t>:</w:t>
      </w:r>
    </w:p>
    <w:p w:rsidR="00A23AA8" w:rsidRPr="00AC3B5E" w:rsidRDefault="00A23AA8" w:rsidP="00A23AA8">
      <w:pPr>
        <w:rPr>
          <w:rStyle w:val="IntenseEmphasis"/>
          <w:rFonts w:cs="Vrinda"/>
          <w:b w:val="0"/>
          <w:bCs w:val="0"/>
          <w:i w:val="0"/>
          <w:iCs w:val="0"/>
          <w:lang w:eastAsia="ar-SA" w:bidi="bn-BD"/>
        </w:rPr>
      </w:pPr>
      <w:r>
        <w:rPr>
          <w:rFonts w:cs="Vrinda" w:hint="cs"/>
          <w:cs/>
          <w:lang w:eastAsia="ar-SA" w:bidi="bn-BD"/>
        </w:rPr>
        <w:t xml:space="preserve">Admin will assign job in the </w:t>
      </w:r>
      <w:r w:rsidRPr="00623426">
        <w:rPr>
          <w:rFonts w:cs="Vrinda" w:hint="cs"/>
          <w:b/>
          <w:bCs/>
          <w:cs/>
          <w:lang w:eastAsia="ar-SA" w:bidi="bn-BD"/>
        </w:rPr>
        <w:t>CMS</w:t>
      </w:r>
      <w:r>
        <w:rPr>
          <w:rFonts w:cs="Vrinda" w:hint="cs"/>
          <w:b/>
          <w:bCs/>
          <w:cs/>
          <w:lang w:eastAsia="ar-SA" w:bidi="bn-BD"/>
        </w:rPr>
        <w:t xml:space="preserve"> </w:t>
      </w:r>
      <w:r w:rsidRPr="00623426">
        <w:rPr>
          <w:rFonts w:cs="Vrinda" w:hint="cs"/>
          <w:cs/>
          <w:lang w:eastAsia="ar-SA" w:bidi="bn-BD"/>
        </w:rPr>
        <w:t xml:space="preserve">and create a new </w:t>
      </w:r>
      <w:r>
        <w:rPr>
          <w:rFonts w:cs="Vrinda" w:hint="cs"/>
          <w:cs/>
          <w:lang w:eastAsia="ar-SA" w:bidi="bn-BD"/>
        </w:rPr>
        <w:t>job profile</w:t>
      </w:r>
      <w:r w:rsidRPr="00623426">
        <w:rPr>
          <w:rFonts w:cs="Vrinda" w:hint="cs"/>
          <w:cs/>
          <w:lang w:eastAsia="ar-SA" w:bidi="bn-BD"/>
        </w:rPr>
        <w:t xml:space="preserve"> entry</w:t>
      </w:r>
      <w:r>
        <w:rPr>
          <w:rFonts w:cs="Vrinda" w:hint="cs"/>
          <w:cs/>
          <w:lang w:eastAsia="ar-SA" w:bidi="bn-BD"/>
        </w:rPr>
        <w:t>.</w:t>
      </w:r>
    </w:p>
    <w:p w:rsidR="00A23AA8" w:rsidRDefault="00A23AA8" w:rsidP="00A23AA8">
      <w:pPr>
        <w:rPr>
          <w:rStyle w:val="IntenseEmphasis"/>
          <w:rFonts w:cs="Vrinda"/>
          <w:szCs w:val="28"/>
          <w:lang w:bidi="bn-BD"/>
        </w:rPr>
      </w:pPr>
      <w:r w:rsidRPr="00623426">
        <w:rPr>
          <w:rStyle w:val="IntenseEmphasis"/>
        </w:rPr>
        <w:t>Output</w:t>
      </w:r>
      <w:r w:rsidRPr="00623426">
        <w:rPr>
          <w:rStyle w:val="IntenseEmphasis"/>
          <w:rFonts w:hint="cs"/>
        </w:rPr>
        <w:t>:</w:t>
      </w:r>
    </w:p>
    <w:p w:rsidR="00A23AA8" w:rsidRPr="00BF11CB" w:rsidRDefault="00A23AA8" w:rsidP="00A23AA8">
      <w:pPr>
        <w:rPr>
          <w:rStyle w:val="IntenseEmphasis"/>
          <w:rFonts w:cs="Vrinda"/>
          <w:b w:val="0"/>
          <w:bCs w:val="0"/>
          <w:i w:val="0"/>
          <w:iCs w:val="0"/>
          <w:lang w:eastAsia="ar-SA" w:bidi="bn-BD"/>
        </w:rPr>
      </w:pPr>
      <w:r w:rsidRPr="00623426">
        <w:rPr>
          <w:rFonts w:cs="Vrinda" w:hint="cs"/>
          <w:b/>
          <w:bCs/>
          <w:cs/>
          <w:lang w:eastAsia="ar-SA" w:bidi="bn-BD"/>
        </w:rPr>
        <w:t>CMS</w:t>
      </w:r>
      <w:r>
        <w:rPr>
          <w:rFonts w:cs="Vrinda" w:hint="cs"/>
          <w:cs/>
          <w:lang w:eastAsia="ar-SA" w:bidi="bn-BD"/>
        </w:rPr>
        <w:t xml:space="preserve"> will create a new job index by assigning worker or labor for construction.</w:t>
      </w:r>
    </w:p>
    <w:p w:rsidR="00A23AA8" w:rsidRPr="00BF11CB" w:rsidRDefault="00A23AA8" w:rsidP="00A23AA8">
      <w:pPr>
        <w:pStyle w:val="Heading4"/>
      </w:pPr>
      <w:bookmarkStart w:id="26" w:name="_Toc364510243"/>
      <w:r>
        <w:rPr>
          <w:rFonts w:hint="cs"/>
          <w:cs/>
        </w:rPr>
        <w:t>Apply for security and safety</w:t>
      </w:r>
      <w:bookmarkEnd w:id="26"/>
      <w:r>
        <w:rPr>
          <w:rFonts w:hint="cs"/>
          <w:cs/>
        </w:rPr>
        <w:t xml:space="preserve"> </w:t>
      </w:r>
    </w:p>
    <w:p w:rsidR="00A23AA8" w:rsidRDefault="00A23AA8" w:rsidP="00A23AA8">
      <w:pPr>
        <w:rPr>
          <w:rStyle w:val="IntenseEmphasis"/>
          <w:rFonts w:cs="Vrinda"/>
          <w:szCs w:val="28"/>
          <w:lang w:bidi="bn-BD"/>
        </w:rPr>
      </w:pPr>
      <w:r w:rsidRPr="00C61219">
        <w:rPr>
          <w:rStyle w:val="IntenseEmphasis"/>
          <w:rFonts w:hint="cs"/>
          <w:cs/>
        </w:rPr>
        <w:t>Inroduction :</w:t>
      </w:r>
    </w:p>
    <w:p w:rsidR="00A23AA8" w:rsidRPr="00BF11CB" w:rsidRDefault="00A23AA8" w:rsidP="00A23AA8">
      <w:pPr>
        <w:rPr>
          <w:rStyle w:val="IntenseEmphasis"/>
          <w:rFonts w:cs="Vrinda"/>
          <w:b w:val="0"/>
          <w:bCs w:val="0"/>
          <w:i w:val="0"/>
          <w:iCs w:val="0"/>
          <w:lang w:eastAsia="ar-SA" w:bidi="bn-BD"/>
        </w:rPr>
      </w:pPr>
      <w:r>
        <w:rPr>
          <w:rFonts w:cs="Vrinda" w:hint="cs"/>
          <w:cs/>
          <w:lang w:eastAsia="ar-SA" w:bidi="bn-BD"/>
        </w:rPr>
        <w:t xml:space="preserve">Ensure safety and security for </w:t>
      </w:r>
      <w:r w:rsidRPr="00C61219">
        <w:rPr>
          <w:rFonts w:hint="cs"/>
          <w:cs/>
          <w:lang w:eastAsia="ar-SA" w:bidi="bn-BD"/>
        </w:rPr>
        <w:t>Worker</w:t>
      </w:r>
      <w:r>
        <w:rPr>
          <w:rFonts w:cs="Vrinda" w:hint="cs"/>
          <w:cs/>
          <w:lang w:eastAsia="ar-SA" w:bidi="bn-BD"/>
        </w:rPr>
        <w:t xml:space="preserve"> and labor.</w:t>
      </w:r>
    </w:p>
    <w:p w:rsidR="00A23AA8" w:rsidRDefault="00A23AA8" w:rsidP="00A23AA8">
      <w:pPr>
        <w:rPr>
          <w:rStyle w:val="IntenseEmphasis"/>
          <w:rFonts w:cs="Vrinda"/>
          <w:szCs w:val="28"/>
          <w:lang w:bidi="bn-BD"/>
        </w:rPr>
      </w:pPr>
      <w:r w:rsidRPr="00623426">
        <w:rPr>
          <w:rStyle w:val="IntenseEmphasis"/>
          <w:rFonts w:hint="cs"/>
          <w:cs/>
        </w:rPr>
        <w:t>Input :</w:t>
      </w:r>
    </w:p>
    <w:p w:rsidR="00A23AA8" w:rsidRPr="00BF11CB" w:rsidRDefault="00A23AA8" w:rsidP="00A23AA8">
      <w:pPr>
        <w:rPr>
          <w:rStyle w:val="IntenseEmphasis"/>
          <w:rFonts w:cs="Vrinda"/>
          <w:b w:val="0"/>
          <w:bCs w:val="0"/>
          <w:i w:val="0"/>
          <w:iCs w:val="0"/>
          <w:lang w:eastAsia="ar-SA" w:bidi="bn-BD"/>
        </w:rPr>
      </w:pPr>
      <w:r>
        <w:rPr>
          <w:rFonts w:cs="Vrinda" w:hint="cs"/>
          <w:cs/>
          <w:lang w:eastAsia="ar-SA" w:bidi="bn-BD"/>
        </w:rPr>
        <w:t>Any kind of task assign for the worker and labor.</w:t>
      </w:r>
    </w:p>
    <w:p w:rsidR="00A23AA8" w:rsidRDefault="00A23AA8" w:rsidP="00A23AA8">
      <w:pPr>
        <w:rPr>
          <w:rStyle w:val="IntenseEmphasis"/>
          <w:rFonts w:cs="Vrinda"/>
          <w:lang w:bidi="bn-BD"/>
        </w:rPr>
      </w:pPr>
      <w:r w:rsidRPr="00623426">
        <w:rPr>
          <w:rStyle w:val="IntenseEmphasis"/>
        </w:rPr>
        <w:t>Processing</w:t>
      </w:r>
      <w:r w:rsidRPr="00623426">
        <w:rPr>
          <w:rStyle w:val="IntenseEmphasis"/>
          <w:rFonts w:hint="cs"/>
          <w:cs/>
          <w:lang w:bidi="bn-BD"/>
        </w:rPr>
        <w:t>:</w:t>
      </w:r>
    </w:p>
    <w:p w:rsidR="00A23AA8" w:rsidRPr="00BF11CB" w:rsidRDefault="00A23AA8" w:rsidP="00A23AA8">
      <w:pPr>
        <w:rPr>
          <w:rStyle w:val="IntenseEmphasis"/>
          <w:rFonts w:cs="Vrinda"/>
          <w:b w:val="0"/>
          <w:bCs w:val="0"/>
          <w:i w:val="0"/>
          <w:iCs w:val="0"/>
          <w:lang w:eastAsia="ar-SA" w:bidi="bn-BD"/>
        </w:rPr>
      </w:pPr>
      <w:r>
        <w:rPr>
          <w:rFonts w:cs="Vrinda" w:hint="cs"/>
          <w:cs/>
          <w:lang w:eastAsia="ar-SA" w:bidi="bn-BD"/>
        </w:rPr>
        <w:t>Superviser will check security and safety for the task.</w:t>
      </w:r>
    </w:p>
    <w:p w:rsidR="00A23AA8" w:rsidRDefault="00A23AA8" w:rsidP="00A23AA8">
      <w:pPr>
        <w:rPr>
          <w:rStyle w:val="IntenseEmphasis"/>
          <w:rFonts w:cs="Vrinda"/>
          <w:szCs w:val="28"/>
          <w:lang w:bidi="bn-BD"/>
        </w:rPr>
      </w:pPr>
      <w:r w:rsidRPr="00623426">
        <w:rPr>
          <w:rStyle w:val="IntenseEmphasis"/>
        </w:rPr>
        <w:t>Output</w:t>
      </w:r>
      <w:r w:rsidRPr="00623426">
        <w:rPr>
          <w:rStyle w:val="IntenseEmphasis"/>
          <w:rFonts w:hint="cs"/>
        </w:rPr>
        <w:t>:</w:t>
      </w:r>
    </w:p>
    <w:p w:rsidR="00A23AA8" w:rsidRPr="00BF11CB" w:rsidRDefault="00A23AA8" w:rsidP="00A23AA8">
      <w:pPr>
        <w:rPr>
          <w:rStyle w:val="IntenseEmphasis"/>
          <w:rFonts w:cs="Vrinda"/>
          <w:b w:val="0"/>
          <w:bCs w:val="0"/>
          <w:i w:val="0"/>
          <w:iCs w:val="0"/>
          <w:lang w:eastAsia="ar-SA" w:bidi="bn-BD"/>
        </w:rPr>
      </w:pPr>
      <w:r>
        <w:rPr>
          <w:rFonts w:cs="Vrinda" w:hint="cs"/>
          <w:cs/>
          <w:lang w:eastAsia="ar-SA" w:bidi="bn-BD"/>
        </w:rPr>
        <w:t xml:space="preserve">If the security and safety process is not well the system will generate a reminder in </w:t>
      </w:r>
      <w:r w:rsidRPr="00C106C2">
        <w:rPr>
          <w:rFonts w:cs="Vrinda" w:hint="cs"/>
          <w:b/>
          <w:bCs/>
          <w:cs/>
          <w:lang w:eastAsia="ar-SA" w:bidi="bn-BD"/>
        </w:rPr>
        <w:t>CMS</w:t>
      </w:r>
      <w:r>
        <w:rPr>
          <w:rFonts w:cs="Vrinda" w:hint="cs"/>
          <w:cs/>
          <w:lang w:eastAsia="ar-SA" w:bidi="bn-BD"/>
        </w:rPr>
        <w:t>.</w:t>
      </w:r>
    </w:p>
    <w:p w:rsidR="00A23AA8" w:rsidRPr="00C106C2" w:rsidRDefault="00A23AA8" w:rsidP="00A23AA8">
      <w:pPr>
        <w:rPr>
          <w:rStyle w:val="IntenseEmphasis"/>
          <w:rFonts w:cs="Vrinda"/>
          <w:szCs w:val="28"/>
          <w:lang w:bidi="bn-BD"/>
        </w:rPr>
      </w:pPr>
    </w:p>
    <w:p w:rsidR="00A23AA8" w:rsidRDefault="00A23AA8" w:rsidP="00A23AA8">
      <w:pPr>
        <w:pStyle w:val="Heading4"/>
      </w:pPr>
      <w:bookmarkStart w:id="27" w:name="_Toc364510244"/>
      <w:r>
        <w:rPr>
          <w:rFonts w:hint="cs"/>
          <w:cs/>
        </w:rPr>
        <w:t>Search  Worker/Labor</w:t>
      </w:r>
      <w:bookmarkEnd w:id="27"/>
    </w:p>
    <w:p w:rsidR="00A23AA8" w:rsidRPr="008A19BC" w:rsidRDefault="00A23AA8" w:rsidP="00A23AA8">
      <w:pPr>
        <w:rPr>
          <w:rStyle w:val="IntenseEmphasis"/>
          <w:rFonts w:ascii="Times New Roman" w:hAnsi="Times New Roman"/>
          <w:sz w:val="24"/>
          <w:szCs w:val="24"/>
          <w:lang w:bidi="bn-BD"/>
        </w:rPr>
      </w:pPr>
      <w:r w:rsidRPr="008A19BC">
        <w:rPr>
          <w:rStyle w:val="IntenseEmphasis"/>
          <w:rFonts w:ascii="Times New Roman" w:hAnsi="Times New Roman"/>
          <w:sz w:val="24"/>
          <w:szCs w:val="24"/>
          <w:cs/>
        </w:rPr>
        <w:t>Inroduction :</w:t>
      </w:r>
    </w:p>
    <w:p w:rsidR="00A23AA8" w:rsidRPr="008A19BC" w:rsidRDefault="00A23AA8" w:rsidP="00A23AA8">
      <w:pPr>
        <w:rPr>
          <w:rFonts w:ascii="Times New Roman" w:hAnsi="Times New Roman"/>
          <w:sz w:val="24"/>
          <w:szCs w:val="24"/>
          <w:lang w:eastAsia="ar-SA" w:bidi="bn-BD"/>
        </w:rPr>
      </w:pPr>
      <w:r w:rsidRPr="008A19BC">
        <w:rPr>
          <w:rFonts w:ascii="Times New Roman" w:hAnsi="Times New Roman"/>
          <w:sz w:val="24"/>
          <w:szCs w:val="24"/>
          <w:lang w:eastAsia="ar-SA" w:bidi="bn-BD"/>
        </w:rPr>
        <w:t>Anyone can search for worker or labor.</w:t>
      </w:r>
    </w:p>
    <w:p w:rsidR="00A23AA8" w:rsidRPr="008A19BC" w:rsidRDefault="00A23AA8" w:rsidP="00A23AA8">
      <w:pPr>
        <w:rPr>
          <w:rStyle w:val="IntenseEmphasis"/>
          <w:rFonts w:ascii="Times New Roman" w:hAnsi="Times New Roman"/>
          <w:sz w:val="24"/>
          <w:szCs w:val="24"/>
        </w:rPr>
      </w:pPr>
      <w:r w:rsidRPr="008A19BC">
        <w:rPr>
          <w:rStyle w:val="IntenseEmphasis"/>
          <w:rFonts w:ascii="Times New Roman" w:hAnsi="Times New Roman"/>
          <w:sz w:val="24"/>
          <w:szCs w:val="24"/>
          <w:cs/>
        </w:rPr>
        <w:t>Input :</w:t>
      </w:r>
    </w:p>
    <w:p w:rsidR="00A23AA8" w:rsidRPr="008A19BC" w:rsidRDefault="00A23AA8" w:rsidP="00A23AA8">
      <w:pPr>
        <w:rPr>
          <w:rFonts w:ascii="Times New Roman" w:hAnsi="Times New Roman"/>
          <w:sz w:val="24"/>
          <w:szCs w:val="24"/>
          <w:lang w:eastAsia="ar-SA" w:bidi="bn-BD"/>
        </w:rPr>
      </w:pPr>
      <w:r w:rsidRPr="008A19BC">
        <w:rPr>
          <w:rFonts w:ascii="Times New Roman" w:hAnsi="Times New Roman"/>
          <w:sz w:val="24"/>
          <w:szCs w:val="24"/>
          <w:lang w:eastAsia="ar-SA" w:bidi="bn-BD"/>
        </w:rPr>
        <w:t>He will enter data like worker</w:t>
      </w:r>
      <w:r w:rsidRPr="008A19BC">
        <w:rPr>
          <w:rFonts w:ascii="Times New Roman" w:hAnsi="Times New Roman"/>
          <w:sz w:val="24"/>
          <w:szCs w:val="24"/>
          <w:cs/>
          <w:lang w:eastAsia="ar-SA" w:bidi="bn-BD"/>
        </w:rPr>
        <w:t xml:space="preserve"> name</w:t>
      </w:r>
      <w:r w:rsidRPr="008A19BC">
        <w:rPr>
          <w:rFonts w:ascii="Times New Roman" w:hAnsi="Times New Roman"/>
          <w:sz w:val="24"/>
          <w:szCs w:val="24"/>
          <w:lang w:eastAsia="ar-SA" w:bidi="bn-BD"/>
        </w:rPr>
        <w:t>, a</w:t>
      </w:r>
      <w:r w:rsidRPr="008A19BC">
        <w:rPr>
          <w:rFonts w:ascii="Times New Roman" w:hAnsi="Times New Roman"/>
          <w:sz w:val="24"/>
          <w:szCs w:val="24"/>
          <w:cs/>
          <w:lang w:eastAsia="ar-SA" w:bidi="bn-BD"/>
        </w:rPr>
        <w:t>ddress</w:t>
      </w:r>
      <w:r w:rsidRPr="008A19BC">
        <w:rPr>
          <w:rFonts w:ascii="Times New Roman" w:hAnsi="Times New Roman"/>
          <w:sz w:val="24"/>
          <w:szCs w:val="24"/>
          <w:lang w:eastAsia="ar-SA" w:bidi="bn-BD"/>
        </w:rPr>
        <w:t xml:space="preserve">, </w:t>
      </w:r>
      <w:r w:rsidRPr="008A19BC">
        <w:rPr>
          <w:rFonts w:ascii="Times New Roman" w:hAnsi="Times New Roman"/>
          <w:sz w:val="24"/>
          <w:szCs w:val="24"/>
          <w:cs/>
          <w:lang w:eastAsia="ar-SA" w:bidi="bn-BD"/>
        </w:rPr>
        <w:t>etc</w:t>
      </w:r>
      <w:r w:rsidRPr="008A19BC">
        <w:rPr>
          <w:rFonts w:ascii="Times New Roman" w:hAnsi="Times New Roman"/>
          <w:sz w:val="24"/>
          <w:szCs w:val="24"/>
          <w:lang w:eastAsia="ar-SA" w:bidi="bn-BD"/>
        </w:rPr>
        <w:t>.</w:t>
      </w:r>
    </w:p>
    <w:p w:rsidR="00A23AA8" w:rsidRPr="008A19BC" w:rsidRDefault="00A23AA8" w:rsidP="00A23AA8">
      <w:pPr>
        <w:rPr>
          <w:rStyle w:val="IntenseEmphasis"/>
          <w:rFonts w:ascii="Times New Roman" w:hAnsi="Times New Roman"/>
          <w:sz w:val="24"/>
          <w:szCs w:val="24"/>
          <w:lang w:bidi="bn-BD"/>
        </w:rPr>
      </w:pPr>
      <w:r w:rsidRPr="008A19BC">
        <w:rPr>
          <w:rStyle w:val="IntenseEmphasis"/>
          <w:rFonts w:ascii="Times New Roman" w:hAnsi="Times New Roman"/>
          <w:sz w:val="24"/>
          <w:szCs w:val="24"/>
        </w:rPr>
        <w:t>Processing</w:t>
      </w:r>
      <w:r w:rsidRPr="008A19BC">
        <w:rPr>
          <w:rStyle w:val="IntenseEmphasis"/>
          <w:rFonts w:ascii="Times New Roman" w:hAnsi="Times New Roman"/>
          <w:sz w:val="24"/>
          <w:szCs w:val="24"/>
          <w:cs/>
          <w:lang w:bidi="bn-BD"/>
        </w:rPr>
        <w:t>:</w:t>
      </w:r>
    </w:p>
    <w:p w:rsidR="00A23AA8" w:rsidRPr="008A19BC" w:rsidRDefault="00A23AA8" w:rsidP="00A23AA8">
      <w:pPr>
        <w:rPr>
          <w:rFonts w:ascii="Times New Roman" w:hAnsi="Times New Roman"/>
          <w:sz w:val="24"/>
          <w:szCs w:val="24"/>
          <w:lang w:eastAsia="ar-SA" w:bidi="bn-BD"/>
        </w:rPr>
      </w:pPr>
      <w:r w:rsidRPr="008A19BC">
        <w:rPr>
          <w:rFonts w:ascii="Times New Roman" w:hAnsi="Times New Roman"/>
          <w:sz w:val="24"/>
          <w:szCs w:val="24"/>
          <w:cs/>
          <w:lang w:eastAsia="ar-SA"/>
        </w:rPr>
        <w:t>CMS will</w:t>
      </w:r>
      <w:r w:rsidRPr="008A19BC">
        <w:rPr>
          <w:rFonts w:ascii="Times New Roman" w:hAnsi="Times New Roman"/>
          <w:sz w:val="24"/>
          <w:szCs w:val="24"/>
          <w:cs/>
          <w:lang w:eastAsia="ar-SA" w:bidi="bn-BD"/>
        </w:rPr>
        <w:t xml:space="preserve"> search for the labor or Worker.  </w:t>
      </w:r>
    </w:p>
    <w:p w:rsidR="00A23AA8" w:rsidRPr="008A19BC" w:rsidRDefault="00A23AA8" w:rsidP="00A23AA8">
      <w:pPr>
        <w:rPr>
          <w:rStyle w:val="IntenseEmphasis"/>
          <w:rFonts w:ascii="Times New Roman" w:hAnsi="Times New Roman"/>
          <w:sz w:val="24"/>
          <w:szCs w:val="24"/>
          <w:lang w:bidi="bn-BD"/>
        </w:rPr>
      </w:pPr>
      <w:r w:rsidRPr="008A19BC">
        <w:rPr>
          <w:rStyle w:val="IntenseEmphasis"/>
          <w:rFonts w:ascii="Times New Roman" w:hAnsi="Times New Roman"/>
          <w:sz w:val="24"/>
          <w:szCs w:val="24"/>
        </w:rPr>
        <w:t>Output:</w:t>
      </w:r>
    </w:p>
    <w:p w:rsidR="00A23AA8" w:rsidRPr="008A19BC" w:rsidRDefault="00A23AA8" w:rsidP="00A23AA8">
      <w:pPr>
        <w:rPr>
          <w:rFonts w:ascii="Times New Roman" w:hAnsi="Times New Roman"/>
          <w:sz w:val="24"/>
          <w:szCs w:val="24"/>
          <w:lang w:eastAsia="ar-SA" w:bidi="bn-BD"/>
        </w:rPr>
      </w:pPr>
      <w:r w:rsidRPr="008A19BC">
        <w:rPr>
          <w:rFonts w:ascii="Times New Roman" w:hAnsi="Times New Roman" w:hint="cs"/>
          <w:b/>
          <w:bCs/>
          <w:sz w:val="24"/>
          <w:szCs w:val="24"/>
          <w:cs/>
          <w:lang w:eastAsia="ar-SA"/>
        </w:rPr>
        <w:t>CMS</w:t>
      </w:r>
      <w:r w:rsidRPr="008A19BC">
        <w:rPr>
          <w:rFonts w:ascii="Times New Roman" w:hAnsi="Times New Roman" w:hint="cs"/>
          <w:sz w:val="24"/>
          <w:szCs w:val="24"/>
          <w:cs/>
          <w:lang w:eastAsia="ar-SA"/>
        </w:rPr>
        <w:t xml:space="preserve"> will</w:t>
      </w:r>
      <w:r>
        <w:rPr>
          <w:rFonts w:ascii="Times New Roman" w:hAnsi="Times New Roman" w:cs="Vrinda" w:hint="cs"/>
          <w:sz w:val="24"/>
          <w:szCs w:val="30"/>
          <w:cs/>
          <w:lang w:eastAsia="ar-SA" w:bidi="bn-BD"/>
        </w:rPr>
        <w:t xml:space="preserve"> </w:t>
      </w:r>
      <w:r w:rsidRPr="008A19BC">
        <w:rPr>
          <w:rFonts w:ascii="Times New Roman" w:hAnsi="Times New Roman" w:hint="cs"/>
          <w:sz w:val="24"/>
          <w:szCs w:val="24"/>
          <w:cs/>
          <w:lang w:eastAsia="ar-SA" w:bidi="bn-BD"/>
        </w:rPr>
        <w:t xml:space="preserve">display the search result. </w:t>
      </w:r>
    </w:p>
    <w:p w:rsidR="00A23AA8" w:rsidRDefault="00A23AA8" w:rsidP="00A23AA8">
      <w:pPr>
        <w:pStyle w:val="Heading4"/>
      </w:pPr>
      <w:bookmarkStart w:id="28" w:name="_Toc364510245"/>
      <w:r>
        <w:rPr>
          <w:rFonts w:hint="cs"/>
          <w:cs/>
        </w:rPr>
        <w:t>Payment for Worker/Labor</w:t>
      </w:r>
      <w:bookmarkEnd w:id="28"/>
    </w:p>
    <w:p w:rsidR="00A23AA8" w:rsidRDefault="00A23AA8" w:rsidP="00A23AA8">
      <w:pPr>
        <w:rPr>
          <w:rStyle w:val="IntenseEmphasis"/>
          <w:rFonts w:cs="Vrinda"/>
          <w:szCs w:val="28"/>
          <w:lang w:bidi="bn-BD"/>
        </w:rPr>
      </w:pPr>
      <w:r w:rsidRPr="00C61219">
        <w:rPr>
          <w:rStyle w:val="IntenseEmphasis"/>
          <w:rFonts w:hint="cs"/>
          <w:cs/>
        </w:rPr>
        <w:t>Inroduction :</w:t>
      </w:r>
    </w:p>
    <w:p w:rsidR="00A23AA8" w:rsidRPr="00D001DA" w:rsidRDefault="00A23AA8" w:rsidP="00A23AA8">
      <w:pPr>
        <w:rPr>
          <w:rStyle w:val="IntenseEmphasis"/>
          <w:rFonts w:cs="Vrinda"/>
          <w:b w:val="0"/>
          <w:bCs w:val="0"/>
          <w:i w:val="0"/>
          <w:iCs w:val="0"/>
          <w:lang w:eastAsia="ar-SA" w:bidi="bn-BD"/>
        </w:rPr>
      </w:pPr>
      <w:r>
        <w:rPr>
          <w:rFonts w:cs="Vrinda" w:hint="cs"/>
          <w:cs/>
          <w:lang w:eastAsia="ar-SA" w:bidi="bn-BD"/>
        </w:rPr>
        <w:t xml:space="preserve">Payment calculation for the </w:t>
      </w:r>
      <w:r w:rsidRPr="00C61219">
        <w:rPr>
          <w:rFonts w:hint="cs"/>
          <w:cs/>
          <w:lang w:eastAsia="ar-SA" w:bidi="bn-BD"/>
        </w:rPr>
        <w:t>Worker</w:t>
      </w:r>
      <w:r>
        <w:rPr>
          <w:rFonts w:cs="Vrinda" w:hint="cs"/>
          <w:cs/>
          <w:lang w:eastAsia="ar-SA" w:bidi="bn-BD"/>
        </w:rPr>
        <w:t xml:space="preserve"> or labor.</w:t>
      </w:r>
    </w:p>
    <w:p w:rsidR="00A23AA8" w:rsidRDefault="00A23AA8" w:rsidP="00A23AA8">
      <w:pPr>
        <w:rPr>
          <w:rStyle w:val="IntenseEmphasis"/>
          <w:rFonts w:cs="Vrinda"/>
          <w:szCs w:val="28"/>
          <w:lang w:bidi="bn-BD"/>
        </w:rPr>
      </w:pPr>
      <w:r w:rsidRPr="00623426">
        <w:rPr>
          <w:rStyle w:val="IntenseEmphasis"/>
          <w:rFonts w:hint="cs"/>
          <w:cs/>
        </w:rPr>
        <w:t>Input :</w:t>
      </w:r>
    </w:p>
    <w:p w:rsidR="00A23AA8" w:rsidRPr="005D797B" w:rsidRDefault="00A23AA8" w:rsidP="00A23AA8">
      <w:pPr>
        <w:rPr>
          <w:rStyle w:val="IntenseEmphasis"/>
          <w:rFonts w:cs="Vrinda"/>
          <w:b w:val="0"/>
          <w:bCs w:val="0"/>
          <w:i w:val="0"/>
          <w:iCs w:val="0"/>
          <w:lang w:eastAsia="ar-SA" w:bidi="bn-BD"/>
        </w:rPr>
      </w:pPr>
      <w:r>
        <w:rPr>
          <w:rFonts w:cs="Vrinda" w:hint="cs"/>
          <w:cs/>
          <w:lang w:eastAsia="ar-SA" w:bidi="bn-BD"/>
        </w:rPr>
        <w:t>Get the job details of the worker or labour etc.</w:t>
      </w:r>
    </w:p>
    <w:p w:rsidR="00A23AA8" w:rsidRDefault="00A23AA8" w:rsidP="00A23AA8">
      <w:pPr>
        <w:rPr>
          <w:rStyle w:val="IntenseEmphasis"/>
          <w:rFonts w:cs="Vrinda"/>
          <w:lang w:bidi="bn-BD"/>
        </w:rPr>
      </w:pPr>
      <w:r w:rsidRPr="00623426">
        <w:rPr>
          <w:rStyle w:val="IntenseEmphasis"/>
        </w:rPr>
        <w:lastRenderedPageBreak/>
        <w:t>Processing</w:t>
      </w:r>
      <w:r w:rsidRPr="00623426">
        <w:rPr>
          <w:rStyle w:val="IntenseEmphasis"/>
          <w:rFonts w:hint="cs"/>
          <w:cs/>
          <w:lang w:bidi="bn-BD"/>
        </w:rPr>
        <w:t>:</w:t>
      </w:r>
    </w:p>
    <w:p w:rsidR="00A23AA8" w:rsidRPr="00AC3B5E" w:rsidRDefault="00A23AA8" w:rsidP="00A23AA8">
      <w:pPr>
        <w:rPr>
          <w:rStyle w:val="IntenseEmphasis"/>
          <w:rFonts w:cs="Vrinda"/>
          <w:b w:val="0"/>
          <w:bCs w:val="0"/>
          <w:i w:val="0"/>
          <w:iCs w:val="0"/>
          <w:lang w:eastAsia="ar-SA" w:bidi="bn-BD"/>
        </w:rPr>
      </w:pPr>
      <w:r>
        <w:rPr>
          <w:rFonts w:cs="Vrinda" w:hint="cs"/>
          <w:cs/>
          <w:lang w:eastAsia="ar-SA" w:bidi="bn-BD"/>
        </w:rPr>
        <w:t xml:space="preserve">Admin will calculate the payment in the </w:t>
      </w:r>
      <w:r w:rsidRPr="00623426">
        <w:rPr>
          <w:rFonts w:cs="Vrinda" w:hint="cs"/>
          <w:b/>
          <w:bCs/>
          <w:cs/>
          <w:lang w:eastAsia="ar-SA" w:bidi="bn-BD"/>
        </w:rPr>
        <w:t>CMS</w:t>
      </w:r>
      <w:r>
        <w:rPr>
          <w:rFonts w:cs="Vrinda" w:hint="cs"/>
          <w:b/>
          <w:bCs/>
          <w:cs/>
          <w:lang w:eastAsia="ar-SA" w:bidi="bn-BD"/>
        </w:rPr>
        <w:t xml:space="preserve"> </w:t>
      </w:r>
      <w:r>
        <w:rPr>
          <w:rFonts w:cs="Vrinda" w:hint="cs"/>
          <w:cs/>
          <w:lang w:eastAsia="ar-SA" w:bidi="bn-BD"/>
        </w:rPr>
        <w:t>and send notification to the accounts department.</w:t>
      </w:r>
    </w:p>
    <w:p w:rsidR="00A23AA8" w:rsidRDefault="00A23AA8" w:rsidP="00A23AA8">
      <w:pPr>
        <w:rPr>
          <w:rStyle w:val="IntenseEmphasis"/>
          <w:rFonts w:cs="Vrinda"/>
          <w:szCs w:val="28"/>
          <w:lang w:bidi="bn-BD"/>
        </w:rPr>
      </w:pPr>
      <w:r w:rsidRPr="00623426">
        <w:rPr>
          <w:rStyle w:val="IntenseEmphasis"/>
        </w:rPr>
        <w:t>Output</w:t>
      </w:r>
      <w:r w:rsidRPr="00623426">
        <w:rPr>
          <w:rStyle w:val="IntenseEmphasis"/>
          <w:rFonts w:hint="cs"/>
        </w:rPr>
        <w:t>:</w:t>
      </w:r>
    </w:p>
    <w:p w:rsidR="00A23AA8" w:rsidRPr="00BF11CB" w:rsidRDefault="00A23AA8" w:rsidP="00A23AA8">
      <w:pPr>
        <w:rPr>
          <w:rStyle w:val="IntenseEmphasis"/>
          <w:rFonts w:cs="Vrinda"/>
          <w:b w:val="0"/>
          <w:bCs w:val="0"/>
          <w:i w:val="0"/>
          <w:iCs w:val="0"/>
          <w:lang w:eastAsia="ar-SA" w:bidi="bn-BD"/>
        </w:rPr>
      </w:pPr>
      <w:r w:rsidRPr="00623426">
        <w:rPr>
          <w:rFonts w:cs="Vrinda" w:hint="cs"/>
          <w:b/>
          <w:bCs/>
          <w:cs/>
          <w:lang w:eastAsia="ar-SA" w:bidi="bn-BD"/>
        </w:rPr>
        <w:t>CMS</w:t>
      </w:r>
      <w:r>
        <w:rPr>
          <w:rFonts w:cs="Vrinda" w:hint="cs"/>
          <w:cs/>
          <w:lang w:eastAsia="ar-SA" w:bidi="bn-BD"/>
        </w:rPr>
        <w:t xml:space="preserve"> will create a coupon, by which worker or labor can get payment from account.</w:t>
      </w:r>
    </w:p>
    <w:p w:rsidR="00A23AA8" w:rsidRDefault="00A23AA8" w:rsidP="00A23AA8">
      <w:pPr>
        <w:pStyle w:val="Heading4"/>
      </w:pPr>
      <w:bookmarkStart w:id="29" w:name="_Toc364510246"/>
      <w:r>
        <w:rPr>
          <w:rFonts w:hint="cs"/>
          <w:cs/>
        </w:rPr>
        <w:t>Get design and plan</w:t>
      </w:r>
      <w:bookmarkEnd w:id="29"/>
    </w:p>
    <w:p w:rsidR="00A23AA8" w:rsidRDefault="00A23AA8" w:rsidP="00A23AA8">
      <w:pPr>
        <w:rPr>
          <w:rStyle w:val="IntenseEmphasis"/>
          <w:rFonts w:cs="Vrinda"/>
          <w:szCs w:val="28"/>
          <w:lang w:bidi="bn-BD"/>
        </w:rPr>
      </w:pPr>
      <w:r w:rsidRPr="00C61219">
        <w:rPr>
          <w:rStyle w:val="IntenseEmphasis"/>
          <w:rFonts w:hint="cs"/>
          <w:cs/>
        </w:rPr>
        <w:t>Inroduction :</w:t>
      </w:r>
    </w:p>
    <w:p w:rsidR="00A23AA8" w:rsidRPr="00D001DA" w:rsidRDefault="00A23AA8" w:rsidP="00A23AA8">
      <w:pPr>
        <w:rPr>
          <w:rStyle w:val="IntenseEmphasis"/>
          <w:rFonts w:cs="Vrinda"/>
          <w:b w:val="0"/>
          <w:bCs w:val="0"/>
          <w:i w:val="0"/>
          <w:iCs w:val="0"/>
          <w:lang w:eastAsia="ar-SA" w:bidi="bn-BD"/>
        </w:rPr>
      </w:pPr>
      <w:r>
        <w:rPr>
          <w:rFonts w:cs="Vrinda" w:hint="cs"/>
          <w:cs/>
          <w:lang w:eastAsia="ar-SA" w:bidi="bn-BD"/>
        </w:rPr>
        <w:t>Design and proper planning for the particular task.</w:t>
      </w:r>
    </w:p>
    <w:p w:rsidR="00A23AA8" w:rsidRDefault="00A23AA8" w:rsidP="00A23AA8">
      <w:pPr>
        <w:rPr>
          <w:rStyle w:val="IntenseEmphasis"/>
          <w:rFonts w:cs="Vrinda"/>
          <w:szCs w:val="28"/>
          <w:lang w:bidi="bn-BD"/>
        </w:rPr>
      </w:pPr>
      <w:r w:rsidRPr="00623426">
        <w:rPr>
          <w:rStyle w:val="IntenseEmphasis"/>
          <w:rFonts w:hint="cs"/>
          <w:cs/>
        </w:rPr>
        <w:t>Input :</w:t>
      </w:r>
    </w:p>
    <w:p w:rsidR="00A23AA8" w:rsidRPr="005D797B" w:rsidRDefault="00A23AA8" w:rsidP="00A23AA8">
      <w:pPr>
        <w:rPr>
          <w:rStyle w:val="IntenseEmphasis"/>
          <w:rFonts w:cs="Vrinda"/>
          <w:b w:val="0"/>
          <w:bCs w:val="0"/>
          <w:i w:val="0"/>
          <w:iCs w:val="0"/>
          <w:lang w:eastAsia="ar-SA" w:bidi="bn-BD"/>
        </w:rPr>
      </w:pPr>
      <w:r>
        <w:rPr>
          <w:rFonts w:cs="Vrinda" w:hint="cs"/>
          <w:cs/>
          <w:lang w:eastAsia="ar-SA" w:bidi="bn-BD"/>
        </w:rPr>
        <w:t>Assign the plan and design job to the planner and designer.</w:t>
      </w:r>
    </w:p>
    <w:p w:rsidR="00A23AA8" w:rsidRDefault="00A23AA8" w:rsidP="00A23AA8">
      <w:pPr>
        <w:rPr>
          <w:rStyle w:val="IntenseEmphasis"/>
          <w:rFonts w:cs="Vrinda"/>
          <w:lang w:bidi="bn-BD"/>
        </w:rPr>
      </w:pPr>
      <w:r w:rsidRPr="00623426">
        <w:rPr>
          <w:rStyle w:val="IntenseEmphasis"/>
        </w:rPr>
        <w:t>Processing</w:t>
      </w:r>
      <w:r w:rsidRPr="00623426">
        <w:rPr>
          <w:rStyle w:val="IntenseEmphasis"/>
          <w:rFonts w:hint="cs"/>
          <w:cs/>
          <w:lang w:bidi="bn-BD"/>
        </w:rPr>
        <w:t>:</w:t>
      </w:r>
    </w:p>
    <w:p w:rsidR="00A23AA8" w:rsidRPr="00AC3B5E" w:rsidRDefault="00A23AA8" w:rsidP="00A23AA8">
      <w:pPr>
        <w:rPr>
          <w:rStyle w:val="IntenseEmphasis"/>
          <w:rFonts w:cs="Vrinda"/>
          <w:b w:val="0"/>
          <w:bCs w:val="0"/>
          <w:i w:val="0"/>
          <w:iCs w:val="0"/>
          <w:lang w:eastAsia="ar-SA" w:bidi="bn-BD"/>
        </w:rPr>
      </w:pPr>
      <w:r>
        <w:rPr>
          <w:rFonts w:cs="Vrinda" w:hint="cs"/>
          <w:cs/>
          <w:lang w:eastAsia="ar-SA" w:bidi="bn-BD"/>
        </w:rPr>
        <w:t>Planner and designer will plan and design the proper task schedule.</w:t>
      </w:r>
    </w:p>
    <w:p w:rsidR="00A23AA8" w:rsidRDefault="00A23AA8" w:rsidP="00A23AA8">
      <w:pPr>
        <w:rPr>
          <w:rStyle w:val="IntenseEmphasis"/>
          <w:rFonts w:cs="Vrinda"/>
          <w:szCs w:val="28"/>
          <w:lang w:bidi="bn-BD"/>
        </w:rPr>
      </w:pPr>
      <w:r w:rsidRPr="00623426">
        <w:rPr>
          <w:rStyle w:val="IntenseEmphasis"/>
        </w:rPr>
        <w:t>Output</w:t>
      </w:r>
      <w:r w:rsidRPr="00623426">
        <w:rPr>
          <w:rStyle w:val="IntenseEmphasis"/>
          <w:rFonts w:hint="cs"/>
        </w:rPr>
        <w:t>:</w:t>
      </w:r>
    </w:p>
    <w:p w:rsidR="00A23AA8" w:rsidRDefault="00A23AA8" w:rsidP="00A23AA8">
      <w:pPr>
        <w:rPr>
          <w:rFonts w:cs="Vrinda"/>
          <w:lang w:eastAsia="ar-SA" w:bidi="bn-BD"/>
        </w:rPr>
      </w:pPr>
      <w:r w:rsidRPr="00623426">
        <w:rPr>
          <w:rFonts w:cs="Vrinda" w:hint="cs"/>
          <w:b/>
          <w:bCs/>
          <w:cs/>
          <w:lang w:eastAsia="ar-SA" w:bidi="bn-BD"/>
        </w:rPr>
        <w:t>CMS</w:t>
      </w:r>
      <w:r>
        <w:rPr>
          <w:rFonts w:cs="Vrinda" w:hint="cs"/>
          <w:cs/>
          <w:lang w:eastAsia="ar-SA" w:bidi="bn-BD"/>
        </w:rPr>
        <w:t xml:space="preserve"> will get the plan and design.</w:t>
      </w:r>
    </w:p>
    <w:p w:rsidR="00A23AA8" w:rsidRDefault="00A23AA8" w:rsidP="00A23AA8">
      <w:pPr>
        <w:pStyle w:val="Heading3"/>
        <w:rPr>
          <w:szCs w:val="28"/>
        </w:rPr>
      </w:pPr>
      <w:bookmarkStart w:id="30" w:name="_Toc364510247"/>
      <w:r>
        <w:t>Technical</w:t>
      </w:r>
      <w:r>
        <w:rPr>
          <w:rFonts w:hint="cs"/>
          <w:szCs w:val="28"/>
          <w:cs/>
        </w:rPr>
        <w:t xml:space="preserve"> </w:t>
      </w:r>
      <w:r>
        <w:t>Specification</w:t>
      </w:r>
      <w:bookmarkEnd w:id="30"/>
    </w:p>
    <w:p w:rsidR="00A23AA8" w:rsidRDefault="00A23AA8" w:rsidP="00A23AA8">
      <w:pPr>
        <w:ind w:hanging="450"/>
        <w:rPr>
          <w:lang w:eastAsia="ar-SA"/>
        </w:rPr>
      </w:pPr>
    </w:p>
    <w:p w:rsidR="00A23AA8" w:rsidRPr="00DD1F7B" w:rsidRDefault="00A23AA8" w:rsidP="00A23AA8">
      <w:pPr>
        <w:pStyle w:val="ListParagraph"/>
        <w:spacing w:line="480" w:lineRule="auto"/>
        <w:rPr>
          <w:rFonts w:ascii="Times New Roman" w:hAnsi="Times New Roman"/>
          <w:i w:val="0"/>
          <w:color w:val="222222"/>
          <w:sz w:val="24"/>
          <w:szCs w:val="24"/>
          <w:lang w:eastAsia="en-IN"/>
        </w:rPr>
      </w:pPr>
      <w:r w:rsidRPr="00DD1F7B">
        <w:rPr>
          <w:rFonts w:ascii="Times New Roman" w:hAnsi="Times New Roman"/>
          <w:b/>
          <w:color w:val="222222"/>
          <w:sz w:val="24"/>
          <w:szCs w:val="24"/>
          <w:lang w:eastAsia="en-IN"/>
        </w:rPr>
        <w:t>Front End/ GUI Tools:</w:t>
      </w:r>
      <w:r>
        <w:rPr>
          <w:rFonts w:ascii="Times New Roman" w:hAnsi="Times New Roman"/>
          <w:color w:val="222222"/>
          <w:sz w:val="24"/>
          <w:szCs w:val="24"/>
          <w:lang w:eastAsia="en-IN"/>
        </w:rPr>
        <w:t xml:space="preserve">  Windows Presentation Framework (WPF)</w:t>
      </w:r>
    </w:p>
    <w:p w:rsidR="00A23AA8" w:rsidRPr="00DD1F7B" w:rsidRDefault="00A23AA8" w:rsidP="00A23AA8">
      <w:pPr>
        <w:pStyle w:val="ListParagraph"/>
        <w:spacing w:line="480" w:lineRule="auto"/>
        <w:rPr>
          <w:rFonts w:ascii="Times New Roman" w:hAnsi="Times New Roman"/>
          <w:i w:val="0"/>
          <w:color w:val="222222"/>
          <w:sz w:val="24"/>
          <w:szCs w:val="24"/>
          <w:lang w:eastAsia="en-IN"/>
        </w:rPr>
      </w:pPr>
      <w:r w:rsidRPr="00DD1F7B">
        <w:rPr>
          <w:rFonts w:ascii="Times New Roman" w:hAnsi="Times New Roman"/>
          <w:b/>
          <w:color w:val="222222"/>
          <w:sz w:val="24"/>
          <w:szCs w:val="24"/>
          <w:lang w:eastAsia="en-IN"/>
        </w:rPr>
        <w:t>IDE:</w:t>
      </w:r>
      <w:r>
        <w:rPr>
          <w:rFonts w:ascii="Times New Roman" w:hAnsi="Times New Roman"/>
          <w:color w:val="222222"/>
          <w:sz w:val="24"/>
          <w:szCs w:val="24"/>
          <w:lang w:eastAsia="en-IN"/>
        </w:rPr>
        <w:t xml:space="preserve"> Visual Studio 2010</w:t>
      </w:r>
    </w:p>
    <w:p w:rsidR="00A23AA8" w:rsidRDefault="00A23AA8" w:rsidP="00A23AA8">
      <w:pPr>
        <w:pStyle w:val="ListParagraph"/>
        <w:spacing w:line="480" w:lineRule="auto"/>
        <w:rPr>
          <w:rFonts w:ascii="Times New Roman" w:hAnsi="Times New Roman"/>
          <w:i w:val="0"/>
          <w:color w:val="222222"/>
          <w:sz w:val="24"/>
          <w:szCs w:val="24"/>
          <w:lang w:eastAsia="en-IN"/>
        </w:rPr>
      </w:pPr>
      <w:r w:rsidRPr="00DD1F7B">
        <w:rPr>
          <w:rFonts w:ascii="Times New Roman" w:hAnsi="Times New Roman"/>
          <w:b/>
          <w:color w:val="222222"/>
          <w:sz w:val="24"/>
          <w:szCs w:val="24"/>
          <w:lang w:eastAsia="en-IN"/>
        </w:rPr>
        <w:t>Framework:</w:t>
      </w:r>
      <w:r>
        <w:rPr>
          <w:rFonts w:ascii="Times New Roman" w:hAnsi="Times New Roman"/>
          <w:b/>
          <w:color w:val="222222"/>
          <w:sz w:val="24"/>
          <w:szCs w:val="24"/>
          <w:lang w:eastAsia="en-IN"/>
        </w:rPr>
        <w:t xml:space="preserve"> </w:t>
      </w:r>
      <w:r w:rsidRPr="00DE5694">
        <w:rPr>
          <w:rFonts w:ascii="Times New Roman" w:hAnsi="Times New Roman"/>
          <w:color w:val="222222"/>
          <w:sz w:val="24"/>
          <w:szCs w:val="24"/>
          <w:lang w:eastAsia="en-IN"/>
        </w:rPr>
        <w:t>Microsoft</w:t>
      </w:r>
      <w:r>
        <w:rPr>
          <w:rFonts w:ascii="Times New Roman" w:hAnsi="Times New Roman"/>
          <w:color w:val="222222"/>
          <w:sz w:val="24"/>
          <w:szCs w:val="24"/>
          <w:lang w:eastAsia="en-IN"/>
        </w:rPr>
        <w:t xml:space="preserve"> .NET 4.0</w:t>
      </w:r>
    </w:p>
    <w:p w:rsidR="00A23AA8" w:rsidRDefault="00A23AA8" w:rsidP="00A23AA8">
      <w:pPr>
        <w:pStyle w:val="ListParagraph"/>
        <w:spacing w:line="480" w:lineRule="auto"/>
        <w:rPr>
          <w:rFonts w:ascii="Times New Roman" w:hAnsi="Times New Roman"/>
          <w:i w:val="0"/>
          <w:color w:val="222222"/>
          <w:sz w:val="24"/>
          <w:szCs w:val="24"/>
          <w:lang w:eastAsia="en-IN"/>
        </w:rPr>
      </w:pPr>
      <w:r>
        <w:rPr>
          <w:rFonts w:ascii="Times New Roman" w:hAnsi="Times New Roman"/>
          <w:b/>
          <w:color w:val="222222"/>
          <w:sz w:val="24"/>
          <w:szCs w:val="24"/>
          <w:lang w:eastAsia="en-IN"/>
        </w:rPr>
        <w:t>Database:</w:t>
      </w:r>
      <w:r>
        <w:rPr>
          <w:rFonts w:ascii="Times New Roman" w:hAnsi="Times New Roman"/>
          <w:color w:val="222222"/>
          <w:sz w:val="24"/>
          <w:szCs w:val="24"/>
          <w:lang w:eastAsia="en-IN"/>
        </w:rPr>
        <w:t xml:space="preserve"> </w:t>
      </w:r>
      <w:r w:rsidRPr="00DE5694">
        <w:rPr>
          <w:rFonts w:ascii="Times New Roman" w:hAnsi="Times New Roman"/>
          <w:color w:val="222222"/>
          <w:sz w:val="24"/>
          <w:szCs w:val="24"/>
          <w:lang w:eastAsia="en-IN"/>
        </w:rPr>
        <w:t>My</w:t>
      </w:r>
      <w:r>
        <w:rPr>
          <w:rFonts w:ascii="Times New Roman" w:hAnsi="Times New Roman"/>
          <w:color w:val="222222"/>
          <w:sz w:val="24"/>
          <w:szCs w:val="24"/>
          <w:lang w:eastAsia="en-IN"/>
        </w:rPr>
        <w:t>SQL</w:t>
      </w:r>
    </w:p>
    <w:p w:rsidR="00A23AA8" w:rsidRPr="00DE5694" w:rsidRDefault="00A23AA8" w:rsidP="00A23AA8">
      <w:pPr>
        <w:pStyle w:val="ListParagraph"/>
        <w:spacing w:line="480" w:lineRule="auto"/>
        <w:rPr>
          <w:rFonts w:ascii="Times New Roman" w:hAnsi="Times New Roman"/>
          <w:b/>
          <w:i w:val="0"/>
          <w:color w:val="222222"/>
          <w:sz w:val="24"/>
          <w:szCs w:val="24"/>
          <w:lang w:eastAsia="en-IN"/>
        </w:rPr>
      </w:pPr>
      <w:r>
        <w:rPr>
          <w:rFonts w:ascii="Times New Roman" w:hAnsi="Times New Roman"/>
          <w:b/>
          <w:color w:val="222222"/>
          <w:sz w:val="24"/>
          <w:szCs w:val="24"/>
          <w:lang w:eastAsia="en-IN"/>
        </w:rPr>
        <w:t xml:space="preserve">Database Tool: </w:t>
      </w:r>
      <w:r w:rsidRPr="00DE5694">
        <w:rPr>
          <w:rFonts w:ascii="Times New Roman" w:hAnsi="Times New Roman"/>
          <w:color w:val="222222"/>
          <w:sz w:val="24"/>
          <w:szCs w:val="24"/>
          <w:lang w:eastAsia="en-IN"/>
        </w:rPr>
        <w:t>My</w:t>
      </w:r>
      <w:r>
        <w:rPr>
          <w:rFonts w:ascii="Times New Roman" w:hAnsi="Times New Roman"/>
          <w:color w:val="222222"/>
          <w:sz w:val="24"/>
          <w:szCs w:val="24"/>
          <w:lang w:eastAsia="en-IN"/>
        </w:rPr>
        <w:t>SQL workbench CE</w:t>
      </w:r>
    </w:p>
    <w:p w:rsidR="00A23AA8" w:rsidRDefault="00A23AA8" w:rsidP="00A23AA8">
      <w:pPr>
        <w:pStyle w:val="ListParagraph"/>
        <w:spacing w:line="480" w:lineRule="auto"/>
        <w:rPr>
          <w:rFonts w:ascii="Times New Roman" w:hAnsi="Times New Roman"/>
          <w:i w:val="0"/>
          <w:color w:val="222222"/>
          <w:sz w:val="24"/>
          <w:szCs w:val="24"/>
          <w:lang w:eastAsia="en-IN"/>
        </w:rPr>
      </w:pPr>
      <w:r w:rsidRPr="00DD1F7B">
        <w:rPr>
          <w:rFonts w:ascii="Times New Roman" w:hAnsi="Times New Roman"/>
          <w:b/>
          <w:color w:val="222222"/>
          <w:sz w:val="24"/>
          <w:szCs w:val="24"/>
          <w:lang w:eastAsia="en-IN"/>
        </w:rPr>
        <w:t>Operating Systems</w:t>
      </w:r>
      <w:r w:rsidRPr="00DD1F7B">
        <w:rPr>
          <w:rFonts w:ascii="Times New Roman" w:hAnsi="Times New Roman"/>
          <w:color w:val="222222"/>
          <w:sz w:val="24"/>
          <w:szCs w:val="24"/>
          <w:lang w:eastAsia="en-IN"/>
        </w:rPr>
        <w:t>: Windows XP, Windows 7</w:t>
      </w:r>
    </w:p>
    <w:p w:rsidR="00A23AA8" w:rsidRDefault="00A23AA8" w:rsidP="00A23AA8">
      <w:pPr>
        <w:pStyle w:val="ListParagraph"/>
        <w:spacing w:line="480" w:lineRule="auto"/>
        <w:rPr>
          <w:rFonts w:ascii="Times New Roman" w:hAnsi="Times New Roman"/>
          <w:color w:val="222222"/>
          <w:sz w:val="24"/>
          <w:szCs w:val="24"/>
          <w:lang w:eastAsia="en-IN"/>
        </w:rPr>
      </w:pPr>
      <w:r>
        <w:rPr>
          <w:rFonts w:ascii="Times New Roman" w:hAnsi="Times New Roman"/>
          <w:b/>
          <w:color w:val="222222"/>
          <w:sz w:val="24"/>
          <w:szCs w:val="24"/>
          <w:lang w:eastAsia="en-IN"/>
        </w:rPr>
        <w:t>Cloud Technology</w:t>
      </w:r>
      <w:r w:rsidRPr="00DE5694">
        <w:rPr>
          <w:rFonts w:ascii="Times New Roman" w:hAnsi="Times New Roman"/>
          <w:color w:val="222222"/>
          <w:sz w:val="24"/>
          <w:szCs w:val="24"/>
          <w:lang w:eastAsia="en-IN"/>
        </w:rPr>
        <w:t>:</w:t>
      </w:r>
      <w:r>
        <w:rPr>
          <w:rFonts w:ascii="Times New Roman" w:hAnsi="Times New Roman"/>
          <w:color w:val="222222"/>
          <w:sz w:val="24"/>
          <w:szCs w:val="24"/>
          <w:lang w:eastAsia="en-IN"/>
        </w:rPr>
        <w:t xml:space="preserve"> Google Drive, Google forms</w:t>
      </w:r>
    </w:p>
    <w:p w:rsidR="00A23AA8" w:rsidRDefault="00A23AA8" w:rsidP="00A23AA8">
      <w:pPr>
        <w:pStyle w:val="ListParagraph"/>
        <w:spacing w:line="480" w:lineRule="auto"/>
        <w:rPr>
          <w:rFonts w:ascii="Times New Roman" w:hAnsi="Times New Roman"/>
          <w:i w:val="0"/>
          <w:color w:val="222222"/>
          <w:sz w:val="24"/>
          <w:szCs w:val="24"/>
          <w:lang w:eastAsia="en-IN"/>
        </w:rPr>
      </w:pPr>
    </w:p>
    <w:p w:rsidR="006B3AEA" w:rsidRPr="006B3AEA" w:rsidRDefault="006B3AEA" w:rsidP="006B3AEA">
      <w:pPr>
        <w:rPr>
          <w:rFonts w:ascii="Times New Roman" w:hAnsi="Times New Roman"/>
          <w:color w:val="222222"/>
          <w:sz w:val="24"/>
          <w:szCs w:val="24"/>
          <w:lang w:eastAsia="en-IN"/>
        </w:rPr>
      </w:pPr>
    </w:p>
    <w:p w:rsidR="00B4442A" w:rsidRDefault="00B4442A" w:rsidP="00BC66C2">
      <w:pPr>
        <w:pStyle w:val="Heading2"/>
      </w:pPr>
      <w:bookmarkStart w:id="31" w:name="_Toc352080051"/>
      <w:r>
        <w:t>Software Engineering Paradigm applied</w:t>
      </w:r>
      <w:bookmarkEnd w:id="31"/>
    </w:p>
    <w:p w:rsidR="006B3AEA" w:rsidRPr="006B3AEA" w:rsidRDefault="006B3AEA" w:rsidP="006B3AEA">
      <w:pPr>
        <w:pStyle w:val="BodyText"/>
        <w:tabs>
          <w:tab w:val="num" w:pos="1440"/>
        </w:tabs>
        <w:jc w:val="both"/>
      </w:pPr>
      <w:r>
        <w:tab/>
      </w:r>
      <w:r>
        <w:tab/>
      </w:r>
      <w:r w:rsidRPr="006B3AEA">
        <w:t xml:space="preserve">We have followed agile version of Model Driven Development (MDD). As the name implies, AMDD is the agile version of Model Driven Development </w:t>
      </w:r>
      <w:r w:rsidRPr="006B3AEA">
        <w:lastRenderedPageBreak/>
        <w:t>(MDD).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6B3AEA" w:rsidRDefault="006B3AEA" w:rsidP="006B3AEA"/>
    <w:p w:rsidR="0011205D" w:rsidRDefault="0011205D" w:rsidP="0011205D">
      <w:pPr>
        <w:keepNext/>
        <w:spacing w:before="100" w:beforeAutospacing="1" w:after="100" w:afterAutospacing="1"/>
        <w:rPr>
          <w:rFonts w:ascii="Arial" w:hAnsi="Arial" w:cs="Arial"/>
          <w:color w:val="000000"/>
        </w:rPr>
      </w:pPr>
      <w:r>
        <w:rPr>
          <w:rFonts w:ascii="Arial" w:hAnsi="Arial" w:cs="Arial"/>
          <w:noProof/>
          <w:color w:val="000000"/>
          <w:lang w:eastAsia="en-IN"/>
        </w:rPr>
        <w:drawing>
          <wp:inline distT="0" distB="0" distL="0" distR="0">
            <wp:extent cx="5688419" cy="3596741"/>
            <wp:effectExtent l="19050" t="0" r="7531" b="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12"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84520" cy="3594276"/>
                    </a:xfrm>
                    <a:prstGeom prst="rect">
                      <a:avLst/>
                    </a:prstGeom>
                    <a:noFill/>
                    <a:ln>
                      <a:noFill/>
                    </a:ln>
                  </pic:spPr>
                </pic:pic>
              </a:graphicData>
            </a:graphic>
          </wp:inline>
        </w:drawing>
      </w:r>
    </w:p>
    <w:p w:rsidR="0011205D" w:rsidRPr="006B3AEA" w:rsidRDefault="0011205D" w:rsidP="0011205D">
      <w:pPr>
        <w:rPr>
          <w:rFonts w:ascii="Times New Roman" w:eastAsia="Times New Roman" w:hAnsi="Times New Roman" w:cs="Times New Roman"/>
          <w:sz w:val="24"/>
          <w:szCs w:val="20"/>
          <w:lang w:val="en-GB"/>
        </w:rPr>
      </w:pPr>
      <w:r w:rsidRPr="006B3AEA">
        <w:rPr>
          <w:rFonts w:ascii="Times New Roman" w:eastAsia="Times New Roman" w:hAnsi="Times New Roman" w:cs="Times New Roman"/>
          <w:sz w:val="24"/>
          <w:szCs w:val="20"/>
          <w:lang w:val="en-GB"/>
        </w:rPr>
        <w:t xml:space="preserve">Figure </w:t>
      </w:r>
      <w:r w:rsidR="002F0201" w:rsidRPr="006B3AEA">
        <w:rPr>
          <w:rFonts w:ascii="Times New Roman" w:eastAsia="Times New Roman" w:hAnsi="Times New Roman" w:cs="Times New Roman"/>
          <w:sz w:val="24"/>
          <w:szCs w:val="20"/>
          <w:lang w:val="en-GB"/>
        </w:rPr>
        <w:fldChar w:fldCharType="begin"/>
      </w:r>
      <w:r w:rsidR="008C542B" w:rsidRPr="006B3AEA">
        <w:rPr>
          <w:rFonts w:ascii="Times New Roman" w:eastAsia="Times New Roman" w:hAnsi="Times New Roman" w:cs="Times New Roman"/>
          <w:sz w:val="24"/>
          <w:szCs w:val="20"/>
          <w:lang w:val="en-GB"/>
        </w:rPr>
        <w:instrText xml:space="preserve"> SEQ Figure \* ARABIC </w:instrText>
      </w:r>
      <w:r w:rsidR="002F0201" w:rsidRPr="006B3AEA">
        <w:rPr>
          <w:rFonts w:ascii="Times New Roman" w:eastAsia="Times New Roman" w:hAnsi="Times New Roman" w:cs="Times New Roman"/>
          <w:sz w:val="24"/>
          <w:szCs w:val="20"/>
          <w:lang w:val="en-GB"/>
        </w:rPr>
        <w:fldChar w:fldCharType="separate"/>
      </w:r>
      <w:r w:rsidR="006463A4" w:rsidRPr="006B3AEA">
        <w:rPr>
          <w:rFonts w:ascii="Times New Roman" w:eastAsia="Times New Roman" w:hAnsi="Times New Roman" w:cs="Times New Roman"/>
          <w:sz w:val="24"/>
          <w:szCs w:val="20"/>
          <w:lang w:val="en-GB"/>
        </w:rPr>
        <w:t>1</w:t>
      </w:r>
      <w:r w:rsidR="002F0201" w:rsidRPr="006B3AEA">
        <w:rPr>
          <w:rFonts w:ascii="Times New Roman" w:eastAsia="Times New Roman" w:hAnsi="Times New Roman" w:cs="Times New Roman"/>
          <w:sz w:val="24"/>
          <w:szCs w:val="20"/>
          <w:lang w:val="en-GB"/>
        </w:rPr>
        <w:fldChar w:fldCharType="end"/>
      </w:r>
      <w:r w:rsidR="00D4212B">
        <w:rPr>
          <w:rFonts w:ascii="Times New Roman" w:eastAsia="Times New Roman" w:hAnsi="Times New Roman" w:cs="Times New Roman"/>
          <w:sz w:val="24"/>
          <w:szCs w:val="20"/>
          <w:lang w:val="en-GB"/>
        </w:rPr>
        <w:t xml:space="preserve">: </w:t>
      </w:r>
      <w:r w:rsidRPr="006B3AEA">
        <w:rPr>
          <w:rFonts w:ascii="Times New Roman" w:eastAsia="Times New Roman" w:hAnsi="Times New Roman" w:cs="Times New Roman"/>
          <w:sz w:val="24"/>
          <w:szCs w:val="20"/>
          <w:lang w:val="en-GB"/>
        </w:rPr>
        <w:t>The AMDD lifecycle: Modeling activities throughout the lifecycle of a project</w:t>
      </w:r>
    </w:p>
    <w:p w:rsidR="0011205D" w:rsidRPr="006B3AEA" w:rsidRDefault="0011205D" w:rsidP="006B3AEA">
      <w:pPr>
        <w:pStyle w:val="BodyText"/>
        <w:tabs>
          <w:tab w:val="num" w:pos="1440"/>
        </w:tabs>
        <w:jc w:val="both"/>
      </w:pPr>
      <w:r w:rsidRPr="00145B53">
        <w:t>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r w:rsidRPr="00225A26">
        <w:t>.</w:t>
      </w:r>
    </w:p>
    <w:p w:rsidR="0011205D" w:rsidRDefault="0011205D" w:rsidP="0011205D">
      <w:pPr>
        <w:keepNext/>
        <w:spacing w:before="100" w:beforeAutospacing="1" w:after="100" w:afterAutospacing="1"/>
      </w:pPr>
      <w:r>
        <w:rPr>
          <w:rFonts w:ascii="Arial" w:hAnsi="Arial" w:cs="Arial"/>
          <w:noProof/>
          <w:color w:val="000000"/>
          <w:lang w:eastAsia="en-IN"/>
        </w:rPr>
        <w:lastRenderedPageBreak/>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13"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27420" cy="1935480"/>
                    </a:xfrm>
                    <a:prstGeom prst="rect">
                      <a:avLst/>
                    </a:prstGeom>
                    <a:noFill/>
                    <a:ln>
                      <a:noFill/>
                    </a:ln>
                  </pic:spPr>
                </pic:pic>
              </a:graphicData>
            </a:graphic>
          </wp:inline>
        </w:drawing>
      </w:r>
    </w:p>
    <w:p w:rsidR="000F4576" w:rsidRDefault="0011205D" w:rsidP="00D4212B">
      <w:pPr>
        <w:pStyle w:val="BodyText"/>
        <w:tabs>
          <w:tab w:val="num" w:pos="1440"/>
        </w:tabs>
        <w:jc w:val="both"/>
      </w:pPr>
      <w:r>
        <w:t xml:space="preserve">Figure </w:t>
      </w:r>
      <w:fldSimple w:instr=" SEQ Figure \* ARABIC ">
        <w:r w:rsidR="006463A4">
          <w:t>2</w:t>
        </w:r>
      </w:fldSimple>
      <w:r w:rsidRPr="0039288C">
        <w:t>AMDD Through the Agile Development Lifecycle.</w:t>
      </w:r>
    </w:p>
    <w:p w:rsidR="0011205D" w:rsidRPr="00145B53" w:rsidRDefault="0011205D" w:rsidP="00D4212B">
      <w:pPr>
        <w:pStyle w:val="BodyText"/>
        <w:tabs>
          <w:tab w:val="num" w:pos="1440"/>
        </w:tabs>
        <w:jc w:val="both"/>
      </w:pPr>
      <w:r w:rsidRPr="00145B53">
        <w:t>Above Figure</w:t>
      </w:r>
      <w:r w:rsidRPr="00D4212B">
        <w:t> </w:t>
      </w:r>
      <w:r w:rsidRPr="00145B53">
        <w:t>depicts how the AMDD activities fit into the various iterations of the agile software development lifecycle.  It's simply another way to show that an agile project begins with some initial modelling and that modelling still occurs in each construction</w:t>
      </w:r>
      <w:r>
        <w:t>’s</w:t>
      </w:r>
      <w:r w:rsidRPr="00145B53">
        <w:t xml:space="preserve"> iteration.</w:t>
      </w:r>
    </w:p>
    <w:p w:rsidR="00F074BC" w:rsidRDefault="00B4442A" w:rsidP="002D1162">
      <w:pPr>
        <w:pStyle w:val="Heading1"/>
      </w:pPr>
      <w:bookmarkStart w:id="32" w:name="_Toc352080052"/>
      <w:r>
        <w:t>Data models</w:t>
      </w:r>
      <w:bookmarkEnd w:id="32"/>
    </w:p>
    <w:p w:rsidR="002D1162" w:rsidRPr="002D1162" w:rsidRDefault="002D1162" w:rsidP="002D1162"/>
    <w:p w:rsidR="002D1162" w:rsidRDefault="002D1162" w:rsidP="002D1162">
      <w:pPr>
        <w:pStyle w:val="Heading2"/>
        <w:rPr>
          <w:szCs w:val="30"/>
        </w:rPr>
      </w:pPr>
      <w:bookmarkStart w:id="33" w:name="_Toc344229904"/>
      <w:bookmarkStart w:id="34" w:name="_Toc364510254"/>
      <w:bookmarkStart w:id="35" w:name="_Toc352080057"/>
      <w:r>
        <w:t xml:space="preserve">Context </w:t>
      </w:r>
      <w:r w:rsidRPr="002D1162">
        <w:t>Diagram</w:t>
      </w:r>
      <w:bookmarkEnd w:id="33"/>
      <w:bookmarkEnd w:id="34"/>
    </w:p>
    <w:p w:rsidR="002D1162" w:rsidRPr="00CF3825" w:rsidRDefault="002D1162" w:rsidP="002D1162">
      <w:pPr>
        <w:rPr>
          <w:rFonts w:cs="Vrinda"/>
          <w:lang w:bidi="bn-BD"/>
        </w:rPr>
      </w:pPr>
      <w:r>
        <w:rPr>
          <w:rFonts w:cs="Vrinda" w:hint="cs"/>
          <w:noProof/>
          <w:lang w:eastAsia="en-IN"/>
        </w:rPr>
        <w:drawing>
          <wp:inline distT="0" distB="0" distL="0" distR="0">
            <wp:extent cx="5943600" cy="4455160"/>
            <wp:effectExtent l="19050" t="0" r="0" b="0"/>
            <wp:docPr id="97" name="Picture 33"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lide1"/>
                    <pic:cNvPicPr>
                      <a:picLocks noChangeAspect="1" noChangeArrowheads="1"/>
                    </pic:cNvPicPr>
                  </pic:nvPicPr>
                  <pic:blipFill>
                    <a:blip r:embed="rId14"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Default="002D1162" w:rsidP="002D1162">
      <w:pPr>
        <w:pStyle w:val="Heading2"/>
        <w:ind w:left="0"/>
      </w:pPr>
      <w:bookmarkStart w:id="36" w:name="_Toc344229905"/>
      <w:bookmarkStart w:id="37" w:name="_Toc364510255"/>
      <w:r>
        <w:t>0-Level DFD</w:t>
      </w:r>
      <w:bookmarkEnd w:id="36"/>
      <w:bookmarkEnd w:id="37"/>
    </w:p>
    <w:p w:rsidR="002D1162" w:rsidRPr="00CF3825" w:rsidRDefault="002D1162" w:rsidP="002D1162">
      <w:pPr>
        <w:rPr>
          <w:rFonts w:cs="Vrinda"/>
          <w:lang w:bidi="bn-BD"/>
        </w:rPr>
      </w:pPr>
      <w:r>
        <w:rPr>
          <w:rFonts w:cs="Vrinda" w:hint="cs"/>
          <w:noProof/>
          <w:lang w:eastAsia="en-IN"/>
        </w:rPr>
        <w:lastRenderedPageBreak/>
        <w:drawing>
          <wp:inline distT="0" distB="0" distL="0" distR="0">
            <wp:extent cx="5943600" cy="4455160"/>
            <wp:effectExtent l="19050" t="0" r="0" b="0"/>
            <wp:docPr id="96" name="Picture 34" descr="Sli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lide2"/>
                    <pic:cNvPicPr>
                      <a:picLocks noChangeAspect="1" noChangeArrowheads="1"/>
                    </pic:cNvPicPr>
                  </pic:nvPicPr>
                  <pic:blipFill>
                    <a:blip r:embed="rId15"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Default="002D1162" w:rsidP="002D1162">
      <w:pPr>
        <w:rPr>
          <w:rFonts w:cs="Vrinda"/>
          <w:szCs w:val="28"/>
          <w:lang w:bidi="bn-BD"/>
        </w:rPr>
      </w:pPr>
    </w:p>
    <w:p w:rsidR="002D1162" w:rsidRDefault="002D1162" w:rsidP="002D1162">
      <w:pPr>
        <w:pStyle w:val="Heading2"/>
        <w:ind w:left="0"/>
      </w:pPr>
      <w:bookmarkStart w:id="38" w:name="_Toc344229906"/>
      <w:bookmarkStart w:id="39" w:name="_Toc364510256"/>
      <w:r>
        <w:t>1-</w:t>
      </w:r>
      <w:r w:rsidRPr="00CF3825">
        <w:t>Level</w:t>
      </w:r>
      <w:r>
        <w:t xml:space="preserve"> DFD</w:t>
      </w:r>
      <w:bookmarkEnd w:id="38"/>
      <w:bookmarkEnd w:id="39"/>
    </w:p>
    <w:p w:rsidR="002D1162" w:rsidRDefault="002D1162" w:rsidP="002D1162">
      <w:pPr>
        <w:rPr>
          <w:rFonts w:cs="Vrinda"/>
          <w:szCs w:val="28"/>
          <w:lang w:bidi="bn-BD"/>
        </w:rPr>
      </w:pPr>
      <w:r>
        <w:rPr>
          <w:rFonts w:cs="Vrinda" w:hint="cs"/>
          <w:noProof/>
          <w:szCs w:val="28"/>
          <w:lang w:eastAsia="en-IN"/>
        </w:rPr>
        <w:lastRenderedPageBreak/>
        <w:drawing>
          <wp:inline distT="0" distB="0" distL="0" distR="0">
            <wp:extent cx="5943600" cy="4455160"/>
            <wp:effectExtent l="19050" t="0" r="0" b="0"/>
            <wp:docPr id="63" name="Picture 35" descr="Sli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lide3"/>
                    <pic:cNvPicPr>
                      <a:picLocks noChangeAspect="1" noChangeArrowheads="1"/>
                    </pic:cNvPicPr>
                  </pic:nvPicPr>
                  <pic:blipFill>
                    <a:blip r:embed="rId16"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Default="002D1162" w:rsidP="002D1162">
      <w:pPr>
        <w:rPr>
          <w:rFonts w:cs="Vrinda"/>
          <w:szCs w:val="28"/>
          <w:lang w:bidi="bn-BD"/>
        </w:rPr>
      </w:pPr>
      <w:r>
        <w:rPr>
          <w:rFonts w:cs="Vrinda"/>
          <w:noProof/>
          <w:szCs w:val="28"/>
          <w:lang w:eastAsia="en-IN"/>
        </w:rPr>
        <w:lastRenderedPageBreak/>
        <w:drawing>
          <wp:inline distT="0" distB="0" distL="0" distR="0">
            <wp:extent cx="5943600" cy="4455160"/>
            <wp:effectExtent l="19050" t="0" r="0" b="0"/>
            <wp:docPr id="62" name="Picture 36" descr="Sli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lide4"/>
                    <pic:cNvPicPr>
                      <a:picLocks noChangeAspect="1" noChangeArrowheads="1"/>
                    </pic:cNvPicPr>
                  </pic:nvPicPr>
                  <pic:blipFill>
                    <a:blip r:embed="rId17"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Default="002D1162" w:rsidP="002D1162">
      <w:pPr>
        <w:rPr>
          <w:rFonts w:cs="Vrinda"/>
          <w:szCs w:val="28"/>
          <w:lang w:bidi="bn-BD"/>
        </w:rPr>
      </w:pPr>
      <w:r>
        <w:rPr>
          <w:rFonts w:cs="Vrinda"/>
          <w:noProof/>
          <w:szCs w:val="28"/>
          <w:lang w:eastAsia="en-IN"/>
        </w:rPr>
        <w:lastRenderedPageBreak/>
        <w:drawing>
          <wp:inline distT="0" distB="0" distL="0" distR="0">
            <wp:extent cx="5943600" cy="4455160"/>
            <wp:effectExtent l="19050" t="0" r="0" b="0"/>
            <wp:docPr id="61" name="Picture 37" descr="Sli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lide5"/>
                    <pic:cNvPicPr>
                      <a:picLocks noChangeAspect="1" noChangeArrowheads="1"/>
                    </pic:cNvPicPr>
                  </pic:nvPicPr>
                  <pic:blipFill>
                    <a:blip r:embed="rId18"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2D1162" w:rsidRDefault="002D1162" w:rsidP="002D1162">
      <w:pPr>
        <w:rPr>
          <w:rFonts w:cs="Vrinda"/>
          <w:szCs w:val="28"/>
          <w:lang w:bidi="bn-BD"/>
        </w:rPr>
      </w:pPr>
    </w:p>
    <w:p w:rsidR="002D1162" w:rsidRDefault="002D1162" w:rsidP="002D1162">
      <w:pPr>
        <w:pStyle w:val="Heading2"/>
        <w:ind w:left="0"/>
      </w:pPr>
      <w:bookmarkStart w:id="40" w:name="_Toc344229907"/>
      <w:bookmarkStart w:id="41" w:name="_Toc364510257"/>
      <w:r>
        <w:t>2-Level DFD</w:t>
      </w:r>
      <w:bookmarkEnd w:id="40"/>
      <w:bookmarkEnd w:id="41"/>
    </w:p>
    <w:p w:rsidR="002D1162" w:rsidRPr="00CF3825" w:rsidRDefault="002D1162" w:rsidP="002D1162">
      <w:pPr>
        <w:rPr>
          <w:rFonts w:cs="Vrinda"/>
          <w:szCs w:val="28"/>
          <w:lang w:bidi="bn-BD"/>
        </w:rPr>
      </w:pPr>
    </w:p>
    <w:p w:rsidR="002D1162" w:rsidRDefault="002D1162" w:rsidP="002D1162">
      <w:r>
        <w:rPr>
          <w:noProof/>
          <w:lang w:eastAsia="en-IN"/>
        </w:rPr>
        <w:lastRenderedPageBreak/>
        <w:drawing>
          <wp:inline distT="0" distB="0" distL="0" distR="0">
            <wp:extent cx="5943600" cy="4455160"/>
            <wp:effectExtent l="19050" t="0" r="0" b="0"/>
            <wp:docPr id="60" name="Picture 38" descr="Sli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lide6"/>
                    <pic:cNvPicPr>
                      <a:picLocks noChangeAspect="1" noChangeArrowheads="1"/>
                    </pic:cNvPicPr>
                  </pic:nvPicPr>
                  <pic:blipFill>
                    <a:blip r:embed="rId19" cstate="print"/>
                    <a:srcRect/>
                    <a:stretch>
                      <a:fillRect/>
                    </a:stretch>
                  </pic:blipFill>
                  <pic:spPr bwMode="auto">
                    <a:xfrm>
                      <a:off x="0" y="0"/>
                      <a:ext cx="5943600" cy="4455160"/>
                    </a:xfrm>
                    <a:prstGeom prst="rect">
                      <a:avLst/>
                    </a:prstGeom>
                    <a:noFill/>
                    <a:ln w="9525">
                      <a:noFill/>
                      <a:miter lim="800000"/>
                      <a:headEnd/>
                      <a:tailEnd/>
                    </a:ln>
                  </pic:spPr>
                </pic:pic>
              </a:graphicData>
            </a:graphic>
          </wp:inline>
        </w:drawing>
      </w:r>
    </w:p>
    <w:p w:rsidR="00F074BC" w:rsidRDefault="00B4442A" w:rsidP="00BD67CF">
      <w:pPr>
        <w:pStyle w:val="Heading2"/>
        <w:ind w:left="0"/>
        <w:rPr>
          <w:lang w:val="en-US"/>
        </w:rPr>
      </w:pPr>
      <w:r>
        <w:t>Sequence diagrams</w:t>
      </w:r>
      <w:bookmarkEnd w:id="35"/>
    </w:p>
    <w:p w:rsidR="001A0738" w:rsidRDefault="00EA3E24" w:rsidP="000E3659">
      <w:pPr>
        <w:pStyle w:val="Heading3"/>
      </w:pPr>
      <w:r>
        <w:t>Interaction Sites</w:t>
      </w:r>
    </w:p>
    <w:p w:rsidR="00EA3E24" w:rsidRDefault="00EA3E24" w:rsidP="000F4576">
      <w:pPr>
        <w:tabs>
          <w:tab w:val="left" w:pos="990"/>
        </w:tabs>
        <w:rPr>
          <w:b/>
          <w:sz w:val="36"/>
          <w:szCs w:val="36"/>
          <w:u w:val="single"/>
        </w:rPr>
      </w:pPr>
      <w:r>
        <w:rPr>
          <w:b/>
          <w:noProof/>
          <w:sz w:val="36"/>
          <w:szCs w:val="36"/>
          <w:u w:val="single"/>
          <w:lang w:eastAsia="en-IN"/>
        </w:rPr>
        <w:lastRenderedPageBreak/>
        <w:drawing>
          <wp:inline distT="0" distB="0" distL="0" distR="0">
            <wp:extent cx="5347970" cy="4986655"/>
            <wp:effectExtent l="19050" t="0" r="5080" b="0"/>
            <wp:docPr id="10" name="Picture 7" descr="C:\Users\Anirban\Documents\GitHub\ConstructionManagementSystem\report\Final report\site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rban\Documents\GitHub\ConstructionManagementSystem\report\Final report\site sequence.jpg"/>
                    <pic:cNvPicPr>
                      <a:picLocks noChangeAspect="1" noChangeArrowheads="1"/>
                    </pic:cNvPicPr>
                  </pic:nvPicPr>
                  <pic:blipFill>
                    <a:blip r:embed="rId20" cstate="print"/>
                    <a:srcRect/>
                    <a:stretch>
                      <a:fillRect/>
                    </a:stretch>
                  </pic:blipFill>
                  <pic:spPr bwMode="auto">
                    <a:xfrm>
                      <a:off x="0" y="0"/>
                      <a:ext cx="5347970" cy="4986655"/>
                    </a:xfrm>
                    <a:prstGeom prst="rect">
                      <a:avLst/>
                    </a:prstGeom>
                    <a:noFill/>
                    <a:ln w="9525">
                      <a:noFill/>
                      <a:miter lim="800000"/>
                      <a:headEnd/>
                      <a:tailEnd/>
                    </a:ln>
                  </pic:spPr>
                </pic:pic>
              </a:graphicData>
            </a:graphic>
          </wp:inline>
        </w:drawing>
      </w:r>
    </w:p>
    <w:p w:rsidR="00EA3E24" w:rsidRDefault="00EA3E24" w:rsidP="00EA3E24">
      <w:pPr>
        <w:pStyle w:val="Heading3"/>
      </w:pPr>
      <w:r>
        <w:t>Interaction Workers</w:t>
      </w:r>
    </w:p>
    <w:p w:rsidR="003B5836" w:rsidRDefault="001A0738" w:rsidP="00EA3E24">
      <w:pPr>
        <w:tabs>
          <w:tab w:val="left" w:pos="990"/>
        </w:tabs>
        <w:rPr>
          <w:lang w:val="en-US"/>
        </w:rPr>
      </w:pPr>
      <w:r>
        <w:rPr>
          <w:b/>
          <w:sz w:val="36"/>
          <w:szCs w:val="36"/>
          <w:u w:val="single"/>
        </w:rPr>
        <w:br w:type="page"/>
      </w:r>
      <w:r w:rsidR="00EA3E24">
        <w:rPr>
          <w:b/>
          <w:noProof/>
          <w:sz w:val="36"/>
          <w:szCs w:val="36"/>
          <w:u w:val="single"/>
          <w:lang w:eastAsia="en-IN"/>
        </w:rPr>
        <w:lastRenderedPageBreak/>
        <w:drawing>
          <wp:inline distT="0" distB="0" distL="0" distR="0">
            <wp:extent cx="5422900" cy="4731385"/>
            <wp:effectExtent l="19050" t="0" r="6350" b="0"/>
            <wp:docPr id="5" name="Picture 6" descr="C:\Users\Anirban\Documents\GitHub\ConstructionManagementSystem\report\Final report\workers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rban\Documents\GitHub\ConstructionManagementSystem\report\Final report\workers sequence.jpg"/>
                    <pic:cNvPicPr>
                      <a:picLocks noChangeAspect="1" noChangeArrowheads="1"/>
                    </pic:cNvPicPr>
                  </pic:nvPicPr>
                  <pic:blipFill>
                    <a:blip r:embed="rId21" cstate="print"/>
                    <a:srcRect/>
                    <a:stretch>
                      <a:fillRect/>
                    </a:stretch>
                  </pic:blipFill>
                  <pic:spPr bwMode="auto">
                    <a:xfrm>
                      <a:off x="0" y="0"/>
                      <a:ext cx="5422900" cy="4731385"/>
                    </a:xfrm>
                    <a:prstGeom prst="rect">
                      <a:avLst/>
                    </a:prstGeom>
                    <a:noFill/>
                    <a:ln w="9525">
                      <a:noFill/>
                      <a:miter lim="800000"/>
                      <a:headEnd/>
                      <a:tailEnd/>
                    </a:ln>
                  </pic:spPr>
                </pic:pic>
              </a:graphicData>
            </a:graphic>
          </wp:inline>
        </w:drawing>
      </w:r>
    </w:p>
    <w:p w:rsidR="00F074BC" w:rsidRDefault="00B4442A" w:rsidP="00BC66C2">
      <w:pPr>
        <w:pStyle w:val="Heading2"/>
        <w:rPr>
          <w:lang w:val="en-US"/>
        </w:rPr>
      </w:pPr>
      <w:bookmarkStart w:id="42" w:name="_Toc352080059"/>
      <w:r>
        <w:t>Entity Relationship Model,</w:t>
      </w:r>
      <w:bookmarkEnd w:id="42"/>
    </w:p>
    <w:p w:rsidR="002D1162" w:rsidRDefault="002D1162" w:rsidP="002D1162">
      <w:pPr>
        <w:pStyle w:val="Heading2"/>
        <w:ind w:left="360"/>
        <w:rPr>
          <w:rFonts w:ascii="Times New Roman" w:eastAsia="Arial" w:hAnsi="Times New Roman"/>
        </w:rPr>
      </w:pPr>
      <w:bookmarkStart w:id="43" w:name="_Toc364510258"/>
      <w:r>
        <w:rPr>
          <w:rFonts w:ascii="Times New Roman" w:eastAsia="Arial" w:hAnsi="Times New Roman"/>
        </w:rPr>
        <w:t>E-R Diagram:</w:t>
      </w:r>
      <w:bookmarkEnd w:id="43"/>
    </w:p>
    <w:p w:rsidR="002D1162" w:rsidRDefault="002D1162" w:rsidP="002D1162">
      <w:pPr>
        <w:rPr>
          <w:rFonts w:eastAsia="Arial"/>
        </w:rPr>
      </w:pPr>
    </w:p>
    <w:p w:rsidR="002D1162" w:rsidRDefault="002D1162" w:rsidP="002D1162">
      <w:pPr>
        <w:rPr>
          <w:rFonts w:eastAsia="Arial"/>
        </w:rPr>
      </w:pPr>
      <w:r>
        <w:rPr>
          <w:rFonts w:eastAsia="Arial"/>
        </w:rPr>
        <w:t>We will design a RDBMS for Construction Management System. The entities and their attributes are listed below. Attributes in Bold letter is the unique key.</w:t>
      </w:r>
    </w:p>
    <w:p w:rsidR="002D1162" w:rsidRDefault="002D1162" w:rsidP="002D1162">
      <w:pPr>
        <w:rPr>
          <w:rFonts w:eastAsia="Arial"/>
        </w:rPr>
      </w:pPr>
    </w:p>
    <w:p w:rsidR="002D1162" w:rsidRDefault="002D1162" w:rsidP="002D1162">
      <w:pPr>
        <w:rPr>
          <w:rFonts w:eastAsia="Arial"/>
        </w:rPr>
      </w:pPr>
    </w:p>
    <w:tbl>
      <w:tblPr>
        <w:tblW w:w="0" w:type="auto"/>
        <w:jc w:val="center"/>
        <w:tblLayout w:type="fixed"/>
        <w:tblLook w:val="0000"/>
      </w:tblPr>
      <w:tblGrid>
        <w:gridCol w:w="4035"/>
        <w:gridCol w:w="5020"/>
      </w:tblGrid>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b/>
                <w:bCs/>
              </w:rPr>
            </w:pPr>
            <w:r w:rsidRPr="00192D67">
              <w:rPr>
                <w:rFonts w:eastAsia="Arial"/>
                <w:b/>
                <w:bCs/>
              </w:rPr>
              <w:t>Entities</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b/>
                <w:bCs/>
              </w:rPr>
            </w:pPr>
            <w:r w:rsidRPr="00192D67">
              <w:rPr>
                <w:rFonts w:eastAsia="Arial"/>
                <w:b/>
                <w:bCs/>
              </w:rPr>
              <w:t>Attributes</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Worker</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User Id</w:t>
            </w:r>
            <w:r w:rsidRPr="00192D67">
              <w:rPr>
                <w:rFonts w:eastAsia="Arial"/>
              </w:rPr>
              <w:t>, Name, Address , Contact Number, skillset, Photo ID Num, Photo</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Construction Management System</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Construction site  Id</w:t>
            </w:r>
            <w:r w:rsidRPr="00192D67">
              <w:rPr>
                <w:rFonts w:eastAsia="Arial"/>
              </w:rPr>
              <w:t xml:space="preserve"> , Name, Address, Registered no</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Construction  Machine</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Machine Id</w:t>
            </w:r>
            <w:r w:rsidRPr="00192D67">
              <w:rPr>
                <w:rFonts w:eastAsia="Arial"/>
              </w:rPr>
              <w:t>, Name, purpose</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Work Session</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Session Id, worker</w:t>
            </w:r>
            <w:r w:rsidRPr="00192D67">
              <w:rPr>
                <w:rFonts w:eastAsia="Arial"/>
              </w:rPr>
              <w:t xml:space="preserve"> Id, Time, Expense amount</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lastRenderedPageBreak/>
              <w:t>Engineer</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engineer  Id</w:t>
            </w:r>
            <w:r w:rsidRPr="00192D67">
              <w:rPr>
                <w:rFonts w:eastAsia="Arial"/>
              </w:rPr>
              <w:t>, Name, address, contact number</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Design Preference</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 xml:space="preserve">Preference Id, </w:t>
            </w:r>
            <w:r w:rsidRPr="00192D67">
              <w:rPr>
                <w:rFonts w:eastAsia="Arial"/>
              </w:rPr>
              <w:t>Type, Description</w:t>
            </w:r>
          </w:p>
        </w:tc>
      </w:tr>
      <w:tr w:rsidR="002D1162" w:rsidRPr="00192D67" w:rsidTr="009E1517">
        <w:trPr>
          <w:jc w:val="center"/>
        </w:trPr>
        <w:tc>
          <w:tcPr>
            <w:tcW w:w="4035" w:type="dxa"/>
            <w:tcBorders>
              <w:top w:val="single" w:sz="4" w:space="0" w:color="000000"/>
              <w:left w:val="single" w:sz="4" w:space="0" w:color="000000"/>
              <w:bottom w:val="single" w:sz="4" w:space="0" w:color="000000"/>
            </w:tcBorders>
            <w:shd w:val="clear" w:color="auto" w:fill="auto"/>
          </w:tcPr>
          <w:p w:rsidR="002D1162" w:rsidRPr="00192D67" w:rsidRDefault="002D1162" w:rsidP="009E1517">
            <w:pPr>
              <w:snapToGrid w:val="0"/>
              <w:rPr>
                <w:rFonts w:eastAsia="Arial"/>
              </w:rPr>
            </w:pPr>
            <w:r w:rsidRPr="00192D67">
              <w:rPr>
                <w:rFonts w:eastAsia="Arial"/>
              </w:rPr>
              <w:t>Raw Material</w:t>
            </w:r>
          </w:p>
        </w:tc>
        <w:tc>
          <w:tcPr>
            <w:tcW w:w="5020" w:type="dxa"/>
            <w:tcBorders>
              <w:top w:val="single" w:sz="4" w:space="0" w:color="000000"/>
              <w:left w:val="single" w:sz="4" w:space="0" w:color="000000"/>
              <w:bottom w:val="single" w:sz="4" w:space="0" w:color="000000"/>
              <w:right w:val="single" w:sz="4" w:space="0" w:color="000000"/>
            </w:tcBorders>
            <w:shd w:val="clear" w:color="auto" w:fill="auto"/>
          </w:tcPr>
          <w:p w:rsidR="002D1162" w:rsidRPr="00192D67" w:rsidRDefault="002D1162" w:rsidP="009E1517">
            <w:pPr>
              <w:snapToGrid w:val="0"/>
              <w:rPr>
                <w:rFonts w:eastAsia="Arial"/>
              </w:rPr>
            </w:pPr>
            <w:r w:rsidRPr="00192D67">
              <w:rPr>
                <w:rFonts w:eastAsia="Arial"/>
                <w:b/>
                <w:bCs/>
              </w:rPr>
              <w:t xml:space="preserve">Product id, </w:t>
            </w:r>
            <w:r w:rsidRPr="00192D67">
              <w:rPr>
                <w:rFonts w:eastAsia="Arial"/>
              </w:rPr>
              <w:t>stock, name, price</w:t>
            </w:r>
          </w:p>
        </w:tc>
      </w:tr>
    </w:tbl>
    <w:p w:rsidR="002D1162" w:rsidRDefault="002D1162" w:rsidP="002D1162"/>
    <w:p w:rsidR="002D1162" w:rsidRDefault="002D1162" w:rsidP="002D1162">
      <w:pPr>
        <w:rPr>
          <w:rFonts w:eastAsia="Arial"/>
        </w:rPr>
      </w:pPr>
    </w:p>
    <w:p w:rsidR="002D1162" w:rsidRDefault="002D1162" w:rsidP="002D1162">
      <w:pPr>
        <w:rPr>
          <w:rFonts w:eastAsia="Arial"/>
        </w:rPr>
      </w:pPr>
    </w:p>
    <w:p w:rsidR="002D1162" w:rsidRDefault="002D1162" w:rsidP="002D1162">
      <w:pPr>
        <w:rPr>
          <w:rFonts w:eastAsia="Arial"/>
          <w:b/>
          <w:bCs/>
        </w:rPr>
      </w:pPr>
      <w:r>
        <w:rPr>
          <w:rFonts w:eastAsia="Arial"/>
          <w:b/>
          <w:bCs/>
        </w:rPr>
        <w:t>Relationship between Entities:</w:t>
      </w:r>
    </w:p>
    <w:p w:rsidR="002D1162" w:rsidRDefault="002D1162" w:rsidP="002D1162">
      <w:pPr>
        <w:rPr>
          <w:rFonts w:eastAsia="Arial"/>
          <w:b/>
          <w:bCs/>
        </w:rPr>
      </w:pPr>
    </w:p>
    <w:p w:rsidR="002D1162" w:rsidRDefault="002D1162" w:rsidP="002D1162">
      <w:pPr>
        <w:numPr>
          <w:ilvl w:val="0"/>
          <w:numId w:val="1"/>
        </w:numPr>
        <w:tabs>
          <w:tab w:val="clear" w:pos="720"/>
          <w:tab w:val="num" w:pos="360"/>
          <w:tab w:val="left" w:pos="1890"/>
        </w:tabs>
        <w:spacing w:after="0" w:line="240" w:lineRule="auto"/>
        <w:ind w:left="360"/>
        <w:rPr>
          <w:rFonts w:eastAsia="Arial"/>
        </w:rPr>
      </w:pPr>
      <w:r>
        <w:rPr>
          <w:rFonts w:eastAsia="Arial"/>
        </w:rPr>
        <w:t>Construction Management System has  Workers</w:t>
      </w:r>
      <w:r>
        <w:rPr>
          <w:rFonts w:ascii="Wingdings" w:hAnsi="Wingdings"/>
        </w:rPr>
        <w:t></w:t>
      </w:r>
      <w:r>
        <w:rPr>
          <w:rFonts w:eastAsia="Arial"/>
        </w:rPr>
        <w:t xml:space="preserve"> 1 : N</w:t>
      </w:r>
    </w:p>
    <w:p w:rsidR="002D1162" w:rsidRDefault="002D1162" w:rsidP="002D1162">
      <w:pPr>
        <w:numPr>
          <w:ilvl w:val="0"/>
          <w:numId w:val="1"/>
        </w:numPr>
        <w:tabs>
          <w:tab w:val="clear" w:pos="720"/>
          <w:tab w:val="num" w:pos="360"/>
          <w:tab w:val="left" w:pos="1890"/>
        </w:tabs>
        <w:spacing w:after="0" w:line="240" w:lineRule="auto"/>
        <w:ind w:left="360"/>
        <w:rPr>
          <w:rFonts w:eastAsia="Arial"/>
        </w:rPr>
      </w:pPr>
      <w:r>
        <w:rPr>
          <w:rFonts w:eastAsia="Arial"/>
        </w:rPr>
        <w:t>Construction Management System has  Machines</w:t>
      </w:r>
      <w:r>
        <w:rPr>
          <w:rFonts w:ascii="Wingdings" w:hAnsi="Wingdings"/>
        </w:rPr>
        <w:t></w:t>
      </w:r>
      <w:r>
        <w:rPr>
          <w:rFonts w:eastAsia="Arial"/>
        </w:rPr>
        <w:t xml:space="preserve"> 1 : N</w:t>
      </w:r>
    </w:p>
    <w:p w:rsidR="002D1162" w:rsidRDefault="002D1162" w:rsidP="002D1162">
      <w:pPr>
        <w:numPr>
          <w:ilvl w:val="0"/>
          <w:numId w:val="1"/>
        </w:numPr>
        <w:tabs>
          <w:tab w:val="clear" w:pos="720"/>
          <w:tab w:val="num" w:pos="360"/>
          <w:tab w:val="left" w:pos="1890"/>
        </w:tabs>
        <w:spacing w:after="0" w:line="240" w:lineRule="auto"/>
        <w:ind w:left="360"/>
        <w:rPr>
          <w:rFonts w:eastAsia="Arial"/>
        </w:rPr>
      </w:pPr>
      <w:r>
        <w:rPr>
          <w:rFonts w:eastAsia="Arial"/>
        </w:rPr>
        <w:t>Workers  does Work Session</w:t>
      </w:r>
      <w:r>
        <w:rPr>
          <w:rFonts w:ascii="Wingdings" w:hAnsi="Wingdings"/>
        </w:rPr>
        <w:t></w:t>
      </w:r>
      <w:r>
        <w:rPr>
          <w:rFonts w:eastAsia="Arial"/>
        </w:rPr>
        <w:t xml:space="preserve"> 1 : 1</w:t>
      </w:r>
    </w:p>
    <w:p w:rsidR="002D1162" w:rsidRDefault="002D1162" w:rsidP="002D1162">
      <w:pPr>
        <w:numPr>
          <w:ilvl w:val="0"/>
          <w:numId w:val="1"/>
        </w:numPr>
        <w:tabs>
          <w:tab w:val="clear" w:pos="720"/>
          <w:tab w:val="num" w:pos="360"/>
          <w:tab w:val="left" w:pos="1890"/>
        </w:tabs>
        <w:spacing w:after="0" w:line="240" w:lineRule="auto"/>
        <w:ind w:left="360"/>
        <w:rPr>
          <w:rFonts w:eastAsia="Arial"/>
        </w:rPr>
      </w:pPr>
      <w:r>
        <w:rPr>
          <w:rFonts w:eastAsia="Arial"/>
        </w:rPr>
        <w:t xml:space="preserve">Construction Management System manages  Raw Material </w:t>
      </w:r>
      <w:r>
        <w:rPr>
          <w:rFonts w:ascii="Wingdings" w:hAnsi="Wingdings"/>
        </w:rPr>
        <w:t></w:t>
      </w:r>
      <w:r>
        <w:rPr>
          <w:rFonts w:eastAsia="Arial"/>
        </w:rPr>
        <w:t xml:space="preserve"> 1 : N</w:t>
      </w:r>
    </w:p>
    <w:p w:rsidR="002D1162" w:rsidRDefault="002D1162" w:rsidP="002D1162">
      <w:pPr>
        <w:numPr>
          <w:ilvl w:val="0"/>
          <w:numId w:val="1"/>
        </w:numPr>
        <w:tabs>
          <w:tab w:val="clear" w:pos="720"/>
          <w:tab w:val="num" w:pos="360"/>
          <w:tab w:val="left" w:pos="1890"/>
        </w:tabs>
        <w:spacing w:after="0" w:line="240" w:lineRule="auto"/>
        <w:ind w:left="360"/>
        <w:rPr>
          <w:rFonts w:eastAsia="Arial"/>
        </w:rPr>
      </w:pPr>
      <w:r>
        <w:rPr>
          <w:rFonts w:eastAsia="Arial"/>
        </w:rPr>
        <w:t xml:space="preserve">Engineer provides Design Preferences </w:t>
      </w:r>
      <w:r>
        <w:rPr>
          <w:rFonts w:ascii="Wingdings" w:hAnsi="Wingdings"/>
        </w:rPr>
        <w:t></w:t>
      </w:r>
      <w:r>
        <w:rPr>
          <w:rFonts w:eastAsia="Arial"/>
        </w:rPr>
        <w:t xml:space="preserve"> M : N</w:t>
      </w:r>
    </w:p>
    <w:p w:rsidR="002D1162" w:rsidRDefault="002D1162" w:rsidP="002D1162">
      <w:pPr>
        <w:ind w:left="360"/>
        <w:rPr>
          <w:rFonts w:eastAsia="Arial"/>
        </w:rPr>
      </w:pPr>
    </w:p>
    <w:p w:rsidR="002D1162" w:rsidRDefault="002D1162" w:rsidP="002D1162">
      <w:pPr>
        <w:ind w:left="-630"/>
        <w:rPr>
          <w:rFonts w:eastAsia="Arial"/>
        </w:rPr>
      </w:pPr>
    </w:p>
    <w:p w:rsidR="002D1162" w:rsidRDefault="002D1162" w:rsidP="002D1162">
      <w:pPr>
        <w:ind w:left="-63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p>
    <w:p w:rsidR="002D1162" w:rsidRDefault="002D1162" w:rsidP="002D1162">
      <w:pPr>
        <w:ind w:left="-270" w:hanging="450"/>
        <w:rPr>
          <w:rFonts w:eastAsia="Arial"/>
        </w:rPr>
      </w:pPr>
      <w:r>
        <w:rPr>
          <w:noProof/>
          <w:lang w:eastAsia="en-IN"/>
        </w:rPr>
        <w:drawing>
          <wp:anchor distT="0" distB="0" distL="0" distR="0" simplePos="0" relativeHeight="251679744" behindDoc="0" locked="0" layoutInCell="1" allowOverlap="1">
            <wp:simplePos x="0" y="0"/>
            <wp:positionH relativeFrom="column">
              <wp:align>center</wp:align>
            </wp:positionH>
            <wp:positionV relativeFrom="paragraph">
              <wp:posOffset>0</wp:posOffset>
            </wp:positionV>
            <wp:extent cx="6598920" cy="7143750"/>
            <wp:effectExtent l="19050" t="0" r="0" b="0"/>
            <wp:wrapTopAndBottom/>
            <wp:docPr id="9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2" cstate="print"/>
                    <a:srcRect/>
                    <a:stretch>
                      <a:fillRect/>
                    </a:stretch>
                  </pic:blipFill>
                  <pic:spPr bwMode="auto">
                    <a:xfrm>
                      <a:off x="0" y="0"/>
                      <a:ext cx="6598920" cy="7143750"/>
                    </a:xfrm>
                    <a:prstGeom prst="rect">
                      <a:avLst/>
                    </a:prstGeom>
                    <a:solidFill>
                      <a:srgbClr val="FFFFFF"/>
                    </a:solidFill>
                    <a:ln w="9525">
                      <a:noFill/>
                      <a:miter lim="800000"/>
                      <a:headEnd/>
                      <a:tailEnd/>
                    </a:ln>
                  </pic:spPr>
                </pic:pic>
              </a:graphicData>
            </a:graphic>
          </wp:anchor>
        </w:drawing>
      </w:r>
    </w:p>
    <w:p w:rsidR="002D1162" w:rsidRDefault="002D1162" w:rsidP="002D1162">
      <w:pPr>
        <w:ind w:left="-270" w:hanging="450"/>
        <w:rPr>
          <w:rFonts w:eastAsia="Arial"/>
        </w:rPr>
      </w:pPr>
    </w:p>
    <w:p w:rsidR="0069234C" w:rsidRPr="008868AB" w:rsidRDefault="002D1162" w:rsidP="002D1162">
      <w:pPr>
        <w:ind w:left="720" w:firstLine="720"/>
        <w:rPr>
          <w:rFonts w:eastAsia="Arial"/>
        </w:rPr>
      </w:pPr>
      <w:r>
        <w:rPr>
          <w:rFonts w:eastAsia="Arial"/>
        </w:rPr>
        <w:t xml:space="preserve">Figure: </w:t>
      </w:r>
      <w:r>
        <w:rPr>
          <w:rFonts w:eastAsia="Arial"/>
          <w:b/>
          <w:bCs/>
        </w:rPr>
        <w:t>E-R Diagram of Construction Management system</w:t>
      </w:r>
    </w:p>
    <w:p w:rsidR="005B1E71" w:rsidRDefault="005B1E71" w:rsidP="005B1E71">
      <w:pPr>
        <w:pStyle w:val="Heading2"/>
        <w:rPr>
          <w:rFonts w:eastAsia="Arial"/>
          <w:szCs w:val="28"/>
        </w:rPr>
      </w:pPr>
      <w:bookmarkStart w:id="44" w:name="_Toc364510259"/>
      <w:r w:rsidRPr="00CF3825">
        <w:rPr>
          <w:rFonts w:eastAsia="Arial"/>
        </w:rPr>
        <w:lastRenderedPageBreak/>
        <w:t>Class Diagram</w:t>
      </w:r>
      <w:bookmarkEnd w:id="44"/>
    </w:p>
    <w:p w:rsidR="005B1E71" w:rsidRPr="00CF3825" w:rsidRDefault="005B1E71" w:rsidP="005B1E71">
      <w:pPr>
        <w:rPr>
          <w:rFonts w:eastAsia="Arial" w:cs="Vrinda"/>
          <w:szCs w:val="28"/>
          <w:lang w:bidi="bn-BD"/>
        </w:rPr>
      </w:pPr>
    </w:p>
    <w:p w:rsidR="005B1E71" w:rsidRDefault="005B1E71" w:rsidP="005B1E71">
      <w:pPr>
        <w:rPr>
          <w:rFonts w:eastAsia="Arial" w:cs="Vrinda"/>
          <w:szCs w:val="28"/>
          <w:lang w:bidi="bn-BD"/>
        </w:rPr>
      </w:pPr>
      <w:r>
        <w:rPr>
          <w:rFonts w:eastAsia="Arial" w:cs="Vrinda" w:hint="cs"/>
          <w:noProof/>
          <w:szCs w:val="28"/>
          <w:lang w:eastAsia="en-IN"/>
        </w:rPr>
        <w:drawing>
          <wp:inline distT="0" distB="0" distL="0" distR="0">
            <wp:extent cx="5614035" cy="7294245"/>
            <wp:effectExtent l="19050" t="0" r="5715" b="0"/>
            <wp:docPr id="123" name="Picture 123" descr="ConsMS-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onsMS-class-diagram1"/>
                    <pic:cNvPicPr>
                      <a:picLocks noChangeAspect="1" noChangeArrowheads="1"/>
                    </pic:cNvPicPr>
                  </pic:nvPicPr>
                  <pic:blipFill>
                    <a:blip r:embed="rId23" cstate="print"/>
                    <a:srcRect/>
                    <a:stretch>
                      <a:fillRect/>
                    </a:stretch>
                  </pic:blipFill>
                  <pic:spPr bwMode="auto">
                    <a:xfrm>
                      <a:off x="0" y="0"/>
                      <a:ext cx="5614035" cy="7294245"/>
                    </a:xfrm>
                    <a:prstGeom prst="rect">
                      <a:avLst/>
                    </a:prstGeom>
                    <a:noFill/>
                    <a:ln w="9525">
                      <a:noFill/>
                      <a:miter lim="800000"/>
                      <a:headEnd/>
                      <a:tailEnd/>
                    </a:ln>
                  </pic:spPr>
                </pic:pic>
              </a:graphicData>
            </a:graphic>
          </wp:inline>
        </w:drawing>
      </w:r>
    </w:p>
    <w:p w:rsidR="000B0BB4" w:rsidRDefault="005B1E71" w:rsidP="005B1E71">
      <w:r>
        <w:rPr>
          <w:rFonts w:eastAsia="Arial" w:cs="Vrinda"/>
          <w:noProof/>
          <w:szCs w:val="28"/>
          <w:lang w:eastAsia="en-IN"/>
        </w:rPr>
        <w:lastRenderedPageBreak/>
        <w:drawing>
          <wp:inline distT="0" distB="0" distL="0" distR="0">
            <wp:extent cx="5943600" cy="5050155"/>
            <wp:effectExtent l="19050" t="0" r="0" b="0"/>
            <wp:docPr id="124" name="Picture 124" descr="ConsMS-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onsMS-class-diagram2"/>
                    <pic:cNvPicPr>
                      <a:picLocks noChangeAspect="1" noChangeArrowheads="1"/>
                    </pic:cNvPicPr>
                  </pic:nvPicPr>
                  <pic:blipFill>
                    <a:blip r:embed="rId24" cstate="print"/>
                    <a:srcRect/>
                    <a:stretch>
                      <a:fillRect/>
                    </a:stretch>
                  </pic:blipFill>
                  <pic:spPr bwMode="auto">
                    <a:xfrm>
                      <a:off x="0" y="0"/>
                      <a:ext cx="5943600" cy="5050155"/>
                    </a:xfrm>
                    <a:prstGeom prst="rect">
                      <a:avLst/>
                    </a:prstGeom>
                    <a:noFill/>
                    <a:ln w="9525">
                      <a:noFill/>
                      <a:miter lim="800000"/>
                      <a:headEnd/>
                      <a:tailEnd/>
                    </a:ln>
                  </pic:spPr>
                </pic:pic>
              </a:graphicData>
            </a:graphic>
          </wp:inline>
        </w:drawing>
      </w:r>
    </w:p>
    <w:p w:rsidR="000B0BB4" w:rsidRPr="00611680" w:rsidRDefault="000B0BB4" w:rsidP="00611680"/>
    <w:p w:rsidR="00B4442A" w:rsidRDefault="00B4442A" w:rsidP="00BC66C2">
      <w:pPr>
        <w:pStyle w:val="Heading2"/>
      </w:pPr>
      <w:bookmarkStart w:id="45" w:name="_Toc352080061"/>
      <w:r>
        <w:t>Activity Diagrams</w:t>
      </w:r>
      <w:bookmarkEnd w:id="45"/>
    </w:p>
    <w:p w:rsidR="004C1DE5" w:rsidRDefault="00212F79" w:rsidP="00212F79">
      <w:pPr>
        <w:pStyle w:val="Heading3"/>
      </w:pPr>
      <w:r>
        <w:t>User Login</w:t>
      </w:r>
    </w:p>
    <w:p w:rsidR="00212F79" w:rsidRDefault="00212F79" w:rsidP="000E3659"/>
    <w:p w:rsidR="00BC74A7" w:rsidRDefault="00BC74A7" w:rsidP="000E3659">
      <w:r>
        <w:rPr>
          <w:noProof/>
          <w:lang w:eastAsia="en-IN"/>
        </w:rPr>
        <w:lastRenderedPageBreak/>
        <w:drawing>
          <wp:inline distT="0" distB="0" distL="0" distR="0">
            <wp:extent cx="5188585" cy="4699635"/>
            <wp:effectExtent l="19050" t="0" r="0" b="0"/>
            <wp:docPr id="18" name="Picture 16" descr="C:\Users\Anirban\Documents\GitHub\ConstructionManagementSystem\report\Final report\User Login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irban\Documents\GitHub\ConstructionManagementSystem\report\Final report\User Login activity.jpg"/>
                    <pic:cNvPicPr>
                      <a:picLocks noChangeAspect="1" noChangeArrowheads="1"/>
                    </pic:cNvPicPr>
                  </pic:nvPicPr>
                  <pic:blipFill>
                    <a:blip r:embed="rId25" cstate="print"/>
                    <a:srcRect/>
                    <a:stretch>
                      <a:fillRect/>
                    </a:stretch>
                  </pic:blipFill>
                  <pic:spPr bwMode="auto">
                    <a:xfrm>
                      <a:off x="0" y="0"/>
                      <a:ext cx="5188585" cy="4699635"/>
                    </a:xfrm>
                    <a:prstGeom prst="rect">
                      <a:avLst/>
                    </a:prstGeom>
                    <a:noFill/>
                    <a:ln w="9525">
                      <a:noFill/>
                      <a:miter lim="800000"/>
                      <a:headEnd/>
                      <a:tailEnd/>
                    </a:ln>
                  </pic:spPr>
                </pic:pic>
              </a:graphicData>
            </a:graphic>
          </wp:inline>
        </w:drawing>
      </w:r>
    </w:p>
    <w:p w:rsidR="00212F79" w:rsidRDefault="00212F79" w:rsidP="00212F79">
      <w:pPr>
        <w:pStyle w:val="Heading3"/>
      </w:pPr>
      <w:r>
        <w:t>View site</w:t>
      </w:r>
    </w:p>
    <w:p w:rsidR="00BC74A7" w:rsidRDefault="00BC74A7" w:rsidP="000E3659">
      <w:r>
        <w:rPr>
          <w:noProof/>
          <w:lang w:eastAsia="en-IN"/>
        </w:rPr>
        <w:lastRenderedPageBreak/>
        <w:drawing>
          <wp:inline distT="0" distB="0" distL="0" distR="0">
            <wp:extent cx="5730875" cy="5167630"/>
            <wp:effectExtent l="19050" t="0" r="3175" b="0"/>
            <wp:docPr id="19" name="Picture 17" descr="C:\Users\Anirban\Documents\GitHub\ConstructionManagementSystem\report\Final report\Vew Site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irban\Documents\GitHub\ConstructionManagementSystem\report\Final report\Vew Site activity.jpg"/>
                    <pic:cNvPicPr>
                      <a:picLocks noChangeAspect="1" noChangeArrowheads="1"/>
                    </pic:cNvPicPr>
                  </pic:nvPicPr>
                  <pic:blipFill>
                    <a:blip r:embed="rId26" cstate="print"/>
                    <a:srcRect/>
                    <a:stretch>
                      <a:fillRect/>
                    </a:stretch>
                  </pic:blipFill>
                  <pic:spPr bwMode="auto">
                    <a:xfrm>
                      <a:off x="0" y="0"/>
                      <a:ext cx="5730875" cy="5167630"/>
                    </a:xfrm>
                    <a:prstGeom prst="rect">
                      <a:avLst/>
                    </a:prstGeom>
                    <a:noFill/>
                    <a:ln w="9525">
                      <a:noFill/>
                      <a:miter lim="800000"/>
                      <a:headEnd/>
                      <a:tailEnd/>
                    </a:ln>
                  </pic:spPr>
                </pic:pic>
              </a:graphicData>
            </a:graphic>
          </wp:inline>
        </w:drawing>
      </w:r>
    </w:p>
    <w:p w:rsidR="00BC74A7" w:rsidRDefault="00BC74A7" w:rsidP="000E3659"/>
    <w:p w:rsidR="00BC74A7" w:rsidRDefault="00BC74A7" w:rsidP="00BC74A7">
      <w:pPr>
        <w:pStyle w:val="Heading3"/>
      </w:pPr>
      <w:r>
        <w:t>View workers</w:t>
      </w:r>
    </w:p>
    <w:p w:rsidR="00212F79" w:rsidRDefault="00212F79" w:rsidP="000E3659"/>
    <w:p w:rsidR="00212F79" w:rsidRDefault="00BC74A7" w:rsidP="000E3659">
      <w:r>
        <w:rPr>
          <w:noProof/>
          <w:lang w:eastAsia="en-IN"/>
        </w:rPr>
        <w:lastRenderedPageBreak/>
        <w:drawing>
          <wp:inline distT="0" distB="0" distL="0" distR="0">
            <wp:extent cx="5730875" cy="5316220"/>
            <wp:effectExtent l="19050" t="0" r="3175" b="0"/>
            <wp:docPr id="20" name="Picture 18" descr="C:\Users\Anirban\Documents\GitHub\ConstructionManagementSystem\report\Final report\Vew workers 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irban\Documents\GitHub\ConstructionManagementSystem\report\Final report\Vew workers activity.jpg"/>
                    <pic:cNvPicPr>
                      <a:picLocks noChangeAspect="1" noChangeArrowheads="1"/>
                    </pic:cNvPicPr>
                  </pic:nvPicPr>
                  <pic:blipFill>
                    <a:blip r:embed="rId27" cstate="print"/>
                    <a:srcRect/>
                    <a:stretch>
                      <a:fillRect/>
                    </a:stretch>
                  </pic:blipFill>
                  <pic:spPr bwMode="auto">
                    <a:xfrm>
                      <a:off x="0" y="0"/>
                      <a:ext cx="5730875" cy="5316220"/>
                    </a:xfrm>
                    <a:prstGeom prst="rect">
                      <a:avLst/>
                    </a:prstGeom>
                    <a:noFill/>
                    <a:ln w="9525">
                      <a:noFill/>
                      <a:miter lim="800000"/>
                      <a:headEnd/>
                      <a:tailEnd/>
                    </a:ln>
                  </pic:spPr>
                </pic:pic>
              </a:graphicData>
            </a:graphic>
          </wp:inline>
        </w:drawing>
      </w:r>
    </w:p>
    <w:p w:rsidR="00B4442A" w:rsidRDefault="00B4442A" w:rsidP="00BC66C2">
      <w:pPr>
        <w:pStyle w:val="Heading1"/>
      </w:pPr>
      <w:bookmarkStart w:id="46" w:name="_Toc352080062"/>
      <w:r>
        <w:t>System Design</w:t>
      </w:r>
      <w:bookmarkEnd w:id="46"/>
    </w:p>
    <w:p w:rsidR="00B4442A" w:rsidRDefault="00B4442A" w:rsidP="00472BB3">
      <w:pPr>
        <w:pStyle w:val="Heading2"/>
        <w:rPr>
          <w:lang w:val="en-US"/>
        </w:rPr>
      </w:pPr>
      <w:bookmarkStart w:id="47" w:name="_Toc352080063"/>
      <w:r>
        <w:t>Modularisation details</w:t>
      </w:r>
      <w:bookmarkEnd w:id="47"/>
    </w:p>
    <w:p w:rsidR="009E1517" w:rsidRDefault="009E1517" w:rsidP="009E1517">
      <w:pPr>
        <w:pStyle w:val="Heading2"/>
        <w:rPr>
          <w:rFonts w:eastAsia="Arial"/>
        </w:rPr>
      </w:pPr>
      <w:bookmarkStart w:id="48" w:name="_Toc364510262"/>
      <w:r>
        <w:t>Module Description</w:t>
      </w:r>
      <w:bookmarkEnd w:id="48"/>
    </w:p>
    <w:p w:rsidR="009E1517" w:rsidRDefault="009E1517" w:rsidP="009E1517">
      <w:pPr>
        <w:rPr>
          <w:lang w:eastAsia="ar-SA"/>
        </w:rPr>
      </w:pPr>
      <w:r>
        <w:rPr>
          <w:lang w:eastAsia="ar-SA"/>
        </w:rPr>
        <w:t>Construction Management System is divided into three main components. Such as:</w:t>
      </w:r>
    </w:p>
    <w:p w:rsidR="009E1517" w:rsidRDefault="009E1517" w:rsidP="0064486B">
      <w:pPr>
        <w:numPr>
          <w:ilvl w:val="0"/>
          <w:numId w:val="18"/>
        </w:numPr>
        <w:tabs>
          <w:tab w:val="clear" w:pos="720"/>
          <w:tab w:val="num" w:pos="1425"/>
        </w:tabs>
        <w:spacing w:after="0" w:line="240" w:lineRule="auto"/>
        <w:ind w:left="1425"/>
        <w:rPr>
          <w:lang w:eastAsia="ar-SA"/>
        </w:rPr>
      </w:pPr>
      <w:r>
        <w:rPr>
          <w:lang w:eastAsia="ar-SA"/>
        </w:rPr>
        <w:t>Construction Management System GUI</w:t>
      </w:r>
    </w:p>
    <w:p w:rsidR="009E1517" w:rsidRDefault="009E1517" w:rsidP="0064486B">
      <w:pPr>
        <w:numPr>
          <w:ilvl w:val="0"/>
          <w:numId w:val="18"/>
        </w:numPr>
        <w:tabs>
          <w:tab w:val="clear" w:pos="720"/>
          <w:tab w:val="num" w:pos="1425"/>
        </w:tabs>
        <w:spacing w:after="0" w:line="240" w:lineRule="auto"/>
        <w:ind w:left="1425"/>
        <w:rPr>
          <w:lang w:eastAsia="ar-SA"/>
        </w:rPr>
      </w:pPr>
      <w:r>
        <w:rPr>
          <w:lang w:eastAsia="ar-SA"/>
        </w:rPr>
        <w:t>Construction Management System Engine</w:t>
      </w:r>
    </w:p>
    <w:p w:rsidR="009E1517" w:rsidRDefault="009E1517" w:rsidP="0064486B">
      <w:pPr>
        <w:numPr>
          <w:ilvl w:val="0"/>
          <w:numId w:val="18"/>
        </w:numPr>
        <w:tabs>
          <w:tab w:val="clear" w:pos="720"/>
          <w:tab w:val="num" w:pos="1425"/>
        </w:tabs>
        <w:spacing w:after="0" w:line="240" w:lineRule="auto"/>
        <w:ind w:left="1425"/>
        <w:rPr>
          <w:lang w:eastAsia="ar-SA"/>
        </w:rPr>
      </w:pPr>
      <w:r>
        <w:rPr>
          <w:lang w:eastAsia="ar-SA"/>
        </w:rPr>
        <w:t>Construction Management System Database</w:t>
      </w:r>
    </w:p>
    <w:p w:rsidR="009E1517" w:rsidRDefault="009E1517" w:rsidP="009E1517">
      <w:pPr>
        <w:tabs>
          <w:tab w:val="left" w:pos="1425"/>
        </w:tabs>
        <w:rPr>
          <w:lang w:eastAsia="ar-SA"/>
        </w:rPr>
      </w:pPr>
      <w:r>
        <w:rPr>
          <w:lang w:eastAsia="ar-SA"/>
        </w:rPr>
        <w:tab/>
      </w:r>
    </w:p>
    <w:p w:rsidR="009E1517" w:rsidRDefault="009E1517" w:rsidP="009E1517">
      <w:pPr>
        <w:rPr>
          <w:lang w:eastAsia="ar-SA"/>
        </w:rPr>
      </w:pPr>
      <w:r>
        <w:rPr>
          <w:noProof/>
          <w:lang w:eastAsia="en-IN"/>
        </w:rPr>
        <w:lastRenderedPageBreak/>
        <w:drawing>
          <wp:inline distT="0" distB="0" distL="0" distR="0">
            <wp:extent cx="5943600" cy="2477135"/>
            <wp:effectExtent l="19050" t="0" r="0" b="0"/>
            <wp:docPr id="177" name="Picture 177" descr="cms-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ms-modules"/>
                    <pic:cNvPicPr>
                      <a:picLocks noChangeAspect="1" noChangeArrowheads="1"/>
                    </pic:cNvPicPr>
                  </pic:nvPicPr>
                  <pic:blipFill>
                    <a:blip r:embed="rId28" cstate="print"/>
                    <a:srcRect/>
                    <a:stretch>
                      <a:fillRect/>
                    </a:stretch>
                  </pic:blipFill>
                  <pic:spPr bwMode="auto">
                    <a:xfrm>
                      <a:off x="0" y="0"/>
                      <a:ext cx="5943600" cy="2477135"/>
                    </a:xfrm>
                    <a:prstGeom prst="rect">
                      <a:avLst/>
                    </a:prstGeom>
                    <a:noFill/>
                    <a:ln w="9525">
                      <a:noFill/>
                      <a:miter lim="800000"/>
                      <a:headEnd/>
                      <a:tailEnd/>
                    </a:ln>
                  </pic:spPr>
                </pic:pic>
              </a:graphicData>
            </a:graphic>
          </wp:inline>
        </w:drawing>
      </w:r>
    </w:p>
    <w:p w:rsidR="009E1517" w:rsidRDefault="009E1517" w:rsidP="009E1517">
      <w:pPr>
        <w:rPr>
          <w:lang w:eastAsia="ar-SA"/>
        </w:rPr>
      </w:pPr>
      <w:r>
        <w:rPr>
          <w:b/>
          <w:bCs/>
          <w:lang w:eastAsia="ar-SA"/>
        </w:rPr>
        <w:t>Figure:</w:t>
      </w:r>
      <w:r>
        <w:rPr>
          <w:lang w:eastAsia="ar-SA"/>
        </w:rPr>
        <w:t xml:space="preserve"> Components of Construction Management System</w:t>
      </w:r>
    </w:p>
    <w:p w:rsidR="009E1517" w:rsidRDefault="009E1517" w:rsidP="009E1517">
      <w:pPr>
        <w:pStyle w:val="Heading3"/>
      </w:pPr>
      <w:bookmarkStart w:id="49" w:name="_Toc364510263"/>
      <w:r>
        <w:t>Construction   Management System GUI</w:t>
      </w:r>
      <w:bookmarkEnd w:id="49"/>
    </w:p>
    <w:p w:rsidR="009E1517" w:rsidRDefault="009E1517" w:rsidP="009E1517">
      <w:pPr>
        <w:rPr>
          <w:lang w:eastAsia="ar-SA"/>
        </w:rPr>
      </w:pPr>
      <w:r>
        <w:rPr>
          <w:lang w:eastAsia="ar-SA"/>
        </w:rPr>
        <w:t>Construction   Management System GUI will allow users to view existing construction data, enter new data &amp; modify existing data. It will have a user friendly interface so that user can use the software efficiently. It is divided into six modules. Such as:</w:t>
      </w:r>
    </w:p>
    <w:p w:rsidR="009E1517" w:rsidRDefault="009E1517" w:rsidP="0064486B">
      <w:pPr>
        <w:numPr>
          <w:ilvl w:val="0"/>
          <w:numId w:val="19"/>
        </w:numPr>
        <w:spacing w:after="0" w:line="240" w:lineRule="auto"/>
        <w:rPr>
          <w:lang w:eastAsia="ar-SA"/>
        </w:rPr>
      </w:pPr>
      <w:r>
        <w:rPr>
          <w:lang w:eastAsia="ar-SA"/>
        </w:rPr>
        <w:t>Design &amp; Plan viewer</w:t>
      </w:r>
    </w:p>
    <w:p w:rsidR="009E1517" w:rsidRDefault="009E1517" w:rsidP="0064486B">
      <w:pPr>
        <w:numPr>
          <w:ilvl w:val="0"/>
          <w:numId w:val="19"/>
        </w:numPr>
        <w:spacing w:after="0" w:line="240" w:lineRule="auto"/>
        <w:rPr>
          <w:lang w:eastAsia="ar-SA"/>
        </w:rPr>
      </w:pPr>
      <w:r>
        <w:rPr>
          <w:lang w:eastAsia="ar-SA"/>
        </w:rPr>
        <w:t>Work Planner Interface</w:t>
      </w:r>
    </w:p>
    <w:p w:rsidR="009E1517" w:rsidRDefault="009E1517" w:rsidP="0064486B">
      <w:pPr>
        <w:numPr>
          <w:ilvl w:val="0"/>
          <w:numId w:val="19"/>
        </w:numPr>
        <w:spacing w:after="0" w:line="240" w:lineRule="auto"/>
        <w:rPr>
          <w:lang w:eastAsia="ar-SA"/>
        </w:rPr>
      </w:pPr>
      <w:r>
        <w:rPr>
          <w:lang w:eastAsia="ar-SA"/>
        </w:rPr>
        <w:t>Payment Interface</w:t>
      </w:r>
    </w:p>
    <w:p w:rsidR="009E1517" w:rsidRDefault="009E1517" w:rsidP="0064486B">
      <w:pPr>
        <w:numPr>
          <w:ilvl w:val="0"/>
          <w:numId w:val="19"/>
        </w:numPr>
        <w:spacing w:after="0" w:line="240" w:lineRule="auto"/>
        <w:rPr>
          <w:lang w:eastAsia="ar-SA"/>
        </w:rPr>
      </w:pPr>
      <w:r>
        <w:rPr>
          <w:lang w:eastAsia="ar-SA"/>
        </w:rPr>
        <w:t>Material Management Interface</w:t>
      </w:r>
    </w:p>
    <w:p w:rsidR="009E1517" w:rsidRDefault="009E1517" w:rsidP="0064486B">
      <w:pPr>
        <w:numPr>
          <w:ilvl w:val="0"/>
          <w:numId w:val="19"/>
        </w:numPr>
        <w:spacing w:after="0" w:line="240" w:lineRule="auto"/>
        <w:rPr>
          <w:lang w:eastAsia="ar-SA"/>
        </w:rPr>
      </w:pPr>
      <w:r>
        <w:rPr>
          <w:lang w:eastAsia="ar-SA"/>
        </w:rPr>
        <w:t>Worker Management Interface</w:t>
      </w:r>
    </w:p>
    <w:p w:rsidR="009E1517" w:rsidRDefault="009E1517" w:rsidP="0064486B">
      <w:pPr>
        <w:numPr>
          <w:ilvl w:val="0"/>
          <w:numId w:val="19"/>
        </w:numPr>
        <w:spacing w:after="0" w:line="240" w:lineRule="auto"/>
        <w:rPr>
          <w:lang w:eastAsia="ar-SA"/>
        </w:rPr>
      </w:pPr>
      <w:r>
        <w:rPr>
          <w:lang w:eastAsia="ar-SA"/>
        </w:rPr>
        <w:t>Safety &amp; Security Management Interface</w:t>
      </w:r>
    </w:p>
    <w:p w:rsidR="009E1517" w:rsidRDefault="009E1517" w:rsidP="009E1517">
      <w:pPr>
        <w:ind w:left="360"/>
        <w:rPr>
          <w:lang w:eastAsia="ar-SA"/>
        </w:rPr>
      </w:pPr>
    </w:p>
    <w:p w:rsidR="009E1517" w:rsidRDefault="009E1517" w:rsidP="009E1517">
      <w:pPr>
        <w:ind w:left="450"/>
        <w:rPr>
          <w:lang w:eastAsia="ar-SA"/>
        </w:rPr>
      </w:pPr>
    </w:p>
    <w:p w:rsidR="009E1517" w:rsidRDefault="009E1517" w:rsidP="009E1517"/>
    <w:p w:rsidR="009E1517" w:rsidRDefault="009E1517" w:rsidP="009E1517">
      <w:r>
        <w:rPr>
          <w:noProof/>
          <w:lang w:eastAsia="en-IN"/>
        </w:rPr>
        <w:lastRenderedPageBreak/>
        <w:drawing>
          <wp:anchor distT="0" distB="0" distL="0" distR="0" simplePos="0" relativeHeight="251681792" behindDoc="0" locked="0" layoutInCell="1" allowOverlap="1">
            <wp:simplePos x="0" y="0"/>
            <wp:positionH relativeFrom="column">
              <wp:align>center</wp:align>
            </wp:positionH>
            <wp:positionV relativeFrom="paragraph">
              <wp:posOffset>0</wp:posOffset>
            </wp:positionV>
            <wp:extent cx="5556250" cy="3173095"/>
            <wp:effectExtent l="19050" t="0" r="635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9" cstate="print"/>
                    <a:srcRect/>
                    <a:stretch>
                      <a:fillRect/>
                    </a:stretch>
                  </pic:blipFill>
                  <pic:spPr bwMode="auto">
                    <a:xfrm>
                      <a:off x="0" y="0"/>
                      <a:ext cx="5556250" cy="3173095"/>
                    </a:xfrm>
                    <a:prstGeom prst="rect">
                      <a:avLst/>
                    </a:prstGeom>
                    <a:solidFill>
                      <a:srgbClr val="FFFFFF"/>
                    </a:solidFill>
                    <a:ln w="9525">
                      <a:noFill/>
                      <a:miter lim="800000"/>
                      <a:headEnd/>
                      <a:tailEnd/>
                    </a:ln>
                  </pic:spPr>
                </pic:pic>
              </a:graphicData>
            </a:graphic>
          </wp:anchor>
        </w:drawing>
      </w:r>
    </w:p>
    <w:p w:rsidR="009E1517" w:rsidRDefault="009E1517" w:rsidP="009E1517">
      <w:pPr>
        <w:rPr>
          <w:b/>
          <w:bCs/>
          <w:lang w:eastAsia="ar-SA"/>
        </w:rPr>
      </w:pPr>
      <w:r>
        <w:rPr>
          <w:b/>
          <w:bCs/>
          <w:lang w:eastAsia="ar-SA"/>
        </w:rPr>
        <w:t>Figure: Construction Management System GUI Components</w:t>
      </w:r>
    </w:p>
    <w:p w:rsidR="009E1517" w:rsidRDefault="009E1517" w:rsidP="009E1517">
      <w:pPr>
        <w:rPr>
          <w:lang w:eastAsia="ar-SA"/>
        </w:rPr>
      </w:pPr>
    </w:p>
    <w:p w:rsidR="009E1517" w:rsidRDefault="009E1517" w:rsidP="009E1517">
      <w:pPr>
        <w:pStyle w:val="Heading4"/>
      </w:pPr>
      <w:bookmarkStart w:id="50" w:name="_Toc364510264"/>
      <w:r>
        <w:t>Design &amp; Plan Viewer</w:t>
      </w:r>
      <w:bookmarkEnd w:id="50"/>
    </w:p>
    <w:p w:rsidR="009E1517" w:rsidRDefault="009E1517" w:rsidP="009E1517">
      <w:pPr>
        <w:rPr>
          <w:lang w:eastAsia="ar-SA"/>
        </w:rPr>
      </w:pPr>
      <w:r>
        <w:rPr>
          <w:lang w:eastAsia="ar-SA"/>
        </w:rPr>
        <w:t>It will allow to view design &amp; planning file using some external editors &amp; viewer. It will also allow scanning existing plan and view it as a image file. Users can add comments for modification and also generate reports.</w:t>
      </w:r>
    </w:p>
    <w:p w:rsidR="009E1517" w:rsidRDefault="009E1517" w:rsidP="009E1517">
      <w:pPr>
        <w:pStyle w:val="Heading4"/>
      </w:pPr>
      <w:bookmarkStart w:id="51" w:name="_Toc364510265"/>
      <w:r>
        <w:t>Work Planner Interface</w:t>
      </w:r>
      <w:bookmarkEnd w:id="51"/>
    </w:p>
    <w:p w:rsidR="009E1517" w:rsidRDefault="009E1517" w:rsidP="009E1517">
      <w:pPr>
        <w:ind w:firstLine="709"/>
        <w:rPr>
          <w:lang w:eastAsia="ar-SA"/>
        </w:rPr>
      </w:pPr>
      <w:r>
        <w:rPr>
          <w:lang w:eastAsia="ar-SA"/>
        </w:rPr>
        <w:t>This interface will allow user to plan and estimate future work. It will  have link to worker management interface so that workers can be assigned certain work. It will also enable to add costing and budget data for the work. It will have a option to add legal data associated with a work item and instruction to be followed.</w:t>
      </w:r>
    </w:p>
    <w:p w:rsidR="009E1517" w:rsidRDefault="009E1517" w:rsidP="009E1517">
      <w:pPr>
        <w:pStyle w:val="Heading4"/>
      </w:pPr>
      <w:bookmarkStart w:id="52" w:name="_Toc364510266"/>
      <w:r>
        <w:t>Material Management Interface</w:t>
      </w:r>
      <w:bookmarkEnd w:id="52"/>
    </w:p>
    <w:p w:rsidR="009E1517" w:rsidRDefault="009E1517" w:rsidP="009E1517">
      <w:pPr>
        <w:ind w:firstLine="709"/>
        <w:rPr>
          <w:lang w:eastAsia="ar-SA"/>
        </w:rPr>
      </w:pPr>
      <w:r>
        <w:rPr>
          <w:lang w:eastAsia="ar-SA"/>
        </w:rPr>
        <w:t xml:space="preserve">This interface will allow user to manage the material used for construction. </w:t>
      </w:r>
    </w:p>
    <w:p w:rsidR="009E1517" w:rsidRDefault="009E1517" w:rsidP="0064486B">
      <w:pPr>
        <w:numPr>
          <w:ilvl w:val="2"/>
          <w:numId w:val="33"/>
        </w:numPr>
        <w:spacing w:after="0" w:line="240" w:lineRule="auto"/>
        <w:rPr>
          <w:lang w:eastAsia="ar-SA"/>
        </w:rPr>
      </w:pPr>
      <w:r>
        <w:rPr>
          <w:lang w:eastAsia="ar-SA"/>
        </w:rPr>
        <w:t>to search any kind of  material of the Construction and view price information and stock details.</w:t>
      </w:r>
    </w:p>
    <w:p w:rsidR="009E1517" w:rsidRDefault="009E1517" w:rsidP="0064486B">
      <w:pPr>
        <w:numPr>
          <w:ilvl w:val="2"/>
          <w:numId w:val="33"/>
        </w:numPr>
        <w:spacing w:after="0" w:line="240" w:lineRule="auto"/>
        <w:rPr>
          <w:lang w:eastAsia="ar-SA"/>
        </w:rPr>
      </w:pPr>
      <w:r>
        <w:rPr>
          <w:lang w:eastAsia="ar-SA"/>
        </w:rPr>
        <w:t>Enter &amp; modify material availability and usage data.</w:t>
      </w:r>
    </w:p>
    <w:p w:rsidR="009E1517" w:rsidRDefault="009E1517" w:rsidP="009E1517"/>
    <w:p w:rsidR="009E1517" w:rsidRDefault="009E1517" w:rsidP="009E1517"/>
    <w:p w:rsidR="009E1517" w:rsidRDefault="009E1517" w:rsidP="009E1517">
      <w:pPr>
        <w:pStyle w:val="Heading4"/>
      </w:pPr>
      <w:bookmarkStart w:id="53" w:name="_Toc364510267"/>
      <w:r>
        <w:t>Payment Interface</w:t>
      </w:r>
      <w:bookmarkEnd w:id="53"/>
    </w:p>
    <w:p w:rsidR="009E1517" w:rsidRDefault="009E1517" w:rsidP="009E1517">
      <w:pPr>
        <w:ind w:firstLine="709"/>
        <w:rPr>
          <w:lang w:eastAsia="ar-SA"/>
        </w:rPr>
      </w:pPr>
      <w:r>
        <w:rPr>
          <w:lang w:eastAsia="ar-SA"/>
        </w:rPr>
        <w:t>This interface will allow users to enter payment data associated with various aspects construction work.</w:t>
      </w:r>
    </w:p>
    <w:p w:rsidR="009E1517" w:rsidRDefault="009E1517" w:rsidP="0064486B">
      <w:pPr>
        <w:numPr>
          <w:ilvl w:val="2"/>
          <w:numId w:val="34"/>
        </w:numPr>
        <w:spacing w:after="0" w:line="240" w:lineRule="auto"/>
      </w:pPr>
      <w:r>
        <w:t>Workers payment</w:t>
      </w:r>
    </w:p>
    <w:p w:rsidR="009E1517" w:rsidRDefault="009E1517" w:rsidP="0064486B">
      <w:pPr>
        <w:numPr>
          <w:ilvl w:val="2"/>
          <w:numId w:val="34"/>
        </w:numPr>
        <w:spacing w:after="0" w:line="240" w:lineRule="auto"/>
      </w:pPr>
      <w:r>
        <w:lastRenderedPageBreak/>
        <w:t>Raw materials purchase information</w:t>
      </w:r>
    </w:p>
    <w:p w:rsidR="009E1517" w:rsidRDefault="009E1517" w:rsidP="0064486B">
      <w:pPr>
        <w:numPr>
          <w:ilvl w:val="2"/>
          <w:numId w:val="34"/>
        </w:numPr>
        <w:spacing w:after="0" w:line="240" w:lineRule="auto"/>
      </w:pPr>
      <w:r>
        <w:t>Future budgets</w:t>
      </w:r>
    </w:p>
    <w:p w:rsidR="009E1517" w:rsidRDefault="009E1517" w:rsidP="0064486B">
      <w:pPr>
        <w:numPr>
          <w:ilvl w:val="2"/>
          <w:numId w:val="34"/>
        </w:numPr>
        <w:spacing w:after="0" w:line="240" w:lineRule="auto"/>
      </w:pPr>
      <w:r>
        <w:t>Infrastructure payments.</w:t>
      </w:r>
    </w:p>
    <w:p w:rsidR="009E1517" w:rsidRDefault="009E1517" w:rsidP="0064486B">
      <w:pPr>
        <w:numPr>
          <w:ilvl w:val="2"/>
          <w:numId w:val="34"/>
        </w:numPr>
        <w:spacing w:after="0" w:line="240" w:lineRule="auto"/>
      </w:pPr>
      <w:r>
        <w:t>Loan information</w:t>
      </w:r>
    </w:p>
    <w:p w:rsidR="009E1517" w:rsidRDefault="009E1517" w:rsidP="0064486B">
      <w:pPr>
        <w:numPr>
          <w:ilvl w:val="2"/>
          <w:numId w:val="34"/>
        </w:numPr>
        <w:spacing w:after="0" w:line="240" w:lineRule="auto"/>
      </w:pPr>
      <w:r>
        <w:t>cash flow and cheque information</w:t>
      </w:r>
    </w:p>
    <w:p w:rsidR="009E1517" w:rsidRDefault="009E1517" w:rsidP="0064486B">
      <w:pPr>
        <w:numPr>
          <w:ilvl w:val="2"/>
          <w:numId w:val="34"/>
        </w:numPr>
        <w:spacing w:after="0" w:line="240" w:lineRule="auto"/>
      </w:pPr>
      <w:r>
        <w:t>bank information</w:t>
      </w:r>
    </w:p>
    <w:p w:rsidR="009E1517" w:rsidRDefault="009E1517" w:rsidP="009E1517"/>
    <w:p w:rsidR="009E1517" w:rsidRDefault="009E1517" w:rsidP="009E1517">
      <w:pPr>
        <w:pStyle w:val="Heading4"/>
      </w:pPr>
      <w:bookmarkStart w:id="54" w:name="_Toc364510268"/>
      <w:r>
        <w:t>Worker Management Interface</w:t>
      </w:r>
      <w:bookmarkEnd w:id="54"/>
    </w:p>
    <w:p w:rsidR="009E1517" w:rsidRDefault="009E1517" w:rsidP="009E1517">
      <w:pPr>
        <w:ind w:left="-709" w:firstLine="709"/>
        <w:rPr>
          <w:lang w:eastAsia="ar-SA"/>
        </w:rPr>
      </w:pPr>
      <w:r>
        <w:rPr>
          <w:lang w:eastAsia="ar-SA"/>
        </w:rPr>
        <w:t xml:space="preserve">This module will maintain information about workers. </w:t>
      </w:r>
    </w:p>
    <w:p w:rsidR="009E1517" w:rsidRDefault="009E1517" w:rsidP="0064486B">
      <w:pPr>
        <w:numPr>
          <w:ilvl w:val="2"/>
          <w:numId w:val="32"/>
        </w:numPr>
        <w:spacing w:after="0" w:line="240" w:lineRule="auto"/>
        <w:rPr>
          <w:lang w:eastAsia="ar-SA"/>
        </w:rPr>
      </w:pPr>
      <w:r>
        <w:rPr>
          <w:lang w:eastAsia="ar-SA"/>
        </w:rPr>
        <w:t>Construction sites need to maintain the worker personal data, professional experience info.</w:t>
      </w:r>
    </w:p>
    <w:p w:rsidR="009E1517" w:rsidRDefault="009E1517" w:rsidP="0064486B">
      <w:pPr>
        <w:numPr>
          <w:ilvl w:val="2"/>
          <w:numId w:val="31"/>
        </w:numPr>
        <w:spacing w:after="0" w:line="240" w:lineRule="auto"/>
        <w:rPr>
          <w:lang w:eastAsia="ar-SA"/>
        </w:rPr>
      </w:pPr>
      <w:r>
        <w:rPr>
          <w:lang w:eastAsia="ar-SA"/>
        </w:rPr>
        <w:t>This will allow to track workers attendance and work hours data.</w:t>
      </w:r>
    </w:p>
    <w:p w:rsidR="009E1517" w:rsidRDefault="009E1517" w:rsidP="0064486B">
      <w:pPr>
        <w:numPr>
          <w:ilvl w:val="2"/>
          <w:numId w:val="31"/>
        </w:numPr>
        <w:spacing w:after="0" w:line="240" w:lineRule="auto"/>
        <w:rPr>
          <w:lang w:eastAsia="ar-SA"/>
        </w:rPr>
      </w:pPr>
      <w:r>
        <w:rPr>
          <w:lang w:eastAsia="ar-SA"/>
        </w:rPr>
        <w:t xml:space="preserve">This interface will allow managing security measures to taken about the workers. It will have a interface for entering the worker’s security data, photo and scan the photo identity card of the worker. </w:t>
      </w:r>
    </w:p>
    <w:p w:rsidR="009E1517" w:rsidRDefault="009E1517" w:rsidP="009E1517"/>
    <w:p w:rsidR="009E1517" w:rsidRDefault="009E1517" w:rsidP="009E1517">
      <w:pPr>
        <w:pStyle w:val="Heading4"/>
      </w:pPr>
      <w:bookmarkStart w:id="55" w:name="_Toc364510269"/>
      <w:r>
        <w:t>Safety &amp;Security Management Interface</w:t>
      </w:r>
      <w:bookmarkEnd w:id="55"/>
    </w:p>
    <w:p w:rsidR="009E1517" w:rsidRDefault="009E1517" w:rsidP="009E1517">
      <w:pPr>
        <w:pStyle w:val="BodyText"/>
        <w:ind w:hanging="360"/>
      </w:pPr>
      <w:r>
        <w:t>This interface will ensure safety &amp; security of the construction site.</w:t>
      </w:r>
    </w:p>
    <w:p w:rsidR="009E1517" w:rsidRDefault="009E1517" w:rsidP="0064486B">
      <w:pPr>
        <w:pStyle w:val="BodyText"/>
        <w:numPr>
          <w:ilvl w:val="2"/>
          <w:numId w:val="30"/>
        </w:numPr>
        <w:spacing w:after="120"/>
      </w:pPr>
      <w:r>
        <w:t xml:space="preserve">Video Surveillance Interface: </w:t>
      </w:r>
      <w:r>
        <w:rPr>
          <w:lang w:eastAsia="ar-SA"/>
        </w:rPr>
        <w:t>This interface will display the video of specific areas of the Construction and save the video for future reference. The site manager can monitor from video surveillance window.</w:t>
      </w:r>
      <w:r>
        <w:t xml:space="preserve"> </w:t>
      </w:r>
    </w:p>
    <w:p w:rsidR="009E1517" w:rsidRDefault="009E1517" w:rsidP="0064486B">
      <w:pPr>
        <w:pStyle w:val="BodyText"/>
        <w:numPr>
          <w:ilvl w:val="2"/>
          <w:numId w:val="30"/>
        </w:numPr>
        <w:spacing w:after="120"/>
      </w:pPr>
      <w:r>
        <w:t>First Aid browser: This displays the location first aid boxes and instructions on what to do in case of emergency.</w:t>
      </w:r>
    </w:p>
    <w:p w:rsidR="009E1517" w:rsidRDefault="009E1517" w:rsidP="0064486B">
      <w:pPr>
        <w:pStyle w:val="BodyText"/>
        <w:numPr>
          <w:ilvl w:val="2"/>
          <w:numId w:val="30"/>
        </w:numPr>
        <w:spacing w:after="120"/>
      </w:pPr>
      <w:r>
        <w:t>Emergency contact interface: This will allow user to call ambulance driver, doctor &amp; hospital in case of emergency.</w:t>
      </w:r>
    </w:p>
    <w:p w:rsidR="009E1517" w:rsidRDefault="009E1517" w:rsidP="009E1517">
      <w:pPr>
        <w:pStyle w:val="BodyText"/>
      </w:pPr>
    </w:p>
    <w:p w:rsidR="009E1517" w:rsidRDefault="009E1517" w:rsidP="009E1517">
      <w:pPr>
        <w:pStyle w:val="BodyText"/>
      </w:pPr>
    </w:p>
    <w:p w:rsidR="009E1517" w:rsidRDefault="009E1517" w:rsidP="009E1517">
      <w:pPr>
        <w:pStyle w:val="BodyText"/>
      </w:pPr>
    </w:p>
    <w:p w:rsidR="009E1517" w:rsidRDefault="009E1517" w:rsidP="009E1517">
      <w:pPr>
        <w:pStyle w:val="Heading3"/>
      </w:pPr>
      <w:bookmarkStart w:id="56" w:name="_Toc364510270"/>
      <w:r>
        <w:t>Construction Management System Engine</w:t>
      </w:r>
      <w:bookmarkEnd w:id="56"/>
    </w:p>
    <w:p w:rsidR="009E1517" w:rsidRDefault="009E1517" w:rsidP="009E1517">
      <w:pPr>
        <w:rPr>
          <w:lang w:eastAsia="ar-SA"/>
        </w:rPr>
      </w:pPr>
      <w:r>
        <w:rPr>
          <w:lang w:eastAsia="ar-SA"/>
        </w:rPr>
        <w:t>Construction Management System Engine controls the overall system. It provides logical and tactical solutions for managing the whole system. The Construction Management System is divided into 12 divided modular components. Such as:</w:t>
      </w:r>
    </w:p>
    <w:tbl>
      <w:tblPr>
        <w:tblW w:w="0" w:type="auto"/>
        <w:tblInd w:w="-3" w:type="dxa"/>
        <w:tblLayout w:type="fixed"/>
        <w:tblLook w:val="0000"/>
      </w:tblPr>
      <w:tblGrid>
        <w:gridCol w:w="4788"/>
        <w:gridCol w:w="4795"/>
      </w:tblGrid>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Engine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Raw Material Controller</w:t>
            </w:r>
          </w:p>
        </w:tc>
      </w:tr>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GUI Interactor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Machine &amp; Transport Controller</w:t>
            </w:r>
          </w:p>
        </w:tc>
      </w:tr>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Database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Payment Handler</w:t>
            </w:r>
          </w:p>
        </w:tc>
      </w:tr>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Plan &amp; Design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Search Engine</w:t>
            </w:r>
          </w:p>
        </w:tc>
      </w:tr>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Worker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Safety Controller</w:t>
            </w:r>
          </w:p>
        </w:tc>
      </w:tr>
      <w:tr w:rsidR="009E1517" w:rsidRPr="00192D67" w:rsidTr="009E1517">
        <w:tc>
          <w:tcPr>
            <w:tcW w:w="4788" w:type="dxa"/>
            <w:tcBorders>
              <w:top w:val="single" w:sz="1" w:space="0" w:color="FFFFFF"/>
              <w:left w:val="single" w:sz="1" w:space="0" w:color="FFFFFF"/>
              <w:bottom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Work Estimation Handler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9E1517" w:rsidRPr="00192D67" w:rsidRDefault="009E1517" w:rsidP="0064486B">
            <w:pPr>
              <w:numPr>
                <w:ilvl w:val="0"/>
                <w:numId w:val="3"/>
              </w:numPr>
              <w:tabs>
                <w:tab w:val="clear" w:pos="3960"/>
                <w:tab w:val="num" w:pos="720"/>
              </w:tabs>
              <w:snapToGrid w:val="0"/>
              <w:spacing w:after="0" w:line="240" w:lineRule="auto"/>
              <w:ind w:left="720"/>
              <w:rPr>
                <w:lang w:eastAsia="ar-SA"/>
              </w:rPr>
            </w:pPr>
            <w:r w:rsidRPr="00192D67">
              <w:rPr>
                <w:lang w:eastAsia="ar-SA"/>
              </w:rPr>
              <w:t>Security Controller</w:t>
            </w:r>
          </w:p>
        </w:tc>
      </w:tr>
    </w:tbl>
    <w:p w:rsidR="009E1517" w:rsidRDefault="009E1517" w:rsidP="009E1517"/>
    <w:p w:rsidR="009E1517" w:rsidRDefault="009E1517" w:rsidP="009E1517">
      <w:pPr>
        <w:ind w:left="1418" w:firstLine="709"/>
        <w:rPr>
          <w:b/>
          <w:bCs/>
          <w:lang w:eastAsia="ar-SA"/>
        </w:rPr>
      </w:pPr>
      <w:bookmarkStart w:id="57" w:name="_Toc343978930"/>
      <w:r>
        <w:rPr>
          <w:noProof/>
          <w:lang w:eastAsia="en-IN"/>
        </w:rPr>
        <w:lastRenderedPageBreak/>
        <w:drawing>
          <wp:anchor distT="0" distB="0" distL="0" distR="0" simplePos="0" relativeHeight="251682816" behindDoc="0" locked="0" layoutInCell="1" allowOverlap="1">
            <wp:simplePos x="0" y="0"/>
            <wp:positionH relativeFrom="column">
              <wp:posOffset>-34290</wp:posOffset>
            </wp:positionH>
            <wp:positionV relativeFrom="paragraph">
              <wp:posOffset>144145</wp:posOffset>
            </wp:positionV>
            <wp:extent cx="5845810" cy="4634230"/>
            <wp:effectExtent l="19050" t="0" r="2540"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0" cstate="print"/>
                    <a:srcRect/>
                    <a:stretch>
                      <a:fillRect/>
                    </a:stretch>
                  </pic:blipFill>
                  <pic:spPr bwMode="auto">
                    <a:xfrm>
                      <a:off x="0" y="0"/>
                      <a:ext cx="5845810" cy="4634230"/>
                    </a:xfrm>
                    <a:prstGeom prst="rect">
                      <a:avLst/>
                    </a:prstGeom>
                    <a:solidFill>
                      <a:srgbClr val="FFFFFF"/>
                    </a:solidFill>
                    <a:ln w="9525">
                      <a:noFill/>
                      <a:miter lim="800000"/>
                      <a:headEnd/>
                      <a:tailEnd/>
                    </a:ln>
                  </pic:spPr>
                </pic:pic>
              </a:graphicData>
            </a:graphic>
          </wp:anchor>
        </w:drawing>
      </w:r>
      <w:bookmarkEnd w:id="57"/>
      <w:r>
        <w:rPr>
          <w:lang w:eastAsia="ar-SA"/>
        </w:rPr>
        <w:t>Figure:</w:t>
      </w:r>
      <w:r>
        <w:rPr>
          <w:b/>
          <w:bCs/>
          <w:lang w:eastAsia="ar-SA"/>
        </w:rPr>
        <w:t xml:space="preserve"> Components of Engine</w:t>
      </w:r>
    </w:p>
    <w:p w:rsidR="009E1517" w:rsidRDefault="009E1517" w:rsidP="009E1517">
      <w:pPr>
        <w:pStyle w:val="Heading4"/>
      </w:pPr>
      <w:bookmarkStart w:id="58" w:name="_Toc364510271"/>
      <w:r>
        <w:t>Engine controller:</w:t>
      </w:r>
      <w:bookmarkEnd w:id="58"/>
    </w:p>
    <w:p w:rsidR="009E1517" w:rsidRDefault="009E1517" w:rsidP="009E1517">
      <w:pPr>
        <w:rPr>
          <w:lang w:eastAsia="ar-SA"/>
        </w:rPr>
      </w:pPr>
      <w:r>
        <w:rPr>
          <w:lang w:eastAsia="ar-SA"/>
        </w:rPr>
        <w:t>This controls the overall interaction between all the backend modules. It schedules the priority of the actions in case of overlapping. It helps user to consolidate overall reports and print them from GUI.</w:t>
      </w:r>
    </w:p>
    <w:p w:rsidR="009E1517" w:rsidRDefault="009E1517" w:rsidP="009E1517">
      <w:pPr>
        <w:pStyle w:val="Heading4"/>
      </w:pPr>
      <w:bookmarkStart w:id="59" w:name="_Toc364510272"/>
      <w:r>
        <w:t>GUI Interactor:</w:t>
      </w:r>
      <w:bookmarkEnd w:id="59"/>
    </w:p>
    <w:p w:rsidR="009E1517" w:rsidRDefault="009E1517" w:rsidP="009E1517">
      <w:pPr>
        <w:rPr>
          <w:lang w:eastAsia="ar-SA"/>
        </w:rPr>
      </w:pPr>
      <w:r>
        <w:rPr>
          <w:lang w:eastAsia="ar-SA"/>
        </w:rPr>
        <w:t>It interacts with the GUI and polls GUI calls. It exposes APIs and events for GUI to use. GUI Interactor helps Engine to maintain wrapper around the Engine modules so that the GUI can be ported to any other framework without much changes in Engine code.</w:t>
      </w:r>
    </w:p>
    <w:p w:rsidR="009E1517" w:rsidRDefault="009E1517" w:rsidP="009E1517">
      <w:pPr>
        <w:pStyle w:val="Heading4"/>
      </w:pPr>
      <w:bookmarkStart w:id="60" w:name="_Toc364510273"/>
      <w:r>
        <w:t>Database Controller:</w:t>
      </w:r>
      <w:bookmarkEnd w:id="60"/>
    </w:p>
    <w:p w:rsidR="009E1517" w:rsidRDefault="009E1517" w:rsidP="009E1517">
      <w:pPr>
        <w:rPr>
          <w:lang w:eastAsia="ar-SA"/>
        </w:rPr>
      </w:pPr>
      <w:r>
        <w:rPr>
          <w:lang w:eastAsia="ar-SA"/>
        </w:rPr>
        <w:t>It controls the database interactions. It forms query to fetch information from the database. It also sends data to be saved in database for future use.</w:t>
      </w:r>
    </w:p>
    <w:p w:rsidR="009E1517" w:rsidRDefault="009E1517" w:rsidP="009E1517">
      <w:pPr>
        <w:pStyle w:val="Heading4"/>
      </w:pPr>
      <w:bookmarkStart w:id="61" w:name="_Toc364510274"/>
      <w:r>
        <w:t>Plan &amp; Design Controller:</w:t>
      </w:r>
      <w:bookmarkEnd w:id="61"/>
    </w:p>
    <w:p w:rsidR="009E1517" w:rsidRDefault="009E1517" w:rsidP="009E1517">
      <w:pPr>
        <w:rPr>
          <w:lang w:eastAsia="ar-SA"/>
        </w:rPr>
      </w:pPr>
      <w:r>
        <w:rPr>
          <w:lang w:eastAsia="ar-SA"/>
        </w:rPr>
        <w:t>It allows integration with other designer software to view the design. It processes the design comments and helps generating reports.</w:t>
      </w:r>
    </w:p>
    <w:p w:rsidR="009E1517" w:rsidRDefault="009E1517" w:rsidP="009E1517">
      <w:pPr>
        <w:pStyle w:val="Heading4"/>
      </w:pPr>
      <w:bookmarkStart w:id="62" w:name="_Toc364510275"/>
      <w:r>
        <w:t>Worker Controller:</w:t>
      </w:r>
      <w:bookmarkEnd w:id="62"/>
    </w:p>
    <w:p w:rsidR="009E1517" w:rsidRDefault="009E1517" w:rsidP="009E1517">
      <w:pPr>
        <w:rPr>
          <w:lang w:eastAsia="ar-SA"/>
        </w:rPr>
      </w:pPr>
      <w:r>
        <w:rPr>
          <w:lang w:eastAsia="ar-SA"/>
        </w:rPr>
        <w:t xml:space="preserve">It keeps track of worker information. It has an algorithm for maintaining worker data like </w:t>
      </w:r>
    </w:p>
    <w:p w:rsidR="009E1517" w:rsidRDefault="009E1517" w:rsidP="0064486B">
      <w:pPr>
        <w:numPr>
          <w:ilvl w:val="2"/>
          <w:numId w:val="20"/>
        </w:numPr>
        <w:tabs>
          <w:tab w:val="clear" w:pos="720"/>
          <w:tab w:val="num" w:pos="2160"/>
        </w:tabs>
        <w:spacing w:after="0" w:line="240" w:lineRule="auto"/>
        <w:ind w:left="2160"/>
        <w:rPr>
          <w:lang w:eastAsia="ar-SA"/>
        </w:rPr>
      </w:pPr>
      <w:r>
        <w:rPr>
          <w:lang w:eastAsia="ar-SA"/>
        </w:rPr>
        <w:lastRenderedPageBreak/>
        <w:t>Attendance information</w:t>
      </w:r>
    </w:p>
    <w:p w:rsidR="009E1517" w:rsidRDefault="009E1517" w:rsidP="0064486B">
      <w:pPr>
        <w:numPr>
          <w:ilvl w:val="2"/>
          <w:numId w:val="20"/>
        </w:numPr>
        <w:tabs>
          <w:tab w:val="clear" w:pos="720"/>
          <w:tab w:val="num" w:pos="2160"/>
        </w:tabs>
        <w:spacing w:after="0" w:line="240" w:lineRule="auto"/>
        <w:ind w:left="2160"/>
        <w:rPr>
          <w:lang w:eastAsia="ar-SA"/>
        </w:rPr>
      </w:pPr>
      <w:r>
        <w:rPr>
          <w:lang w:eastAsia="ar-SA"/>
        </w:rPr>
        <w:t>Work hours</w:t>
      </w:r>
    </w:p>
    <w:p w:rsidR="009E1517" w:rsidRDefault="009E1517" w:rsidP="0064486B">
      <w:pPr>
        <w:numPr>
          <w:ilvl w:val="2"/>
          <w:numId w:val="20"/>
        </w:numPr>
        <w:tabs>
          <w:tab w:val="clear" w:pos="720"/>
          <w:tab w:val="num" w:pos="2160"/>
        </w:tabs>
        <w:spacing w:after="0" w:line="240" w:lineRule="auto"/>
        <w:ind w:left="2160"/>
        <w:rPr>
          <w:lang w:eastAsia="ar-SA"/>
        </w:rPr>
      </w:pPr>
      <w:r>
        <w:rPr>
          <w:lang w:eastAsia="ar-SA"/>
        </w:rPr>
        <w:t>Area of expertise</w:t>
      </w:r>
    </w:p>
    <w:p w:rsidR="009E1517" w:rsidRDefault="009E1517" w:rsidP="0064486B">
      <w:pPr>
        <w:numPr>
          <w:ilvl w:val="2"/>
          <w:numId w:val="20"/>
        </w:numPr>
        <w:tabs>
          <w:tab w:val="clear" w:pos="720"/>
          <w:tab w:val="num" w:pos="2160"/>
        </w:tabs>
        <w:spacing w:after="0" w:line="240" w:lineRule="auto"/>
        <w:ind w:left="2160"/>
        <w:rPr>
          <w:lang w:eastAsia="ar-SA"/>
        </w:rPr>
      </w:pPr>
      <w:r>
        <w:rPr>
          <w:lang w:eastAsia="ar-SA"/>
        </w:rPr>
        <w:t>Payment details</w:t>
      </w:r>
    </w:p>
    <w:p w:rsidR="009E1517" w:rsidRDefault="009E1517" w:rsidP="0064486B">
      <w:pPr>
        <w:numPr>
          <w:ilvl w:val="2"/>
          <w:numId w:val="20"/>
        </w:numPr>
        <w:tabs>
          <w:tab w:val="clear" w:pos="720"/>
          <w:tab w:val="num" w:pos="2160"/>
        </w:tabs>
        <w:spacing w:after="0" w:line="240" w:lineRule="auto"/>
        <w:ind w:left="2160"/>
        <w:rPr>
          <w:lang w:eastAsia="ar-SA"/>
        </w:rPr>
      </w:pPr>
      <w:r>
        <w:rPr>
          <w:lang w:eastAsia="ar-SA"/>
        </w:rPr>
        <w:t>Personal data</w:t>
      </w:r>
    </w:p>
    <w:p w:rsidR="009E1517" w:rsidRDefault="009E1517" w:rsidP="009E1517">
      <w:pPr>
        <w:rPr>
          <w:lang w:eastAsia="ar-SA"/>
        </w:rPr>
      </w:pPr>
      <w:r>
        <w:rPr>
          <w:lang w:eastAsia="ar-SA"/>
        </w:rPr>
        <w:t>All these data will BE saved and are available for other modules to use and modify.</w:t>
      </w:r>
    </w:p>
    <w:p w:rsidR="009E1517" w:rsidRDefault="009E1517" w:rsidP="009E1517">
      <w:pPr>
        <w:pStyle w:val="Heading4"/>
      </w:pPr>
      <w:bookmarkStart w:id="63" w:name="_Toc364510276"/>
      <w:r>
        <w:t>Security Controller:</w:t>
      </w:r>
      <w:bookmarkEnd w:id="63"/>
    </w:p>
    <w:p w:rsidR="009E1517" w:rsidRDefault="009E1517" w:rsidP="009E1517">
      <w:pPr>
        <w:rPr>
          <w:lang w:eastAsia="ar-SA"/>
        </w:rPr>
      </w:pPr>
      <w:r>
        <w:rPr>
          <w:lang w:eastAsia="ar-SA"/>
        </w:rPr>
        <w:t>It saves information for security measures. It can send it to the authority or police whenever required. It will ensure state of the existing security measures and generate warning if one of the steps is breached.</w:t>
      </w:r>
    </w:p>
    <w:p w:rsidR="009E1517" w:rsidRDefault="009E1517" w:rsidP="009E1517">
      <w:pPr>
        <w:pStyle w:val="Heading4"/>
      </w:pPr>
      <w:bookmarkStart w:id="64" w:name="_Toc364510277"/>
      <w:r>
        <w:t>Safety Controller:</w:t>
      </w:r>
      <w:bookmarkEnd w:id="64"/>
    </w:p>
    <w:p w:rsidR="009E1517" w:rsidRDefault="009E1517" w:rsidP="009E1517">
      <w:pPr>
        <w:rPr>
          <w:lang w:eastAsia="ar-SA"/>
        </w:rPr>
      </w:pPr>
      <w:r>
        <w:rPr>
          <w:lang w:eastAsia="ar-SA"/>
        </w:rPr>
        <w:t>It ensures the safety of the construction site. It controls the safety alarms, fire alarms and instructions to be displayed at the hazardous places.</w:t>
      </w:r>
    </w:p>
    <w:p w:rsidR="009E1517" w:rsidRDefault="009E1517" w:rsidP="009E1517">
      <w:pPr>
        <w:pStyle w:val="Heading4"/>
      </w:pPr>
      <w:bookmarkStart w:id="65" w:name="_Toc364510278"/>
      <w:r>
        <w:t>Work Estimation Controller:</w:t>
      </w:r>
      <w:bookmarkEnd w:id="65"/>
    </w:p>
    <w:p w:rsidR="009E1517" w:rsidRDefault="009E1517" w:rsidP="009E1517">
      <w:pPr>
        <w:rPr>
          <w:lang w:eastAsia="ar-SA"/>
        </w:rPr>
      </w:pPr>
      <w:r>
        <w:rPr>
          <w:lang w:eastAsia="ar-SA"/>
        </w:rPr>
        <w:t xml:space="preserve">This will allow users to estimate future work depending on the design,deadline and workers expertise. It will have algorithms to control estimation and assignment of work to the workers.                </w:t>
      </w:r>
    </w:p>
    <w:p w:rsidR="009E1517" w:rsidRDefault="009E1517" w:rsidP="009E1517">
      <w:pPr>
        <w:pStyle w:val="Heading4"/>
      </w:pPr>
      <w:bookmarkStart w:id="66" w:name="_Toc364510279"/>
      <w:r>
        <w:t>Raw Material Controller:</w:t>
      </w:r>
      <w:bookmarkEnd w:id="66"/>
    </w:p>
    <w:p w:rsidR="009E1517" w:rsidRDefault="009E1517" w:rsidP="009E1517">
      <w:pPr>
        <w:rPr>
          <w:lang w:eastAsia="ar-SA"/>
        </w:rPr>
      </w:pPr>
      <w:r>
        <w:rPr>
          <w:lang w:eastAsia="ar-SA"/>
        </w:rPr>
        <w:t>This module will maintain the information about raw materials. It will derive the figures about available materials, required amount to meet requirements, purchase deadline and allowable stock. It will save the information in database and retrieve them when required.</w:t>
      </w:r>
    </w:p>
    <w:p w:rsidR="009E1517" w:rsidRDefault="009E1517" w:rsidP="009E1517">
      <w:pPr>
        <w:pStyle w:val="Heading4"/>
      </w:pPr>
      <w:bookmarkStart w:id="67" w:name="_Toc364510280"/>
      <w:r>
        <w:t>Search Engine:</w:t>
      </w:r>
      <w:bookmarkEnd w:id="67"/>
    </w:p>
    <w:p w:rsidR="009E1517" w:rsidRDefault="009E1517" w:rsidP="009E1517">
      <w:pPr>
        <w:rPr>
          <w:lang w:eastAsia="ar-SA"/>
        </w:rPr>
      </w:pPr>
      <w:r>
        <w:rPr>
          <w:lang w:eastAsia="ar-SA"/>
        </w:rPr>
        <w:t xml:space="preserve">Search engine enables rapid and efficient searching of data about workers, raw materials and suppliers. Search Engine prepares search indexes depending most accessed data. It improves the efficiency and performance of the software. </w:t>
      </w:r>
    </w:p>
    <w:p w:rsidR="009E1517" w:rsidRDefault="009E1517" w:rsidP="009E1517">
      <w:pPr>
        <w:pStyle w:val="Heading4"/>
      </w:pPr>
      <w:bookmarkStart w:id="68" w:name="_Toc364510281"/>
      <w:r>
        <w:t>Payment Handler:</w:t>
      </w:r>
      <w:bookmarkEnd w:id="68"/>
    </w:p>
    <w:p w:rsidR="009E1517" w:rsidRDefault="009E1517" w:rsidP="009E1517">
      <w:pPr>
        <w:rPr>
          <w:lang w:eastAsia="ar-SA"/>
        </w:rPr>
      </w:pPr>
      <w:r>
        <w:rPr>
          <w:lang w:eastAsia="ar-SA"/>
        </w:rPr>
        <w:t>Payment Handler allows generating the report for material purchases. It calculates the salary of a worker. It will get the work &amp; salary information from the database depending on worker data  and calculates the payable amount.</w:t>
      </w:r>
    </w:p>
    <w:p w:rsidR="009E1517" w:rsidRDefault="009E1517" w:rsidP="009E1517">
      <w:pPr>
        <w:pStyle w:val="Heading4"/>
      </w:pPr>
      <w:bookmarkStart w:id="69" w:name="_Toc364510282"/>
      <w:r>
        <w:t>Machine &amp; Transport Controller:</w:t>
      </w:r>
      <w:bookmarkEnd w:id="69"/>
    </w:p>
    <w:p w:rsidR="009E1517" w:rsidRDefault="009E1517" w:rsidP="009E1517">
      <w:pPr>
        <w:rPr>
          <w:lang w:eastAsia="ar-SA"/>
        </w:rPr>
      </w:pPr>
      <w:r>
        <w:rPr>
          <w:lang w:eastAsia="ar-SA"/>
        </w:rPr>
        <w:t>This module keeps track machine to be used by the construction workers, machine purchase or hiring information, vendor information. This also handles logistics transport, worker transport.</w:t>
      </w:r>
    </w:p>
    <w:p w:rsidR="009E1517" w:rsidRDefault="009E1517" w:rsidP="009E1517">
      <w:pPr>
        <w:rPr>
          <w:lang w:eastAsia="ar-SA"/>
        </w:rPr>
      </w:pPr>
    </w:p>
    <w:p w:rsidR="009E1517" w:rsidRDefault="009E1517" w:rsidP="009E1517">
      <w:pPr>
        <w:rPr>
          <w:lang w:eastAsia="ar-SA"/>
        </w:rPr>
      </w:pPr>
    </w:p>
    <w:p w:rsidR="009E1517" w:rsidRDefault="009E1517" w:rsidP="009E1517">
      <w:pPr>
        <w:rPr>
          <w:lang w:eastAsia="ar-SA"/>
        </w:rPr>
      </w:pPr>
    </w:p>
    <w:p w:rsidR="009E1517" w:rsidRDefault="009E1517" w:rsidP="009E1517">
      <w:pPr>
        <w:pStyle w:val="Heading3"/>
      </w:pPr>
      <w:bookmarkStart w:id="70" w:name="_Toc364510283"/>
      <w:r>
        <w:t>Construction Management System Database</w:t>
      </w:r>
      <w:bookmarkEnd w:id="70"/>
    </w:p>
    <w:p w:rsidR="009E1517" w:rsidRDefault="009E1517" w:rsidP="009E1517">
      <w:pPr>
        <w:rPr>
          <w:lang w:eastAsia="ar-SA"/>
        </w:rPr>
      </w:pPr>
      <w:r>
        <w:rPr>
          <w:lang w:eastAsia="ar-SA"/>
        </w:rPr>
        <w:t>Construction Management System will maintain a centralized database for storing information. We will design a RDBMS to manage the database and engine interaction. It will have optimized design and archive older data to save space and increase performance.</w:t>
      </w:r>
    </w:p>
    <w:p w:rsidR="009E1517" w:rsidRDefault="009E1517" w:rsidP="009E1517">
      <w:pPr>
        <w:rPr>
          <w:lang w:eastAsia="ar-SA"/>
        </w:rPr>
      </w:pPr>
    </w:p>
    <w:p w:rsidR="009E1517" w:rsidRDefault="009E1517" w:rsidP="009E1517">
      <w:pPr>
        <w:rPr>
          <w:lang w:eastAsia="ar-SA"/>
        </w:rPr>
      </w:pPr>
    </w:p>
    <w:p w:rsidR="009E1517" w:rsidRDefault="009E1517" w:rsidP="009E1517">
      <w:pPr>
        <w:rPr>
          <w:rFonts w:eastAsia="Arial"/>
        </w:rPr>
      </w:pPr>
    </w:p>
    <w:p w:rsidR="009E1517" w:rsidRDefault="009E1517" w:rsidP="009E1517">
      <w:pPr>
        <w:pStyle w:val="Heading2"/>
        <w:rPr>
          <w:szCs w:val="28"/>
        </w:rPr>
      </w:pPr>
      <w:bookmarkStart w:id="71" w:name="_Toc364510284"/>
      <w:r w:rsidRPr="003B147A">
        <w:t>Estimation</w:t>
      </w:r>
      <w:bookmarkEnd w:id="71"/>
    </w:p>
    <w:p w:rsidR="009E1517" w:rsidRDefault="009E1517" w:rsidP="009E1517">
      <w:pPr>
        <w:rPr>
          <w:rFonts w:eastAsia="Arial" w:cs="Vrinda"/>
          <w:szCs w:val="28"/>
          <w:lang w:bidi="bn-BD"/>
        </w:rPr>
      </w:pPr>
      <w:r>
        <w:rPr>
          <w:rFonts w:eastAsia="Arial" w:cs="Vrinda"/>
          <w:noProof/>
          <w:szCs w:val="28"/>
          <w:lang w:eastAsia="en-IN"/>
        </w:rPr>
        <w:drawing>
          <wp:inline distT="0" distB="0" distL="0" distR="0">
            <wp:extent cx="5943600" cy="4838065"/>
            <wp:effectExtent l="19050" t="0" r="0" b="0"/>
            <wp:docPr id="178" name="Picture 178" descr="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tasks"/>
                    <pic:cNvPicPr>
                      <a:picLocks noChangeAspect="1" noChangeArrowheads="1"/>
                    </pic:cNvPicPr>
                  </pic:nvPicPr>
                  <pic:blipFill>
                    <a:blip r:embed="rId31" cstate="print"/>
                    <a:srcRect/>
                    <a:stretch>
                      <a:fillRect/>
                    </a:stretch>
                  </pic:blipFill>
                  <pic:spPr bwMode="auto">
                    <a:xfrm>
                      <a:off x="0" y="0"/>
                      <a:ext cx="5943600" cy="4838065"/>
                    </a:xfrm>
                    <a:prstGeom prst="rect">
                      <a:avLst/>
                    </a:prstGeom>
                    <a:noFill/>
                    <a:ln w="9525">
                      <a:noFill/>
                      <a:miter lim="800000"/>
                      <a:headEnd/>
                      <a:tailEnd/>
                    </a:ln>
                  </pic:spPr>
                </pic:pic>
              </a:graphicData>
            </a:graphic>
          </wp:inline>
        </w:drawing>
      </w:r>
    </w:p>
    <w:p w:rsidR="00B36050" w:rsidRPr="00472BB3" w:rsidRDefault="00B36050" w:rsidP="00472BB3">
      <w:pPr>
        <w:rPr>
          <w:lang w:val="en-US"/>
        </w:rPr>
      </w:pPr>
    </w:p>
    <w:p w:rsidR="00D57D8F" w:rsidRDefault="00B4442A" w:rsidP="00F662D9">
      <w:pPr>
        <w:pStyle w:val="Heading2"/>
        <w:ind w:firstLine="576"/>
        <w:rPr>
          <w:lang w:val="en-US"/>
        </w:rPr>
      </w:pPr>
      <w:bookmarkStart w:id="72" w:name="_Toc352080075"/>
      <w:r>
        <w:t>User Interface Design</w:t>
      </w:r>
      <w:bookmarkEnd w:id="72"/>
    </w:p>
    <w:p w:rsidR="004769BB" w:rsidRPr="004769BB" w:rsidRDefault="004769BB" w:rsidP="004769BB">
      <w:pPr>
        <w:pStyle w:val="Heading3"/>
        <w:rPr>
          <w:rFonts w:eastAsiaTheme="minorHAnsi"/>
        </w:rPr>
      </w:pPr>
      <w:bookmarkStart w:id="73" w:name="_Toc352080076"/>
      <w:r w:rsidRPr="004769BB">
        <w:rPr>
          <w:rFonts w:eastAsiaTheme="minorHAnsi"/>
        </w:rPr>
        <w:t xml:space="preserve">Main Window </w:t>
      </w:r>
      <w:bookmarkEnd w:id="73"/>
    </w:p>
    <w:p w:rsidR="004769BB" w:rsidRDefault="00DF55B3" w:rsidP="00472BB3">
      <w:pPr>
        <w:rPr>
          <w:lang w:val="en-US"/>
        </w:rPr>
      </w:pPr>
      <w:r>
        <w:rPr>
          <w:noProof/>
          <w:lang w:eastAsia="en-IN"/>
        </w:rPr>
        <w:lastRenderedPageBreak/>
        <w:drawing>
          <wp:inline distT="0" distB="0" distL="0" distR="0">
            <wp:extent cx="5730875" cy="3115310"/>
            <wp:effectExtent l="19050" t="0" r="3175" b="0"/>
            <wp:docPr id="6" name="Picture 6" descr="C:\Users\Anirban\Documents\GitHub\ConstructionManagementSystem\report\Final report\Screen Shot\Main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rban\Documents\GitHub\ConstructionManagementSystem\report\Final report\Screen Shot\Main window.jpg"/>
                    <pic:cNvPicPr>
                      <a:picLocks noChangeAspect="1" noChangeArrowheads="1"/>
                    </pic:cNvPicPr>
                  </pic:nvPicPr>
                  <pic:blipFill>
                    <a:blip r:embed="rId32" cstate="print"/>
                    <a:srcRect/>
                    <a:stretch>
                      <a:fillRect/>
                    </a:stretch>
                  </pic:blipFill>
                  <pic:spPr bwMode="auto">
                    <a:xfrm>
                      <a:off x="0" y="0"/>
                      <a:ext cx="5730875" cy="3115310"/>
                    </a:xfrm>
                    <a:prstGeom prst="rect">
                      <a:avLst/>
                    </a:prstGeom>
                    <a:noFill/>
                    <a:ln w="9525">
                      <a:noFill/>
                      <a:miter lim="800000"/>
                      <a:headEnd/>
                      <a:tailEnd/>
                    </a:ln>
                  </pic:spPr>
                </pic:pic>
              </a:graphicData>
            </a:graphic>
          </wp:inline>
        </w:drawing>
      </w:r>
    </w:p>
    <w:p w:rsidR="003C60A4" w:rsidRDefault="003C60A4" w:rsidP="00472BB3">
      <w:pPr>
        <w:rPr>
          <w:lang w:val="en-US"/>
        </w:rPr>
      </w:pPr>
    </w:p>
    <w:p w:rsidR="003C60A4" w:rsidRDefault="003C60A4" w:rsidP="00472BB3">
      <w:pPr>
        <w:rPr>
          <w:lang w:val="en-US"/>
        </w:rPr>
      </w:pPr>
    </w:p>
    <w:p w:rsidR="002002BF" w:rsidRDefault="00DF55B3" w:rsidP="002002BF">
      <w:pPr>
        <w:pStyle w:val="Heading3"/>
        <w:rPr>
          <w:lang w:val="en-US"/>
        </w:rPr>
      </w:pPr>
      <w:r>
        <w:rPr>
          <w:lang w:val="en-US"/>
        </w:rPr>
        <w:t xml:space="preserve">Login </w:t>
      </w:r>
    </w:p>
    <w:p w:rsidR="002002BF" w:rsidRDefault="00DF55B3" w:rsidP="00472BB3">
      <w:pPr>
        <w:rPr>
          <w:lang w:val="en-US"/>
        </w:rPr>
      </w:pPr>
      <w:r>
        <w:rPr>
          <w:noProof/>
          <w:lang w:eastAsia="en-IN"/>
        </w:rPr>
        <w:drawing>
          <wp:inline distT="0" distB="0" distL="0" distR="0">
            <wp:extent cx="5730875" cy="3094355"/>
            <wp:effectExtent l="19050" t="0" r="3175" b="0"/>
            <wp:docPr id="7" name="Picture 7" descr="C:\Users\Anirban\Documents\GitHub\ConstructionManagementSystem\report\Final report\Screen Shot\login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rban\Documents\GitHub\ConstructionManagementSystem\report\Final report\Screen Shot\login window.jpg"/>
                    <pic:cNvPicPr>
                      <a:picLocks noChangeAspect="1" noChangeArrowheads="1"/>
                    </pic:cNvPicPr>
                  </pic:nvPicPr>
                  <pic:blipFill>
                    <a:blip r:embed="rId33" cstate="print"/>
                    <a:srcRect/>
                    <a:stretch>
                      <a:fillRect/>
                    </a:stretch>
                  </pic:blipFill>
                  <pic:spPr bwMode="auto">
                    <a:xfrm>
                      <a:off x="0" y="0"/>
                      <a:ext cx="5730875" cy="3094355"/>
                    </a:xfrm>
                    <a:prstGeom prst="rect">
                      <a:avLst/>
                    </a:prstGeom>
                    <a:noFill/>
                    <a:ln w="9525">
                      <a:noFill/>
                      <a:miter lim="800000"/>
                      <a:headEnd/>
                      <a:tailEnd/>
                    </a:ln>
                  </pic:spPr>
                </pic:pic>
              </a:graphicData>
            </a:graphic>
          </wp:inline>
        </w:drawing>
      </w:r>
    </w:p>
    <w:p w:rsidR="002002BF" w:rsidRDefault="00DF55B3" w:rsidP="002002BF">
      <w:pPr>
        <w:pStyle w:val="Heading3"/>
        <w:rPr>
          <w:lang w:val="en-US"/>
        </w:rPr>
      </w:pPr>
      <w:r>
        <w:rPr>
          <w:lang w:val="en-US"/>
        </w:rPr>
        <w:t>Sites</w:t>
      </w:r>
    </w:p>
    <w:p w:rsidR="002002BF" w:rsidRDefault="00DF55B3" w:rsidP="002002BF">
      <w:pPr>
        <w:rPr>
          <w:lang w:val="en-US"/>
        </w:rPr>
      </w:pPr>
      <w:r>
        <w:rPr>
          <w:noProof/>
          <w:lang w:eastAsia="en-IN"/>
        </w:rPr>
        <w:lastRenderedPageBreak/>
        <w:drawing>
          <wp:inline distT="0" distB="0" distL="0" distR="0">
            <wp:extent cx="5730875" cy="3136900"/>
            <wp:effectExtent l="19050" t="0" r="3175" b="0"/>
            <wp:docPr id="8" name="Picture 8" descr="C:\Users\Anirban\Documents\GitHub\ConstructionManagementSystem\report\Final report\Screen Shot\site brow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rban\Documents\GitHub\ConstructionManagementSystem\report\Final report\Screen Shot\site browser.jpg"/>
                    <pic:cNvPicPr>
                      <a:picLocks noChangeAspect="1" noChangeArrowheads="1"/>
                    </pic:cNvPicPr>
                  </pic:nvPicPr>
                  <pic:blipFill>
                    <a:blip r:embed="rId34" cstate="print"/>
                    <a:srcRect/>
                    <a:stretch>
                      <a:fillRect/>
                    </a:stretch>
                  </pic:blipFill>
                  <pic:spPr bwMode="auto">
                    <a:xfrm>
                      <a:off x="0" y="0"/>
                      <a:ext cx="5730875" cy="3136900"/>
                    </a:xfrm>
                    <a:prstGeom prst="rect">
                      <a:avLst/>
                    </a:prstGeom>
                    <a:noFill/>
                    <a:ln w="9525">
                      <a:noFill/>
                      <a:miter lim="800000"/>
                      <a:headEnd/>
                      <a:tailEnd/>
                    </a:ln>
                  </pic:spPr>
                </pic:pic>
              </a:graphicData>
            </a:graphic>
          </wp:inline>
        </w:drawing>
      </w: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Pr="002002BF" w:rsidRDefault="003C60A4" w:rsidP="002002BF">
      <w:pPr>
        <w:rPr>
          <w:lang w:val="en-US"/>
        </w:rPr>
      </w:pPr>
    </w:p>
    <w:p w:rsidR="002002BF" w:rsidRPr="00A7779B" w:rsidRDefault="00DF55B3" w:rsidP="00A7779B">
      <w:pPr>
        <w:pStyle w:val="Heading3"/>
      </w:pPr>
      <w:r>
        <w:rPr>
          <w:lang w:val="en-US"/>
        </w:rPr>
        <w:t>Workers</w:t>
      </w:r>
    </w:p>
    <w:p w:rsidR="00A7779B" w:rsidRPr="00A7779B" w:rsidRDefault="00DF55B3" w:rsidP="00A7779B">
      <w:pPr>
        <w:rPr>
          <w:lang w:val="en-US"/>
        </w:rPr>
      </w:pPr>
      <w:r>
        <w:rPr>
          <w:noProof/>
          <w:lang w:eastAsia="en-IN"/>
        </w:rPr>
        <w:lastRenderedPageBreak/>
        <w:drawing>
          <wp:inline distT="0" distB="0" distL="0" distR="0">
            <wp:extent cx="5730875" cy="3136900"/>
            <wp:effectExtent l="19050" t="0" r="3175" b="0"/>
            <wp:docPr id="2" name="Picture 9" descr="C:\Users\Anirban\Documents\GitHub\ConstructionManagementSystem\report\Final report\Screen Shot\Worker Brow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irban\Documents\GitHub\ConstructionManagementSystem\report\Final report\Screen Shot\Worker Browser.jpg"/>
                    <pic:cNvPicPr>
                      <a:picLocks noChangeAspect="1" noChangeArrowheads="1"/>
                    </pic:cNvPicPr>
                  </pic:nvPicPr>
                  <pic:blipFill>
                    <a:blip r:embed="rId35" cstate="print"/>
                    <a:srcRect/>
                    <a:stretch>
                      <a:fillRect/>
                    </a:stretch>
                  </pic:blipFill>
                  <pic:spPr bwMode="auto">
                    <a:xfrm>
                      <a:off x="0" y="0"/>
                      <a:ext cx="5730875" cy="3136900"/>
                    </a:xfrm>
                    <a:prstGeom prst="rect">
                      <a:avLst/>
                    </a:prstGeom>
                    <a:noFill/>
                    <a:ln w="9525">
                      <a:noFill/>
                      <a:miter lim="800000"/>
                      <a:headEnd/>
                      <a:tailEnd/>
                    </a:ln>
                  </pic:spPr>
                </pic:pic>
              </a:graphicData>
            </a:graphic>
          </wp:inline>
        </w:drawing>
      </w:r>
    </w:p>
    <w:p w:rsidR="004769BB" w:rsidRDefault="00DF55B3" w:rsidP="00C22047">
      <w:pPr>
        <w:pStyle w:val="Heading3"/>
        <w:rPr>
          <w:lang w:val="en-US"/>
        </w:rPr>
      </w:pPr>
      <w:r>
        <w:rPr>
          <w:lang w:val="en-US"/>
        </w:rPr>
        <w:t>Billing</w:t>
      </w:r>
    </w:p>
    <w:p w:rsidR="003C60A4" w:rsidRDefault="00E727AF" w:rsidP="00472BB3">
      <w:pPr>
        <w:rPr>
          <w:lang w:val="en-US"/>
        </w:rPr>
      </w:pPr>
      <w:r>
        <w:rPr>
          <w:noProof/>
          <w:lang w:eastAsia="en-IN"/>
        </w:rPr>
        <w:drawing>
          <wp:inline distT="0" distB="0" distL="0" distR="0">
            <wp:extent cx="5720080" cy="3402330"/>
            <wp:effectExtent l="19050" t="0" r="0" b="0"/>
            <wp:docPr id="3" name="Picture 13" descr="C:\Users\Anirban\Documents\GitHub\ConstructionManagementSystem\report\Final report\Screen Shot\Bil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rban\Documents\GitHub\ConstructionManagementSystem\report\Final report\Screen Shot\Billing.jpg"/>
                    <pic:cNvPicPr>
                      <a:picLocks noChangeAspect="1" noChangeArrowheads="1"/>
                    </pic:cNvPicPr>
                  </pic:nvPicPr>
                  <pic:blipFill>
                    <a:blip r:embed="rId36" cstate="print"/>
                    <a:srcRect/>
                    <a:stretch>
                      <a:fillRect/>
                    </a:stretch>
                  </pic:blipFill>
                  <pic:spPr bwMode="auto">
                    <a:xfrm>
                      <a:off x="0" y="0"/>
                      <a:ext cx="5720080" cy="3402330"/>
                    </a:xfrm>
                    <a:prstGeom prst="rect">
                      <a:avLst/>
                    </a:prstGeom>
                    <a:noFill/>
                    <a:ln w="9525">
                      <a:noFill/>
                      <a:miter lim="800000"/>
                      <a:headEnd/>
                      <a:tailEnd/>
                    </a:ln>
                  </pic:spPr>
                </pic:pic>
              </a:graphicData>
            </a:graphic>
          </wp:inline>
        </w:drawing>
      </w:r>
    </w:p>
    <w:p w:rsidR="00C22047" w:rsidRDefault="00E727AF" w:rsidP="00C22047">
      <w:pPr>
        <w:pStyle w:val="Heading3"/>
        <w:rPr>
          <w:lang w:val="en-US"/>
        </w:rPr>
      </w:pPr>
      <w:r>
        <w:rPr>
          <w:lang w:val="en-US"/>
        </w:rPr>
        <w:t>Raw material</w:t>
      </w:r>
    </w:p>
    <w:p w:rsidR="00C22047" w:rsidRDefault="00E727AF" w:rsidP="00472BB3">
      <w:pPr>
        <w:rPr>
          <w:lang w:val="en-US"/>
        </w:rPr>
      </w:pPr>
      <w:r>
        <w:rPr>
          <w:noProof/>
          <w:lang w:eastAsia="en-IN"/>
        </w:rPr>
        <w:lastRenderedPageBreak/>
        <w:drawing>
          <wp:inline distT="0" distB="0" distL="0" distR="0">
            <wp:extent cx="5730875" cy="3094355"/>
            <wp:effectExtent l="19050" t="0" r="3175" b="0"/>
            <wp:docPr id="14" name="Picture 14" descr="C:\Users\Anirban\Documents\GitHub\ConstructionManagementSystem\report\Final report\Screen Shot\Raw 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irban\Documents\GitHub\ConstructionManagementSystem\report\Final report\Screen Shot\Raw Material.jpg"/>
                    <pic:cNvPicPr>
                      <a:picLocks noChangeAspect="1" noChangeArrowheads="1"/>
                    </pic:cNvPicPr>
                  </pic:nvPicPr>
                  <pic:blipFill>
                    <a:blip r:embed="rId37" cstate="print"/>
                    <a:srcRect/>
                    <a:stretch>
                      <a:fillRect/>
                    </a:stretch>
                  </pic:blipFill>
                  <pic:spPr bwMode="auto">
                    <a:xfrm>
                      <a:off x="0" y="0"/>
                      <a:ext cx="5730875" cy="3094355"/>
                    </a:xfrm>
                    <a:prstGeom prst="rect">
                      <a:avLst/>
                    </a:prstGeom>
                    <a:noFill/>
                    <a:ln w="9525">
                      <a:noFill/>
                      <a:miter lim="800000"/>
                      <a:headEnd/>
                      <a:tailEnd/>
                    </a:ln>
                  </pic:spPr>
                </pic:pic>
              </a:graphicData>
            </a:graphic>
          </wp:inline>
        </w:drawing>
      </w:r>
    </w:p>
    <w:p w:rsidR="00C22047" w:rsidRDefault="00E727AF" w:rsidP="00A7779B">
      <w:pPr>
        <w:pStyle w:val="Heading3"/>
        <w:rPr>
          <w:lang w:val="en-US"/>
        </w:rPr>
      </w:pPr>
      <w:r>
        <w:rPr>
          <w:lang w:val="en-US"/>
        </w:rPr>
        <w:t>Instruments</w:t>
      </w:r>
    </w:p>
    <w:p w:rsidR="00A7779B" w:rsidRDefault="00E727AF" w:rsidP="00A7779B">
      <w:pPr>
        <w:rPr>
          <w:lang w:val="en-US"/>
        </w:rPr>
      </w:pPr>
      <w:r>
        <w:rPr>
          <w:noProof/>
          <w:lang w:eastAsia="en-IN"/>
        </w:rPr>
        <w:drawing>
          <wp:inline distT="0" distB="0" distL="0" distR="0">
            <wp:extent cx="5730875" cy="3083560"/>
            <wp:effectExtent l="19050" t="0" r="3175" b="0"/>
            <wp:docPr id="4" name="Picture 15" descr="C:\Users\Anirban\Documents\GitHub\ConstructionManagementSystem\report\Final report\Screen Shot\Instru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irban\Documents\GitHub\ConstructionManagementSystem\report\Final report\Screen Shot\Instruments.jpg"/>
                    <pic:cNvPicPr>
                      <a:picLocks noChangeAspect="1" noChangeArrowheads="1"/>
                    </pic:cNvPicPr>
                  </pic:nvPicPr>
                  <pic:blipFill>
                    <a:blip r:embed="rId38" cstate="print"/>
                    <a:srcRect/>
                    <a:stretch>
                      <a:fillRect/>
                    </a:stretch>
                  </pic:blipFill>
                  <pic:spPr bwMode="auto">
                    <a:xfrm>
                      <a:off x="0" y="0"/>
                      <a:ext cx="5730875" cy="3083560"/>
                    </a:xfrm>
                    <a:prstGeom prst="rect">
                      <a:avLst/>
                    </a:prstGeom>
                    <a:noFill/>
                    <a:ln w="9525">
                      <a:noFill/>
                      <a:miter lim="800000"/>
                      <a:headEnd/>
                      <a:tailEnd/>
                    </a:ln>
                  </pic:spPr>
                </pic:pic>
              </a:graphicData>
            </a:graphic>
          </wp:inline>
        </w:drawing>
      </w:r>
    </w:p>
    <w:p w:rsidR="003C60A4" w:rsidRDefault="003C60A4" w:rsidP="00A7779B">
      <w:pPr>
        <w:rPr>
          <w:lang w:val="en-US"/>
        </w:rPr>
      </w:pPr>
    </w:p>
    <w:p w:rsidR="003C60A4" w:rsidRDefault="003C60A4" w:rsidP="00A7779B">
      <w:pPr>
        <w:rPr>
          <w:lang w:val="en-US"/>
        </w:rPr>
      </w:pPr>
    </w:p>
    <w:p w:rsidR="003C60A4" w:rsidRDefault="003C60A4" w:rsidP="00A7779B">
      <w:pPr>
        <w:rPr>
          <w:lang w:val="en-US"/>
        </w:rPr>
      </w:pPr>
    </w:p>
    <w:p w:rsidR="003C60A4" w:rsidRDefault="003C60A4" w:rsidP="00A7779B">
      <w:pPr>
        <w:rPr>
          <w:lang w:val="en-US"/>
        </w:rPr>
      </w:pPr>
    </w:p>
    <w:p w:rsidR="003C60A4" w:rsidRDefault="003C60A4" w:rsidP="00A7779B">
      <w:pPr>
        <w:rPr>
          <w:lang w:val="en-US"/>
        </w:rPr>
      </w:pPr>
    </w:p>
    <w:p w:rsidR="00A3115F" w:rsidRPr="004D3360" w:rsidRDefault="00A3115F" w:rsidP="004D3360">
      <w:pPr>
        <w:rPr>
          <w:lang w:val="en-US"/>
        </w:rPr>
      </w:pPr>
    </w:p>
    <w:p w:rsidR="00B4442A" w:rsidRDefault="00B4442A" w:rsidP="00472BB3">
      <w:pPr>
        <w:pStyle w:val="Heading2"/>
      </w:pPr>
      <w:bookmarkStart w:id="74" w:name="_Toc352080097"/>
      <w:r>
        <w:t>Test Cases (Unit Test Cases and System Test Cases)</w:t>
      </w:r>
      <w:bookmarkEnd w:id="74"/>
    </w:p>
    <w:p w:rsidR="00D57D8F" w:rsidRDefault="00864A47" w:rsidP="00864A47">
      <w:pPr>
        <w:pStyle w:val="Heading3"/>
      </w:pPr>
      <w:bookmarkStart w:id="75" w:name="_Toc352080098"/>
      <w:r>
        <w:lastRenderedPageBreak/>
        <w:t>Unit Test Cases</w:t>
      </w:r>
      <w:bookmarkEnd w:id="75"/>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A86CA3" w:rsidRPr="00593F32" w:rsidTr="001C28D9">
        <w:trPr>
          <w:trHeight w:val="930"/>
        </w:trPr>
        <w:tc>
          <w:tcPr>
            <w:tcW w:w="1008" w:type="dxa"/>
            <w:shd w:val="clear" w:color="auto" w:fill="C6D9F1" w:themeFill="text2" w:themeFillTint="33"/>
            <w:vAlign w:val="bottom"/>
          </w:tcPr>
          <w:p w:rsidR="00A86CA3" w:rsidRPr="00791AA3" w:rsidRDefault="00A86CA3" w:rsidP="00DD2B90">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A86CA3" w:rsidRPr="00593F32" w:rsidRDefault="00A86CA3" w:rsidP="00DD2B90">
            <w:pPr>
              <w:jc w:val="both"/>
            </w:pPr>
            <w:r w:rsidRPr="00593F32">
              <w:t>Type</w:t>
            </w:r>
          </w:p>
        </w:tc>
        <w:tc>
          <w:tcPr>
            <w:tcW w:w="1440" w:type="dxa"/>
            <w:shd w:val="clear" w:color="auto" w:fill="C6D9F1" w:themeFill="text2" w:themeFillTint="33"/>
            <w:hideMark/>
          </w:tcPr>
          <w:p w:rsidR="00A86CA3" w:rsidRPr="00593F32" w:rsidRDefault="00A86CA3" w:rsidP="00DD2B90">
            <w:pPr>
              <w:jc w:val="both"/>
            </w:pPr>
            <w:r w:rsidRPr="00593F32">
              <w:t>Github ID</w:t>
            </w:r>
          </w:p>
        </w:tc>
        <w:tc>
          <w:tcPr>
            <w:tcW w:w="1260" w:type="dxa"/>
            <w:shd w:val="clear" w:color="auto" w:fill="C6D9F1" w:themeFill="text2" w:themeFillTint="33"/>
            <w:hideMark/>
          </w:tcPr>
          <w:p w:rsidR="00A86CA3" w:rsidRPr="00593F32" w:rsidRDefault="00A86CA3" w:rsidP="00DD2B90">
            <w:pPr>
              <w:jc w:val="both"/>
            </w:pPr>
            <w:r w:rsidRPr="00593F32">
              <w:t>Subject</w:t>
            </w:r>
          </w:p>
        </w:tc>
        <w:tc>
          <w:tcPr>
            <w:tcW w:w="1350" w:type="dxa"/>
            <w:shd w:val="clear" w:color="auto" w:fill="C6D9F1" w:themeFill="text2" w:themeFillTint="33"/>
            <w:hideMark/>
          </w:tcPr>
          <w:p w:rsidR="00A86CA3" w:rsidRPr="00593F32" w:rsidRDefault="00A86CA3" w:rsidP="00DD2B90">
            <w:pPr>
              <w:jc w:val="both"/>
            </w:pPr>
            <w:r w:rsidRPr="00593F32">
              <w:t>Test Name</w:t>
            </w:r>
          </w:p>
        </w:tc>
        <w:tc>
          <w:tcPr>
            <w:tcW w:w="1170" w:type="dxa"/>
            <w:shd w:val="clear" w:color="auto" w:fill="C6D9F1" w:themeFill="text2" w:themeFillTint="33"/>
            <w:hideMark/>
          </w:tcPr>
          <w:p w:rsidR="00A86CA3" w:rsidRPr="00593F32" w:rsidRDefault="00A86CA3" w:rsidP="00DD2B90">
            <w:pPr>
              <w:jc w:val="both"/>
            </w:pPr>
            <w:r w:rsidRPr="00593F32">
              <w:t>Test Description</w:t>
            </w:r>
          </w:p>
        </w:tc>
        <w:tc>
          <w:tcPr>
            <w:tcW w:w="738" w:type="dxa"/>
            <w:shd w:val="clear" w:color="auto" w:fill="C6D9F1" w:themeFill="text2" w:themeFillTint="33"/>
            <w:hideMark/>
          </w:tcPr>
          <w:p w:rsidR="00A86CA3" w:rsidRPr="00593F32" w:rsidRDefault="00A86CA3" w:rsidP="00DD2B90">
            <w:pPr>
              <w:jc w:val="both"/>
            </w:pPr>
            <w:r w:rsidRPr="00593F32">
              <w:t>Step Name</w:t>
            </w:r>
          </w:p>
        </w:tc>
        <w:tc>
          <w:tcPr>
            <w:tcW w:w="1872" w:type="dxa"/>
            <w:shd w:val="clear" w:color="auto" w:fill="C6D9F1" w:themeFill="text2" w:themeFillTint="33"/>
            <w:hideMark/>
          </w:tcPr>
          <w:p w:rsidR="00A86CA3" w:rsidRPr="00593F32" w:rsidRDefault="00A86CA3" w:rsidP="00DD2B90">
            <w:pPr>
              <w:jc w:val="both"/>
            </w:pPr>
            <w:r w:rsidRPr="00593F32">
              <w:t>Description</w:t>
            </w:r>
          </w:p>
        </w:tc>
        <w:tc>
          <w:tcPr>
            <w:tcW w:w="1638" w:type="dxa"/>
            <w:shd w:val="clear" w:color="auto" w:fill="C6D9F1" w:themeFill="text2" w:themeFillTint="33"/>
            <w:hideMark/>
          </w:tcPr>
          <w:p w:rsidR="00A86CA3" w:rsidRPr="00593F32" w:rsidRDefault="00A86CA3" w:rsidP="00DD2B90">
            <w:pPr>
              <w:jc w:val="both"/>
            </w:pPr>
            <w:r w:rsidRPr="00593F32">
              <w:t>Expected Result</w:t>
            </w:r>
          </w:p>
        </w:tc>
      </w:tr>
      <w:tr w:rsidR="00D450EF" w:rsidRPr="00593F32" w:rsidTr="00A86CA3">
        <w:trPr>
          <w:trHeight w:val="1125"/>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-001</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f3563be0a9c431104f52839039e86043cf640cf1</w:t>
            </w: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Login for </w:t>
            </w:r>
            <w:r w:rsidRPr="00DF2B0D">
              <w:rPr>
                <w:rFonts w:ascii="Times New Roman" w:eastAsia="Times New Roman" w:hAnsi="Times New Roman" w:cs="Times New Roman"/>
                <w:b/>
                <w:sz w:val="24"/>
                <w:szCs w:val="20"/>
                <w:lang w:val="en-GB"/>
              </w:rPr>
              <w:t>CMS</w:t>
            </w: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User Id and Password of user is valid. </w:t>
            </w: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wrong User Id and Password.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3225"/>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-002</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Wrong User Id and valid Password.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-003</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Valid User Id and Wrong Password.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-004</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Password fields.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-005</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insert Valid Password fields.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-006</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Insert Nothing in Password and insert Valid User Id fields. And </w:t>
            </w:r>
            <w:r w:rsidRPr="001F0CC3">
              <w:rPr>
                <w:rFonts w:ascii="Times New Roman" w:eastAsia="Times New Roman" w:hAnsi="Times New Roman" w:cs="Times New Roman"/>
                <w:sz w:val="24"/>
                <w:szCs w:val="20"/>
                <w:lang w:val="en-GB"/>
              </w:rPr>
              <w:lastRenderedPageBreak/>
              <w:t>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1F0CC3">
              <w:rPr>
                <w:rFonts w:ascii="Times New Roman" w:eastAsia="Times New Roman" w:hAnsi="Times New Roman" w:cs="Times New Roman"/>
                <w:sz w:val="24"/>
                <w:szCs w:val="20"/>
                <w:lang w:val="en-GB"/>
              </w:rPr>
              <w:t xml:space="preserve"> will display error message. And Failed to </w:t>
            </w:r>
            <w:r w:rsidRPr="001F0CC3">
              <w:rPr>
                <w:rFonts w:ascii="Times New Roman" w:eastAsia="Times New Roman" w:hAnsi="Times New Roman" w:cs="Times New Roman"/>
                <w:sz w:val="24"/>
                <w:szCs w:val="20"/>
                <w:lang w:val="en-GB"/>
              </w:rPr>
              <w:lastRenderedPageBreak/>
              <w:t>Login.</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-007</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insert invalid Password fields.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-008</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Step8</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Password and insert invalid User Id fields.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will display error message. And Failed to Login.</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-009</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Step9</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valid User Id and Password. And Click on Login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login.</w:t>
            </w:r>
          </w:p>
        </w:tc>
      </w:tr>
      <w:tr w:rsidR="00D450EF" w:rsidRPr="00593F32" w:rsidTr="00A86CA3">
        <w:trPr>
          <w:trHeight w:val="1320"/>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-010</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f0657bbdf47e26ec481fa172b0fa76f9becb2681</w:t>
            </w: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FA728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Show site in Sites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FA728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show site is work properly</w:t>
            </w:r>
            <w:r w:rsidRPr="001F0CC3">
              <w:rPr>
                <w:rFonts w:ascii="Times New Roman" w:eastAsia="Times New Roman" w:hAnsi="Times New Roman" w:cs="Times New Roman"/>
                <w:sz w:val="24"/>
                <w:szCs w:val="20"/>
                <w:lang w:val="en-GB"/>
              </w:rPr>
              <w:t xml:space="preserve">. </w:t>
            </w: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D450EF" w:rsidRPr="001F0CC3" w:rsidRDefault="00D450EF" w:rsidP="00FA728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on Sites </w:t>
            </w:r>
            <w:r w:rsidRPr="001F0CC3">
              <w:rPr>
                <w:rFonts w:ascii="Times New Roman" w:eastAsia="Times New Roman" w:hAnsi="Times New Roman" w:cs="Times New Roman"/>
                <w:sz w:val="24"/>
                <w:szCs w:val="20"/>
                <w:lang w:val="en-GB"/>
              </w:rPr>
              <w:t xml:space="preserve">And click </w:t>
            </w:r>
            <w:r>
              <w:rPr>
                <w:rFonts w:ascii="Times New Roman" w:eastAsia="Times New Roman" w:hAnsi="Times New Roman" w:cs="Times New Roman"/>
                <w:sz w:val="24"/>
                <w:szCs w:val="20"/>
                <w:lang w:val="en-GB"/>
              </w:rPr>
              <w:t>show sites</w:t>
            </w:r>
            <w:r w:rsidRPr="001F0CC3">
              <w:rPr>
                <w:rFonts w:ascii="Times New Roman" w:eastAsia="Times New Roman" w:hAnsi="Times New Roman" w:cs="Times New Roman"/>
                <w:sz w:val="24"/>
                <w:szCs w:val="20"/>
                <w:lang w:val="en-GB"/>
              </w:rPr>
              <w:t xml:space="preserve"> Button.</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site details.</w:t>
            </w:r>
          </w:p>
        </w:tc>
      </w:tr>
      <w:tr w:rsidR="00D450EF" w:rsidRPr="00593F32" w:rsidTr="00A86CA3">
        <w:trPr>
          <w:trHeight w:val="3432"/>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-011</w:t>
            </w:r>
          </w:p>
        </w:tc>
        <w:tc>
          <w:tcPr>
            <w:tcW w:w="342" w:type="dxa"/>
            <w:hideMark/>
          </w:tcPr>
          <w:p w:rsidR="00D450EF" w:rsidRPr="001F0CC3" w:rsidRDefault="00D450EF" w:rsidP="00FA728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D450EF" w:rsidRPr="001F0CC3" w:rsidRDefault="00D450EF" w:rsidP="00FA728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Pr>
                <w:rFonts w:ascii="Times New Roman" w:eastAsia="Times New Roman" w:hAnsi="Times New Roman" w:cs="Times New Roman"/>
                <w:sz w:val="24"/>
                <w:szCs w:val="20"/>
                <w:lang w:val="en-GB"/>
              </w:rPr>
              <w:t>56</w:t>
            </w:r>
          </w:p>
        </w:tc>
        <w:tc>
          <w:tcPr>
            <w:tcW w:w="1260" w:type="dxa"/>
            <w:hideMark/>
          </w:tcPr>
          <w:p w:rsidR="00D450EF" w:rsidRPr="001F0CC3" w:rsidRDefault="00D450EF" w:rsidP="00FA728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Add site in Sites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Add site is work properly</w:t>
            </w:r>
            <w:r w:rsidRPr="001F0CC3">
              <w:rPr>
                <w:rFonts w:ascii="Times New Roman" w:eastAsia="Times New Roman" w:hAnsi="Times New Roman" w:cs="Times New Roman"/>
                <w:sz w:val="24"/>
                <w:szCs w:val="20"/>
                <w:lang w:val="en-GB"/>
              </w:rPr>
              <w:t xml:space="preserve">. </w:t>
            </w:r>
          </w:p>
        </w:tc>
        <w:tc>
          <w:tcPr>
            <w:tcW w:w="738" w:type="dxa"/>
            <w:hideMark/>
          </w:tcPr>
          <w:p w:rsidR="00D450EF" w:rsidRPr="001F0CC3" w:rsidRDefault="00D450EF" w:rsidP="00FA728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on Sites </w:t>
            </w:r>
            <w:r w:rsidRPr="001F0CC3">
              <w:rPr>
                <w:rFonts w:ascii="Times New Roman" w:eastAsia="Times New Roman" w:hAnsi="Times New Roman" w:cs="Times New Roman"/>
                <w:sz w:val="24"/>
                <w:szCs w:val="20"/>
                <w:lang w:val="en-GB"/>
              </w:rPr>
              <w:t xml:space="preserve">And click </w:t>
            </w:r>
            <w:r>
              <w:rPr>
                <w:rFonts w:ascii="Times New Roman" w:eastAsia="Times New Roman" w:hAnsi="Times New Roman" w:cs="Times New Roman"/>
                <w:sz w:val="24"/>
                <w:szCs w:val="20"/>
                <w:lang w:val="en-GB"/>
              </w:rPr>
              <w:t>Add sites</w:t>
            </w:r>
            <w:r w:rsidRPr="001F0CC3">
              <w:rPr>
                <w:rFonts w:ascii="Times New Roman" w:eastAsia="Times New Roman" w:hAnsi="Times New Roman" w:cs="Times New Roman"/>
                <w:sz w:val="24"/>
                <w:szCs w:val="20"/>
                <w:lang w:val="en-GB"/>
              </w:rPr>
              <w:t xml:space="preserve"> Button.</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Add site Window.</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-012</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error message. </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-013</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3</w:t>
            </w:r>
          </w:p>
        </w:tc>
        <w:tc>
          <w:tcPr>
            <w:tcW w:w="1872" w:type="dxa"/>
            <w:hideMark/>
          </w:tcPr>
          <w:p w:rsidR="00D450EF" w:rsidRPr="001F0CC3" w:rsidRDefault="00D450EF" w:rsidP="0042557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Name, Address, Phone No., Manager etc. </w:t>
            </w:r>
            <w:r>
              <w:rPr>
                <w:rFonts w:ascii="Times New Roman" w:eastAsia="Times New Roman" w:hAnsi="Times New Roman" w:cs="Times New Roman"/>
                <w:sz w:val="24"/>
                <w:szCs w:val="20"/>
                <w:lang w:val="en-GB"/>
              </w:rPr>
              <w:lastRenderedPageBreak/>
              <w:t>And click submit button</w:t>
            </w:r>
            <w:r w:rsidRPr="001F0CC3">
              <w:rPr>
                <w:rFonts w:ascii="Times New Roman" w:eastAsia="Times New Roman" w:hAnsi="Times New Roman" w:cs="Times New Roman"/>
                <w:sz w:val="24"/>
                <w:szCs w:val="20"/>
                <w:lang w:val="en-GB"/>
              </w:rPr>
              <w:t>.</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Successful to </w:t>
            </w:r>
            <w:r>
              <w:rPr>
                <w:rFonts w:ascii="Times New Roman" w:eastAsia="Times New Roman" w:hAnsi="Times New Roman" w:cs="Times New Roman"/>
                <w:sz w:val="24"/>
                <w:szCs w:val="20"/>
                <w:lang w:val="en-GB"/>
              </w:rPr>
              <w:t>Add new site</w:t>
            </w:r>
            <w:r w:rsidRPr="001F0CC3">
              <w:rPr>
                <w:rFonts w:ascii="Times New Roman" w:eastAsia="Times New Roman" w:hAnsi="Times New Roman" w:cs="Times New Roman"/>
                <w:sz w:val="24"/>
                <w:szCs w:val="20"/>
                <w:lang w:val="en-GB"/>
              </w:rPr>
              <w:t>.</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-014</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w:t>
            </w:r>
            <w:r>
              <w:rPr>
                <w:rFonts w:ascii="Times New Roman" w:eastAsia="Times New Roman" w:hAnsi="Times New Roman" w:cs="Times New Roman"/>
                <w:sz w:val="24"/>
                <w:szCs w:val="20"/>
                <w:lang w:val="en-GB"/>
              </w:rPr>
              <w:t>57bbdf47e26ec481fa172b0fa76f9ffff</w:t>
            </w:r>
            <w:r w:rsidRPr="001F0CC3">
              <w:rPr>
                <w:rFonts w:ascii="Times New Roman" w:eastAsia="Times New Roman" w:hAnsi="Times New Roman" w:cs="Times New Roman"/>
                <w:sz w:val="24"/>
                <w:szCs w:val="20"/>
                <w:lang w:val="en-GB"/>
              </w:rPr>
              <w:t>b26</w:t>
            </w:r>
            <w:r>
              <w:rPr>
                <w:rFonts w:ascii="Times New Roman" w:eastAsia="Times New Roman" w:hAnsi="Times New Roman" w:cs="Times New Roman"/>
                <w:sz w:val="24"/>
                <w:szCs w:val="20"/>
                <w:lang w:val="en-GB"/>
              </w:rPr>
              <w:t>56</w:t>
            </w: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delete site in Sites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Delete site is work properly</w:t>
            </w:r>
            <w:r w:rsidRPr="001F0CC3">
              <w:rPr>
                <w:rFonts w:ascii="Times New Roman" w:eastAsia="Times New Roman" w:hAnsi="Times New Roman" w:cs="Times New Roman"/>
                <w:sz w:val="24"/>
                <w:szCs w:val="20"/>
                <w:lang w:val="en-GB"/>
              </w:rPr>
              <w:t xml:space="preserve">. </w:t>
            </w: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Step1</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selecting site.</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-015</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p>
        </w:tc>
        <w:tc>
          <w:tcPr>
            <w:tcW w:w="1350" w:type="dxa"/>
            <w:hideMark/>
          </w:tcPr>
          <w:p w:rsidR="00D450EF" w:rsidRPr="001F0CC3" w:rsidRDefault="00D450EF" w:rsidP="00425573">
            <w:pPr>
              <w:rPr>
                <w:rFonts w:ascii="Times New Roman" w:eastAsia="Times New Roman" w:hAnsi="Times New Roman" w:cs="Times New Roman"/>
                <w:sz w:val="24"/>
                <w:szCs w:val="20"/>
                <w:lang w:val="en-GB"/>
              </w:rPr>
            </w:pPr>
          </w:p>
        </w:tc>
        <w:tc>
          <w:tcPr>
            <w:tcW w:w="1170" w:type="dxa"/>
            <w:hideMark/>
          </w:tcPr>
          <w:p w:rsidR="00D450EF" w:rsidRPr="001F0CC3" w:rsidRDefault="00D450EF" w:rsidP="00425573">
            <w:pPr>
              <w:rPr>
                <w:rFonts w:ascii="Times New Roman" w:eastAsia="Times New Roman" w:hAnsi="Times New Roman" w:cs="Times New Roman"/>
                <w:sz w:val="24"/>
                <w:szCs w:val="20"/>
                <w:lang w:val="en-GB"/>
              </w:rPr>
            </w:pP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delete button by selecting site.</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D450EF" w:rsidRPr="00593F32" w:rsidTr="00A86CA3">
        <w:trPr>
          <w:trHeight w:val="1848"/>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-016</w:t>
            </w:r>
          </w:p>
        </w:tc>
        <w:tc>
          <w:tcPr>
            <w:tcW w:w="342"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450EF" w:rsidRPr="001F0CC3" w:rsidRDefault="00D450EF" w:rsidP="0042557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e22bd0e470f145f3db336ei0</w:t>
            </w:r>
            <w:r w:rsidRPr="001F0CC3">
              <w:rPr>
                <w:rFonts w:ascii="Times New Roman" w:eastAsia="Times New Roman" w:hAnsi="Times New Roman" w:cs="Times New Roman"/>
                <w:sz w:val="24"/>
                <w:szCs w:val="20"/>
                <w:lang w:val="en-GB"/>
              </w:rPr>
              <w:t>e28d474d8f4637d7</w:t>
            </w:r>
          </w:p>
        </w:tc>
        <w:tc>
          <w:tcPr>
            <w:tcW w:w="1260"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print the site details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w:t>
            </w:r>
            <w:r>
              <w:rPr>
                <w:rFonts w:ascii="Times New Roman" w:eastAsia="Times New Roman" w:hAnsi="Times New Roman" w:cs="Times New Roman"/>
                <w:sz w:val="24"/>
                <w:szCs w:val="20"/>
                <w:lang w:val="en-GB"/>
              </w:rPr>
              <w:t>print is work properly</w:t>
            </w:r>
            <w:r w:rsidRPr="001F0CC3">
              <w:rPr>
                <w:rFonts w:ascii="Times New Roman" w:eastAsia="Times New Roman" w:hAnsi="Times New Roman" w:cs="Times New Roman"/>
                <w:sz w:val="24"/>
                <w:szCs w:val="20"/>
                <w:lang w:val="en-GB"/>
              </w:rPr>
              <w:t>.</w:t>
            </w:r>
          </w:p>
        </w:tc>
        <w:tc>
          <w:tcPr>
            <w:tcW w:w="738" w:type="dxa"/>
            <w:hideMark/>
          </w:tcPr>
          <w:p w:rsidR="00D450EF" w:rsidRPr="001F0CC3" w:rsidRDefault="00D450EF"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38" w:type="dxa"/>
            <w:hideMark/>
          </w:tcPr>
          <w:p w:rsidR="00D450EF" w:rsidRPr="001F0CC3" w:rsidRDefault="00D450EF" w:rsidP="0042557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information of the site is successfully ready for print.</w:t>
            </w:r>
          </w:p>
        </w:tc>
      </w:tr>
      <w:tr w:rsidR="00D450EF" w:rsidRPr="00593F32" w:rsidTr="00A86CA3">
        <w:trPr>
          <w:trHeight w:val="1848"/>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-017</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w:t>
            </w:r>
            <w:r>
              <w:rPr>
                <w:rFonts w:ascii="Times New Roman" w:eastAsia="Times New Roman" w:hAnsi="Times New Roman" w:cs="Times New Roman"/>
                <w:sz w:val="24"/>
                <w:szCs w:val="20"/>
                <w:lang w:val="en-GB"/>
              </w:rPr>
              <w:t>f47e26ec481fa172b0fa76f9becb2640</w:t>
            </w: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EE780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Show workers in workers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Show workers is work properly</w:t>
            </w:r>
            <w:r w:rsidRPr="001F0CC3">
              <w:rPr>
                <w:rFonts w:ascii="Times New Roman" w:eastAsia="Times New Roman" w:hAnsi="Times New Roman" w:cs="Times New Roman"/>
                <w:sz w:val="24"/>
                <w:szCs w:val="20"/>
                <w:lang w:val="en-GB"/>
              </w:rPr>
              <w:t xml:space="preserve">. </w:t>
            </w: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D450EF" w:rsidRPr="001F0CC3" w:rsidRDefault="00D450EF" w:rsidP="00EE7805">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w:t>
            </w:r>
            <w:r w:rsidR="000153F9">
              <w:rPr>
                <w:rFonts w:ascii="Times New Roman" w:eastAsia="Times New Roman" w:hAnsi="Times New Roman" w:cs="Times New Roman"/>
                <w:sz w:val="24"/>
                <w:szCs w:val="20"/>
                <w:lang w:val="en-GB"/>
              </w:rPr>
              <w:t>on workers And</w:t>
            </w:r>
            <w:r w:rsidRPr="001F0CC3">
              <w:rPr>
                <w:rFonts w:ascii="Times New Roman" w:eastAsia="Times New Roman" w:hAnsi="Times New Roman" w:cs="Times New Roman"/>
                <w:sz w:val="24"/>
                <w:szCs w:val="20"/>
                <w:lang w:val="en-GB"/>
              </w:rPr>
              <w:t xml:space="preserve"> </w:t>
            </w:r>
            <w:r w:rsidR="000153F9" w:rsidRPr="001F0CC3">
              <w:rPr>
                <w:rFonts w:ascii="Times New Roman" w:eastAsia="Times New Roman" w:hAnsi="Times New Roman" w:cs="Times New Roman"/>
                <w:sz w:val="24"/>
                <w:szCs w:val="20"/>
                <w:lang w:val="en-GB"/>
              </w:rPr>
              <w:t xml:space="preserve">click </w:t>
            </w:r>
            <w:r w:rsidR="000153F9">
              <w:rPr>
                <w:rFonts w:ascii="Times New Roman" w:eastAsia="Times New Roman" w:hAnsi="Times New Roman" w:cs="Times New Roman"/>
                <w:sz w:val="24"/>
                <w:szCs w:val="20"/>
                <w:lang w:val="en-GB"/>
              </w:rPr>
              <w:t>Show</w:t>
            </w:r>
            <w:r>
              <w:rPr>
                <w:rFonts w:ascii="Times New Roman" w:eastAsia="Times New Roman" w:hAnsi="Times New Roman" w:cs="Times New Roman"/>
                <w:sz w:val="24"/>
                <w:szCs w:val="20"/>
                <w:lang w:val="en-GB"/>
              </w:rPr>
              <w:t xml:space="preserve"> workers </w:t>
            </w:r>
            <w:r w:rsidRPr="001F0CC3">
              <w:rPr>
                <w:rFonts w:ascii="Times New Roman" w:eastAsia="Times New Roman" w:hAnsi="Times New Roman" w:cs="Times New Roman"/>
                <w:sz w:val="24"/>
                <w:szCs w:val="20"/>
                <w:lang w:val="en-GB"/>
              </w:rPr>
              <w:t>Button.</w:t>
            </w:r>
          </w:p>
        </w:tc>
        <w:tc>
          <w:tcPr>
            <w:tcW w:w="1638" w:type="dxa"/>
            <w:hideMark/>
          </w:tcPr>
          <w:p w:rsidR="00D450EF" w:rsidRPr="001F0CC3" w:rsidRDefault="00D450EF" w:rsidP="00EE7805">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workers details.</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-018</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Pr>
                <w:rFonts w:ascii="Times New Roman" w:eastAsia="Times New Roman" w:hAnsi="Times New Roman" w:cs="Times New Roman"/>
                <w:sz w:val="24"/>
                <w:szCs w:val="20"/>
                <w:lang w:val="en-GB"/>
              </w:rPr>
              <w:t>27</w:t>
            </w: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EE780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Add workers in Sites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 xml:space="preserve">the </w:t>
            </w:r>
            <w:r w:rsidR="000153F9">
              <w:rPr>
                <w:rFonts w:ascii="Times New Roman" w:eastAsia="Times New Roman" w:hAnsi="Times New Roman" w:cs="Times New Roman"/>
                <w:sz w:val="24"/>
                <w:szCs w:val="20"/>
                <w:lang w:val="en-GB"/>
              </w:rPr>
              <w:t>Add workers</w:t>
            </w:r>
            <w:r>
              <w:rPr>
                <w:rFonts w:ascii="Times New Roman" w:eastAsia="Times New Roman" w:hAnsi="Times New Roman" w:cs="Times New Roman"/>
                <w:sz w:val="24"/>
                <w:szCs w:val="20"/>
                <w:lang w:val="en-GB"/>
              </w:rPr>
              <w:t xml:space="preserve">  is workers properly</w:t>
            </w:r>
            <w:r w:rsidRPr="001F0CC3">
              <w:rPr>
                <w:rFonts w:ascii="Times New Roman" w:eastAsia="Times New Roman" w:hAnsi="Times New Roman" w:cs="Times New Roman"/>
                <w:sz w:val="24"/>
                <w:szCs w:val="20"/>
                <w:lang w:val="en-GB"/>
              </w:rPr>
              <w:t xml:space="preserve">. </w:t>
            </w: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w:t>
            </w:r>
            <w:r w:rsidR="000153F9">
              <w:rPr>
                <w:rFonts w:ascii="Times New Roman" w:eastAsia="Times New Roman" w:hAnsi="Times New Roman" w:cs="Times New Roman"/>
                <w:sz w:val="24"/>
                <w:szCs w:val="20"/>
                <w:lang w:val="en-GB"/>
              </w:rPr>
              <w:t>on workers</w:t>
            </w:r>
            <w:r>
              <w:rPr>
                <w:rFonts w:ascii="Times New Roman" w:eastAsia="Times New Roman" w:hAnsi="Times New Roman" w:cs="Times New Roman"/>
                <w:sz w:val="24"/>
                <w:szCs w:val="20"/>
                <w:lang w:val="en-GB"/>
              </w:rPr>
              <w:t xml:space="preserve"> </w:t>
            </w:r>
            <w:r w:rsidRPr="001F0CC3">
              <w:rPr>
                <w:rFonts w:ascii="Times New Roman" w:eastAsia="Times New Roman" w:hAnsi="Times New Roman" w:cs="Times New Roman"/>
                <w:sz w:val="24"/>
                <w:szCs w:val="20"/>
                <w:lang w:val="en-GB"/>
              </w:rPr>
              <w:t xml:space="preserve">And click </w:t>
            </w:r>
            <w:r>
              <w:rPr>
                <w:rFonts w:ascii="Times New Roman" w:eastAsia="Times New Roman" w:hAnsi="Times New Roman" w:cs="Times New Roman"/>
                <w:sz w:val="24"/>
                <w:szCs w:val="20"/>
                <w:lang w:val="en-GB"/>
              </w:rPr>
              <w:t xml:space="preserve">Add  workers </w:t>
            </w:r>
            <w:r w:rsidRPr="001F0CC3">
              <w:rPr>
                <w:rFonts w:ascii="Times New Roman" w:eastAsia="Times New Roman" w:hAnsi="Times New Roman" w:cs="Times New Roman"/>
                <w:sz w:val="24"/>
                <w:szCs w:val="20"/>
                <w:lang w:val="en-GB"/>
              </w:rPr>
              <w:t>Button.</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Successfully display </w:t>
            </w:r>
            <w:r w:rsidR="000153F9">
              <w:rPr>
                <w:rFonts w:ascii="Times New Roman" w:eastAsia="Times New Roman" w:hAnsi="Times New Roman" w:cs="Times New Roman"/>
                <w:sz w:val="24"/>
                <w:szCs w:val="20"/>
                <w:lang w:val="en-GB"/>
              </w:rPr>
              <w:t>Add workers</w:t>
            </w:r>
            <w:r>
              <w:rPr>
                <w:rFonts w:ascii="Times New Roman" w:eastAsia="Times New Roman" w:hAnsi="Times New Roman" w:cs="Times New Roman"/>
                <w:sz w:val="24"/>
                <w:szCs w:val="20"/>
                <w:lang w:val="en-GB"/>
              </w:rPr>
              <w:t xml:space="preserve"> Window.</w:t>
            </w:r>
          </w:p>
        </w:tc>
      </w:tr>
      <w:tr w:rsidR="00D450EF" w:rsidRPr="00593F32" w:rsidTr="00A86CA3">
        <w:trPr>
          <w:trHeight w:val="1584"/>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-019</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error message. </w:t>
            </w:r>
          </w:p>
        </w:tc>
      </w:tr>
      <w:tr w:rsidR="00D450EF" w:rsidRPr="00593F32" w:rsidTr="00A86CA3">
        <w:trPr>
          <w:trHeight w:val="1848"/>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-020</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3</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Name, Address, Phone No., Manager, Duty cycle etc. And click submit button</w:t>
            </w:r>
            <w:r w:rsidRPr="001F0CC3">
              <w:rPr>
                <w:rFonts w:ascii="Times New Roman" w:eastAsia="Times New Roman" w:hAnsi="Times New Roman" w:cs="Times New Roman"/>
                <w:sz w:val="24"/>
                <w:szCs w:val="20"/>
                <w:lang w:val="en-GB"/>
              </w:rPr>
              <w:t>.</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 to </w:t>
            </w:r>
            <w:r>
              <w:rPr>
                <w:rFonts w:ascii="Times New Roman" w:eastAsia="Times New Roman" w:hAnsi="Times New Roman" w:cs="Times New Roman"/>
                <w:sz w:val="24"/>
                <w:szCs w:val="20"/>
                <w:lang w:val="en-GB"/>
              </w:rPr>
              <w:t xml:space="preserve">Add </w:t>
            </w:r>
            <w:r w:rsidR="000153F9">
              <w:rPr>
                <w:rFonts w:ascii="Times New Roman" w:eastAsia="Times New Roman" w:hAnsi="Times New Roman" w:cs="Times New Roman"/>
                <w:sz w:val="24"/>
                <w:szCs w:val="20"/>
                <w:lang w:val="en-GB"/>
              </w:rPr>
              <w:t>new worker</w:t>
            </w:r>
            <w:r w:rsidRPr="001F0CC3">
              <w:rPr>
                <w:rFonts w:ascii="Times New Roman" w:eastAsia="Times New Roman" w:hAnsi="Times New Roman" w:cs="Times New Roman"/>
                <w:sz w:val="24"/>
                <w:szCs w:val="20"/>
                <w:lang w:val="en-GB"/>
              </w:rPr>
              <w:t>.</w:t>
            </w:r>
          </w:p>
        </w:tc>
      </w:tr>
      <w:tr w:rsidR="00D450EF" w:rsidRPr="00593F32" w:rsidTr="00A86CA3">
        <w:trPr>
          <w:trHeight w:val="1848"/>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-021</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w:t>
            </w:r>
            <w:r>
              <w:rPr>
                <w:rFonts w:ascii="Times New Roman" w:eastAsia="Times New Roman" w:hAnsi="Times New Roman" w:cs="Times New Roman"/>
                <w:sz w:val="24"/>
                <w:szCs w:val="20"/>
                <w:lang w:val="en-GB"/>
              </w:rPr>
              <w:t>57bbdf47e26ec481fa172b0fa76f9ffew</w:t>
            </w:r>
            <w:r w:rsidRPr="001F0CC3">
              <w:rPr>
                <w:rFonts w:ascii="Times New Roman" w:eastAsia="Times New Roman" w:hAnsi="Times New Roman" w:cs="Times New Roman"/>
                <w:sz w:val="24"/>
                <w:szCs w:val="20"/>
                <w:lang w:val="en-GB"/>
              </w:rPr>
              <w:t>26</w:t>
            </w:r>
            <w:r>
              <w:rPr>
                <w:rFonts w:ascii="Times New Roman" w:eastAsia="Times New Roman" w:hAnsi="Times New Roman" w:cs="Times New Roman"/>
                <w:sz w:val="24"/>
                <w:szCs w:val="20"/>
                <w:lang w:val="en-GB"/>
              </w:rPr>
              <w:t>56</w:t>
            </w: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delete workers in workers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Delete workers is work properly</w:t>
            </w:r>
            <w:r w:rsidRPr="001F0CC3">
              <w:rPr>
                <w:rFonts w:ascii="Times New Roman" w:eastAsia="Times New Roman" w:hAnsi="Times New Roman" w:cs="Times New Roman"/>
                <w:sz w:val="24"/>
                <w:szCs w:val="20"/>
                <w:lang w:val="en-GB"/>
              </w:rPr>
              <w:t xml:space="preserve">. </w:t>
            </w: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Step1</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selecting workers.</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-022</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delete button by selecting workers.</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D450EF" w:rsidRPr="00593F32" w:rsidTr="00A86CA3">
        <w:trPr>
          <w:trHeight w:val="1056"/>
        </w:trPr>
        <w:tc>
          <w:tcPr>
            <w:tcW w:w="1008" w:type="dxa"/>
          </w:tcPr>
          <w:p w:rsidR="00D450EF" w:rsidRPr="00A10A7D" w:rsidRDefault="00D450EF"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-023</w:t>
            </w:r>
          </w:p>
        </w:tc>
        <w:tc>
          <w:tcPr>
            <w:tcW w:w="34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e22bd0e470f145f3db336ei0e28d474d8f44</w:t>
            </w:r>
            <w:r w:rsidRPr="001F0CC3">
              <w:rPr>
                <w:rFonts w:ascii="Times New Roman" w:eastAsia="Times New Roman" w:hAnsi="Times New Roman" w:cs="Times New Roman"/>
                <w:sz w:val="24"/>
                <w:szCs w:val="20"/>
                <w:lang w:val="en-GB"/>
              </w:rPr>
              <w:t>37d7</w:t>
            </w:r>
          </w:p>
        </w:tc>
        <w:tc>
          <w:tcPr>
            <w:tcW w:w="126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print the workers details</w:t>
            </w:r>
            <w:r w:rsidRPr="001F0CC3">
              <w:rPr>
                <w:rFonts w:ascii="Times New Roman" w:eastAsia="Times New Roman" w:hAnsi="Times New Roman" w:cs="Times New Roman"/>
                <w:sz w:val="24"/>
                <w:szCs w:val="20"/>
                <w:lang w:val="en-GB"/>
              </w:rPr>
              <w:t>.</w:t>
            </w:r>
          </w:p>
        </w:tc>
        <w:tc>
          <w:tcPr>
            <w:tcW w:w="1170"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w:t>
            </w:r>
            <w:r>
              <w:rPr>
                <w:rFonts w:ascii="Times New Roman" w:eastAsia="Times New Roman" w:hAnsi="Times New Roman" w:cs="Times New Roman"/>
                <w:sz w:val="24"/>
                <w:szCs w:val="20"/>
                <w:lang w:val="en-GB"/>
              </w:rPr>
              <w:t>print is work properly</w:t>
            </w:r>
            <w:r w:rsidRPr="001F0CC3">
              <w:rPr>
                <w:rFonts w:ascii="Times New Roman" w:eastAsia="Times New Roman" w:hAnsi="Times New Roman" w:cs="Times New Roman"/>
                <w:sz w:val="24"/>
                <w:szCs w:val="20"/>
                <w:lang w:val="en-GB"/>
              </w:rPr>
              <w:t>.</w:t>
            </w:r>
          </w:p>
        </w:tc>
        <w:tc>
          <w:tcPr>
            <w:tcW w:w="738"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D450EF" w:rsidRPr="001F0CC3" w:rsidRDefault="00D450EF" w:rsidP="00C20221">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38" w:type="dxa"/>
            <w:hideMark/>
          </w:tcPr>
          <w:p w:rsidR="00D450EF" w:rsidRPr="001F0CC3" w:rsidRDefault="00D450EF" w:rsidP="00C20221">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The information of </w:t>
            </w:r>
            <w:r w:rsidR="000153F9">
              <w:rPr>
                <w:rFonts w:ascii="Times New Roman" w:eastAsia="Times New Roman" w:hAnsi="Times New Roman" w:cs="Times New Roman"/>
                <w:sz w:val="24"/>
                <w:szCs w:val="20"/>
                <w:lang w:val="en-GB"/>
              </w:rPr>
              <w:t>the workers</w:t>
            </w:r>
            <w:r>
              <w:rPr>
                <w:rFonts w:ascii="Times New Roman" w:eastAsia="Times New Roman" w:hAnsi="Times New Roman" w:cs="Times New Roman"/>
                <w:sz w:val="24"/>
                <w:szCs w:val="20"/>
                <w:lang w:val="en-GB"/>
              </w:rPr>
              <w:t xml:space="preserve"> is successfully ready for print.</w:t>
            </w:r>
          </w:p>
        </w:tc>
      </w:tr>
      <w:tr w:rsidR="000029F2" w:rsidRPr="00593F32" w:rsidTr="00A86CA3">
        <w:trPr>
          <w:trHeight w:val="1848"/>
        </w:trPr>
        <w:tc>
          <w:tcPr>
            <w:tcW w:w="1008" w:type="dxa"/>
          </w:tcPr>
          <w:p w:rsidR="000029F2" w:rsidRPr="00A10A7D" w:rsidRDefault="000029F2" w:rsidP="000029F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-024</w:t>
            </w:r>
          </w:p>
        </w:tc>
        <w:tc>
          <w:tcPr>
            <w:tcW w:w="342"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Pr>
                <w:rFonts w:ascii="Times New Roman" w:eastAsia="Times New Roman" w:hAnsi="Times New Roman" w:cs="Times New Roman"/>
                <w:sz w:val="24"/>
                <w:szCs w:val="20"/>
                <w:lang w:val="en-GB"/>
              </w:rPr>
              <w:t>27</w:t>
            </w:r>
          </w:p>
        </w:tc>
        <w:tc>
          <w:tcPr>
            <w:tcW w:w="126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sidR="000153F9">
              <w:rPr>
                <w:rFonts w:ascii="Times New Roman" w:eastAsia="Times New Roman" w:hAnsi="Times New Roman" w:cs="Times New Roman"/>
                <w:sz w:val="24"/>
                <w:szCs w:val="20"/>
                <w:lang w:val="en-GB"/>
              </w:rPr>
              <w:t>Add Raw Materials in</w:t>
            </w:r>
            <w:r>
              <w:rPr>
                <w:rFonts w:ascii="Times New Roman" w:eastAsia="Times New Roman" w:hAnsi="Times New Roman" w:cs="Times New Roman"/>
                <w:sz w:val="24"/>
                <w:szCs w:val="20"/>
                <w:lang w:val="en-GB"/>
              </w:rPr>
              <w:t xml:space="preserve"> Sites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0029F2" w:rsidRPr="001F0CC3" w:rsidRDefault="000029F2" w:rsidP="000153F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 xml:space="preserve">the </w:t>
            </w:r>
            <w:r w:rsidR="000153F9">
              <w:rPr>
                <w:rFonts w:ascii="Times New Roman" w:eastAsia="Times New Roman" w:hAnsi="Times New Roman" w:cs="Times New Roman"/>
                <w:sz w:val="24"/>
                <w:szCs w:val="20"/>
                <w:lang w:val="en-GB"/>
              </w:rPr>
              <w:t>Add Raw Materials is</w:t>
            </w:r>
            <w:r>
              <w:rPr>
                <w:rFonts w:ascii="Times New Roman" w:eastAsia="Times New Roman" w:hAnsi="Times New Roman" w:cs="Times New Roman"/>
                <w:sz w:val="24"/>
                <w:szCs w:val="20"/>
                <w:lang w:val="en-GB"/>
              </w:rPr>
              <w:t xml:space="preserve"> workers properly</w:t>
            </w:r>
            <w:r w:rsidRPr="001F0CC3">
              <w:rPr>
                <w:rFonts w:ascii="Times New Roman" w:eastAsia="Times New Roman" w:hAnsi="Times New Roman" w:cs="Times New Roman"/>
                <w:sz w:val="24"/>
                <w:szCs w:val="20"/>
                <w:lang w:val="en-GB"/>
              </w:rPr>
              <w:t xml:space="preserve">. </w:t>
            </w:r>
          </w:p>
        </w:tc>
        <w:tc>
          <w:tcPr>
            <w:tcW w:w="738" w:type="dxa"/>
            <w:hideMark/>
          </w:tcPr>
          <w:p w:rsidR="000029F2" w:rsidRPr="001F0CC3" w:rsidRDefault="000153F9" w:rsidP="000029F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1</w:t>
            </w:r>
          </w:p>
        </w:tc>
        <w:tc>
          <w:tcPr>
            <w:tcW w:w="1872" w:type="dxa"/>
            <w:hideMark/>
          </w:tcPr>
          <w:p w:rsidR="000029F2" w:rsidRPr="001F0CC3" w:rsidRDefault="000029F2" w:rsidP="000153F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w:t>
            </w:r>
            <w:r w:rsidR="000153F9">
              <w:rPr>
                <w:rFonts w:ascii="Times New Roman" w:eastAsia="Times New Roman" w:hAnsi="Times New Roman" w:cs="Times New Roman"/>
                <w:sz w:val="24"/>
                <w:szCs w:val="20"/>
                <w:lang w:val="en-GB"/>
              </w:rPr>
              <w:t xml:space="preserve">on Raw Materials </w:t>
            </w:r>
            <w:r w:rsidRPr="001F0CC3">
              <w:rPr>
                <w:rFonts w:ascii="Times New Roman" w:eastAsia="Times New Roman" w:hAnsi="Times New Roman" w:cs="Times New Roman"/>
                <w:sz w:val="24"/>
                <w:szCs w:val="20"/>
                <w:lang w:val="en-GB"/>
              </w:rPr>
              <w:t xml:space="preserve">And click </w:t>
            </w:r>
            <w:r w:rsidR="000153F9">
              <w:rPr>
                <w:rFonts w:ascii="Times New Roman" w:eastAsia="Times New Roman" w:hAnsi="Times New Roman" w:cs="Times New Roman"/>
                <w:sz w:val="24"/>
                <w:szCs w:val="20"/>
                <w:lang w:val="en-GB"/>
              </w:rPr>
              <w:t xml:space="preserve">Add Raw Materials </w:t>
            </w:r>
            <w:r w:rsidRPr="001F0CC3">
              <w:rPr>
                <w:rFonts w:ascii="Times New Roman" w:eastAsia="Times New Roman" w:hAnsi="Times New Roman" w:cs="Times New Roman"/>
                <w:sz w:val="24"/>
                <w:szCs w:val="20"/>
                <w:lang w:val="en-GB"/>
              </w:rPr>
              <w:t>Button.</w:t>
            </w:r>
          </w:p>
        </w:tc>
        <w:tc>
          <w:tcPr>
            <w:tcW w:w="1638" w:type="dxa"/>
            <w:hideMark/>
          </w:tcPr>
          <w:p w:rsidR="000029F2" w:rsidRPr="001F0CC3" w:rsidRDefault="000029F2" w:rsidP="000029F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Successfully display </w:t>
            </w:r>
            <w:r w:rsidR="000153F9">
              <w:rPr>
                <w:rFonts w:ascii="Times New Roman" w:eastAsia="Times New Roman" w:hAnsi="Times New Roman" w:cs="Times New Roman"/>
                <w:sz w:val="24"/>
                <w:szCs w:val="20"/>
                <w:lang w:val="en-GB"/>
              </w:rPr>
              <w:t xml:space="preserve">Add Raw Materials </w:t>
            </w:r>
            <w:r>
              <w:rPr>
                <w:rFonts w:ascii="Times New Roman" w:eastAsia="Times New Roman" w:hAnsi="Times New Roman" w:cs="Times New Roman"/>
                <w:sz w:val="24"/>
                <w:szCs w:val="20"/>
                <w:lang w:val="en-GB"/>
              </w:rPr>
              <w:t>Window.</w:t>
            </w:r>
          </w:p>
        </w:tc>
      </w:tr>
      <w:tr w:rsidR="000029F2" w:rsidRPr="00593F32" w:rsidTr="00A86CA3">
        <w:trPr>
          <w:trHeight w:val="1848"/>
        </w:trPr>
        <w:tc>
          <w:tcPr>
            <w:tcW w:w="1008" w:type="dxa"/>
          </w:tcPr>
          <w:p w:rsidR="000029F2" w:rsidRPr="00A10A7D" w:rsidRDefault="000029F2" w:rsidP="000029F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-025</w:t>
            </w:r>
          </w:p>
        </w:tc>
        <w:tc>
          <w:tcPr>
            <w:tcW w:w="342"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0029F2" w:rsidRPr="001F0CC3" w:rsidRDefault="000029F2" w:rsidP="000029F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38"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error message. </w:t>
            </w:r>
          </w:p>
        </w:tc>
      </w:tr>
      <w:tr w:rsidR="000029F2" w:rsidRPr="00593F32" w:rsidTr="00A86CA3">
        <w:trPr>
          <w:trHeight w:val="1848"/>
        </w:trPr>
        <w:tc>
          <w:tcPr>
            <w:tcW w:w="1008" w:type="dxa"/>
          </w:tcPr>
          <w:p w:rsidR="000029F2" w:rsidRPr="00A10A7D" w:rsidRDefault="000029F2" w:rsidP="000029F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-026</w:t>
            </w:r>
          </w:p>
        </w:tc>
        <w:tc>
          <w:tcPr>
            <w:tcW w:w="342" w:type="dxa"/>
            <w:hideMark/>
          </w:tcPr>
          <w:p w:rsidR="000029F2" w:rsidRPr="001F0CC3" w:rsidRDefault="000029F2" w:rsidP="000029F2">
            <w:pPr>
              <w:rPr>
                <w:rFonts w:ascii="Times New Roman" w:eastAsia="Times New Roman" w:hAnsi="Times New Roman" w:cs="Times New Roman"/>
                <w:sz w:val="24"/>
                <w:szCs w:val="20"/>
                <w:lang w:val="en-GB"/>
              </w:rPr>
            </w:pPr>
          </w:p>
        </w:tc>
        <w:tc>
          <w:tcPr>
            <w:tcW w:w="1440" w:type="dxa"/>
            <w:noWrap/>
            <w:hideMark/>
          </w:tcPr>
          <w:p w:rsidR="000029F2" w:rsidRPr="001F0CC3" w:rsidRDefault="000029F2" w:rsidP="000029F2">
            <w:pPr>
              <w:rPr>
                <w:rFonts w:ascii="Times New Roman" w:eastAsia="Times New Roman" w:hAnsi="Times New Roman" w:cs="Times New Roman"/>
                <w:sz w:val="24"/>
                <w:szCs w:val="20"/>
                <w:lang w:val="en-GB"/>
              </w:rPr>
            </w:pPr>
          </w:p>
        </w:tc>
        <w:tc>
          <w:tcPr>
            <w:tcW w:w="1260" w:type="dxa"/>
            <w:hideMark/>
          </w:tcPr>
          <w:p w:rsidR="000029F2" w:rsidRPr="001F0CC3" w:rsidRDefault="000029F2" w:rsidP="000029F2">
            <w:pPr>
              <w:rPr>
                <w:rFonts w:ascii="Times New Roman" w:eastAsia="Times New Roman" w:hAnsi="Times New Roman" w:cs="Times New Roman"/>
                <w:sz w:val="24"/>
                <w:szCs w:val="20"/>
                <w:lang w:val="en-GB"/>
              </w:rPr>
            </w:pPr>
          </w:p>
        </w:tc>
        <w:tc>
          <w:tcPr>
            <w:tcW w:w="1350" w:type="dxa"/>
            <w:hideMark/>
          </w:tcPr>
          <w:p w:rsidR="000029F2" w:rsidRPr="001F0CC3" w:rsidRDefault="000029F2" w:rsidP="000029F2">
            <w:pPr>
              <w:rPr>
                <w:rFonts w:ascii="Times New Roman" w:eastAsia="Times New Roman" w:hAnsi="Times New Roman" w:cs="Times New Roman"/>
                <w:sz w:val="24"/>
                <w:szCs w:val="20"/>
                <w:lang w:val="en-GB"/>
              </w:rPr>
            </w:pPr>
          </w:p>
        </w:tc>
        <w:tc>
          <w:tcPr>
            <w:tcW w:w="1170" w:type="dxa"/>
            <w:hideMark/>
          </w:tcPr>
          <w:p w:rsidR="000029F2" w:rsidRPr="001F0CC3" w:rsidRDefault="000029F2" w:rsidP="000029F2">
            <w:pPr>
              <w:rPr>
                <w:rFonts w:ascii="Times New Roman" w:eastAsia="Times New Roman" w:hAnsi="Times New Roman" w:cs="Times New Roman"/>
                <w:sz w:val="24"/>
                <w:szCs w:val="20"/>
                <w:lang w:val="en-GB"/>
              </w:rPr>
            </w:pPr>
          </w:p>
        </w:tc>
        <w:tc>
          <w:tcPr>
            <w:tcW w:w="738"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3</w:t>
            </w:r>
          </w:p>
        </w:tc>
        <w:tc>
          <w:tcPr>
            <w:tcW w:w="1872" w:type="dxa"/>
            <w:hideMark/>
          </w:tcPr>
          <w:p w:rsidR="000029F2" w:rsidRPr="001F0CC3" w:rsidRDefault="000029F2" w:rsidP="000153F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Name</w:t>
            </w:r>
            <w:r w:rsidR="000153F9">
              <w:rPr>
                <w:rFonts w:ascii="Times New Roman" w:eastAsia="Times New Roman" w:hAnsi="Times New Roman" w:cs="Times New Roman"/>
                <w:sz w:val="24"/>
                <w:szCs w:val="20"/>
                <w:lang w:val="en-GB"/>
              </w:rPr>
              <w:t>, Usages</w:t>
            </w:r>
            <w:r>
              <w:rPr>
                <w:rFonts w:ascii="Times New Roman" w:eastAsia="Times New Roman" w:hAnsi="Times New Roman" w:cs="Times New Roman"/>
                <w:sz w:val="24"/>
                <w:szCs w:val="20"/>
                <w:lang w:val="en-GB"/>
              </w:rPr>
              <w:t xml:space="preserve"> etc. And click submit button</w:t>
            </w:r>
            <w:r w:rsidRPr="001F0CC3">
              <w:rPr>
                <w:rFonts w:ascii="Times New Roman" w:eastAsia="Times New Roman" w:hAnsi="Times New Roman" w:cs="Times New Roman"/>
                <w:sz w:val="24"/>
                <w:szCs w:val="20"/>
                <w:lang w:val="en-GB"/>
              </w:rPr>
              <w:t>.</w:t>
            </w:r>
          </w:p>
        </w:tc>
        <w:tc>
          <w:tcPr>
            <w:tcW w:w="1638"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 to </w:t>
            </w:r>
            <w:r>
              <w:rPr>
                <w:rFonts w:ascii="Times New Roman" w:eastAsia="Times New Roman" w:hAnsi="Times New Roman" w:cs="Times New Roman"/>
                <w:sz w:val="24"/>
                <w:szCs w:val="20"/>
                <w:lang w:val="en-GB"/>
              </w:rPr>
              <w:t xml:space="preserve">Add </w:t>
            </w:r>
            <w:r w:rsidR="000153F9">
              <w:rPr>
                <w:rFonts w:ascii="Times New Roman" w:eastAsia="Times New Roman" w:hAnsi="Times New Roman" w:cs="Times New Roman"/>
                <w:sz w:val="24"/>
                <w:szCs w:val="20"/>
                <w:lang w:val="en-GB"/>
              </w:rPr>
              <w:t>new Raw Materials</w:t>
            </w:r>
            <w:r w:rsidRPr="001F0CC3">
              <w:rPr>
                <w:rFonts w:ascii="Times New Roman" w:eastAsia="Times New Roman" w:hAnsi="Times New Roman" w:cs="Times New Roman"/>
                <w:sz w:val="24"/>
                <w:szCs w:val="20"/>
                <w:lang w:val="en-GB"/>
              </w:rPr>
              <w:t>.</w:t>
            </w:r>
          </w:p>
        </w:tc>
      </w:tr>
      <w:tr w:rsidR="000029F2" w:rsidRPr="00593F32" w:rsidTr="00A86CA3">
        <w:trPr>
          <w:trHeight w:val="1848"/>
        </w:trPr>
        <w:tc>
          <w:tcPr>
            <w:tcW w:w="1008" w:type="dxa"/>
          </w:tcPr>
          <w:p w:rsidR="000029F2" w:rsidRPr="00A10A7D" w:rsidRDefault="000029F2" w:rsidP="000029F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-027</w:t>
            </w:r>
          </w:p>
        </w:tc>
        <w:tc>
          <w:tcPr>
            <w:tcW w:w="342"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w:t>
            </w:r>
            <w:r>
              <w:rPr>
                <w:rFonts w:ascii="Times New Roman" w:eastAsia="Times New Roman" w:hAnsi="Times New Roman" w:cs="Times New Roman"/>
                <w:sz w:val="24"/>
                <w:szCs w:val="20"/>
                <w:lang w:val="en-GB"/>
              </w:rPr>
              <w:t>57bbdf47e26ec481fa172b0fa76f9ffew</w:t>
            </w:r>
            <w:r w:rsidRPr="001F0CC3">
              <w:rPr>
                <w:rFonts w:ascii="Times New Roman" w:eastAsia="Times New Roman" w:hAnsi="Times New Roman" w:cs="Times New Roman"/>
                <w:sz w:val="24"/>
                <w:szCs w:val="20"/>
                <w:lang w:val="en-GB"/>
              </w:rPr>
              <w:t>26</w:t>
            </w:r>
            <w:r>
              <w:rPr>
                <w:rFonts w:ascii="Times New Roman" w:eastAsia="Times New Roman" w:hAnsi="Times New Roman" w:cs="Times New Roman"/>
                <w:sz w:val="24"/>
                <w:szCs w:val="20"/>
                <w:lang w:val="en-GB"/>
              </w:rPr>
              <w:t>56</w:t>
            </w:r>
          </w:p>
        </w:tc>
        <w:tc>
          <w:tcPr>
            <w:tcW w:w="126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sidR="000153F9">
              <w:rPr>
                <w:rFonts w:ascii="Times New Roman" w:eastAsia="Times New Roman" w:hAnsi="Times New Roman" w:cs="Times New Roman"/>
                <w:sz w:val="24"/>
                <w:szCs w:val="20"/>
                <w:lang w:val="en-GB"/>
              </w:rPr>
              <w:t xml:space="preserve">delete Raw Materials in Raw Materials </w:t>
            </w:r>
            <w:r>
              <w:rPr>
                <w:rFonts w:ascii="Times New Roman" w:eastAsia="Times New Roman" w:hAnsi="Times New Roman" w:cs="Times New Roman"/>
                <w:sz w:val="24"/>
                <w:szCs w:val="20"/>
                <w:lang w:val="en-GB"/>
              </w:rPr>
              <w:t xml:space="preserve">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 xml:space="preserve">the </w:t>
            </w:r>
            <w:r w:rsidR="000153F9">
              <w:rPr>
                <w:rFonts w:ascii="Times New Roman" w:eastAsia="Times New Roman" w:hAnsi="Times New Roman" w:cs="Times New Roman"/>
                <w:sz w:val="24"/>
                <w:szCs w:val="20"/>
                <w:lang w:val="en-GB"/>
              </w:rPr>
              <w:t xml:space="preserve">Delete Raw Materials </w:t>
            </w:r>
            <w:r>
              <w:rPr>
                <w:rFonts w:ascii="Times New Roman" w:eastAsia="Times New Roman" w:hAnsi="Times New Roman" w:cs="Times New Roman"/>
                <w:sz w:val="24"/>
                <w:szCs w:val="20"/>
                <w:lang w:val="en-GB"/>
              </w:rPr>
              <w:t>is work properly</w:t>
            </w:r>
            <w:r w:rsidRPr="001F0CC3">
              <w:rPr>
                <w:rFonts w:ascii="Times New Roman" w:eastAsia="Times New Roman" w:hAnsi="Times New Roman" w:cs="Times New Roman"/>
                <w:sz w:val="24"/>
                <w:szCs w:val="20"/>
                <w:lang w:val="en-GB"/>
              </w:rPr>
              <w:t xml:space="preserve">. </w:t>
            </w:r>
          </w:p>
        </w:tc>
        <w:tc>
          <w:tcPr>
            <w:tcW w:w="738" w:type="dxa"/>
            <w:hideMark/>
          </w:tcPr>
          <w:p w:rsidR="000029F2" w:rsidRPr="001F0CC3" w:rsidRDefault="000029F2" w:rsidP="000029F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Step1</w:t>
            </w:r>
          </w:p>
        </w:tc>
        <w:tc>
          <w:tcPr>
            <w:tcW w:w="1872"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w:t>
            </w:r>
            <w:r w:rsidR="000153F9">
              <w:rPr>
                <w:rFonts w:ascii="Times New Roman" w:eastAsia="Times New Roman" w:hAnsi="Times New Roman" w:cs="Times New Roman"/>
                <w:sz w:val="24"/>
                <w:szCs w:val="20"/>
                <w:lang w:val="en-GB"/>
              </w:rPr>
              <w:t>selecting Raw Materials</w:t>
            </w:r>
            <w:r>
              <w:rPr>
                <w:rFonts w:ascii="Times New Roman" w:eastAsia="Times New Roman" w:hAnsi="Times New Roman" w:cs="Times New Roman"/>
                <w:sz w:val="24"/>
                <w:szCs w:val="20"/>
                <w:lang w:val="en-GB"/>
              </w:rPr>
              <w:t>.</w:t>
            </w:r>
          </w:p>
        </w:tc>
        <w:tc>
          <w:tcPr>
            <w:tcW w:w="1638"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0029F2" w:rsidRPr="00593F32" w:rsidTr="00A86CA3">
        <w:trPr>
          <w:trHeight w:val="1848"/>
        </w:trPr>
        <w:tc>
          <w:tcPr>
            <w:tcW w:w="1008" w:type="dxa"/>
          </w:tcPr>
          <w:p w:rsidR="000029F2" w:rsidRPr="00A10A7D" w:rsidRDefault="000029F2" w:rsidP="000029F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-028</w:t>
            </w:r>
          </w:p>
        </w:tc>
        <w:tc>
          <w:tcPr>
            <w:tcW w:w="342" w:type="dxa"/>
            <w:hideMark/>
          </w:tcPr>
          <w:p w:rsidR="000029F2" w:rsidRPr="001F0CC3" w:rsidRDefault="000029F2" w:rsidP="000029F2">
            <w:pPr>
              <w:rPr>
                <w:rFonts w:ascii="Times New Roman" w:eastAsia="Times New Roman" w:hAnsi="Times New Roman" w:cs="Times New Roman"/>
                <w:sz w:val="24"/>
                <w:szCs w:val="20"/>
                <w:lang w:val="en-GB"/>
              </w:rPr>
            </w:pPr>
          </w:p>
        </w:tc>
        <w:tc>
          <w:tcPr>
            <w:tcW w:w="1440" w:type="dxa"/>
            <w:noWrap/>
            <w:hideMark/>
          </w:tcPr>
          <w:p w:rsidR="000029F2" w:rsidRPr="001F0CC3" w:rsidRDefault="000029F2" w:rsidP="000029F2">
            <w:pPr>
              <w:rPr>
                <w:rFonts w:ascii="Times New Roman" w:eastAsia="Times New Roman" w:hAnsi="Times New Roman" w:cs="Times New Roman"/>
                <w:sz w:val="24"/>
                <w:szCs w:val="20"/>
                <w:lang w:val="en-GB"/>
              </w:rPr>
            </w:pPr>
          </w:p>
        </w:tc>
        <w:tc>
          <w:tcPr>
            <w:tcW w:w="1260" w:type="dxa"/>
            <w:hideMark/>
          </w:tcPr>
          <w:p w:rsidR="000029F2" w:rsidRPr="001F0CC3" w:rsidRDefault="000029F2" w:rsidP="000029F2">
            <w:pPr>
              <w:rPr>
                <w:rFonts w:ascii="Times New Roman" w:eastAsia="Times New Roman" w:hAnsi="Times New Roman" w:cs="Times New Roman"/>
                <w:sz w:val="24"/>
                <w:szCs w:val="20"/>
                <w:lang w:val="en-GB"/>
              </w:rPr>
            </w:pPr>
          </w:p>
        </w:tc>
        <w:tc>
          <w:tcPr>
            <w:tcW w:w="1350" w:type="dxa"/>
            <w:hideMark/>
          </w:tcPr>
          <w:p w:rsidR="000029F2" w:rsidRPr="001F0CC3" w:rsidRDefault="000029F2" w:rsidP="000029F2">
            <w:pPr>
              <w:rPr>
                <w:rFonts w:ascii="Times New Roman" w:eastAsia="Times New Roman" w:hAnsi="Times New Roman" w:cs="Times New Roman"/>
                <w:sz w:val="24"/>
                <w:szCs w:val="20"/>
                <w:lang w:val="en-GB"/>
              </w:rPr>
            </w:pPr>
          </w:p>
        </w:tc>
        <w:tc>
          <w:tcPr>
            <w:tcW w:w="1170" w:type="dxa"/>
            <w:hideMark/>
          </w:tcPr>
          <w:p w:rsidR="000029F2" w:rsidRPr="001F0CC3" w:rsidRDefault="000029F2" w:rsidP="000029F2">
            <w:pPr>
              <w:rPr>
                <w:rFonts w:ascii="Times New Roman" w:eastAsia="Times New Roman" w:hAnsi="Times New Roman" w:cs="Times New Roman"/>
                <w:sz w:val="24"/>
                <w:szCs w:val="20"/>
                <w:lang w:val="en-GB"/>
              </w:rPr>
            </w:pPr>
          </w:p>
        </w:tc>
        <w:tc>
          <w:tcPr>
            <w:tcW w:w="738" w:type="dxa"/>
            <w:hideMark/>
          </w:tcPr>
          <w:p w:rsidR="000029F2" w:rsidRPr="001F0CC3" w:rsidRDefault="000029F2" w:rsidP="000029F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sidR="000153F9">
              <w:rPr>
                <w:rFonts w:ascii="Times New Roman" w:eastAsia="Times New Roman" w:hAnsi="Times New Roman" w:cs="Times New Roman"/>
                <w:sz w:val="24"/>
                <w:szCs w:val="20"/>
                <w:lang w:val="en-GB"/>
              </w:rPr>
              <w:t>delete button by selecting Raw Materials</w:t>
            </w:r>
            <w:r>
              <w:rPr>
                <w:rFonts w:ascii="Times New Roman" w:eastAsia="Times New Roman" w:hAnsi="Times New Roman" w:cs="Times New Roman"/>
                <w:sz w:val="24"/>
                <w:szCs w:val="20"/>
                <w:lang w:val="en-GB"/>
              </w:rPr>
              <w:t>.</w:t>
            </w:r>
          </w:p>
        </w:tc>
        <w:tc>
          <w:tcPr>
            <w:tcW w:w="1638"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0029F2" w:rsidRPr="00593F32" w:rsidTr="00A86CA3">
        <w:trPr>
          <w:trHeight w:val="1848"/>
        </w:trPr>
        <w:tc>
          <w:tcPr>
            <w:tcW w:w="1008" w:type="dxa"/>
          </w:tcPr>
          <w:p w:rsidR="000029F2" w:rsidRPr="00A10A7D" w:rsidRDefault="000029F2" w:rsidP="000029F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-029</w:t>
            </w:r>
          </w:p>
        </w:tc>
        <w:tc>
          <w:tcPr>
            <w:tcW w:w="342"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0029F2" w:rsidRPr="001F0CC3" w:rsidRDefault="000029F2" w:rsidP="000029F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e22bd0e470f145f3db336ei0e28d474d8f44</w:t>
            </w:r>
            <w:r w:rsidRPr="001F0CC3">
              <w:rPr>
                <w:rFonts w:ascii="Times New Roman" w:eastAsia="Times New Roman" w:hAnsi="Times New Roman" w:cs="Times New Roman"/>
                <w:sz w:val="24"/>
                <w:szCs w:val="20"/>
                <w:lang w:val="en-GB"/>
              </w:rPr>
              <w:t>37d7</w:t>
            </w:r>
          </w:p>
        </w:tc>
        <w:tc>
          <w:tcPr>
            <w:tcW w:w="126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print the </w:t>
            </w:r>
            <w:r w:rsidR="000153F9">
              <w:rPr>
                <w:rFonts w:ascii="Times New Roman" w:eastAsia="Times New Roman" w:hAnsi="Times New Roman" w:cs="Times New Roman"/>
                <w:sz w:val="24"/>
                <w:szCs w:val="20"/>
                <w:lang w:val="en-GB"/>
              </w:rPr>
              <w:t xml:space="preserve">Raw Materials </w:t>
            </w:r>
            <w:r>
              <w:rPr>
                <w:rFonts w:ascii="Times New Roman" w:eastAsia="Times New Roman" w:hAnsi="Times New Roman" w:cs="Times New Roman"/>
                <w:sz w:val="24"/>
                <w:szCs w:val="20"/>
                <w:lang w:val="en-GB"/>
              </w:rPr>
              <w:t>details</w:t>
            </w:r>
            <w:r w:rsidRPr="001F0CC3">
              <w:rPr>
                <w:rFonts w:ascii="Times New Roman" w:eastAsia="Times New Roman" w:hAnsi="Times New Roman" w:cs="Times New Roman"/>
                <w:sz w:val="24"/>
                <w:szCs w:val="20"/>
                <w:lang w:val="en-GB"/>
              </w:rPr>
              <w:t>.</w:t>
            </w:r>
          </w:p>
        </w:tc>
        <w:tc>
          <w:tcPr>
            <w:tcW w:w="1170"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w:t>
            </w:r>
            <w:r>
              <w:rPr>
                <w:rFonts w:ascii="Times New Roman" w:eastAsia="Times New Roman" w:hAnsi="Times New Roman" w:cs="Times New Roman"/>
                <w:sz w:val="24"/>
                <w:szCs w:val="20"/>
                <w:lang w:val="en-GB"/>
              </w:rPr>
              <w:t>print is work properly</w:t>
            </w:r>
            <w:r w:rsidRPr="001F0CC3">
              <w:rPr>
                <w:rFonts w:ascii="Times New Roman" w:eastAsia="Times New Roman" w:hAnsi="Times New Roman" w:cs="Times New Roman"/>
                <w:sz w:val="24"/>
                <w:szCs w:val="20"/>
                <w:lang w:val="en-GB"/>
              </w:rPr>
              <w:t>.</w:t>
            </w:r>
          </w:p>
        </w:tc>
        <w:tc>
          <w:tcPr>
            <w:tcW w:w="738"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0029F2" w:rsidRPr="001F0CC3" w:rsidRDefault="000029F2" w:rsidP="000029F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38" w:type="dxa"/>
            <w:hideMark/>
          </w:tcPr>
          <w:p w:rsidR="000029F2" w:rsidRPr="001F0CC3" w:rsidRDefault="000153F9" w:rsidP="000029F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The information of the Raw Materials </w:t>
            </w:r>
            <w:r w:rsidR="000029F2">
              <w:rPr>
                <w:rFonts w:ascii="Times New Roman" w:eastAsia="Times New Roman" w:hAnsi="Times New Roman" w:cs="Times New Roman"/>
                <w:sz w:val="24"/>
                <w:szCs w:val="20"/>
                <w:lang w:val="en-GB"/>
              </w:rPr>
              <w:t>is successfully ready for print.</w:t>
            </w:r>
          </w:p>
        </w:tc>
      </w:tr>
      <w:tr w:rsidR="008F1C32" w:rsidRPr="00593F32" w:rsidTr="00A86CA3">
        <w:trPr>
          <w:trHeight w:val="1848"/>
        </w:trPr>
        <w:tc>
          <w:tcPr>
            <w:tcW w:w="1008" w:type="dxa"/>
          </w:tcPr>
          <w:p w:rsidR="008F1C32" w:rsidRPr="00A10A7D" w:rsidRDefault="008F1C32" w:rsidP="008F1C3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-030</w:t>
            </w:r>
          </w:p>
        </w:tc>
        <w:tc>
          <w:tcPr>
            <w:tcW w:w="342"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w:t>
            </w:r>
            <w:r>
              <w:rPr>
                <w:rFonts w:ascii="Times New Roman" w:eastAsia="Times New Roman" w:hAnsi="Times New Roman" w:cs="Times New Roman"/>
                <w:sz w:val="24"/>
                <w:szCs w:val="20"/>
                <w:lang w:val="en-GB"/>
              </w:rPr>
              <w:t>f47e26ec481fa172b0fa76f9becb2640</w:t>
            </w:r>
          </w:p>
        </w:tc>
        <w:tc>
          <w:tcPr>
            <w:tcW w:w="126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Show Instruments in workers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Show Instruments is work properly</w:t>
            </w:r>
            <w:r w:rsidRPr="001F0CC3">
              <w:rPr>
                <w:rFonts w:ascii="Times New Roman" w:eastAsia="Times New Roman" w:hAnsi="Times New Roman" w:cs="Times New Roman"/>
                <w:sz w:val="24"/>
                <w:szCs w:val="20"/>
                <w:lang w:val="en-GB"/>
              </w:rPr>
              <w:t xml:space="preserve">. </w:t>
            </w:r>
          </w:p>
        </w:tc>
        <w:tc>
          <w:tcPr>
            <w:tcW w:w="738"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Instruments And</w:t>
            </w:r>
            <w:r w:rsidRPr="001F0CC3">
              <w:rPr>
                <w:rFonts w:ascii="Times New Roman" w:eastAsia="Times New Roman" w:hAnsi="Times New Roman" w:cs="Times New Roman"/>
                <w:sz w:val="24"/>
                <w:szCs w:val="20"/>
                <w:lang w:val="en-GB"/>
              </w:rPr>
              <w:t xml:space="preserve"> click </w:t>
            </w:r>
            <w:r>
              <w:rPr>
                <w:rFonts w:ascii="Times New Roman" w:eastAsia="Times New Roman" w:hAnsi="Times New Roman" w:cs="Times New Roman"/>
                <w:sz w:val="24"/>
                <w:szCs w:val="20"/>
                <w:lang w:val="en-GB"/>
              </w:rPr>
              <w:t xml:space="preserve">Show Instruments </w:t>
            </w:r>
            <w:r w:rsidRPr="001F0CC3">
              <w:rPr>
                <w:rFonts w:ascii="Times New Roman" w:eastAsia="Times New Roman" w:hAnsi="Times New Roman" w:cs="Times New Roman"/>
                <w:sz w:val="24"/>
                <w:szCs w:val="20"/>
                <w:lang w:val="en-GB"/>
              </w:rPr>
              <w:t>Button.</w:t>
            </w:r>
          </w:p>
        </w:tc>
        <w:tc>
          <w:tcPr>
            <w:tcW w:w="1638"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Instruments details.</w:t>
            </w:r>
          </w:p>
        </w:tc>
      </w:tr>
      <w:tr w:rsidR="008F1C32" w:rsidRPr="00593F32" w:rsidTr="00A86CA3">
        <w:trPr>
          <w:trHeight w:val="1056"/>
        </w:trPr>
        <w:tc>
          <w:tcPr>
            <w:tcW w:w="1008" w:type="dxa"/>
          </w:tcPr>
          <w:p w:rsidR="008F1C32" w:rsidRPr="00A10A7D" w:rsidRDefault="008F1C32" w:rsidP="008F1C3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-031</w:t>
            </w:r>
          </w:p>
        </w:tc>
        <w:tc>
          <w:tcPr>
            <w:tcW w:w="342"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Pr>
                <w:rFonts w:ascii="Times New Roman" w:eastAsia="Times New Roman" w:hAnsi="Times New Roman" w:cs="Times New Roman"/>
                <w:sz w:val="24"/>
                <w:szCs w:val="20"/>
                <w:lang w:val="en-GB"/>
              </w:rPr>
              <w:t>27</w:t>
            </w:r>
          </w:p>
        </w:tc>
        <w:tc>
          <w:tcPr>
            <w:tcW w:w="126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Add Instruments in Instruments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Add Instruments is work properly</w:t>
            </w:r>
            <w:r w:rsidRPr="001F0CC3">
              <w:rPr>
                <w:rFonts w:ascii="Times New Roman" w:eastAsia="Times New Roman" w:hAnsi="Times New Roman" w:cs="Times New Roman"/>
                <w:sz w:val="24"/>
                <w:szCs w:val="20"/>
                <w:lang w:val="en-GB"/>
              </w:rPr>
              <w:t xml:space="preserve">. </w:t>
            </w:r>
          </w:p>
        </w:tc>
        <w:tc>
          <w:tcPr>
            <w:tcW w:w="738"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on Instruments </w:t>
            </w:r>
            <w:r w:rsidRPr="001F0CC3">
              <w:rPr>
                <w:rFonts w:ascii="Times New Roman" w:eastAsia="Times New Roman" w:hAnsi="Times New Roman" w:cs="Times New Roman"/>
                <w:sz w:val="24"/>
                <w:szCs w:val="20"/>
                <w:lang w:val="en-GB"/>
              </w:rPr>
              <w:t xml:space="preserve">And click </w:t>
            </w:r>
            <w:r>
              <w:rPr>
                <w:rFonts w:ascii="Times New Roman" w:eastAsia="Times New Roman" w:hAnsi="Times New Roman" w:cs="Times New Roman"/>
                <w:sz w:val="24"/>
                <w:szCs w:val="20"/>
                <w:lang w:val="en-GB"/>
              </w:rPr>
              <w:t xml:space="preserve">Add   Instruments </w:t>
            </w:r>
            <w:r w:rsidRPr="001F0CC3">
              <w:rPr>
                <w:rFonts w:ascii="Times New Roman" w:eastAsia="Times New Roman" w:hAnsi="Times New Roman" w:cs="Times New Roman"/>
                <w:sz w:val="24"/>
                <w:szCs w:val="20"/>
                <w:lang w:val="en-GB"/>
              </w:rPr>
              <w:t>Button.</w:t>
            </w:r>
          </w:p>
        </w:tc>
        <w:tc>
          <w:tcPr>
            <w:tcW w:w="1638"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Add Instruments Window.</w:t>
            </w:r>
          </w:p>
        </w:tc>
      </w:tr>
      <w:tr w:rsidR="008F1C32" w:rsidRPr="00593F32" w:rsidTr="00A86CA3">
        <w:trPr>
          <w:trHeight w:val="1056"/>
        </w:trPr>
        <w:tc>
          <w:tcPr>
            <w:tcW w:w="1008" w:type="dxa"/>
          </w:tcPr>
          <w:p w:rsidR="008F1C32" w:rsidRPr="00A10A7D" w:rsidRDefault="008F1C32" w:rsidP="008F1C3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-032</w:t>
            </w:r>
          </w:p>
        </w:tc>
        <w:tc>
          <w:tcPr>
            <w:tcW w:w="342"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38"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error message. </w:t>
            </w:r>
          </w:p>
        </w:tc>
      </w:tr>
      <w:tr w:rsidR="008F1C32" w:rsidRPr="00593F32" w:rsidTr="00A86CA3">
        <w:trPr>
          <w:trHeight w:val="1584"/>
        </w:trPr>
        <w:tc>
          <w:tcPr>
            <w:tcW w:w="1008" w:type="dxa"/>
          </w:tcPr>
          <w:p w:rsidR="008F1C32" w:rsidRPr="00A10A7D" w:rsidRDefault="008F1C32" w:rsidP="008F1C3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-033</w:t>
            </w:r>
          </w:p>
        </w:tc>
        <w:tc>
          <w:tcPr>
            <w:tcW w:w="342" w:type="dxa"/>
            <w:hideMark/>
          </w:tcPr>
          <w:p w:rsidR="008F1C32" w:rsidRPr="001F0CC3" w:rsidRDefault="008F1C32" w:rsidP="008F1C32">
            <w:pPr>
              <w:rPr>
                <w:rFonts w:ascii="Times New Roman" w:eastAsia="Times New Roman" w:hAnsi="Times New Roman" w:cs="Times New Roman"/>
                <w:sz w:val="24"/>
                <w:szCs w:val="20"/>
                <w:lang w:val="en-GB"/>
              </w:rPr>
            </w:pPr>
          </w:p>
        </w:tc>
        <w:tc>
          <w:tcPr>
            <w:tcW w:w="1440" w:type="dxa"/>
            <w:hideMark/>
          </w:tcPr>
          <w:p w:rsidR="008F1C32" w:rsidRPr="001F0CC3" w:rsidRDefault="008F1C32" w:rsidP="008F1C32">
            <w:pPr>
              <w:rPr>
                <w:rFonts w:ascii="Times New Roman" w:eastAsia="Times New Roman" w:hAnsi="Times New Roman" w:cs="Times New Roman"/>
                <w:sz w:val="24"/>
                <w:szCs w:val="20"/>
                <w:lang w:val="en-GB"/>
              </w:rPr>
            </w:pPr>
          </w:p>
        </w:tc>
        <w:tc>
          <w:tcPr>
            <w:tcW w:w="1260" w:type="dxa"/>
            <w:hideMark/>
          </w:tcPr>
          <w:p w:rsidR="008F1C32" w:rsidRPr="001F0CC3" w:rsidRDefault="008F1C32" w:rsidP="008F1C32">
            <w:pPr>
              <w:rPr>
                <w:rFonts w:ascii="Times New Roman" w:eastAsia="Times New Roman" w:hAnsi="Times New Roman" w:cs="Times New Roman"/>
                <w:sz w:val="24"/>
                <w:szCs w:val="20"/>
                <w:lang w:val="en-GB"/>
              </w:rPr>
            </w:pPr>
          </w:p>
        </w:tc>
        <w:tc>
          <w:tcPr>
            <w:tcW w:w="1350" w:type="dxa"/>
            <w:hideMark/>
          </w:tcPr>
          <w:p w:rsidR="008F1C32" w:rsidRPr="001F0CC3" w:rsidRDefault="008F1C32" w:rsidP="008F1C32">
            <w:pPr>
              <w:rPr>
                <w:rFonts w:ascii="Times New Roman" w:eastAsia="Times New Roman" w:hAnsi="Times New Roman" w:cs="Times New Roman"/>
                <w:sz w:val="24"/>
                <w:szCs w:val="20"/>
                <w:lang w:val="en-GB"/>
              </w:rPr>
            </w:pPr>
          </w:p>
        </w:tc>
        <w:tc>
          <w:tcPr>
            <w:tcW w:w="1170" w:type="dxa"/>
            <w:hideMark/>
          </w:tcPr>
          <w:p w:rsidR="008F1C32" w:rsidRPr="001F0CC3" w:rsidRDefault="008F1C32" w:rsidP="008F1C32">
            <w:pPr>
              <w:rPr>
                <w:rFonts w:ascii="Times New Roman" w:eastAsia="Times New Roman" w:hAnsi="Times New Roman" w:cs="Times New Roman"/>
                <w:sz w:val="24"/>
                <w:szCs w:val="20"/>
                <w:lang w:val="en-GB"/>
              </w:rPr>
            </w:pPr>
          </w:p>
        </w:tc>
        <w:tc>
          <w:tcPr>
            <w:tcW w:w="738"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3</w:t>
            </w:r>
          </w:p>
        </w:tc>
        <w:tc>
          <w:tcPr>
            <w:tcW w:w="1872"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Instruments Name, Usages, etc. And click submit button</w:t>
            </w:r>
            <w:r w:rsidRPr="001F0CC3">
              <w:rPr>
                <w:rFonts w:ascii="Times New Roman" w:eastAsia="Times New Roman" w:hAnsi="Times New Roman" w:cs="Times New Roman"/>
                <w:sz w:val="24"/>
                <w:szCs w:val="20"/>
                <w:lang w:val="en-GB"/>
              </w:rPr>
              <w:t>.</w:t>
            </w:r>
          </w:p>
        </w:tc>
        <w:tc>
          <w:tcPr>
            <w:tcW w:w="1638"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 to </w:t>
            </w:r>
            <w:r>
              <w:rPr>
                <w:rFonts w:ascii="Times New Roman" w:eastAsia="Times New Roman" w:hAnsi="Times New Roman" w:cs="Times New Roman"/>
                <w:sz w:val="24"/>
                <w:szCs w:val="20"/>
                <w:lang w:val="en-GB"/>
              </w:rPr>
              <w:t xml:space="preserve">Add </w:t>
            </w:r>
            <w:r w:rsidR="00D246ED">
              <w:rPr>
                <w:rFonts w:ascii="Times New Roman" w:eastAsia="Times New Roman" w:hAnsi="Times New Roman" w:cs="Times New Roman"/>
                <w:sz w:val="24"/>
                <w:szCs w:val="20"/>
                <w:lang w:val="en-GB"/>
              </w:rPr>
              <w:t>new Instruments</w:t>
            </w:r>
            <w:r w:rsidRPr="001F0CC3">
              <w:rPr>
                <w:rFonts w:ascii="Times New Roman" w:eastAsia="Times New Roman" w:hAnsi="Times New Roman" w:cs="Times New Roman"/>
                <w:sz w:val="24"/>
                <w:szCs w:val="20"/>
                <w:lang w:val="en-GB"/>
              </w:rPr>
              <w:t>.</w:t>
            </w:r>
          </w:p>
        </w:tc>
      </w:tr>
      <w:tr w:rsidR="008F1C32" w:rsidRPr="00593F32" w:rsidTr="00A86CA3">
        <w:trPr>
          <w:trHeight w:val="1584"/>
        </w:trPr>
        <w:tc>
          <w:tcPr>
            <w:tcW w:w="1008" w:type="dxa"/>
          </w:tcPr>
          <w:p w:rsidR="008F1C32" w:rsidRPr="00A10A7D" w:rsidRDefault="008F1C32" w:rsidP="008F1C3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-034</w:t>
            </w:r>
          </w:p>
        </w:tc>
        <w:tc>
          <w:tcPr>
            <w:tcW w:w="342"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w:t>
            </w:r>
            <w:r>
              <w:rPr>
                <w:rFonts w:ascii="Times New Roman" w:eastAsia="Times New Roman" w:hAnsi="Times New Roman" w:cs="Times New Roman"/>
                <w:sz w:val="24"/>
                <w:szCs w:val="20"/>
                <w:lang w:val="en-GB"/>
              </w:rPr>
              <w:t>57bbdf47e26ec481fa172b0fa76f9ffew</w:t>
            </w:r>
            <w:r w:rsidRPr="001F0CC3">
              <w:rPr>
                <w:rFonts w:ascii="Times New Roman" w:eastAsia="Times New Roman" w:hAnsi="Times New Roman" w:cs="Times New Roman"/>
                <w:sz w:val="24"/>
                <w:szCs w:val="20"/>
                <w:lang w:val="en-GB"/>
              </w:rPr>
              <w:t>26</w:t>
            </w:r>
            <w:r>
              <w:rPr>
                <w:rFonts w:ascii="Times New Roman" w:eastAsia="Times New Roman" w:hAnsi="Times New Roman" w:cs="Times New Roman"/>
                <w:sz w:val="24"/>
                <w:szCs w:val="20"/>
                <w:lang w:val="en-GB"/>
              </w:rPr>
              <w:t>56</w:t>
            </w:r>
          </w:p>
        </w:tc>
        <w:tc>
          <w:tcPr>
            <w:tcW w:w="126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delete Instruments in Instruments of </w:t>
            </w:r>
            <w:r w:rsidRPr="00FA7281">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w:t>
            </w:r>
            <w:r>
              <w:rPr>
                <w:rFonts w:ascii="Times New Roman" w:eastAsia="Times New Roman" w:hAnsi="Times New Roman" w:cs="Times New Roman"/>
                <w:sz w:val="24"/>
                <w:szCs w:val="20"/>
                <w:lang w:val="en-GB"/>
              </w:rPr>
              <w:t>the Delete Instruments is work properly</w:t>
            </w:r>
            <w:r w:rsidRPr="001F0CC3">
              <w:rPr>
                <w:rFonts w:ascii="Times New Roman" w:eastAsia="Times New Roman" w:hAnsi="Times New Roman" w:cs="Times New Roman"/>
                <w:sz w:val="24"/>
                <w:szCs w:val="20"/>
                <w:lang w:val="en-GB"/>
              </w:rPr>
              <w:t xml:space="preserve">. </w:t>
            </w:r>
          </w:p>
        </w:tc>
        <w:tc>
          <w:tcPr>
            <w:tcW w:w="738"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Step1</w:t>
            </w:r>
          </w:p>
        </w:tc>
        <w:tc>
          <w:tcPr>
            <w:tcW w:w="1872"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w:t>
            </w:r>
            <w:r w:rsidR="00D246ED">
              <w:rPr>
                <w:rFonts w:ascii="Times New Roman" w:eastAsia="Times New Roman" w:hAnsi="Times New Roman" w:cs="Times New Roman"/>
                <w:sz w:val="24"/>
                <w:szCs w:val="20"/>
                <w:lang w:val="en-GB"/>
              </w:rPr>
              <w:t>selecting Instruments</w:t>
            </w:r>
            <w:r>
              <w:rPr>
                <w:rFonts w:ascii="Times New Roman" w:eastAsia="Times New Roman" w:hAnsi="Times New Roman" w:cs="Times New Roman"/>
                <w:sz w:val="24"/>
                <w:szCs w:val="20"/>
                <w:lang w:val="en-GB"/>
              </w:rPr>
              <w:t>.</w:t>
            </w:r>
          </w:p>
        </w:tc>
        <w:tc>
          <w:tcPr>
            <w:tcW w:w="1638"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8F1C32" w:rsidRPr="00593F32" w:rsidTr="00A86CA3">
        <w:trPr>
          <w:trHeight w:val="1584"/>
        </w:trPr>
        <w:tc>
          <w:tcPr>
            <w:tcW w:w="1008" w:type="dxa"/>
          </w:tcPr>
          <w:p w:rsidR="008F1C32" w:rsidRPr="00A10A7D" w:rsidRDefault="008F1C32" w:rsidP="008F1C3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-035</w:t>
            </w:r>
          </w:p>
        </w:tc>
        <w:tc>
          <w:tcPr>
            <w:tcW w:w="342" w:type="dxa"/>
            <w:hideMark/>
          </w:tcPr>
          <w:p w:rsidR="008F1C32" w:rsidRPr="001F0CC3" w:rsidRDefault="008F1C32" w:rsidP="008F1C32">
            <w:pPr>
              <w:rPr>
                <w:rFonts w:ascii="Times New Roman" w:eastAsia="Times New Roman" w:hAnsi="Times New Roman" w:cs="Times New Roman"/>
                <w:sz w:val="24"/>
                <w:szCs w:val="20"/>
                <w:lang w:val="en-GB"/>
              </w:rPr>
            </w:pPr>
          </w:p>
        </w:tc>
        <w:tc>
          <w:tcPr>
            <w:tcW w:w="1440" w:type="dxa"/>
            <w:hideMark/>
          </w:tcPr>
          <w:p w:rsidR="008F1C32" w:rsidRPr="001F0CC3" w:rsidRDefault="008F1C32" w:rsidP="008F1C32">
            <w:pPr>
              <w:rPr>
                <w:rFonts w:ascii="Times New Roman" w:eastAsia="Times New Roman" w:hAnsi="Times New Roman" w:cs="Times New Roman"/>
                <w:sz w:val="24"/>
                <w:szCs w:val="20"/>
                <w:lang w:val="en-GB"/>
              </w:rPr>
            </w:pPr>
          </w:p>
        </w:tc>
        <w:tc>
          <w:tcPr>
            <w:tcW w:w="1260" w:type="dxa"/>
            <w:hideMark/>
          </w:tcPr>
          <w:p w:rsidR="008F1C32" w:rsidRPr="001F0CC3" w:rsidRDefault="008F1C32" w:rsidP="008F1C32">
            <w:pPr>
              <w:rPr>
                <w:rFonts w:ascii="Times New Roman" w:eastAsia="Times New Roman" w:hAnsi="Times New Roman" w:cs="Times New Roman"/>
                <w:sz w:val="24"/>
                <w:szCs w:val="20"/>
                <w:lang w:val="en-GB"/>
              </w:rPr>
            </w:pPr>
          </w:p>
        </w:tc>
        <w:tc>
          <w:tcPr>
            <w:tcW w:w="1350" w:type="dxa"/>
            <w:hideMark/>
          </w:tcPr>
          <w:p w:rsidR="008F1C32" w:rsidRPr="001F0CC3" w:rsidRDefault="008F1C32" w:rsidP="008F1C32">
            <w:pPr>
              <w:rPr>
                <w:rFonts w:ascii="Times New Roman" w:eastAsia="Times New Roman" w:hAnsi="Times New Roman" w:cs="Times New Roman"/>
                <w:sz w:val="24"/>
                <w:szCs w:val="20"/>
                <w:lang w:val="en-GB"/>
              </w:rPr>
            </w:pPr>
          </w:p>
        </w:tc>
        <w:tc>
          <w:tcPr>
            <w:tcW w:w="1170" w:type="dxa"/>
            <w:hideMark/>
          </w:tcPr>
          <w:p w:rsidR="008F1C32" w:rsidRPr="001F0CC3" w:rsidRDefault="008F1C32" w:rsidP="008F1C32">
            <w:pPr>
              <w:rPr>
                <w:rFonts w:ascii="Times New Roman" w:eastAsia="Times New Roman" w:hAnsi="Times New Roman" w:cs="Times New Roman"/>
                <w:sz w:val="24"/>
                <w:szCs w:val="20"/>
                <w:lang w:val="en-GB"/>
              </w:rPr>
            </w:pPr>
          </w:p>
        </w:tc>
        <w:tc>
          <w:tcPr>
            <w:tcW w:w="738"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72"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by </w:t>
            </w:r>
            <w:r w:rsidR="00D246ED">
              <w:rPr>
                <w:rFonts w:ascii="Times New Roman" w:eastAsia="Times New Roman" w:hAnsi="Times New Roman" w:cs="Times New Roman"/>
                <w:sz w:val="24"/>
                <w:szCs w:val="20"/>
                <w:lang w:val="en-GB"/>
              </w:rPr>
              <w:t>selecting Instruments</w:t>
            </w:r>
            <w:r>
              <w:rPr>
                <w:rFonts w:ascii="Times New Roman" w:eastAsia="Times New Roman" w:hAnsi="Times New Roman" w:cs="Times New Roman"/>
                <w:sz w:val="24"/>
                <w:szCs w:val="20"/>
                <w:lang w:val="en-GB"/>
              </w:rPr>
              <w:t>.</w:t>
            </w:r>
          </w:p>
        </w:tc>
        <w:tc>
          <w:tcPr>
            <w:tcW w:w="1638"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8F1C32" w:rsidRPr="00593F32" w:rsidTr="00A86CA3">
        <w:trPr>
          <w:trHeight w:val="1584"/>
        </w:trPr>
        <w:tc>
          <w:tcPr>
            <w:tcW w:w="1008" w:type="dxa"/>
          </w:tcPr>
          <w:p w:rsidR="008F1C32" w:rsidRPr="00A10A7D" w:rsidRDefault="008F1C32" w:rsidP="008F1C32">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-036</w:t>
            </w:r>
          </w:p>
        </w:tc>
        <w:tc>
          <w:tcPr>
            <w:tcW w:w="342"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e22bd0e470f145f3db336ei0e28d474d8f44</w:t>
            </w:r>
            <w:r w:rsidRPr="001F0CC3">
              <w:rPr>
                <w:rFonts w:ascii="Times New Roman" w:eastAsia="Times New Roman" w:hAnsi="Times New Roman" w:cs="Times New Roman"/>
                <w:sz w:val="24"/>
                <w:szCs w:val="20"/>
                <w:lang w:val="en-GB"/>
              </w:rPr>
              <w:t>37d7</w:t>
            </w:r>
          </w:p>
        </w:tc>
        <w:tc>
          <w:tcPr>
            <w:tcW w:w="126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print the Instruments details</w:t>
            </w:r>
            <w:r w:rsidRPr="001F0CC3">
              <w:rPr>
                <w:rFonts w:ascii="Times New Roman" w:eastAsia="Times New Roman" w:hAnsi="Times New Roman" w:cs="Times New Roman"/>
                <w:sz w:val="24"/>
                <w:szCs w:val="20"/>
                <w:lang w:val="en-GB"/>
              </w:rPr>
              <w:t>.</w:t>
            </w:r>
          </w:p>
        </w:tc>
        <w:tc>
          <w:tcPr>
            <w:tcW w:w="1170"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w:t>
            </w:r>
            <w:r>
              <w:rPr>
                <w:rFonts w:ascii="Times New Roman" w:eastAsia="Times New Roman" w:hAnsi="Times New Roman" w:cs="Times New Roman"/>
                <w:sz w:val="24"/>
                <w:szCs w:val="20"/>
                <w:lang w:val="en-GB"/>
              </w:rPr>
              <w:t>print is work properly</w:t>
            </w:r>
            <w:r w:rsidRPr="001F0CC3">
              <w:rPr>
                <w:rFonts w:ascii="Times New Roman" w:eastAsia="Times New Roman" w:hAnsi="Times New Roman" w:cs="Times New Roman"/>
                <w:sz w:val="24"/>
                <w:szCs w:val="20"/>
                <w:lang w:val="en-GB"/>
              </w:rPr>
              <w:t>.</w:t>
            </w:r>
          </w:p>
        </w:tc>
        <w:tc>
          <w:tcPr>
            <w:tcW w:w="738"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8F1C32" w:rsidRPr="001F0CC3" w:rsidRDefault="008F1C32" w:rsidP="008F1C32">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38" w:type="dxa"/>
            <w:hideMark/>
          </w:tcPr>
          <w:p w:rsidR="008F1C32" w:rsidRPr="001F0CC3" w:rsidRDefault="008F1C32" w:rsidP="008F1C32">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information of the Instruments is successfully ready for print.</w:t>
            </w:r>
          </w:p>
        </w:tc>
      </w:tr>
      <w:tr w:rsidR="00D15D66" w:rsidRPr="00593F32" w:rsidTr="00A86CA3">
        <w:trPr>
          <w:trHeight w:val="1848"/>
        </w:trPr>
        <w:tc>
          <w:tcPr>
            <w:tcW w:w="1008" w:type="dxa"/>
          </w:tcPr>
          <w:p w:rsidR="00D15D66" w:rsidRPr="00A10A7D" w:rsidRDefault="00D15D66"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-037</w:t>
            </w:r>
          </w:p>
        </w:tc>
        <w:tc>
          <w:tcPr>
            <w:tcW w:w="342" w:type="dxa"/>
            <w:hideMark/>
          </w:tcPr>
          <w:p w:rsidR="00D15D66" w:rsidRPr="001F0CC3" w:rsidRDefault="00D15D66" w:rsidP="00D15D66">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D15D66" w:rsidRPr="001F0CC3" w:rsidRDefault="00D15D66" w:rsidP="00D15D66">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e22bd0e470f145f3db336ei0e28d474d8f44</w:t>
            </w:r>
            <w:r w:rsidRPr="001F0CC3">
              <w:rPr>
                <w:rFonts w:ascii="Times New Roman" w:eastAsia="Times New Roman" w:hAnsi="Times New Roman" w:cs="Times New Roman"/>
                <w:sz w:val="24"/>
                <w:szCs w:val="20"/>
                <w:lang w:val="en-GB"/>
              </w:rPr>
              <w:t>37d7</w:t>
            </w:r>
          </w:p>
        </w:tc>
        <w:tc>
          <w:tcPr>
            <w:tcW w:w="1260" w:type="dxa"/>
            <w:hideMark/>
          </w:tcPr>
          <w:p w:rsidR="00D15D66" w:rsidRPr="001F0CC3" w:rsidRDefault="00D15D66" w:rsidP="00D15D66">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D15D66" w:rsidRPr="001F0CC3" w:rsidRDefault="00D15D66" w:rsidP="00D15D66">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Billing works properly</w:t>
            </w:r>
            <w:r w:rsidRPr="001F0CC3">
              <w:rPr>
                <w:rFonts w:ascii="Times New Roman" w:eastAsia="Times New Roman" w:hAnsi="Times New Roman" w:cs="Times New Roman"/>
                <w:sz w:val="24"/>
                <w:szCs w:val="20"/>
                <w:lang w:val="en-GB"/>
              </w:rPr>
              <w:t>.</w:t>
            </w:r>
          </w:p>
        </w:tc>
        <w:tc>
          <w:tcPr>
            <w:tcW w:w="1170" w:type="dxa"/>
            <w:hideMark/>
          </w:tcPr>
          <w:p w:rsidR="00D15D66" w:rsidRPr="001F0CC3" w:rsidRDefault="00D15D66" w:rsidP="00D15D66">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w:t>
            </w:r>
            <w:r>
              <w:rPr>
                <w:rFonts w:ascii="Times New Roman" w:eastAsia="Times New Roman" w:hAnsi="Times New Roman" w:cs="Times New Roman"/>
                <w:sz w:val="24"/>
                <w:szCs w:val="20"/>
                <w:lang w:val="en-GB"/>
              </w:rPr>
              <w:t>Billing is work properly</w:t>
            </w:r>
            <w:r w:rsidRPr="001F0CC3">
              <w:rPr>
                <w:rFonts w:ascii="Times New Roman" w:eastAsia="Times New Roman" w:hAnsi="Times New Roman" w:cs="Times New Roman"/>
                <w:sz w:val="24"/>
                <w:szCs w:val="20"/>
                <w:lang w:val="en-GB"/>
              </w:rPr>
              <w:t>.</w:t>
            </w:r>
          </w:p>
        </w:tc>
        <w:tc>
          <w:tcPr>
            <w:tcW w:w="738" w:type="dxa"/>
            <w:hideMark/>
          </w:tcPr>
          <w:p w:rsidR="00D15D66" w:rsidRPr="001F0CC3" w:rsidRDefault="00D15D66" w:rsidP="00D15D66">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D15D66" w:rsidRPr="001F0CC3" w:rsidRDefault="00D15D66" w:rsidP="00B24E4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sidR="00B24E43">
              <w:rPr>
                <w:rFonts w:ascii="Times New Roman" w:eastAsia="Times New Roman" w:hAnsi="Times New Roman" w:cs="Times New Roman"/>
                <w:sz w:val="24"/>
                <w:szCs w:val="20"/>
                <w:lang w:val="en-GB"/>
              </w:rPr>
              <w:t>Billing from</w:t>
            </w:r>
            <w:r>
              <w:rPr>
                <w:rFonts w:ascii="Times New Roman" w:eastAsia="Times New Roman" w:hAnsi="Times New Roman" w:cs="Times New Roman"/>
                <w:sz w:val="24"/>
                <w:szCs w:val="20"/>
                <w:lang w:val="en-GB"/>
              </w:rPr>
              <w:t xml:space="preserve"> </w:t>
            </w:r>
            <w:r w:rsidRPr="00D15D66">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638" w:type="dxa"/>
            <w:hideMark/>
          </w:tcPr>
          <w:p w:rsidR="00D15D66"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Billing window display successfully</w:t>
            </w:r>
            <w:r w:rsidR="00D15D66">
              <w:rPr>
                <w:rFonts w:ascii="Times New Roman" w:eastAsia="Times New Roman" w:hAnsi="Times New Roman" w:cs="Times New Roman"/>
                <w:sz w:val="24"/>
                <w:szCs w:val="20"/>
                <w:lang w:val="en-GB"/>
              </w:rPr>
              <w:t>.</w:t>
            </w:r>
          </w:p>
        </w:tc>
      </w:tr>
      <w:tr w:rsidR="00D15D66" w:rsidRPr="00593F32" w:rsidTr="00A86CA3">
        <w:trPr>
          <w:trHeight w:val="2112"/>
        </w:trPr>
        <w:tc>
          <w:tcPr>
            <w:tcW w:w="1008" w:type="dxa"/>
          </w:tcPr>
          <w:p w:rsidR="00D15D66" w:rsidRPr="00A10A7D" w:rsidRDefault="00D15D66" w:rsidP="00D15D66">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-001</w:t>
            </w:r>
          </w:p>
        </w:tc>
        <w:tc>
          <w:tcPr>
            <w:tcW w:w="342" w:type="dxa"/>
            <w:hideMark/>
          </w:tcPr>
          <w:p w:rsidR="00D15D66" w:rsidRPr="001F0CC3" w:rsidRDefault="00D15D66" w:rsidP="00D15D66">
            <w:pPr>
              <w:rPr>
                <w:rFonts w:ascii="Times New Roman" w:eastAsia="Times New Roman" w:hAnsi="Times New Roman" w:cs="Times New Roman"/>
                <w:sz w:val="24"/>
                <w:szCs w:val="20"/>
                <w:lang w:val="en-GB"/>
              </w:rPr>
            </w:pPr>
          </w:p>
        </w:tc>
        <w:tc>
          <w:tcPr>
            <w:tcW w:w="1440" w:type="dxa"/>
            <w:noWrap/>
            <w:hideMark/>
          </w:tcPr>
          <w:p w:rsidR="00D15D66" w:rsidRPr="001F0CC3" w:rsidRDefault="00D15D66" w:rsidP="00D15D66">
            <w:pPr>
              <w:rPr>
                <w:rFonts w:ascii="Times New Roman" w:eastAsia="Times New Roman" w:hAnsi="Times New Roman" w:cs="Times New Roman"/>
                <w:sz w:val="24"/>
                <w:szCs w:val="20"/>
                <w:lang w:val="en-GB"/>
              </w:rPr>
            </w:pPr>
          </w:p>
        </w:tc>
        <w:tc>
          <w:tcPr>
            <w:tcW w:w="1260" w:type="dxa"/>
            <w:hideMark/>
          </w:tcPr>
          <w:p w:rsidR="00D15D66" w:rsidRPr="001F0CC3" w:rsidRDefault="00D15D66" w:rsidP="00D15D66">
            <w:pPr>
              <w:rPr>
                <w:rFonts w:ascii="Times New Roman" w:eastAsia="Times New Roman" w:hAnsi="Times New Roman" w:cs="Times New Roman"/>
                <w:sz w:val="24"/>
                <w:szCs w:val="20"/>
                <w:lang w:val="en-GB"/>
              </w:rPr>
            </w:pPr>
          </w:p>
        </w:tc>
        <w:tc>
          <w:tcPr>
            <w:tcW w:w="1350" w:type="dxa"/>
            <w:hideMark/>
          </w:tcPr>
          <w:p w:rsidR="00D15D66" w:rsidRPr="001F0CC3" w:rsidRDefault="00D15D66" w:rsidP="00D15D66">
            <w:pPr>
              <w:rPr>
                <w:rFonts w:ascii="Times New Roman" w:eastAsia="Times New Roman" w:hAnsi="Times New Roman" w:cs="Times New Roman"/>
                <w:sz w:val="24"/>
                <w:szCs w:val="20"/>
                <w:lang w:val="en-GB"/>
              </w:rPr>
            </w:pPr>
          </w:p>
        </w:tc>
        <w:tc>
          <w:tcPr>
            <w:tcW w:w="1170" w:type="dxa"/>
            <w:hideMark/>
          </w:tcPr>
          <w:p w:rsidR="00D15D66" w:rsidRPr="001F0CC3" w:rsidRDefault="00D15D66" w:rsidP="00D15D66">
            <w:pPr>
              <w:rPr>
                <w:rFonts w:ascii="Times New Roman" w:eastAsia="Times New Roman" w:hAnsi="Times New Roman" w:cs="Times New Roman"/>
                <w:sz w:val="24"/>
                <w:szCs w:val="20"/>
                <w:lang w:val="en-GB"/>
              </w:rPr>
            </w:pPr>
          </w:p>
        </w:tc>
        <w:tc>
          <w:tcPr>
            <w:tcW w:w="738" w:type="dxa"/>
            <w:hideMark/>
          </w:tcPr>
          <w:p w:rsidR="00D15D66" w:rsidRPr="001F0CC3" w:rsidRDefault="00B24E43" w:rsidP="00D15D66">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2</w:t>
            </w:r>
          </w:p>
        </w:tc>
        <w:tc>
          <w:tcPr>
            <w:tcW w:w="1872" w:type="dxa"/>
            <w:hideMark/>
          </w:tcPr>
          <w:p w:rsidR="00D15D66" w:rsidRPr="001F0CC3" w:rsidRDefault="00B24E43" w:rsidP="00D15D66">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Add Item amd select the item with the details information and click on ok. Repeat this process until all required item is added.</w:t>
            </w:r>
          </w:p>
        </w:tc>
        <w:tc>
          <w:tcPr>
            <w:tcW w:w="1638" w:type="dxa"/>
            <w:hideMark/>
          </w:tcPr>
          <w:p w:rsidR="00D15D66" w:rsidRPr="001F0CC3" w:rsidRDefault="00B24E43" w:rsidP="00D15D66">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All Item Added in billing view.</w:t>
            </w:r>
          </w:p>
        </w:tc>
      </w:tr>
      <w:tr w:rsidR="00B24E43" w:rsidRPr="00593F32" w:rsidTr="00A86CA3">
        <w:trPr>
          <w:trHeight w:val="1056"/>
        </w:trPr>
        <w:tc>
          <w:tcPr>
            <w:tcW w:w="1008" w:type="dxa"/>
          </w:tcPr>
          <w:p w:rsidR="00B24E43" w:rsidRPr="001F0CC3" w:rsidRDefault="00B24E43" w:rsidP="00B24E4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-048</w:t>
            </w:r>
          </w:p>
        </w:tc>
        <w:tc>
          <w:tcPr>
            <w:tcW w:w="342" w:type="dxa"/>
            <w:hideMark/>
          </w:tcPr>
          <w:p w:rsidR="00B24E43" w:rsidRPr="001F0CC3" w:rsidRDefault="00B24E43" w:rsidP="00B24E43">
            <w:pPr>
              <w:rPr>
                <w:rFonts w:ascii="Times New Roman" w:eastAsia="Times New Roman" w:hAnsi="Times New Roman" w:cs="Times New Roman"/>
                <w:sz w:val="24"/>
                <w:szCs w:val="20"/>
                <w:lang w:val="en-GB"/>
              </w:rPr>
            </w:pPr>
          </w:p>
        </w:tc>
        <w:tc>
          <w:tcPr>
            <w:tcW w:w="1440" w:type="dxa"/>
            <w:hideMark/>
          </w:tcPr>
          <w:p w:rsidR="00B24E43" w:rsidRPr="001F0CC3" w:rsidRDefault="00B24E43" w:rsidP="00B24E43">
            <w:pPr>
              <w:rPr>
                <w:rFonts w:ascii="Times New Roman" w:eastAsia="Times New Roman" w:hAnsi="Times New Roman" w:cs="Times New Roman"/>
                <w:sz w:val="24"/>
                <w:szCs w:val="20"/>
                <w:lang w:val="en-GB"/>
              </w:rPr>
            </w:pPr>
          </w:p>
        </w:tc>
        <w:tc>
          <w:tcPr>
            <w:tcW w:w="1260" w:type="dxa"/>
            <w:hideMark/>
          </w:tcPr>
          <w:p w:rsidR="00B24E43" w:rsidRPr="001F0CC3" w:rsidRDefault="00B24E43" w:rsidP="00B24E43">
            <w:pPr>
              <w:rPr>
                <w:rFonts w:ascii="Times New Roman" w:eastAsia="Times New Roman" w:hAnsi="Times New Roman" w:cs="Times New Roman"/>
                <w:sz w:val="24"/>
                <w:szCs w:val="20"/>
                <w:lang w:val="en-GB"/>
              </w:rPr>
            </w:pPr>
          </w:p>
        </w:tc>
        <w:tc>
          <w:tcPr>
            <w:tcW w:w="1350" w:type="dxa"/>
            <w:hideMark/>
          </w:tcPr>
          <w:p w:rsidR="00B24E43" w:rsidRPr="001F0CC3" w:rsidRDefault="00B24E43" w:rsidP="00B24E43">
            <w:pPr>
              <w:rPr>
                <w:rFonts w:ascii="Times New Roman" w:eastAsia="Times New Roman" w:hAnsi="Times New Roman" w:cs="Times New Roman"/>
                <w:sz w:val="24"/>
                <w:szCs w:val="20"/>
                <w:lang w:val="en-GB"/>
              </w:rPr>
            </w:pPr>
          </w:p>
        </w:tc>
        <w:tc>
          <w:tcPr>
            <w:tcW w:w="1170" w:type="dxa"/>
            <w:hideMark/>
          </w:tcPr>
          <w:p w:rsidR="00B24E43" w:rsidRPr="001F0CC3" w:rsidRDefault="00B24E43" w:rsidP="00B24E43">
            <w:pPr>
              <w:rPr>
                <w:rFonts w:ascii="Times New Roman" w:eastAsia="Times New Roman" w:hAnsi="Times New Roman" w:cs="Times New Roman"/>
                <w:sz w:val="24"/>
                <w:szCs w:val="20"/>
                <w:lang w:val="en-GB"/>
              </w:rPr>
            </w:pPr>
          </w:p>
        </w:tc>
        <w:tc>
          <w:tcPr>
            <w:tcW w:w="738" w:type="dxa"/>
            <w:hideMark/>
          </w:tcPr>
          <w:p w:rsidR="00B24E43"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3</w:t>
            </w:r>
          </w:p>
        </w:tc>
        <w:tc>
          <w:tcPr>
            <w:tcW w:w="1872" w:type="dxa"/>
            <w:hideMark/>
          </w:tcPr>
          <w:p w:rsidR="00B24E43"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Total.</w:t>
            </w:r>
          </w:p>
        </w:tc>
        <w:tc>
          <w:tcPr>
            <w:tcW w:w="1638" w:type="dxa"/>
            <w:hideMark/>
          </w:tcPr>
          <w:p w:rsidR="00B24E43"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Total amount display successfully.</w:t>
            </w:r>
          </w:p>
        </w:tc>
      </w:tr>
      <w:tr w:rsidR="00B24E43" w:rsidRPr="00593F32" w:rsidTr="00A86CA3">
        <w:trPr>
          <w:trHeight w:val="2112"/>
        </w:trPr>
        <w:tc>
          <w:tcPr>
            <w:tcW w:w="1008" w:type="dxa"/>
          </w:tcPr>
          <w:p w:rsidR="00B24E43" w:rsidRPr="001F0CC3" w:rsidRDefault="00B24E43" w:rsidP="00B24E4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-049</w:t>
            </w:r>
          </w:p>
        </w:tc>
        <w:tc>
          <w:tcPr>
            <w:tcW w:w="342" w:type="dxa"/>
            <w:hideMark/>
          </w:tcPr>
          <w:p w:rsidR="00B24E43" w:rsidRPr="001F0CC3" w:rsidRDefault="00B24E43" w:rsidP="00B24E43">
            <w:pPr>
              <w:rPr>
                <w:rFonts w:ascii="Times New Roman" w:eastAsia="Times New Roman" w:hAnsi="Times New Roman" w:cs="Times New Roman"/>
                <w:sz w:val="24"/>
                <w:szCs w:val="20"/>
                <w:lang w:val="en-GB"/>
              </w:rPr>
            </w:pPr>
          </w:p>
        </w:tc>
        <w:tc>
          <w:tcPr>
            <w:tcW w:w="1440" w:type="dxa"/>
            <w:hideMark/>
          </w:tcPr>
          <w:p w:rsidR="00B24E43" w:rsidRPr="001F0CC3" w:rsidRDefault="00B24E43" w:rsidP="00B24E43">
            <w:pPr>
              <w:rPr>
                <w:rFonts w:ascii="Times New Roman" w:eastAsia="Times New Roman" w:hAnsi="Times New Roman" w:cs="Times New Roman"/>
                <w:sz w:val="24"/>
                <w:szCs w:val="20"/>
                <w:lang w:val="en-GB"/>
              </w:rPr>
            </w:pPr>
          </w:p>
        </w:tc>
        <w:tc>
          <w:tcPr>
            <w:tcW w:w="1260" w:type="dxa"/>
            <w:hideMark/>
          </w:tcPr>
          <w:p w:rsidR="00B24E43" w:rsidRPr="001F0CC3" w:rsidRDefault="00B24E43" w:rsidP="00B24E43">
            <w:pPr>
              <w:rPr>
                <w:rFonts w:ascii="Times New Roman" w:eastAsia="Times New Roman" w:hAnsi="Times New Roman" w:cs="Times New Roman"/>
                <w:sz w:val="24"/>
                <w:szCs w:val="20"/>
                <w:lang w:val="en-GB"/>
              </w:rPr>
            </w:pPr>
          </w:p>
        </w:tc>
        <w:tc>
          <w:tcPr>
            <w:tcW w:w="1350" w:type="dxa"/>
            <w:hideMark/>
          </w:tcPr>
          <w:p w:rsidR="00B24E43" w:rsidRPr="001F0CC3" w:rsidRDefault="00B24E43" w:rsidP="00B24E43">
            <w:pPr>
              <w:rPr>
                <w:rFonts w:ascii="Times New Roman" w:eastAsia="Times New Roman" w:hAnsi="Times New Roman" w:cs="Times New Roman"/>
                <w:sz w:val="24"/>
                <w:szCs w:val="20"/>
                <w:lang w:val="en-GB"/>
              </w:rPr>
            </w:pPr>
          </w:p>
        </w:tc>
        <w:tc>
          <w:tcPr>
            <w:tcW w:w="1170" w:type="dxa"/>
            <w:hideMark/>
          </w:tcPr>
          <w:p w:rsidR="00B24E43" w:rsidRPr="001F0CC3" w:rsidRDefault="00B24E43" w:rsidP="00B24E43">
            <w:pPr>
              <w:rPr>
                <w:rFonts w:ascii="Times New Roman" w:eastAsia="Times New Roman" w:hAnsi="Times New Roman" w:cs="Times New Roman"/>
                <w:sz w:val="24"/>
                <w:szCs w:val="20"/>
                <w:lang w:val="en-GB"/>
              </w:rPr>
            </w:pPr>
          </w:p>
        </w:tc>
        <w:tc>
          <w:tcPr>
            <w:tcW w:w="738" w:type="dxa"/>
            <w:hideMark/>
          </w:tcPr>
          <w:p w:rsidR="00B24E43"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4</w:t>
            </w:r>
          </w:p>
        </w:tc>
        <w:tc>
          <w:tcPr>
            <w:tcW w:w="1872" w:type="dxa"/>
            <w:hideMark/>
          </w:tcPr>
          <w:p w:rsidR="00B24E43"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VAT.</w:t>
            </w:r>
          </w:p>
        </w:tc>
        <w:tc>
          <w:tcPr>
            <w:tcW w:w="1638" w:type="dxa"/>
            <w:hideMark/>
          </w:tcPr>
          <w:p w:rsidR="00B24E43"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Total VAT amount display successfully.</w:t>
            </w:r>
          </w:p>
        </w:tc>
      </w:tr>
      <w:tr w:rsidR="00B24E43" w:rsidRPr="00593F32" w:rsidTr="00A86CA3">
        <w:trPr>
          <w:trHeight w:val="2112"/>
        </w:trPr>
        <w:tc>
          <w:tcPr>
            <w:tcW w:w="1008" w:type="dxa"/>
          </w:tcPr>
          <w:p w:rsidR="00B24E43" w:rsidRPr="001F0CC3" w:rsidRDefault="00B24E43" w:rsidP="00B24E43">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-050</w:t>
            </w:r>
          </w:p>
        </w:tc>
        <w:tc>
          <w:tcPr>
            <w:tcW w:w="342" w:type="dxa"/>
            <w:hideMark/>
          </w:tcPr>
          <w:p w:rsidR="00B24E43" w:rsidRPr="001F0CC3" w:rsidRDefault="00B24E43" w:rsidP="00B24E43">
            <w:pPr>
              <w:rPr>
                <w:rFonts w:ascii="Times New Roman" w:eastAsia="Times New Roman" w:hAnsi="Times New Roman" w:cs="Times New Roman"/>
                <w:sz w:val="24"/>
                <w:szCs w:val="20"/>
                <w:lang w:val="en-GB"/>
              </w:rPr>
            </w:pPr>
          </w:p>
        </w:tc>
        <w:tc>
          <w:tcPr>
            <w:tcW w:w="1440" w:type="dxa"/>
            <w:noWrap/>
            <w:hideMark/>
          </w:tcPr>
          <w:p w:rsidR="00B24E43" w:rsidRPr="001F0CC3" w:rsidRDefault="00B24E43" w:rsidP="00B24E43">
            <w:pPr>
              <w:rPr>
                <w:rFonts w:ascii="Times New Roman" w:eastAsia="Times New Roman" w:hAnsi="Times New Roman" w:cs="Times New Roman"/>
                <w:sz w:val="24"/>
                <w:szCs w:val="20"/>
                <w:lang w:val="en-GB"/>
              </w:rPr>
            </w:pPr>
          </w:p>
        </w:tc>
        <w:tc>
          <w:tcPr>
            <w:tcW w:w="1260" w:type="dxa"/>
            <w:hideMark/>
          </w:tcPr>
          <w:p w:rsidR="00B24E43" w:rsidRPr="001F0CC3" w:rsidRDefault="00B24E43" w:rsidP="00B24E43">
            <w:pPr>
              <w:rPr>
                <w:rFonts w:ascii="Times New Roman" w:eastAsia="Times New Roman" w:hAnsi="Times New Roman" w:cs="Times New Roman"/>
                <w:sz w:val="24"/>
                <w:szCs w:val="20"/>
                <w:lang w:val="en-GB"/>
              </w:rPr>
            </w:pPr>
          </w:p>
        </w:tc>
        <w:tc>
          <w:tcPr>
            <w:tcW w:w="1350" w:type="dxa"/>
            <w:hideMark/>
          </w:tcPr>
          <w:p w:rsidR="00B24E43" w:rsidRPr="001F0CC3" w:rsidRDefault="00B24E43" w:rsidP="00B24E43">
            <w:pPr>
              <w:rPr>
                <w:rFonts w:ascii="Times New Roman" w:eastAsia="Times New Roman" w:hAnsi="Times New Roman" w:cs="Times New Roman"/>
                <w:sz w:val="24"/>
                <w:szCs w:val="20"/>
                <w:lang w:val="en-GB"/>
              </w:rPr>
            </w:pPr>
          </w:p>
        </w:tc>
        <w:tc>
          <w:tcPr>
            <w:tcW w:w="1170" w:type="dxa"/>
            <w:hideMark/>
          </w:tcPr>
          <w:p w:rsidR="00B24E43" w:rsidRPr="001F0CC3" w:rsidRDefault="00B24E43" w:rsidP="00B24E43">
            <w:pPr>
              <w:rPr>
                <w:rFonts w:ascii="Times New Roman" w:eastAsia="Times New Roman" w:hAnsi="Times New Roman" w:cs="Times New Roman"/>
                <w:sz w:val="24"/>
                <w:szCs w:val="20"/>
                <w:lang w:val="en-GB"/>
              </w:rPr>
            </w:pPr>
          </w:p>
        </w:tc>
        <w:tc>
          <w:tcPr>
            <w:tcW w:w="738" w:type="dxa"/>
            <w:hideMark/>
          </w:tcPr>
          <w:p w:rsidR="00B24E43"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5</w:t>
            </w:r>
          </w:p>
        </w:tc>
        <w:tc>
          <w:tcPr>
            <w:tcW w:w="1872" w:type="dxa"/>
            <w:hideMark/>
          </w:tcPr>
          <w:p w:rsidR="00B24E43"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Clik on Print.</w:t>
            </w:r>
          </w:p>
        </w:tc>
        <w:tc>
          <w:tcPr>
            <w:tcW w:w="1638" w:type="dxa"/>
            <w:hideMark/>
          </w:tcPr>
          <w:p w:rsidR="00B24E43" w:rsidRPr="001F0CC3" w:rsidRDefault="00B24E43" w:rsidP="00B24E43">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Bill is ready for print. </w:t>
            </w:r>
          </w:p>
        </w:tc>
      </w:tr>
    </w:tbl>
    <w:p w:rsidR="00864A47" w:rsidRDefault="00864A47" w:rsidP="00864A47"/>
    <w:p w:rsidR="00864A47" w:rsidRPr="00864A47" w:rsidRDefault="00864A47" w:rsidP="00864A47">
      <w:pPr>
        <w:pStyle w:val="Heading3"/>
      </w:pPr>
      <w:bookmarkStart w:id="76" w:name="_Toc352080099"/>
      <w:r>
        <w:t>System Test Cases</w:t>
      </w:r>
      <w:bookmarkEnd w:id="76"/>
    </w:p>
    <w:tbl>
      <w:tblPr>
        <w:tblStyle w:val="TableGrid"/>
        <w:tblW w:w="10800" w:type="dxa"/>
        <w:tblInd w:w="-792" w:type="dxa"/>
        <w:tblLayout w:type="fixed"/>
        <w:tblLook w:val="04A0"/>
      </w:tblPr>
      <w:tblGrid>
        <w:gridCol w:w="990"/>
        <w:gridCol w:w="360"/>
        <w:gridCol w:w="1440"/>
        <w:gridCol w:w="1260"/>
        <w:gridCol w:w="1350"/>
        <w:gridCol w:w="1170"/>
        <w:gridCol w:w="720"/>
        <w:gridCol w:w="1890"/>
        <w:gridCol w:w="1620"/>
      </w:tblGrid>
      <w:tr w:rsidR="008D1348" w:rsidRPr="00593F32" w:rsidTr="008D1348">
        <w:trPr>
          <w:trHeight w:val="930"/>
        </w:trPr>
        <w:tc>
          <w:tcPr>
            <w:tcW w:w="990" w:type="dxa"/>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Case Id</w:t>
            </w:r>
          </w:p>
        </w:tc>
        <w:tc>
          <w:tcPr>
            <w:tcW w:w="36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Type</w:t>
            </w:r>
          </w:p>
        </w:tc>
        <w:tc>
          <w:tcPr>
            <w:tcW w:w="144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Github ID</w:t>
            </w:r>
          </w:p>
        </w:tc>
        <w:tc>
          <w:tcPr>
            <w:tcW w:w="126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Subject</w:t>
            </w:r>
          </w:p>
        </w:tc>
        <w:tc>
          <w:tcPr>
            <w:tcW w:w="135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Name</w:t>
            </w:r>
          </w:p>
        </w:tc>
        <w:tc>
          <w:tcPr>
            <w:tcW w:w="117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Description</w:t>
            </w:r>
          </w:p>
        </w:tc>
        <w:tc>
          <w:tcPr>
            <w:tcW w:w="72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 Name</w:t>
            </w:r>
          </w:p>
        </w:tc>
        <w:tc>
          <w:tcPr>
            <w:tcW w:w="189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Description</w:t>
            </w:r>
          </w:p>
        </w:tc>
        <w:tc>
          <w:tcPr>
            <w:tcW w:w="162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Expected Result</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-051</w:t>
            </w:r>
          </w:p>
        </w:tc>
        <w:tc>
          <w:tcPr>
            <w:tcW w:w="36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w:t>
            </w:r>
            <w:r w:rsidRPr="001F0CC3">
              <w:rPr>
                <w:rFonts w:ascii="Times New Roman" w:eastAsia="Times New Roman" w:hAnsi="Times New Roman" w:cs="Times New Roman"/>
                <w:sz w:val="24"/>
                <w:szCs w:val="20"/>
                <w:lang w:val="en-GB"/>
              </w:rPr>
              <w:lastRenderedPageBreak/>
              <w:t>l</w:t>
            </w:r>
          </w:p>
        </w:tc>
        <w:tc>
          <w:tcPr>
            <w:tcW w:w="144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f3563be0a9c431104f52839039e86043cf640cf1</w:t>
            </w:r>
          </w:p>
        </w:tc>
        <w:tc>
          <w:tcPr>
            <w:tcW w:w="126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w:t>
            </w:r>
            <w:r>
              <w:rPr>
                <w:rFonts w:ascii="Times New Roman" w:eastAsia="Times New Roman" w:hAnsi="Times New Roman" w:cs="Times New Roman"/>
                <w:sz w:val="24"/>
                <w:szCs w:val="20"/>
                <w:lang w:val="en-GB"/>
              </w:rPr>
              <w:lastRenderedPageBreak/>
              <w:t>nagementSystem</w:t>
            </w:r>
            <w:r w:rsidRPr="001F0CC3">
              <w:rPr>
                <w:rFonts w:ascii="Times New Roman" w:eastAsia="Times New Roman" w:hAnsi="Times New Roman" w:cs="Times New Roman"/>
                <w:sz w:val="24"/>
                <w:szCs w:val="20"/>
                <w:lang w:val="en-GB"/>
              </w:rPr>
              <w:t>\code</w:t>
            </w:r>
          </w:p>
        </w:tc>
        <w:tc>
          <w:tcPr>
            <w:tcW w:w="135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Check Log in. </w:t>
            </w:r>
          </w:p>
        </w:tc>
        <w:tc>
          <w:tcPr>
            <w:tcW w:w="117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Login works </w:t>
            </w:r>
            <w:r w:rsidRPr="001F0CC3">
              <w:rPr>
                <w:rFonts w:ascii="Times New Roman" w:eastAsia="Times New Roman" w:hAnsi="Times New Roman" w:cs="Times New Roman"/>
                <w:sz w:val="24"/>
                <w:szCs w:val="20"/>
                <w:lang w:val="en-GB"/>
              </w:rPr>
              <w:lastRenderedPageBreak/>
              <w:t xml:space="preserve">properly. </w:t>
            </w:r>
          </w:p>
        </w:tc>
        <w:tc>
          <w:tcPr>
            <w:tcW w:w="72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Step1 </w:t>
            </w:r>
          </w:p>
        </w:tc>
        <w:tc>
          <w:tcPr>
            <w:tcW w:w="189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invalid User id and password from </w:t>
            </w:r>
            <w:r w:rsidRPr="00DF2B0D">
              <w:rPr>
                <w:rFonts w:ascii="Times New Roman" w:eastAsia="Times New Roman" w:hAnsi="Times New Roman" w:cs="Times New Roman"/>
                <w:b/>
                <w:sz w:val="24"/>
                <w:szCs w:val="20"/>
                <w:lang w:val="en-GB"/>
              </w:rPr>
              <w:lastRenderedPageBreak/>
              <w:t>CMS</w:t>
            </w:r>
            <w:r w:rsidRPr="001F0CC3">
              <w:rPr>
                <w:rFonts w:ascii="Times New Roman" w:eastAsia="Times New Roman" w:hAnsi="Times New Roman" w:cs="Times New Roman"/>
                <w:sz w:val="24"/>
                <w:szCs w:val="20"/>
                <w:lang w:val="en-GB"/>
              </w:rPr>
              <w:t xml:space="preserve">. </w:t>
            </w:r>
          </w:p>
        </w:tc>
        <w:tc>
          <w:tcPr>
            <w:tcW w:w="162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Login failed to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And can’t able to use the feature.</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-052</w:t>
            </w:r>
          </w:p>
        </w:tc>
        <w:tc>
          <w:tcPr>
            <w:tcW w:w="360" w:type="dxa"/>
            <w:hideMark/>
          </w:tcPr>
          <w:p w:rsidR="00497572" w:rsidRPr="001F0CC3" w:rsidRDefault="00497572" w:rsidP="008D1348">
            <w:pPr>
              <w:rPr>
                <w:rFonts w:ascii="Times New Roman" w:eastAsia="Times New Roman" w:hAnsi="Times New Roman" w:cs="Times New Roman"/>
                <w:sz w:val="24"/>
                <w:szCs w:val="20"/>
                <w:lang w:val="en-GB"/>
              </w:rPr>
            </w:pPr>
          </w:p>
        </w:tc>
        <w:tc>
          <w:tcPr>
            <w:tcW w:w="1440" w:type="dxa"/>
            <w:hideMark/>
          </w:tcPr>
          <w:p w:rsidR="00497572" w:rsidRPr="001F0CC3" w:rsidRDefault="00497572" w:rsidP="008D1348">
            <w:pPr>
              <w:rPr>
                <w:rFonts w:ascii="Times New Roman" w:eastAsia="Times New Roman" w:hAnsi="Times New Roman" w:cs="Times New Roman"/>
                <w:sz w:val="24"/>
                <w:szCs w:val="20"/>
                <w:lang w:val="en-GB"/>
              </w:rPr>
            </w:pPr>
          </w:p>
        </w:tc>
        <w:tc>
          <w:tcPr>
            <w:tcW w:w="1260" w:type="dxa"/>
            <w:hideMark/>
          </w:tcPr>
          <w:p w:rsidR="00497572" w:rsidRPr="001F0CC3" w:rsidRDefault="00497572" w:rsidP="008D1348">
            <w:pPr>
              <w:rPr>
                <w:rFonts w:ascii="Times New Roman" w:eastAsia="Times New Roman" w:hAnsi="Times New Roman" w:cs="Times New Roman"/>
                <w:sz w:val="24"/>
                <w:szCs w:val="20"/>
                <w:lang w:val="en-GB"/>
              </w:rPr>
            </w:pPr>
          </w:p>
        </w:tc>
        <w:tc>
          <w:tcPr>
            <w:tcW w:w="1350" w:type="dxa"/>
            <w:hideMark/>
          </w:tcPr>
          <w:p w:rsidR="00497572" w:rsidRPr="001F0CC3" w:rsidRDefault="00497572" w:rsidP="008D1348">
            <w:pPr>
              <w:rPr>
                <w:rFonts w:ascii="Times New Roman" w:eastAsia="Times New Roman" w:hAnsi="Times New Roman" w:cs="Times New Roman"/>
                <w:sz w:val="24"/>
                <w:szCs w:val="20"/>
                <w:lang w:val="en-GB"/>
              </w:rPr>
            </w:pPr>
          </w:p>
        </w:tc>
        <w:tc>
          <w:tcPr>
            <w:tcW w:w="1170" w:type="dxa"/>
            <w:hideMark/>
          </w:tcPr>
          <w:p w:rsidR="00497572" w:rsidRPr="001F0CC3" w:rsidRDefault="00497572" w:rsidP="008D1348">
            <w:pPr>
              <w:rPr>
                <w:rFonts w:ascii="Times New Roman" w:eastAsia="Times New Roman" w:hAnsi="Times New Roman" w:cs="Times New Roman"/>
                <w:sz w:val="24"/>
                <w:szCs w:val="20"/>
                <w:lang w:val="en-GB"/>
              </w:rPr>
            </w:pPr>
          </w:p>
        </w:tc>
        <w:tc>
          <w:tcPr>
            <w:tcW w:w="72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valid User id and password from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62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Login to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And can able to use the feature.</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-053</w:t>
            </w:r>
          </w:p>
        </w:tc>
        <w:tc>
          <w:tcPr>
            <w:tcW w:w="36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d01197ee4cd3bee9245874b5937ba740019fd131</w:t>
            </w:r>
          </w:p>
        </w:tc>
        <w:tc>
          <w:tcPr>
            <w:tcW w:w="126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Check Successful</w:t>
            </w:r>
            <w:r>
              <w:rPr>
                <w:rFonts w:ascii="Times New Roman" w:eastAsia="Times New Roman" w:hAnsi="Times New Roman" w:cs="Times New Roman"/>
                <w:sz w:val="24"/>
                <w:szCs w:val="20"/>
                <w:lang w:val="en-GB"/>
              </w:rPr>
              <w:t>y</w:t>
            </w:r>
            <w:r w:rsidRPr="001F0CC3">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work of Sites on</w:t>
            </w:r>
            <w:r w:rsidRPr="001F0CC3">
              <w:rPr>
                <w:rFonts w:ascii="Times New Roman" w:eastAsia="Times New Roman" w:hAnsi="Times New Roman" w:cs="Times New Roman"/>
                <w:sz w:val="24"/>
                <w:szCs w:val="20"/>
                <w:lang w:val="en-GB"/>
              </w:rPr>
              <w:t xml:space="preserve">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w:t>
            </w:r>
            <w:r>
              <w:rPr>
                <w:rFonts w:ascii="Times New Roman" w:eastAsia="Times New Roman" w:hAnsi="Times New Roman" w:cs="Times New Roman"/>
                <w:sz w:val="24"/>
                <w:szCs w:val="20"/>
                <w:lang w:val="en-GB"/>
              </w:rPr>
              <w:t>s test is to verify that the all function of Sites works properly</w:t>
            </w:r>
            <w:r w:rsidRPr="001F0CC3">
              <w:rPr>
                <w:rFonts w:ascii="Times New Roman" w:eastAsia="Times New Roman" w:hAnsi="Times New Roman" w:cs="Times New Roman"/>
                <w:sz w:val="24"/>
                <w:szCs w:val="20"/>
                <w:lang w:val="en-GB"/>
              </w:rPr>
              <w:t>.</w:t>
            </w:r>
          </w:p>
        </w:tc>
        <w:tc>
          <w:tcPr>
            <w:tcW w:w="72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497572" w:rsidRPr="001F0CC3" w:rsidRDefault="00497572" w:rsidP="0008077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Sites and Add New</w:t>
            </w:r>
            <w:r w:rsidRPr="001F0CC3">
              <w:rPr>
                <w:rFonts w:ascii="Times New Roman" w:eastAsia="Times New Roman" w:hAnsi="Times New Roman" w:cs="Times New Roman"/>
                <w:sz w:val="24"/>
                <w:szCs w:val="20"/>
                <w:lang w:val="en-GB"/>
              </w:rPr>
              <w:t xml:space="preserve"> link.</w:t>
            </w:r>
          </w:p>
        </w:tc>
        <w:tc>
          <w:tcPr>
            <w:tcW w:w="1620" w:type="dxa"/>
            <w:hideMark/>
          </w:tcPr>
          <w:p w:rsidR="00497572" w:rsidRPr="001F0CC3" w:rsidRDefault="00497572" w:rsidP="0008077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New </w:t>
            </w:r>
            <w:r>
              <w:rPr>
                <w:rFonts w:ascii="Times New Roman" w:eastAsia="Times New Roman" w:hAnsi="Times New Roman" w:cs="Times New Roman"/>
                <w:sz w:val="24"/>
                <w:szCs w:val="20"/>
                <w:lang w:val="en-GB"/>
              </w:rPr>
              <w:t>Site</w:t>
            </w:r>
            <w:r w:rsidRPr="001F0CC3">
              <w:rPr>
                <w:rFonts w:ascii="Times New Roman" w:eastAsia="Times New Roman" w:hAnsi="Times New Roman" w:cs="Times New Roman"/>
                <w:sz w:val="24"/>
                <w:szCs w:val="20"/>
                <w:lang w:val="en-GB"/>
              </w:rPr>
              <w:t xml:space="preserve"> creation area is opened.</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-054</w:t>
            </w:r>
          </w:p>
        </w:tc>
        <w:tc>
          <w:tcPr>
            <w:tcW w:w="360" w:type="dxa"/>
            <w:hideMark/>
          </w:tcPr>
          <w:p w:rsidR="00497572" w:rsidRPr="001F0CC3" w:rsidRDefault="00497572" w:rsidP="008D1348">
            <w:pPr>
              <w:rPr>
                <w:rFonts w:ascii="Times New Roman" w:eastAsia="Times New Roman" w:hAnsi="Times New Roman" w:cs="Times New Roman"/>
                <w:sz w:val="24"/>
                <w:szCs w:val="20"/>
                <w:lang w:val="en-GB"/>
              </w:rPr>
            </w:pPr>
          </w:p>
        </w:tc>
        <w:tc>
          <w:tcPr>
            <w:tcW w:w="1440" w:type="dxa"/>
            <w:hideMark/>
          </w:tcPr>
          <w:p w:rsidR="00497572" w:rsidRPr="001F0CC3" w:rsidRDefault="00497572" w:rsidP="008D1348">
            <w:pPr>
              <w:rPr>
                <w:rFonts w:ascii="Times New Roman" w:eastAsia="Times New Roman" w:hAnsi="Times New Roman" w:cs="Times New Roman"/>
                <w:sz w:val="24"/>
                <w:szCs w:val="20"/>
                <w:lang w:val="en-GB"/>
              </w:rPr>
            </w:pPr>
          </w:p>
        </w:tc>
        <w:tc>
          <w:tcPr>
            <w:tcW w:w="1260" w:type="dxa"/>
            <w:hideMark/>
          </w:tcPr>
          <w:p w:rsidR="00497572" w:rsidRPr="001F0CC3" w:rsidRDefault="00497572" w:rsidP="008D1348">
            <w:pPr>
              <w:rPr>
                <w:rFonts w:ascii="Times New Roman" w:eastAsia="Times New Roman" w:hAnsi="Times New Roman" w:cs="Times New Roman"/>
                <w:sz w:val="24"/>
                <w:szCs w:val="20"/>
                <w:lang w:val="en-GB"/>
              </w:rPr>
            </w:pPr>
          </w:p>
        </w:tc>
        <w:tc>
          <w:tcPr>
            <w:tcW w:w="1350" w:type="dxa"/>
            <w:hideMark/>
          </w:tcPr>
          <w:p w:rsidR="00497572" w:rsidRPr="001F0CC3" w:rsidRDefault="00497572" w:rsidP="008D1348">
            <w:pPr>
              <w:rPr>
                <w:rFonts w:ascii="Times New Roman" w:eastAsia="Times New Roman" w:hAnsi="Times New Roman" w:cs="Times New Roman"/>
                <w:sz w:val="24"/>
                <w:szCs w:val="20"/>
                <w:lang w:val="en-GB"/>
              </w:rPr>
            </w:pPr>
          </w:p>
        </w:tc>
        <w:tc>
          <w:tcPr>
            <w:tcW w:w="1170" w:type="dxa"/>
            <w:hideMark/>
          </w:tcPr>
          <w:p w:rsidR="00497572" w:rsidRPr="001F0CC3" w:rsidRDefault="00497572" w:rsidP="008D1348">
            <w:pPr>
              <w:rPr>
                <w:rFonts w:ascii="Times New Roman" w:eastAsia="Times New Roman" w:hAnsi="Times New Roman" w:cs="Times New Roman"/>
                <w:sz w:val="24"/>
                <w:szCs w:val="20"/>
                <w:lang w:val="en-GB"/>
              </w:rPr>
            </w:pPr>
          </w:p>
        </w:tc>
        <w:tc>
          <w:tcPr>
            <w:tcW w:w="72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497572" w:rsidRPr="001F0CC3" w:rsidRDefault="00497572" w:rsidP="0008077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Submit</w:t>
            </w:r>
            <w:r w:rsidRPr="001F0CC3">
              <w:rPr>
                <w:rFonts w:ascii="Times New Roman" w:eastAsia="Times New Roman" w:hAnsi="Times New Roman" w:cs="Times New Roman"/>
                <w:sz w:val="24"/>
                <w:szCs w:val="20"/>
                <w:lang w:val="en-GB"/>
              </w:rPr>
              <w:t xml:space="preserve"> button afte</w:t>
            </w:r>
            <w:r>
              <w:rPr>
                <w:rFonts w:ascii="Times New Roman" w:eastAsia="Times New Roman" w:hAnsi="Times New Roman" w:cs="Times New Roman"/>
                <w:sz w:val="24"/>
                <w:szCs w:val="20"/>
                <w:lang w:val="en-GB"/>
              </w:rPr>
              <w:t>r inserting invalid information</w:t>
            </w:r>
            <w:r w:rsidRPr="001F0CC3">
              <w:rPr>
                <w:rFonts w:ascii="Times New Roman" w:eastAsia="Times New Roman" w:hAnsi="Times New Roman" w:cs="Times New Roman"/>
                <w:sz w:val="24"/>
                <w:szCs w:val="20"/>
                <w:lang w:val="en-GB"/>
              </w:rPr>
              <w:t xml:space="preserve">. </w:t>
            </w:r>
          </w:p>
        </w:tc>
        <w:tc>
          <w:tcPr>
            <w:tcW w:w="1620" w:type="dxa"/>
            <w:hideMark/>
          </w:tcPr>
          <w:p w:rsidR="00497572" w:rsidRPr="001F0CC3" w:rsidRDefault="00497572" w:rsidP="00080778">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Adding </w:t>
            </w:r>
            <w:r w:rsidRPr="001F0CC3">
              <w:rPr>
                <w:rFonts w:ascii="Times New Roman" w:eastAsia="Times New Roman" w:hAnsi="Times New Roman" w:cs="Times New Roman"/>
                <w:sz w:val="24"/>
                <w:szCs w:val="20"/>
                <w:lang w:val="en-GB"/>
              </w:rPr>
              <w:t xml:space="preserve">failed to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And can’t able to use the feature.</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-055</w:t>
            </w:r>
          </w:p>
        </w:tc>
        <w:tc>
          <w:tcPr>
            <w:tcW w:w="360" w:type="dxa"/>
            <w:hideMark/>
          </w:tcPr>
          <w:p w:rsidR="00497572" w:rsidRPr="001F0CC3" w:rsidRDefault="00497572" w:rsidP="008D1348">
            <w:pPr>
              <w:rPr>
                <w:rFonts w:ascii="Times New Roman" w:eastAsia="Times New Roman" w:hAnsi="Times New Roman" w:cs="Times New Roman"/>
                <w:sz w:val="24"/>
                <w:szCs w:val="20"/>
                <w:lang w:val="en-GB"/>
              </w:rPr>
            </w:pPr>
          </w:p>
        </w:tc>
        <w:tc>
          <w:tcPr>
            <w:tcW w:w="1440" w:type="dxa"/>
            <w:hideMark/>
          </w:tcPr>
          <w:p w:rsidR="00497572" w:rsidRPr="001F0CC3" w:rsidRDefault="00497572" w:rsidP="008D1348">
            <w:pPr>
              <w:rPr>
                <w:rFonts w:ascii="Times New Roman" w:eastAsia="Times New Roman" w:hAnsi="Times New Roman" w:cs="Times New Roman"/>
                <w:sz w:val="24"/>
                <w:szCs w:val="20"/>
                <w:lang w:val="en-GB"/>
              </w:rPr>
            </w:pPr>
          </w:p>
        </w:tc>
        <w:tc>
          <w:tcPr>
            <w:tcW w:w="1260" w:type="dxa"/>
            <w:hideMark/>
          </w:tcPr>
          <w:p w:rsidR="00497572" w:rsidRPr="001F0CC3" w:rsidRDefault="00497572" w:rsidP="008D1348">
            <w:pPr>
              <w:rPr>
                <w:rFonts w:ascii="Times New Roman" w:eastAsia="Times New Roman" w:hAnsi="Times New Roman" w:cs="Times New Roman"/>
                <w:sz w:val="24"/>
                <w:szCs w:val="20"/>
                <w:lang w:val="en-GB"/>
              </w:rPr>
            </w:pPr>
          </w:p>
        </w:tc>
        <w:tc>
          <w:tcPr>
            <w:tcW w:w="1350" w:type="dxa"/>
            <w:hideMark/>
          </w:tcPr>
          <w:p w:rsidR="00497572" w:rsidRPr="001F0CC3" w:rsidRDefault="00497572" w:rsidP="008D1348">
            <w:pPr>
              <w:rPr>
                <w:rFonts w:ascii="Times New Roman" w:eastAsia="Times New Roman" w:hAnsi="Times New Roman" w:cs="Times New Roman"/>
                <w:sz w:val="24"/>
                <w:szCs w:val="20"/>
                <w:lang w:val="en-GB"/>
              </w:rPr>
            </w:pPr>
          </w:p>
        </w:tc>
        <w:tc>
          <w:tcPr>
            <w:tcW w:w="1170" w:type="dxa"/>
            <w:hideMark/>
          </w:tcPr>
          <w:p w:rsidR="00497572" w:rsidRPr="001F0CC3" w:rsidRDefault="00497572" w:rsidP="008D1348">
            <w:pPr>
              <w:rPr>
                <w:rFonts w:ascii="Times New Roman" w:eastAsia="Times New Roman" w:hAnsi="Times New Roman" w:cs="Times New Roman"/>
                <w:sz w:val="24"/>
                <w:szCs w:val="20"/>
                <w:lang w:val="en-GB"/>
              </w:rPr>
            </w:pPr>
          </w:p>
        </w:tc>
        <w:tc>
          <w:tcPr>
            <w:tcW w:w="720" w:type="dxa"/>
            <w:hideMark/>
          </w:tcPr>
          <w:p w:rsidR="00497572" w:rsidRPr="001F0CC3" w:rsidRDefault="00497572"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497572" w:rsidRPr="001F0CC3" w:rsidRDefault="00497572" w:rsidP="0008077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Submit</w:t>
            </w:r>
            <w:r w:rsidRPr="001F0CC3">
              <w:rPr>
                <w:rFonts w:ascii="Times New Roman" w:eastAsia="Times New Roman" w:hAnsi="Times New Roman" w:cs="Times New Roman"/>
                <w:sz w:val="24"/>
                <w:szCs w:val="20"/>
                <w:lang w:val="en-GB"/>
              </w:rPr>
              <w:t xml:space="preserve"> button after inserting valid information. </w:t>
            </w:r>
          </w:p>
        </w:tc>
        <w:tc>
          <w:tcPr>
            <w:tcW w:w="1620" w:type="dxa"/>
            <w:hideMark/>
          </w:tcPr>
          <w:p w:rsidR="00497572" w:rsidRPr="001F0CC3" w:rsidRDefault="00497572" w:rsidP="00080778">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New Site added</w:t>
            </w:r>
            <w:r w:rsidRPr="001F0CC3">
              <w:rPr>
                <w:rFonts w:ascii="Times New Roman" w:eastAsia="Times New Roman" w:hAnsi="Times New Roman" w:cs="Times New Roman"/>
                <w:sz w:val="24"/>
                <w:szCs w:val="20"/>
                <w:lang w:val="en-GB"/>
              </w:rPr>
              <w:t xml:space="preserve"> Successfully</w:t>
            </w:r>
            <w:r>
              <w:rPr>
                <w:rFonts w:ascii="Times New Roman" w:eastAsia="Times New Roman" w:hAnsi="Times New Roman" w:cs="Times New Roman"/>
                <w:sz w:val="24"/>
                <w:szCs w:val="20"/>
                <w:lang w:val="en-GB"/>
              </w:rPr>
              <w:t xml:space="preserve"> </w:t>
            </w:r>
            <w:r w:rsidRPr="001F0CC3">
              <w:rPr>
                <w:rFonts w:ascii="Times New Roman" w:eastAsia="Times New Roman" w:hAnsi="Times New Roman" w:cs="Times New Roman"/>
                <w:sz w:val="24"/>
                <w:szCs w:val="20"/>
                <w:lang w:val="en-GB"/>
              </w:rPr>
              <w:t xml:space="preserve">to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 xml:space="preserve">. </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-056</w:t>
            </w:r>
          </w:p>
        </w:tc>
        <w:tc>
          <w:tcPr>
            <w:tcW w:w="360" w:type="dxa"/>
            <w:hideMark/>
          </w:tcPr>
          <w:p w:rsidR="00497572" w:rsidRPr="001F0CC3" w:rsidRDefault="00497572" w:rsidP="00080778">
            <w:pPr>
              <w:rPr>
                <w:rFonts w:ascii="Times New Roman" w:eastAsia="Times New Roman" w:hAnsi="Times New Roman" w:cs="Times New Roman"/>
                <w:sz w:val="24"/>
                <w:szCs w:val="20"/>
                <w:lang w:val="en-GB"/>
              </w:rPr>
            </w:pPr>
          </w:p>
        </w:tc>
        <w:tc>
          <w:tcPr>
            <w:tcW w:w="1440" w:type="dxa"/>
            <w:hideMark/>
          </w:tcPr>
          <w:p w:rsidR="00497572" w:rsidRPr="001F0CC3" w:rsidRDefault="00497572" w:rsidP="00080778">
            <w:pPr>
              <w:rPr>
                <w:rFonts w:ascii="Times New Roman" w:eastAsia="Times New Roman" w:hAnsi="Times New Roman" w:cs="Times New Roman"/>
                <w:sz w:val="24"/>
                <w:szCs w:val="20"/>
                <w:lang w:val="en-GB"/>
              </w:rPr>
            </w:pPr>
          </w:p>
        </w:tc>
        <w:tc>
          <w:tcPr>
            <w:tcW w:w="1260" w:type="dxa"/>
            <w:hideMark/>
          </w:tcPr>
          <w:p w:rsidR="00497572" w:rsidRPr="001F0CC3" w:rsidRDefault="00497572" w:rsidP="00080778">
            <w:pPr>
              <w:rPr>
                <w:rFonts w:ascii="Times New Roman" w:eastAsia="Times New Roman" w:hAnsi="Times New Roman" w:cs="Times New Roman"/>
                <w:sz w:val="24"/>
                <w:szCs w:val="20"/>
                <w:lang w:val="en-GB"/>
              </w:rPr>
            </w:pPr>
          </w:p>
        </w:tc>
        <w:tc>
          <w:tcPr>
            <w:tcW w:w="1350" w:type="dxa"/>
            <w:hideMark/>
          </w:tcPr>
          <w:p w:rsidR="00497572" w:rsidRPr="001F0CC3" w:rsidRDefault="00497572" w:rsidP="00080778">
            <w:pPr>
              <w:rPr>
                <w:rFonts w:ascii="Times New Roman" w:eastAsia="Times New Roman" w:hAnsi="Times New Roman" w:cs="Times New Roman"/>
                <w:sz w:val="24"/>
                <w:szCs w:val="20"/>
                <w:lang w:val="en-GB"/>
              </w:rPr>
            </w:pPr>
          </w:p>
        </w:tc>
        <w:tc>
          <w:tcPr>
            <w:tcW w:w="1170" w:type="dxa"/>
            <w:hideMark/>
          </w:tcPr>
          <w:p w:rsidR="00497572" w:rsidRPr="001F0CC3" w:rsidRDefault="00497572" w:rsidP="00080778">
            <w:pPr>
              <w:rPr>
                <w:rFonts w:ascii="Times New Roman" w:eastAsia="Times New Roman" w:hAnsi="Times New Roman" w:cs="Times New Roman"/>
                <w:sz w:val="24"/>
                <w:szCs w:val="20"/>
                <w:lang w:val="en-GB"/>
              </w:rPr>
            </w:pPr>
          </w:p>
        </w:tc>
        <w:tc>
          <w:tcPr>
            <w:tcW w:w="720" w:type="dxa"/>
            <w:hideMark/>
          </w:tcPr>
          <w:p w:rsidR="00497572" w:rsidRPr="001F0CC3" w:rsidRDefault="00497572" w:rsidP="00080778">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Step4</w:t>
            </w:r>
          </w:p>
        </w:tc>
        <w:tc>
          <w:tcPr>
            <w:tcW w:w="1890" w:type="dxa"/>
            <w:hideMark/>
          </w:tcPr>
          <w:p w:rsidR="00497572" w:rsidRPr="001F0CC3" w:rsidRDefault="00497572" w:rsidP="0008077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selecting Raw Materials.</w:t>
            </w:r>
          </w:p>
        </w:tc>
        <w:tc>
          <w:tcPr>
            <w:tcW w:w="1620" w:type="dxa"/>
            <w:hideMark/>
          </w:tcPr>
          <w:p w:rsidR="00497572" w:rsidRPr="001F0CC3" w:rsidRDefault="00497572" w:rsidP="0008077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-057</w:t>
            </w:r>
          </w:p>
        </w:tc>
        <w:tc>
          <w:tcPr>
            <w:tcW w:w="360" w:type="dxa"/>
            <w:hideMark/>
          </w:tcPr>
          <w:p w:rsidR="00497572" w:rsidRPr="001F0CC3" w:rsidRDefault="00497572" w:rsidP="00080778">
            <w:pPr>
              <w:rPr>
                <w:rFonts w:ascii="Times New Roman" w:eastAsia="Times New Roman" w:hAnsi="Times New Roman" w:cs="Times New Roman"/>
                <w:sz w:val="24"/>
                <w:szCs w:val="20"/>
                <w:lang w:val="en-GB"/>
              </w:rPr>
            </w:pPr>
          </w:p>
        </w:tc>
        <w:tc>
          <w:tcPr>
            <w:tcW w:w="1440" w:type="dxa"/>
            <w:hideMark/>
          </w:tcPr>
          <w:p w:rsidR="00497572" w:rsidRPr="001F0CC3" w:rsidRDefault="00497572" w:rsidP="00080778">
            <w:pPr>
              <w:rPr>
                <w:rFonts w:ascii="Times New Roman" w:eastAsia="Times New Roman" w:hAnsi="Times New Roman" w:cs="Times New Roman"/>
                <w:sz w:val="24"/>
                <w:szCs w:val="20"/>
                <w:lang w:val="en-GB"/>
              </w:rPr>
            </w:pPr>
          </w:p>
        </w:tc>
        <w:tc>
          <w:tcPr>
            <w:tcW w:w="1260" w:type="dxa"/>
            <w:hideMark/>
          </w:tcPr>
          <w:p w:rsidR="00497572" w:rsidRPr="001F0CC3" w:rsidRDefault="00497572" w:rsidP="00080778">
            <w:pPr>
              <w:rPr>
                <w:rFonts w:ascii="Times New Roman" w:eastAsia="Times New Roman" w:hAnsi="Times New Roman" w:cs="Times New Roman"/>
                <w:sz w:val="24"/>
                <w:szCs w:val="20"/>
                <w:lang w:val="en-GB"/>
              </w:rPr>
            </w:pPr>
          </w:p>
        </w:tc>
        <w:tc>
          <w:tcPr>
            <w:tcW w:w="1350" w:type="dxa"/>
            <w:hideMark/>
          </w:tcPr>
          <w:p w:rsidR="00497572" w:rsidRPr="001F0CC3" w:rsidRDefault="00497572" w:rsidP="00080778">
            <w:pPr>
              <w:rPr>
                <w:rFonts w:ascii="Times New Roman" w:eastAsia="Times New Roman" w:hAnsi="Times New Roman" w:cs="Times New Roman"/>
                <w:sz w:val="24"/>
                <w:szCs w:val="20"/>
                <w:lang w:val="en-GB"/>
              </w:rPr>
            </w:pPr>
          </w:p>
        </w:tc>
        <w:tc>
          <w:tcPr>
            <w:tcW w:w="1170" w:type="dxa"/>
            <w:hideMark/>
          </w:tcPr>
          <w:p w:rsidR="00497572" w:rsidRPr="001F0CC3" w:rsidRDefault="00497572" w:rsidP="00080778">
            <w:pPr>
              <w:rPr>
                <w:rFonts w:ascii="Times New Roman" w:eastAsia="Times New Roman" w:hAnsi="Times New Roman" w:cs="Times New Roman"/>
                <w:sz w:val="24"/>
                <w:szCs w:val="20"/>
                <w:lang w:val="en-GB"/>
              </w:rPr>
            </w:pPr>
          </w:p>
        </w:tc>
        <w:tc>
          <w:tcPr>
            <w:tcW w:w="720" w:type="dxa"/>
            <w:hideMark/>
          </w:tcPr>
          <w:p w:rsidR="00497572" w:rsidRPr="001F0CC3" w:rsidRDefault="00497572" w:rsidP="00080778">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Step5</w:t>
            </w:r>
          </w:p>
        </w:tc>
        <w:tc>
          <w:tcPr>
            <w:tcW w:w="1890" w:type="dxa"/>
            <w:hideMark/>
          </w:tcPr>
          <w:p w:rsidR="00497572" w:rsidRPr="001F0CC3" w:rsidRDefault="00497572" w:rsidP="0008077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delete button by selecting Raw Materials.</w:t>
            </w:r>
          </w:p>
        </w:tc>
        <w:tc>
          <w:tcPr>
            <w:tcW w:w="1620" w:type="dxa"/>
            <w:hideMark/>
          </w:tcPr>
          <w:p w:rsidR="00497572" w:rsidRPr="001F0CC3" w:rsidRDefault="00497572" w:rsidP="0008077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-058</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6</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information of the site is successfully ready for print.</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-059</w:t>
            </w:r>
          </w:p>
        </w:tc>
        <w:tc>
          <w:tcPr>
            <w:tcW w:w="360" w:type="dxa"/>
            <w:hideMark/>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w:t>
            </w:r>
            <w:r w:rsidRPr="001F0CC3">
              <w:rPr>
                <w:rFonts w:ascii="Times New Roman" w:eastAsia="Times New Roman" w:hAnsi="Times New Roman" w:cs="Times New Roman"/>
                <w:sz w:val="24"/>
                <w:szCs w:val="20"/>
                <w:lang w:val="en-GB"/>
              </w:rPr>
              <w:lastRenderedPageBreak/>
              <w:t>l</w:t>
            </w:r>
          </w:p>
        </w:tc>
        <w:tc>
          <w:tcPr>
            <w:tcW w:w="1440" w:type="dxa"/>
            <w:hideMark/>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d01197</w:t>
            </w:r>
            <w:r>
              <w:rPr>
                <w:rFonts w:ascii="Times New Roman" w:eastAsia="Times New Roman" w:hAnsi="Times New Roman" w:cs="Times New Roman"/>
                <w:sz w:val="24"/>
                <w:szCs w:val="20"/>
                <w:lang w:val="en-GB"/>
              </w:rPr>
              <w:t>ee4cd3bee9245874b5937ba740019fr5</w:t>
            </w:r>
            <w:r w:rsidRPr="001F0CC3">
              <w:rPr>
                <w:rFonts w:ascii="Times New Roman" w:eastAsia="Times New Roman" w:hAnsi="Times New Roman" w:cs="Times New Roman"/>
                <w:sz w:val="24"/>
                <w:szCs w:val="20"/>
                <w:lang w:val="en-GB"/>
              </w:rPr>
              <w:t>31</w:t>
            </w:r>
          </w:p>
        </w:tc>
        <w:tc>
          <w:tcPr>
            <w:tcW w:w="1260" w:type="dxa"/>
            <w:hideMark/>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w:t>
            </w:r>
            <w:r>
              <w:rPr>
                <w:rFonts w:ascii="Times New Roman" w:eastAsia="Times New Roman" w:hAnsi="Times New Roman" w:cs="Times New Roman"/>
                <w:sz w:val="24"/>
                <w:szCs w:val="20"/>
                <w:lang w:val="en-GB"/>
              </w:rPr>
              <w:lastRenderedPageBreak/>
              <w:t>nagementSystem</w:t>
            </w:r>
            <w:r w:rsidRPr="001F0CC3">
              <w:rPr>
                <w:rFonts w:ascii="Times New Roman" w:eastAsia="Times New Roman" w:hAnsi="Times New Roman" w:cs="Times New Roman"/>
                <w:sz w:val="24"/>
                <w:szCs w:val="20"/>
                <w:lang w:val="en-GB"/>
              </w:rPr>
              <w:t>\code</w:t>
            </w:r>
          </w:p>
        </w:tc>
        <w:tc>
          <w:tcPr>
            <w:tcW w:w="1350" w:type="dxa"/>
            <w:hideMark/>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Check Successful</w:t>
            </w:r>
            <w:r>
              <w:rPr>
                <w:rFonts w:ascii="Times New Roman" w:eastAsia="Times New Roman" w:hAnsi="Times New Roman" w:cs="Times New Roman"/>
                <w:sz w:val="24"/>
                <w:szCs w:val="20"/>
                <w:lang w:val="en-GB"/>
              </w:rPr>
              <w:t>y</w:t>
            </w:r>
            <w:r w:rsidRPr="001F0CC3">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work of workers on</w:t>
            </w:r>
            <w:r w:rsidRPr="001F0CC3">
              <w:rPr>
                <w:rFonts w:ascii="Times New Roman" w:eastAsia="Times New Roman" w:hAnsi="Times New Roman" w:cs="Times New Roman"/>
                <w:sz w:val="24"/>
                <w:szCs w:val="20"/>
                <w:lang w:val="en-GB"/>
              </w:rPr>
              <w:t xml:space="preserve">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w:t>
            </w:r>
            <w:r>
              <w:rPr>
                <w:rFonts w:ascii="Times New Roman" w:eastAsia="Times New Roman" w:hAnsi="Times New Roman" w:cs="Times New Roman"/>
                <w:sz w:val="24"/>
                <w:szCs w:val="20"/>
                <w:lang w:val="en-GB"/>
              </w:rPr>
              <w:t xml:space="preserve">s test is to verify </w:t>
            </w:r>
            <w:r>
              <w:rPr>
                <w:rFonts w:ascii="Times New Roman" w:eastAsia="Times New Roman" w:hAnsi="Times New Roman" w:cs="Times New Roman"/>
                <w:sz w:val="24"/>
                <w:szCs w:val="20"/>
                <w:lang w:val="en-GB"/>
              </w:rPr>
              <w:lastRenderedPageBreak/>
              <w:t>that the all function of workers works properly</w:t>
            </w:r>
            <w:r w:rsidRPr="001F0CC3">
              <w:rPr>
                <w:rFonts w:ascii="Times New Roman" w:eastAsia="Times New Roman" w:hAnsi="Times New Roman" w:cs="Times New Roman"/>
                <w:sz w:val="24"/>
                <w:szCs w:val="20"/>
                <w:lang w:val="en-GB"/>
              </w:rPr>
              <w:t>.</w:t>
            </w: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Step1</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workers And</w:t>
            </w:r>
            <w:r w:rsidRPr="001F0CC3">
              <w:rPr>
                <w:rFonts w:ascii="Times New Roman" w:eastAsia="Times New Roman" w:hAnsi="Times New Roman" w:cs="Times New Roman"/>
                <w:sz w:val="24"/>
                <w:szCs w:val="20"/>
                <w:lang w:val="en-GB"/>
              </w:rPr>
              <w:t xml:space="preserve"> click </w:t>
            </w:r>
            <w:r>
              <w:rPr>
                <w:rFonts w:ascii="Times New Roman" w:eastAsia="Times New Roman" w:hAnsi="Times New Roman" w:cs="Times New Roman"/>
                <w:sz w:val="24"/>
                <w:szCs w:val="20"/>
                <w:lang w:val="en-GB"/>
              </w:rPr>
              <w:t xml:space="preserve">Show workers </w:t>
            </w:r>
            <w:r w:rsidRPr="001F0CC3">
              <w:rPr>
                <w:rFonts w:ascii="Times New Roman" w:eastAsia="Times New Roman" w:hAnsi="Times New Roman" w:cs="Times New Roman"/>
                <w:sz w:val="24"/>
                <w:szCs w:val="20"/>
                <w:lang w:val="en-GB"/>
              </w:rPr>
              <w:t>Button.</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workers details.</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-060</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on workers </w:t>
            </w:r>
            <w:r w:rsidRPr="001F0CC3">
              <w:rPr>
                <w:rFonts w:ascii="Times New Roman" w:eastAsia="Times New Roman" w:hAnsi="Times New Roman" w:cs="Times New Roman"/>
                <w:sz w:val="24"/>
                <w:szCs w:val="20"/>
                <w:lang w:val="en-GB"/>
              </w:rPr>
              <w:t xml:space="preserve">And click </w:t>
            </w:r>
            <w:r>
              <w:rPr>
                <w:rFonts w:ascii="Times New Roman" w:eastAsia="Times New Roman" w:hAnsi="Times New Roman" w:cs="Times New Roman"/>
                <w:sz w:val="24"/>
                <w:szCs w:val="20"/>
                <w:lang w:val="en-GB"/>
              </w:rPr>
              <w:t xml:space="preserve">Add  workers </w:t>
            </w:r>
            <w:r w:rsidRPr="001F0CC3">
              <w:rPr>
                <w:rFonts w:ascii="Times New Roman" w:eastAsia="Times New Roman" w:hAnsi="Times New Roman" w:cs="Times New Roman"/>
                <w:sz w:val="24"/>
                <w:szCs w:val="20"/>
                <w:lang w:val="en-GB"/>
              </w:rPr>
              <w:t>Button.</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Add workers Window.</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-061</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Step3</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error message. </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-062</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4</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Name, Address, Phone No., Manager, Duty cycle etc. And click submit button</w:t>
            </w:r>
            <w:r w:rsidRPr="001F0CC3">
              <w:rPr>
                <w:rFonts w:ascii="Times New Roman" w:eastAsia="Times New Roman" w:hAnsi="Times New Roman" w:cs="Times New Roman"/>
                <w:sz w:val="24"/>
                <w:szCs w:val="20"/>
                <w:lang w:val="en-GB"/>
              </w:rPr>
              <w:t>.</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 to </w:t>
            </w:r>
            <w:r>
              <w:rPr>
                <w:rFonts w:ascii="Times New Roman" w:eastAsia="Times New Roman" w:hAnsi="Times New Roman" w:cs="Times New Roman"/>
                <w:sz w:val="24"/>
                <w:szCs w:val="20"/>
                <w:lang w:val="en-GB"/>
              </w:rPr>
              <w:t>Add new worker</w:t>
            </w:r>
            <w:r w:rsidRPr="001F0CC3">
              <w:rPr>
                <w:rFonts w:ascii="Times New Roman" w:eastAsia="Times New Roman" w:hAnsi="Times New Roman" w:cs="Times New Roman"/>
                <w:sz w:val="24"/>
                <w:szCs w:val="20"/>
                <w:lang w:val="en-GB"/>
              </w:rPr>
              <w:t>.</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-063</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Step5</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selecting workers.</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-064</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Step6</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delete button by selecting workers.</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-065</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7</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information of the workers is successfully ready for print.</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-066</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Pr>
                <w:rFonts w:ascii="Times New Roman" w:eastAsia="Times New Roman" w:hAnsi="Times New Roman" w:cs="Times New Roman"/>
                <w:sz w:val="24"/>
                <w:szCs w:val="20"/>
                <w:lang w:val="en-GB"/>
              </w:rPr>
              <w:t>27</w:t>
            </w:r>
          </w:p>
        </w:tc>
        <w:tc>
          <w:tcPr>
            <w:tcW w:w="1260" w:type="dxa"/>
            <w:hideMark/>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Check Successful</w:t>
            </w:r>
            <w:r>
              <w:rPr>
                <w:rFonts w:ascii="Times New Roman" w:eastAsia="Times New Roman" w:hAnsi="Times New Roman" w:cs="Times New Roman"/>
                <w:sz w:val="24"/>
                <w:szCs w:val="20"/>
                <w:lang w:val="en-GB"/>
              </w:rPr>
              <w:t>y</w:t>
            </w:r>
            <w:r w:rsidRPr="001F0CC3">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work of Raw Materials on</w:t>
            </w:r>
            <w:r w:rsidRPr="001F0CC3">
              <w:rPr>
                <w:rFonts w:ascii="Times New Roman" w:eastAsia="Times New Roman" w:hAnsi="Times New Roman" w:cs="Times New Roman"/>
                <w:sz w:val="24"/>
                <w:szCs w:val="20"/>
                <w:lang w:val="en-GB"/>
              </w:rPr>
              <w:t xml:space="preserve">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w:t>
            </w:r>
            <w:r>
              <w:rPr>
                <w:rFonts w:ascii="Times New Roman" w:eastAsia="Times New Roman" w:hAnsi="Times New Roman" w:cs="Times New Roman"/>
                <w:sz w:val="24"/>
                <w:szCs w:val="20"/>
                <w:lang w:val="en-GB"/>
              </w:rPr>
              <w:t>s test is to verify that the all function of Raw Materials works properly</w:t>
            </w:r>
            <w:r w:rsidRPr="001F0CC3">
              <w:rPr>
                <w:rFonts w:ascii="Times New Roman" w:eastAsia="Times New Roman" w:hAnsi="Times New Roman" w:cs="Times New Roman"/>
                <w:sz w:val="24"/>
                <w:szCs w:val="20"/>
                <w:lang w:val="en-GB"/>
              </w:rPr>
              <w:t>.</w:t>
            </w: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1</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on Raw Materials </w:t>
            </w:r>
            <w:r w:rsidRPr="001F0CC3">
              <w:rPr>
                <w:rFonts w:ascii="Times New Roman" w:eastAsia="Times New Roman" w:hAnsi="Times New Roman" w:cs="Times New Roman"/>
                <w:sz w:val="24"/>
                <w:szCs w:val="20"/>
                <w:lang w:val="en-GB"/>
              </w:rPr>
              <w:t xml:space="preserve">And click </w:t>
            </w:r>
            <w:r>
              <w:rPr>
                <w:rFonts w:ascii="Times New Roman" w:eastAsia="Times New Roman" w:hAnsi="Times New Roman" w:cs="Times New Roman"/>
                <w:sz w:val="24"/>
                <w:szCs w:val="20"/>
                <w:lang w:val="en-GB"/>
              </w:rPr>
              <w:t xml:space="preserve">Add Raw Materials </w:t>
            </w:r>
            <w:r w:rsidRPr="001F0CC3">
              <w:rPr>
                <w:rFonts w:ascii="Times New Roman" w:eastAsia="Times New Roman" w:hAnsi="Times New Roman" w:cs="Times New Roman"/>
                <w:sz w:val="24"/>
                <w:szCs w:val="20"/>
                <w:lang w:val="en-GB"/>
              </w:rPr>
              <w:t>Button.</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Add Raw Materials Window.</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-067</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error message. </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-068</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3</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Name, Usages etc. And click submit button</w:t>
            </w:r>
            <w:r w:rsidRPr="001F0CC3">
              <w:rPr>
                <w:rFonts w:ascii="Times New Roman" w:eastAsia="Times New Roman" w:hAnsi="Times New Roman" w:cs="Times New Roman"/>
                <w:sz w:val="24"/>
                <w:szCs w:val="20"/>
                <w:lang w:val="en-GB"/>
              </w:rPr>
              <w:t>.</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 to </w:t>
            </w:r>
            <w:r>
              <w:rPr>
                <w:rFonts w:ascii="Times New Roman" w:eastAsia="Times New Roman" w:hAnsi="Times New Roman" w:cs="Times New Roman"/>
                <w:sz w:val="24"/>
                <w:szCs w:val="20"/>
                <w:lang w:val="en-GB"/>
              </w:rPr>
              <w:t>Add new Raw Materials</w:t>
            </w:r>
            <w:r w:rsidRPr="001F0CC3">
              <w:rPr>
                <w:rFonts w:ascii="Times New Roman" w:eastAsia="Times New Roman" w:hAnsi="Times New Roman" w:cs="Times New Roman"/>
                <w:sz w:val="24"/>
                <w:szCs w:val="20"/>
                <w:lang w:val="en-GB"/>
              </w:rPr>
              <w:t>.</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-069</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Step4</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selecting Raw Materials.</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-070</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Step5</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delete button by selecting Raw Materials.</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-071</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Step6</w:t>
            </w:r>
            <w:r w:rsidRPr="001F0CC3">
              <w:rPr>
                <w:rFonts w:ascii="Times New Roman" w:eastAsia="Times New Roman" w:hAnsi="Times New Roman" w:cs="Times New Roman"/>
                <w:sz w:val="24"/>
                <w:szCs w:val="20"/>
                <w:lang w:val="en-GB"/>
              </w:rPr>
              <w:t xml:space="preserve"> </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information of the Raw Materials is successfully ready for print.</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-072</w:t>
            </w:r>
          </w:p>
        </w:tc>
        <w:tc>
          <w:tcPr>
            <w:tcW w:w="360" w:type="dxa"/>
            <w:hideMark/>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Pr>
                <w:rFonts w:ascii="Times New Roman" w:eastAsia="Times New Roman" w:hAnsi="Times New Roman" w:cs="Times New Roman"/>
                <w:sz w:val="24"/>
                <w:szCs w:val="20"/>
                <w:lang w:val="en-GB"/>
              </w:rPr>
              <w:t>27</w:t>
            </w:r>
          </w:p>
        </w:tc>
        <w:tc>
          <w:tcPr>
            <w:tcW w:w="1260" w:type="dxa"/>
            <w:hideMark/>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hideMark/>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Check Successful</w:t>
            </w:r>
            <w:r>
              <w:rPr>
                <w:rFonts w:ascii="Times New Roman" w:eastAsia="Times New Roman" w:hAnsi="Times New Roman" w:cs="Times New Roman"/>
                <w:sz w:val="24"/>
                <w:szCs w:val="20"/>
                <w:lang w:val="en-GB"/>
              </w:rPr>
              <w:t>y</w:t>
            </w:r>
            <w:r w:rsidRPr="001F0CC3">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work of Instruments on</w:t>
            </w:r>
            <w:r w:rsidRPr="001F0CC3">
              <w:rPr>
                <w:rFonts w:ascii="Times New Roman" w:eastAsia="Times New Roman" w:hAnsi="Times New Roman" w:cs="Times New Roman"/>
                <w:sz w:val="24"/>
                <w:szCs w:val="20"/>
                <w:lang w:val="en-GB"/>
              </w:rPr>
              <w:t xml:space="preserve">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hideMark/>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w:t>
            </w:r>
            <w:r>
              <w:rPr>
                <w:rFonts w:ascii="Times New Roman" w:eastAsia="Times New Roman" w:hAnsi="Times New Roman" w:cs="Times New Roman"/>
                <w:sz w:val="24"/>
                <w:szCs w:val="20"/>
                <w:lang w:val="en-GB"/>
              </w:rPr>
              <w:t>s test is to verify that the all function of Instruments works properly</w:t>
            </w:r>
            <w:r w:rsidRPr="001F0CC3">
              <w:rPr>
                <w:rFonts w:ascii="Times New Roman" w:eastAsia="Times New Roman" w:hAnsi="Times New Roman" w:cs="Times New Roman"/>
                <w:sz w:val="24"/>
                <w:szCs w:val="20"/>
                <w:lang w:val="en-GB"/>
              </w:rPr>
              <w:t>.</w:t>
            </w:r>
          </w:p>
        </w:tc>
        <w:tc>
          <w:tcPr>
            <w:tcW w:w="720" w:type="dxa"/>
            <w:hideMark/>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1</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Instruments And</w:t>
            </w:r>
            <w:r w:rsidRPr="001F0CC3">
              <w:rPr>
                <w:rFonts w:ascii="Times New Roman" w:eastAsia="Times New Roman" w:hAnsi="Times New Roman" w:cs="Times New Roman"/>
                <w:sz w:val="24"/>
                <w:szCs w:val="20"/>
                <w:lang w:val="en-GB"/>
              </w:rPr>
              <w:t xml:space="preserve"> click </w:t>
            </w:r>
            <w:r>
              <w:rPr>
                <w:rFonts w:ascii="Times New Roman" w:eastAsia="Times New Roman" w:hAnsi="Times New Roman" w:cs="Times New Roman"/>
                <w:sz w:val="24"/>
                <w:szCs w:val="20"/>
                <w:lang w:val="en-GB"/>
              </w:rPr>
              <w:t xml:space="preserve">Show Instruments </w:t>
            </w:r>
            <w:r w:rsidRPr="001F0CC3">
              <w:rPr>
                <w:rFonts w:ascii="Times New Roman" w:eastAsia="Times New Roman" w:hAnsi="Times New Roman" w:cs="Times New Roman"/>
                <w:sz w:val="24"/>
                <w:szCs w:val="20"/>
                <w:lang w:val="en-GB"/>
              </w:rPr>
              <w:t>Button.</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Instruments details.</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-073</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0B0E3C">
            <w:pPr>
              <w:rPr>
                <w:rFonts w:ascii="Times New Roman" w:eastAsia="Times New Roman" w:hAnsi="Times New Roman" w:cs="Times New Roman"/>
                <w:sz w:val="24"/>
                <w:szCs w:val="20"/>
                <w:lang w:val="en-GB"/>
              </w:rPr>
            </w:pPr>
          </w:p>
        </w:tc>
        <w:tc>
          <w:tcPr>
            <w:tcW w:w="1350" w:type="dxa"/>
            <w:hideMark/>
          </w:tcPr>
          <w:p w:rsidR="00497572" w:rsidRPr="001F0CC3" w:rsidRDefault="00497572" w:rsidP="000B0E3C">
            <w:pPr>
              <w:rPr>
                <w:rFonts w:ascii="Times New Roman" w:eastAsia="Times New Roman" w:hAnsi="Times New Roman" w:cs="Times New Roman"/>
                <w:sz w:val="24"/>
                <w:szCs w:val="20"/>
                <w:lang w:val="en-GB"/>
              </w:rPr>
            </w:pPr>
          </w:p>
        </w:tc>
        <w:tc>
          <w:tcPr>
            <w:tcW w:w="1170" w:type="dxa"/>
            <w:hideMark/>
          </w:tcPr>
          <w:p w:rsidR="00497572" w:rsidRPr="001F0CC3" w:rsidRDefault="00497572" w:rsidP="000B0E3C">
            <w:pPr>
              <w:rPr>
                <w:rFonts w:ascii="Times New Roman" w:eastAsia="Times New Roman" w:hAnsi="Times New Roman" w:cs="Times New Roman"/>
                <w:sz w:val="24"/>
                <w:szCs w:val="20"/>
                <w:lang w:val="en-GB"/>
              </w:rPr>
            </w:pPr>
          </w:p>
        </w:tc>
        <w:tc>
          <w:tcPr>
            <w:tcW w:w="720" w:type="dxa"/>
            <w:hideMark/>
          </w:tcPr>
          <w:p w:rsidR="00497572" w:rsidRPr="001F0CC3" w:rsidRDefault="00497572" w:rsidP="000B0E3C">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Step2</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Click on Instruments </w:t>
            </w:r>
            <w:r w:rsidRPr="001F0CC3">
              <w:rPr>
                <w:rFonts w:ascii="Times New Roman" w:eastAsia="Times New Roman" w:hAnsi="Times New Roman" w:cs="Times New Roman"/>
                <w:sz w:val="24"/>
                <w:szCs w:val="20"/>
                <w:lang w:val="en-GB"/>
              </w:rPr>
              <w:t xml:space="preserve">And click </w:t>
            </w:r>
            <w:r>
              <w:rPr>
                <w:rFonts w:ascii="Times New Roman" w:eastAsia="Times New Roman" w:hAnsi="Times New Roman" w:cs="Times New Roman"/>
                <w:sz w:val="24"/>
                <w:szCs w:val="20"/>
                <w:lang w:val="en-GB"/>
              </w:rPr>
              <w:t xml:space="preserve">Add   Instruments </w:t>
            </w:r>
            <w:r w:rsidRPr="001F0CC3">
              <w:rPr>
                <w:rFonts w:ascii="Times New Roman" w:eastAsia="Times New Roman" w:hAnsi="Times New Roman" w:cs="Times New Roman"/>
                <w:sz w:val="24"/>
                <w:szCs w:val="20"/>
                <w:lang w:val="en-GB"/>
              </w:rPr>
              <w:t>Button.</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display Add Instruments Window.</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-074</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20" w:type="dxa"/>
            <w:hideMark/>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w:t>
            </w:r>
            <w:r>
              <w:rPr>
                <w:rFonts w:ascii="Times New Roman" w:eastAsia="Times New Roman" w:hAnsi="Times New Roman" w:cs="Times New Roman"/>
                <w:sz w:val="24"/>
                <w:szCs w:val="20"/>
                <w:lang w:val="en-GB"/>
              </w:rPr>
              <w:t>3</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submit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putting information</w:t>
            </w:r>
            <w:r w:rsidRPr="001F0CC3">
              <w:rPr>
                <w:rFonts w:ascii="Times New Roman" w:eastAsia="Times New Roman" w:hAnsi="Times New Roman" w:cs="Times New Roman"/>
                <w:sz w:val="24"/>
                <w:szCs w:val="20"/>
                <w:lang w:val="en-GB"/>
              </w:rPr>
              <w:t xml:space="preserve">. </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Display error message. </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-075</w:t>
            </w:r>
          </w:p>
        </w:tc>
        <w:tc>
          <w:tcPr>
            <w:tcW w:w="3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440" w:type="dxa"/>
            <w:hideMark/>
          </w:tcPr>
          <w:p w:rsidR="00497572" w:rsidRPr="001F0CC3" w:rsidRDefault="00497572" w:rsidP="00F33887">
            <w:pPr>
              <w:rPr>
                <w:rFonts w:ascii="Times New Roman" w:eastAsia="Times New Roman" w:hAnsi="Times New Roman" w:cs="Times New Roman"/>
                <w:sz w:val="24"/>
                <w:szCs w:val="20"/>
                <w:lang w:val="en-GB"/>
              </w:rPr>
            </w:pPr>
          </w:p>
        </w:tc>
        <w:tc>
          <w:tcPr>
            <w:tcW w:w="1260" w:type="dxa"/>
            <w:hideMark/>
          </w:tcPr>
          <w:p w:rsidR="00497572" w:rsidRPr="001F0CC3" w:rsidRDefault="00497572" w:rsidP="00F33887">
            <w:pPr>
              <w:rPr>
                <w:rFonts w:ascii="Times New Roman" w:eastAsia="Times New Roman" w:hAnsi="Times New Roman" w:cs="Times New Roman"/>
                <w:sz w:val="24"/>
                <w:szCs w:val="20"/>
                <w:lang w:val="en-GB"/>
              </w:rPr>
            </w:pPr>
          </w:p>
        </w:tc>
        <w:tc>
          <w:tcPr>
            <w:tcW w:w="1350" w:type="dxa"/>
            <w:hideMark/>
          </w:tcPr>
          <w:p w:rsidR="00497572" w:rsidRPr="001F0CC3" w:rsidRDefault="00497572" w:rsidP="00F33887">
            <w:pPr>
              <w:rPr>
                <w:rFonts w:ascii="Times New Roman" w:eastAsia="Times New Roman" w:hAnsi="Times New Roman" w:cs="Times New Roman"/>
                <w:sz w:val="24"/>
                <w:szCs w:val="20"/>
                <w:lang w:val="en-GB"/>
              </w:rPr>
            </w:pPr>
          </w:p>
        </w:tc>
        <w:tc>
          <w:tcPr>
            <w:tcW w:w="1170" w:type="dxa"/>
            <w:hideMark/>
          </w:tcPr>
          <w:p w:rsidR="00497572" w:rsidRPr="001F0CC3" w:rsidRDefault="00497572" w:rsidP="00F33887">
            <w:pPr>
              <w:rPr>
                <w:rFonts w:ascii="Times New Roman" w:eastAsia="Times New Roman" w:hAnsi="Times New Roman" w:cs="Times New Roman"/>
                <w:sz w:val="24"/>
                <w:szCs w:val="20"/>
                <w:lang w:val="en-GB"/>
              </w:rPr>
            </w:pPr>
          </w:p>
        </w:tc>
        <w:tc>
          <w:tcPr>
            <w:tcW w:w="720" w:type="dxa"/>
            <w:hideMark/>
          </w:tcPr>
          <w:p w:rsidR="00497572" w:rsidRPr="001F0CC3" w:rsidRDefault="00497572" w:rsidP="000B0E3C">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Step4</w:t>
            </w:r>
          </w:p>
        </w:tc>
        <w:tc>
          <w:tcPr>
            <w:tcW w:w="1890" w:type="dxa"/>
            <w:hideMark/>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Insert the details in </w:t>
            </w:r>
            <w:r w:rsidRPr="001F0CC3">
              <w:rPr>
                <w:rFonts w:ascii="Times New Roman" w:eastAsia="Times New Roman" w:hAnsi="Times New Roman" w:cs="Times New Roman"/>
                <w:sz w:val="24"/>
                <w:szCs w:val="20"/>
                <w:lang w:val="en-GB"/>
              </w:rPr>
              <w:t>Field</w:t>
            </w:r>
            <w:r>
              <w:rPr>
                <w:rFonts w:ascii="Times New Roman" w:eastAsia="Times New Roman" w:hAnsi="Times New Roman" w:cs="Times New Roman"/>
                <w:sz w:val="24"/>
                <w:szCs w:val="20"/>
                <w:lang w:val="en-GB"/>
              </w:rPr>
              <w:t xml:space="preserve"> like Instruments Name, Usages, </w:t>
            </w:r>
            <w:r>
              <w:rPr>
                <w:rFonts w:ascii="Times New Roman" w:eastAsia="Times New Roman" w:hAnsi="Times New Roman" w:cs="Times New Roman"/>
                <w:sz w:val="24"/>
                <w:szCs w:val="20"/>
                <w:lang w:val="en-GB"/>
              </w:rPr>
              <w:lastRenderedPageBreak/>
              <w:t>etc. And click submit button</w:t>
            </w:r>
            <w:r w:rsidRPr="001F0CC3">
              <w:rPr>
                <w:rFonts w:ascii="Times New Roman" w:eastAsia="Times New Roman" w:hAnsi="Times New Roman" w:cs="Times New Roman"/>
                <w:sz w:val="24"/>
                <w:szCs w:val="20"/>
                <w:lang w:val="en-GB"/>
              </w:rPr>
              <w:t>.</w:t>
            </w:r>
          </w:p>
        </w:tc>
        <w:tc>
          <w:tcPr>
            <w:tcW w:w="1620" w:type="dxa"/>
            <w:hideMark/>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Successful to </w:t>
            </w:r>
            <w:r>
              <w:rPr>
                <w:rFonts w:ascii="Times New Roman" w:eastAsia="Times New Roman" w:hAnsi="Times New Roman" w:cs="Times New Roman"/>
                <w:sz w:val="24"/>
                <w:szCs w:val="20"/>
                <w:lang w:val="en-GB"/>
              </w:rPr>
              <w:t>Add new Instruments</w:t>
            </w:r>
            <w:r w:rsidRPr="001F0CC3">
              <w:rPr>
                <w:rFonts w:ascii="Times New Roman" w:eastAsia="Times New Roman" w:hAnsi="Times New Roman" w:cs="Times New Roman"/>
                <w:sz w:val="24"/>
                <w:szCs w:val="20"/>
                <w:lang w:val="en-GB"/>
              </w:rPr>
              <w:t>.</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-076</w:t>
            </w:r>
          </w:p>
        </w:tc>
        <w:tc>
          <w:tcPr>
            <w:tcW w:w="360" w:type="dxa"/>
          </w:tcPr>
          <w:p w:rsidR="00497572" w:rsidRPr="001F0CC3" w:rsidRDefault="00497572" w:rsidP="00F33887">
            <w:pPr>
              <w:rPr>
                <w:rFonts w:ascii="Times New Roman" w:eastAsia="Times New Roman" w:hAnsi="Times New Roman" w:cs="Times New Roman"/>
                <w:sz w:val="24"/>
                <w:szCs w:val="20"/>
                <w:lang w:val="en-GB"/>
              </w:rPr>
            </w:pPr>
          </w:p>
        </w:tc>
        <w:tc>
          <w:tcPr>
            <w:tcW w:w="1440" w:type="dxa"/>
          </w:tcPr>
          <w:p w:rsidR="00497572" w:rsidRPr="001F0CC3" w:rsidRDefault="00497572" w:rsidP="00F33887">
            <w:pPr>
              <w:rPr>
                <w:rFonts w:ascii="Times New Roman" w:eastAsia="Times New Roman" w:hAnsi="Times New Roman" w:cs="Times New Roman"/>
                <w:sz w:val="24"/>
                <w:szCs w:val="20"/>
                <w:lang w:val="en-GB"/>
              </w:rPr>
            </w:pPr>
          </w:p>
        </w:tc>
        <w:tc>
          <w:tcPr>
            <w:tcW w:w="1260" w:type="dxa"/>
          </w:tcPr>
          <w:p w:rsidR="00497572" w:rsidRPr="001F0CC3" w:rsidRDefault="00497572" w:rsidP="00F33887">
            <w:pPr>
              <w:rPr>
                <w:rFonts w:ascii="Times New Roman" w:eastAsia="Times New Roman" w:hAnsi="Times New Roman" w:cs="Times New Roman"/>
                <w:sz w:val="24"/>
                <w:szCs w:val="20"/>
                <w:lang w:val="en-GB"/>
              </w:rPr>
            </w:pPr>
          </w:p>
        </w:tc>
        <w:tc>
          <w:tcPr>
            <w:tcW w:w="1350" w:type="dxa"/>
          </w:tcPr>
          <w:p w:rsidR="00497572" w:rsidRPr="001F0CC3" w:rsidRDefault="00497572" w:rsidP="00F33887">
            <w:pPr>
              <w:rPr>
                <w:rFonts w:ascii="Times New Roman" w:eastAsia="Times New Roman" w:hAnsi="Times New Roman" w:cs="Times New Roman"/>
                <w:sz w:val="24"/>
                <w:szCs w:val="20"/>
                <w:lang w:val="en-GB"/>
              </w:rPr>
            </w:pPr>
          </w:p>
        </w:tc>
        <w:tc>
          <w:tcPr>
            <w:tcW w:w="1170" w:type="dxa"/>
          </w:tcPr>
          <w:p w:rsidR="00497572" w:rsidRPr="001F0CC3" w:rsidRDefault="00497572" w:rsidP="00F33887">
            <w:pPr>
              <w:rPr>
                <w:rFonts w:ascii="Times New Roman" w:eastAsia="Times New Roman" w:hAnsi="Times New Roman" w:cs="Times New Roman"/>
                <w:sz w:val="24"/>
                <w:szCs w:val="20"/>
                <w:lang w:val="en-GB"/>
              </w:rPr>
            </w:pPr>
          </w:p>
        </w:tc>
        <w:tc>
          <w:tcPr>
            <w:tcW w:w="720" w:type="dxa"/>
          </w:tcPr>
          <w:p w:rsidR="00497572" w:rsidRPr="001F0CC3" w:rsidRDefault="00497572" w:rsidP="000B0E3C">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Step5</w:t>
            </w:r>
          </w:p>
        </w:tc>
        <w:tc>
          <w:tcPr>
            <w:tcW w:w="1890" w:type="dxa"/>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 xml:space="preserve">delete button </w:t>
            </w:r>
            <w:r w:rsidRPr="001F0CC3">
              <w:rPr>
                <w:rFonts w:ascii="Times New Roman" w:eastAsia="Times New Roman" w:hAnsi="Times New Roman" w:cs="Times New Roman"/>
                <w:sz w:val="24"/>
                <w:szCs w:val="20"/>
                <w:lang w:val="en-GB"/>
              </w:rPr>
              <w:t>without</w:t>
            </w:r>
            <w:r>
              <w:rPr>
                <w:rFonts w:ascii="Times New Roman" w:eastAsia="Times New Roman" w:hAnsi="Times New Roman" w:cs="Times New Roman"/>
                <w:sz w:val="24"/>
                <w:szCs w:val="20"/>
                <w:lang w:val="en-GB"/>
              </w:rPr>
              <w:t xml:space="preserve"> selecting Instruments.</w:t>
            </w:r>
          </w:p>
        </w:tc>
        <w:tc>
          <w:tcPr>
            <w:tcW w:w="1620" w:type="dxa"/>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-077</w:t>
            </w:r>
          </w:p>
        </w:tc>
        <w:tc>
          <w:tcPr>
            <w:tcW w:w="360" w:type="dxa"/>
          </w:tcPr>
          <w:p w:rsidR="00497572" w:rsidRPr="001F0CC3" w:rsidRDefault="00497572" w:rsidP="00F33887">
            <w:pPr>
              <w:rPr>
                <w:rFonts w:ascii="Times New Roman" w:eastAsia="Times New Roman" w:hAnsi="Times New Roman" w:cs="Times New Roman"/>
                <w:sz w:val="24"/>
                <w:szCs w:val="20"/>
                <w:lang w:val="en-GB"/>
              </w:rPr>
            </w:pPr>
          </w:p>
        </w:tc>
        <w:tc>
          <w:tcPr>
            <w:tcW w:w="1440" w:type="dxa"/>
          </w:tcPr>
          <w:p w:rsidR="00497572" w:rsidRPr="001F0CC3" w:rsidRDefault="00497572" w:rsidP="00F33887">
            <w:pPr>
              <w:rPr>
                <w:rFonts w:ascii="Times New Roman" w:eastAsia="Times New Roman" w:hAnsi="Times New Roman" w:cs="Times New Roman"/>
                <w:sz w:val="24"/>
                <w:szCs w:val="20"/>
                <w:lang w:val="en-GB"/>
              </w:rPr>
            </w:pPr>
          </w:p>
        </w:tc>
        <w:tc>
          <w:tcPr>
            <w:tcW w:w="1260" w:type="dxa"/>
          </w:tcPr>
          <w:p w:rsidR="00497572" w:rsidRPr="001F0CC3" w:rsidRDefault="00497572" w:rsidP="00F33887">
            <w:pPr>
              <w:rPr>
                <w:rFonts w:ascii="Times New Roman" w:eastAsia="Times New Roman" w:hAnsi="Times New Roman" w:cs="Times New Roman"/>
                <w:sz w:val="24"/>
                <w:szCs w:val="20"/>
                <w:lang w:val="en-GB"/>
              </w:rPr>
            </w:pPr>
          </w:p>
        </w:tc>
        <w:tc>
          <w:tcPr>
            <w:tcW w:w="1350" w:type="dxa"/>
          </w:tcPr>
          <w:p w:rsidR="00497572" w:rsidRPr="001F0CC3" w:rsidRDefault="00497572" w:rsidP="00F33887">
            <w:pPr>
              <w:rPr>
                <w:rFonts w:ascii="Times New Roman" w:eastAsia="Times New Roman" w:hAnsi="Times New Roman" w:cs="Times New Roman"/>
                <w:sz w:val="24"/>
                <w:szCs w:val="20"/>
                <w:lang w:val="en-GB"/>
              </w:rPr>
            </w:pPr>
          </w:p>
        </w:tc>
        <w:tc>
          <w:tcPr>
            <w:tcW w:w="1170" w:type="dxa"/>
          </w:tcPr>
          <w:p w:rsidR="00497572" w:rsidRPr="001F0CC3" w:rsidRDefault="00497572" w:rsidP="00F33887">
            <w:pPr>
              <w:rPr>
                <w:rFonts w:ascii="Times New Roman" w:eastAsia="Times New Roman" w:hAnsi="Times New Roman" w:cs="Times New Roman"/>
                <w:sz w:val="24"/>
                <w:szCs w:val="20"/>
                <w:lang w:val="en-GB"/>
              </w:rPr>
            </w:pPr>
          </w:p>
        </w:tc>
        <w:tc>
          <w:tcPr>
            <w:tcW w:w="720" w:type="dxa"/>
          </w:tcPr>
          <w:p w:rsidR="00497572" w:rsidRPr="001F0CC3" w:rsidRDefault="00497572" w:rsidP="000B0E3C">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6</w:t>
            </w:r>
          </w:p>
        </w:tc>
        <w:tc>
          <w:tcPr>
            <w:tcW w:w="1890" w:type="dxa"/>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w:t>
            </w:r>
            <w:r>
              <w:rPr>
                <w:rFonts w:ascii="Times New Roman" w:eastAsia="Times New Roman" w:hAnsi="Times New Roman" w:cs="Times New Roman"/>
                <w:sz w:val="24"/>
                <w:szCs w:val="20"/>
                <w:lang w:val="en-GB"/>
              </w:rPr>
              <w:t>delete button by selecting Instruments.</w:t>
            </w:r>
          </w:p>
        </w:tc>
        <w:tc>
          <w:tcPr>
            <w:tcW w:w="1620" w:type="dxa"/>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Deleted successfully.</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-078</w:t>
            </w:r>
          </w:p>
        </w:tc>
        <w:tc>
          <w:tcPr>
            <w:tcW w:w="360" w:type="dxa"/>
          </w:tcPr>
          <w:p w:rsidR="00497572" w:rsidRPr="001F0CC3" w:rsidRDefault="00497572" w:rsidP="00F33887">
            <w:pPr>
              <w:rPr>
                <w:rFonts w:ascii="Times New Roman" w:eastAsia="Times New Roman" w:hAnsi="Times New Roman" w:cs="Times New Roman"/>
                <w:sz w:val="24"/>
                <w:szCs w:val="20"/>
                <w:lang w:val="en-GB"/>
              </w:rPr>
            </w:pPr>
          </w:p>
        </w:tc>
        <w:tc>
          <w:tcPr>
            <w:tcW w:w="1440" w:type="dxa"/>
          </w:tcPr>
          <w:p w:rsidR="00497572" w:rsidRPr="001F0CC3" w:rsidRDefault="00497572" w:rsidP="00F33887">
            <w:pPr>
              <w:rPr>
                <w:rFonts w:ascii="Times New Roman" w:eastAsia="Times New Roman" w:hAnsi="Times New Roman" w:cs="Times New Roman"/>
                <w:sz w:val="24"/>
                <w:szCs w:val="20"/>
                <w:lang w:val="en-GB"/>
              </w:rPr>
            </w:pPr>
          </w:p>
        </w:tc>
        <w:tc>
          <w:tcPr>
            <w:tcW w:w="1260" w:type="dxa"/>
          </w:tcPr>
          <w:p w:rsidR="00497572" w:rsidRPr="001F0CC3" w:rsidRDefault="00497572" w:rsidP="00F33887">
            <w:pPr>
              <w:rPr>
                <w:rFonts w:ascii="Times New Roman" w:eastAsia="Times New Roman" w:hAnsi="Times New Roman" w:cs="Times New Roman"/>
                <w:sz w:val="24"/>
                <w:szCs w:val="20"/>
                <w:lang w:val="en-GB"/>
              </w:rPr>
            </w:pPr>
          </w:p>
        </w:tc>
        <w:tc>
          <w:tcPr>
            <w:tcW w:w="1350" w:type="dxa"/>
          </w:tcPr>
          <w:p w:rsidR="00497572" w:rsidRPr="001F0CC3" w:rsidRDefault="00497572" w:rsidP="00F33887">
            <w:pPr>
              <w:rPr>
                <w:rFonts w:ascii="Times New Roman" w:eastAsia="Times New Roman" w:hAnsi="Times New Roman" w:cs="Times New Roman"/>
                <w:sz w:val="24"/>
                <w:szCs w:val="20"/>
                <w:lang w:val="en-GB"/>
              </w:rPr>
            </w:pPr>
          </w:p>
        </w:tc>
        <w:tc>
          <w:tcPr>
            <w:tcW w:w="1170" w:type="dxa"/>
          </w:tcPr>
          <w:p w:rsidR="00497572" w:rsidRPr="001F0CC3" w:rsidRDefault="00497572" w:rsidP="00F33887">
            <w:pPr>
              <w:rPr>
                <w:rFonts w:ascii="Times New Roman" w:eastAsia="Times New Roman" w:hAnsi="Times New Roman" w:cs="Times New Roman"/>
                <w:sz w:val="24"/>
                <w:szCs w:val="20"/>
                <w:lang w:val="en-GB"/>
              </w:rPr>
            </w:pPr>
          </w:p>
        </w:tc>
        <w:tc>
          <w:tcPr>
            <w:tcW w:w="720" w:type="dxa"/>
          </w:tcPr>
          <w:p w:rsidR="00497572" w:rsidRPr="001F0CC3" w:rsidRDefault="00497572" w:rsidP="000B0E3C">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7</w:t>
            </w:r>
          </w:p>
        </w:tc>
        <w:tc>
          <w:tcPr>
            <w:tcW w:w="1890" w:type="dxa"/>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print button</w:t>
            </w:r>
            <w:r w:rsidRPr="001F0CC3">
              <w:rPr>
                <w:rFonts w:ascii="Times New Roman" w:eastAsia="Times New Roman" w:hAnsi="Times New Roman" w:cs="Times New Roman"/>
                <w:sz w:val="24"/>
                <w:szCs w:val="20"/>
                <w:lang w:val="en-GB"/>
              </w:rPr>
              <w:t>.</w:t>
            </w:r>
          </w:p>
        </w:tc>
        <w:tc>
          <w:tcPr>
            <w:tcW w:w="162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information of the Instruments is successfully ready for print.</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-079</w:t>
            </w:r>
          </w:p>
        </w:tc>
        <w:tc>
          <w:tcPr>
            <w:tcW w:w="360" w:type="dxa"/>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w:t>
            </w:r>
            <w:r>
              <w:rPr>
                <w:rFonts w:ascii="Times New Roman" w:eastAsia="Times New Roman" w:hAnsi="Times New Roman" w:cs="Times New Roman"/>
                <w:sz w:val="24"/>
                <w:szCs w:val="20"/>
                <w:lang w:val="en-GB"/>
              </w:rPr>
              <w:t>27</w:t>
            </w:r>
          </w:p>
        </w:tc>
        <w:tc>
          <w:tcPr>
            <w:tcW w:w="1260" w:type="dxa"/>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ConstructionManagementSystem</w:t>
            </w:r>
            <w:r w:rsidRPr="001F0CC3">
              <w:rPr>
                <w:rFonts w:ascii="Times New Roman" w:eastAsia="Times New Roman" w:hAnsi="Times New Roman" w:cs="Times New Roman"/>
                <w:sz w:val="24"/>
                <w:szCs w:val="20"/>
                <w:lang w:val="en-GB"/>
              </w:rPr>
              <w:t>\code</w:t>
            </w:r>
          </w:p>
        </w:tc>
        <w:tc>
          <w:tcPr>
            <w:tcW w:w="1350" w:type="dxa"/>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Check Successful</w:t>
            </w:r>
            <w:r>
              <w:rPr>
                <w:rFonts w:ascii="Times New Roman" w:eastAsia="Times New Roman" w:hAnsi="Times New Roman" w:cs="Times New Roman"/>
                <w:sz w:val="24"/>
                <w:szCs w:val="20"/>
                <w:lang w:val="en-GB"/>
              </w:rPr>
              <w:t>y</w:t>
            </w:r>
            <w:r w:rsidRPr="001F0CC3">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work of Billing on</w:t>
            </w:r>
            <w:r w:rsidRPr="001F0CC3">
              <w:rPr>
                <w:rFonts w:ascii="Times New Roman" w:eastAsia="Times New Roman" w:hAnsi="Times New Roman" w:cs="Times New Roman"/>
                <w:sz w:val="24"/>
                <w:szCs w:val="20"/>
                <w:lang w:val="en-GB"/>
              </w:rPr>
              <w:t xml:space="preserve"> </w:t>
            </w:r>
            <w:r w:rsidRPr="00DF2B0D">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170" w:type="dxa"/>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w:t>
            </w:r>
            <w:r>
              <w:rPr>
                <w:rFonts w:ascii="Times New Roman" w:eastAsia="Times New Roman" w:hAnsi="Times New Roman" w:cs="Times New Roman"/>
                <w:sz w:val="24"/>
                <w:szCs w:val="20"/>
                <w:lang w:val="en-GB"/>
              </w:rPr>
              <w:t>s test is to verify that the all function of Billing works properly</w:t>
            </w:r>
            <w:r w:rsidRPr="001F0CC3">
              <w:rPr>
                <w:rFonts w:ascii="Times New Roman" w:eastAsia="Times New Roman" w:hAnsi="Times New Roman" w:cs="Times New Roman"/>
                <w:sz w:val="24"/>
                <w:szCs w:val="20"/>
                <w:lang w:val="en-GB"/>
              </w:rPr>
              <w:t>.</w:t>
            </w:r>
          </w:p>
        </w:tc>
        <w:tc>
          <w:tcPr>
            <w:tcW w:w="720" w:type="dxa"/>
          </w:tcPr>
          <w:p w:rsidR="00497572" w:rsidRPr="001F0CC3" w:rsidRDefault="00497572" w:rsidP="000B0E3C">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tcPr>
          <w:p w:rsidR="00497572" w:rsidRPr="001F0CC3" w:rsidRDefault="00497572" w:rsidP="00F33887">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the </w:t>
            </w:r>
            <w:r>
              <w:rPr>
                <w:rFonts w:ascii="Times New Roman" w:eastAsia="Times New Roman" w:hAnsi="Times New Roman" w:cs="Times New Roman"/>
                <w:sz w:val="24"/>
                <w:szCs w:val="20"/>
                <w:lang w:val="en-GB"/>
              </w:rPr>
              <w:t xml:space="preserve">Billing from </w:t>
            </w:r>
            <w:r w:rsidRPr="00D15D66">
              <w:rPr>
                <w:rFonts w:ascii="Times New Roman" w:eastAsia="Times New Roman" w:hAnsi="Times New Roman" w:cs="Times New Roman"/>
                <w:b/>
                <w:sz w:val="24"/>
                <w:szCs w:val="20"/>
                <w:lang w:val="en-GB"/>
              </w:rPr>
              <w:t>CMS</w:t>
            </w:r>
            <w:r w:rsidRPr="001F0CC3">
              <w:rPr>
                <w:rFonts w:ascii="Times New Roman" w:eastAsia="Times New Roman" w:hAnsi="Times New Roman" w:cs="Times New Roman"/>
                <w:sz w:val="24"/>
                <w:szCs w:val="20"/>
                <w:lang w:val="en-GB"/>
              </w:rPr>
              <w:t>.</w:t>
            </w:r>
          </w:p>
        </w:tc>
        <w:tc>
          <w:tcPr>
            <w:tcW w:w="162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Billing window display successfully.</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-080</w:t>
            </w:r>
          </w:p>
        </w:tc>
        <w:tc>
          <w:tcPr>
            <w:tcW w:w="360" w:type="dxa"/>
          </w:tcPr>
          <w:p w:rsidR="00497572" w:rsidRPr="001F0CC3" w:rsidRDefault="00497572" w:rsidP="00F33887">
            <w:pPr>
              <w:rPr>
                <w:rFonts w:ascii="Times New Roman" w:eastAsia="Times New Roman" w:hAnsi="Times New Roman" w:cs="Times New Roman"/>
                <w:sz w:val="24"/>
                <w:szCs w:val="20"/>
                <w:lang w:val="en-GB"/>
              </w:rPr>
            </w:pPr>
          </w:p>
        </w:tc>
        <w:tc>
          <w:tcPr>
            <w:tcW w:w="1440" w:type="dxa"/>
          </w:tcPr>
          <w:p w:rsidR="00497572" w:rsidRPr="001F0CC3" w:rsidRDefault="00497572" w:rsidP="00F33887">
            <w:pPr>
              <w:rPr>
                <w:rFonts w:ascii="Times New Roman" w:eastAsia="Times New Roman" w:hAnsi="Times New Roman" w:cs="Times New Roman"/>
                <w:sz w:val="24"/>
                <w:szCs w:val="20"/>
                <w:lang w:val="en-GB"/>
              </w:rPr>
            </w:pPr>
          </w:p>
        </w:tc>
        <w:tc>
          <w:tcPr>
            <w:tcW w:w="1260" w:type="dxa"/>
          </w:tcPr>
          <w:p w:rsidR="00497572" w:rsidRPr="001F0CC3" w:rsidRDefault="00497572" w:rsidP="00F33887">
            <w:pPr>
              <w:rPr>
                <w:rFonts w:ascii="Times New Roman" w:eastAsia="Times New Roman" w:hAnsi="Times New Roman" w:cs="Times New Roman"/>
                <w:sz w:val="24"/>
                <w:szCs w:val="20"/>
                <w:lang w:val="en-GB"/>
              </w:rPr>
            </w:pPr>
          </w:p>
        </w:tc>
        <w:tc>
          <w:tcPr>
            <w:tcW w:w="1350" w:type="dxa"/>
          </w:tcPr>
          <w:p w:rsidR="00497572" w:rsidRPr="001F0CC3" w:rsidRDefault="00497572" w:rsidP="00F33887">
            <w:pPr>
              <w:rPr>
                <w:rFonts w:ascii="Times New Roman" w:eastAsia="Times New Roman" w:hAnsi="Times New Roman" w:cs="Times New Roman"/>
                <w:sz w:val="24"/>
                <w:szCs w:val="20"/>
                <w:lang w:val="en-GB"/>
              </w:rPr>
            </w:pPr>
          </w:p>
        </w:tc>
        <w:tc>
          <w:tcPr>
            <w:tcW w:w="1170" w:type="dxa"/>
          </w:tcPr>
          <w:p w:rsidR="00497572" w:rsidRPr="001F0CC3" w:rsidRDefault="00497572" w:rsidP="00F33887">
            <w:pPr>
              <w:rPr>
                <w:rFonts w:ascii="Times New Roman" w:eastAsia="Times New Roman" w:hAnsi="Times New Roman" w:cs="Times New Roman"/>
                <w:sz w:val="24"/>
                <w:szCs w:val="20"/>
                <w:lang w:val="en-GB"/>
              </w:rPr>
            </w:pPr>
          </w:p>
        </w:tc>
        <w:tc>
          <w:tcPr>
            <w:tcW w:w="720" w:type="dxa"/>
          </w:tcPr>
          <w:p w:rsidR="00497572" w:rsidRPr="001F0CC3" w:rsidRDefault="00497572" w:rsidP="000B0E3C">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2</w:t>
            </w:r>
          </w:p>
        </w:tc>
        <w:tc>
          <w:tcPr>
            <w:tcW w:w="189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Add Item amd select the item with the details information and click on ok. Repeat this process until all required item is added.</w:t>
            </w:r>
          </w:p>
        </w:tc>
        <w:tc>
          <w:tcPr>
            <w:tcW w:w="162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All Item Added in billing view.</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-081</w:t>
            </w:r>
          </w:p>
        </w:tc>
        <w:tc>
          <w:tcPr>
            <w:tcW w:w="360" w:type="dxa"/>
          </w:tcPr>
          <w:p w:rsidR="00497572" w:rsidRPr="001F0CC3" w:rsidRDefault="00497572" w:rsidP="00F33887">
            <w:pPr>
              <w:rPr>
                <w:rFonts w:ascii="Times New Roman" w:eastAsia="Times New Roman" w:hAnsi="Times New Roman" w:cs="Times New Roman"/>
                <w:sz w:val="24"/>
                <w:szCs w:val="20"/>
                <w:lang w:val="en-GB"/>
              </w:rPr>
            </w:pPr>
          </w:p>
        </w:tc>
        <w:tc>
          <w:tcPr>
            <w:tcW w:w="1440" w:type="dxa"/>
          </w:tcPr>
          <w:p w:rsidR="00497572" w:rsidRPr="001F0CC3" w:rsidRDefault="00497572" w:rsidP="00F33887">
            <w:pPr>
              <w:rPr>
                <w:rFonts w:ascii="Times New Roman" w:eastAsia="Times New Roman" w:hAnsi="Times New Roman" w:cs="Times New Roman"/>
                <w:sz w:val="24"/>
                <w:szCs w:val="20"/>
                <w:lang w:val="en-GB"/>
              </w:rPr>
            </w:pPr>
          </w:p>
        </w:tc>
        <w:tc>
          <w:tcPr>
            <w:tcW w:w="1260" w:type="dxa"/>
          </w:tcPr>
          <w:p w:rsidR="00497572" w:rsidRPr="001F0CC3" w:rsidRDefault="00497572" w:rsidP="00F33887">
            <w:pPr>
              <w:rPr>
                <w:rFonts w:ascii="Times New Roman" w:eastAsia="Times New Roman" w:hAnsi="Times New Roman" w:cs="Times New Roman"/>
                <w:sz w:val="24"/>
                <w:szCs w:val="20"/>
                <w:lang w:val="en-GB"/>
              </w:rPr>
            </w:pPr>
          </w:p>
        </w:tc>
        <w:tc>
          <w:tcPr>
            <w:tcW w:w="1350" w:type="dxa"/>
          </w:tcPr>
          <w:p w:rsidR="00497572" w:rsidRPr="001F0CC3" w:rsidRDefault="00497572" w:rsidP="00F33887">
            <w:pPr>
              <w:rPr>
                <w:rFonts w:ascii="Times New Roman" w:eastAsia="Times New Roman" w:hAnsi="Times New Roman" w:cs="Times New Roman"/>
                <w:sz w:val="24"/>
                <w:szCs w:val="20"/>
                <w:lang w:val="en-GB"/>
              </w:rPr>
            </w:pPr>
          </w:p>
        </w:tc>
        <w:tc>
          <w:tcPr>
            <w:tcW w:w="1170" w:type="dxa"/>
          </w:tcPr>
          <w:p w:rsidR="00497572" w:rsidRPr="001F0CC3" w:rsidRDefault="00497572" w:rsidP="00F33887">
            <w:pPr>
              <w:rPr>
                <w:rFonts w:ascii="Times New Roman" w:eastAsia="Times New Roman" w:hAnsi="Times New Roman" w:cs="Times New Roman"/>
                <w:sz w:val="24"/>
                <w:szCs w:val="20"/>
                <w:lang w:val="en-GB"/>
              </w:rPr>
            </w:pPr>
          </w:p>
        </w:tc>
        <w:tc>
          <w:tcPr>
            <w:tcW w:w="720" w:type="dxa"/>
          </w:tcPr>
          <w:p w:rsidR="00497572" w:rsidRPr="001F0CC3" w:rsidRDefault="00497572" w:rsidP="000B0E3C">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3</w:t>
            </w:r>
          </w:p>
        </w:tc>
        <w:tc>
          <w:tcPr>
            <w:tcW w:w="189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Total.</w:t>
            </w:r>
          </w:p>
        </w:tc>
        <w:tc>
          <w:tcPr>
            <w:tcW w:w="162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Total amount display successfully.</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-082</w:t>
            </w:r>
          </w:p>
        </w:tc>
        <w:tc>
          <w:tcPr>
            <w:tcW w:w="360" w:type="dxa"/>
          </w:tcPr>
          <w:p w:rsidR="00497572" w:rsidRPr="001F0CC3" w:rsidRDefault="00497572" w:rsidP="00F33887">
            <w:pPr>
              <w:rPr>
                <w:rFonts w:ascii="Times New Roman" w:eastAsia="Times New Roman" w:hAnsi="Times New Roman" w:cs="Times New Roman"/>
                <w:sz w:val="24"/>
                <w:szCs w:val="20"/>
                <w:lang w:val="en-GB"/>
              </w:rPr>
            </w:pPr>
          </w:p>
        </w:tc>
        <w:tc>
          <w:tcPr>
            <w:tcW w:w="1440" w:type="dxa"/>
          </w:tcPr>
          <w:p w:rsidR="00497572" w:rsidRPr="001F0CC3" w:rsidRDefault="00497572" w:rsidP="00F33887">
            <w:pPr>
              <w:rPr>
                <w:rFonts w:ascii="Times New Roman" w:eastAsia="Times New Roman" w:hAnsi="Times New Roman" w:cs="Times New Roman"/>
                <w:sz w:val="24"/>
                <w:szCs w:val="20"/>
                <w:lang w:val="en-GB"/>
              </w:rPr>
            </w:pPr>
          </w:p>
        </w:tc>
        <w:tc>
          <w:tcPr>
            <w:tcW w:w="1260" w:type="dxa"/>
          </w:tcPr>
          <w:p w:rsidR="00497572" w:rsidRPr="001F0CC3" w:rsidRDefault="00497572" w:rsidP="00F33887">
            <w:pPr>
              <w:rPr>
                <w:rFonts w:ascii="Times New Roman" w:eastAsia="Times New Roman" w:hAnsi="Times New Roman" w:cs="Times New Roman"/>
                <w:sz w:val="24"/>
                <w:szCs w:val="20"/>
                <w:lang w:val="en-GB"/>
              </w:rPr>
            </w:pPr>
          </w:p>
        </w:tc>
        <w:tc>
          <w:tcPr>
            <w:tcW w:w="1350" w:type="dxa"/>
          </w:tcPr>
          <w:p w:rsidR="00497572" w:rsidRPr="001F0CC3" w:rsidRDefault="00497572" w:rsidP="00F33887">
            <w:pPr>
              <w:rPr>
                <w:rFonts w:ascii="Times New Roman" w:eastAsia="Times New Roman" w:hAnsi="Times New Roman" w:cs="Times New Roman"/>
                <w:sz w:val="24"/>
                <w:szCs w:val="20"/>
                <w:lang w:val="en-GB"/>
              </w:rPr>
            </w:pPr>
          </w:p>
        </w:tc>
        <w:tc>
          <w:tcPr>
            <w:tcW w:w="1170" w:type="dxa"/>
          </w:tcPr>
          <w:p w:rsidR="00497572" w:rsidRPr="001F0CC3" w:rsidRDefault="00497572" w:rsidP="00F33887">
            <w:pPr>
              <w:rPr>
                <w:rFonts w:ascii="Times New Roman" w:eastAsia="Times New Roman" w:hAnsi="Times New Roman" w:cs="Times New Roman"/>
                <w:sz w:val="24"/>
                <w:szCs w:val="20"/>
                <w:lang w:val="en-GB"/>
              </w:rPr>
            </w:pPr>
          </w:p>
        </w:tc>
        <w:tc>
          <w:tcPr>
            <w:tcW w:w="720" w:type="dxa"/>
          </w:tcPr>
          <w:p w:rsidR="00497572" w:rsidRPr="001F0CC3" w:rsidRDefault="00497572" w:rsidP="000B0E3C">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4</w:t>
            </w:r>
          </w:p>
        </w:tc>
        <w:tc>
          <w:tcPr>
            <w:tcW w:w="189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Click on VAT.</w:t>
            </w:r>
          </w:p>
        </w:tc>
        <w:tc>
          <w:tcPr>
            <w:tcW w:w="162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Total VAT amount display successfully.</w:t>
            </w:r>
          </w:p>
        </w:tc>
      </w:tr>
      <w:tr w:rsidR="00497572" w:rsidRPr="00593F32" w:rsidTr="008D1348">
        <w:trPr>
          <w:trHeight w:val="1125"/>
        </w:trPr>
        <w:tc>
          <w:tcPr>
            <w:tcW w:w="990" w:type="dxa"/>
          </w:tcPr>
          <w:p w:rsidR="00497572" w:rsidRPr="00A10A7D" w:rsidRDefault="00497572" w:rsidP="000B0E3C">
            <w:pPr>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-083</w:t>
            </w:r>
          </w:p>
        </w:tc>
        <w:tc>
          <w:tcPr>
            <w:tcW w:w="360" w:type="dxa"/>
          </w:tcPr>
          <w:p w:rsidR="00497572" w:rsidRPr="001F0CC3" w:rsidRDefault="00497572" w:rsidP="00F33887">
            <w:pPr>
              <w:rPr>
                <w:rFonts w:ascii="Times New Roman" w:eastAsia="Times New Roman" w:hAnsi="Times New Roman" w:cs="Times New Roman"/>
                <w:sz w:val="24"/>
                <w:szCs w:val="20"/>
                <w:lang w:val="en-GB"/>
              </w:rPr>
            </w:pPr>
          </w:p>
        </w:tc>
        <w:tc>
          <w:tcPr>
            <w:tcW w:w="1440" w:type="dxa"/>
          </w:tcPr>
          <w:p w:rsidR="00497572" w:rsidRPr="001F0CC3" w:rsidRDefault="00497572" w:rsidP="00F33887">
            <w:pPr>
              <w:rPr>
                <w:rFonts w:ascii="Times New Roman" w:eastAsia="Times New Roman" w:hAnsi="Times New Roman" w:cs="Times New Roman"/>
                <w:sz w:val="24"/>
                <w:szCs w:val="20"/>
                <w:lang w:val="en-GB"/>
              </w:rPr>
            </w:pPr>
          </w:p>
        </w:tc>
        <w:tc>
          <w:tcPr>
            <w:tcW w:w="1260" w:type="dxa"/>
          </w:tcPr>
          <w:p w:rsidR="00497572" w:rsidRPr="001F0CC3" w:rsidRDefault="00497572" w:rsidP="00F33887">
            <w:pPr>
              <w:rPr>
                <w:rFonts w:ascii="Times New Roman" w:eastAsia="Times New Roman" w:hAnsi="Times New Roman" w:cs="Times New Roman"/>
                <w:sz w:val="24"/>
                <w:szCs w:val="20"/>
                <w:lang w:val="en-GB"/>
              </w:rPr>
            </w:pPr>
          </w:p>
        </w:tc>
        <w:tc>
          <w:tcPr>
            <w:tcW w:w="1350" w:type="dxa"/>
          </w:tcPr>
          <w:p w:rsidR="00497572" w:rsidRPr="001F0CC3" w:rsidRDefault="00497572" w:rsidP="00F33887">
            <w:pPr>
              <w:rPr>
                <w:rFonts w:ascii="Times New Roman" w:eastAsia="Times New Roman" w:hAnsi="Times New Roman" w:cs="Times New Roman"/>
                <w:sz w:val="24"/>
                <w:szCs w:val="20"/>
                <w:lang w:val="en-GB"/>
              </w:rPr>
            </w:pPr>
          </w:p>
        </w:tc>
        <w:tc>
          <w:tcPr>
            <w:tcW w:w="1170" w:type="dxa"/>
          </w:tcPr>
          <w:p w:rsidR="00497572" w:rsidRPr="001F0CC3" w:rsidRDefault="00497572" w:rsidP="00F33887">
            <w:pPr>
              <w:rPr>
                <w:rFonts w:ascii="Times New Roman" w:eastAsia="Times New Roman" w:hAnsi="Times New Roman" w:cs="Times New Roman"/>
                <w:sz w:val="24"/>
                <w:szCs w:val="20"/>
                <w:lang w:val="en-GB"/>
              </w:rPr>
            </w:pPr>
          </w:p>
        </w:tc>
        <w:tc>
          <w:tcPr>
            <w:tcW w:w="720" w:type="dxa"/>
          </w:tcPr>
          <w:p w:rsidR="00497572" w:rsidRPr="001F0CC3" w:rsidRDefault="00497572" w:rsidP="000B0E3C">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Step 5</w:t>
            </w:r>
          </w:p>
        </w:tc>
        <w:tc>
          <w:tcPr>
            <w:tcW w:w="189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Clik on Print.</w:t>
            </w:r>
          </w:p>
        </w:tc>
        <w:tc>
          <w:tcPr>
            <w:tcW w:w="1620" w:type="dxa"/>
          </w:tcPr>
          <w:p w:rsidR="00497572" w:rsidRPr="001F0CC3" w:rsidRDefault="00497572" w:rsidP="00F33887">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Bill is ready for print. </w:t>
            </w:r>
          </w:p>
        </w:tc>
      </w:tr>
    </w:tbl>
    <w:p w:rsidR="00D57D8F" w:rsidRDefault="00D57D8F" w:rsidP="00D57D8F">
      <w:pPr>
        <w:pStyle w:val="BodyText"/>
        <w:tabs>
          <w:tab w:val="num" w:pos="1440"/>
        </w:tabs>
        <w:jc w:val="both"/>
      </w:pPr>
    </w:p>
    <w:p w:rsidR="005D2EFF" w:rsidRDefault="005D2EFF" w:rsidP="00D57D8F">
      <w:pPr>
        <w:pStyle w:val="BodyText"/>
        <w:tabs>
          <w:tab w:val="num" w:pos="1440"/>
        </w:tabs>
        <w:jc w:val="both"/>
      </w:pPr>
    </w:p>
    <w:p w:rsidR="005D2EFF" w:rsidRDefault="005D2EFF" w:rsidP="00D57D8F">
      <w:pPr>
        <w:pStyle w:val="BodyText"/>
        <w:tabs>
          <w:tab w:val="num" w:pos="1440"/>
        </w:tabs>
        <w:jc w:val="both"/>
      </w:pPr>
    </w:p>
    <w:p w:rsidR="005D2EFF" w:rsidRDefault="005D2EFF" w:rsidP="00D57D8F">
      <w:pPr>
        <w:pStyle w:val="BodyText"/>
        <w:tabs>
          <w:tab w:val="num" w:pos="1440"/>
        </w:tabs>
        <w:jc w:val="both"/>
      </w:pPr>
    </w:p>
    <w:p w:rsidR="00B4442A" w:rsidRDefault="00B4442A" w:rsidP="00472BB3">
      <w:pPr>
        <w:pStyle w:val="Heading1"/>
      </w:pPr>
      <w:bookmarkStart w:id="77" w:name="_Toc352080100"/>
      <w:r>
        <w:t>Coding</w:t>
      </w:r>
      <w:bookmarkEnd w:id="77"/>
    </w:p>
    <w:p w:rsidR="00B4442A" w:rsidRDefault="00B4442A" w:rsidP="00472BB3">
      <w:pPr>
        <w:pStyle w:val="Heading2"/>
        <w:rPr>
          <w:lang w:val="en-US"/>
        </w:rPr>
      </w:pPr>
      <w:bookmarkStart w:id="78" w:name="_Toc352080101"/>
      <w:r>
        <w:t>Complete Project Coding</w:t>
      </w:r>
      <w:bookmarkEnd w:id="78"/>
    </w:p>
    <w:p w:rsidR="00890FE3" w:rsidRDefault="00DF2B0D" w:rsidP="00890FE3">
      <w:pPr>
        <w:pStyle w:val="Heading3"/>
        <w:rPr>
          <w:lang w:val="en-US"/>
        </w:rPr>
      </w:pPr>
      <w:bookmarkStart w:id="79" w:name="_Toc352080102"/>
      <w:r w:rsidRPr="00DF2B0D">
        <w:rPr>
          <w:lang w:val="en-US"/>
        </w:rPr>
        <w:t>CMS</w:t>
      </w:r>
      <w:r w:rsidR="00890FE3">
        <w:rPr>
          <w:lang w:val="en-US"/>
        </w:rPr>
        <w:t xml:space="preserve"> </w:t>
      </w:r>
      <w:r w:rsidR="00890FE3" w:rsidRPr="00890FE3">
        <w:rPr>
          <w:lang w:val="en-US"/>
        </w:rPr>
        <w:t>GUI</w:t>
      </w:r>
      <w:r w:rsidR="00890FE3">
        <w:rPr>
          <w:lang w:val="en-US"/>
        </w:rPr>
        <w:t xml:space="preserve"> Design Coding</w:t>
      </w:r>
      <w:r w:rsidR="003A6948">
        <w:rPr>
          <w:lang w:val="en-US"/>
        </w:rPr>
        <w:t xml:space="preserve">: </w:t>
      </w:r>
      <w:r w:rsidRPr="00DF2B0D">
        <w:rPr>
          <w:lang w:val="en-US"/>
        </w:rPr>
        <w:t>CMS</w:t>
      </w:r>
      <w:r w:rsidR="003A6948" w:rsidRPr="00890FE3">
        <w:rPr>
          <w:lang w:val="en-US"/>
        </w:rPr>
        <w:t>GUI</w:t>
      </w:r>
      <w:bookmarkEnd w:id="79"/>
    </w:p>
    <w:p w:rsidR="00890FE3" w:rsidRDefault="00890FE3" w:rsidP="00472BB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MainWindow.xaml</w:t>
            </w:r>
          </w:p>
        </w:tc>
      </w:tr>
      <w:tr w:rsidR="00890FE3" w:rsidTr="00890FE3">
        <w:tc>
          <w:tcPr>
            <w:tcW w:w="9242" w:type="dxa"/>
          </w:tcPr>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Class</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GUI.MainWindow"</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="http://schemas.microsoft.com/winfx/2006/xaml/presentation"</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x</w:t>
            </w:r>
            <w:r w:rsidRPr="00890FE3">
              <w:rPr>
                <w:rFonts w:ascii="Consolas" w:hAnsi="Consolas" w:cs="Consolas"/>
                <w:color w:val="0000FF"/>
                <w:sz w:val="19"/>
                <w:szCs w:val="19"/>
              </w:rPr>
              <w:t>="http://schemas.microsoft.com/winfx/2006/xaml"</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ViewEvent</w:t>
            </w:r>
            <w:r w:rsidRPr="00890FE3">
              <w:rPr>
                <w:rFonts w:ascii="Consolas" w:hAnsi="Consolas" w:cs="Consolas"/>
                <w:color w:val="0000FF"/>
                <w:sz w:val="19"/>
                <w:szCs w:val="19"/>
              </w:rPr>
              <w:t>="clr-namespace:</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GUI"</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DataContext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RelativeSource</w:t>
            </w:r>
            <w:r w:rsidRPr="00890FE3">
              <w:rPr>
                <w:rFonts w:ascii="Consolas" w:hAnsi="Consolas" w:cs="Consolas"/>
                <w:color w:val="0000FF"/>
                <w:sz w:val="19"/>
                <w:szCs w:val="19"/>
              </w:rPr>
              <w:t>={</w:t>
            </w:r>
            <w:r w:rsidRPr="00890FE3">
              <w:rPr>
                <w:rFonts w:ascii="Consolas" w:hAnsi="Consolas" w:cs="Consolas"/>
                <w:color w:val="A31515"/>
                <w:sz w:val="19"/>
                <w:szCs w:val="19"/>
              </w:rPr>
              <w:t>RelativeSource</w:t>
            </w:r>
            <w:r w:rsidRPr="00890FE3">
              <w:rPr>
                <w:rFonts w:ascii="Consolas" w:hAnsi="Consolas" w:cs="Consolas"/>
                <w:color w:val="FF0000"/>
                <w:sz w:val="19"/>
                <w:szCs w:val="19"/>
              </w:rPr>
              <w:t xml:space="preserve"> Self</w:t>
            </w:r>
            <w:r w:rsidRPr="00890FE3">
              <w:rPr>
                <w:rFonts w:ascii="Consolas" w:hAnsi="Consolas" w:cs="Consolas"/>
                <w:color w:val="0000FF"/>
                <w:sz w:val="19"/>
                <w:szCs w:val="19"/>
              </w:rPr>
              <w: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Title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MinHeight</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MinWidth</w:t>
            </w:r>
            <w:r w:rsidRPr="00890FE3">
              <w:rPr>
                <w:rFonts w:ascii="Consolas" w:hAnsi="Consolas" w:cs="Consolas"/>
                <w:color w:val="0000FF"/>
                <w:sz w:val="19"/>
                <w:szCs w:val="19"/>
              </w:rPr>
              <w:t>="1250"</w:t>
            </w:r>
            <w:r w:rsidRPr="00890FE3">
              <w:rPr>
                <w:rFonts w:ascii="Consolas" w:hAnsi="Consolas" w:cs="Consolas"/>
                <w:color w:val="FF0000"/>
                <w:sz w:val="19"/>
                <w:szCs w:val="19"/>
              </w:rPr>
              <w:t xml:space="preserve"> AllowsTransparency</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ResizeMode</w:t>
            </w:r>
            <w:r w:rsidRPr="00890FE3">
              <w:rPr>
                <w:rFonts w:ascii="Consolas" w:hAnsi="Consolas" w:cs="Consolas"/>
                <w:color w:val="0000FF"/>
                <w:sz w:val="19"/>
                <w:szCs w:val="19"/>
              </w:rPr>
              <w:t>="CanResizeWithGrip"</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="Transparent"</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WindowStyle</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WindowStartupLocation</w:t>
            </w:r>
            <w:r w:rsidRPr="00890FE3">
              <w:rPr>
                <w:rFonts w:ascii="Consolas" w:hAnsi="Consolas" w:cs="Consolas"/>
                <w:color w:val="0000FF"/>
                <w:sz w:val="19"/>
                <w:szCs w:val="19"/>
              </w:rPr>
              <w:t>="CenterScreen"</w:t>
            </w:r>
            <w:r w:rsidRPr="00890FE3">
              <w:rPr>
                <w:rFonts w:ascii="Consolas" w:hAnsi="Consolas" w:cs="Consolas"/>
                <w:color w:val="FF0000"/>
                <w:sz w:val="19"/>
                <w:szCs w:val="19"/>
              </w:rPr>
              <w:t xml:space="preserve"> Icon</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GUI;component/Images/monotone_pen_write.png"</w:t>
            </w:r>
            <w:r w:rsidRPr="00890FE3">
              <w:rPr>
                <w:rFonts w:ascii="Consolas" w:hAnsi="Consolas" w:cs="Consolas"/>
                <w:color w:val="FF0000"/>
                <w:sz w:val="19"/>
                <w:szCs w:val="19"/>
              </w:rPr>
              <w:t xml:space="preserve"> Loaded</w:t>
            </w:r>
            <w:r w:rsidRPr="00890FE3">
              <w:rPr>
                <w:rFonts w:ascii="Consolas" w:hAnsi="Consolas" w:cs="Consolas"/>
                <w:color w:val="0000FF"/>
                <w:sz w:val="19"/>
                <w:szCs w:val="19"/>
              </w:rPr>
              <w:t>="Window_Loaded"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Styles;component/ControlStyle.xaml"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DropShadowEffect</w:t>
            </w:r>
            <w:r w:rsidRPr="00890FE3">
              <w:rPr>
                <w:rFonts w:ascii="Consolas" w:hAnsi="Consolas" w:cs="Consolas"/>
                <w:color w:val="FF0000"/>
                <w:sz w:val="19"/>
                <w:szCs w:val="19"/>
              </w:rPr>
              <w:t xml:space="preserve"> Color</w:t>
            </w:r>
            <w:r w:rsidRPr="00890FE3">
              <w:rPr>
                <w:rFonts w:ascii="Consolas" w:hAnsi="Consolas" w:cs="Consolas"/>
                <w:color w:val="0000FF"/>
                <w:sz w:val="19"/>
                <w:szCs w:val="19"/>
              </w:rPr>
              <w:t>="Black"</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Direction</w:t>
            </w:r>
            <w:r w:rsidRPr="00890FE3">
              <w:rPr>
                <w:rFonts w:ascii="Consolas" w:hAnsi="Consolas" w:cs="Consolas"/>
                <w:color w:val="0000FF"/>
                <w:sz w:val="19"/>
                <w:szCs w:val="19"/>
              </w:rPr>
              <w:t>="270"</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BlurRadius</w:t>
            </w:r>
            <w:r w:rsidRPr="00890FE3">
              <w:rPr>
                <w:rFonts w:ascii="Consolas" w:hAnsi="Consolas" w:cs="Consolas"/>
                <w:color w:val="0000FF"/>
                <w:sz w:val="19"/>
                <w:szCs w:val="19"/>
              </w:rPr>
              <w:t>="15"</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ShadowDepth</w:t>
            </w:r>
            <w:r w:rsidRPr="00890FE3">
              <w:rPr>
                <w:rFonts w:ascii="Consolas" w:hAnsi="Consolas" w:cs="Consolas"/>
                <w:color w:val="0000FF"/>
                <w:sz w:val="19"/>
                <w:szCs w:val="19"/>
              </w:rPr>
              <w:t>="3"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="minimizeBtn"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="minimize"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="minimizeBtn_Click"&gt;</w:t>
            </w:r>
            <w:r w:rsidRPr="00890FE3">
              <w:rPr>
                <w:rFonts w:ascii="Consolas" w:hAnsi="Consolas" w:cs="Consolas"/>
                <w:color w:val="A31515"/>
                <w:sz w:val="19"/>
                <w:szCs w:val="19"/>
              </w:rPr>
              <w:t>_</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="closeBtn"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="close"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="closeBtn_Click"&gt;</w:t>
            </w:r>
            <w:r w:rsidRPr="00890FE3">
              <w:rPr>
                <w:rFonts w:ascii="Consolas" w:hAnsi="Consolas" w:cs="Consolas"/>
                <w:color w:val="A31515"/>
                <w:sz w:val="19"/>
                <w:szCs w:val="19"/>
              </w:rPr>
              <w:t>X</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Btn"</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="hntLginLbl"</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 xml:space="preserve"> Login first to use Daily Note Book with Social Networking Updater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="WhiteSmoke"&gt;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='{}{0:dddd, MMMM dd, yyyy}'}"</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="Black" &gt;&lt;/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r w:rsidRPr="00890FE3">
              <w:rPr>
                <w:rFonts w:ascii="Consolas" w:hAnsi="Consolas" w:cs="Consolas"/>
                <w:color w:val="A31515"/>
                <w:sz w:val="19"/>
                <w:szCs w:val="19"/>
              </w:rPr>
              <w:t>Copyright 2013, Anirban Nandy</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 xml:space="preserve">="Login in </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="149"</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="New User !!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="createAcHp_Click"&gt;</w:t>
            </w:r>
            <w:r w:rsidRPr="00890FE3">
              <w:rPr>
                <w:rFonts w:ascii="Consolas" w:hAnsi="Consolas" w:cs="Consolas"/>
                <w:color w:val="A31515"/>
                <w:sz w:val="19"/>
                <w:szCs w:val="19"/>
              </w:rPr>
              <w:t xml:space="preserve"> Register</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="2"&gt;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="hintsMsgLbl"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="newAcExpndr"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Visibility</w:t>
            </w:r>
            <w:r w:rsidRPr="00890FE3">
              <w:rPr>
                <w:rFonts w:ascii="Consolas" w:hAnsi="Consolas" w:cs="Consolas"/>
                <w:color w:val="0000FF"/>
                <w:sz w:val="19"/>
                <w:szCs w:val="19"/>
              </w:rPr>
              <w:t>="Collapsed"</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="Create New Account"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="175"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NewUserIDTB"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NewPassPB"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Re Type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NewRepassPB"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Hints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DF2B0D" w:rsidRPr="00DF2B0D">
              <w:rPr>
                <w:rFonts w:ascii="Consolas" w:hAnsi="Consolas" w:cs="Consolas"/>
                <w:b/>
                <w:color w:val="0000FF"/>
                <w:sz w:val="19"/>
                <w:szCs w:val="19"/>
              </w:rPr>
              <w:t>CMS</w:t>
            </w:r>
            <w:r w:rsidRPr="00890FE3">
              <w:rPr>
                <w:rFonts w:ascii="Consolas" w:hAnsi="Consolas" w:cs="Consolas"/>
                <w:color w:val="0000FF"/>
                <w:sz w:val="19"/>
                <w:szCs w:val="19"/>
              </w:rPr>
              <w:t>HintsTB"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="Already User !!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="goLogin_Click"&gt;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="dNBSSubmitBtn"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="submit"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="dNBSSubmitBtn_Click"&gt;</w:t>
            </w:r>
            <w:r w:rsidRPr="00890FE3">
              <w:rPr>
                <w:rFonts w:ascii="Consolas" w:hAnsi="Consolas" w:cs="Consolas"/>
                <w:color w:val="A31515"/>
                <w:sz w:val="19"/>
                <w:szCs w:val="19"/>
              </w:rPr>
              <w:t>Submit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="createErrorMsgLbl"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="mainLeftExpndr"</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="200"</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="H&amp;#x0a; I&amp;#x0a;D&amp;#x0a;E&amp;#x0a;/&amp;#x0a;U&amp;#x0a;N&amp;#x0a;H&amp;#x0a; I&amp;#x0a;D&amp;#x0a;E"&gt;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="40"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="85"</w:t>
            </w:r>
            <w:r w:rsidRPr="00890FE3">
              <w:rPr>
                <w:rFonts w:ascii="Consolas" w:hAnsi="Consolas" w:cs="Consolas"/>
                <w:sz w:val="19"/>
                <w:szCs w:val="19"/>
              </w:rPr>
              <w:t xml:space="preserve"> </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="keyword"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RotateTransform</w:t>
            </w:r>
            <w:r w:rsidRPr="00890FE3">
              <w:rPr>
                <w:rFonts w:ascii="Consolas" w:hAnsi="Consolas" w:cs="Consolas"/>
                <w:color w:val="FF0000"/>
                <w:sz w:val="19"/>
                <w:szCs w:val="19"/>
              </w:rPr>
              <w:t xml:space="preserve"> Angle</w:t>
            </w:r>
            <w:r w:rsidRPr="00890FE3">
              <w:rPr>
                <w:rFonts w:ascii="Consolas" w:hAnsi="Consolas" w:cs="Consolas"/>
                <w:color w:val="0000FF"/>
                <w:sz w:val="19"/>
                <w:szCs w:val="19"/>
              </w:rPr>
              <w:t>="45"</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="updateBtn"</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="update"</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Update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="facebookCheckBox"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Twitter</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LinkedIn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Foursquare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="Google 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="myNoteBookCheckBox"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IsChecked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="My Note Book"/&gt;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="mainTabControl"</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="Note Book"</w:t>
            </w:r>
            <w:r w:rsidRPr="00890FE3">
              <w:rPr>
                <w:rFonts w:ascii="Consolas" w:hAnsi="Consolas" w:cs="Consolas"/>
                <w:sz w:val="19"/>
                <w:szCs w:val="19"/>
              </w:rPr>
              <w:t xml:space="preserve"> </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="red"&gt;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="noteSuccessMsgLvl"</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Foreground</w:t>
            </w:r>
            <w:r w:rsidRPr="00890FE3">
              <w:rPr>
                <w:rFonts w:ascii="Consolas" w:hAnsi="Consolas" w:cs="Consolas"/>
                <w:color w:val="0000FF"/>
                <w:sz w:val="19"/>
                <w:szCs w:val="19"/>
              </w:rPr>
              <w:t>="Red"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="clearFieldsBtn"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="clearFieldsBtn_Click"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="saveNotesBtn"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 Notes"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="saveNotesBtn_Click"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TextBlock.LineHeight</w:t>
            </w:r>
            <w:r w:rsidRPr="00890FE3">
              <w:rPr>
                <w:rFonts w:ascii="Consolas" w:hAnsi="Consolas" w:cs="Consolas"/>
                <w:color w:val="0000FF"/>
                <w:sz w:val="19"/>
                <w:szCs w:val="19"/>
              </w:rPr>
              <w:t>="20"</w:t>
            </w:r>
            <w:r w:rsidRPr="00890FE3">
              <w:rPr>
                <w:rFonts w:ascii="Consolas" w:hAnsi="Consolas" w:cs="Consolas"/>
                <w:color w:val="FF0000"/>
                <w:sz w:val="19"/>
                <w:szCs w:val="19"/>
              </w:rPr>
              <w:t xml:space="preserve"> TextBlock.LineStackingStrategy</w:t>
            </w:r>
            <w:r w:rsidRPr="00890FE3">
              <w:rPr>
                <w:rFonts w:ascii="Consolas" w:hAnsi="Consolas" w:cs="Consolas"/>
                <w:color w:val="0000FF"/>
                <w:sz w:val="19"/>
                <w:szCs w:val="19"/>
              </w:rPr>
              <w:t>="BlockLineHeight"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="20,10,20,20"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FF0000"/>
                <w:sz w:val="19"/>
                <w:szCs w:val="19"/>
              </w:rPr>
              <w:t xml:space="preserve"> TileMode</w:t>
            </w:r>
            <w:r w:rsidRPr="00890FE3">
              <w:rPr>
                <w:rFonts w:ascii="Consolas" w:hAnsi="Consolas" w:cs="Consolas"/>
                <w:color w:val="0000FF"/>
                <w:sz w:val="19"/>
                <w:szCs w:val="19"/>
              </w:rPr>
              <w:t>="Tile"</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Viewport</w:t>
            </w:r>
            <w:r w:rsidRPr="00890FE3">
              <w:rPr>
                <w:rFonts w:ascii="Consolas" w:hAnsi="Consolas" w:cs="Consolas"/>
                <w:color w:val="0000FF"/>
                <w:sz w:val="19"/>
                <w:szCs w:val="19"/>
              </w:rPr>
              <w:t>="0,0,20,20"</w:t>
            </w:r>
            <w:r w:rsidRPr="00890FE3">
              <w:rPr>
                <w:rFonts w:ascii="Consolas" w:hAnsi="Consolas" w:cs="Consolas"/>
                <w:color w:val="FF0000"/>
                <w:sz w:val="19"/>
                <w:szCs w:val="19"/>
              </w:rPr>
              <w:t xml:space="preserve"> ViewportUnits</w:t>
            </w:r>
            <w:r w:rsidRPr="00890FE3">
              <w:rPr>
                <w:rFonts w:ascii="Consolas" w:hAnsi="Consolas" w:cs="Consolas"/>
                <w:color w:val="0000FF"/>
                <w:sz w:val="19"/>
                <w:szCs w:val="19"/>
              </w:rPr>
              <w:t>="Absolute"</w:t>
            </w:r>
            <w:r w:rsidRPr="00890FE3">
              <w:rPr>
                <w:rFonts w:ascii="Consolas" w:hAnsi="Consolas" w:cs="Consolas"/>
                <w:color w:val="FF0000"/>
                <w:sz w:val="19"/>
                <w:szCs w:val="19"/>
              </w:rPr>
              <w:t xml:space="preserve"> Opacity</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Pen</w:t>
            </w:r>
            <w:r w:rsidRPr="00890FE3">
              <w:rPr>
                <w:rFonts w:ascii="Consolas" w:hAnsi="Consolas" w:cs="Consolas"/>
                <w:color w:val="FF0000"/>
                <w:sz w:val="19"/>
                <w:szCs w:val="19"/>
              </w:rPr>
              <w:t xml:space="preserve"> Brush</w:t>
            </w:r>
            <w:r w:rsidRPr="00890FE3">
              <w:rPr>
                <w:rFonts w:ascii="Consolas" w:hAnsi="Consolas" w:cs="Consolas"/>
                <w:color w:val="0000FF"/>
                <w:sz w:val="19"/>
                <w:szCs w:val="19"/>
              </w:rPr>
              <w:t>="RoyalBlue"</w:t>
            </w:r>
            <w:r w:rsidRPr="00890FE3">
              <w:rPr>
                <w:rFonts w:ascii="Consolas" w:hAnsi="Consolas" w:cs="Consolas"/>
                <w:color w:val="FF0000"/>
                <w:sz w:val="19"/>
                <w:szCs w:val="19"/>
              </w:rPr>
              <w:t xml:space="preserve"> Thickness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LineGeometry</w:t>
            </w:r>
            <w:r w:rsidRPr="00890FE3">
              <w:rPr>
                <w:rFonts w:ascii="Consolas" w:hAnsi="Consolas" w:cs="Consolas"/>
                <w:color w:val="FF0000"/>
                <w:sz w:val="19"/>
                <w:szCs w:val="19"/>
              </w:rPr>
              <w:t xml:space="preserve"> StartPoint</w:t>
            </w:r>
            <w:r w:rsidRPr="00890FE3">
              <w:rPr>
                <w:rFonts w:ascii="Consolas" w:hAnsi="Consolas" w:cs="Consolas"/>
                <w:color w:val="0000FF"/>
                <w:sz w:val="19"/>
                <w:szCs w:val="19"/>
              </w:rPr>
              <w:t>="0,0"</w:t>
            </w:r>
            <w:r w:rsidRPr="00890FE3">
              <w:rPr>
                <w:rFonts w:ascii="Consolas" w:hAnsi="Consolas" w:cs="Consolas"/>
                <w:color w:val="FF0000"/>
                <w:sz w:val="19"/>
                <w:szCs w:val="19"/>
              </w:rPr>
              <w:t xml:space="preserve"> EndPoint</w:t>
            </w:r>
            <w:r w:rsidRPr="00890FE3">
              <w:rPr>
                <w:rFonts w:ascii="Consolas" w:hAnsi="Consolas" w:cs="Consolas"/>
                <w:color w:val="0000FF"/>
                <w:sz w:val="19"/>
                <w:szCs w:val="19"/>
              </w:rPr>
              <w:t>="20,0"/&gt;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8000"/>
                <w:sz w:val="19"/>
                <w:szCs w:val="19"/>
              </w:rPr>
              <w:t>&lt;!--Start writing from here...--&gt;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="&amp;lt;"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="previousDateBtn"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="previousDateBtn_Click"&gt;&lt;/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="&amp;gt;"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TxtblkStyle</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='{}{0:MMMM  yyyy}'}"</w:t>
            </w:r>
            <w:r w:rsidRPr="00890FE3">
              <w:rPr>
                <w:rFonts w:ascii="Consolas" w:hAnsi="Consolas" w:cs="Consolas"/>
                <w:color w:val="FF0000"/>
                <w:sz w:val="19"/>
                <w:szCs w:val="19"/>
              </w:rPr>
              <w:t xml:space="preserve"> FontSize</w:t>
            </w:r>
            <w:r w:rsidRPr="00890FE3">
              <w:rPr>
                <w:rFonts w:ascii="Consolas" w:hAnsi="Consolas" w:cs="Consolas"/>
                <w:color w:val="0000FF"/>
                <w:sz w:val="19"/>
                <w:szCs w:val="19"/>
              </w:rPr>
              <w:t>="18"&gt;&lt;/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="rewriBtnBtn"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Rewrite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="dltevntBtnBtn"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Delete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="saveToExcelBtn"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Save To Excel</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="select a date"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 &gt;&lt;/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 to date"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="goToDateBtn_Click"&gt;</w:t>
            </w:r>
            <w:r w:rsidRPr="00890FE3">
              <w:rPr>
                <w:rFonts w:ascii="Consolas" w:hAnsi="Consolas" w:cs="Consolas"/>
                <w:color w:val="A31515"/>
                <w:sz w:val="19"/>
                <w:szCs w:val="19"/>
              </w:rPr>
              <w:t>Go To 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="noteControlsTab"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="monthlyViewTC"</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="Monthly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MouseRightButtonDown</w:t>
            </w:r>
            <w:r w:rsidRPr="00890FE3">
              <w:rPr>
                <w:rFonts w:ascii="Consolas" w:hAnsi="Consolas" w:cs="Consolas"/>
                <w:color w:val="0000FF"/>
                <w:sz w:val="19"/>
                <w:szCs w:val="19"/>
              </w:rPr>
              <w:t>="monthlyViewTC_click"&gt;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Sunday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Monday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Tuesday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Wednesday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Thursday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Friday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Saturday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="dateUG"</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="View All"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="allnoteView"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allnoteCollection</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="Date"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noteDate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="Event"</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="Daily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="Weekly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="mainSocialSiteTabItem"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="Social Site"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="socialSiteTabControl"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="Facebook"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="facebook"&gt;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="loginToFBExpndr"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Facebook"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Facebook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="fbPB"</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pBstyle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="fbLoginBtn"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="fbStayLoginCheckBox"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Facebook Status"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="fbRefreshButton"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="Twitter"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="twitter"&gt;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="logintotwitterExpndr"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Twitter"</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="Launch Twitter App"</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="launchTwitterAppButton"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="launchTwitterAppButton_Click"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="verificationCodeTxtBox"</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apps code"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="20,8,0,8"</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="verifyTwitterApp"</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="verifyTwitterApp_Click"&gt;</w:t>
            </w:r>
            <w:r w:rsidRPr="00890FE3">
              <w:rPr>
                <w:rFonts w:ascii="Consolas" w:hAnsi="Consolas" w:cs="Consolas"/>
                <w:color w:val="A31515"/>
                <w:sz w:val="19"/>
                <w:szCs w:val="19"/>
              </w:rPr>
              <w:t>Verify Twitter Apps Code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="tweetsTextBlock"</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="#FF8E6A6A"</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="#FFD06D6D"</w:t>
            </w:r>
            <w:r w:rsidRPr="00890FE3">
              <w:rPr>
                <w:rFonts w:ascii="Consolas" w:hAnsi="Consolas" w:cs="Consolas"/>
                <w:color w:val="FF0000"/>
                <w:sz w:val="19"/>
                <w:szCs w:val="19"/>
              </w:rPr>
              <w:t xml:space="preserve"> OpacityMask</w:t>
            </w:r>
            <w:r w:rsidRPr="00890FE3">
              <w:rPr>
                <w:rFonts w:ascii="Consolas" w:hAnsi="Consolas" w:cs="Consolas"/>
                <w:color w:val="0000FF"/>
                <w:sz w:val="19"/>
                <w:szCs w:val="19"/>
              </w:rPr>
              <w:t>="#FF2F545F"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="LinkedIn"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="linkedIn"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LinkedIn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="Google Plus"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="google+"&gt;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Google+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Google+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="Foursquare"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="foursquare"&gt;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Foursqare"</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Foursqare"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="gcalenderBtn_Click"&gt;</w:t>
            </w:r>
            <w:r w:rsidRPr="00890FE3">
              <w:rPr>
                <w:rFonts w:ascii="Consolas" w:hAnsi="Consolas" w:cs="Consolas"/>
                <w:color w:val="A31515"/>
                <w:sz w:val="19"/>
                <w:szCs w:val="19"/>
              </w:rPr>
              <w:t>Load Calendar</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="liveChatTabItem"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="Chat"&gt;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="100"&gt;</w:t>
            </w:r>
            <w:r w:rsidRPr="00890FE3">
              <w:rPr>
                <w:rFonts w:ascii="Consolas" w:hAnsi="Consolas" w:cs="Consolas"/>
                <w:color w:val="A31515"/>
                <w:sz w:val="19"/>
                <w:szCs w:val="19"/>
              </w:rPr>
              <w:t xml:space="preserve">Chat </w:t>
            </w:r>
            <w:r w:rsidRPr="00890FE3">
              <w:rPr>
                <w:rFonts w:ascii="Consolas" w:hAnsi="Consolas" w:cs="Consolas"/>
                <w:color w:val="A31515"/>
                <w:sz w:val="19"/>
                <w:szCs w:val="19"/>
              </w:rPr>
              <w:lastRenderedPageBreak/>
              <w:t>Via</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="linkediBtn"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Yahoo</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="googleMapTabItem"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="loadMaplocationTB"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location"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="kolkataBtn"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="kolkataBtn_Click"&gt;</w:t>
            </w:r>
            <w:r w:rsidRPr="00890FE3">
              <w:rPr>
                <w:rFonts w:ascii="Consolas" w:hAnsi="Consolas" w:cs="Consolas"/>
                <w:color w:val="A31515"/>
                <w:sz w:val="19"/>
                <w:szCs w:val="19"/>
              </w:rPr>
              <w:t>Load Map</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="mapWb"&gt;&lt;/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="contactBookTabItem"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="Contacts"</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="contacXpndr"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Contact"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 xml:space="preserve">Mobile </w:t>
            </w:r>
            <w:r w:rsidRPr="00890FE3">
              <w:rPr>
                <w:rFonts w:ascii="Consolas" w:hAnsi="Consolas" w:cs="Consolas"/>
                <w:color w:val="A31515"/>
                <w:sz w:val="19"/>
                <w:szCs w:val="19"/>
              </w:rPr>
              <w:lastRenderedPageBreak/>
              <w:t>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="mobnoTB"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mobile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Home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="homnoTB"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home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Address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="addressTB"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Office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="ofcNoTb"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office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Remarks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="remrkTB"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remarks"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Fax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="faxNoTb"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fax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="saveContactBtn"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="saveContactBtn_Click"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="contactrfrshBtn"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Contacts"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Contact"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contactCollection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="Mobile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mobileno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="EMail"</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="Home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homeno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="Address"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address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="Office Number"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oficeno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="Fax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faxno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="Remarks"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remark</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="loginpassPassExpndr"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="passwordMPassBtnPB"</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="passwordMLoginBtn_Click"&gt;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="mainPassDP"</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Add Info"</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="addpassInfoExpndr"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="emailforpassTB"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User ID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="pawsrdTB"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password"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Secret Question</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="scrtQstnTB"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secret question"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Answer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="secrtAnsTB"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answer"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Others Info</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="othersInfoTB"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others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="clearPassInfoFieldBtn"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all fields"</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="clearPassInfoFieldBtn_Click"&gt;</w:t>
            </w:r>
            <w:r w:rsidRPr="00890FE3">
              <w:rPr>
                <w:rFonts w:ascii="Consolas" w:hAnsi="Consolas" w:cs="Consolas"/>
                <w:color w:val="A31515"/>
                <w:sz w:val="19"/>
                <w:szCs w:val="19"/>
              </w:rPr>
              <w:t>Clear Fields</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="paswrdSaveBtn"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="paswrdSave_Click"&gt;</w:t>
            </w:r>
            <w:r w:rsidRPr="00890FE3">
              <w:rPr>
                <w:rFonts w:ascii="Consolas" w:hAnsi="Consolas" w:cs="Consolas"/>
                <w:color w:val="A31515"/>
                <w:sz w:val="19"/>
                <w:szCs w:val="19"/>
              </w:rPr>
              <w:t>Save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="logoutDP"&gt;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="refrshpsdwBtn"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="refrshpsdwBtn_Click"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="Please Log In First"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="logoutPassBtn"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="logout"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="logoutPassBtn_Click"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Show All Details"</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="allDetailsExpndr"&gt;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="ID"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userId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="Secret Question"</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scrtqstn</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="Answer"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scrtans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="Others Info"</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otherInfo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="extraTabItem"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="Extra"&gt;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="expnceControl"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="tskxpndr"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Task"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="197"&gt;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="198"&gt;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Task Value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="taskValueCB"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="142"</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 value"</w:t>
            </w:r>
            <w:r w:rsidRPr="00890FE3">
              <w:rPr>
                <w:rFonts w:ascii="Consolas" w:hAnsi="Consolas" w:cs="Consolas"/>
                <w:color w:val="FF0000"/>
                <w:sz w:val="19"/>
                <w:szCs w:val="19"/>
              </w:rPr>
              <w:t xml:space="preserve"> VerticalContentAlignment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High</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Medium</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Low</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About Task</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="taskDetailsTB"</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 to do?"</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="addTaskBtn"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="addTaskBtn_Click"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="refrshTskBtn"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="Value"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taskDetails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="expenseTabItem"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="Expense"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="expense"&gt;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472BB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ShowEvent.xaml</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w:t>
            </w:r>
            <w:r w:rsidR="00DF2B0D" w:rsidRPr="00DF2B0D">
              <w:rPr>
                <w:rFonts w:ascii="Consolas" w:hAnsi="Consolas" w:cs="Consolas"/>
                <w:b/>
                <w:color w:val="0000FF"/>
                <w:sz w:val="19"/>
                <w:szCs w:val="19"/>
              </w:rPr>
              <w:t>CMS</w:t>
            </w:r>
            <w:r>
              <w:rPr>
                <w:rFonts w:ascii="Consolas" w:hAnsi="Consolas" w:cs="Consolas"/>
                <w:color w:val="0000FF"/>
                <w:sz w:val="19"/>
                <w:szCs w:val="19"/>
              </w:rPr>
              <w:t>GUI.ShowEvent"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="300"</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="300"&gt;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Name</w:t>
            </w:r>
            <w:r>
              <w:rPr>
                <w:rFonts w:ascii="Consolas" w:hAnsi="Consolas" w:cs="Consolas"/>
                <w:color w:val="0000FF"/>
                <w:sz w:val="19"/>
                <w:szCs w:val="19"/>
              </w:rPr>
              <w:t>="sequenceLabel"&gt;&lt;/</w:t>
            </w:r>
            <w:r>
              <w:rPr>
                <w:rFonts w:ascii="Consolas" w:hAnsi="Consolas" w:cs="Consolas"/>
                <w:color w:val="A31515"/>
                <w:sz w:val="19"/>
                <w:szCs w:val="19"/>
              </w:rPr>
              <w:t>Label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Background</w:t>
            </w:r>
            <w:r>
              <w:rPr>
                <w:rFonts w:ascii="Consolas" w:hAnsi="Consolas" w:cs="Consolas"/>
                <w:color w:val="0000FF"/>
                <w:sz w:val="19"/>
                <w:szCs w:val="19"/>
              </w:rPr>
              <w:t>="Gray"&gt;&lt;/</w:t>
            </w:r>
            <w:r>
              <w:rPr>
                <w:rFonts w:ascii="Consolas" w:hAnsi="Consolas" w:cs="Consolas"/>
                <w:color w:val="A31515"/>
                <w:sz w:val="19"/>
                <w:szCs w:val="19"/>
              </w:rPr>
              <w:t>ListView</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890FE3" w:rsidRDefault="003A6948" w:rsidP="003A6948">
      <w:pPr>
        <w:pStyle w:val="Heading3"/>
        <w:rPr>
          <w:lang w:val="en-US"/>
        </w:rPr>
      </w:pPr>
      <w:bookmarkStart w:id="80" w:name="_Toc352080103"/>
      <w:r>
        <w:rPr>
          <w:lang w:val="en-US"/>
        </w:rPr>
        <w:t xml:space="preserve">GUI Style : </w:t>
      </w:r>
      <w:r w:rsidR="00DF2B0D" w:rsidRPr="00DF2B0D">
        <w:rPr>
          <w:lang w:val="en-US"/>
        </w:rPr>
        <w:t>CMS</w:t>
      </w:r>
      <w:r w:rsidRPr="003A6948">
        <w:rPr>
          <w:lang w:val="en-US"/>
        </w:rPr>
        <w:t>Styles</w:t>
      </w:r>
      <w:bookmarkEnd w:id="80"/>
    </w:p>
    <w:p w:rsidR="003A6948" w:rsidRDefault="003A6948" w:rsidP="00890FE3">
      <w:pPr>
        <w:rPr>
          <w:lang w:val="en-US"/>
        </w:rPr>
      </w:pPr>
    </w:p>
    <w:tbl>
      <w:tblPr>
        <w:tblStyle w:val="TableGrid"/>
        <w:tblW w:w="0" w:type="auto"/>
        <w:tblLook w:val="04A0"/>
      </w:tblPr>
      <w:tblGrid>
        <w:gridCol w:w="9242"/>
      </w:tblGrid>
      <w:tr w:rsidR="003A6948" w:rsidTr="003A6948">
        <w:tc>
          <w:tcPr>
            <w:tcW w:w="9242" w:type="dxa"/>
          </w:tcPr>
          <w:p w:rsidR="003A6948" w:rsidRDefault="003A6948" w:rsidP="00890FE3">
            <w:r w:rsidRPr="003A6948">
              <w:t>ControlStyle.xaml</w:t>
            </w:r>
          </w:p>
        </w:tc>
      </w:tr>
      <w:tr w:rsidR="003A6948" w:rsidTr="003A6948">
        <w:tc>
          <w:tcPr>
            <w:tcW w:w="9242" w:type="dxa"/>
          </w:tcPr>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="http://schemas.microsoft.com/winfx/2006/xaml/presentation"</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w:t>
            </w:r>
            <w:r w:rsidRPr="003A6948">
              <w:rPr>
                <w:rFonts w:ascii="Consolas" w:hAnsi="Consolas" w:cs="Consolas"/>
                <w:color w:val="FF0000"/>
                <w:sz w:val="19"/>
                <w:szCs w:val="19"/>
              </w:rPr>
              <w:t>x</w:t>
            </w:r>
            <w:r w:rsidRPr="003A6948">
              <w:rPr>
                <w:rFonts w:ascii="Consolas" w:hAnsi="Consolas" w:cs="Consolas"/>
                <w:color w:val="0000FF"/>
                <w:sz w:val="19"/>
                <w:szCs w:val="19"/>
              </w:rPr>
              <w:t>="http://schemas.microsoft.com/winfx/2006/xaml"&gt;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="PlainBtnStyle"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="OpacityMask"</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lastRenderedPageBreak/>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="TItemStyle"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="TabItem"&gt;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="33"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TabItem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="0,0,0,0"</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="#D8D8D8"</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="1,1,1,1"</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="ContentSite"</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ContentSource</w:t>
            </w:r>
            <w:r w:rsidRPr="003A6948">
              <w:rPr>
                <w:rFonts w:ascii="Consolas" w:hAnsi="Consolas" w:cs="Consolas"/>
                <w:color w:val="0000FF"/>
                <w:sz w:val="19"/>
                <w:szCs w:val="19"/>
              </w:rPr>
              <w:t>="Header"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="12,2,12,2"</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RecognizesAccessKey</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="IsSelected"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="HeaderTemplate"&gt;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="4"</w:t>
            </w:r>
            <w:r w:rsidRPr="003A6948">
              <w:rPr>
                <w:rFonts w:ascii="Consolas" w:hAnsi="Consolas" w:cs="Consolas"/>
                <w:color w:val="FF0000"/>
                <w:sz w:val="19"/>
                <w:szCs w:val="19"/>
              </w:rPr>
              <w:t xml:space="preserve"> FontSize</w:t>
            </w:r>
            <w:r w:rsidRPr="003A6948">
              <w:rPr>
                <w:rFonts w:ascii="Consolas" w:hAnsi="Consolas" w:cs="Consolas"/>
                <w:color w:val="0000FF"/>
                <w:sz w:val="19"/>
                <w:szCs w:val="19"/>
              </w:rPr>
              <w:t>="15"</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="CheckBtyle"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="CheckBox"&gt;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="#FFF9F9EC"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="#000000"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="pBstyle"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="PasswordBox"&gt;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PasswordBox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="TitlebarBTN"</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="OverridesDefaultStyle"</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="commonTBtyle"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TextBox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="Text"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="Stylus.IsFlicksEnabled"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="MinWidth"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Width</w:t>
            </w:r>
            <w:r w:rsidRPr="003A6948">
              <w:rPr>
                <w:rFonts w:ascii="Consolas" w:hAnsi="Consolas" w:cs="Consolas"/>
                <w:color w:val="0000FF"/>
                <w:sz w:val="19"/>
                <w:szCs w:val="19"/>
              </w:rPr>
              <w:t>="19"</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RowDefinition</w:t>
            </w:r>
            <w:r w:rsidRPr="003A6948">
              <w:rPr>
                <w:rFonts w:ascii="Consolas" w:hAnsi="Consolas" w:cs="Consolas"/>
                <w:color w:val="FF0000"/>
                <w:sz w:val="19"/>
                <w:szCs w:val="19"/>
              </w:rPr>
              <w:t xml:space="preserve"> Height</w:t>
            </w:r>
            <w:r w:rsidRPr="003A6948">
              <w:rPr>
                <w:rFonts w:ascii="Consolas" w:hAnsi="Consolas" w:cs="Consolas"/>
                <w:color w:val="0000FF"/>
                <w:sz w:val="19"/>
                <w:szCs w:val="19"/>
              </w:rPr>
              <w:t>="0.00001*"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Grid.Row</w:t>
            </w:r>
            <w:r w:rsidRPr="003A6948">
              <w:rPr>
                <w:rFonts w:ascii="Consolas" w:hAnsi="Consolas" w:cs="Consolas"/>
                <w:color w:val="0000FF"/>
                <w:sz w:val="19"/>
                <w:szCs w:val="19"/>
              </w:rPr>
              <w:t>="0"</w:t>
            </w:r>
            <w:r w:rsidRPr="003A6948">
              <w:rPr>
                <w:rFonts w:ascii="Consolas" w:hAnsi="Consolas" w:cs="Consolas"/>
                <w:color w:val="FF0000"/>
                <w:sz w:val="19"/>
                <w:szCs w:val="19"/>
              </w:rPr>
              <w:t xml:space="preserve"> IsDirectionReversed</w:t>
            </w:r>
            <w:r w:rsidRPr="003A6948">
              <w:rPr>
                <w:rFonts w:ascii="Consolas" w:hAnsi="Consolas" w:cs="Consolas"/>
                <w:color w:val="0000FF"/>
                <w:sz w:val="19"/>
                <w:szCs w:val="19"/>
              </w:rPr>
              <w:t>="true"</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Thumb</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="Gray"</w:t>
            </w:r>
            <w:r w:rsidRPr="003A6948">
              <w:rPr>
                <w:rFonts w:ascii="Consolas" w:hAnsi="Consolas" w:cs="Consolas"/>
                <w:color w:val="FF0000"/>
                <w:sz w:val="19"/>
                <w:szCs w:val="19"/>
              </w:rPr>
              <w:t xml:space="preserve"> Style</w:t>
            </w:r>
            <w:r w:rsidRPr="003A6948">
              <w:rPr>
                <w:rFonts w:ascii="Consolas" w:hAnsi="Consolas" w:cs="Consolas"/>
                <w:color w:val="0000FF"/>
                <w:sz w:val="19"/>
                <w:szCs w:val="19"/>
              </w:rPr>
              <w:t>="{</w:t>
            </w:r>
            <w:r w:rsidRPr="003A6948">
              <w:rPr>
                <w:rFonts w:ascii="Consolas" w:hAnsi="Consolas" w:cs="Consolas"/>
                <w:color w:val="A31515"/>
                <w:sz w:val="19"/>
                <w:szCs w:val="19"/>
              </w:rPr>
              <w:t>DynamicResource</w:t>
            </w:r>
            <w:r w:rsidRPr="003A6948">
              <w:rPr>
                <w:rFonts w:ascii="Consolas" w:hAnsi="Consolas" w:cs="Consolas"/>
                <w:color w:val="FF0000"/>
                <w:sz w:val="19"/>
                <w:szCs w:val="19"/>
              </w:rPr>
              <w:t xml:space="preserve"> ScrollThumbs</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="ScrollBar.PageDownCommand"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="ScrollBar.PageUpCommand"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="IsDragging"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="Collapsed"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="Orientation"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="Auto"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="Tag"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="ScrollBar.PageLeftCommand"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="ScrollBar.PageRightCommand"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="LblStyle"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="Label"&gt;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="TxtblkStyle"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="TextBlock"&gt;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="DatepkrStyle"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="DatePicker"&gt;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color w:val="0000FF"/>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0000FF"/>
                <w:sz w:val="19"/>
                <w:szCs w:val="19"/>
              </w:rPr>
              <w:t>&gt;</w:t>
            </w:r>
          </w:p>
          <w:p w:rsidR="003A6948" w:rsidRDefault="003A6948" w:rsidP="00890FE3"/>
        </w:tc>
      </w:tr>
    </w:tbl>
    <w:p w:rsidR="003A6948" w:rsidRDefault="003A6948" w:rsidP="00890FE3">
      <w:pPr>
        <w:rPr>
          <w:lang w:val="en-US"/>
        </w:rPr>
      </w:pPr>
    </w:p>
    <w:p w:rsidR="003A6948" w:rsidRDefault="003A6948" w:rsidP="00890FE3">
      <w:pPr>
        <w:rPr>
          <w:lang w:val="en-US"/>
        </w:rPr>
      </w:pPr>
    </w:p>
    <w:p w:rsidR="003A6948" w:rsidRDefault="003A6948" w:rsidP="00890FE3">
      <w:pPr>
        <w:rPr>
          <w:lang w:val="en-US"/>
        </w:rPr>
      </w:pPr>
    </w:p>
    <w:p w:rsidR="00890FE3" w:rsidRDefault="00890FE3" w:rsidP="00890FE3">
      <w:pPr>
        <w:pStyle w:val="Heading3"/>
        <w:rPr>
          <w:lang w:val="en-US"/>
        </w:rPr>
      </w:pPr>
      <w:bookmarkStart w:id="81" w:name="_Toc352080104"/>
      <w:r>
        <w:rPr>
          <w:lang w:val="en-US"/>
        </w:rPr>
        <w:t>C# coding</w:t>
      </w:r>
      <w:bookmarkEnd w:id="81"/>
    </w:p>
    <w:tbl>
      <w:tblPr>
        <w:tblStyle w:val="TableGrid"/>
        <w:tblW w:w="0" w:type="auto"/>
        <w:tblLook w:val="04A0"/>
      </w:tblPr>
      <w:tblGrid>
        <w:gridCol w:w="9242"/>
      </w:tblGrid>
      <w:tr w:rsidR="00890FE3" w:rsidTr="00890FE3">
        <w:tc>
          <w:tcPr>
            <w:tcW w:w="9242" w:type="dxa"/>
          </w:tcPr>
          <w:p w:rsidR="00890FE3" w:rsidRDefault="00890FE3" w:rsidP="00890FE3">
            <w:r w:rsidRPr="00890FE3">
              <w:t>MainWindow.xaml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TweetSharp;</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System.Diagnostics;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MainWindow.xaml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MainWindow</w:t>
            </w:r>
            <w:r>
              <w:rPr>
                <w:rFonts w:ascii="Consolas" w:hAnsi="Consolas" w:cs="Consolas"/>
                <w:sz w:val="19"/>
                <w:szCs w:val="19"/>
              </w:rPr>
              <w:t xml:space="preserve"> : </w:t>
            </w:r>
            <w:r>
              <w:rPr>
                <w:rFonts w:ascii="Consolas" w:hAnsi="Consolas" w:cs="Consolas"/>
                <w:color w:val="2B91AF"/>
                <w:sz w:val="19"/>
                <w:szCs w:val="19"/>
              </w:rPr>
              <w:t>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.MouseLeftButtonDown += </w:t>
            </w:r>
            <w:r>
              <w:rPr>
                <w:rFonts w:ascii="Consolas" w:hAnsi="Consolas" w:cs="Consolas"/>
                <w:color w:val="0000FF"/>
                <w:sz w:val="19"/>
                <w:szCs w:val="19"/>
              </w:rPr>
              <w:t>delegate</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.DragMove();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FocusManager</w:t>
            </w:r>
            <w:r>
              <w:rPr>
                <w:rFonts w:ascii="Consolas" w:hAnsi="Consolas" w:cs="Consolas"/>
                <w:sz w:val="19"/>
                <w:szCs w:val="19"/>
              </w:rPr>
              <w:t>.SetFocusedElement(</w:t>
            </w:r>
            <w:r>
              <w:rPr>
                <w:rFonts w:ascii="Consolas" w:hAnsi="Consolas" w:cs="Consolas"/>
                <w:color w:val="0000FF"/>
                <w:sz w:val="19"/>
                <w:szCs w:val="19"/>
              </w:rPr>
              <w:t>this</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UserIDTB);</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1; i &lt;= 30; 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dateUG.Children.Add(</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kolkataBtn_Click(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mapWb.NavigateToString(</w:t>
            </w:r>
            <w:r>
              <w:rPr>
                <w:rFonts w:ascii="Consolas" w:hAnsi="Consolas" w:cs="Consolas"/>
                <w:color w:val="A31515"/>
                <w:sz w:val="19"/>
                <w:szCs w:val="19"/>
              </w:rPr>
              <w:t>"&lt;html&gt;&lt;body&gt;&lt;iframe src=\"https://maps.google.co.in/?ll=20.98352,82.752628&amp;spn=43.617141,86.572266&amp;t=h&amp;z=4\"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gcalenderBtn_Click(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gCalenderWb.NavigateToString(</w:t>
            </w:r>
            <w:r>
              <w:rPr>
                <w:rFonts w:ascii="Consolas" w:hAnsi="Consolas" w:cs="Consolas"/>
                <w:color w:val="A31515"/>
                <w:sz w:val="19"/>
                <w:szCs w:val="19"/>
              </w:rPr>
              <w:t>"&lt;html&gt;&lt;body&gt;&lt;iframe src=\"https://www.facebook.com/connect/login_success.html#access_token=THE_TOKEN&amp;expires_in=7180\"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Image_ImageFailed(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ExceptionRoutedEventArgs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closeBtn_Click(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virtualKeyboardDateBtn_Click(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System.Diagnostics.</w:t>
            </w:r>
            <w:r>
              <w:rPr>
                <w:rFonts w:ascii="Consolas" w:hAnsi="Consolas" w:cs="Consolas"/>
                <w:color w:val="2B91AF"/>
                <w:sz w:val="19"/>
                <w:szCs w:val="19"/>
              </w:rPr>
              <w:t>Process</w:t>
            </w:r>
            <w:r>
              <w:rPr>
                <w:rFonts w:ascii="Consolas" w:hAnsi="Consolas" w:cs="Consolas"/>
                <w:sz w:val="19"/>
                <w:szCs w:val="19"/>
              </w:rPr>
              <w:t>.Start(</w:t>
            </w:r>
            <w:r>
              <w:rPr>
                <w:rFonts w:ascii="Consolas" w:hAnsi="Consolas" w:cs="Consolas"/>
                <w:color w:val="A31515"/>
                <w:sz w:val="19"/>
                <w:szCs w:val="19"/>
              </w:rPr>
              <w:t>"calc"</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minimizeBtn_Click(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.WindowState = </w:t>
            </w:r>
            <w:r>
              <w:rPr>
                <w:rFonts w:ascii="Consolas" w:hAnsi="Consolas" w:cs="Consolas"/>
                <w:color w:val="2B91AF"/>
                <w:sz w:val="19"/>
                <w:szCs w:val="19"/>
              </w:rPr>
              <w:t>WindowState</w:t>
            </w:r>
            <w:r>
              <w:rPr>
                <w:rFonts w:ascii="Consolas" w:hAnsi="Consolas" w:cs="Consolas"/>
                <w:sz w:val="19"/>
                <w:szCs w:val="19"/>
              </w:rPr>
              <w:t>.Minimized;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//private void maximizeBtn_Click(object sender, RoutedEventArgs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this.WindowState = WindowState.Maximized;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passwordMLoginBtn_Click(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((passwordMUserIdTB.Text.Equals(</w:t>
            </w:r>
            <w:r>
              <w:rPr>
                <w:rFonts w:ascii="Consolas" w:hAnsi="Consolas" w:cs="Consolas"/>
                <w:color w:val="A31515"/>
                <w:sz w:val="19"/>
                <w:szCs w:val="19"/>
              </w:rPr>
              <w:t>"1"</w:t>
            </w:r>
            <w:r>
              <w:rPr>
                <w:rFonts w:ascii="Consolas" w:hAnsi="Consolas" w:cs="Consolas"/>
                <w:sz w:val="19"/>
                <w:szCs w:val="19"/>
              </w:rPr>
              <w:t>)) &amp;&amp; (passwordMPassBtnPB.Password.Equals(</w:t>
            </w:r>
            <w:r>
              <w:rPr>
                <w:rFonts w:ascii="Consolas" w:hAnsi="Consolas" w:cs="Consolas"/>
                <w:color w:val="A31515"/>
                <w:sz w:val="19"/>
                <w:szCs w:val="19"/>
              </w:rPr>
              <w:t>"1"</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loginpassPassExpndr.Header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loginpassPassExpndr.ToolTip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"Logout"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r w:rsidR="00DF2B0D" w:rsidRPr="00DF2B0D">
              <w:rPr>
                <w:rFonts w:ascii="Consolas" w:hAnsi="Consolas" w:cs="Consolas"/>
                <w:b/>
                <w:color w:val="008000"/>
                <w:sz w:val="19"/>
                <w:szCs w:val="19"/>
              </w:rPr>
              <w:t>CMS</w:t>
            </w:r>
            <w:r>
              <w:rPr>
                <w:rFonts w:ascii="Consolas" w:hAnsi="Consolas" w:cs="Consolas"/>
                <w:color w:val="008000"/>
                <w:sz w:val="19"/>
                <w:szCs w:val="19"/>
              </w:rPr>
              <w:t xml:space="preserve">GUI.ErrorMessage ErrorMessageObj = new </w:t>
            </w:r>
            <w:r w:rsidR="00DF2B0D" w:rsidRPr="00DF2B0D">
              <w:rPr>
                <w:rFonts w:ascii="Consolas" w:hAnsi="Consolas" w:cs="Consolas"/>
                <w:b/>
                <w:color w:val="008000"/>
                <w:sz w:val="19"/>
                <w:szCs w:val="19"/>
              </w:rPr>
              <w:t>CMS</w:t>
            </w:r>
            <w:r>
              <w:rPr>
                <w:rFonts w:ascii="Consolas" w:hAnsi="Consolas" w:cs="Consolas"/>
                <w:color w:val="008000"/>
                <w:sz w:val="19"/>
                <w:szCs w:val="19"/>
              </w:rPr>
              <w:t>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w:t>
            </w:r>
            <w:r w:rsidR="00DF2B0D" w:rsidRPr="00DF2B0D">
              <w:rPr>
                <w:rFonts w:ascii="Consolas" w:hAnsi="Consolas" w:cs="Consolas"/>
                <w:b/>
                <w:sz w:val="19"/>
                <w:szCs w:val="19"/>
              </w:rPr>
              <w:t>CMS</w:t>
            </w:r>
            <w:r>
              <w:rPr>
                <w:rFonts w:ascii="Consolas" w:hAnsi="Consolas" w:cs="Consolas"/>
                <w:sz w:val="19"/>
                <w:szCs w:val="19"/>
              </w:rPr>
              <w: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 xml:space="preserve">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DF2B0D" w:rsidRPr="00DF2B0D">
              <w:rPr>
                <w:rFonts w:ascii="Consolas" w:hAnsi="Consolas" w:cs="Consolas"/>
                <w:b/>
                <w:sz w:val="19"/>
                <w:szCs w:val="19"/>
              </w:rPr>
              <w:t>CMS</w:t>
            </w:r>
            <w:r>
              <w:rPr>
                <w:rFonts w:ascii="Consolas" w:hAnsi="Consolas" w:cs="Consolas"/>
                <w:sz w:val="19"/>
                <w:szCs w:val="19"/>
              </w:rPr>
              <w:t xml:space="preserve">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DF2B0D" w:rsidRPr="00DF2B0D">
              <w:rPr>
                <w:rFonts w:ascii="Consolas" w:hAnsi="Consolas" w:cs="Consolas"/>
                <w:b/>
                <w:sz w:val="19"/>
                <w:szCs w:val="19"/>
              </w:rPr>
              <w:t>CMS</w:t>
            </w:r>
            <w:r>
              <w:rPr>
                <w:rFonts w:ascii="Consolas" w:hAnsi="Consolas" w:cs="Consolas"/>
                <w:sz w:val="19"/>
                <w:szCs w:val="19"/>
              </w:rPr>
              <w:t xml:space="preserve">Btn.Content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"Login first to use Daily Note Book with Social Networking Updater"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UserIDTB.Text.Equals(</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 xml:space="preserve">.FetcheId()) &amp;&amp; </w:t>
            </w:r>
            <w:r w:rsidR="00DF2B0D" w:rsidRPr="00DF2B0D">
              <w:rPr>
                <w:rFonts w:ascii="Consolas" w:hAnsi="Consolas" w:cs="Consolas"/>
                <w:b/>
                <w:sz w:val="19"/>
                <w:szCs w:val="19"/>
              </w:rPr>
              <w:t>CMS</w:t>
            </w:r>
            <w:r>
              <w:rPr>
                <w:rFonts w:ascii="Consolas" w:hAnsi="Consolas" w:cs="Consolas"/>
                <w:sz w:val="19"/>
                <w:szCs w:val="19"/>
              </w:rPr>
              <w:t>passPB.Password.Equals(</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.FetchePassword()))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sidR="00DF2B0D" w:rsidRPr="00DF2B0D">
              <w:rPr>
                <w:rFonts w:ascii="Consolas" w:hAnsi="Consolas" w:cs="Consolas"/>
                <w:b/>
                <w:sz w:val="19"/>
                <w:szCs w:val="19"/>
              </w:rPr>
              <w:t>CMS</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//loginExpndr.IsExpanded = false;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DF2B0D" w:rsidRPr="00DF2B0D">
              <w:rPr>
                <w:rFonts w:ascii="Consolas" w:hAnsi="Consolas" w:cs="Consolas"/>
                <w:b/>
                <w:sz w:val="19"/>
                <w:szCs w:val="19"/>
              </w:rPr>
              <w:t>CMS</w:t>
            </w:r>
            <w:r>
              <w:rPr>
                <w:rFonts w:ascii="Consolas" w:hAnsi="Consolas" w:cs="Consolas"/>
                <w:sz w:val="19"/>
                <w:szCs w:val="19"/>
              </w:rPr>
              <w:t xml:space="preserve">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DF2B0D" w:rsidRPr="00DF2B0D">
              <w:rPr>
                <w:rFonts w:ascii="Consolas" w:hAnsi="Consolas" w:cs="Consolas"/>
                <w:b/>
                <w:sz w:val="19"/>
                <w:szCs w:val="19"/>
              </w:rPr>
              <w:t>CMS</w:t>
            </w:r>
            <w:r>
              <w:rPr>
                <w:rFonts w:ascii="Consolas" w:hAnsi="Consolas" w:cs="Consolas"/>
                <w:sz w:val="19"/>
                <w:szCs w:val="19"/>
              </w:rPr>
              <w:t xml:space="preserve">Btn.Content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DF2B0D" w:rsidRPr="00DF2B0D">
              <w:rPr>
                <w:rFonts w:ascii="Consolas" w:hAnsi="Consolas" w:cs="Consolas"/>
                <w:b/>
                <w:sz w:val="19"/>
                <w:szCs w:val="19"/>
              </w:rPr>
              <w:t>CMS</w:t>
            </w:r>
            <w:r>
              <w:rPr>
                <w:rFonts w:ascii="Consolas" w:hAnsi="Consolas" w:cs="Consolas"/>
                <w:sz w:val="19"/>
                <w:szCs w:val="19"/>
              </w:rPr>
              <w:t xml:space="preserve">Btn.ToolTip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r w:rsidR="00DF2B0D" w:rsidRPr="00DF2B0D">
              <w:rPr>
                <w:rFonts w:ascii="Consolas" w:hAnsi="Consolas" w:cs="Consolas"/>
                <w:b/>
                <w:color w:val="008000"/>
                <w:sz w:val="19"/>
                <w:szCs w:val="19"/>
              </w:rPr>
              <w:t>CMS</w:t>
            </w:r>
            <w:r>
              <w:rPr>
                <w:rFonts w:ascii="Consolas" w:hAnsi="Consolas" w:cs="Consolas"/>
                <w:color w:val="008000"/>
                <w:sz w:val="19"/>
                <w:szCs w:val="19"/>
              </w:rPr>
              <w:t xml:space="preserve">GUI.ErrorMessage ErrorMessageObj = new </w:t>
            </w:r>
            <w:r w:rsidR="00DF2B0D" w:rsidRPr="00DF2B0D">
              <w:rPr>
                <w:rFonts w:ascii="Consolas" w:hAnsi="Consolas" w:cs="Consolas"/>
                <w:b/>
                <w:color w:val="008000"/>
                <w:sz w:val="19"/>
                <w:szCs w:val="19"/>
              </w:rPr>
              <w:t>CMS</w:t>
            </w:r>
            <w:r>
              <w:rPr>
                <w:rFonts w:ascii="Consolas" w:hAnsi="Consolas" w:cs="Consolas"/>
                <w:color w:val="008000"/>
                <w:sz w:val="19"/>
                <w:szCs w:val="19"/>
              </w:rPr>
              <w:t>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A31515"/>
                <w:sz w:val="19"/>
                <w:szCs w:val="19"/>
              </w:rPr>
              <w:t>"Wrong User ID or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logoutPassBtn_Click(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//loginpassPassExpndr.ToolTip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"Please Log In First"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"Login To 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"Login To Show 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//allDetailsExpndr.Header = "All Details";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//addInfoExpndr.Header = "Add Info";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F423B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createAcHp_Click(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NewRepassPB.Clear();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HintsTB.Clear();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goLogin_Click(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hintsMsgLbl.Content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 xml:space="preserv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OAuthRequestToken</w:t>
            </w:r>
            <w:r>
              <w:rPr>
                <w:rFonts w:ascii="Consolas" w:hAnsi="Consolas" w:cs="Consolas"/>
                <w:sz w:val="19"/>
                <w:szCs w:val="19"/>
              </w:rPr>
              <w:t xml:space="preserve"> 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launchTwitterAppButton_Click(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Pass your credentials to the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w:t>
            </w:r>
            <w:r>
              <w:rPr>
                <w:rFonts w:ascii="Consolas" w:hAnsi="Consolas" w:cs="Consolas"/>
                <w:color w:val="A31515"/>
                <w:sz w:val="19"/>
                <w:szCs w:val="19"/>
              </w:rPr>
              <w:t>"rfeDMlcxMQSqDSdmXDT3A"</w:t>
            </w:r>
            <w:r>
              <w:rPr>
                <w:rFonts w:ascii="Consolas" w:hAnsi="Consolas" w:cs="Consolas"/>
                <w:sz w:val="19"/>
                <w:szCs w:val="19"/>
              </w:rPr>
              <w:t xml:space="preserve">, </w:t>
            </w:r>
            <w:r>
              <w:rPr>
                <w:rFonts w:ascii="Consolas" w:hAnsi="Consolas" w:cs="Consolas"/>
                <w:color w:val="A31515"/>
                <w:sz w:val="19"/>
                <w:szCs w:val="19"/>
              </w:rPr>
              <w:t>"7ZUD4YtVqOfFJcCHwWz7q0qTFjcKyVGSNyN4ElCsZZE"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1 - Retrieve an OAuth Request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requestToken = service.GetRequestToken();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2 - Redirect to the OAuth Authorization URL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uri = service.GetAuthorizationUri(requestToken);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Process</w:t>
            </w:r>
            <w:r>
              <w:rPr>
                <w:rFonts w:ascii="Consolas" w:hAnsi="Consolas" w:cs="Consolas"/>
                <w:sz w:val="19"/>
                <w:szCs w:val="19"/>
              </w:rPr>
              <w:t>.Start(uri.ToString());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verifyTwitterApp_Click(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Step 3 - Exchange the Request Token for an Access Token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OAuthAccessToken</w:t>
            </w:r>
            <w:r>
              <w:rPr>
                <w:rFonts w:ascii="Consolas" w:hAnsi="Consolas" w:cs="Consolas"/>
                <w:sz w:val="19"/>
                <w:szCs w:val="19"/>
              </w:rPr>
              <w:t xml:space="preserve"> access = service.GetAccessToken(requestToken, verificationCodeTxtBox.Text);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4 - User authenticates using the Access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service.AuthenticateWith(access.Token, access.TokenSecret);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tweets = service.ListTweetsOnHomeTimeline(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ListTweetsOnHomeTimelineOptions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 </w:t>
            </w:r>
            <w:r>
              <w:rPr>
                <w:rFonts w:ascii="Consolas" w:hAnsi="Consolas" w:cs="Consolas"/>
                <w:color w:val="0000FF"/>
                <w:sz w:val="19"/>
                <w:szCs w:val="19"/>
              </w:rPr>
              <w:t>in</w:t>
            </w:r>
            <w:r>
              <w:rPr>
                <w:rFonts w:ascii="Consolas" w:hAnsi="Consolas" w:cs="Consolas"/>
                <w:sz w:val="19"/>
                <w:szCs w:val="19"/>
              </w:rPr>
              <w:t xml:space="preserve"> tweets)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tweetsTextBlock.Text += tweet.User.ScreenName + </w:t>
            </w:r>
            <w:r>
              <w:rPr>
                <w:rFonts w:ascii="Consolas" w:hAnsi="Consolas" w:cs="Consolas"/>
                <w:color w:val="A31515"/>
                <w:sz w:val="19"/>
                <w:szCs w:val="19"/>
              </w:rPr>
              <w:t>" says "</w:t>
            </w:r>
            <w:r>
              <w:rPr>
                <w:rFonts w:ascii="Consolas" w:hAnsi="Consolas" w:cs="Consolas"/>
                <w:sz w:val="19"/>
                <w:szCs w:val="19"/>
              </w:rPr>
              <w:t xml:space="preserve"> + tweet.Text + </w:t>
            </w:r>
            <w:r>
              <w:rPr>
                <w:rFonts w:ascii="Consolas" w:hAnsi="Consolas" w:cs="Consolas"/>
                <w:color w:val="A31515"/>
                <w:sz w:val="19"/>
                <w:szCs w:val="19"/>
              </w:rPr>
              <w:t>"\n"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dNBSSubmitBtn_Click(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NewUserIDTB.Text.Equals(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NewRepassPB.Password.Equals(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HintsTB.Text.Equals(</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NewPassPB.Password.Equals(</w:t>
            </w:r>
            <w:r w:rsidR="00DF2B0D" w:rsidRPr="00DF2B0D">
              <w:rPr>
                <w:rFonts w:ascii="Consolas" w:hAnsi="Consolas" w:cs="Consolas"/>
                <w:b/>
                <w:sz w:val="19"/>
                <w:szCs w:val="19"/>
              </w:rPr>
              <w:t>CMS</w:t>
            </w:r>
            <w:r>
              <w:rPr>
                <w:rFonts w:ascii="Consolas" w:hAnsi="Consolas" w:cs="Consolas"/>
                <w:sz w:val="19"/>
                <w:szCs w:val="19"/>
              </w:rPr>
              <w:t>NewRepassPB.Password))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NewRepassPB.Clear();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"Please Enter same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UserInfo</w:t>
            </w:r>
            <w:r>
              <w:rPr>
                <w:rFonts w:ascii="Consolas" w:hAnsi="Consolas" w:cs="Consolas"/>
                <w:sz w:val="19"/>
                <w:szCs w:val="19"/>
              </w:rPr>
              <w:t xml:space="preserve"> newUser = </w:t>
            </w:r>
            <w:r>
              <w:rPr>
                <w:rFonts w:ascii="Consolas" w:hAnsi="Consolas" w:cs="Consolas"/>
                <w:color w:val="0000FF"/>
                <w:sz w:val="19"/>
                <w:szCs w:val="19"/>
              </w:rPr>
              <w:t>new</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UserInfo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newUser.userId = </w:t>
            </w:r>
            <w:r w:rsidR="00DF2B0D" w:rsidRPr="00DF2B0D">
              <w:rPr>
                <w:rFonts w:ascii="Consolas" w:hAnsi="Consolas" w:cs="Consolas"/>
                <w:b/>
                <w:sz w:val="19"/>
                <w:szCs w:val="19"/>
              </w:rPr>
              <w:t>CMS</w:t>
            </w:r>
            <w:r>
              <w:rPr>
                <w:rFonts w:ascii="Consolas" w:hAnsi="Consolas" w:cs="Consolas"/>
                <w:sz w:val="19"/>
                <w:szCs w:val="19"/>
              </w:rPr>
              <w:t>NewUserIDTB.Text;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newUser.pass = </w:t>
            </w:r>
            <w:r w:rsidR="00DF2B0D" w:rsidRPr="00DF2B0D">
              <w:rPr>
                <w:rFonts w:ascii="Consolas" w:hAnsi="Consolas" w:cs="Consolas"/>
                <w:b/>
                <w:sz w:val="19"/>
                <w:szCs w:val="19"/>
              </w:rPr>
              <w:t>CMS</w:t>
            </w:r>
            <w:r>
              <w:rPr>
                <w:rFonts w:ascii="Consolas" w:hAnsi="Consolas" w:cs="Consolas"/>
                <w:sz w:val="19"/>
                <w:szCs w:val="19"/>
              </w:rPr>
              <w:t>NewPassPB.Password;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newUser.hints = </w:t>
            </w:r>
            <w:r w:rsidR="00DF2B0D" w:rsidRPr="00DF2B0D">
              <w:rPr>
                <w:rFonts w:ascii="Consolas" w:hAnsi="Consolas" w:cs="Consolas"/>
                <w:b/>
                <w:sz w:val="19"/>
                <w:szCs w:val="19"/>
              </w:rPr>
              <w:t>CMS</w:t>
            </w:r>
            <w:r>
              <w:rPr>
                <w:rFonts w:ascii="Consolas" w:hAnsi="Consolas" w:cs="Consolas"/>
                <w:sz w:val="19"/>
                <w:szCs w:val="19"/>
              </w:rPr>
              <w:t>HintsTB.Text;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.DoRegisterNewUser(newUser);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"Correctly Enter Info "</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previousDateBtn_Click(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saveNotesBtn_Click(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(!notesTB.Text.Equals(</w:t>
            </w:r>
            <w:r>
              <w:rPr>
                <w:rFonts w:ascii="Consolas" w:hAnsi="Consolas" w:cs="Consolas"/>
                <w:color w:val="0000FF"/>
                <w:sz w:val="19"/>
                <w:szCs w:val="19"/>
              </w:rPr>
              <w:t>string</w:t>
            </w:r>
            <w:r>
              <w:rPr>
                <w:rFonts w:ascii="Consolas" w:hAnsi="Consolas" w:cs="Consolas"/>
                <w:sz w:val="19"/>
                <w:szCs w:val="19"/>
              </w:rPr>
              <w:t>.Empty) &amp;&amp; !notesTB.Text.Equals(</w:t>
            </w:r>
            <w:r>
              <w:rPr>
                <w:rFonts w:ascii="Consolas" w:hAnsi="Consolas" w:cs="Consolas"/>
                <w:color w:val="A31515"/>
                <w:sz w:val="19"/>
                <w:szCs w:val="19"/>
              </w:rPr>
              <w:t>"Start writing from here..."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NoteInfo</w:t>
            </w:r>
            <w:r>
              <w:rPr>
                <w:rFonts w:ascii="Consolas" w:hAnsi="Consolas" w:cs="Consolas"/>
                <w:sz w:val="19"/>
                <w:szCs w:val="19"/>
              </w:rPr>
              <w:t xml:space="preserve"> newNote = </w:t>
            </w:r>
            <w:r>
              <w:rPr>
                <w:rFonts w:ascii="Consolas" w:hAnsi="Consolas" w:cs="Consolas"/>
                <w:color w:val="0000FF"/>
                <w:sz w:val="19"/>
                <w:szCs w:val="19"/>
              </w:rPr>
              <w:t>new</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newNote.gotoDate = noteDateDP.SelectedDate.Value;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newNote.note = notesTB.Text;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.DoEnterNewNote(newNote);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"Event Submited"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"Please Enter Proper Note"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clearFieldsBtn_Click(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"All Clear"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_allnoteCollection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.GetAllNoteList();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paswrdSave_Click(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PasswordInfo</w:t>
            </w:r>
            <w:r>
              <w:rPr>
                <w:rFonts w:ascii="Consolas" w:hAnsi="Consolas" w:cs="Consolas"/>
                <w:sz w:val="19"/>
                <w:szCs w:val="19"/>
              </w:rPr>
              <w:t xml:space="preserve"> newPassword = </w:t>
            </w:r>
            <w:r>
              <w:rPr>
                <w:rFonts w:ascii="Consolas" w:hAnsi="Consolas" w:cs="Consolas"/>
                <w:color w:val="0000FF"/>
                <w:sz w:val="19"/>
                <w:szCs w:val="19"/>
              </w:rPr>
              <w:t>new</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PasswordInfo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newPassword.name = passNameTB.Text;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newPassword.email = emailforpassTB.Text;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newPassword.userId = 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newPassword.password = pawsrdTB.Text;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newPassword.scrtqstn = scrtQstnTB.Text;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newPassword.scrtans = secrtAnsTB.Text;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newPassword.otherInfo = othersInfoTB.Text;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.DoRegisterNewPassword(newPassword);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w:t>
            </w:r>
            <w:r>
              <w:rPr>
                <w:rFonts w:ascii="Consolas" w:hAnsi="Consolas" w:cs="Consolas"/>
                <w:sz w:val="19"/>
                <w:szCs w:val="19"/>
              </w:rPr>
              <w:lastRenderedPageBreak/>
              <w:t xml:space="preserve">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clearPassInfoFieldBtn_Click(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_passwordCollection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passwords = </w:t>
            </w:r>
            <w:r>
              <w:rPr>
                <w:rFonts w:ascii="Consolas" w:hAnsi="Consolas" w:cs="Consolas"/>
                <w:color w:val="2B91AF"/>
                <w:sz w:val="19"/>
                <w:szCs w:val="19"/>
              </w:rPr>
              <w:t>DbInteraction</w:t>
            </w:r>
            <w:r>
              <w:rPr>
                <w:rFonts w:ascii="Consolas" w:hAnsi="Consolas" w:cs="Consolas"/>
                <w:sz w:val="19"/>
                <w:szCs w:val="19"/>
              </w:rPr>
              <w:t>.GetAllPasswordsList();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w:t>
            </w:r>
            <w:r>
              <w:rPr>
                <w:rFonts w:ascii="Consolas" w:hAnsi="Consolas" w:cs="Consolas"/>
                <w:color w:val="0000FF"/>
                <w:sz w:val="19"/>
                <w:szCs w:val="19"/>
              </w:rPr>
              <w:t>in</w:t>
            </w:r>
            <w:r>
              <w:rPr>
                <w:rFonts w:ascii="Consolas" w:hAnsi="Consolas" w:cs="Consolas"/>
                <w:sz w:val="19"/>
                <w:szCs w:val="19"/>
              </w:rPr>
              <w:t xml:space="preserve"> passwords)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_passwordCollection.Add(password);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refrshpsdwBtn_Click(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addTaskBtn_Click(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TaskInfo</w:t>
            </w:r>
            <w:r>
              <w:rPr>
                <w:rFonts w:ascii="Consolas" w:hAnsi="Consolas" w:cs="Consolas"/>
                <w:sz w:val="19"/>
                <w:szCs w:val="19"/>
              </w:rPr>
              <w:t xml:space="preserve"> newTask = </w:t>
            </w:r>
            <w:r>
              <w:rPr>
                <w:rFonts w:ascii="Consolas" w:hAnsi="Consolas" w:cs="Consolas"/>
                <w:color w:val="0000FF"/>
                <w:sz w:val="19"/>
                <w:szCs w:val="19"/>
              </w:rPr>
              <w:t>new</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TaskInfo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newTask.value = taskValueCB.Text;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newTask.taskDetails = taskDetailsTB.Text;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.DoRegisterNewTask(newTask);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taskValueCB.Text = taskDetailsTB.Text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tskxpndr.IsExpanded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_taskCollection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tasks = </w:t>
            </w:r>
            <w:r>
              <w:rPr>
                <w:rFonts w:ascii="Consolas" w:hAnsi="Consolas" w:cs="Consolas"/>
                <w:color w:val="2B91AF"/>
                <w:sz w:val="19"/>
                <w:szCs w:val="19"/>
              </w:rPr>
              <w:t>DbInteraction</w:t>
            </w:r>
            <w:r>
              <w:rPr>
                <w:rFonts w:ascii="Consolas" w:hAnsi="Consolas" w:cs="Consolas"/>
                <w:sz w:val="19"/>
                <w:szCs w:val="19"/>
              </w:rPr>
              <w:t>.GetAllTaskList();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w:t>
            </w:r>
            <w:r>
              <w:rPr>
                <w:rFonts w:ascii="Consolas" w:hAnsi="Consolas" w:cs="Consolas"/>
                <w:color w:val="0000FF"/>
                <w:sz w:val="19"/>
                <w:szCs w:val="19"/>
              </w:rPr>
              <w:t>in</w:t>
            </w:r>
            <w:r>
              <w:rPr>
                <w:rFonts w:ascii="Consolas" w:hAnsi="Consolas" w:cs="Consolas"/>
                <w:sz w:val="19"/>
                <w:szCs w:val="19"/>
              </w:rPr>
              <w:t xml:space="preserve"> tasks)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_taskCollection.Add(task);</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refrshTskBtn_Click(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saveContactBtn_Click(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ContactInfo</w:t>
            </w:r>
            <w:r>
              <w:rPr>
                <w:rFonts w:ascii="Consolas" w:hAnsi="Consolas" w:cs="Consolas"/>
                <w:sz w:val="19"/>
                <w:szCs w:val="19"/>
              </w:rPr>
              <w:t xml:space="preserve"> newContact = </w:t>
            </w:r>
            <w:r>
              <w:rPr>
                <w:rFonts w:ascii="Consolas" w:hAnsi="Consolas" w:cs="Consolas"/>
                <w:color w:val="0000FF"/>
                <w:sz w:val="19"/>
                <w:szCs w:val="19"/>
              </w:rPr>
              <w:t>new</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r>
              <w:rPr>
                <w:rFonts w:ascii="Consolas" w:hAnsi="Consolas" w:cs="Consolas"/>
                <w:color w:val="2B91AF"/>
                <w:sz w:val="19"/>
                <w:szCs w:val="19"/>
              </w:rPr>
              <w:t>ContactInfo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newContact.name = contactnameTB.Text;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newContact.mobileno = mobnoTB.Text;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newContact.homeno = homnoTB.Text;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newContact.oficeno = ofcNoTb.Text;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newContact.faxno = faxNoTb.Text;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newContact.address = addressTB.Text;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newContact.remark = remrkTB.Text;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newContact.email = emailTb.Text;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.DoRegisterNewContact(newContact);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contactnameTB.Text = mobnoTB.Text = homnoTB.Text = ofcNoTb.Text = faxNoTb.Text = addressTB.Text = remrkTB.Text = emailTb.Text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_contactCollection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contacts = </w:t>
            </w:r>
            <w:r>
              <w:rPr>
                <w:rFonts w:ascii="Consolas" w:hAnsi="Consolas" w:cs="Consolas"/>
                <w:color w:val="2B91AF"/>
                <w:sz w:val="19"/>
                <w:szCs w:val="19"/>
              </w:rPr>
              <w:t>DbInteraction</w:t>
            </w:r>
            <w:r>
              <w:rPr>
                <w:rFonts w:ascii="Consolas" w:hAnsi="Consolas" w:cs="Consolas"/>
                <w:sz w:val="19"/>
                <w:szCs w:val="19"/>
              </w:rPr>
              <w:t>.GetAllContactList();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Contacts </w:t>
            </w:r>
            <w:r>
              <w:rPr>
                <w:rFonts w:ascii="Consolas" w:hAnsi="Consolas" w:cs="Consolas"/>
                <w:color w:val="0000FF"/>
                <w:sz w:val="19"/>
                <w:szCs w:val="19"/>
              </w:rPr>
              <w:t>in</w:t>
            </w:r>
            <w:r>
              <w:rPr>
                <w:rFonts w:ascii="Consolas" w:hAnsi="Consolas" w:cs="Consolas"/>
                <w:sz w:val="19"/>
                <w:szCs w:val="19"/>
              </w:rPr>
              <w:t xml:space="preserve"> 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_contactCollection.Add(Contacts);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contactrfrshBtn_Click(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goToDateBtn_Click(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noteControlsTab.SelectedIndex = 1;</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noteinfo.gotoDate =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.searchNoteList(noteinfo);</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monthlyViewTC_click(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months = </w:t>
            </w:r>
            <w:r>
              <w:rPr>
                <w:rFonts w:ascii="Consolas" w:hAnsi="Consolas" w:cs="Consolas"/>
                <w:color w:val="2B91AF"/>
                <w:sz w:val="19"/>
                <w:szCs w:val="19"/>
              </w:rPr>
              <w:t>DbInteraction</w:t>
            </w:r>
            <w:r>
              <w:rPr>
                <w:rFonts w:ascii="Consolas" w:hAnsi="Consolas" w:cs="Consolas"/>
                <w:sz w:val="19"/>
                <w:szCs w:val="19"/>
              </w:rPr>
              <w:t>.searchMnthlyNoteList(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months)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4126F" w:rsidTr="0084126F">
        <w:tc>
          <w:tcPr>
            <w:tcW w:w="9242" w:type="dxa"/>
          </w:tcPr>
          <w:p w:rsidR="0084126F" w:rsidRDefault="009A3240" w:rsidP="00890FE3">
            <w:r w:rsidRPr="009A3240">
              <w:t>FacebookLoginDialog.cs</w:t>
            </w:r>
          </w:p>
        </w:tc>
      </w:tr>
      <w:tr w:rsidR="0084126F" w:rsidTr="0084126F">
        <w:tc>
          <w:tcPr>
            <w:tcW w:w="9242" w:type="dxa"/>
          </w:tcPr>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System.Dynamic;</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System.Windows.Forms;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FacebookLoginDialog</w:t>
            </w:r>
            <w:r>
              <w:rPr>
                <w:rFonts w:ascii="Consolas" w:hAnsi="Consolas" w:cs="Consolas"/>
                <w:sz w:val="19"/>
                <w:szCs w:val="19"/>
              </w:rPr>
              <w:t xml:space="preserve"> : </w:t>
            </w:r>
            <w:r>
              <w:rPr>
                <w:rFonts w:ascii="Consolas" w:hAnsi="Consolas" w:cs="Consolas"/>
                <w:color w:val="2B91AF"/>
                <w:sz w:val="19"/>
                <w:szCs w:val="19"/>
              </w:rPr>
              <w:t>Form</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_loginUrl;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xml:space="preserve"> _fb;</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FacebookOAuthResult</w:t>
            </w:r>
            <w:r>
              <w:rPr>
                <w:rFonts w:ascii="Consolas" w:hAnsi="Consolas" w:cs="Consolas"/>
                <w:sz w:val="19"/>
                <w:szCs w:val="19"/>
              </w:rPr>
              <w:t xml:space="preserve"> FacebookOAuthResult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FacebookLoginDialog(</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appId,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FacebookLoginDialog(</w:t>
            </w:r>
            <w:r>
              <w:rPr>
                <w:rFonts w:ascii="Consolas" w:hAnsi="Consolas" w:cs="Consolas"/>
                <w:color w:val="2B91AF"/>
                <w:sz w:val="19"/>
                <w:szCs w:val="19"/>
              </w:rPr>
              <w:t>FacebookClient</w:t>
            </w:r>
            <w:r>
              <w:rPr>
                <w:rFonts w:ascii="Consolas" w:hAnsi="Consolas" w:cs="Consolas"/>
                <w:sz w:val="19"/>
                <w:szCs w:val="19"/>
              </w:rPr>
              <w:t xml:space="preserve"> fb, </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(fb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ArgumentNullException</w:t>
            </w:r>
            <w:r>
              <w:rPr>
                <w:rFonts w:ascii="Consolas" w:hAnsi="Consolas" w:cs="Consolas"/>
                <w:sz w:val="19"/>
                <w:szCs w:val="19"/>
              </w:rPr>
              <w:t>(</w:t>
            </w:r>
            <w:r>
              <w:rPr>
                <w:rFonts w:ascii="Consolas" w:hAnsi="Consolas" w:cs="Consolas"/>
                <w:color w:val="A31515"/>
                <w:sz w:val="19"/>
                <w:szCs w:val="19"/>
              </w:rPr>
              <w:t>"fb"</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.IsNullOrWhiteSpace(appId))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ArgumentNullException</w:t>
            </w:r>
            <w:r>
              <w:rPr>
                <w:rFonts w:ascii="Consolas" w:hAnsi="Consolas" w:cs="Consolas"/>
                <w:sz w:val="19"/>
                <w:szCs w:val="19"/>
              </w:rPr>
              <w:t>(</w:t>
            </w:r>
            <w:r>
              <w:rPr>
                <w:rFonts w:ascii="Consolas" w:hAnsi="Consolas" w:cs="Consolas"/>
                <w:color w:val="A31515"/>
                <w:sz w:val="19"/>
                <w:szCs w:val="19"/>
              </w:rPr>
              <w:t>"appId"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_fb = fb;</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_loginUrl = GenerateLoginUrl(appId, extendedPermissions);</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GenerateLoginUrl(</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dynamic</w:t>
            </w:r>
            <w:r>
              <w:rPr>
                <w:rFonts w:ascii="Consolas" w:hAnsi="Consolas" w:cs="Consolas"/>
                <w:sz w:val="19"/>
                <w:szCs w:val="19"/>
              </w:rPr>
              <w:t xml:space="preserve"> parameters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ExpandoObject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parameters.client_id = appId;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parameters.redirect_uri = </w:t>
            </w:r>
            <w:r>
              <w:rPr>
                <w:rFonts w:ascii="Consolas" w:hAnsi="Consolas" w:cs="Consolas"/>
                <w:color w:val="A31515"/>
                <w:sz w:val="19"/>
                <w:szCs w:val="19"/>
              </w:rPr>
              <w:t>"https://www.facebook.com/connect/login_success.html"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requested response: an access token (token), an authorization code (code), or both (code token).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parameters.response_type = </w:t>
            </w:r>
            <w:r>
              <w:rPr>
                <w:rFonts w:ascii="Consolas" w:hAnsi="Consolas" w:cs="Consolas"/>
                <w:color w:val="A31515"/>
                <w:sz w:val="19"/>
                <w:szCs w:val="19"/>
              </w:rPr>
              <w:t>"token"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list of additional display modes can be found at http://developers.facebook.com/docs/reference/dialogs/#display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parameters.display = </w:t>
            </w:r>
            <w:r>
              <w:rPr>
                <w:rFonts w:ascii="Consolas" w:hAnsi="Consolas" w:cs="Consolas"/>
                <w:color w:val="A31515"/>
                <w:sz w:val="19"/>
                <w:szCs w:val="19"/>
              </w:rPr>
              <w:t>"popup"</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 the 'scope' parameter only if we have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parameters.scope = extendedPermissions;</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when the Form is loaded navigate to the login 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_fb.GetLoginUrl(parameters);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FacebookLoginDialog_Load(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make sure to use AbsoluteUri.</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webBrowser1.Navigate(_loginUrl.AbsoluteUri);</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webBrowser1_Navigated(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WebBrowserNavigatedEventArgs</w:t>
            </w:r>
            <w:r>
              <w:rPr>
                <w:rFonts w:ascii="Consolas" w:hAnsi="Consolas" w:cs="Consolas"/>
                <w:sz w:val="19"/>
                <w:szCs w:val="19"/>
              </w:rPr>
              <w:t xml:space="preserve"> 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whenever the browser navigates to a new url, try parsing the 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may be the result of OAuth 2.0 authentication.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FacebookOAuthResult</w:t>
            </w:r>
            <w:r>
              <w:rPr>
                <w:rFonts w:ascii="Consolas" w:hAnsi="Consolas" w:cs="Consolas"/>
                <w:sz w:val="19"/>
                <w:szCs w:val="19"/>
              </w:rPr>
              <w:t xml:space="preserve">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(_fb.TryParseOAuthCallbackUrl(e.Url, </w:t>
            </w:r>
            <w:r>
              <w:rPr>
                <w:rFonts w:ascii="Consolas" w:hAnsi="Consolas" w:cs="Consolas"/>
                <w:color w:val="0000FF"/>
                <w:sz w:val="19"/>
                <w:szCs w:val="19"/>
              </w:rPr>
              <w:t>out</w:t>
            </w:r>
            <w:r>
              <w:rPr>
                <w:rFonts w:ascii="Consolas" w:hAnsi="Consolas" w:cs="Consolas"/>
                <w:sz w:val="19"/>
                <w:szCs w:val="19"/>
              </w:rPr>
              <w:t xml:space="preserve">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is the result of OAuth 2.0 authentication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FacebookOAuthResult =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DialogResult = FacebookOAuthResult.IsSuccess ? </w:t>
            </w:r>
            <w:r>
              <w:rPr>
                <w:rFonts w:ascii="Consolas" w:hAnsi="Consolas" w:cs="Consolas"/>
                <w:color w:val="2B91AF"/>
                <w:sz w:val="19"/>
                <w:szCs w:val="19"/>
              </w:rPr>
              <w:t>DialogResult</w:t>
            </w:r>
            <w:r>
              <w:rPr>
                <w:rFonts w:ascii="Consolas" w:hAnsi="Consolas" w:cs="Consolas"/>
                <w:sz w:val="19"/>
                <w:szCs w:val="19"/>
              </w:rPr>
              <w:t xml:space="preserve">.OK : </w:t>
            </w:r>
            <w:r>
              <w:rPr>
                <w:rFonts w:ascii="Consolas" w:hAnsi="Consolas" w:cs="Consolas"/>
                <w:color w:val="2B91AF"/>
                <w:sz w:val="19"/>
                <w:szCs w:val="19"/>
              </w:rPr>
              <w:t>DialogResult</w:t>
            </w:r>
            <w:r>
              <w:rPr>
                <w:rFonts w:ascii="Consolas" w:hAnsi="Consolas" w:cs="Consolas"/>
                <w:sz w:val="19"/>
                <w:szCs w:val="19"/>
              </w:rPr>
              <w:t>.No;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is NOT the result of OAuth 2.0 authentication.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FacebookOAuthResult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84126F" w:rsidRDefault="0084126F" w:rsidP="00890FE3"/>
        </w:tc>
      </w:tr>
    </w:tbl>
    <w:p w:rsidR="0084126F" w:rsidRDefault="0084126F" w:rsidP="00890FE3">
      <w:pPr>
        <w:rPr>
          <w:lang w:val="en-US"/>
        </w:rPr>
      </w:pPr>
    </w:p>
    <w:tbl>
      <w:tblPr>
        <w:tblStyle w:val="TableGrid"/>
        <w:tblW w:w="0" w:type="auto"/>
        <w:tblLook w:val="04A0"/>
      </w:tblPr>
      <w:tblGrid>
        <w:gridCol w:w="9242"/>
      </w:tblGrid>
      <w:tr w:rsidR="0084126F" w:rsidTr="0084126F">
        <w:tc>
          <w:tcPr>
            <w:tcW w:w="9242" w:type="dxa"/>
          </w:tcPr>
          <w:p w:rsidR="0084126F" w:rsidRDefault="005C390D" w:rsidP="00890FE3">
            <w:r w:rsidRPr="005C390D">
              <w:t>FacebookLoginDialog.</w:t>
            </w:r>
            <w:r>
              <w:t>Designer.</w:t>
            </w:r>
            <w:r w:rsidRPr="005C390D">
              <w:t>cs</w:t>
            </w:r>
          </w:p>
        </w:tc>
      </w:tr>
      <w:tr w:rsidR="0084126F" w:rsidTr="0084126F">
        <w:tc>
          <w:tcPr>
            <w:tcW w:w="9242" w:type="dxa"/>
          </w:tcPr>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FacebookLoginDialog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WebBrowser</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.webBrowser1.Dock = System.Windows.Forms.</w:t>
            </w:r>
            <w:r>
              <w:rPr>
                <w:rFonts w:ascii="Consolas" w:hAnsi="Consolas" w:cs="Consolas"/>
                <w:color w:val="2B91AF"/>
                <w:sz w:val="19"/>
                <w:szCs w:val="19"/>
              </w:rPr>
              <w:t>DockStyle</w:t>
            </w:r>
            <w:r>
              <w:rPr>
                <w:rFonts w:ascii="Consolas" w:hAnsi="Consolas" w:cs="Consolas"/>
                <w:sz w:val="19"/>
                <w:szCs w:val="19"/>
              </w:rPr>
              <w:t>.Fill;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(0, 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.webBrowser1.MinimumSize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 20);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.webBrowser1.Name = </w:t>
            </w:r>
            <w:r>
              <w:rPr>
                <w:rFonts w:ascii="Consolas" w:hAnsi="Consolas" w:cs="Consolas"/>
                <w:color w:val="A31515"/>
                <w:sz w:val="19"/>
                <w:szCs w:val="19"/>
              </w:rPr>
              <w:t>"webBrowser1"</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(661, 314);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.webBrowser1.TabIndex = 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.webBrowser1.Navigated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WebBrowserNavigatedEventHandler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.webBrowser1_Navigated);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FacebookLoginDialog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(661, 314);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.FormBorderStyle = System.Windows.Forms.</w:t>
            </w:r>
            <w:r>
              <w:rPr>
                <w:rFonts w:ascii="Consolas" w:hAnsi="Consolas" w:cs="Consolas"/>
                <w:color w:val="2B91AF"/>
                <w:sz w:val="19"/>
                <w:szCs w:val="19"/>
              </w:rPr>
              <w:t>FormBorderStyle</w:t>
            </w:r>
            <w:r>
              <w:rPr>
                <w:rFonts w:ascii="Consolas" w:hAnsi="Consolas" w:cs="Consolas"/>
                <w:sz w:val="19"/>
                <w:szCs w:val="19"/>
              </w:rPr>
              <w:t>.FixedDialog;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.MinimizeBox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"FacebookLoginDialog"</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"Login to Facebook"</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.Load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.FacebookLoginDialog_Load);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WebBrowser</w:t>
            </w:r>
            <w:r>
              <w:rPr>
                <w:rFonts w:ascii="Consolas" w:hAnsi="Consolas" w:cs="Consolas"/>
                <w:sz w:val="19"/>
                <w:szCs w:val="19"/>
              </w:rPr>
              <w:t xml:space="preserve"> 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84126F" w:rsidRDefault="0084126F" w:rsidP="00890FE3"/>
        </w:tc>
      </w:tr>
    </w:tbl>
    <w:p w:rsidR="0084126F" w:rsidRDefault="0084126F" w:rsidP="00890FE3">
      <w:pPr>
        <w:rPr>
          <w:lang w:val="en-US"/>
        </w:rPr>
      </w:pPr>
    </w:p>
    <w:tbl>
      <w:tblPr>
        <w:tblStyle w:val="TableGrid"/>
        <w:tblW w:w="0" w:type="auto"/>
        <w:tblLook w:val="04A0"/>
      </w:tblPr>
      <w:tblGrid>
        <w:gridCol w:w="9242"/>
      </w:tblGrid>
      <w:tr w:rsidR="009C13E6" w:rsidTr="009C13E6">
        <w:tc>
          <w:tcPr>
            <w:tcW w:w="9242" w:type="dxa"/>
          </w:tcPr>
          <w:p w:rsidR="009C13E6" w:rsidRDefault="009C13E6" w:rsidP="00890FE3">
            <w:r w:rsidRPr="009C13E6">
              <w:t>MainForm.cs</w:t>
            </w:r>
          </w:p>
        </w:tc>
      </w:tr>
      <w:tr w:rsidR="009C13E6" w:rsidTr="009C13E6">
        <w:tc>
          <w:tcPr>
            <w:tcW w:w="9242" w:type="dxa"/>
          </w:tcPr>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System.Windows.Forms;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MainForm</w:t>
            </w:r>
            <w:r>
              <w:rPr>
                <w:rFonts w:ascii="Consolas" w:hAnsi="Consolas" w:cs="Consolas"/>
                <w:sz w:val="19"/>
                <w:szCs w:val="19"/>
              </w:rPr>
              <w:t xml:space="preserve"> : </w:t>
            </w:r>
            <w:r>
              <w:rPr>
                <w:rFonts w:ascii="Consolas" w:hAnsi="Consolas" w:cs="Consolas"/>
                <w:color w:val="2B91AF"/>
                <w:sz w:val="19"/>
                <w:szCs w:val="19"/>
              </w:rPr>
              <w:t>Form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AppId = </w:t>
            </w:r>
            <w:r>
              <w:rPr>
                <w:rFonts w:ascii="Consolas" w:hAnsi="Consolas" w:cs="Consolas"/>
                <w:color w:val="A31515"/>
                <w:sz w:val="19"/>
                <w:szCs w:val="19"/>
              </w:rPr>
              <w:t>"182467085133744"</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Extended permissions is a comma separated list of permissions to ask the user.</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For extensive list of available extended permissions refer to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https://developers.facebook.com/docs/reference/api/permissions/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ExtendedPermissions = </w:t>
            </w:r>
            <w:r>
              <w:rPr>
                <w:rFonts w:ascii="Consolas" w:hAnsi="Consolas" w:cs="Consolas"/>
                <w:color w:val="A31515"/>
                <w:sz w:val="19"/>
                <w:szCs w:val="19"/>
              </w:rPr>
              <w:t>"user_about_me,publish_stream"</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MainForm()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btnLogin_Click(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open the Facebook Login Dialog and ask for user 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fbLoginDlg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FacebookLoginDialog</w:t>
            </w:r>
            <w:r>
              <w:rPr>
                <w:rFonts w:ascii="Consolas" w:hAnsi="Consolas" w:cs="Consolas"/>
                <w:sz w:val="19"/>
                <w:szCs w:val="19"/>
              </w:rPr>
              <w:t>(AppId, ExtendedPermissions);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fbLoginDlg.ShowDialog();</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has taken action, either allowed/denied or cancelled the authorization,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which can be known by looking at the dialogs FacebookOAuthResult property.</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Depending on the result take appropriate actions.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TakeLoggedInAction(fbLoginDlg.FacebookOAuthResult);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TakeLoggedInAction(</w:t>
            </w:r>
            <w:r>
              <w:rPr>
                <w:rFonts w:ascii="Consolas" w:hAnsi="Consolas" w:cs="Consolas"/>
                <w:color w:val="2B91AF"/>
                <w:sz w:val="19"/>
                <w:szCs w:val="19"/>
              </w:rPr>
              <w:t>FacebookOAuthResult</w:t>
            </w:r>
            <w:r>
              <w:rPr>
                <w:rFonts w:ascii="Consolas" w:hAnsi="Consolas" w:cs="Consolas"/>
                <w:sz w:val="19"/>
                <w:szCs w:val="19"/>
              </w:rPr>
              <w:t xml:space="preserve"> facebookOAuthResult)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(facebookOAuthResult == </w:t>
            </w:r>
            <w:r>
              <w:rPr>
                <w:rFonts w:ascii="Consolas" w:hAnsi="Consolas" w:cs="Consolas"/>
                <w:color w:val="0000FF"/>
                <w:sz w:val="19"/>
                <w:szCs w:val="19"/>
              </w:rPr>
              <w:t>null</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closed the FacebookLoginDialog, so do nothing.</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"Cancelled!"</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Even though facebookOAuthResult is not null, it could had been an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OAuth 2.0 error, so make sure to check IsSuccess property always.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(facebookOAuthResult.IsSuccess)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since our respone_type in FacebookLoginDialog was 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we got the access_token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now has successfully granted permission to our app.</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dlg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InfoDialog</w:t>
            </w:r>
            <w:r>
              <w:rPr>
                <w:rFonts w:ascii="Consolas" w:hAnsi="Consolas" w:cs="Consolas"/>
                <w:sz w:val="19"/>
                <w:szCs w:val="19"/>
              </w:rPr>
              <w:t>(facebookOAuthResult.AccessToken);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dlg.ShowDialog();</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for some reason we failed to get the access 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most likely the user clicked don't allow.</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.Show(facebookOAuthResult.ErrorDescription);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890FE3"/>
        </w:tc>
      </w:tr>
    </w:tbl>
    <w:p w:rsidR="009C13E6" w:rsidRDefault="009C13E6" w:rsidP="00890FE3">
      <w:pPr>
        <w:rPr>
          <w:lang w:val="en-US"/>
        </w:rPr>
      </w:pPr>
    </w:p>
    <w:tbl>
      <w:tblPr>
        <w:tblStyle w:val="TableGrid"/>
        <w:tblW w:w="0" w:type="auto"/>
        <w:tblLook w:val="04A0"/>
      </w:tblPr>
      <w:tblGrid>
        <w:gridCol w:w="9242"/>
      </w:tblGrid>
      <w:tr w:rsidR="009D14BC" w:rsidTr="009D14BC">
        <w:tc>
          <w:tcPr>
            <w:tcW w:w="9242" w:type="dxa"/>
          </w:tcPr>
          <w:p w:rsidR="009D14BC" w:rsidRDefault="009D14BC" w:rsidP="00890FE3">
            <w:r w:rsidRPr="009D14BC">
              <w:t xml:space="preserve">MainForm </w:t>
            </w:r>
            <w:r>
              <w:t>.Designer.</w:t>
            </w:r>
            <w:r w:rsidRPr="005C390D">
              <w:t>cs</w:t>
            </w:r>
          </w:p>
        </w:tc>
      </w:tr>
      <w:tr w:rsidR="009D14BC" w:rsidTr="009D14BC">
        <w:tc>
          <w:tcPr>
            <w:tcW w:w="9242" w:type="dxa"/>
          </w:tcPr>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MainForm</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(111, 75);</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.btnLogin.Name = </w:t>
            </w:r>
            <w:r>
              <w:rPr>
                <w:rFonts w:ascii="Consolas" w:hAnsi="Consolas" w:cs="Consolas"/>
                <w:color w:val="A31515"/>
                <w:sz w:val="19"/>
                <w:szCs w:val="19"/>
              </w:rPr>
              <w:t>"btnLogin"</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(200, 41);</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.btnLogin.TabIndex = 0;</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.btnLogin.Text = </w:t>
            </w:r>
            <w:r>
              <w:rPr>
                <w:rFonts w:ascii="Consolas" w:hAnsi="Consolas" w:cs="Consolas"/>
                <w:color w:val="A31515"/>
                <w:sz w:val="19"/>
                <w:szCs w:val="19"/>
              </w:rPr>
              <w:t>"Login to Facebook"</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.btnLogin.UseVisualStyleBackColor = </w:t>
            </w:r>
            <w:r>
              <w:rPr>
                <w:rFonts w:ascii="Consolas" w:hAnsi="Consolas" w:cs="Consolas"/>
                <w:color w:val="0000FF"/>
                <w:sz w:val="19"/>
                <w:szCs w:val="19"/>
              </w:rPr>
              <w:t>true</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.btnLogin_Click);</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MainForm</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(417, 186);</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"MainForm"</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"Login to Facebook"</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p>
          <w:p w:rsidR="009D14BC" w:rsidRDefault="009D14BC" w:rsidP="00890FE3"/>
        </w:tc>
      </w:tr>
    </w:tbl>
    <w:p w:rsidR="009D14BC" w:rsidRDefault="009D14BC" w:rsidP="00890FE3">
      <w:pPr>
        <w:rPr>
          <w:lang w:val="en-US"/>
        </w:rPr>
      </w:pPr>
    </w:p>
    <w:p w:rsidR="009D14BC" w:rsidRDefault="009D14BC" w:rsidP="00890FE3">
      <w:pPr>
        <w:rPr>
          <w:lang w:val="en-US"/>
        </w:rPr>
      </w:pPr>
    </w:p>
    <w:tbl>
      <w:tblPr>
        <w:tblStyle w:val="TableGrid"/>
        <w:tblW w:w="0" w:type="auto"/>
        <w:tblLook w:val="04A0"/>
      </w:tblPr>
      <w:tblGrid>
        <w:gridCol w:w="9242"/>
      </w:tblGrid>
      <w:tr w:rsidR="009C13E6" w:rsidTr="009C13E6">
        <w:tc>
          <w:tcPr>
            <w:tcW w:w="9242" w:type="dxa"/>
          </w:tcPr>
          <w:p w:rsidR="009C13E6" w:rsidRDefault="009C13E6" w:rsidP="00890FE3">
            <w:r w:rsidRPr="009C13E6">
              <w:lastRenderedPageBreak/>
              <w:t>Program.cs</w:t>
            </w:r>
          </w:p>
        </w:tc>
      </w:tr>
      <w:tr w:rsidR="009C13E6" w:rsidTr="009C13E6">
        <w:tc>
          <w:tcPr>
            <w:tcW w:w="9242" w:type="dxa"/>
          </w:tcPr>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Program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main entry point for the application.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STAThread</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.EnableVisualStyles();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.SetCompatibleTextRenderingDefault(</w:t>
            </w:r>
            <w:r>
              <w:rPr>
                <w:rFonts w:ascii="Consolas" w:hAnsi="Consolas" w:cs="Consolas"/>
                <w:color w:val="0000FF"/>
                <w:sz w:val="19"/>
                <w:szCs w:val="19"/>
              </w:rPr>
              <w:t>false</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.Run(</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MainForm</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890FE3"/>
        </w:tc>
      </w:tr>
    </w:tbl>
    <w:p w:rsidR="009C13E6" w:rsidRDefault="009C13E6" w:rsidP="00890FE3">
      <w:pPr>
        <w:rPr>
          <w:lang w:val="en-US"/>
        </w:rPr>
      </w:pPr>
    </w:p>
    <w:p w:rsidR="009C13E6" w:rsidRDefault="009C13E6" w:rsidP="00890FE3">
      <w:pPr>
        <w:rPr>
          <w:lang w:val="en-US"/>
        </w:rPr>
      </w:pPr>
    </w:p>
    <w:tbl>
      <w:tblPr>
        <w:tblStyle w:val="TableGrid"/>
        <w:tblW w:w="0" w:type="auto"/>
        <w:tblLook w:val="04A0"/>
      </w:tblPr>
      <w:tblGrid>
        <w:gridCol w:w="9242"/>
      </w:tblGrid>
      <w:tr w:rsidR="0084126F" w:rsidTr="0084126F">
        <w:tc>
          <w:tcPr>
            <w:tcW w:w="9242" w:type="dxa"/>
          </w:tcPr>
          <w:p w:rsidR="0084126F" w:rsidRDefault="005C390D" w:rsidP="00890FE3">
            <w:r w:rsidRPr="005C390D">
              <w:t>InfoDialog.cs</w:t>
            </w:r>
          </w:p>
        </w:tc>
      </w:tr>
      <w:tr w:rsidR="0084126F" w:rsidTr="0084126F">
        <w:tc>
          <w:tcPr>
            <w:tcW w:w="9242" w:type="dxa"/>
          </w:tcPr>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color w:val="0000FF"/>
                <w:sz w:val="19"/>
                <w:szCs w:val="19"/>
              </w:rPr>
              <w:t>namespace</w:t>
            </w:r>
            <w:r w:rsidRPr="005C390D">
              <w:rPr>
                <w:rFonts w:ascii="Consolas" w:hAnsi="Consolas" w:cs="Consolas"/>
                <w:sz w:val="19"/>
                <w:szCs w:val="19"/>
              </w:rPr>
              <w:t xml:space="preserve"> fb_csharp_sdk_winforms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System.Collections.Generic;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System.IO;</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System.Threading.Tasks;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System.Windows.Forms;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Facebook;</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public</w:t>
            </w:r>
            <w:r w:rsidRPr="005C390D">
              <w:rPr>
                <w:rFonts w:ascii="Consolas" w:hAnsi="Consolas" w:cs="Consolas"/>
                <w:sz w:val="19"/>
                <w:szCs w:val="19"/>
              </w:rPr>
              <w:t xml:space="preserve"> </w:t>
            </w:r>
            <w:r w:rsidRPr="005C390D">
              <w:rPr>
                <w:rFonts w:ascii="Consolas" w:hAnsi="Consolas" w:cs="Consolas"/>
                <w:color w:val="0000FF"/>
                <w:sz w:val="19"/>
                <w:szCs w:val="19"/>
              </w:rPr>
              <w:t>partial</w:t>
            </w:r>
            <w:r w:rsidRPr="005C390D">
              <w:rPr>
                <w:rFonts w:ascii="Consolas" w:hAnsi="Consolas" w:cs="Consolas"/>
                <w:sz w:val="19"/>
                <w:szCs w:val="19"/>
              </w:rPr>
              <w:t xml:space="preserve"> </w:t>
            </w:r>
            <w:r w:rsidRPr="005C390D">
              <w:rPr>
                <w:rFonts w:ascii="Consolas" w:hAnsi="Consolas" w:cs="Consolas"/>
                <w:color w:val="0000FF"/>
                <w:sz w:val="19"/>
                <w:szCs w:val="19"/>
              </w:rPr>
              <w:t>class</w:t>
            </w:r>
            <w:r w:rsidRPr="005C390D">
              <w:rPr>
                <w:rFonts w:ascii="Consolas" w:hAnsi="Consolas" w:cs="Consolas"/>
                <w:sz w:val="19"/>
                <w:szCs w:val="19"/>
              </w:rPr>
              <w:t xml:space="preserve"> </w:t>
            </w:r>
            <w:r w:rsidRPr="005C390D">
              <w:rPr>
                <w:rFonts w:ascii="Consolas" w:hAnsi="Consolas" w:cs="Consolas"/>
                <w:color w:val="2B91AF"/>
                <w:sz w:val="19"/>
                <w:szCs w:val="19"/>
              </w:rPr>
              <w:t>InfoDialog</w:t>
            </w:r>
            <w:r w:rsidRPr="005C390D">
              <w:rPr>
                <w:rFonts w:ascii="Consolas" w:hAnsi="Consolas" w:cs="Consolas"/>
                <w:sz w:val="19"/>
                <w:szCs w:val="19"/>
              </w:rPr>
              <w:t xml:space="preserve"> : </w:t>
            </w:r>
            <w:r w:rsidRPr="005C390D">
              <w:rPr>
                <w:rFonts w:ascii="Consolas" w:hAnsi="Consolas" w:cs="Consolas"/>
                <w:color w:val="2B91AF"/>
                <w:sz w:val="19"/>
                <w:szCs w:val="19"/>
              </w:rPr>
              <w:t>Form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readonly</w:t>
            </w:r>
            <w:r w:rsidRPr="005C390D">
              <w:rPr>
                <w:rFonts w:ascii="Consolas" w:hAnsi="Consolas" w:cs="Consolas"/>
                <w:sz w:val="19"/>
                <w:szCs w:val="19"/>
              </w:rPr>
              <w:t xml:space="preserve"> </w:t>
            </w:r>
            <w:r w:rsidRPr="005C390D">
              <w:rPr>
                <w:rFonts w:ascii="Consolas" w:hAnsi="Consolas" w:cs="Consolas"/>
                <w:color w:val="2B91AF"/>
                <w:sz w:val="19"/>
                <w:szCs w:val="19"/>
              </w:rPr>
              <w:t>TaskScheduler</w:t>
            </w:r>
            <w:r w:rsidRPr="005C390D">
              <w:rPr>
                <w:rFonts w:ascii="Consolas" w:hAnsi="Consolas" w:cs="Consolas"/>
                <w:sz w:val="19"/>
                <w:szCs w:val="19"/>
              </w:rPr>
              <w:t xml:space="preserve"> _ui;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readonly</w:t>
            </w: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public</w:t>
            </w:r>
            <w:r w:rsidRPr="005C390D">
              <w:rPr>
                <w:rFonts w:ascii="Consolas" w:hAnsi="Consolas" w:cs="Consolas"/>
                <w:sz w:val="19"/>
                <w:szCs w:val="19"/>
              </w:rPr>
              <w:t xml:space="preserve"> InfoDialog(</w:t>
            </w:r>
            <w:r w:rsidRPr="005C390D">
              <w:rPr>
                <w:rFonts w:ascii="Consolas" w:hAnsi="Consolas" w:cs="Consolas"/>
                <w:color w:val="0000FF"/>
                <w:sz w:val="19"/>
                <w:szCs w:val="19"/>
              </w:rPr>
              <w:t>string</w:t>
            </w:r>
            <w:r w:rsidRPr="005C390D">
              <w:rPr>
                <w:rFonts w:ascii="Consolas" w:hAnsi="Consolas" w:cs="Consolas"/>
                <w:sz w:val="19"/>
                <w:szCs w:val="19"/>
              </w:rPr>
              <w:t xml:space="preserve"> 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_accessToken = 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_ui = </w:t>
            </w:r>
            <w:r w:rsidRPr="005C390D">
              <w:rPr>
                <w:rFonts w:ascii="Consolas" w:hAnsi="Consolas" w:cs="Consolas"/>
                <w:color w:val="2B91AF"/>
                <w:sz w:val="19"/>
                <w:szCs w:val="19"/>
              </w:rPr>
              <w:t>TaskScheduler</w:t>
            </w:r>
            <w:r w:rsidRPr="005C390D">
              <w:rPr>
                <w:rFonts w:ascii="Consolas" w:hAnsi="Consolas" w:cs="Consolas"/>
                <w:sz w:val="19"/>
                <w:szCs w:val="19"/>
              </w:rPr>
              <w:t>.FromCurrentSynchronizationContext();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InitializeComponent();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btnLogout_Click(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logoutUrl = fb.GetLogoutUrl(</w:t>
            </w:r>
            <w:r w:rsidRPr="005C390D">
              <w:rPr>
                <w:rFonts w:ascii="Consolas" w:hAnsi="Consolas" w:cs="Consolas"/>
                <w:color w:val="0000FF"/>
                <w:sz w:val="19"/>
                <w:szCs w:val="19"/>
              </w:rPr>
              <w:t>new</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next = </w:t>
            </w:r>
            <w:r w:rsidRPr="005C390D">
              <w:rPr>
                <w:rFonts w:ascii="Consolas" w:hAnsi="Consolas" w:cs="Consolas"/>
                <w:color w:val="A31515"/>
                <w:sz w:val="19"/>
                <w:szCs w:val="19"/>
              </w:rPr>
              <w:t>"https://www.facebook.com/connect/login_success.html"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access_token = 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webBrowser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WebBrowser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webBrowser.Navigated += (o, args)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(args.Url.AbsoluteUri == </w:t>
            </w:r>
            <w:r w:rsidRPr="005C390D">
              <w:rPr>
                <w:rFonts w:ascii="Consolas" w:hAnsi="Consolas" w:cs="Consolas"/>
                <w:color w:val="A31515"/>
                <w:sz w:val="19"/>
                <w:szCs w:val="19"/>
              </w:rPr>
              <w:t>"https://www.facebook.com/connect/login_success.html"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Close();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webBrowser.Navigate(logoutUrl.AbsoluteUri);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InfoDialog_Load(</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GetUserProfilePicture();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GraphApiAsyncDynamicExample();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GraphApiParametersInPathExample();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FqlAsyncExample();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FqlMultiQueryAsyncExample();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BatchRequestExample();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LegacyRestApiAsyncExample();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GetUserProfilePicture()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avoid using synchronous methods if possible as it will block the thread until the result is received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the result can either me IDictionary&lt;string,object&gt;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json objects with properties can be casted to IDictionary&lt;string,object&gt; or IDictionary&lt;string,dynamic&gt;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json arrays can be casted to IList&lt;object&gt; or IList&lt;dynamic&gt;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particular request we can guarantee that the result 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IDictionary&lt;string,object&gt;.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&gt;)fb.Get(</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cast the object to appropriate type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id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"id"</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FacebookClient's Get/Post/Delete methods only supports JSON response results.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non json results, you will need to use different mechanism,</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here is an example for pictures.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available picture types: square (50x50), small (50xvariable height), large (about 200x variable height) (all size in pixels)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more info visit http://developers.facebook.com/docs/reference/api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profilePictureUrl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"https://graph.facebook.com/{0}/picture?type={1}"</w:t>
            </w:r>
            <w:r w:rsidRPr="005C390D">
              <w:rPr>
                <w:rFonts w:ascii="Consolas" w:hAnsi="Consolas" w:cs="Consolas"/>
                <w:sz w:val="19"/>
                <w:szCs w:val="19"/>
              </w:rPr>
              <w:t xml:space="preserve">, id, </w:t>
            </w:r>
            <w:r w:rsidRPr="005C390D">
              <w:rPr>
                <w:rFonts w:ascii="Consolas" w:hAnsi="Consolas" w:cs="Consolas"/>
                <w:color w:val="A31515"/>
                <w:sz w:val="19"/>
                <w:szCs w:val="19"/>
              </w:rPr>
              <w:t>"square"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picProfile.LoadAsync(profilePictureUrl);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avoid using synchronous methods if possible as it will block the thread until the result is received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instead of casting to IDictionary&lt;string,object&gt;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make use of the dynamic keyword.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fb.Get(</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either access it this way, using the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id = result.id;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name = result.name;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if dynamic you don't need to cast explicitly.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lblUserId.Text = </w:t>
            </w:r>
            <w:r w:rsidRPr="005C390D">
              <w:rPr>
                <w:rFonts w:ascii="Consolas" w:hAnsi="Consolas" w:cs="Consolas"/>
                <w:color w:val="A31515"/>
                <w:sz w:val="19"/>
                <w:szCs w:val="19"/>
              </w:rPr>
              <w:t>"User Id: "</w:t>
            </w:r>
            <w:r w:rsidRPr="005C390D">
              <w:rPr>
                <w:rFonts w:ascii="Consolas" w:hAnsi="Consolas" w:cs="Consolas"/>
                <w:sz w:val="19"/>
                <w:szCs w:val="19"/>
              </w:rPr>
              <w:t xml:space="preserve"> + 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lnkName.Text = </w:t>
            </w:r>
            <w:r w:rsidRPr="005C390D">
              <w:rPr>
                <w:rFonts w:ascii="Consolas" w:hAnsi="Consolas" w:cs="Consolas"/>
                <w:color w:val="A31515"/>
                <w:sz w:val="19"/>
                <w:szCs w:val="19"/>
              </w:rPr>
              <w:t>"Hi "</w:t>
            </w:r>
            <w:r w:rsidRPr="005C390D">
              <w:rPr>
                <w:rFonts w:ascii="Consolas" w:hAnsi="Consolas" w:cs="Consolas"/>
                <w:sz w:val="19"/>
                <w:szCs w:val="19"/>
              </w:rPr>
              <w:t xml:space="preserve"> + 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lnkName.LinkClicked += (o, e) =&gt; System.Diagnostics.</w:t>
            </w:r>
            <w:r w:rsidRPr="005C390D">
              <w:rPr>
                <w:rFonts w:ascii="Consolas" w:hAnsi="Consolas" w:cs="Consolas"/>
                <w:color w:val="2B91AF"/>
                <w:sz w:val="19"/>
                <w:szCs w:val="19"/>
              </w:rPr>
              <w:t>Process</w:t>
            </w:r>
            <w:r w:rsidRPr="005C390D">
              <w:rPr>
                <w:rFonts w:ascii="Consolas" w:hAnsi="Consolas" w:cs="Consolas"/>
                <w:sz w:val="19"/>
                <w:szCs w:val="19"/>
              </w:rPr>
              <w:t>.Start(result.link);</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 using the indexer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firstName = result[</w:t>
            </w:r>
            <w:r w:rsidRPr="005C390D">
              <w:rPr>
                <w:rFonts w:ascii="Consolas" w:hAnsi="Consolas" w:cs="Consolas"/>
                <w:color w:val="A31515"/>
                <w:sz w:val="19"/>
                <w:szCs w:val="19"/>
              </w:rPr>
              <w:t>"first_name"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lastName = 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checking if property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localeExists = result.ContainsKey(</w:t>
            </w:r>
            <w:r w:rsidRPr="005C390D">
              <w:rPr>
                <w:rFonts w:ascii="Consolas" w:hAnsi="Consolas" w:cs="Consolas"/>
                <w:color w:val="A31515"/>
                <w:sz w:val="19"/>
                <w:szCs w:val="19"/>
              </w:rPr>
              <w:t>"locale"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cast it to IDictionary&lt;string,object&gt; and then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dictionary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&gt;)result;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localeExists = dictionary.ContainsKey(</w:t>
            </w:r>
            <w:r w:rsidRPr="005C390D">
              <w:rPr>
                <w:rFonts w:ascii="Consolas" w:hAnsi="Consolas" w:cs="Consolas"/>
                <w:color w:val="A31515"/>
                <w:sz w:val="19"/>
                <w:szCs w:val="19"/>
              </w:rPr>
              <w:t>"locale"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avoid using XAsync methods as it is marked obsolete.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use XAsync only for .net 3.5/SL4/WP7</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use XTaskAsync methods instead.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 !=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know that it is IDictionary&lt;string,object&gt;.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firstName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"first_name"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lastName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lblFirstName.Text = </w:t>
            </w:r>
            <w:r w:rsidRPr="005C390D">
              <w:rPr>
                <w:rFonts w:ascii="Consolas" w:hAnsi="Consolas" w:cs="Consolas"/>
                <w:color w:val="A31515"/>
                <w:sz w:val="19"/>
                <w:szCs w:val="19"/>
              </w:rPr>
              <w:t>"First Name: "</w:t>
            </w:r>
            <w:r w:rsidRPr="005C390D">
              <w:rPr>
                <w:rFonts w:ascii="Consolas" w:hAnsi="Consolas" w:cs="Consolas"/>
                <w:sz w:val="19"/>
                <w:szCs w:val="19"/>
              </w:rPr>
              <w:t xml:space="preserve"> + firstName;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additional parameters can be passed and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must be assignable from IDictionary&lt;string, object&gt; or anonymous 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w:t>
            </w:r>
            <w:r w:rsidRPr="005C390D">
              <w:rPr>
                <w:rFonts w:ascii="Consolas" w:hAnsi="Consolas" w:cs="Consolas"/>
                <w:color w:val="A31515"/>
                <w:sz w:val="19"/>
                <w:szCs w:val="19"/>
              </w:rPr>
              <w:t>"fields"</w:t>
            </w:r>
            <w:r w:rsidRPr="005C390D">
              <w:rPr>
                <w:rFonts w:ascii="Consolas" w:hAnsi="Consolas" w:cs="Consolas"/>
                <w:sz w:val="19"/>
                <w:szCs w:val="19"/>
              </w:rPr>
              <w:t xml:space="preserve">] = </w:t>
            </w:r>
            <w:r w:rsidRPr="005C390D">
              <w:rPr>
                <w:rFonts w:ascii="Consolas" w:hAnsi="Consolas" w:cs="Consolas"/>
                <w:color w:val="A31515"/>
                <w:sz w:val="19"/>
                <w:szCs w:val="19"/>
              </w:rPr>
              <w:t>"first_name,last_name"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"me"</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//fb.GetAsync("me", new { fields = new[] { "first_name", "last_name"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GraphApiAsyncDynamicExample()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 !=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you can use either the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firstName = result.first_name;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 you can use indexer.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lastName = 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lblLastName.Text = </w:t>
            </w:r>
            <w:r w:rsidRPr="005C390D">
              <w:rPr>
                <w:rFonts w:ascii="Consolas" w:hAnsi="Consolas" w:cs="Consolas"/>
                <w:color w:val="A31515"/>
                <w:sz w:val="19"/>
                <w:szCs w:val="19"/>
              </w:rPr>
              <w:t>"Last Name: "</w:t>
            </w:r>
            <w:r w:rsidRPr="005C390D">
              <w:rPr>
                <w:rFonts w:ascii="Consolas" w:hAnsi="Consolas" w:cs="Consolas"/>
                <w:sz w:val="19"/>
                <w:szCs w:val="19"/>
              </w:rPr>
              <w:t xml:space="preserve"> + lastName;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additional parameters can be passed and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must be assignable from IDictionary&lt;string, object&gt; or anonymous objects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use ExpandoObject if you want to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parameters.fields = </w:t>
            </w:r>
            <w:r w:rsidRPr="005C390D">
              <w:rPr>
                <w:rFonts w:ascii="Consolas" w:hAnsi="Consolas" w:cs="Consolas"/>
                <w:color w:val="A31515"/>
                <w:sz w:val="19"/>
                <w:szCs w:val="19"/>
              </w:rPr>
              <w:t>"first_name,last_name"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"me"</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//fb.GetAsync("me", new { fields = new[] { "first_name", "last_name"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GraphApiParametersInPathExample()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rather then creating a new object for parameter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embed simple parameters as part of the path.</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fb.Get(</w:t>
            </w:r>
            <w:r w:rsidRPr="005C390D">
              <w:rPr>
                <w:rFonts w:ascii="Consolas" w:hAnsi="Consolas" w:cs="Consolas"/>
                <w:color w:val="A31515"/>
                <w:sz w:val="19"/>
                <w:szCs w:val="19"/>
              </w:rPr>
              <w:t>"me?fields=first_name,last_name"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firstName = result.first_name;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lastName = result.last_name;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this is especially useful for paged data (result.paging.next and result.paging.previous)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and your path can also contain the full graph url (https://graph.facebook.com/"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//var nextPath = "https://graph.facebook.com/me/likes?limit=3&amp;access_token=xxxxxxxxxxx&amp;offset=3";</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//dynamic nextResult = fb.Get(nextPath);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FqlAsyncExample()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FQL is internally a GET request,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GET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&gt;)e.GetResultData();</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data = (</w:t>
            </w:r>
            <w:r w:rsidRPr="005C390D">
              <w:rPr>
                <w:rFonts w:ascii="Consolas" w:hAnsi="Consolas" w:cs="Consolas"/>
                <w:color w:val="2B91AF"/>
                <w:sz w:val="19"/>
                <w:szCs w:val="19"/>
              </w:rPr>
              <w:t>IList</w:t>
            </w:r>
            <w:r w:rsidRPr="005C390D">
              <w:rPr>
                <w:rFonts w:ascii="Consolas" w:hAnsi="Consolas" w:cs="Consolas"/>
                <w:sz w:val="19"/>
                <w:szCs w:val="19"/>
              </w:rPr>
              <w:t>&lt;</w:t>
            </w:r>
            <w:r w:rsidRPr="005C390D">
              <w:rPr>
                <w:rFonts w:ascii="Consolas" w:hAnsi="Consolas" w:cs="Consolas"/>
                <w:color w:val="0000FF"/>
                <w:sz w:val="19"/>
                <w:szCs w:val="19"/>
              </w:rPr>
              <w:t>object</w:t>
            </w:r>
            <w:r w:rsidRPr="005C390D">
              <w:rPr>
                <w:rFonts w:ascii="Consolas" w:hAnsi="Consolas" w:cs="Consolas"/>
                <w:sz w:val="19"/>
                <w:szCs w:val="19"/>
              </w:rPr>
              <w:t>&gt;)result[</w:t>
            </w:r>
            <w:r w:rsidRPr="005C390D">
              <w:rPr>
                <w:rFonts w:ascii="Consolas" w:hAnsi="Consolas" w:cs="Consolas"/>
                <w:color w:val="A31515"/>
                <w:sz w:val="19"/>
                <w:szCs w:val="19"/>
              </w:rPr>
              <w:t>"data"</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count = data.Count;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lblTotalFriends.Text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"You have {0} friend(s)."</w:t>
            </w:r>
            <w:r w:rsidRPr="005C390D">
              <w:rPr>
                <w:rFonts w:ascii="Consolas" w:hAnsi="Consolas" w:cs="Consolas"/>
                <w:sz w:val="19"/>
                <w:szCs w:val="19"/>
              </w:rPr>
              <w:t>, count);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query to get all the friends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"SELECT uid,pic_square FROM user WHERE uid IN (SELECT uid2 FROM friend WHERE uid1={0})"</w:t>
            </w:r>
            <w:r w:rsidRPr="005C390D">
              <w:rPr>
                <w:rFonts w:ascii="Consolas" w:hAnsi="Consolas" w:cs="Consolas"/>
                <w:sz w:val="19"/>
                <w:szCs w:val="19"/>
              </w:rPr>
              <w:t xml:space="preserve">, </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call the Query or QueryAsync method to execute a single fql 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query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FqlMultiQueryAsyncExample()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FQL multi-query is internally a GET request,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GET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resultForQuery1 = result.data[0].fql_result_set;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resultForQuery2 = result.data[1].fql_result_set;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uid = resultForQuery1[0].uid;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query1 = </w:t>
            </w:r>
            <w:r w:rsidRPr="005C390D">
              <w:rPr>
                <w:rFonts w:ascii="Consolas" w:hAnsi="Consolas" w:cs="Consolas"/>
                <w:color w:val="A31515"/>
                <w:sz w:val="19"/>
                <w:szCs w:val="19"/>
              </w:rPr>
              <w:t>"SELECT uid FROM user WHERE uid=me()"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query2 = </w:t>
            </w:r>
            <w:r w:rsidRPr="005C390D">
              <w:rPr>
                <w:rFonts w:ascii="Consolas" w:hAnsi="Consolas" w:cs="Consolas"/>
                <w:color w:val="A31515"/>
                <w:sz w:val="19"/>
                <w:szCs w:val="19"/>
              </w:rPr>
              <w:t>"SELECT profile_url FROM user WHERE uid=me()"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call the Query or QueryAsync method to execute a single fql 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if there is more than one query Query/QueryAsync method will automatically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treat it as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 query1, query2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BatchRequestExample()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fb.Batch(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HttpMethod = </w:t>
            </w:r>
            <w:r w:rsidRPr="005C390D">
              <w:rPr>
                <w:rFonts w:ascii="Consolas" w:hAnsi="Consolas" w:cs="Consolas"/>
                <w:color w:val="2B91AF"/>
                <w:sz w:val="19"/>
                <w:szCs w:val="19"/>
              </w:rPr>
              <w:t>HttpMethod</w:t>
            </w:r>
            <w:r w:rsidRPr="005C390D">
              <w:rPr>
                <w:rFonts w:ascii="Consolas" w:hAnsi="Consolas" w:cs="Consolas"/>
                <w:sz w:val="19"/>
                <w:szCs w:val="19"/>
              </w:rPr>
              <w:t xml:space="preserve">.Get, Path = </w:t>
            </w:r>
            <w:r w:rsidRPr="005C390D">
              <w:rPr>
                <w:rFonts w:ascii="Consolas" w:hAnsi="Consolas" w:cs="Consolas"/>
                <w:color w:val="A31515"/>
                <w:sz w:val="19"/>
                <w:szCs w:val="19"/>
              </w:rPr>
              <w:t>"/4"</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2B91AF"/>
                <w:sz w:val="19"/>
                <w:szCs w:val="19"/>
              </w:rPr>
              <w:t>HttpMethod</w:t>
            </w:r>
            <w:r w:rsidRPr="005C390D">
              <w:rPr>
                <w:rFonts w:ascii="Consolas" w:hAnsi="Consolas" w:cs="Consolas"/>
                <w:sz w:val="19"/>
                <w:szCs w:val="19"/>
              </w:rPr>
              <w:t xml:space="preserve">.Get, </w:t>
            </w:r>
            <w:r w:rsidRPr="005C390D">
              <w:rPr>
                <w:rFonts w:ascii="Consolas" w:hAnsi="Consolas" w:cs="Consolas"/>
                <w:color w:val="A31515"/>
                <w:sz w:val="19"/>
                <w:szCs w:val="19"/>
              </w:rPr>
              <w:t>"/me/friend"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 xml:space="preserve">&gt; { { </w:t>
            </w:r>
            <w:r w:rsidRPr="005C390D">
              <w:rPr>
                <w:rFonts w:ascii="Consolas" w:hAnsi="Consolas" w:cs="Consolas"/>
                <w:color w:val="A31515"/>
                <w:sz w:val="19"/>
                <w:szCs w:val="19"/>
              </w:rPr>
              <w:t>"limit"</w:t>
            </w:r>
            <w:r w:rsidRPr="005C390D">
              <w:rPr>
                <w:rFonts w:ascii="Consolas" w:hAnsi="Consolas" w:cs="Consolas"/>
                <w:sz w:val="19"/>
                <w:szCs w:val="19"/>
              </w:rPr>
              <w:t xml:space="preserve">, 10 } }), </w:t>
            </w:r>
            <w:r w:rsidRPr="005C390D">
              <w:rPr>
                <w:rFonts w:ascii="Consolas" w:hAnsi="Consolas" w:cs="Consolas"/>
                <w:color w:val="008000"/>
                <w:sz w:val="19"/>
                <w:szCs w:val="19"/>
              </w:rPr>
              <w:t>// this should throw 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"/me/friends"</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1 }) { Data = </w:t>
            </w:r>
            <w:r w:rsidRPr="005C390D">
              <w:rPr>
                <w:rFonts w:ascii="Consolas" w:hAnsi="Consolas" w:cs="Consolas"/>
                <w:color w:val="0000FF"/>
                <w:sz w:val="19"/>
                <w:szCs w:val="19"/>
              </w:rPr>
              <w:t>new</w:t>
            </w:r>
            <w:r w:rsidRPr="005C390D">
              <w:rPr>
                <w:rFonts w:ascii="Consolas" w:hAnsi="Consolas" w:cs="Consolas"/>
                <w:sz w:val="19"/>
                <w:szCs w:val="19"/>
              </w:rPr>
              <w:t xml:space="preserve"> { name = </w:t>
            </w:r>
            <w:r w:rsidRPr="005C390D">
              <w:rPr>
                <w:rFonts w:ascii="Consolas" w:hAnsi="Consolas" w:cs="Consolas"/>
                <w:color w:val="A31515"/>
                <w:sz w:val="19"/>
                <w:szCs w:val="19"/>
              </w:rPr>
              <w:t>"one-friend"</w:t>
            </w:r>
            <w:r w:rsidRPr="005C390D">
              <w:rPr>
                <w:rFonts w:ascii="Consolas" w:hAnsi="Consolas" w:cs="Consolas"/>
                <w:sz w:val="19"/>
                <w:szCs w:val="19"/>
              </w:rPr>
              <w:t xml:space="preserve">, omit_response_on_success = </w:t>
            </w:r>
            <w:r w:rsidRPr="005C390D">
              <w:rPr>
                <w:rFonts w:ascii="Consolas" w:hAnsi="Consolas" w:cs="Consolas"/>
                <w:color w:val="0000FF"/>
                <w:sz w:val="19"/>
                <w:szCs w:val="19"/>
              </w:rPr>
              <w:t>false</w:t>
            </w:r>
            <w:r w:rsidRPr="005C390D">
              <w:rPr>
                <w:rFonts w:ascii="Consolas" w:hAnsi="Consolas" w:cs="Consolas"/>
                <w:sz w:val="19"/>
                <w:szCs w:val="19"/>
              </w:rPr>
              <w:t xml:space="preserve"> } }, </w:t>
            </w:r>
            <w:r w:rsidRPr="005C390D">
              <w:rPr>
                <w:rFonts w:ascii="Consolas" w:hAnsi="Consolas" w:cs="Consolas"/>
                <w:color w:val="008000"/>
                <w:sz w:val="19"/>
                <w:szCs w:val="19"/>
              </w:rPr>
              <w:t>// use Data to add additional parameters that doesn't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Parameters = </w:t>
            </w:r>
            <w:r w:rsidRPr="005C390D">
              <w:rPr>
                <w:rFonts w:ascii="Consolas" w:hAnsi="Consolas" w:cs="Consolas"/>
                <w:color w:val="0000FF"/>
                <w:sz w:val="19"/>
                <w:szCs w:val="19"/>
              </w:rPr>
              <w:t>new</w:t>
            </w:r>
            <w:r w:rsidRPr="005C390D">
              <w:rPr>
                <w:rFonts w:ascii="Consolas" w:hAnsi="Consolas" w:cs="Consolas"/>
                <w:sz w:val="19"/>
                <w:szCs w:val="19"/>
              </w:rPr>
              <w:t xml:space="preserve"> { ids = </w:t>
            </w:r>
            <w:r w:rsidRPr="005C390D">
              <w:rPr>
                <w:rFonts w:ascii="Consolas" w:hAnsi="Consolas" w:cs="Consolas"/>
                <w:color w:val="A31515"/>
                <w:sz w:val="19"/>
                <w:szCs w:val="19"/>
              </w:rPr>
              <w:t>"{result=one-friend:$.data.0.id}"</w:t>
            </w:r>
            <w:r w:rsidRPr="005C390D">
              <w:rPr>
                <w:rFonts w:ascii="Consolas" w:hAnsi="Consolas" w:cs="Consolas"/>
                <w:sz w:val="19"/>
                <w:szCs w:val="19"/>
              </w:rPr>
              <w:t xml:space="preserv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"{result=one-friend:$.data.0.id}/feed"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5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A31515"/>
                <w:sz w:val="19"/>
                <w:szCs w:val="19"/>
              </w:rPr>
              <w:t>"SELECT name FROM user WHERE uid="</w:t>
            </w:r>
            <w:r w:rsidRPr="005C390D">
              <w:rPr>
                <w:rFonts w:ascii="Consolas" w:hAnsi="Consolas" w:cs="Consolas"/>
                <w:sz w:val="19"/>
                <w:szCs w:val="19"/>
              </w:rPr>
              <w:t xml:space="preserve"> }), </w:t>
            </w:r>
            <w:r w:rsidRPr="005C390D">
              <w:rPr>
                <w:rFonts w:ascii="Consolas" w:hAnsi="Consolas" w:cs="Consolas"/>
                <w:color w:val="008000"/>
                <w:sz w:val="19"/>
                <w:szCs w:val="19"/>
              </w:rPr>
              <w:t>// fql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xml:space="preserve">[] { </w:t>
            </w:r>
            <w:r w:rsidRPr="005C390D">
              <w:rPr>
                <w:rFonts w:ascii="Consolas" w:hAnsi="Consolas" w:cs="Consolas"/>
                <w:color w:val="A31515"/>
                <w:sz w:val="19"/>
                <w:szCs w:val="19"/>
              </w:rPr>
              <w:t>"SELECT first_name FROM user WHERE uid=me()"</w:t>
            </w:r>
            <w:r w:rsidRPr="005C390D">
              <w:rPr>
                <w:rFonts w:ascii="Consolas" w:hAnsi="Consolas" w:cs="Consolas"/>
                <w:sz w:val="19"/>
                <w:szCs w:val="19"/>
              </w:rPr>
              <w:t xml:space="preserve">, </w:t>
            </w:r>
            <w:r w:rsidRPr="005C390D">
              <w:rPr>
                <w:rFonts w:ascii="Consolas" w:hAnsi="Consolas" w:cs="Consolas"/>
                <w:color w:val="A31515"/>
                <w:sz w:val="19"/>
                <w:szCs w:val="19"/>
              </w:rPr>
              <w:t>"SELECT last_name FROM user WHERE uid=me()"</w:t>
            </w:r>
            <w:r w:rsidRPr="005C390D">
              <w:rPr>
                <w:rFonts w:ascii="Consolas" w:hAnsi="Consolas" w:cs="Consolas"/>
                <w:sz w:val="19"/>
                <w:szCs w:val="19"/>
              </w:rPr>
              <w:t xml:space="preserve"> } }) </w:t>
            </w:r>
            <w:r w:rsidRPr="005C390D">
              <w:rPr>
                <w:rFonts w:ascii="Consolas" w:hAnsi="Consolas" w:cs="Consolas"/>
                <w:color w:val="008000"/>
                <w:sz w:val="19"/>
                <w:szCs w:val="19"/>
              </w:rPr>
              <w:t>// fql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//,new FacebookBatchParameter(HttpMethod.Post, "/me/feed", new { message = "test status update"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remember to check individual errors for the batch requests.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(result[0] </w:t>
            </w:r>
            <w:r w:rsidRPr="005C390D">
              <w:rPr>
                <w:rFonts w:ascii="Consolas" w:hAnsi="Consolas" w:cs="Consolas"/>
                <w:color w:val="0000FF"/>
                <w:sz w:val="19"/>
                <w:szCs w:val="19"/>
              </w:rPr>
              <w:t>is</w:t>
            </w:r>
            <w:r w:rsidRPr="005C390D">
              <w:rPr>
                <w:rFonts w:ascii="Consolas" w:hAnsi="Consolas" w:cs="Consolas"/>
                <w:sz w:val="19"/>
                <w:szCs w:val="19"/>
              </w:rPr>
              <w:t xml:space="preserve"> </w:t>
            </w:r>
            <w:r w:rsidRPr="005C390D">
              <w:rPr>
                <w:rFonts w:ascii="Consolas" w:hAnsi="Consolas" w:cs="Consolas"/>
                <w:color w:val="2B91AF"/>
                <w:sz w:val="19"/>
                <w:szCs w:val="19"/>
              </w:rPr>
              <w:t>Exception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2B91AF"/>
                <w:sz w:val="19"/>
                <w:szCs w:val="19"/>
              </w:rPr>
              <w:t>Exception</w:t>
            </w:r>
            <w:r w:rsidRPr="005C390D">
              <w:rPr>
                <w:rFonts w:ascii="Consolas" w:hAnsi="Consolas" w:cs="Consolas"/>
                <w:sz w:val="19"/>
                <w:szCs w:val="19"/>
              </w:rPr>
              <w:t>)result[0]).Message);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 = result[0];</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name = first.name;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incase the omit_response_on_success = true, result[x] == null</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just comment it out.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(result[1]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(result[2]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(result[3]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(result[4]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(result[5]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(result[6]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(result[7]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BatchRequestAsyncExample()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batch request is actually a POST request internally,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remember to check individual errors for the batch requests.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(result[0] </w:t>
            </w:r>
            <w:r w:rsidRPr="005C390D">
              <w:rPr>
                <w:rFonts w:ascii="Consolas" w:hAnsi="Consolas" w:cs="Consolas"/>
                <w:color w:val="0000FF"/>
                <w:sz w:val="19"/>
                <w:szCs w:val="19"/>
              </w:rPr>
              <w:t>is</w:t>
            </w:r>
            <w:r w:rsidRPr="005C390D">
              <w:rPr>
                <w:rFonts w:ascii="Consolas" w:hAnsi="Consolas" w:cs="Consolas"/>
                <w:sz w:val="19"/>
                <w:szCs w:val="19"/>
              </w:rPr>
              <w:t xml:space="preserve"> </w:t>
            </w:r>
            <w:r w:rsidRPr="005C390D">
              <w:rPr>
                <w:rFonts w:ascii="Consolas" w:hAnsi="Consolas" w:cs="Consolas"/>
                <w:color w:val="2B91AF"/>
                <w:sz w:val="19"/>
                <w:szCs w:val="19"/>
              </w:rPr>
              <w:t>Exception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2B91AF"/>
                <w:sz w:val="19"/>
                <w:szCs w:val="19"/>
              </w:rPr>
              <w:t>Exception</w:t>
            </w:r>
            <w:r w:rsidRPr="005C390D">
              <w:rPr>
                <w:rFonts w:ascii="Consolas" w:hAnsi="Consolas" w:cs="Consolas"/>
                <w:sz w:val="19"/>
                <w:szCs w:val="19"/>
              </w:rPr>
              <w:t>)result[0]).Message);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 = result[0];</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name = first.name;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note: incase the omit_response_on_success = true, result[x] == null</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just comment it out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(result[1]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(result[2]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(result[3]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(result[4]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(result[5]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(result[6]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(result[7]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fb.BatchAsync(</w:t>
            </w:r>
            <w:r w:rsidRPr="005C390D">
              <w:rPr>
                <w:rFonts w:ascii="Consolas" w:hAnsi="Consolas" w:cs="Consolas"/>
                <w:color w:val="0000FF"/>
                <w:sz w:val="19"/>
                <w:szCs w:val="19"/>
              </w:rPr>
              <w:t>new</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HttpMethod = </w:t>
            </w:r>
            <w:r w:rsidRPr="005C390D">
              <w:rPr>
                <w:rFonts w:ascii="Consolas" w:hAnsi="Consolas" w:cs="Consolas"/>
                <w:color w:val="2B91AF"/>
                <w:sz w:val="19"/>
                <w:szCs w:val="19"/>
              </w:rPr>
              <w:t>HttpMethod</w:t>
            </w:r>
            <w:r w:rsidRPr="005C390D">
              <w:rPr>
                <w:rFonts w:ascii="Consolas" w:hAnsi="Consolas" w:cs="Consolas"/>
                <w:sz w:val="19"/>
                <w:szCs w:val="19"/>
              </w:rPr>
              <w:t xml:space="preserve">.Get, Path = </w:t>
            </w:r>
            <w:r w:rsidRPr="005C390D">
              <w:rPr>
                <w:rFonts w:ascii="Consolas" w:hAnsi="Consolas" w:cs="Consolas"/>
                <w:color w:val="A31515"/>
                <w:sz w:val="19"/>
                <w:szCs w:val="19"/>
              </w:rPr>
              <w:t>"/4"</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2B91AF"/>
                <w:sz w:val="19"/>
                <w:szCs w:val="19"/>
              </w:rPr>
              <w:t>HttpMethod</w:t>
            </w:r>
            <w:r w:rsidRPr="005C390D">
              <w:rPr>
                <w:rFonts w:ascii="Consolas" w:hAnsi="Consolas" w:cs="Consolas"/>
                <w:sz w:val="19"/>
                <w:szCs w:val="19"/>
              </w:rPr>
              <w:t xml:space="preserve">.Get, </w:t>
            </w:r>
            <w:r w:rsidRPr="005C390D">
              <w:rPr>
                <w:rFonts w:ascii="Consolas" w:hAnsi="Consolas" w:cs="Consolas"/>
                <w:color w:val="A31515"/>
                <w:sz w:val="19"/>
                <w:szCs w:val="19"/>
              </w:rPr>
              <w:t>"/me/friend"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 xml:space="preserve">&gt; { { </w:t>
            </w:r>
            <w:r w:rsidRPr="005C390D">
              <w:rPr>
                <w:rFonts w:ascii="Consolas" w:hAnsi="Consolas" w:cs="Consolas"/>
                <w:color w:val="A31515"/>
                <w:sz w:val="19"/>
                <w:szCs w:val="19"/>
              </w:rPr>
              <w:t>"limit"</w:t>
            </w:r>
            <w:r w:rsidRPr="005C390D">
              <w:rPr>
                <w:rFonts w:ascii="Consolas" w:hAnsi="Consolas" w:cs="Consolas"/>
                <w:sz w:val="19"/>
                <w:szCs w:val="19"/>
              </w:rPr>
              <w:t xml:space="preserve">, 10 } }), </w:t>
            </w:r>
            <w:r w:rsidRPr="005C390D">
              <w:rPr>
                <w:rFonts w:ascii="Consolas" w:hAnsi="Consolas" w:cs="Consolas"/>
                <w:color w:val="008000"/>
                <w:sz w:val="19"/>
                <w:szCs w:val="19"/>
              </w:rPr>
              <w:t>// this should throw 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"/me/friends"</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1 }) { Data = </w:t>
            </w:r>
            <w:r w:rsidRPr="005C390D">
              <w:rPr>
                <w:rFonts w:ascii="Consolas" w:hAnsi="Consolas" w:cs="Consolas"/>
                <w:color w:val="0000FF"/>
                <w:sz w:val="19"/>
                <w:szCs w:val="19"/>
              </w:rPr>
              <w:t>new</w:t>
            </w:r>
            <w:r w:rsidRPr="005C390D">
              <w:rPr>
                <w:rFonts w:ascii="Consolas" w:hAnsi="Consolas" w:cs="Consolas"/>
                <w:sz w:val="19"/>
                <w:szCs w:val="19"/>
              </w:rPr>
              <w:t xml:space="preserve"> { name = </w:t>
            </w:r>
            <w:r w:rsidRPr="005C390D">
              <w:rPr>
                <w:rFonts w:ascii="Consolas" w:hAnsi="Consolas" w:cs="Consolas"/>
                <w:color w:val="A31515"/>
                <w:sz w:val="19"/>
                <w:szCs w:val="19"/>
              </w:rPr>
              <w:t>"one-friend"</w:t>
            </w:r>
            <w:r w:rsidRPr="005C390D">
              <w:rPr>
                <w:rFonts w:ascii="Consolas" w:hAnsi="Consolas" w:cs="Consolas"/>
                <w:sz w:val="19"/>
                <w:szCs w:val="19"/>
              </w:rPr>
              <w:t xml:space="preserve">, omit_response_on_success = </w:t>
            </w:r>
            <w:r w:rsidRPr="005C390D">
              <w:rPr>
                <w:rFonts w:ascii="Consolas" w:hAnsi="Consolas" w:cs="Consolas"/>
                <w:color w:val="0000FF"/>
                <w:sz w:val="19"/>
                <w:szCs w:val="19"/>
              </w:rPr>
              <w:t>false</w:t>
            </w:r>
            <w:r w:rsidRPr="005C390D">
              <w:rPr>
                <w:rFonts w:ascii="Consolas" w:hAnsi="Consolas" w:cs="Consolas"/>
                <w:sz w:val="19"/>
                <w:szCs w:val="19"/>
              </w:rPr>
              <w:t xml:space="preserve"> } }, </w:t>
            </w:r>
            <w:r w:rsidRPr="005C390D">
              <w:rPr>
                <w:rFonts w:ascii="Consolas" w:hAnsi="Consolas" w:cs="Consolas"/>
                <w:color w:val="008000"/>
                <w:sz w:val="19"/>
                <w:szCs w:val="19"/>
              </w:rPr>
              <w:t>// use Data to add additional parameters that doesn't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Parameters = </w:t>
            </w:r>
            <w:r w:rsidRPr="005C390D">
              <w:rPr>
                <w:rFonts w:ascii="Consolas" w:hAnsi="Consolas" w:cs="Consolas"/>
                <w:color w:val="0000FF"/>
                <w:sz w:val="19"/>
                <w:szCs w:val="19"/>
              </w:rPr>
              <w:t>new</w:t>
            </w:r>
            <w:r w:rsidRPr="005C390D">
              <w:rPr>
                <w:rFonts w:ascii="Consolas" w:hAnsi="Consolas" w:cs="Consolas"/>
                <w:sz w:val="19"/>
                <w:szCs w:val="19"/>
              </w:rPr>
              <w:t xml:space="preserve"> { ids = </w:t>
            </w:r>
            <w:r w:rsidRPr="005C390D">
              <w:rPr>
                <w:rFonts w:ascii="Consolas" w:hAnsi="Consolas" w:cs="Consolas"/>
                <w:color w:val="A31515"/>
                <w:sz w:val="19"/>
                <w:szCs w:val="19"/>
              </w:rPr>
              <w:t>"{result=one-friend:$.data.0.id}"</w:t>
            </w:r>
            <w:r w:rsidRPr="005C390D">
              <w:rPr>
                <w:rFonts w:ascii="Consolas" w:hAnsi="Consolas" w:cs="Consolas"/>
                <w:sz w:val="19"/>
                <w:szCs w:val="19"/>
              </w:rPr>
              <w:t xml:space="preserv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"{result=one-friend:$.data.0.id}/feed"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5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A31515"/>
                <w:sz w:val="19"/>
                <w:szCs w:val="19"/>
              </w:rPr>
              <w:t>"SELECT name FROM user WHERE uid="</w:t>
            </w:r>
            <w:r w:rsidRPr="005C390D">
              <w:rPr>
                <w:rFonts w:ascii="Consolas" w:hAnsi="Consolas" w:cs="Consolas"/>
                <w:sz w:val="19"/>
                <w:szCs w:val="19"/>
              </w:rPr>
              <w:t xml:space="preserve"> }), </w:t>
            </w:r>
            <w:r w:rsidRPr="005C390D">
              <w:rPr>
                <w:rFonts w:ascii="Consolas" w:hAnsi="Consolas" w:cs="Consolas"/>
                <w:color w:val="008000"/>
                <w:sz w:val="19"/>
                <w:szCs w:val="19"/>
              </w:rPr>
              <w:t>// fql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xml:space="preserve">[] { </w:t>
            </w:r>
            <w:r w:rsidRPr="005C390D">
              <w:rPr>
                <w:rFonts w:ascii="Consolas" w:hAnsi="Consolas" w:cs="Consolas"/>
                <w:color w:val="A31515"/>
                <w:sz w:val="19"/>
                <w:szCs w:val="19"/>
              </w:rPr>
              <w:t>"SELECT first_name FROM user WHERE uid=me()"</w:t>
            </w:r>
            <w:r w:rsidRPr="005C390D">
              <w:rPr>
                <w:rFonts w:ascii="Consolas" w:hAnsi="Consolas" w:cs="Consolas"/>
                <w:sz w:val="19"/>
                <w:szCs w:val="19"/>
              </w:rPr>
              <w:t xml:space="preserve">, </w:t>
            </w:r>
            <w:r w:rsidRPr="005C390D">
              <w:rPr>
                <w:rFonts w:ascii="Consolas" w:hAnsi="Consolas" w:cs="Consolas"/>
                <w:color w:val="A31515"/>
                <w:sz w:val="19"/>
                <w:szCs w:val="19"/>
              </w:rPr>
              <w:t>"SELECT last_name FROM user WHERE uid=me()"</w:t>
            </w:r>
            <w:r w:rsidRPr="005C390D">
              <w:rPr>
                <w:rFonts w:ascii="Consolas" w:hAnsi="Consolas" w:cs="Consolas"/>
                <w:sz w:val="19"/>
                <w:szCs w:val="19"/>
              </w:rPr>
              <w:t xml:space="preserve"> } }) </w:t>
            </w:r>
            <w:r w:rsidRPr="005C390D">
              <w:rPr>
                <w:rFonts w:ascii="Consolas" w:hAnsi="Consolas" w:cs="Consolas"/>
                <w:color w:val="008000"/>
                <w:sz w:val="19"/>
                <w:szCs w:val="19"/>
              </w:rPr>
              <w:t>// fql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//,new FacebookBatchParameter(HttpMethod.Post, "/me/feed", new { message = "test status update"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LegacyRestApiAsyncExample()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 !=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chkCSharpSdkFan.Checked = result;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//dynamic parameters = new ExpandoObject();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any parameter that has "method" automatically is treated as rest api.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//parameters.method = "pages.isFan";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//parameters.page_id = "162171137156411";  // id of http://www.facebook.com/csharpsdk official page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rest api only, parameters is enough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rest method is determined by parameters.method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//fb.GetAsync(parameters);</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0000FF"/>
                <w:sz w:val="19"/>
                <w:szCs w:val="19"/>
              </w:rPr>
              <w:t>new</w:t>
            </w:r>
            <w:r w:rsidRPr="005C390D">
              <w:rPr>
                <w:rFonts w:ascii="Consolas" w:hAnsi="Consolas" w:cs="Consolas"/>
                <w:sz w:val="19"/>
                <w:szCs w:val="19"/>
              </w:rPr>
              <w:t xml:space="preserve"> { method = </w:t>
            </w:r>
            <w:r w:rsidRPr="005C390D">
              <w:rPr>
                <w:rFonts w:ascii="Consolas" w:hAnsi="Consolas" w:cs="Consolas"/>
                <w:color w:val="A31515"/>
                <w:sz w:val="19"/>
                <w:szCs w:val="19"/>
              </w:rPr>
              <w:t>"pages.isFan"</w:t>
            </w:r>
            <w:r w:rsidRPr="005C390D">
              <w:rPr>
                <w:rFonts w:ascii="Consolas" w:hAnsi="Consolas" w:cs="Consolas"/>
                <w:sz w:val="19"/>
                <w:szCs w:val="19"/>
              </w:rPr>
              <w:t xml:space="preserve">, page_id = </w:t>
            </w:r>
            <w:r w:rsidRPr="005C390D">
              <w:rPr>
                <w:rFonts w:ascii="Consolas" w:hAnsi="Consolas" w:cs="Consolas"/>
                <w:color w:val="A31515"/>
                <w:sz w:val="19"/>
                <w:szCs w:val="19"/>
              </w:rPr>
              <w:t>"162171137156411"</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_lastMessageId;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btnPostToWall_Click(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_lastMessageId = result.id;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"Message Posted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txtMessage.Text = </w:t>
            </w:r>
            <w:r w:rsidRPr="005C390D">
              <w:rPr>
                <w:rFonts w:ascii="Consolas" w:hAnsi="Consolas" w:cs="Consolas"/>
                <w:color w:val="0000FF"/>
                <w:sz w:val="19"/>
                <w:szCs w:val="19"/>
              </w:rPr>
              <w:t>string</w:t>
            </w:r>
            <w:r w:rsidRPr="005C390D">
              <w:rPr>
                <w:rFonts w:ascii="Consolas" w:hAnsi="Consolas" w:cs="Consolas"/>
                <w:sz w:val="19"/>
                <w:szCs w:val="19"/>
              </w:rPr>
              <w:t>.Empty;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true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"me/feed"</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btnDeleteLastMessage_Click(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false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DeleteCompleted.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fb.DeleteCompleted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"Message deleted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false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fb.DeleteAsync(_lastMessageId);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bntPostPicture_Click(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ofd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OpenFileDialog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Filter = </w:t>
            </w:r>
            <w:r w:rsidRPr="005C390D">
              <w:rPr>
                <w:rFonts w:ascii="Consolas" w:hAnsi="Consolas" w:cs="Consolas"/>
                <w:color w:val="A31515"/>
                <w:sz w:val="19"/>
                <w:szCs w:val="19"/>
              </w:rPr>
              <w:t>"JPEG Files|*.jpg"</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Title = </w:t>
            </w:r>
            <w:r w:rsidRPr="005C390D">
              <w:rPr>
                <w:rFonts w:ascii="Consolas" w:hAnsi="Consolas" w:cs="Consolas"/>
                <w:color w:val="A31515"/>
                <w:sz w:val="19"/>
                <w:szCs w:val="19"/>
              </w:rPr>
              <w:t>"Select picture to upload"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(ofd.ShowDialog() != </w:t>
            </w:r>
            <w:r w:rsidRPr="005C390D">
              <w:rPr>
                <w:rFonts w:ascii="Consolas" w:hAnsi="Consolas" w:cs="Consolas"/>
                <w:color w:val="2B91AF"/>
                <w:sz w:val="19"/>
                <w:szCs w:val="19"/>
              </w:rPr>
              <w:t>DialogResult</w:t>
            </w:r>
            <w:r w:rsidRPr="005C390D">
              <w:rPr>
                <w:rFonts w:ascii="Consolas" w:hAnsi="Consolas" w:cs="Consolas"/>
                <w:sz w:val="19"/>
                <w:szCs w:val="19"/>
              </w:rPr>
              <w:t>.OK)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return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"Picture uploaded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parameters.source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FacebookMediaObject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ContentType = </w:t>
            </w:r>
            <w:r w:rsidRPr="005C390D">
              <w:rPr>
                <w:rFonts w:ascii="Consolas" w:hAnsi="Consolas" w:cs="Consolas"/>
                <w:color w:val="A31515"/>
                <w:sz w:val="19"/>
                <w:szCs w:val="19"/>
              </w:rPr>
              <w:t>"image/jpeg"</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FileName = </w:t>
            </w:r>
            <w:r w:rsidRPr="005C390D">
              <w:rPr>
                <w:rFonts w:ascii="Consolas" w:hAnsi="Consolas" w:cs="Consolas"/>
                <w:color w:val="2B91AF"/>
                <w:sz w:val="19"/>
                <w:szCs w:val="19"/>
              </w:rPr>
              <w:t>Path</w:t>
            </w:r>
            <w:r w:rsidRPr="005C390D">
              <w:rPr>
                <w:rFonts w:ascii="Consolas" w:hAnsi="Consolas" w:cs="Consolas"/>
                <w:sz w:val="19"/>
                <w:szCs w:val="19"/>
              </w:rPr>
              <w:t>.GetFileName(ofd.FileName)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}.SetValue(</w:t>
            </w:r>
            <w:r w:rsidRPr="005C390D">
              <w:rPr>
                <w:rFonts w:ascii="Consolas" w:hAnsi="Consolas" w:cs="Consolas"/>
                <w:color w:val="2B91AF"/>
                <w:sz w:val="19"/>
                <w:szCs w:val="19"/>
              </w:rPr>
              <w:t>File</w:t>
            </w:r>
            <w:r w:rsidRPr="005C390D">
              <w:rPr>
                <w:rFonts w:ascii="Consolas" w:hAnsi="Consolas" w:cs="Consolas"/>
                <w:sz w:val="19"/>
                <w:szCs w:val="19"/>
              </w:rPr>
              <w:t>.ReadAllBytes(ofd.FileName));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"me/photos"</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btnPostVideo_Click(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ofd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OpenFileDialog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Filter = </w:t>
            </w:r>
            <w:r w:rsidRPr="005C390D">
              <w:rPr>
                <w:rFonts w:ascii="Consolas" w:hAnsi="Consolas" w:cs="Consolas"/>
                <w:color w:val="A31515"/>
                <w:sz w:val="19"/>
                <w:szCs w:val="19"/>
              </w:rPr>
              <w:t>"MP4 Files|*.mp4"</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Title = </w:t>
            </w:r>
            <w:r w:rsidRPr="005C390D">
              <w:rPr>
                <w:rFonts w:ascii="Consolas" w:hAnsi="Consolas" w:cs="Consolas"/>
                <w:color w:val="A31515"/>
                <w:sz w:val="19"/>
                <w:szCs w:val="19"/>
              </w:rPr>
              <w:t>"Select video to upload"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(ofd.ShowDialog() != </w:t>
            </w:r>
            <w:r w:rsidRPr="005C390D">
              <w:rPr>
                <w:rFonts w:ascii="Consolas" w:hAnsi="Consolas" w:cs="Consolas"/>
                <w:color w:val="2B91AF"/>
                <w:sz w:val="19"/>
                <w:szCs w:val="19"/>
              </w:rPr>
              <w:t>DialogResult</w:t>
            </w:r>
            <w:r w:rsidRPr="005C390D">
              <w:rPr>
                <w:rFonts w:ascii="Consolas" w:hAnsi="Consolas" w:cs="Consolas"/>
                <w:sz w:val="19"/>
                <w:szCs w:val="19"/>
              </w:rPr>
              <w:t>.OK)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return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attachment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FacebookMediaStream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ContentType = </w:t>
            </w:r>
            <w:r w:rsidRPr="005C390D">
              <w:rPr>
                <w:rFonts w:ascii="Consolas" w:hAnsi="Consolas" w:cs="Consolas"/>
                <w:color w:val="A31515"/>
                <w:sz w:val="19"/>
                <w:szCs w:val="19"/>
              </w:rPr>
              <w:t>"video/mp4"</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FileName = </w:t>
            </w:r>
            <w:r w:rsidRPr="005C390D">
              <w:rPr>
                <w:rFonts w:ascii="Consolas" w:hAnsi="Consolas" w:cs="Consolas"/>
                <w:color w:val="2B91AF"/>
                <w:sz w:val="19"/>
                <w:szCs w:val="19"/>
              </w:rPr>
              <w:t>Path</w:t>
            </w:r>
            <w:r w:rsidRPr="005C390D">
              <w:rPr>
                <w:rFonts w:ascii="Consolas" w:hAnsi="Consolas" w:cs="Consolas"/>
                <w:sz w:val="19"/>
                <w:szCs w:val="19"/>
              </w:rPr>
              <w:t>.GetFileName(ofd.FileName)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}.SetValue(</w:t>
            </w:r>
            <w:r w:rsidRPr="005C390D">
              <w:rPr>
                <w:rFonts w:ascii="Consolas" w:hAnsi="Consolas" w:cs="Consolas"/>
                <w:color w:val="2B91AF"/>
                <w:sz w:val="19"/>
                <w:szCs w:val="19"/>
              </w:rPr>
              <w:t>File</w:t>
            </w:r>
            <w:r w:rsidRPr="005C390D">
              <w:rPr>
                <w:rFonts w:ascii="Consolas" w:hAnsi="Consolas" w:cs="Consolas"/>
                <w:sz w:val="19"/>
                <w:szCs w:val="19"/>
              </w:rPr>
              <w:t>.OpenRead(ofd.FileName));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attachment.Dispose();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e.Cancelled property first even before </w:t>
            </w:r>
            <w:r w:rsidRPr="005C390D">
              <w:rPr>
                <w:rFonts w:ascii="Consolas" w:hAnsi="Consolas" w:cs="Consolas"/>
                <w:color w:val="008000"/>
                <w:sz w:val="19"/>
                <w:szCs w:val="19"/>
              </w:rPr>
              <w:lastRenderedPageBreak/>
              <w:t>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"Video uploaded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parameters.source = attachment;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"me/videos"</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btnProgressAndCancellation_Click(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dlg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UploadProgressCancelForm</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dlg.ShowDialog();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84126F" w:rsidRDefault="0084126F" w:rsidP="00890FE3"/>
        </w:tc>
      </w:tr>
    </w:tbl>
    <w:p w:rsidR="0084126F" w:rsidRDefault="0084126F" w:rsidP="00890FE3">
      <w:pPr>
        <w:rPr>
          <w:lang w:val="en-US"/>
        </w:rPr>
      </w:pPr>
    </w:p>
    <w:tbl>
      <w:tblPr>
        <w:tblStyle w:val="TableGrid"/>
        <w:tblW w:w="0" w:type="auto"/>
        <w:tblLook w:val="04A0"/>
      </w:tblPr>
      <w:tblGrid>
        <w:gridCol w:w="9242"/>
      </w:tblGrid>
      <w:tr w:rsidR="005C390D" w:rsidTr="005C390D">
        <w:tc>
          <w:tcPr>
            <w:tcW w:w="9242" w:type="dxa"/>
          </w:tcPr>
          <w:p w:rsidR="005C390D" w:rsidRDefault="005C390D" w:rsidP="00890FE3">
            <w:r w:rsidRPr="005C390D">
              <w:t>InfoDialog</w:t>
            </w:r>
            <w:r>
              <w:t>.Designer</w:t>
            </w:r>
            <w:r w:rsidRPr="005C390D">
              <w:t>.cs</w:t>
            </w:r>
          </w:p>
        </w:tc>
      </w:tr>
      <w:tr w:rsidR="005C390D" w:rsidTr="005C390D">
        <w:tc>
          <w:tcPr>
            <w:tcW w:w="9242" w:type="dxa"/>
          </w:tcPr>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InfoDialog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TextBox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CheckBox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PictureBox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((System.ComponentModel.</w:t>
            </w:r>
            <w:r>
              <w:rPr>
                <w:rFonts w:ascii="Consolas" w:hAnsi="Consolas" w:cs="Consolas"/>
                <w:color w:val="2B91AF"/>
                <w:sz w:val="19"/>
                <w:szCs w:val="19"/>
              </w:rPr>
              <w:t>ISupportInitialize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.picProfile)).BeginInit();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(167, 340);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.btnProgressAndCancellation.Name = </w:t>
            </w:r>
            <w:r>
              <w:rPr>
                <w:rFonts w:ascii="Consolas" w:hAnsi="Consolas" w:cs="Consolas"/>
                <w:color w:val="A31515"/>
                <w:sz w:val="19"/>
                <w:szCs w:val="19"/>
              </w:rPr>
              <w:t>"btnProgressAndCancellation"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(178,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.btnProgressAndCancellation.TabIndex = 29;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.btnProgressAndCancellation.Text = </w:t>
            </w:r>
            <w:r>
              <w:rPr>
                <w:rFonts w:ascii="Consolas" w:hAnsi="Consolas" w:cs="Consolas"/>
                <w:color w:val="A31515"/>
                <w:sz w:val="19"/>
                <w:szCs w:val="19"/>
              </w:rPr>
              <w:t>"Upload Progress and Cancellation Sample"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.btnProgressAndCancellation_Click);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175);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.lnkFacebokSdkFan.Name = </w:t>
            </w:r>
            <w:r>
              <w:rPr>
                <w:rFonts w:ascii="Consolas" w:hAnsi="Consolas" w:cs="Consolas"/>
                <w:color w:val="A31515"/>
                <w:sz w:val="19"/>
                <w:szCs w:val="19"/>
              </w:rPr>
              <w:t>"lnkFacebokSdkFan"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.lnkFacebokSdkFan.Size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.lnkFacebokSdkFan.TabIndex = 28;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.lnkFacebokSdkFan.TabStop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.lnkFacebokSdkFan.Text = </w:t>
            </w:r>
            <w:r>
              <w:rPr>
                <w:rFonts w:ascii="Consolas" w:hAnsi="Consolas" w:cs="Consolas"/>
                <w:color w:val="A31515"/>
                <w:sz w:val="19"/>
                <w:szCs w:val="19"/>
              </w:rPr>
              <w:t>"Like us on Facebook at our official page."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.lnkFacebokSdkFan.Visible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.btnDeleteLastMessage.Enabled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(252, 276);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.btnDeleteLastMessage.Name = </w:t>
            </w:r>
            <w:r>
              <w:rPr>
                <w:rFonts w:ascii="Consolas" w:hAnsi="Consolas" w:cs="Consolas"/>
                <w:color w:val="A31515"/>
                <w:sz w:val="19"/>
                <w:szCs w:val="19"/>
              </w:rPr>
              <w:t>"btnDeleteLastMessage"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(131,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.btnDeleteLastMessage.TabIndex = 27;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.btnDeleteLastMessage.Text = </w:t>
            </w:r>
            <w:r>
              <w:rPr>
                <w:rFonts w:ascii="Consolas" w:hAnsi="Consolas" w:cs="Consolas"/>
                <w:color w:val="A31515"/>
                <w:sz w:val="19"/>
                <w:szCs w:val="19"/>
              </w:rPr>
              <w:t>"Delete Last 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.btnDeleteLastMessage_Click);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(252, 311);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.btnPostVideo.Name = </w:t>
            </w:r>
            <w:r>
              <w:rPr>
                <w:rFonts w:ascii="Consolas" w:hAnsi="Consolas" w:cs="Consolas"/>
                <w:color w:val="A31515"/>
                <w:sz w:val="19"/>
                <w:szCs w:val="19"/>
              </w:rPr>
              <w:t>"btnPostVideo"</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(103,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.btnPostVideo.TabIndex = 26;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.btnPostVideo.Text = </w:t>
            </w:r>
            <w:r>
              <w:rPr>
                <w:rFonts w:ascii="Consolas" w:hAnsi="Consolas" w:cs="Consolas"/>
                <w:color w:val="A31515"/>
                <w:sz w:val="19"/>
                <w:szCs w:val="19"/>
              </w:rPr>
              <w:t>"Post Video"</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.btnPostVideo_Click);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(143, 311);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.bntPostPicture.Name = </w:t>
            </w:r>
            <w:r>
              <w:rPr>
                <w:rFonts w:ascii="Consolas" w:hAnsi="Consolas" w:cs="Consolas"/>
                <w:color w:val="A31515"/>
                <w:sz w:val="19"/>
                <w:szCs w:val="19"/>
              </w:rPr>
              <w:t>"bntPostPicture"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(103,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.bntPostPicture.TabIndex = 25;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.bntPostPicture.Text = </w:t>
            </w:r>
            <w:r>
              <w:rPr>
                <w:rFonts w:ascii="Consolas" w:hAnsi="Consolas" w:cs="Consolas"/>
                <w:color w:val="A31515"/>
                <w:sz w:val="19"/>
                <w:szCs w:val="19"/>
              </w:rPr>
              <w:t>"Post Picture"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.bntPostPicture_Click);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(115, 276);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.btnPostToWall.Name = </w:t>
            </w:r>
            <w:r>
              <w:rPr>
                <w:rFonts w:ascii="Consolas" w:hAnsi="Consolas" w:cs="Consolas"/>
                <w:color w:val="A31515"/>
                <w:sz w:val="19"/>
                <w:szCs w:val="19"/>
              </w:rPr>
              <w:t>"btnPostToWall"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(131,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.btnPostToWall.TabIndex = 24;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.btnPostToWall.Text = </w:t>
            </w:r>
            <w:r>
              <w:rPr>
                <w:rFonts w:ascii="Consolas" w:hAnsi="Consolas" w:cs="Consolas"/>
                <w:color w:val="A31515"/>
                <w:sz w:val="19"/>
                <w:szCs w:val="19"/>
              </w:rPr>
              <w:t>"Post To Wall"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.btnPostToWall_Click);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(26, 202);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.label1.Name = </w:t>
            </w:r>
            <w:r>
              <w:rPr>
                <w:rFonts w:ascii="Consolas" w:hAnsi="Consolas" w:cs="Consolas"/>
                <w:color w:val="A31515"/>
                <w:sz w:val="19"/>
                <w:szCs w:val="19"/>
              </w:rPr>
              <w:t>"label1"</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.label1.TabIndex =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.label1.Text = </w:t>
            </w:r>
            <w:r>
              <w:rPr>
                <w:rFonts w:ascii="Consolas" w:hAnsi="Consolas" w:cs="Consolas"/>
                <w:color w:val="A31515"/>
                <w:sz w:val="19"/>
                <w:szCs w:val="19"/>
              </w:rPr>
              <w: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.txtMessage.Location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(82, 202);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.txtMessage.Multiline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.txtMessage.Name = </w:t>
            </w:r>
            <w:r>
              <w:rPr>
                <w:rFonts w:ascii="Consolas" w:hAnsi="Consolas" w:cs="Consolas"/>
                <w:color w:val="A31515"/>
                <w:sz w:val="19"/>
                <w:szCs w:val="19"/>
              </w:rPr>
              <w:t>"txtMessage"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(354, 62);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.txtMessage.TabIndex = 22;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128);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.lblTotalFriends.Name = </w:t>
            </w:r>
            <w:r>
              <w:rPr>
                <w:rFonts w:ascii="Consolas" w:hAnsi="Consolas" w:cs="Consolas"/>
                <w:color w:val="A31515"/>
                <w:sz w:val="19"/>
                <w:szCs w:val="19"/>
              </w:rPr>
              <w:t>"lblTotalFriends"</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(81,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.lblTotalFriends.TabIndex = 21;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.lblTotalFriends.Text = </w:t>
            </w:r>
            <w:r>
              <w:rPr>
                <w:rFonts w:ascii="Consolas" w:hAnsi="Consolas" w:cs="Consolas"/>
                <w:color w:val="A31515"/>
                <w:sz w:val="19"/>
                <w:szCs w:val="19"/>
              </w:rPr>
              <w:t>"[lblTotalFriends]"</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.chkCSharpSdkFan.Enabled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(82, 155);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.chkCSharpSdkFan.Name = </w:t>
            </w:r>
            <w:r>
              <w:rPr>
                <w:rFonts w:ascii="Consolas" w:hAnsi="Consolas" w:cs="Consolas"/>
                <w:color w:val="A31515"/>
                <w:sz w:val="19"/>
                <w:szCs w:val="19"/>
              </w:rPr>
              <w:t>"chkCSharpSdkFan"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(280, 17);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.chkCSharpSdkFan.TabIndex = 20;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.chkCSharpSdkFan.Text = </w:t>
            </w:r>
            <w:r>
              <w:rPr>
                <w:rFonts w:ascii="Consolas" w:hAnsi="Consolas" w:cs="Consolas"/>
                <w:color w:val="A31515"/>
                <w:sz w:val="19"/>
                <w:szCs w:val="19"/>
              </w:rPr>
              <w:t>"Is fan of the official Facebok C# SDK facebook page."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99);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.lblLastName.Name = </w:t>
            </w:r>
            <w:r>
              <w:rPr>
                <w:rFonts w:ascii="Consolas" w:hAnsi="Consolas" w:cs="Consolas"/>
                <w:color w:val="A31515"/>
                <w:sz w:val="19"/>
                <w:szCs w:val="19"/>
              </w:rPr>
              <w:t>"lblLastName"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(71,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.lblLastName.TabIndex = 19;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.lblLastName.Text = </w:t>
            </w:r>
            <w:r>
              <w:rPr>
                <w:rFonts w:ascii="Consolas" w:hAnsi="Consolas" w:cs="Consolas"/>
                <w:color w:val="A31515"/>
                <w:sz w:val="19"/>
                <w:szCs w:val="19"/>
              </w:rPr>
              <w:t>"[lblLastName]"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75);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.lblFirstName.Name = </w:t>
            </w:r>
            <w:r>
              <w:rPr>
                <w:rFonts w:ascii="Consolas" w:hAnsi="Consolas" w:cs="Consolas"/>
                <w:color w:val="A31515"/>
                <w:sz w:val="19"/>
                <w:szCs w:val="19"/>
              </w:rPr>
              <w:t>"lblFirstName"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.lblFirstName.TabIndex = 18;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.lblFirstName.Text = </w:t>
            </w:r>
            <w:r>
              <w:rPr>
                <w:rFonts w:ascii="Consolas" w:hAnsi="Consolas" w:cs="Consolas"/>
                <w:color w:val="A31515"/>
                <w:sz w:val="19"/>
                <w:szCs w:val="19"/>
              </w:rPr>
              <w:t>"[lblFirstName]"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49);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.lblUserId.Name = </w:t>
            </w:r>
            <w:r>
              <w:rPr>
                <w:rFonts w:ascii="Consolas" w:hAnsi="Consolas" w:cs="Consolas"/>
                <w:color w:val="A31515"/>
                <w:sz w:val="19"/>
                <w:szCs w:val="19"/>
              </w:rPr>
              <w:t>"lblUserId"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(54,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.lblUserId.TabIndex = 17;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.lblUserId.Text = </w:t>
            </w:r>
            <w:r>
              <w:rPr>
                <w:rFonts w:ascii="Consolas" w:hAnsi="Consolas" w:cs="Consolas"/>
                <w:color w:val="A31515"/>
                <w:sz w:val="19"/>
                <w:szCs w:val="19"/>
              </w:rPr>
              <w:t>"[lblUserId]"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.lnkName.Font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Font</w:t>
            </w:r>
            <w:r>
              <w:rPr>
                <w:rFonts w:ascii="Consolas" w:hAnsi="Consolas" w:cs="Consolas"/>
                <w:sz w:val="19"/>
                <w:szCs w:val="19"/>
              </w:rPr>
              <w:t>(</w:t>
            </w:r>
            <w:r>
              <w:rPr>
                <w:rFonts w:ascii="Consolas" w:hAnsi="Consolas" w:cs="Consolas"/>
                <w:color w:val="A31515"/>
                <w:sz w:val="19"/>
                <w:szCs w:val="19"/>
              </w:rPr>
              <w:t>"Microsoft Sans Serif"</w:t>
            </w:r>
            <w:r>
              <w:rPr>
                <w:rFonts w:ascii="Consolas" w:hAnsi="Consolas" w:cs="Consolas"/>
                <w:sz w:val="19"/>
                <w:szCs w:val="19"/>
              </w:rPr>
              <w:t>, 14.25F, System.Drawing.</w:t>
            </w:r>
            <w:r>
              <w:rPr>
                <w:rFonts w:ascii="Consolas" w:hAnsi="Consolas" w:cs="Consolas"/>
                <w:color w:val="2B91AF"/>
                <w:sz w:val="19"/>
                <w:szCs w:val="19"/>
              </w:rPr>
              <w:t>FontStyle</w:t>
            </w:r>
            <w:r>
              <w:rPr>
                <w:rFonts w:ascii="Consolas" w:hAnsi="Consolas" w:cs="Consolas"/>
                <w:sz w:val="19"/>
                <w:szCs w:val="19"/>
              </w:rPr>
              <w:t>.Regular, System.Drawing.</w:t>
            </w:r>
            <w:r>
              <w:rPr>
                <w:rFonts w:ascii="Consolas" w:hAnsi="Consolas" w:cs="Consolas"/>
                <w:color w:val="2B91AF"/>
                <w:sz w:val="19"/>
                <w:szCs w:val="19"/>
              </w:rPr>
              <w:t>GraphicsUnit</w:t>
            </w:r>
            <w:r>
              <w:rPr>
                <w:rFonts w:ascii="Consolas" w:hAnsi="Consolas" w:cs="Consolas"/>
                <w:sz w:val="19"/>
                <w:szCs w:val="19"/>
              </w:rPr>
              <w:t>.Point, ((</w:t>
            </w:r>
            <w:r>
              <w:rPr>
                <w:rFonts w:ascii="Consolas" w:hAnsi="Consolas" w:cs="Consolas"/>
                <w:color w:val="0000FF"/>
                <w:sz w:val="19"/>
                <w:szCs w:val="19"/>
              </w:rPr>
              <w:t>byte</w:t>
            </w:r>
            <w:r>
              <w:rPr>
                <w:rFonts w:ascii="Consolas" w:hAnsi="Consolas" w:cs="Consolas"/>
                <w:sz w:val="19"/>
                <w:szCs w:val="19"/>
              </w:rPr>
              <w:t>)(0)));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(78,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.lnkName.Name = </w:t>
            </w:r>
            <w:r>
              <w:rPr>
                <w:rFonts w:ascii="Consolas" w:hAnsi="Consolas" w:cs="Consolas"/>
                <w:color w:val="A31515"/>
                <w:sz w:val="19"/>
                <w:szCs w:val="19"/>
              </w:rPr>
              <w:t>"lnkName"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.lnkName.Size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(95, 24);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.lnkName.TabIndex = 16;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.lnkName.TabStop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.lnkName.Text = </w:t>
            </w:r>
            <w:r>
              <w:rPr>
                <w:rFonts w:ascii="Consolas" w:hAnsi="Consolas" w:cs="Consolas"/>
                <w:color w:val="A31515"/>
                <w:sz w:val="19"/>
                <w:szCs w:val="19"/>
              </w:rPr>
              <w:t>"[lnkName]"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(12,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.picProfile.Name = </w:t>
            </w:r>
            <w:r>
              <w:rPr>
                <w:rFonts w:ascii="Consolas" w:hAnsi="Consolas" w:cs="Consolas"/>
                <w:color w:val="A31515"/>
                <w:sz w:val="19"/>
                <w:szCs w:val="19"/>
              </w:rPr>
              <w:t>"picProfile"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(50, 50);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.picProfile.TabIndex = 15;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.picProfile.TabStop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btnLogout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(361,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.btnLogout.Name = </w:t>
            </w:r>
            <w:r>
              <w:rPr>
                <w:rFonts w:ascii="Consolas" w:hAnsi="Consolas" w:cs="Consolas"/>
                <w:color w:val="A31515"/>
                <w:sz w:val="19"/>
                <w:szCs w:val="19"/>
              </w:rPr>
              <w:t>"btnLogout"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(75,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.btnLogout.TabIndex = 30;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.btnLogout.Text = </w:t>
            </w:r>
            <w:r>
              <w:rPr>
                <w:rFonts w:ascii="Consolas" w:hAnsi="Consolas" w:cs="Consolas"/>
                <w:color w:val="A31515"/>
                <w:sz w:val="19"/>
                <w:szCs w:val="19"/>
              </w:rPr>
              <w:t>"Logout"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.btnLogout_Click);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InfoDialog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(448, 376);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.btnLogout);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"InfoDialog"</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"Facebook C# SDK WinForms sample"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.Load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.InfoDialog_Load);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((System.ComponentModel.</w:t>
            </w:r>
            <w:r>
              <w:rPr>
                <w:rFonts w:ascii="Consolas" w:hAnsi="Consolas" w:cs="Consolas"/>
                <w:color w:val="2B91AF"/>
                <w:sz w:val="19"/>
                <w:szCs w:val="19"/>
              </w:rPr>
              <w:t>ISupportInitialize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.picProfile)).EndInit();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.PerformLayout();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 xml:space="preserve"> 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TextBox</w:t>
            </w:r>
            <w:r>
              <w:rPr>
                <w:rFonts w:ascii="Consolas" w:hAnsi="Consolas" w:cs="Consolas"/>
                <w:sz w:val="19"/>
                <w:szCs w:val="19"/>
              </w:rPr>
              <w:t xml:space="preserve"> 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CheckBox</w:t>
            </w:r>
            <w:r>
              <w:rPr>
                <w:rFonts w:ascii="Consolas" w:hAnsi="Consolas" w:cs="Consolas"/>
                <w:sz w:val="19"/>
                <w:szCs w:val="19"/>
              </w:rPr>
              <w:t xml:space="preserve"> 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 xml:space="preserve"> 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PictureBox</w:t>
            </w:r>
            <w:r>
              <w:rPr>
                <w:rFonts w:ascii="Consolas" w:hAnsi="Consolas" w:cs="Consolas"/>
                <w:sz w:val="19"/>
                <w:szCs w:val="19"/>
              </w:rPr>
              <w:t xml:space="preserve"> 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btnLogout;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890FE3"/>
        </w:tc>
      </w:tr>
    </w:tbl>
    <w:p w:rsidR="005C390D" w:rsidRDefault="005C390D" w:rsidP="00890FE3">
      <w:pPr>
        <w:rPr>
          <w:lang w:val="en-US"/>
        </w:rPr>
      </w:pPr>
    </w:p>
    <w:tbl>
      <w:tblPr>
        <w:tblStyle w:val="TableGrid"/>
        <w:tblW w:w="0" w:type="auto"/>
        <w:tblLook w:val="04A0"/>
      </w:tblPr>
      <w:tblGrid>
        <w:gridCol w:w="9242"/>
      </w:tblGrid>
      <w:tr w:rsidR="005C390D" w:rsidTr="005C390D">
        <w:tc>
          <w:tcPr>
            <w:tcW w:w="9242" w:type="dxa"/>
          </w:tcPr>
          <w:p w:rsidR="005C390D" w:rsidRDefault="000D788B" w:rsidP="00890FE3">
            <w:r w:rsidRPr="000D788B">
              <w:t>UploadProgressCancelForm.cs</w:t>
            </w:r>
          </w:p>
        </w:tc>
      </w:tr>
      <w:tr w:rsidR="005C390D" w:rsidTr="005C390D">
        <w:tc>
          <w:tcPr>
            <w:tcW w:w="9242" w:type="dxa"/>
          </w:tcPr>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System.IO;</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UploadProgressCancelForm</w:t>
            </w:r>
            <w:r>
              <w:rPr>
                <w:rFonts w:ascii="Consolas" w:hAnsi="Consolas" w:cs="Consolas"/>
                <w:sz w:val="19"/>
                <w:szCs w:val="19"/>
              </w:rPr>
              <w:t xml:space="preserve"> : </w:t>
            </w:r>
            <w:r>
              <w:rPr>
                <w:rFonts w:ascii="Consolas" w:hAnsi="Consolas" w:cs="Consolas"/>
                <w:color w:val="2B91AF"/>
                <w:sz w:val="19"/>
                <w:szCs w:val="19"/>
              </w:rPr>
              <w:t>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_accessToken;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xml:space="preserve"> _fb;</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UploadProgressCancelForm(</w:t>
            </w:r>
            <w:r>
              <w:rPr>
                <w:rFonts w:ascii="Consolas" w:hAnsi="Consolas" w:cs="Consolas"/>
                <w:color w:val="0000FF"/>
                <w:sz w:val="19"/>
                <w:szCs w:val="19"/>
              </w:rPr>
              <w:t>string</w:t>
            </w:r>
            <w:r>
              <w:rPr>
                <w:rFonts w:ascii="Consolas" w:hAnsi="Consolas" w:cs="Consolas"/>
                <w:sz w:val="19"/>
                <w:szCs w:val="19"/>
              </w:rPr>
              <w:t xml:space="preserve"> 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_accessToken = 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btnSelectFile_Click(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ofd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OpenFileDialog</w:t>
            </w:r>
            <w:r>
              <w:rPr>
                <w:rFonts w:ascii="Consolas" w:hAnsi="Consolas" w:cs="Consolas"/>
                <w:sz w:val="19"/>
                <w:szCs w:val="19"/>
              </w:rPr>
              <w:t xml:space="preserve"> { CheckFileExists = </w:t>
            </w:r>
            <w:r>
              <w:rPr>
                <w:rFonts w:ascii="Consolas" w:hAnsi="Consolas" w:cs="Consolas"/>
                <w:color w:val="0000FF"/>
                <w:sz w:val="19"/>
                <w:szCs w:val="19"/>
              </w:rPr>
              <w:t>true</w:t>
            </w:r>
            <w:r>
              <w:rPr>
                <w:rFonts w:ascii="Consolas" w:hAnsi="Consolas" w:cs="Consolas"/>
                <w:sz w:val="19"/>
                <w:szCs w:val="19"/>
              </w:rPr>
              <w:t xml:space="preserve">, Filter = </w:t>
            </w:r>
            <w:r>
              <w:rPr>
                <w:rFonts w:ascii="Consolas" w:hAnsi="Consolas" w:cs="Consolas"/>
                <w:color w:val="A31515"/>
                <w:sz w:val="19"/>
                <w:szCs w:val="19"/>
              </w:rPr>
              <w:t>"jpeg (*.jpg) | *.jpg"</w:t>
            </w: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(ofd.ShowDialog() == </w:t>
            </w:r>
            <w:r>
              <w:rPr>
                <w:rFonts w:ascii="Consolas" w:hAnsi="Consolas" w:cs="Consolas"/>
                <w:color w:val="2B91AF"/>
                <w:sz w:val="19"/>
                <w:szCs w:val="19"/>
              </w:rPr>
              <w:t>DialogResult</w:t>
            </w:r>
            <w:r>
              <w:rPr>
                <w:rFonts w:ascii="Consolas" w:hAnsi="Consolas" w:cs="Consolas"/>
                <w:sz w:val="19"/>
                <w:szCs w:val="19"/>
              </w:rPr>
              <w:t>.OK)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_filename = ofd.FileName;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_filename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btnUpload_Click(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select the image file first."</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mediaObject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FacebookMediaObject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ContentType = </w:t>
            </w:r>
            <w:r>
              <w:rPr>
                <w:rFonts w:ascii="Consolas" w:hAnsi="Consolas" w:cs="Consolas"/>
                <w:color w:val="A31515"/>
                <w:sz w:val="19"/>
                <w:szCs w:val="19"/>
              </w:rPr>
              <w:t>"image/jpeg"</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FileName = </w:t>
            </w:r>
            <w:r>
              <w:rPr>
                <w:rFonts w:ascii="Consolas" w:hAnsi="Consolas" w:cs="Consolas"/>
                <w:color w:val="2B91AF"/>
                <w:sz w:val="19"/>
                <w:szCs w:val="19"/>
              </w:rPr>
              <w:t>Path</w:t>
            </w:r>
            <w:r>
              <w:rPr>
                <w:rFonts w:ascii="Consolas" w:hAnsi="Consolas" w:cs="Consolas"/>
                <w:sz w:val="19"/>
                <w:szCs w:val="19"/>
              </w:rPr>
              <w:t>.GetFileName(_filename)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.SetValue(</w:t>
            </w:r>
            <w:r>
              <w:rPr>
                <w:rFonts w:ascii="Consolas" w:hAnsi="Consolas" w:cs="Consolas"/>
                <w:color w:val="2B91AF"/>
                <w:sz w:val="19"/>
                <w:szCs w:val="19"/>
              </w:rPr>
              <w:t>File</w:t>
            </w:r>
            <w:r>
              <w:rPr>
                <w:rFonts w:ascii="Consolas" w:hAnsi="Consolas" w:cs="Consolas"/>
                <w:sz w:val="19"/>
                <w:szCs w:val="19"/>
              </w:rPr>
              <w:t>.ReadAllBytes(_filename));</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0;</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fb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(_accessToken);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fb.UploadProgressChanged += fb_UploadProgressChanged;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fb.PostCompleted += fb_PostCompleted;</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for cancellation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_fb = fb;</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fb.PostAsync(</w:t>
            </w:r>
            <w:r>
              <w:rPr>
                <w:rFonts w:ascii="Consolas" w:hAnsi="Consolas" w:cs="Consolas"/>
                <w:color w:val="A31515"/>
                <w:sz w:val="19"/>
                <w:szCs w:val="19"/>
              </w:rPr>
              <w:t>"/me/photos"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Dictionary</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&gt; { { </w:t>
            </w:r>
            <w:r>
              <w:rPr>
                <w:rFonts w:ascii="Consolas" w:hAnsi="Consolas" w:cs="Consolas"/>
                <w:color w:val="A31515"/>
                <w:sz w:val="19"/>
                <w:szCs w:val="19"/>
              </w:rPr>
              <w:t>"source"</w:t>
            </w:r>
            <w:r>
              <w:rPr>
                <w:rFonts w:ascii="Consolas" w:hAnsi="Consolas" w:cs="Consolas"/>
                <w:sz w:val="19"/>
                <w:szCs w:val="19"/>
              </w:rPr>
              <w:t>, mediaObject }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fb_UploadProgressChanged(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FacebookUploadProgressChangedEventArgs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progressBar1.BeginInvoke(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MethodInvoker</w:t>
            </w:r>
            <w:r>
              <w:rPr>
                <w:rFonts w:ascii="Consolas" w:hAnsi="Consolas" w:cs="Consolas"/>
                <w:sz w:val="19"/>
                <w:szCs w:val="19"/>
              </w:rPr>
              <w:t>(() =&gt;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e.ProgressPercentage;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fb_PostCompleted(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FacebookApiEventArgs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(e.Cancelled)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"Upload cancelled"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(e.Error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 successful.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.Show(e.GetResultData().ToString());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 failed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.Show(e.Error.Message);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progressBar1.BeginInvoke(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MethodInvoker</w:t>
            </w:r>
            <w:r>
              <w:rPr>
                <w:rFonts w:ascii="Consolas" w:hAnsi="Consolas" w:cs="Consolas"/>
                <w:sz w:val="19"/>
                <w:szCs w:val="19"/>
              </w:rPr>
              <w:t>(() =&gt;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0;</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btnCancel_Click(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(_fb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_fb.CancelAsync();</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w:t>
            </w:r>
          </w:p>
          <w:p w:rsidR="000D788B" w:rsidRDefault="000D788B" w:rsidP="000D788B">
            <w:pPr>
              <w:autoSpaceDE w:val="0"/>
              <w:autoSpaceDN w:val="0"/>
              <w:adjustRightInd w:val="0"/>
              <w:rPr>
                <w:rFonts w:ascii="Consolas" w:hAnsi="Consolas" w:cs="Consolas"/>
                <w:sz w:val="19"/>
                <w:szCs w:val="19"/>
              </w:rPr>
            </w:pPr>
          </w:p>
          <w:p w:rsidR="005C390D" w:rsidRDefault="005C390D" w:rsidP="00890FE3"/>
        </w:tc>
      </w:tr>
    </w:tbl>
    <w:p w:rsidR="005C390D" w:rsidRDefault="005C390D" w:rsidP="00890FE3">
      <w:pPr>
        <w:rPr>
          <w:lang w:val="en-US"/>
        </w:rPr>
      </w:pPr>
    </w:p>
    <w:tbl>
      <w:tblPr>
        <w:tblStyle w:val="TableGrid"/>
        <w:tblW w:w="0" w:type="auto"/>
        <w:tblLook w:val="04A0"/>
      </w:tblPr>
      <w:tblGrid>
        <w:gridCol w:w="9242"/>
      </w:tblGrid>
      <w:tr w:rsidR="005C390D" w:rsidTr="005C390D">
        <w:tc>
          <w:tcPr>
            <w:tcW w:w="9242" w:type="dxa"/>
          </w:tcPr>
          <w:p w:rsidR="005C390D" w:rsidRDefault="000D788B" w:rsidP="00890FE3">
            <w:r w:rsidRPr="000D788B">
              <w:t>UploadProgressCancelForm.</w:t>
            </w:r>
            <w:r>
              <w:t>Designer.</w:t>
            </w:r>
            <w:r w:rsidRPr="000D788B">
              <w:t>cs</w:t>
            </w:r>
          </w:p>
        </w:tc>
      </w:tr>
      <w:tr w:rsidR="005C390D" w:rsidTr="005C390D">
        <w:tc>
          <w:tcPr>
            <w:tcW w:w="9242" w:type="dxa"/>
          </w:tcPr>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UploadProgressCancelForm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ProgressBar</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(126, 65);</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.btnUpload.Name = </w:t>
            </w:r>
            <w:r>
              <w:rPr>
                <w:rFonts w:ascii="Consolas" w:hAnsi="Consolas" w:cs="Consolas"/>
                <w:color w:val="A31515"/>
                <w:sz w:val="19"/>
                <w:szCs w:val="19"/>
              </w:rPr>
              <w:t>"btnUpload"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(75,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.btnUpload.TabIndex = 11;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.btnUpload.Text = </w:t>
            </w:r>
            <w:r>
              <w:rPr>
                <w:rFonts w:ascii="Consolas" w:hAnsi="Consolas" w:cs="Consolas"/>
                <w:color w:val="A31515"/>
                <w:sz w:val="19"/>
                <w:szCs w:val="19"/>
              </w:rPr>
              <w:t>"Start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.btnUpload_Click);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(225, 151);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.btnCancel.Name = </w:t>
            </w:r>
            <w:r>
              <w:rPr>
                <w:rFonts w:ascii="Consolas" w:hAnsi="Consolas" w:cs="Consolas"/>
                <w:color w:val="A31515"/>
                <w:sz w:val="19"/>
                <w:szCs w:val="19"/>
              </w:rPr>
              <w:t>"btnCancel"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(105,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.btnCancel.TabIndex = 10;</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.btnCancel.Text = </w:t>
            </w:r>
            <w:r>
              <w:rPr>
                <w:rFonts w:ascii="Consolas" w:hAnsi="Consolas" w:cs="Consolas"/>
                <w:color w:val="A31515"/>
                <w:sz w:val="19"/>
                <w:szCs w:val="19"/>
              </w:rPr>
              <w:t>"Cancel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.btnCancel.Click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.btnCancel_Click);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(20, 109);</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.progressBar1.Name = </w:t>
            </w:r>
            <w:r>
              <w:rPr>
                <w:rFonts w:ascii="Consolas" w:hAnsi="Consolas" w:cs="Consolas"/>
                <w:color w:val="A31515"/>
                <w:sz w:val="19"/>
                <w:szCs w:val="19"/>
              </w:rPr>
              <w:t>"progressBar1"</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(310,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.progressBar1.TabIndex = 9;</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(78, 18);</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.btnSelectFile.Name = </w:t>
            </w:r>
            <w:r>
              <w:rPr>
                <w:rFonts w:ascii="Consolas" w:hAnsi="Consolas" w:cs="Consolas"/>
                <w:color w:val="A31515"/>
                <w:sz w:val="19"/>
                <w:szCs w:val="19"/>
              </w:rPr>
              <w:t>"btnSelectFile"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(207,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.btnSelectFile.TabIndex = 8;</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.btnSelectFile.Text = </w:t>
            </w:r>
            <w:r>
              <w:rPr>
                <w:rFonts w:ascii="Consolas" w:hAnsi="Consolas" w:cs="Consolas"/>
                <w:color w:val="A31515"/>
                <w:sz w:val="19"/>
                <w:szCs w:val="19"/>
              </w:rPr>
              <w:t>"Select Jpeg Image File to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.btnSelectFile_Click);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UploadProgressCancelForm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(352, 191);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.FormBorderStyle = System.Windows.Forms.</w:t>
            </w:r>
            <w:r>
              <w:rPr>
                <w:rFonts w:ascii="Consolas" w:hAnsi="Consolas" w:cs="Consolas"/>
                <w:color w:val="2B91AF"/>
                <w:sz w:val="19"/>
                <w:szCs w:val="19"/>
              </w:rPr>
              <w:t>FormBorderStyle</w:t>
            </w:r>
            <w:r>
              <w:rPr>
                <w:rFonts w:ascii="Consolas" w:hAnsi="Consolas" w:cs="Consolas"/>
                <w:sz w:val="19"/>
                <w:szCs w:val="19"/>
              </w:rPr>
              <w:t>.FixedDialog;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.MinimizeBox = </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"UploadProgressCancelForm"</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"UploadProgressCancelForm"</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ProgressBar</w:t>
            </w:r>
            <w:r>
              <w:rPr>
                <w:rFonts w:ascii="Consolas" w:hAnsi="Consolas" w:cs="Consolas"/>
                <w:sz w:val="19"/>
                <w:szCs w:val="19"/>
              </w:rPr>
              <w:t xml:space="preserve"> 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890FE3"/>
        </w:tc>
      </w:tr>
    </w:tbl>
    <w:p w:rsidR="005C390D" w:rsidRDefault="005C390D" w:rsidP="00890FE3">
      <w:pPr>
        <w:rPr>
          <w:lang w:val="en-US"/>
        </w:rPr>
      </w:pPr>
    </w:p>
    <w:p w:rsidR="0084126F" w:rsidRDefault="0084126F"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ShowEvent.xaml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ShowEvent.xaml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 xml:space="preserve"> : </w:t>
            </w:r>
            <w:r>
              <w:rPr>
                <w:rFonts w:ascii="Consolas" w:hAnsi="Consolas" w:cs="Consolas"/>
                <w:color w:val="2B91AF"/>
                <w:sz w:val="19"/>
                <w:szCs w:val="19"/>
              </w:rPr>
              <w:t>UserControl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ShowEvent(</w:t>
            </w:r>
            <w:r>
              <w:rPr>
                <w:rFonts w:ascii="Consolas" w:hAnsi="Consolas" w:cs="Consolas"/>
                <w:color w:val="0000FF"/>
                <w:sz w:val="19"/>
                <w:szCs w:val="19"/>
              </w:rPr>
              <w:t>int</w:t>
            </w:r>
            <w:r>
              <w:rPr>
                <w:rFonts w:ascii="Consolas" w:hAnsi="Consolas" w:cs="Consolas"/>
                <w:sz w:val="19"/>
                <w:szCs w:val="19"/>
              </w:rPr>
              <w:t xml:space="preserve">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sequenceLabel.Content =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3A6948" w:rsidRDefault="003A6948" w:rsidP="003A6948">
      <w:pPr>
        <w:pStyle w:val="Heading3"/>
        <w:rPr>
          <w:lang w:val="en-US"/>
        </w:rPr>
      </w:pPr>
      <w:bookmarkStart w:id="82" w:name="_Toc352080105"/>
      <w:r>
        <w:rPr>
          <w:lang w:val="en-US"/>
        </w:rPr>
        <w:t xml:space="preserve">Datbase Classes : </w:t>
      </w:r>
      <w:r w:rsidR="00DF2B0D" w:rsidRPr="00DF2B0D">
        <w:rPr>
          <w:lang w:val="en-US"/>
        </w:rPr>
        <w:t>CMS</w:t>
      </w:r>
      <w:r w:rsidRPr="003A6948">
        <w:rPr>
          <w:lang w:val="en-US"/>
        </w:rPr>
        <w:t>Data</w:t>
      </w:r>
      <w:bookmarkEnd w:id="82"/>
    </w:p>
    <w:p w:rsidR="006B7629" w:rsidRPr="001633EA" w:rsidRDefault="006B7629" w:rsidP="006B7629">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AccessInfo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AccessInfo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Password;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UserId;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bool</w:t>
            </w:r>
            <w:r w:rsidRPr="002A25DD">
              <w:rPr>
                <w:rFonts w:ascii="Consolas" w:hAnsi="Consolas" w:cs="Consolas"/>
                <w:sz w:val="19"/>
                <w:szCs w:val="19"/>
              </w:rPr>
              <w:t xml:space="preserve"> IsRememberPassword;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UniqueId;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emailId;</w:t>
            </w:r>
          </w:p>
          <w:p w:rsidR="006B7629" w:rsidRPr="002A25DD" w:rsidRDefault="006B7629" w:rsidP="00DF55B3">
            <w:pPr>
              <w:autoSpaceDE w:val="0"/>
              <w:autoSpaceDN w:val="0"/>
              <w:adjustRightInd w:val="0"/>
              <w:rPr>
                <w:rFonts w:ascii="Consolas" w:hAnsi="Consolas" w:cs="Consolas"/>
                <w:sz w:val="19"/>
                <w:szCs w:val="19"/>
              </w:rPr>
            </w:pPr>
            <w:r w:rsidRPr="002A25DD">
              <w:rPr>
                <w:rFonts w:eastAsia="Arial"/>
              </w:rPr>
              <w:t xml:space="preserve">               </w:t>
            </w:r>
            <w:r w:rsidRPr="002A25DD">
              <w:rPr>
                <w:rFonts w:ascii="Consolas" w:hAnsi="Consolas" w:cs="Consolas"/>
                <w:sz w:val="19"/>
                <w:szCs w:val="19"/>
              </w:rPr>
              <w:t>}</w:t>
            </w:r>
          </w:p>
          <w:p w:rsidR="006B7629" w:rsidRPr="002A25DD" w:rsidRDefault="006B7629" w:rsidP="00DF55B3">
            <w:pPr>
              <w:rPr>
                <w:rFonts w:eastAsia="Arial"/>
              </w:rPr>
            </w:pPr>
          </w:p>
        </w:tc>
      </w:tr>
    </w:tbl>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BillingInfo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BillingInfo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billAmount;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billingId;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lastRenderedPageBreak/>
              <w:tab/>
            </w:r>
            <w:r w:rsidRPr="002A25DD">
              <w:rPr>
                <w:rFonts w:ascii="Consolas" w:hAnsi="Consolas" w:cs="Consolas"/>
                <w:sz w:val="19"/>
                <w:szCs w:val="19"/>
              </w:rPr>
              <w:tab/>
            </w:r>
            <w:r w:rsidRPr="002A25DD">
              <w:rPr>
                <w:rFonts w:ascii="Consolas" w:hAnsi="Consolas" w:cs="Consolas"/>
                <w:color w:val="2B91AF"/>
                <w:sz w:val="19"/>
                <w:szCs w:val="19"/>
              </w:rPr>
              <w:t>Responsibility</w:t>
            </w:r>
            <w:r w:rsidRPr="002A25DD">
              <w:rPr>
                <w:rFonts w:ascii="Consolas" w:hAnsi="Consolas" w:cs="Consolas"/>
                <w:sz w:val="19"/>
                <w:szCs w:val="19"/>
              </w:rPr>
              <w:t xml:space="preserve"> responsibilityName;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status;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p>
          <w:p w:rsidR="006B7629" w:rsidRPr="002A25DD" w:rsidRDefault="006B7629" w:rsidP="00DF55B3">
            <w:pPr>
              <w:autoSpaceDE w:val="0"/>
              <w:autoSpaceDN w:val="0"/>
              <w:adjustRightInd w:val="0"/>
              <w:rPr>
                <w:rFonts w:ascii="Consolas" w:hAnsi="Consolas" w:cs="Consolas"/>
                <w:sz w:val="19"/>
                <w:szCs w:val="19"/>
              </w:rPr>
            </w:pP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ConstructionInstruments</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ConstructionInstruments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itemName;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r w:rsidRPr="002A25DD">
              <w:rPr>
                <w:rFonts w:ascii="Consolas" w:hAnsi="Consolas" w:cs="Consolas"/>
                <w:color w:val="0000FF"/>
                <w:sz w:val="19"/>
                <w:szCs w:val="19"/>
              </w:rPr>
              <w:t>string</w:t>
            </w:r>
            <w:r w:rsidRPr="002A25DD">
              <w:rPr>
                <w:rFonts w:ascii="Consolas" w:hAnsi="Consolas" w:cs="Consolas"/>
                <w:sz w:val="19"/>
                <w:szCs w:val="19"/>
              </w:rPr>
              <w:t xml:space="preserve"> itemId;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0000FF"/>
                <w:sz w:val="19"/>
                <w:szCs w:val="19"/>
              </w:rPr>
              <w:t>string</w:t>
            </w:r>
            <w:r w:rsidRPr="002A25DD">
              <w:rPr>
                <w:rFonts w:ascii="Consolas" w:hAnsi="Consolas" w:cs="Consolas"/>
                <w:sz w:val="19"/>
                <w:szCs w:val="19"/>
              </w:rPr>
              <w:t>&gt; itemTags;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r w:rsidRPr="002A25DD">
              <w:rPr>
                <w:rFonts w:ascii="Consolas" w:hAnsi="Consolas" w:cs="Consolas"/>
                <w:color w:val="0000FF"/>
                <w:sz w:val="19"/>
                <w:szCs w:val="19"/>
              </w:rPr>
              <w:t>string</w:t>
            </w:r>
            <w:r w:rsidRPr="002A25DD">
              <w:rPr>
                <w:rFonts w:ascii="Consolas" w:hAnsi="Consolas" w:cs="Consolas"/>
                <w:sz w:val="19"/>
                <w:szCs w:val="19"/>
              </w:rPr>
              <w:t xml:space="preserve"> itemDescription;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ConstructionInstrumentsTypeEnum</w:t>
            </w:r>
            <w:r w:rsidRPr="002A25DD">
              <w:rPr>
                <w:rFonts w:ascii="Consolas" w:hAnsi="Consolas" w:cs="Consolas"/>
                <w:sz w:val="19"/>
                <w:szCs w:val="19"/>
              </w:rPr>
              <w:t xml:space="preserve"> itemType;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WorkerInfo</w:t>
            </w:r>
            <w:r w:rsidRPr="002A25DD">
              <w:rPr>
                <w:rFonts w:ascii="Consolas" w:hAnsi="Consolas" w:cs="Consolas"/>
                <w:sz w:val="19"/>
                <w:szCs w:val="19"/>
              </w:rPr>
              <w:t>&gt; itemUsers;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RawMaterialInfo</w:t>
            </w:r>
            <w:r w:rsidRPr="002A25DD">
              <w:rPr>
                <w:rFonts w:ascii="Consolas" w:hAnsi="Consolas" w:cs="Consolas"/>
                <w:sz w:val="19"/>
                <w:szCs w:val="19"/>
              </w:rPr>
              <w:t>&gt; rawMaterialSupportedList;</w:t>
            </w:r>
          </w:p>
          <w:p w:rsidR="006B7629" w:rsidRPr="002A25DD" w:rsidRDefault="006B7629" w:rsidP="00DF55B3">
            <w:pPr>
              <w:autoSpaceDE w:val="0"/>
              <w:autoSpaceDN w:val="0"/>
              <w:adjustRightInd w:val="0"/>
              <w:rPr>
                <w:rFonts w:ascii="Consolas" w:hAnsi="Consolas" w:cs="Consolas"/>
                <w:sz w:val="19"/>
                <w:szCs w:val="19"/>
              </w:rPr>
            </w:pPr>
          </w:p>
          <w:p w:rsidR="006B7629" w:rsidRPr="002A25DD" w:rsidRDefault="006B7629" w:rsidP="00DF55B3">
            <w:pPr>
              <w:rPr>
                <w:rFonts w:eastAsia="Arial"/>
              </w:rPr>
            </w:pPr>
            <w:r w:rsidRPr="002A25DD">
              <w:rPr>
                <w:rFonts w:eastAsia="Arial"/>
              </w:rPr>
              <w:t>}</w:t>
            </w: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ConstructionInstrumentsTypeEnum</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enum</w:t>
            </w:r>
            <w:r w:rsidRPr="002A25DD">
              <w:rPr>
                <w:rFonts w:ascii="Consolas" w:hAnsi="Consolas" w:cs="Consolas"/>
                <w:sz w:val="19"/>
                <w:szCs w:val="19"/>
              </w:rPr>
              <w:t xml:space="preserve"> </w:t>
            </w:r>
            <w:r w:rsidRPr="002A25DD">
              <w:rPr>
                <w:rFonts w:ascii="Consolas" w:hAnsi="Consolas" w:cs="Consolas"/>
                <w:color w:val="2B91AF"/>
                <w:sz w:val="19"/>
                <w:szCs w:val="19"/>
              </w:rPr>
              <w:t>ConstructionInstrumentsTypeEnum</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Mixer,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Grinder,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Puller,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StairCase,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Basket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lastRenderedPageBreak/>
              <w:tab/>
              <w:t>}</w:t>
            </w: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ConstructionSiteController</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ConstructionSiteController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WorkerInfo</w:t>
            </w:r>
            <w:r w:rsidRPr="002A25DD">
              <w:rPr>
                <w:rFonts w:ascii="Consolas" w:hAnsi="Consolas" w:cs="Consolas"/>
                <w:sz w:val="19"/>
                <w:szCs w:val="19"/>
              </w:rPr>
              <w:t>&gt; employees;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RawMaterialInfo</w:t>
            </w:r>
            <w:r w:rsidRPr="002A25DD">
              <w:rPr>
                <w:rFonts w:ascii="Consolas" w:hAnsi="Consolas" w:cs="Consolas"/>
                <w:sz w:val="19"/>
                <w:szCs w:val="19"/>
              </w:rPr>
              <w:t>&gt; resources;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RawMaterialInfo</w:t>
            </w:r>
            <w:r w:rsidRPr="002A25DD">
              <w:rPr>
                <w:rFonts w:ascii="Consolas" w:hAnsi="Consolas" w:cs="Consolas"/>
                <w:sz w:val="19"/>
                <w:szCs w:val="19"/>
              </w:rPr>
              <w:t>&gt; admins;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SiteInfo</w:t>
            </w:r>
            <w:r w:rsidRPr="002A25DD">
              <w:rPr>
                <w:rFonts w:ascii="Consolas" w:hAnsi="Consolas" w:cs="Consolas"/>
                <w:sz w:val="19"/>
                <w:szCs w:val="19"/>
              </w:rPr>
              <w:t>&gt; sites;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ConstructionInstruments</w:t>
            </w:r>
            <w:r w:rsidRPr="002A25DD">
              <w:rPr>
                <w:rFonts w:ascii="Consolas" w:hAnsi="Consolas" w:cs="Consolas"/>
                <w:sz w:val="19"/>
                <w:szCs w:val="19"/>
              </w:rPr>
              <w:t>&gt; instruments;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BillingInfo</w:t>
            </w:r>
            <w:r w:rsidRPr="002A25DD">
              <w:rPr>
                <w:rFonts w:ascii="Consolas" w:hAnsi="Consolas" w:cs="Consolas"/>
                <w:sz w:val="19"/>
                <w:szCs w:val="19"/>
              </w:rPr>
              <w:t>&gt; billingItems;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p>
          <w:p w:rsidR="006B7629" w:rsidRPr="002A25DD" w:rsidRDefault="006B7629" w:rsidP="00DF55B3">
            <w:pPr>
              <w:tabs>
                <w:tab w:val="left" w:pos="1248"/>
              </w:tabs>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rPr>
            </w:pPr>
            <w:r w:rsidRPr="002A25DD">
              <w:rPr>
                <w:rFonts w:ascii="Consolas" w:hAnsi="Consolas" w:cs="Consolas"/>
                <w:color w:val="2B91AF"/>
                <w:sz w:val="19"/>
                <w:szCs w:val="19"/>
              </w:rPr>
              <w:t>DepartmentalInfo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DepartmentalInfo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phoneNo;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departmentName;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departmentId;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departmentMemberId;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departmentEmailId;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p>
          <w:p w:rsidR="006B7629" w:rsidRPr="002A25DD" w:rsidRDefault="006B7629" w:rsidP="00DF55B3">
            <w:pPr>
              <w:autoSpaceDE w:val="0"/>
              <w:autoSpaceDN w:val="0"/>
              <w:adjustRightInd w:val="0"/>
              <w:ind w:firstLine="709"/>
              <w:rPr>
                <w:rFonts w:ascii="Consolas" w:hAnsi="Consolas" w:cs="Consolas"/>
                <w:sz w:val="19"/>
                <w:szCs w:val="19"/>
              </w:rPr>
            </w:pP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DesignInfo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DesignInfo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softwareUsed;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WorkerInfo</w:t>
            </w:r>
            <w:r w:rsidRPr="002A25DD">
              <w:rPr>
                <w:rFonts w:ascii="Consolas" w:hAnsi="Consolas" w:cs="Consolas"/>
                <w:sz w:val="19"/>
                <w:szCs w:val="19"/>
              </w:rPr>
              <w:t xml:space="preserve"> engineer;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ImageFile;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double</w:t>
            </w:r>
            <w:r w:rsidRPr="002A25DD">
              <w:rPr>
                <w:rFonts w:ascii="Consolas" w:hAnsi="Consolas" w:cs="Consolas"/>
                <w:sz w:val="19"/>
                <w:szCs w:val="19"/>
              </w:rPr>
              <w:t xml:space="preserve"> estimate;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timeRequired;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w:t>
            </w: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ExpertiseInfo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ExpertiseInfo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yearsOfExperience;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Qualifications;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RegistrationId;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WokerTypeEnum</w:t>
            </w:r>
            <w:r w:rsidRPr="002A25DD">
              <w:rPr>
                <w:rFonts w:ascii="Consolas" w:hAnsi="Consolas" w:cs="Consolas"/>
                <w:sz w:val="19"/>
                <w:szCs w:val="19"/>
              </w:rPr>
              <w:t xml:space="preserve"> expertiseDomain;</w:t>
            </w:r>
          </w:p>
          <w:p w:rsidR="006B7629" w:rsidRPr="002A25DD" w:rsidRDefault="006B7629" w:rsidP="00DF55B3">
            <w:pPr>
              <w:rPr>
                <w:rFonts w:eastAsia="Arial"/>
              </w:rPr>
            </w:pPr>
            <w:r w:rsidRPr="002A25DD">
              <w:rPr>
                <w:rFonts w:eastAsia="Arial"/>
              </w:rPr>
              <w:t xml:space="preserve">                }</w:t>
            </w: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PersonalInfo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PersonalInfo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lastRenderedPageBreak/>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address;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phoneNumber;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sex;</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dob;</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emergencyContact;</w:t>
            </w:r>
          </w:p>
          <w:p w:rsidR="006B7629" w:rsidRPr="002A25DD" w:rsidRDefault="006B7629" w:rsidP="00DF55B3">
            <w:pPr>
              <w:ind w:firstLine="709"/>
              <w:rPr>
                <w:rFonts w:eastAsia="Arial"/>
              </w:rPr>
            </w:pPr>
            <w:r w:rsidRPr="002A25DD">
              <w:rPr>
                <w:rFonts w:eastAsia="Arial"/>
              </w:rPr>
              <w:t>}</w:t>
            </w: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RawMaterialInfo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RawMaterialInfo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itemName;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itemId;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0000FF"/>
                <w:sz w:val="19"/>
                <w:szCs w:val="19"/>
              </w:rPr>
              <w:t>string</w:t>
            </w:r>
            <w:r w:rsidRPr="002A25DD">
              <w:rPr>
                <w:rFonts w:ascii="Consolas" w:hAnsi="Consolas" w:cs="Consolas"/>
                <w:sz w:val="19"/>
                <w:szCs w:val="19"/>
              </w:rPr>
              <w:t>&gt; itemTags;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itemDescription;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RawMaterialTypeEnum</w:t>
            </w:r>
            <w:r w:rsidRPr="002A25DD">
              <w:rPr>
                <w:rFonts w:ascii="Consolas" w:hAnsi="Consolas" w:cs="Consolas"/>
                <w:sz w:val="19"/>
                <w:szCs w:val="19"/>
              </w:rPr>
              <w:t xml:space="preserve"> itemType;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WorkerInfo</w:t>
            </w:r>
            <w:r w:rsidRPr="002A25DD">
              <w:rPr>
                <w:rFonts w:ascii="Consolas" w:hAnsi="Consolas" w:cs="Consolas"/>
                <w:sz w:val="19"/>
                <w:szCs w:val="19"/>
              </w:rPr>
              <w:t>&gt; itemUsers;</w:t>
            </w:r>
          </w:p>
          <w:p w:rsidR="006B7629" w:rsidRPr="002A25DD" w:rsidRDefault="006B7629" w:rsidP="00DF55B3">
            <w:pPr>
              <w:autoSpaceDE w:val="0"/>
              <w:autoSpaceDN w:val="0"/>
              <w:adjustRightInd w:val="0"/>
              <w:rPr>
                <w:rFonts w:ascii="Consolas" w:hAnsi="Consolas" w:cs="Consolas"/>
                <w:sz w:val="19"/>
                <w:szCs w:val="19"/>
              </w:rPr>
            </w:pPr>
          </w:p>
          <w:p w:rsidR="006B7629" w:rsidRPr="002A25DD" w:rsidRDefault="006B7629" w:rsidP="00DF55B3">
            <w:pPr>
              <w:rPr>
                <w:rFonts w:eastAsia="Arial"/>
              </w:rPr>
            </w:pPr>
            <w:r w:rsidRPr="002A25DD">
              <w:rPr>
                <w:rFonts w:eastAsia="Arial"/>
              </w:rPr>
              <w:t xml:space="preserve">                }</w:t>
            </w: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RawMaterialTypeEnum</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enum</w:t>
            </w:r>
            <w:r w:rsidRPr="002A25DD">
              <w:rPr>
                <w:rFonts w:ascii="Consolas" w:hAnsi="Consolas" w:cs="Consolas"/>
                <w:sz w:val="19"/>
                <w:szCs w:val="19"/>
              </w:rPr>
              <w:t xml:space="preserve"> </w:t>
            </w:r>
            <w:r w:rsidRPr="002A25DD">
              <w:rPr>
                <w:rFonts w:ascii="Consolas" w:hAnsi="Consolas" w:cs="Consolas"/>
                <w:color w:val="2B91AF"/>
                <w:sz w:val="19"/>
                <w:szCs w:val="19"/>
              </w:rPr>
              <w:t>RawMaterialTypeEnum</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Brick,</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Cement,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Rod,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Stone,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StoneChips,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lastRenderedPageBreak/>
              <w:tab/>
            </w:r>
            <w:r w:rsidRPr="002A25DD">
              <w:rPr>
                <w:rFonts w:ascii="Consolas" w:hAnsi="Consolas" w:cs="Consolas"/>
                <w:sz w:val="19"/>
                <w:szCs w:val="19"/>
              </w:rPr>
              <w:tab/>
              <w:t>Sand,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Color,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Wood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Responsibility</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Responsibility</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description;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int</w:t>
            </w:r>
            <w:r w:rsidRPr="002A25DD">
              <w:rPr>
                <w:rFonts w:ascii="Consolas" w:hAnsi="Consolas" w:cs="Consolas"/>
                <w:sz w:val="19"/>
                <w:szCs w:val="19"/>
              </w:rPr>
              <w:t xml:space="preserve"> id;</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ConstructionInstruments</w:t>
            </w:r>
            <w:r w:rsidRPr="002A25DD">
              <w:rPr>
                <w:rFonts w:ascii="Consolas" w:hAnsi="Consolas" w:cs="Consolas"/>
                <w:sz w:val="19"/>
                <w:szCs w:val="19"/>
              </w:rPr>
              <w:t>&gt; relatedInstruments;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RawMaterialInfo</w:t>
            </w:r>
            <w:r w:rsidRPr="002A25DD">
              <w:rPr>
                <w:rFonts w:ascii="Consolas" w:hAnsi="Consolas" w:cs="Consolas"/>
                <w:sz w:val="19"/>
                <w:szCs w:val="19"/>
              </w:rPr>
              <w:t>&gt; relatedRawmaterials;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WorkerInfo</w:t>
            </w:r>
            <w:r w:rsidRPr="002A25DD">
              <w:rPr>
                <w:rFonts w:ascii="Consolas" w:hAnsi="Consolas" w:cs="Consolas"/>
                <w:sz w:val="19"/>
                <w:szCs w:val="19"/>
              </w:rPr>
              <w:t>&gt; relatedWorkers;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WorkerInfo</w:t>
            </w:r>
            <w:r w:rsidRPr="002A25DD">
              <w:rPr>
                <w:rFonts w:ascii="Consolas" w:hAnsi="Consolas" w:cs="Consolas"/>
                <w:sz w:val="19"/>
                <w:szCs w:val="19"/>
              </w:rPr>
              <w:t xml:space="preserve"> releatedSupervisor;</w:t>
            </w:r>
          </w:p>
          <w:p w:rsidR="006B7629" w:rsidRPr="002A25DD" w:rsidRDefault="006B7629" w:rsidP="00DF55B3">
            <w:pPr>
              <w:autoSpaceDE w:val="0"/>
              <w:autoSpaceDN w:val="0"/>
              <w:adjustRightInd w:val="0"/>
              <w:rPr>
                <w:rFonts w:ascii="Consolas" w:hAnsi="Consolas" w:cs="Consolas"/>
                <w:sz w:val="19"/>
                <w:szCs w:val="19"/>
              </w:rPr>
            </w:pP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p>
          <w:p w:rsidR="006B7629" w:rsidRPr="002A25DD" w:rsidRDefault="006B7629" w:rsidP="00DF55B3">
            <w:pPr>
              <w:ind w:firstLine="709"/>
              <w:rPr>
                <w:rFonts w:eastAsia="Arial"/>
              </w:rPr>
            </w:pPr>
          </w:p>
        </w:tc>
      </w:tr>
    </w:tbl>
    <w:p w:rsidR="006B7629" w:rsidRDefault="006B7629" w:rsidP="006B7629">
      <w:pPr>
        <w:rPr>
          <w:rFonts w:eastAsia="Arial"/>
        </w:rPr>
      </w:pPr>
    </w:p>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SiteInfo</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SiteInfo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location;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string</w:t>
            </w:r>
            <w:r w:rsidRPr="002A25DD">
              <w:rPr>
                <w:rFonts w:ascii="Consolas" w:hAnsi="Consolas" w:cs="Consolas"/>
                <w:sz w:val="19"/>
                <w:szCs w:val="19"/>
              </w:rPr>
              <w:t xml:space="preserve"> customerName;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0000FF"/>
                <w:sz w:val="19"/>
                <w:szCs w:val="19"/>
              </w:rPr>
              <w:t>double</w:t>
            </w:r>
            <w:r w:rsidRPr="002A25DD">
              <w:rPr>
                <w:rFonts w:ascii="Consolas" w:hAnsi="Consolas" w:cs="Consolas"/>
                <w:sz w:val="19"/>
                <w:szCs w:val="19"/>
              </w:rPr>
              <w:t xml:space="preserve"> valuation;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lastRenderedPageBreak/>
              <w:tab/>
            </w:r>
            <w:r w:rsidRPr="002A25DD">
              <w:rPr>
                <w:rFonts w:ascii="Consolas" w:hAnsi="Consolas" w:cs="Consolas"/>
                <w:sz w:val="19"/>
                <w:szCs w:val="19"/>
              </w:rPr>
              <w:tab/>
            </w:r>
            <w:r w:rsidRPr="002A25DD">
              <w:rPr>
                <w:rFonts w:ascii="Consolas" w:hAnsi="Consolas" w:cs="Consolas"/>
                <w:color w:val="2B91AF"/>
                <w:sz w:val="19"/>
                <w:szCs w:val="19"/>
              </w:rPr>
              <w:t>DesignInfo</w:t>
            </w:r>
            <w:r w:rsidRPr="002A25DD">
              <w:rPr>
                <w:rFonts w:ascii="Consolas" w:hAnsi="Consolas" w:cs="Consolas"/>
                <w:sz w:val="19"/>
                <w:szCs w:val="19"/>
              </w:rPr>
              <w:t xml:space="preserve"> design;</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Responsibility</w:t>
            </w:r>
            <w:r w:rsidRPr="002A25DD">
              <w:rPr>
                <w:rFonts w:ascii="Consolas" w:hAnsi="Consolas" w:cs="Consolas"/>
                <w:sz w:val="19"/>
                <w:szCs w:val="19"/>
              </w:rPr>
              <w:t>&gt; responsibilities;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WorkerInfo</w:t>
            </w:r>
            <w:r w:rsidRPr="002A25DD">
              <w:rPr>
                <w:rFonts w:ascii="Consolas" w:hAnsi="Consolas" w:cs="Consolas"/>
                <w:sz w:val="19"/>
                <w:szCs w:val="19"/>
              </w:rPr>
              <w:t xml:space="preserve"> superViser;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ind w:firstLine="709"/>
              <w:rPr>
                <w:rFonts w:eastAsia="Arial"/>
              </w:rPr>
            </w:pPr>
          </w:p>
        </w:tc>
      </w:tr>
    </w:tbl>
    <w:p w:rsidR="006B7629" w:rsidRDefault="006B7629" w:rsidP="006B7629">
      <w:pPr>
        <w:rPr>
          <w:rFonts w:eastAsia="Arial"/>
        </w:rPr>
      </w:pPr>
    </w:p>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b/>
              </w:rPr>
            </w:pPr>
            <w:r w:rsidRPr="002A25DD">
              <w:rPr>
                <w:rFonts w:ascii="Consolas" w:hAnsi="Consolas" w:cs="Consolas"/>
                <w:b/>
                <w:color w:val="2B91AF"/>
                <w:sz w:val="19"/>
                <w:szCs w:val="19"/>
              </w:rPr>
              <w:t>WokerTypeEnum</w:t>
            </w: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enum</w:t>
            </w:r>
            <w:r w:rsidRPr="002A25DD">
              <w:rPr>
                <w:rFonts w:ascii="Consolas" w:hAnsi="Consolas" w:cs="Consolas"/>
                <w:sz w:val="19"/>
                <w:szCs w:val="19"/>
              </w:rPr>
              <w:t xml:space="preserve"> </w:t>
            </w:r>
            <w:r w:rsidRPr="002A25DD">
              <w:rPr>
                <w:rFonts w:ascii="Consolas" w:hAnsi="Consolas" w:cs="Consolas"/>
                <w:color w:val="2B91AF"/>
                <w:sz w:val="19"/>
                <w:szCs w:val="19"/>
              </w:rPr>
              <w:t>WokerTypeEnum</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SiteManager,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Labour,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Helper,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Contructor,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Supplier,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Porter,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Engineer,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t>Waiter</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rFonts w:eastAsia="Arial"/>
        </w:rPr>
      </w:pPr>
    </w:p>
    <w:p w:rsidR="006B7629" w:rsidRDefault="006B7629" w:rsidP="006B7629">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6B7629" w:rsidRPr="002A25DD" w:rsidTr="00DF55B3">
        <w:tc>
          <w:tcPr>
            <w:tcW w:w="9576" w:type="dxa"/>
            <w:shd w:val="clear" w:color="auto" w:fill="auto"/>
          </w:tcPr>
          <w:p w:rsidR="006B7629" w:rsidRPr="002A25DD" w:rsidRDefault="006B7629" w:rsidP="00DF55B3">
            <w:pPr>
              <w:rPr>
                <w:rFonts w:eastAsia="Arial"/>
              </w:rPr>
            </w:pPr>
          </w:p>
        </w:tc>
      </w:tr>
      <w:tr w:rsidR="006B7629" w:rsidRPr="002A25DD" w:rsidTr="00DF55B3">
        <w:tc>
          <w:tcPr>
            <w:tcW w:w="9576" w:type="dxa"/>
            <w:shd w:val="clear" w:color="auto" w:fill="auto"/>
          </w:tcPr>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color w:val="0000FF"/>
                <w:sz w:val="19"/>
                <w:szCs w:val="19"/>
              </w:rPr>
              <w:t>public</w:t>
            </w:r>
            <w:r w:rsidRPr="002A25DD">
              <w:rPr>
                <w:rFonts w:ascii="Consolas" w:hAnsi="Consolas" w:cs="Consolas"/>
                <w:sz w:val="19"/>
                <w:szCs w:val="19"/>
              </w:rPr>
              <w:t xml:space="preserve"> </w:t>
            </w:r>
            <w:r w:rsidRPr="002A25DD">
              <w:rPr>
                <w:rFonts w:ascii="Consolas" w:hAnsi="Consolas" w:cs="Consolas"/>
                <w:color w:val="0000FF"/>
                <w:sz w:val="19"/>
                <w:szCs w:val="19"/>
              </w:rPr>
              <w:t>class</w:t>
            </w:r>
            <w:r w:rsidRPr="002A25DD">
              <w:rPr>
                <w:rFonts w:ascii="Consolas" w:hAnsi="Consolas" w:cs="Consolas"/>
                <w:sz w:val="19"/>
                <w:szCs w:val="19"/>
              </w:rPr>
              <w:t xml:space="preserve"> </w:t>
            </w:r>
            <w:r w:rsidRPr="002A25DD">
              <w:rPr>
                <w:rFonts w:ascii="Consolas" w:hAnsi="Consolas" w:cs="Consolas"/>
                <w:color w:val="2B91AF"/>
                <w:sz w:val="19"/>
                <w:szCs w:val="19"/>
              </w:rPr>
              <w:t>WorkerInfo</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t>{</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ConstructionInstruments</w:t>
            </w:r>
            <w:r w:rsidRPr="002A25DD">
              <w:rPr>
                <w:rFonts w:ascii="Consolas" w:hAnsi="Consolas" w:cs="Consolas"/>
                <w:sz w:val="19"/>
                <w:szCs w:val="19"/>
              </w:rPr>
              <w:t>&gt; assginedItems;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DepartmentalInfo</w:t>
            </w:r>
            <w:r w:rsidRPr="002A25DD">
              <w:rPr>
                <w:rFonts w:ascii="Consolas" w:hAnsi="Consolas" w:cs="Consolas"/>
                <w:sz w:val="19"/>
                <w:szCs w:val="19"/>
              </w:rPr>
              <w:t xml:space="preserve"> deptDetails;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lastRenderedPageBreak/>
              <w:tab/>
            </w:r>
            <w:r w:rsidRPr="002A25DD">
              <w:rPr>
                <w:rFonts w:ascii="Consolas" w:hAnsi="Consolas" w:cs="Consolas"/>
                <w:sz w:val="19"/>
                <w:szCs w:val="19"/>
              </w:rPr>
              <w:tab/>
            </w:r>
            <w:r w:rsidRPr="002A25DD">
              <w:rPr>
                <w:rFonts w:ascii="Consolas" w:hAnsi="Consolas" w:cs="Consolas"/>
                <w:color w:val="2B91AF"/>
                <w:sz w:val="19"/>
                <w:szCs w:val="19"/>
              </w:rPr>
              <w:t>PersonalInfo</w:t>
            </w:r>
            <w:r w:rsidRPr="002A25DD">
              <w:rPr>
                <w:rFonts w:ascii="Consolas" w:hAnsi="Consolas" w:cs="Consolas"/>
                <w:sz w:val="19"/>
                <w:szCs w:val="19"/>
              </w:rPr>
              <w:t xml:space="preserve"> personalDetails;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AccessInfo</w:t>
            </w:r>
            <w:r w:rsidRPr="002A25DD">
              <w:rPr>
                <w:rFonts w:ascii="Consolas" w:hAnsi="Consolas" w:cs="Consolas"/>
                <w:sz w:val="19"/>
                <w:szCs w:val="19"/>
              </w:rPr>
              <w:t xml:space="preserve"> accessDetails;</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ExpertiseInfo</w:t>
            </w:r>
            <w:r w:rsidRPr="002A25DD">
              <w:rPr>
                <w:rFonts w:ascii="Consolas" w:hAnsi="Consolas" w:cs="Consolas"/>
                <w:sz w:val="19"/>
                <w:szCs w:val="19"/>
              </w:rPr>
              <w:t xml:space="preserve"> expertise;</w:t>
            </w: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ab/>
            </w:r>
            <w:r w:rsidRPr="002A25DD">
              <w:rPr>
                <w:rFonts w:ascii="Consolas" w:hAnsi="Consolas" w:cs="Consolas"/>
                <w:sz w:val="19"/>
                <w:szCs w:val="19"/>
              </w:rPr>
              <w:tab/>
            </w:r>
            <w:r w:rsidRPr="002A25DD">
              <w:rPr>
                <w:rFonts w:ascii="Consolas" w:hAnsi="Consolas" w:cs="Consolas"/>
                <w:color w:val="2B91AF"/>
                <w:sz w:val="19"/>
                <w:szCs w:val="19"/>
              </w:rPr>
              <w:t>List</w:t>
            </w:r>
            <w:r w:rsidRPr="002A25DD">
              <w:rPr>
                <w:rFonts w:ascii="Consolas" w:hAnsi="Consolas" w:cs="Consolas"/>
                <w:sz w:val="19"/>
                <w:szCs w:val="19"/>
              </w:rPr>
              <w:t>&lt;</w:t>
            </w:r>
            <w:r w:rsidRPr="002A25DD">
              <w:rPr>
                <w:rFonts w:ascii="Consolas" w:hAnsi="Consolas" w:cs="Consolas"/>
                <w:color w:val="2B91AF"/>
                <w:sz w:val="19"/>
                <w:szCs w:val="19"/>
              </w:rPr>
              <w:t>Responsibility</w:t>
            </w:r>
            <w:r w:rsidRPr="002A25DD">
              <w:rPr>
                <w:rFonts w:ascii="Consolas" w:hAnsi="Consolas" w:cs="Consolas"/>
                <w:sz w:val="19"/>
                <w:szCs w:val="19"/>
              </w:rPr>
              <w:t>&gt; responsibilities;</w:t>
            </w:r>
          </w:p>
          <w:p w:rsidR="006B7629" w:rsidRPr="002A25DD" w:rsidRDefault="006B7629" w:rsidP="00DF55B3">
            <w:pPr>
              <w:autoSpaceDE w:val="0"/>
              <w:autoSpaceDN w:val="0"/>
              <w:adjustRightInd w:val="0"/>
              <w:rPr>
                <w:rFonts w:ascii="Consolas" w:hAnsi="Consolas" w:cs="Consolas"/>
                <w:sz w:val="19"/>
                <w:szCs w:val="19"/>
              </w:rPr>
            </w:pPr>
          </w:p>
          <w:p w:rsidR="006B7629" w:rsidRPr="002A25DD" w:rsidRDefault="006B7629" w:rsidP="00DF55B3">
            <w:pPr>
              <w:autoSpaceDE w:val="0"/>
              <w:autoSpaceDN w:val="0"/>
              <w:adjustRightInd w:val="0"/>
              <w:rPr>
                <w:rFonts w:ascii="Consolas" w:hAnsi="Consolas" w:cs="Consolas"/>
                <w:sz w:val="19"/>
                <w:szCs w:val="19"/>
              </w:rPr>
            </w:pPr>
            <w:r w:rsidRPr="002A25DD">
              <w:rPr>
                <w:rFonts w:ascii="Consolas" w:hAnsi="Consolas" w:cs="Consolas"/>
                <w:sz w:val="19"/>
                <w:szCs w:val="19"/>
              </w:rPr>
              <w:t xml:space="preserve">       }</w:t>
            </w:r>
          </w:p>
          <w:p w:rsidR="006B7629" w:rsidRPr="002A25DD" w:rsidRDefault="006B7629" w:rsidP="00DF55B3">
            <w:pPr>
              <w:rPr>
                <w:rFonts w:eastAsia="Arial"/>
              </w:rPr>
            </w:pPr>
          </w:p>
        </w:tc>
      </w:tr>
    </w:tbl>
    <w:p w:rsidR="006B7629" w:rsidRDefault="006B7629" w:rsidP="006B7629">
      <w:pPr>
        <w:rPr>
          <w:rFonts w:eastAsia="Arial"/>
        </w:rPr>
      </w:pPr>
    </w:p>
    <w:p w:rsidR="006B7629" w:rsidRDefault="006B7629" w:rsidP="006B7629">
      <w:pPr>
        <w:rPr>
          <w:lang w:val="en-US"/>
        </w:rPr>
      </w:pPr>
    </w:p>
    <w:p w:rsidR="006B7629" w:rsidRDefault="006B7629" w:rsidP="006B7629">
      <w:pPr>
        <w:rPr>
          <w:lang w:val="en-US"/>
        </w:rPr>
      </w:pPr>
    </w:p>
    <w:p w:rsidR="006B7629" w:rsidRPr="006B7629" w:rsidRDefault="006B7629" w:rsidP="006B7629">
      <w:pPr>
        <w:rPr>
          <w:lang w:val="en-US"/>
        </w:rPr>
      </w:pPr>
    </w:p>
    <w:p w:rsidR="003A6948" w:rsidRDefault="003A6948" w:rsidP="003A6948">
      <w:pPr>
        <w:pStyle w:val="Heading3"/>
        <w:rPr>
          <w:lang w:val="en-US"/>
        </w:rPr>
      </w:pPr>
      <w:bookmarkStart w:id="83" w:name="_Toc352080106"/>
      <w:r>
        <w:rPr>
          <w:lang w:val="en-US"/>
        </w:rPr>
        <w:t xml:space="preserve">Database connector: </w:t>
      </w:r>
      <w:r w:rsidR="00DF2B0D" w:rsidRPr="00DF2B0D">
        <w:rPr>
          <w:lang w:val="en-US"/>
        </w:rPr>
        <w:t>CMS</w:t>
      </w:r>
      <w:r w:rsidRPr="003A6948">
        <w:rPr>
          <w:lang w:val="en-US"/>
        </w:rPr>
        <w:t>Db</w:t>
      </w:r>
      <w:bookmarkEnd w:id="83"/>
    </w:p>
    <w:p w:rsidR="003A6948" w:rsidRDefault="003A6948"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DbInteraction.cs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Data;</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DF2B0D" w:rsidRPr="00DF2B0D">
              <w:rPr>
                <w:rFonts w:ascii="Consolas" w:hAnsi="Consolas" w:cs="Consolas"/>
                <w:b/>
                <w:sz w:val="19"/>
                <w:szCs w:val="19"/>
              </w:rPr>
              <w:t>CMS</w:t>
            </w:r>
            <w:r>
              <w:rPr>
                <w:rFonts w:ascii="Consolas" w:hAnsi="Consolas" w:cs="Consolas"/>
                <w:sz w:val="19"/>
                <w:szCs w:val="19"/>
              </w:rPr>
              <w:t>Db</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DbInteraction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passwordCurrent = </w:t>
            </w:r>
            <w:r>
              <w:rPr>
                <w:rFonts w:ascii="Consolas" w:hAnsi="Consolas" w:cs="Consolas"/>
                <w:color w:val="A31515"/>
                <w:sz w:val="19"/>
                <w:szCs w:val="19"/>
              </w:rPr>
              <w:t>"technicise"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dbmsCurrent = </w:t>
            </w:r>
            <w:r>
              <w:rPr>
                <w:rFonts w:ascii="Consolas" w:hAnsi="Consolas" w:cs="Consolas"/>
                <w:color w:val="A31515"/>
                <w:sz w:val="19"/>
                <w:szCs w:val="19"/>
              </w:rPr>
              <w:t>"</w:t>
            </w:r>
            <w:r w:rsidR="00DF2B0D" w:rsidRPr="00DF2B0D">
              <w:rPr>
                <w:rFonts w:ascii="Consolas" w:hAnsi="Consolas" w:cs="Consolas"/>
                <w:b/>
                <w:color w:val="A31515"/>
                <w:sz w:val="19"/>
                <w:szCs w:val="19"/>
              </w:rPr>
              <w:t>CMS</w:t>
            </w:r>
            <w:r>
              <w:rPr>
                <w:rFonts w:ascii="Consolas" w:hAnsi="Consolas" w:cs="Consolas"/>
                <w:color w:val="A31515"/>
                <w:sz w:val="19"/>
                <w:szCs w:val="19"/>
              </w:rPr>
              <w:t>db"</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OpenDbConnection()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w:t>
            </w:r>
            <w:r>
              <w:rPr>
                <w:rFonts w:ascii="Consolas" w:hAnsi="Consolas" w:cs="Consolas"/>
                <w:color w:val="0000FF"/>
                <w:sz w:val="19"/>
                <w:szCs w:val="19"/>
              </w:rPr>
              <w:t>null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w:t>
            </w:r>
            <w:r>
              <w:rPr>
                <w:rFonts w:ascii="Consolas" w:hAnsi="Consolas" w:cs="Consolas"/>
                <w:color w:val="A31515"/>
                <w:sz w:val="19"/>
                <w:szCs w:val="19"/>
              </w:rPr>
              <w:t>"server=localhost;user id=root;Password="</w:t>
            </w:r>
            <w:r>
              <w:rPr>
                <w:rFonts w:ascii="Consolas" w:hAnsi="Consolas" w:cs="Consolas"/>
                <w:sz w:val="19"/>
                <w:szCs w:val="19"/>
              </w:rPr>
              <w:t xml:space="preserve"> + passwordCurrent + </w:t>
            </w:r>
            <w:r>
              <w:rPr>
                <w:rFonts w:ascii="Consolas" w:hAnsi="Consolas" w:cs="Consolas"/>
                <w:color w:val="A31515"/>
                <w:sz w:val="19"/>
                <w:szCs w:val="19"/>
              </w:rPr>
              <w:t>";database="</w:t>
            </w:r>
            <w:r>
              <w:rPr>
                <w:rFonts w:ascii="Consolas" w:hAnsi="Consolas" w:cs="Consolas"/>
                <w:sz w:val="19"/>
                <w:szCs w:val="19"/>
              </w:rPr>
              <w:t xml:space="preserve"> + dbmsCurrent + </w:t>
            </w:r>
            <w:r>
              <w:rPr>
                <w:rFonts w:ascii="Consolas" w:hAnsi="Consolas" w:cs="Consolas"/>
                <w:color w:val="A31515"/>
                <w:sz w:val="19"/>
                <w:szCs w:val="19"/>
              </w:rPr>
              <w:t>";persist security info=False"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//open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(msqlConnection.State != System.Data.</w:t>
            </w:r>
            <w:r>
              <w:rPr>
                <w:rFonts w:ascii="Consolas" w:hAnsi="Consolas" w:cs="Consolas"/>
                <w:color w:val="2B91AF"/>
                <w:sz w:val="19"/>
                <w:szCs w:val="19"/>
              </w:rPr>
              <w:t>ConnectionState</w:t>
            </w:r>
            <w:r>
              <w:rPr>
                <w:rFonts w:ascii="Consolas" w:hAnsi="Consolas" w:cs="Consolas"/>
                <w:sz w:val="19"/>
                <w:szCs w:val="19"/>
              </w:rPr>
              <w:t>.Open)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msqlConnection.Open();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msqlConnection;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User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DoEnterNewNoteindb(NewNote);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DoEnterNewNoteindb(</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note(id,date,note) "</w:t>
            </w:r>
            <w:r>
              <w:rPr>
                <w:rFonts w:ascii="Consolas" w:hAnsi="Consolas" w:cs="Consolas"/>
                <w:sz w:val="19"/>
                <w:szCs w:val="19"/>
              </w:rPr>
              <w:t xml:space="preserve"> + </w:t>
            </w:r>
            <w:r>
              <w:rPr>
                <w:rFonts w:ascii="Consolas" w:hAnsi="Consolas" w:cs="Consolas"/>
                <w:color w:val="A31515"/>
                <w:sz w:val="19"/>
                <w:szCs w:val="19"/>
              </w:rPr>
              <w:t>"VALUES(@id,@date,@note)"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NewNote.id);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NewNote.gotoDate);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"@note"</w:t>
            </w:r>
            <w:r>
              <w:rPr>
                <w:rFonts w:ascii="Consolas" w:hAnsi="Consolas" w:cs="Consolas"/>
                <w:sz w:val="19"/>
                <w:szCs w:val="19"/>
              </w:rPr>
              <w:t>, NewNote.note);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GetAllNoteList()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//Note.id = msqlReader.GetString("id");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ID password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userid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idStr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idStr;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string</w:t>
            </w:r>
            <w:r>
              <w:rPr>
                <w:rFonts w:ascii="Consolas" w:hAnsi="Consolas" w:cs="Consolas"/>
                <w:sz w:val="19"/>
                <w:szCs w:val="19"/>
              </w:rPr>
              <w:t xml:space="preserve"> passwordStr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passwrd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passwordStr = msqlReader.GetString(</w:t>
            </w:r>
            <w:r>
              <w:rPr>
                <w:rFonts w:ascii="Consolas" w:hAnsi="Consolas" w:cs="Consolas"/>
                <w:color w:val="A31515"/>
                <w:sz w:val="19"/>
                <w:szCs w:val="19"/>
              </w:rPr>
              <w:t>"passwrd"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DoRegisterNewContact(</w:t>
            </w:r>
            <w:r>
              <w:rPr>
                <w:rFonts w:ascii="Consolas" w:hAnsi="Consolas" w:cs="Consolas"/>
                <w:color w:val="2B91AF"/>
                <w:sz w:val="19"/>
                <w:szCs w:val="19"/>
              </w:rPr>
              <w:t>ContactInfo</w:t>
            </w:r>
            <w:r>
              <w:rPr>
                <w:rFonts w:ascii="Consolas" w:hAnsi="Consolas" w:cs="Consolas"/>
                <w:sz w:val="19"/>
                <w:szCs w:val="19"/>
              </w:rPr>
              <w:t xml:space="preserve"> contactDetails)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contact(contactId,name,mobile,homePhone,officePhone,email,address,faxNumber,remark)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lastRenderedPageBreak/>
              <w:t>"VALUES(@contactId,@name,@mobile,@homePhone,@officePhone,@email,@address,@faxNumber,@remark)"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"@contactId"</w:t>
            </w:r>
            <w:r>
              <w:rPr>
                <w:rFonts w:ascii="Consolas" w:hAnsi="Consolas" w:cs="Consolas"/>
                <w:sz w:val="19"/>
                <w:szCs w:val="19"/>
              </w:rPr>
              <w:t>, contactDetails.id);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contactDetails.name);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"@mobile"</w:t>
            </w:r>
            <w:r>
              <w:rPr>
                <w:rFonts w:ascii="Consolas" w:hAnsi="Consolas" w:cs="Consolas"/>
                <w:sz w:val="19"/>
                <w:szCs w:val="19"/>
              </w:rPr>
              <w:t>, contactDetails.mobileno);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"@homePhone"</w:t>
            </w:r>
            <w:r>
              <w:rPr>
                <w:rFonts w:ascii="Consolas" w:hAnsi="Consolas" w:cs="Consolas"/>
                <w:sz w:val="19"/>
                <w:szCs w:val="19"/>
              </w:rPr>
              <w:t>, contactDetails.homeno);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"@officePhone"</w:t>
            </w:r>
            <w:r>
              <w:rPr>
                <w:rFonts w:ascii="Consolas" w:hAnsi="Consolas" w:cs="Consolas"/>
                <w:sz w:val="19"/>
                <w:szCs w:val="19"/>
              </w:rPr>
              <w:t>, contactDetails.oficeno);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contactDetails.email);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"@address"</w:t>
            </w:r>
            <w:r>
              <w:rPr>
                <w:rFonts w:ascii="Consolas" w:hAnsi="Consolas" w:cs="Consolas"/>
                <w:sz w:val="19"/>
                <w:szCs w:val="19"/>
              </w:rPr>
              <w:t>, contactDetails.address);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"@faxNumber"</w:t>
            </w:r>
            <w:r>
              <w:rPr>
                <w:rFonts w:ascii="Consolas" w:hAnsi="Consolas" w:cs="Consolas"/>
                <w:sz w:val="19"/>
                <w:szCs w:val="19"/>
              </w:rPr>
              <w:t>, contactDetails.faxno);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"@remark"</w:t>
            </w:r>
            <w:r>
              <w:rPr>
                <w:rFonts w:ascii="Consolas" w:hAnsi="Consolas" w:cs="Consolas"/>
                <w:sz w:val="19"/>
                <w:szCs w:val="19"/>
              </w:rPr>
              <w:t>, contactDetails.remark);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GetAllContactList()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contact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Contact.id = msqlReader.GetString(</w:t>
            </w:r>
            <w:r>
              <w:rPr>
                <w:rFonts w:ascii="Consolas" w:hAnsi="Consolas" w:cs="Consolas"/>
                <w:color w:val="A31515"/>
                <w:sz w:val="19"/>
                <w:szCs w:val="19"/>
              </w:rPr>
              <w:t>"contactId"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Contact.mobileno = msqlReader.GetString(</w:t>
            </w:r>
            <w:r>
              <w:rPr>
                <w:rFonts w:ascii="Consolas" w:hAnsi="Consolas" w:cs="Consolas"/>
                <w:color w:val="A31515"/>
                <w:sz w:val="19"/>
                <w:szCs w:val="19"/>
              </w:rPr>
              <w:t>"mobile"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Contact.homeno = msqlReader.GetString(</w:t>
            </w:r>
            <w:r>
              <w:rPr>
                <w:rFonts w:ascii="Consolas" w:hAnsi="Consolas" w:cs="Consolas"/>
                <w:color w:val="A31515"/>
                <w:sz w:val="19"/>
                <w:szCs w:val="19"/>
              </w:rPr>
              <w:t>"homePhone"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Contact.oficeno = msqlReader.GetString(</w:t>
            </w:r>
            <w:r>
              <w:rPr>
                <w:rFonts w:ascii="Consolas" w:hAnsi="Consolas" w:cs="Consolas"/>
                <w:color w:val="A31515"/>
                <w:sz w:val="19"/>
                <w:szCs w:val="19"/>
              </w:rPr>
              <w:t>"officePhone"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Contact.address = msqlReader.GetString(</w:t>
            </w:r>
            <w:r>
              <w:rPr>
                <w:rFonts w:ascii="Consolas" w:hAnsi="Consolas" w:cs="Consolas"/>
                <w:color w:val="A31515"/>
                <w:sz w:val="19"/>
                <w:szCs w:val="19"/>
              </w:rPr>
              <w:t>"address"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Contact.faxno = msqlReader.GetString(</w:t>
            </w:r>
            <w:r>
              <w:rPr>
                <w:rFonts w:ascii="Consolas" w:hAnsi="Consolas" w:cs="Consolas"/>
                <w:color w:val="A31515"/>
                <w:sz w:val="19"/>
                <w:szCs w:val="19"/>
              </w:rPr>
              <w:t>"faxNumber"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Contact.remark = msqlReader.GetString(</w:t>
            </w:r>
            <w:r>
              <w:rPr>
                <w:rFonts w:ascii="Consolas" w:hAnsi="Consolas" w:cs="Consolas"/>
                <w:color w:val="A31515"/>
                <w:sz w:val="19"/>
                <w:szCs w:val="19"/>
              </w:rPr>
              <w:t>"remark"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ContactList.Add(Contact);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DoRegisterNewTask(</w:t>
            </w:r>
            <w:r>
              <w:rPr>
                <w:rFonts w:ascii="Consolas" w:hAnsi="Consolas" w:cs="Consolas"/>
                <w:color w:val="2B91AF"/>
                <w:sz w:val="19"/>
                <w:szCs w:val="19"/>
              </w:rPr>
              <w:t>TaskInfo</w:t>
            </w:r>
            <w:r>
              <w:rPr>
                <w:rFonts w:ascii="Consolas" w:hAnsi="Consolas" w:cs="Consolas"/>
                <w:sz w:val="19"/>
                <w:szCs w:val="19"/>
              </w:rPr>
              <w:t xml:space="preserve"> TaskDetails)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task(taskId,priority,details)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"VALUES(@taskId,@priority,@details)"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"@taskId"</w:t>
            </w:r>
            <w:r>
              <w:rPr>
                <w:rFonts w:ascii="Consolas" w:hAnsi="Consolas" w:cs="Consolas"/>
                <w:sz w:val="19"/>
                <w:szCs w:val="19"/>
              </w:rPr>
              <w:t>, TaskDetails.id);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"@priority"</w:t>
            </w:r>
            <w:r>
              <w:rPr>
                <w:rFonts w:ascii="Consolas" w:hAnsi="Consolas" w:cs="Consolas"/>
                <w:sz w:val="19"/>
                <w:szCs w:val="19"/>
              </w:rPr>
              <w:t>, TaskDetails.value);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"@details"</w:t>
            </w:r>
            <w:r>
              <w:rPr>
                <w:rFonts w:ascii="Consolas" w:hAnsi="Consolas" w:cs="Consolas"/>
                <w:sz w:val="19"/>
                <w:szCs w:val="19"/>
              </w:rPr>
              <w:t>, TaskDetails.taskDetails);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GetAllTaskList()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task;"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Task.id = msqlReader.GetString(</w:t>
            </w:r>
            <w:r>
              <w:rPr>
                <w:rFonts w:ascii="Consolas" w:hAnsi="Consolas" w:cs="Consolas"/>
                <w:color w:val="A31515"/>
                <w:sz w:val="19"/>
                <w:szCs w:val="19"/>
              </w:rPr>
              <w:t>"taskId"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Task.value = msqlReader.GetString(</w:t>
            </w:r>
            <w:r>
              <w:rPr>
                <w:rFonts w:ascii="Consolas" w:hAnsi="Consolas" w:cs="Consolas"/>
                <w:color w:val="A31515"/>
                <w:sz w:val="19"/>
                <w:szCs w:val="19"/>
              </w:rPr>
              <w:t>"priority"</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Task.taskDetails = msqlReader.GetString(</w:t>
            </w:r>
            <w:r>
              <w:rPr>
                <w:rFonts w:ascii="Consolas" w:hAnsi="Consolas" w:cs="Consolas"/>
                <w:color w:val="A31515"/>
                <w:sz w:val="19"/>
                <w:szCs w:val="19"/>
              </w:rPr>
              <w:t>"details"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TaskList.Add(Task);</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 Manager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DoRegisterNewPassword(</w:t>
            </w:r>
            <w:r>
              <w:rPr>
                <w:rFonts w:ascii="Consolas" w:hAnsi="Consolas" w:cs="Consolas"/>
                <w:color w:val="2B91AF"/>
                <w:sz w:val="19"/>
                <w:szCs w:val="19"/>
              </w:rPr>
              <w:t>PasswordInfo</w:t>
            </w:r>
            <w:r>
              <w:rPr>
                <w:rFonts w:ascii="Consolas" w:hAnsi="Consolas" w:cs="Consolas"/>
                <w:sz w:val="19"/>
                <w:szCs w:val="19"/>
              </w:rPr>
              <w:t xml:space="preserve"> passwordDetails)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password(passwordId,name,email,userId,password,secretQuestion,secretAnswer,otherInfo)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"VALUES(@passwordId,@name,@email,@userId,@password,@secretQuestion,@secretAnswer,@otherInfo)"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"@passwordId"</w:t>
            </w:r>
            <w:r>
              <w:rPr>
                <w:rFonts w:ascii="Consolas" w:hAnsi="Consolas" w:cs="Consolas"/>
                <w:sz w:val="19"/>
                <w:szCs w:val="19"/>
              </w:rPr>
              <w:t>, passwordDetails.id);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passwordDetails.name);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passwordDetails.email);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passwordDetails.userId);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w:t>
            </w:r>
            <w:r>
              <w:rPr>
                <w:rFonts w:ascii="Consolas" w:hAnsi="Consolas" w:cs="Consolas"/>
                <w:sz w:val="19"/>
                <w:szCs w:val="19"/>
              </w:rPr>
              <w:t>, passwordDetails.password);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"@secretQuestion"</w:t>
            </w:r>
            <w:r>
              <w:rPr>
                <w:rFonts w:ascii="Consolas" w:hAnsi="Consolas" w:cs="Consolas"/>
                <w:sz w:val="19"/>
                <w:szCs w:val="19"/>
              </w:rPr>
              <w:t>, passwordDetails.scrtqstn);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"@secretAnswer"</w:t>
            </w:r>
            <w:r>
              <w:rPr>
                <w:rFonts w:ascii="Consolas" w:hAnsi="Consolas" w:cs="Consolas"/>
                <w:sz w:val="19"/>
                <w:szCs w:val="19"/>
              </w:rPr>
              <w:t>, passwordDetails.scrtans);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"@otherInfo"</w:t>
            </w:r>
            <w:r>
              <w:rPr>
                <w:rFonts w:ascii="Consolas" w:hAnsi="Consolas" w:cs="Consolas"/>
                <w:sz w:val="19"/>
                <w:szCs w:val="19"/>
              </w:rPr>
              <w:t>, passwordDetails.otherInfo);</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GetAllPasswordsList()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password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Password.id = msqlReader.GetString(</w:t>
            </w:r>
            <w:r>
              <w:rPr>
                <w:rFonts w:ascii="Consolas" w:hAnsi="Consolas" w:cs="Consolas"/>
                <w:color w:val="A31515"/>
                <w:sz w:val="19"/>
                <w:szCs w:val="19"/>
              </w:rPr>
              <w:t>"passwordId"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Password.userId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Password.password = msqlReader.GetString(</w:t>
            </w:r>
            <w:r>
              <w:rPr>
                <w:rFonts w:ascii="Consolas" w:hAnsi="Consolas" w:cs="Consolas"/>
                <w:color w:val="A31515"/>
                <w:sz w:val="19"/>
                <w:szCs w:val="19"/>
              </w:rPr>
              <w:t>"password"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Password.scrtqstn = msqlReader.GetString(</w:t>
            </w:r>
            <w:r>
              <w:rPr>
                <w:rFonts w:ascii="Consolas" w:hAnsi="Consolas" w:cs="Consolas"/>
                <w:color w:val="A31515"/>
                <w:sz w:val="19"/>
                <w:szCs w:val="19"/>
              </w:rPr>
              <w:t>"secretQuestion"</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Password.scrtans = msqlReader.GetString(</w:t>
            </w:r>
            <w:r>
              <w:rPr>
                <w:rFonts w:ascii="Consolas" w:hAnsi="Consolas" w:cs="Consolas"/>
                <w:color w:val="A31515"/>
                <w:sz w:val="19"/>
                <w:szCs w:val="19"/>
              </w:rPr>
              <w:t>"secretAnswer"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Password.otherInfo = msqlReader.GetString(</w:t>
            </w:r>
            <w:r>
              <w:rPr>
                <w:rFonts w:ascii="Consolas" w:hAnsi="Consolas" w:cs="Consolas"/>
                <w:color w:val="A31515"/>
                <w:sz w:val="19"/>
                <w:szCs w:val="19"/>
              </w:rPr>
              <w:t>"otherInfo"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PasswordList.Add(Password);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 / Search</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searchAllNoteList(noteinfo);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searchAllNoteList(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 = @date ;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noteinfo.gotoDate);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Monthly View</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searchMnthlyNoteList(</w:t>
            </w:r>
            <w:r>
              <w:rPr>
                <w:rFonts w:ascii="Consolas" w:hAnsi="Consolas" w:cs="Consolas"/>
                <w:color w:val="2B91AF"/>
                <w:sz w:val="19"/>
                <w:szCs w:val="19"/>
              </w:rPr>
              <w:t>DateTime</w:t>
            </w:r>
            <w:r>
              <w:rPr>
                <w:rFonts w:ascii="Consolas" w:hAnsi="Consolas" w:cs="Consolas"/>
                <w:sz w:val="19"/>
                <w:szCs w:val="19"/>
              </w:rPr>
              <w:t xml:space="preserve"> 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day1st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dayLast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+ 1,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dayLast = dayLast.Subtract(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TimeSpan</w:t>
            </w:r>
            <w:r>
              <w:rPr>
                <w:rFonts w:ascii="Consolas" w:hAnsi="Consolas" w:cs="Consolas"/>
                <w:sz w:val="19"/>
                <w:szCs w:val="19"/>
              </w:rPr>
              <w:t>(1, 0, 0,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date(note.date) &gt;= DATE_SUB( @dayLast, INTERVAL @diff DAY) group by 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"@dayLast"</w:t>
            </w:r>
            <w:r>
              <w:rPr>
                <w:rFonts w:ascii="Consolas" w:hAnsi="Consolas" w:cs="Consolas"/>
                <w:sz w:val="19"/>
                <w:szCs w:val="19"/>
              </w:rPr>
              <w:t>, dayLast);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"@diff"</w:t>
            </w:r>
            <w:r>
              <w:rPr>
                <w:rFonts w:ascii="Consolas" w:hAnsi="Consolas" w:cs="Consolas"/>
                <w:sz w:val="19"/>
                <w:szCs w:val="19"/>
              </w:rPr>
              <w:t>, dayLast.Subtract(day1st));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w:t>
            </w:r>
            <w:r>
              <w:rPr>
                <w:rFonts w:ascii="Consolas" w:hAnsi="Consolas" w:cs="Consolas"/>
                <w:sz w:val="19"/>
                <w:szCs w:val="19"/>
              </w:rPr>
              <w:lastRenderedPageBreak/>
              <w:t>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B63FAE" w:rsidRDefault="00B63FAE" w:rsidP="00890FE3">
      <w:pPr>
        <w:rPr>
          <w:lang w:val="en-US"/>
        </w:rPr>
      </w:pPr>
    </w:p>
    <w:p w:rsidR="00B4442A" w:rsidRDefault="00B4442A" w:rsidP="00472BB3">
      <w:pPr>
        <w:pStyle w:val="Heading2"/>
      </w:pPr>
      <w:bookmarkStart w:id="84" w:name="_Toc352080107"/>
      <w:r>
        <w:t>Comments and Description of Coding segments</w:t>
      </w:r>
      <w:bookmarkEnd w:id="84"/>
    </w:p>
    <w:p w:rsidR="00A80996" w:rsidRDefault="00A80996" w:rsidP="00A80996">
      <w:pPr>
        <w:pStyle w:val="Heading3"/>
      </w:pPr>
      <w:bookmarkStart w:id="85" w:name="_Toc352080108"/>
      <w:r>
        <w:t>Code Commenting</w:t>
      </w:r>
      <w:bookmarkEnd w:id="85"/>
      <w:r>
        <w:t xml:space="preserve">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All comments have been written in the same language, be grammatically correct, and contain appropriate punctuation.</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Used // or /// but never /* …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Did not “flowerbox” comment </w:t>
      </w:r>
      <w:r w:rsidR="00830400" w:rsidRPr="001F0CC3">
        <w:rPr>
          <w:rFonts w:ascii="Times New Roman" w:hAnsi="Times New Roman"/>
          <w:i w:val="0"/>
          <w:iCs w:val="0"/>
          <w:sz w:val="24"/>
          <w:lang w:val="en-GB" w:bidi="ar-SA"/>
        </w:rPr>
        <w:t>blocks.</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Example: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Comment block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Always Used inline-comments to explain assumptions, known issues, and algorithm insights.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Never used inline-comments to explain obvious code. Well written code is self documenting.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Only used comments for bad code to say “fix this code” – otherwise remove, or rewrite the code!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Included comments using Task-List keyword flags to allow comment-filtering.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lastRenderedPageBreak/>
        <w:t xml:space="preserve">Example: </w:t>
      </w:r>
    </w:p>
    <w:p w:rsidR="00520443" w:rsidRPr="001F0CC3" w:rsidRDefault="00520443"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//always close the connection</w:t>
      </w:r>
    </w:p>
    <w:p w:rsidR="00520443" w:rsidRPr="001F0CC3" w:rsidRDefault="00520443"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//Note.id = msqlReader.GetString("id");</w:t>
      </w:r>
    </w:p>
    <w:p w:rsidR="00520443" w:rsidRPr="001F0CC3" w:rsidRDefault="00520443"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//define the command reference</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Always applied C# comment-blocks (///) to public, protected, and internal declarations. </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Only used C# comment-blocks for documenting the API. </w:t>
      </w:r>
    </w:p>
    <w:p w:rsidR="00A8099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Included </w:t>
      </w:r>
      <w:r w:rsidR="00520443" w:rsidRPr="001F0CC3">
        <w:rPr>
          <w:rFonts w:ascii="Times New Roman" w:hAnsi="Times New Roman"/>
          <w:i w:val="0"/>
          <w:iCs w:val="0"/>
          <w:sz w:val="24"/>
          <w:lang w:val="en-GB" w:bidi="ar-SA"/>
        </w:rPr>
        <w:t xml:space="preserve">#region </w:t>
      </w:r>
      <w:r w:rsidRPr="001F0CC3">
        <w:rPr>
          <w:rFonts w:ascii="Times New Roman" w:hAnsi="Times New Roman"/>
          <w:i w:val="0"/>
          <w:iCs w:val="0"/>
          <w:sz w:val="24"/>
          <w:lang w:val="en-GB" w:bidi="ar-SA"/>
        </w:rPr>
        <w:t xml:space="preserve">and </w:t>
      </w:r>
      <w:r w:rsidR="00520443" w:rsidRPr="001F0CC3">
        <w:rPr>
          <w:rFonts w:ascii="Times New Roman" w:hAnsi="Times New Roman"/>
          <w:i w:val="0"/>
          <w:iCs w:val="0"/>
          <w:sz w:val="24"/>
          <w:lang w:val="en-GB" w:bidi="ar-SA"/>
        </w:rPr>
        <w:t xml:space="preserve">#endregion </w:t>
      </w:r>
      <w:r w:rsidR="00A80996" w:rsidRPr="001F0CC3">
        <w:rPr>
          <w:rFonts w:ascii="Times New Roman" w:hAnsi="Times New Roman"/>
          <w:i w:val="0"/>
          <w:iCs w:val="0"/>
          <w:sz w:val="24"/>
          <w:lang w:val="en-GB" w:bidi="ar-SA"/>
        </w:rPr>
        <w:t>where possible for whole sections to have a #region-like thing and collapse them.</w:t>
      </w:r>
    </w:p>
    <w:p w:rsidR="00CD2CF6" w:rsidRPr="001F0CC3" w:rsidRDefault="00CD2CF6" w:rsidP="0064486B">
      <w:pPr>
        <w:pStyle w:val="ListParagraph"/>
        <w:numPr>
          <w:ilvl w:val="0"/>
          <w:numId w:val="13"/>
        </w:numPr>
        <w:rPr>
          <w:rFonts w:ascii="Times New Roman" w:hAnsi="Times New Roman"/>
          <w:i w:val="0"/>
          <w:iCs w:val="0"/>
          <w:sz w:val="24"/>
          <w:lang w:val="en-GB" w:bidi="ar-SA"/>
        </w:rPr>
      </w:pPr>
      <w:r w:rsidRPr="001F0CC3">
        <w:rPr>
          <w:rFonts w:ascii="Times New Roman" w:hAnsi="Times New Roman"/>
          <w:i w:val="0"/>
          <w:iCs w:val="0"/>
          <w:sz w:val="24"/>
          <w:lang w:val="en-GB" w:bidi="ar-SA"/>
        </w:rPr>
        <w:t>Example:</w:t>
      </w:r>
    </w:p>
    <w:tbl>
      <w:tblPr>
        <w:tblStyle w:val="TableGrid"/>
        <w:tblW w:w="0" w:type="auto"/>
        <w:tblInd w:w="720" w:type="dxa"/>
        <w:tblLook w:val="04A0"/>
      </w:tblPr>
      <w:tblGrid>
        <w:gridCol w:w="8522"/>
      </w:tblGrid>
      <w:tr w:rsidR="00830400" w:rsidTr="00E80B8D">
        <w:tc>
          <w:tcPr>
            <w:tcW w:w="8522" w:type="dxa"/>
          </w:tcPr>
          <w:p w:rsidR="00830400" w:rsidRDefault="00830400" w:rsidP="00830400">
            <w:pPr>
              <w:autoSpaceDE w:val="0"/>
              <w:autoSpaceDN w:val="0"/>
              <w:adjustRightInd w:val="0"/>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User</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        #endregion</w:t>
            </w:r>
          </w:p>
          <w:p w:rsidR="00830400" w:rsidRDefault="00830400" w:rsidP="00CD2CF6">
            <w:pPr>
              <w:pStyle w:val="ListParagraph"/>
              <w:ind w:left="0"/>
            </w:pPr>
          </w:p>
        </w:tc>
      </w:tr>
    </w:tbl>
    <w:p w:rsidR="00E80B8D" w:rsidRDefault="00E80B8D" w:rsidP="00E80B8D">
      <w:pPr>
        <w:pStyle w:val="Heading3"/>
      </w:pPr>
      <w:bookmarkStart w:id="86" w:name="_Toc352080109"/>
      <w:r>
        <w:lastRenderedPageBreak/>
        <w:t>Description of coding</w:t>
      </w:r>
      <w:bookmarkEnd w:id="86"/>
    </w:p>
    <w:p w:rsidR="001F6E0C" w:rsidRDefault="00DF2B0D" w:rsidP="001F6E0C">
      <w:pPr>
        <w:pStyle w:val="Heading4"/>
      </w:pPr>
      <w:r w:rsidRPr="00DF2B0D">
        <w:t>CMS</w:t>
      </w:r>
      <w:r w:rsidR="001F6E0C">
        <w:t>GUI Namespace</w:t>
      </w:r>
    </w:p>
    <w:p w:rsidR="001F6E0C" w:rsidRDefault="001F6E0C" w:rsidP="001F6E0C">
      <w:pPr>
        <w:pStyle w:val="Heading5"/>
      </w:pPr>
      <w:r>
        <w:t>Classes</w:t>
      </w:r>
    </w:p>
    <w:p w:rsidR="001F6E0C" w:rsidRDefault="002F0201" w:rsidP="001F6E0C">
      <w:pPr>
        <w:rPr>
          <w:rFonts w:ascii="Segoe UI" w:hAnsi="Segoe UI" w:cs="Segoe UI"/>
          <w:color w:val="000000"/>
          <w:sz w:val="19"/>
          <w:szCs w:val="19"/>
        </w:rPr>
      </w:pPr>
      <w:r w:rsidRPr="002F0201">
        <w:rPr>
          <w:rFonts w:ascii="Segoe UI" w:hAnsi="Segoe UI" w:cs="Segoe UI"/>
          <w:color w:val="000000"/>
          <w:sz w:val="19"/>
          <w:szCs w:val="19"/>
        </w:rPr>
        <w:pict>
          <v:rect id="_x0000_i1025"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2200"/>
        <w:gridCol w:w="5987"/>
      </w:tblGrid>
      <w:tr w:rsidR="001F6E0C" w:rsidTr="001F6E0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Description</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4" name="Picture 1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blic class"/>
                          <pic:cNvPicPr>
                            <a:picLocks noChangeAspect="1" noChangeArrowheads="1"/>
                          </pic:cNvPicPr>
                        </pic:nvPicPr>
                        <pic:blipFill>
                          <a:blip r:embed="rId39"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2F0201">
            <w:pPr>
              <w:spacing w:before="13" w:after="13" w:line="336" w:lineRule="auto"/>
              <w:ind w:left="13" w:right="13"/>
              <w:rPr>
                <w:rFonts w:ascii="Segoe UI" w:hAnsi="Segoe UI" w:cs="Segoe UI"/>
                <w:color w:val="000000"/>
                <w:sz w:val="19"/>
                <w:szCs w:val="19"/>
              </w:rPr>
            </w:pPr>
            <w:hyperlink r:id="rId40" w:history="1">
              <w:r w:rsidR="001F6E0C">
                <w:rPr>
                  <w:rStyle w:val="Hyperlink"/>
                  <w:rFonts w:ascii="Segoe UI" w:hAnsi="Segoe UI" w:cs="Segoe UI"/>
                  <w:sz w:val="19"/>
                  <w:szCs w:val="19"/>
                </w:rPr>
                <w:t>App</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App.xaml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3" name="Picture 1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lic class"/>
                          <pic:cNvPicPr>
                            <a:picLocks noChangeAspect="1" noChangeArrowheads="1"/>
                          </pic:cNvPicPr>
                        </pic:nvPicPr>
                        <pic:blipFill>
                          <a:blip r:embed="rId39"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2F0201">
            <w:pPr>
              <w:spacing w:before="13" w:after="13" w:line="336" w:lineRule="auto"/>
              <w:ind w:left="13" w:right="13"/>
              <w:rPr>
                <w:rFonts w:ascii="Segoe UI" w:hAnsi="Segoe UI" w:cs="Segoe UI"/>
                <w:color w:val="000000"/>
                <w:sz w:val="19"/>
                <w:szCs w:val="19"/>
              </w:rPr>
            </w:pPr>
            <w:hyperlink r:id="rId41" w:history="1">
              <w:r w:rsidR="001F6E0C">
                <w:rPr>
                  <w:rStyle w:val="Hyperlink"/>
                  <w:rFonts w:ascii="Segoe UI" w:hAnsi="Segoe UI" w:cs="Segoe UI"/>
                  <w:sz w:val="19"/>
                  <w:szCs w:val="19"/>
                </w:rPr>
                <w:t>MainWindow</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MainWindow.xaml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2" name="Picture 2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blic class"/>
                          <pic:cNvPicPr>
                            <a:picLocks noChangeAspect="1" noChangeArrowheads="1"/>
                          </pic:cNvPicPr>
                        </pic:nvPicPr>
                        <pic:blipFill>
                          <a:blip r:embed="rId39"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2F0201">
            <w:pPr>
              <w:spacing w:before="13" w:after="13" w:line="336" w:lineRule="auto"/>
              <w:ind w:left="13" w:right="13"/>
              <w:rPr>
                <w:rFonts w:ascii="Segoe UI" w:hAnsi="Segoe UI" w:cs="Segoe UI"/>
                <w:color w:val="000000"/>
                <w:sz w:val="19"/>
                <w:szCs w:val="19"/>
              </w:rPr>
            </w:pPr>
            <w:hyperlink r:id="rId42" w:history="1">
              <w:r w:rsidR="001F6E0C">
                <w:rPr>
                  <w:rStyle w:val="Hyperlink"/>
                  <w:rFonts w:ascii="Segoe UI" w:hAnsi="Segoe UI" w:cs="Segoe UI"/>
                  <w:sz w:val="19"/>
                  <w:szCs w:val="19"/>
                </w:rPr>
                <w:t>ShowEvent</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ShowEvent.xaml </w:t>
            </w:r>
          </w:p>
        </w:tc>
      </w:tr>
    </w:tbl>
    <w:p w:rsidR="00DD0F2C" w:rsidRDefault="00DD0F2C" w:rsidP="00DD0F2C">
      <w:pPr>
        <w:pStyle w:val="Heading5"/>
      </w:pPr>
    </w:p>
    <w:p w:rsidR="00DD0F2C" w:rsidRDefault="00DF2B0D" w:rsidP="00DD0F2C">
      <w:pPr>
        <w:pStyle w:val="Heading5"/>
      </w:pPr>
      <w:r w:rsidRPr="00DF2B0D">
        <w:rPr>
          <w:b/>
        </w:rPr>
        <w:t>CMS</w:t>
      </w:r>
      <w:r w:rsidR="00DD0F2C">
        <w:t>GUI.Properties Namespace</w:t>
      </w:r>
    </w:p>
    <w:p w:rsidR="00DD0F2C" w:rsidRDefault="00DD0F2C" w:rsidP="00DD0F2C">
      <w:pPr>
        <w:pStyle w:val="Heading5"/>
      </w:pPr>
      <w:r>
        <w:t>Classes</w:t>
      </w:r>
    </w:p>
    <w:p w:rsidR="00DD0F2C" w:rsidRDefault="002F0201" w:rsidP="00DD0F2C">
      <w:pPr>
        <w:rPr>
          <w:rFonts w:ascii="Segoe UI" w:hAnsi="Segoe UI" w:cs="Segoe UI"/>
          <w:color w:val="000000"/>
          <w:sz w:val="19"/>
          <w:szCs w:val="19"/>
        </w:rPr>
      </w:pPr>
      <w:r w:rsidRPr="002F0201">
        <w:rPr>
          <w:rFonts w:ascii="Segoe UI" w:hAnsi="Segoe UI" w:cs="Segoe UI"/>
          <w:color w:val="000000"/>
          <w:sz w:val="19"/>
          <w:szCs w:val="19"/>
        </w:rPr>
        <w:pict>
          <v:rect id="_x0000_i1026"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1174"/>
        <w:gridCol w:w="7013"/>
      </w:tblGrid>
      <w:tr w:rsidR="00DD0F2C" w:rsidTr="00DD0F2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Description</w:t>
            </w: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6" name="Picture 2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tected class"/>
                          <pic:cNvPicPr>
                            <a:picLocks noChangeAspect="1" noChangeArrowheads="1"/>
                          </pic:cNvPicPr>
                        </pic:nvPicPr>
                        <pic:blipFill>
                          <a:blip r:embed="rId43"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2F0201">
            <w:pPr>
              <w:spacing w:before="13" w:after="13" w:line="336" w:lineRule="auto"/>
              <w:ind w:left="13" w:right="13"/>
              <w:rPr>
                <w:rFonts w:ascii="Segoe UI" w:hAnsi="Segoe UI" w:cs="Segoe UI"/>
                <w:color w:val="000000"/>
                <w:sz w:val="19"/>
                <w:szCs w:val="19"/>
              </w:rPr>
            </w:pPr>
            <w:hyperlink r:id="rId44" w:history="1">
              <w:r w:rsidR="00DD0F2C">
                <w:rPr>
                  <w:rStyle w:val="Hyperlink"/>
                  <w:rFonts w:ascii="Segoe UI" w:hAnsi="Segoe UI" w:cs="Segoe UI"/>
                  <w:sz w:val="19"/>
                  <w:szCs w:val="19"/>
                </w:rPr>
                <w:t>Settings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5" name="Picture 27"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tected class"/>
                          <pic:cNvPicPr>
                            <a:picLocks noChangeAspect="1" noChangeArrowheads="1"/>
                          </pic:cNvPicPr>
                        </pic:nvPicPr>
                        <pic:blipFill>
                          <a:blip r:embed="rId43"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2F0201">
            <w:pPr>
              <w:spacing w:before="13" w:after="13" w:line="336" w:lineRule="auto"/>
              <w:ind w:left="13" w:right="13"/>
              <w:rPr>
                <w:rFonts w:ascii="Segoe UI" w:hAnsi="Segoe UI" w:cs="Segoe UI"/>
                <w:color w:val="000000"/>
                <w:sz w:val="19"/>
                <w:szCs w:val="19"/>
              </w:rPr>
            </w:pPr>
            <w:hyperlink r:id="rId45" w:history="1">
              <w:r w:rsidR="00DD0F2C">
                <w:rPr>
                  <w:rStyle w:val="Hyperlink"/>
                  <w:rFonts w:ascii="Segoe UI" w:hAnsi="Segoe UI" w:cs="Segoe UI"/>
                  <w:sz w:val="19"/>
                  <w:szCs w:val="19"/>
                </w:rPr>
                <w:t>Resources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rsidP="00DD0F2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DD0F2C" w:rsidRDefault="00DD0F2C" w:rsidP="00CD2CF6">
      <w:pPr>
        <w:pStyle w:val="ListParagraph"/>
      </w:pPr>
    </w:p>
    <w:p w:rsidR="0072415F" w:rsidRDefault="0072415F" w:rsidP="0072415F">
      <w:pPr>
        <w:pStyle w:val="Heading3"/>
        <w:rPr>
          <w:lang w:val="en-US"/>
        </w:rPr>
      </w:pPr>
      <w:bookmarkStart w:id="87" w:name="_Toc352080110"/>
      <w:r>
        <w:rPr>
          <w:lang w:val="en-US"/>
        </w:rPr>
        <w:t>Comments and API Documentation</w:t>
      </w:r>
      <w:bookmarkEnd w:id="87"/>
    </w:p>
    <w:p w:rsidR="0072415F" w:rsidRDefault="0072415F" w:rsidP="00DB0998">
      <w:pPr>
        <w:pStyle w:val="Heading4"/>
        <w:rPr>
          <w:lang w:val="en-US"/>
        </w:rPr>
      </w:pPr>
      <w:r>
        <w:rPr>
          <w:lang w:val="en-US"/>
        </w:rPr>
        <w:t xml:space="preserve">Desktop </w:t>
      </w:r>
      <w:r w:rsidR="00DB0998">
        <w:rPr>
          <w:lang w:val="en-US"/>
        </w:rPr>
        <w:t>Application Coding</w:t>
      </w:r>
    </w:p>
    <w:p w:rsidR="009E177D" w:rsidRDefault="00013735" w:rsidP="00013735">
      <w:pPr>
        <w:pStyle w:val="BodyText"/>
        <w:tabs>
          <w:tab w:val="num" w:pos="1440"/>
        </w:tabs>
        <w:jc w:val="both"/>
      </w:pPr>
      <w:r>
        <w:tab/>
      </w:r>
      <w:r w:rsidR="009E177D" w:rsidRPr="00013735">
        <w:t xml:space="preserve">We used NuGet Package Manager for integration facebook apps with my Appplication. </w:t>
      </w:r>
    </w:p>
    <w:p w:rsidR="00013735" w:rsidRPr="00013735" w:rsidRDefault="00013735" w:rsidP="00013735">
      <w:pPr>
        <w:pStyle w:val="BodyText"/>
        <w:tabs>
          <w:tab w:val="num" w:pos="1440"/>
        </w:tabs>
        <w:jc w:val="both"/>
      </w:pPr>
    </w:p>
    <w:p w:rsidR="009E177D" w:rsidRPr="00013735" w:rsidRDefault="009E177D" w:rsidP="00013735">
      <w:pPr>
        <w:pStyle w:val="BodyText"/>
        <w:tabs>
          <w:tab w:val="num" w:pos="1440"/>
        </w:tabs>
        <w:jc w:val="both"/>
        <w:rPr>
          <w:b/>
        </w:rPr>
      </w:pPr>
      <w:r w:rsidRPr="00013735">
        <w:rPr>
          <w:b/>
        </w:rPr>
        <w:t>NuGet 2.2</w:t>
      </w:r>
    </w:p>
    <w:p w:rsidR="009E177D" w:rsidRPr="00013735" w:rsidRDefault="00013735" w:rsidP="00013735">
      <w:pPr>
        <w:pStyle w:val="BodyText"/>
        <w:tabs>
          <w:tab w:val="num" w:pos="1440"/>
        </w:tabs>
        <w:jc w:val="both"/>
      </w:pPr>
      <w:r>
        <w:tab/>
      </w:r>
      <w:r w:rsidR="009E177D" w:rsidRPr="00013735">
        <w:t>NuGet is a free, open source developer focused package management system for the .NET platform intent on simplifying the process of incorporating third party libraries into a .NET application during development.</w:t>
      </w:r>
    </w:p>
    <w:p w:rsidR="00AD2B40" w:rsidRPr="00AD2B40" w:rsidRDefault="00DB0998" w:rsidP="00013735">
      <w:pPr>
        <w:pStyle w:val="Heading4"/>
        <w:rPr>
          <w:lang w:val="en-US"/>
        </w:rPr>
      </w:pPr>
      <w:r>
        <w:rPr>
          <w:lang w:val="en-US"/>
        </w:rPr>
        <w:t>Facebook App</w:t>
      </w:r>
      <w:r w:rsidR="00621BC2">
        <w:rPr>
          <w:lang w:val="en-US"/>
        </w:rPr>
        <w:t>:</w:t>
      </w:r>
    </w:p>
    <w:p w:rsidR="009F4049" w:rsidRDefault="009F4049" w:rsidP="009F4049">
      <w:pPr>
        <w:pStyle w:val="Heading3"/>
        <w:shd w:val="clear" w:color="auto" w:fill="FFFFFF"/>
        <w:spacing w:before="0" w:after="72" w:line="240" w:lineRule="atLeast"/>
        <w:rPr>
          <w:rFonts w:ascii="Arial" w:hAnsi="Arial" w:cs="Arial"/>
          <w:color w:val="000000"/>
          <w:sz w:val="21"/>
          <w:szCs w:val="21"/>
        </w:rPr>
      </w:pPr>
      <w:bookmarkStart w:id="88" w:name="_Toc352080111"/>
      <w:r>
        <w:rPr>
          <w:rStyle w:val="mw-headline"/>
          <w:rFonts w:ascii="Arial" w:hAnsi="Arial" w:cs="Arial"/>
          <w:color w:val="000000"/>
          <w:sz w:val="21"/>
          <w:szCs w:val="21"/>
        </w:rPr>
        <w:t>Facebook Connect</w:t>
      </w:r>
      <w:bookmarkEnd w:id="88"/>
    </w:p>
    <w:p w:rsidR="009F4049" w:rsidRPr="00013735" w:rsidRDefault="00013735" w:rsidP="00013735">
      <w:pPr>
        <w:pStyle w:val="BodyText"/>
        <w:tabs>
          <w:tab w:val="num" w:pos="1440"/>
        </w:tabs>
        <w:jc w:val="both"/>
      </w:pPr>
      <w:r>
        <w:tab/>
      </w:r>
      <w:r w:rsidR="009F4049" w:rsidRPr="00013735">
        <w:t>Facebook Connect is a set of </w:t>
      </w:r>
      <w:hyperlink r:id="rId46" w:tooltip="Application programming interface" w:history="1">
        <w:r w:rsidR="009F4049" w:rsidRPr="00013735">
          <w:t>APIs</w:t>
        </w:r>
      </w:hyperlink>
      <w:r w:rsidR="009F4049" w:rsidRPr="00013735">
        <w:t xml:space="preserve"> from Facebook that enable Facebook members to log onto third-party websites, applications, mobile devices and gaming systems with their Facebook identity. While logged in, users can connect with friends via these media and post information and updates to their Facebook profile. Developers can use these services </w:t>
      </w:r>
      <w:r w:rsidR="009F4049" w:rsidRPr="00013735">
        <w:lastRenderedPageBreak/>
        <w:t>to help their users connect and share with their Facebook friends on and off of Facebook and increase engagement for their website or application.</w:t>
      </w:r>
    </w:p>
    <w:p w:rsidR="009F4049" w:rsidRPr="00013735" w:rsidRDefault="00013735" w:rsidP="00013735">
      <w:pPr>
        <w:pStyle w:val="BodyText"/>
        <w:tabs>
          <w:tab w:val="num" w:pos="1440"/>
        </w:tabs>
        <w:jc w:val="both"/>
      </w:pPr>
      <w:r>
        <w:tab/>
      </w:r>
      <w:r w:rsidR="009F4049" w:rsidRPr="00013735">
        <w:t>Originally unveiled during Facebook’s developer conference, F8, in July 2008, Facebook Connect became generally available in December 2008. According to an article from The New York Times, "Some say the services are representative of surprising new thinking in Silicon Valley. Instead of trying to hoard information about their users, the Internet companies (including Facebook, Google, MySpace and Twitter) all share at least some of that data so people do not have to enter the same identifying information again and again on different sites."</w:t>
      </w:r>
    </w:p>
    <w:p w:rsidR="009F4049" w:rsidRPr="00013735" w:rsidRDefault="00013735" w:rsidP="00013735">
      <w:pPr>
        <w:pStyle w:val="BodyText"/>
        <w:tabs>
          <w:tab w:val="num" w:pos="1440"/>
        </w:tabs>
        <w:jc w:val="both"/>
      </w:pPr>
      <w:r>
        <w:tab/>
      </w:r>
      <w:r w:rsidR="009F4049" w:rsidRPr="00013735">
        <w:t>Since launching Facebook Connect, the company has rolled out additional features related to the services some of which include: Translations for Connect;Facebook Connect Wizard and Facebook Connect for the Mobile Web.</w:t>
      </w:r>
    </w:p>
    <w:p w:rsidR="009F4049" w:rsidRPr="00013735" w:rsidRDefault="009F4049" w:rsidP="00013735">
      <w:pPr>
        <w:pStyle w:val="BodyText"/>
        <w:tabs>
          <w:tab w:val="num" w:pos="1440"/>
        </w:tabs>
        <w:jc w:val="both"/>
      </w:pPr>
      <w:r w:rsidRPr="00013735">
        <w:t>Facebook Connect cannot be used by users in locations that cannot access Facebook (e.g. China), even if the third-party site is otherwise accessible from that location and to other location.</w:t>
      </w:r>
    </w:p>
    <w:p w:rsidR="00C1579C" w:rsidRPr="00013735" w:rsidRDefault="00C1579C" w:rsidP="00013735">
      <w:pPr>
        <w:pStyle w:val="BodyText"/>
        <w:tabs>
          <w:tab w:val="num" w:pos="1440"/>
        </w:tabs>
        <w:jc w:val="both"/>
      </w:pPr>
      <w:r w:rsidRPr="00013735">
        <w:t xml:space="preserve">We used NuGet Package Manager for integration facebook apps with my Appplication. </w:t>
      </w:r>
    </w:p>
    <w:p w:rsidR="00554ED2" w:rsidRPr="00C1579C" w:rsidRDefault="00554ED2" w:rsidP="00554ED2">
      <w:pPr>
        <w:pStyle w:val="Heading5"/>
        <w:rPr>
          <w:lang w:val="en-US"/>
        </w:rPr>
      </w:pPr>
      <w:r>
        <w:rPr>
          <w:lang w:val="en-US"/>
        </w:rPr>
        <w:t>Apps Details for Facebook</w:t>
      </w:r>
    </w:p>
    <w:p w:rsidR="00A81B82" w:rsidRDefault="0028172B" w:rsidP="00A81B82">
      <w:pPr>
        <w:rPr>
          <w:lang w:val="en-US"/>
        </w:rPr>
      </w:pPr>
      <w:r>
        <w:rPr>
          <w:noProof/>
          <w:lang w:eastAsia="en-IN"/>
        </w:rPr>
        <w:drawing>
          <wp:inline distT="0" distB="0" distL="0" distR="0">
            <wp:extent cx="5725160" cy="2910205"/>
            <wp:effectExtent l="19050" t="0" r="889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srcRect/>
                    <a:stretch>
                      <a:fillRect/>
                    </a:stretch>
                  </pic:blipFill>
                  <pic:spPr bwMode="auto">
                    <a:xfrm>
                      <a:off x="0" y="0"/>
                      <a:ext cx="5725160" cy="2910205"/>
                    </a:xfrm>
                    <a:prstGeom prst="rect">
                      <a:avLst/>
                    </a:prstGeom>
                    <a:noFill/>
                    <a:ln w="9525">
                      <a:noFill/>
                      <a:miter lim="800000"/>
                      <a:headEnd/>
                      <a:tailEnd/>
                    </a:ln>
                  </pic:spPr>
                </pic:pic>
              </a:graphicData>
            </a:graphic>
          </wp:inline>
        </w:drawing>
      </w:r>
    </w:p>
    <w:p w:rsidR="00554ED2" w:rsidRDefault="00554ED2" w:rsidP="00A81B82">
      <w:pPr>
        <w:rPr>
          <w:lang w:val="en-US"/>
        </w:rPr>
      </w:pPr>
    </w:p>
    <w:p w:rsidR="00554ED2" w:rsidRPr="00A81B82" w:rsidRDefault="00554ED2" w:rsidP="00554ED2">
      <w:pPr>
        <w:pStyle w:val="Heading5"/>
        <w:rPr>
          <w:lang w:val="en-US"/>
        </w:rPr>
      </w:pPr>
      <w:r>
        <w:rPr>
          <w:lang w:val="en-US"/>
        </w:rPr>
        <w:lastRenderedPageBreak/>
        <w:t>Daily NoteBook Basic for Facebook Apps</w:t>
      </w:r>
    </w:p>
    <w:p w:rsidR="00621BC2" w:rsidRDefault="0028172B" w:rsidP="00621BC2">
      <w:pPr>
        <w:rPr>
          <w:lang w:val="en-US"/>
        </w:rPr>
      </w:pPr>
      <w:r>
        <w:rPr>
          <w:noProof/>
          <w:lang w:eastAsia="en-IN"/>
        </w:rPr>
        <w:drawing>
          <wp:inline distT="0" distB="0" distL="0" distR="0">
            <wp:extent cx="5716905" cy="3371215"/>
            <wp:effectExtent l="19050" t="0" r="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srcRect/>
                    <a:stretch>
                      <a:fillRect/>
                    </a:stretch>
                  </pic:blipFill>
                  <pic:spPr bwMode="auto">
                    <a:xfrm>
                      <a:off x="0" y="0"/>
                      <a:ext cx="5716905" cy="3371215"/>
                    </a:xfrm>
                    <a:prstGeom prst="rect">
                      <a:avLst/>
                    </a:prstGeom>
                    <a:noFill/>
                    <a:ln w="9525">
                      <a:noFill/>
                      <a:miter lim="800000"/>
                      <a:headEnd/>
                      <a:tailEnd/>
                    </a:ln>
                  </pic:spPr>
                </pic:pic>
              </a:graphicData>
            </a:graphic>
          </wp:inline>
        </w:drawing>
      </w:r>
    </w:p>
    <w:p w:rsidR="00FD7F54" w:rsidRPr="00A81B82" w:rsidRDefault="00FD7F54" w:rsidP="00FD7F54">
      <w:pPr>
        <w:pStyle w:val="Heading5"/>
        <w:rPr>
          <w:lang w:val="en-US"/>
        </w:rPr>
      </w:pPr>
      <w:r>
        <w:rPr>
          <w:lang w:val="en-US"/>
        </w:rPr>
        <w:t>Daily NoteBook Apps Details for Facebook Apps</w:t>
      </w:r>
    </w:p>
    <w:p w:rsidR="00DB0998" w:rsidRDefault="00FD56C2" w:rsidP="00DB0998">
      <w:pPr>
        <w:rPr>
          <w:lang w:val="en-US"/>
        </w:rPr>
      </w:pPr>
      <w:r>
        <w:rPr>
          <w:noProof/>
          <w:lang w:eastAsia="en-IN"/>
        </w:rPr>
        <w:drawing>
          <wp:inline distT="0" distB="0" distL="0" distR="0">
            <wp:extent cx="5731510" cy="3223030"/>
            <wp:effectExtent l="19050" t="0" r="2540" b="0"/>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DB0998" w:rsidRDefault="00DB0998" w:rsidP="00DB0998">
      <w:pPr>
        <w:rPr>
          <w:lang w:val="en-US"/>
        </w:rPr>
      </w:pPr>
    </w:p>
    <w:p w:rsidR="00DB0998" w:rsidRDefault="00DB0998" w:rsidP="00DB0998">
      <w:pPr>
        <w:pStyle w:val="Heading4"/>
        <w:rPr>
          <w:lang w:val="en-US"/>
        </w:rPr>
      </w:pPr>
      <w:r>
        <w:rPr>
          <w:lang w:val="en-US"/>
        </w:rPr>
        <w:t>Twitter App</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Great reliance is placed on </w:t>
      </w:r>
      <w:hyperlink r:id="rId50" w:tooltip="Open-source software" w:history="1">
        <w:r w:rsidRPr="00581B48">
          <w:rPr>
            <w:szCs w:val="20"/>
            <w:lang w:val="en-GB" w:eastAsia="en-US"/>
          </w:rPr>
          <w:t>open-source software</w:t>
        </w:r>
      </w:hyperlink>
      <w:r w:rsidRPr="00581B48">
        <w:rPr>
          <w:szCs w:val="20"/>
          <w:lang w:val="en-GB" w:eastAsia="en-US"/>
        </w:rPr>
        <w:t>.The Twitter Web interface uses the </w:t>
      </w:r>
      <w:hyperlink r:id="rId51" w:tooltip="Ruby on Rails" w:history="1">
        <w:r w:rsidRPr="00581B48">
          <w:rPr>
            <w:szCs w:val="20"/>
            <w:lang w:val="en-GB" w:eastAsia="en-US"/>
          </w:rPr>
          <w:t>Ruby on Rails</w:t>
        </w:r>
      </w:hyperlink>
      <w:r w:rsidRPr="00581B48">
        <w:rPr>
          <w:szCs w:val="20"/>
          <w:lang w:val="en-GB" w:eastAsia="en-US"/>
        </w:rPr>
        <w:t> framework,deployed on a performance enhanced </w:t>
      </w:r>
      <w:hyperlink r:id="rId52" w:tooltip="Ruby Enterprise Edition (page does not exist)" w:history="1">
        <w:r w:rsidRPr="00581B48">
          <w:rPr>
            <w:szCs w:val="20"/>
            <w:lang w:val="en-GB" w:eastAsia="en-US"/>
          </w:rPr>
          <w:t>Ruby Enterprise Edition</w:t>
        </w:r>
      </w:hyperlink>
      <w:r w:rsidRPr="00581B48">
        <w:rPr>
          <w:szCs w:val="20"/>
          <w:lang w:val="en-GB" w:eastAsia="en-US"/>
        </w:rPr>
        <w:t>implementation of </w:t>
      </w:r>
      <w:hyperlink r:id="rId53" w:tooltip="Ruby (programming language)" w:history="1">
        <w:r w:rsidRPr="00581B48">
          <w:rPr>
            <w:szCs w:val="20"/>
            <w:lang w:val="en-GB" w:eastAsia="en-US"/>
          </w:rPr>
          <w:t>Ruby</w:t>
        </w:r>
      </w:hyperlink>
      <w:r w:rsidRPr="00581B48">
        <w:rPr>
          <w:szCs w:val="20"/>
          <w:lang w:val="en-GB" w:eastAsia="en-US"/>
        </w:rPr>
        <w:t>.</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As of April 6, 2011, Twitter engineers confirmed they had switched away from their Ruby on Rails search-stack, to a </w:t>
      </w:r>
      <w:hyperlink r:id="rId54" w:tooltip="Java (programming language)" w:history="1">
        <w:r w:rsidRPr="00581B48">
          <w:rPr>
            <w:szCs w:val="20"/>
            <w:lang w:val="en-GB" w:eastAsia="en-US"/>
          </w:rPr>
          <w:t>Java</w:t>
        </w:r>
      </w:hyperlink>
      <w:r w:rsidRPr="00581B48">
        <w:rPr>
          <w:szCs w:val="20"/>
          <w:lang w:val="en-GB" w:eastAsia="en-US"/>
        </w:rPr>
        <w:t> server they call Blender.</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lastRenderedPageBreak/>
        <w:t>From spring 2007 to 2008 the messages were handled by a Ruby </w:t>
      </w:r>
      <w:hyperlink r:id="rId55" w:tooltip="Persistent data structure" w:history="1">
        <w:r w:rsidRPr="00581B48">
          <w:rPr>
            <w:szCs w:val="20"/>
            <w:lang w:val="en-GB" w:eastAsia="en-US"/>
          </w:rPr>
          <w:t>persistent</w:t>
        </w:r>
      </w:hyperlink>
      <w:r w:rsidRPr="00581B48">
        <w:rPr>
          <w:szCs w:val="20"/>
          <w:lang w:val="en-GB" w:eastAsia="en-US"/>
        </w:rPr>
        <w:t> queue server called </w:t>
      </w:r>
      <w:hyperlink r:id="rId56" w:tooltip="Starling (software)" w:history="1">
        <w:r w:rsidRPr="00581B48">
          <w:rPr>
            <w:szCs w:val="20"/>
            <w:lang w:val="en-GB" w:eastAsia="en-US"/>
          </w:rPr>
          <w:t>Starling</w:t>
        </w:r>
      </w:hyperlink>
      <w:r w:rsidRPr="00581B48">
        <w:rPr>
          <w:szCs w:val="20"/>
          <w:lang w:val="en-GB" w:eastAsia="en-US"/>
        </w:rPr>
        <w:t>,  but since 2009 implementation has been gradually replaced with software written in</w:t>
      </w:r>
      <w:hyperlink r:id="rId57" w:tooltip="Scala (programming language)" w:history="1">
        <w:r w:rsidRPr="00581B48">
          <w:rPr>
            <w:szCs w:val="20"/>
            <w:lang w:val="en-GB" w:eastAsia="en-US"/>
          </w:rPr>
          <w:t>Scala</w:t>
        </w:r>
      </w:hyperlink>
      <w:r w:rsidRPr="00581B48">
        <w:rPr>
          <w:szCs w:val="20"/>
          <w:lang w:val="en-GB" w:eastAsia="en-US"/>
        </w:rPr>
        <w:t>.The service's </w:t>
      </w:r>
      <w:hyperlink r:id="rId58" w:tooltip="Application programming interface" w:history="1">
        <w:r w:rsidRPr="00581B48">
          <w:rPr>
            <w:szCs w:val="20"/>
            <w:lang w:val="en-GB" w:eastAsia="en-US"/>
          </w:rPr>
          <w:t>application programming interface</w:t>
        </w:r>
      </w:hyperlink>
      <w:r w:rsidRPr="00581B48">
        <w:rPr>
          <w:szCs w:val="20"/>
          <w:lang w:val="en-GB" w:eastAsia="en-US"/>
        </w:rPr>
        <w:t> (API) allows other </w:t>
      </w:r>
      <w:hyperlink r:id="rId59" w:tooltip="Web service" w:history="1">
        <w:r w:rsidRPr="00581B48">
          <w:rPr>
            <w:szCs w:val="20"/>
            <w:lang w:val="en-GB" w:eastAsia="en-US"/>
          </w:rPr>
          <w:t>web services</w:t>
        </w:r>
      </w:hyperlink>
      <w:r w:rsidRPr="00581B48">
        <w:rPr>
          <w:szCs w:val="20"/>
          <w:lang w:val="en-GB" w:eastAsia="en-US"/>
        </w:rPr>
        <w:t xml:space="preserve"> and applications to integrate with Twitter. </w:t>
      </w:r>
    </w:p>
    <w:p w:rsidR="00DB099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Individual tweets are registered under unique IDs using software called </w:t>
      </w:r>
      <w:hyperlink r:id="rId60" w:tooltip="Snowflake (software) (page does not exist)" w:history="1">
        <w:r w:rsidRPr="00581B48">
          <w:rPr>
            <w:szCs w:val="20"/>
            <w:lang w:val="en-GB" w:eastAsia="en-US"/>
          </w:rPr>
          <w:t>snowflake</w:t>
        </w:r>
      </w:hyperlink>
      <w:r w:rsidRPr="00581B48">
        <w:rPr>
          <w:szCs w:val="20"/>
          <w:lang w:val="en-GB" w:eastAsia="en-US"/>
        </w:rPr>
        <w:t> and geolocation data is added using 'Rockdove'. The URL shortner t.co then checks for a spam link and shortens the URL. The tweets are stored in a </w:t>
      </w:r>
      <w:hyperlink r:id="rId61" w:tooltip="MySQL" w:history="1">
        <w:r w:rsidRPr="00581B48">
          <w:rPr>
            <w:szCs w:val="20"/>
            <w:lang w:val="en-GB" w:eastAsia="en-US"/>
          </w:rPr>
          <w:t>MySQL</w:t>
        </w:r>
      </w:hyperlink>
      <w:r w:rsidRPr="00581B48">
        <w:rPr>
          <w:szCs w:val="20"/>
          <w:lang w:val="en-GB" w:eastAsia="en-US"/>
        </w:rPr>
        <w:t> database using </w:t>
      </w:r>
      <w:hyperlink r:id="rId62" w:tooltip="Gizzard (software) (page does not exist)" w:history="1">
        <w:r w:rsidRPr="00581B48">
          <w:rPr>
            <w:szCs w:val="20"/>
            <w:lang w:val="en-GB" w:eastAsia="en-US"/>
          </w:rPr>
          <w:t>Gizzard</w:t>
        </w:r>
      </w:hyperlink>
      <w:r w:rsidRPr="00581B48">
        <w:rPr>
          <w:szCs w:val="20"/>
          <w:lang w:val="en-GB" w:eastAsia="en-US"/>
        </w:rPr>
        <w:t> and acknowledged to users as having been sent. They are then sent to search engines via the </w:t>
      </w:r>
      <w:hyperlink r:id="rId63" w:tooltip="Firehose (software) (page does not exist)" w:history="1">
        <w:r w:rsidRPr="00581B48">
          <w:rPr>
            <w:szCs w:val="20"/>
            <w:lang w:val="en-GB" w:eastAsia="en-US"/>
          </w:rPr>
          <w:t>Firehose</w:t>
        </w:r>
      </w:hyperlink>
      <w:r w:rsidRPr="00581B48">
        <w:rPr>
          <w:szCs w:val="20"/>
          <w:lang w:val="en-GB" w:eastAsia="en-US"/>
        </w:rPr>
        <w:t> API. The process itself is managed by </w:t>
      </w:r>
      <w:hyperlink r:id="rId64" w:tooltip="FlockDB" w:history="1">
        <w:r w:rsidRPr="00581B48">
          <w:rPr>
            <w:szCs w:val="20"/>
            <w:lang w:val="en-GB" w:eastAsia="en-US"/>
          </w:rPr>
          <w:t>FlockDB</w:t>
        </w:r>
      </w:hyperlink>
      <w:r w:rsidRPr="00581B48">
        <w:rPr>
          <w:szCs w:val="20"/>
          <w:lang w:val="en-GB" w:eastAsia="en-US"/>
        </w:rPr>
        <w:t> and takes an average of 350 ms.</w:t>
      </w:r>
    </w:p>
    <w:p w:rsidR="004230D2" w:rsidRPr="00581B48" w:rsidRDefault="00DF2B0D" w:rsidP="00581B48">
      <w:pPr>
        <w:pStyle w:val="NormalWeb"/>
        <w:shd w:val="clear" w:color="auto" w:fill="FFFFFF"/>
        <w:spacing w:before="96" w:beforeAutospacing="0" w:after="120" w:afterAutospacing="0" w:line="240" w:lineRule="atLeast"/>
        <w:ind w:firstLine="720"/>
        <w:rPr>
          <w:szCs w:val="20"/>
          <w:lang w:val="en-GB" w:eastAsia="en-US"/>
        </w:rPr>
      </w:pPr>
      <w:r w:rsidRPr="00DF2B0D">
        <w:rPr>
          <w:b/>
          <w:szCs w:val="20"/>
          <w:lang w:val="en-GB" w:eastAsia="en-US"/>
        </w:rPr>
        <w:t>CMS</w:t>
      </w:r>
      <w:r w:rsidR="004230D2" w:rsidRPr="00581B48">
        <w:rPr>
          <w:szCs w:val="20"/>
          <w:lang w:val="en-GB" w:eastAsia="en-US"/>
        </w:rPr>
        <w:t xml:space="preserve"> uses twitter application to let users visit his/ her twiter account through </w:t>
      </w:r>
      <w:r w:rsidRPr="00DF2B0D">
        <w:rPr>
          <w:b/>
          <w:szCs w:val="20"/>
          <w:lang w:val="en-GB" w:eastAsia="en-US"/>
        </w:rPr>
        <w:t>CMS</w:t>
      </w:r>
      <w:r w:rsidR="004230D2" w:rsidRPr="00581B48">
        <w:rPr>
          <w:szCs w:val="20"/>
          <w:lang w:val="en-GB" w:eastAsia="en-US"/>
        </w:rPr>
        <w:t>.</w:t>
      </w:r>
      <w:r w:rsidR="00DE5406" w:rsidRPr="00581B48">
        <w:rPr>
          <w:szCs w:val="20"/>
          <w:lang w:val="en-GB" w:eastAsia="en-US"/>
        </w:rPr>
        <w:t xml:space="preserve"> A user can also update his status and share his thouths to Twitter via </w:t>
      </w:r>
      <w:r w:rsidRPr="00DF2B0D">
        <w:rPr>
          <w:b/>
          <w:szCs w:val="20"/>
          <w:lang w:val="en-GB" w:eastAsia="en-US"/>
        </w:rPr>
        <w:t>CMS</w:t>
      </w:r>
    </w:p>
    <w:p w:rsidR="00DB0998" w:rsidRDefault="00DB0998" w:rsidP="00DB0998">
      <w:pPr>
        <w:pStyle w:val="Heading4"/>
        <w:rPr>
          <w:lang w:val="en-US"/>
        </w:rPr>
      </w:pPr>
      <w:r>
        <w:rPr>
          <w:lang w:val="en-US"/>
        </w:rPr>
        <w:t>Google Map API</w:t>
      </w:r>
    </w:p>
    <w:p w:rsidR="00C04A3D" w:rsidRPr="00581B48" w:rsidRDefault="00C04A3D"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Google Maps (formerly Google Local) is a </w:t>
      </w:r>
      <w:hyperlink r:id="rId65" w:tooltip="Web mapping" w:history="1">
        <w:r w:rsidRPr="00581B48">
          <w:rPr>
            <w:szCs w:val="20"/>
            <w:lang w:val="en-GB" w:eastAsia="en-US"/>
          </w:rPr>
          <w:t>web mapping</w:t>
        </w:r>
      </w:hyperlink>
      <w:r w:rsidRPr="00581B48">
        <w:rPr>
          <w:szCs w:val="20"/>
          <w:lang w:val="en-GB" w:eastAsia="en-US"/>
        </w:rPr>
        <w:t> service application and technology provided by </w:t>
      </w:r>
      <w:hyperlink r:id="rId66" w:tooltip="Google" w:history="1">
        <w:r w:rsidRPr="00581B48">
          <w:rPr>
            <w:szCs w:val="20"/>
            <w:lang w:val="en-GB" w:eastAsia="en-US"/>
          </w:rPr>
          <w:t>Google</w:t>
        </w:r>
      </w:hyperlink>
      <w:r w:rsidRPr="00581B48">
        <w:rPr>
          <w:szCs w:val="20"/>
          <w:lang w:val="en-GB" w:eastAsia="en-US"/>
        </w:rPr>
        <w:t>, that powers many map-based services, including the Google Maps website, Google Ride Finder, Google Transit,and maps embedded on third-party websites via the Google Maps </w:t>
      </w:r>
      <w:hyperlink r:id="rId67" w:tooltip="Application programming interface" w:history="1">
        <w:r w:rsidRPr="00581B48">
          <w:rPr>
            <w:szCs w:val="20"/>
            <w:lang w:val="en-GB" w:eastAsia="en-US"/>
          </w:rPr>
          <w:t>API</w:t>
        </w:r>
      </w:hyperlink>
      <w:r w:rsidRPr="00581B48">
        <w:rPr>
          <w:szCs w:val="20"/>
          <w:lang w:val="en-GB" w:eastAsia="en-US"/>
        </w:rPr>
        <w:t>.It offers street maps, a </w:t>
      </w:r>
      <w:hyperlink r:id="rId68" w:tooltip="Route planner" w:history="1">
        <w:r w:rsidRPr="00581B48">
          <w:rPr>
            <w:szCs w:val="20"/>
            <w:lang w:val="en-GB" w:eastAsia="en-US"/>
          </w:rPr>
          <w:t>route planner</w:t>
        </w:r>
      </w:hyperlink>
      <w:r w:rsidRPr="00581B48">
        <w:rPr>
          <w:szCs w:val="20"/>
          <w:lang w:val="en-GB" w:eastAsia="en-US"/>
        </w:rPr>
        <w:t> for traveling by foot, car, bike (beta), or with public transportation and a locator for urban businesses in numerous countries around the world. Google Maps satellite images are not updated in real time, but rather they are several months or years old.</w:t>
      </w:r>
    </w:p>
    <w:p w:rsidR="00C04A3D" w:rsidRPr="00581B48" w:rsidRDefault="00C04A3D"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Google Maps uses a close variant of the </w:t>
      </w:r>
      <w:hyperlink r:id="rId69" w:tooltip="Mercator projection" w:history="1">
        <w:r w:rsidRPr="00581B48">
          <w:rPr>
            <w:szCs w:val="20"/>
            <w:lang w:val="en-GB" w:eastAsia="en-US"/>
          </w:rPr>
          <w:t>Mercator projection</w:t>
        </w:r>
      </w:hyperlink>
      <w:r w:rsidRPr="00581B48">
        <w:rPr>
          <w:szCs w:val="20"/>
          <w:lang w:val="en-GB" w:eastAsia="en-US"/>
        </w:rPr>
        <w:t>, so it cannot show areas around the poles. A related product is </w:t>
      </w:r>
      <w:hyperlink r:id="rId70" w:tooltip="Google Earth" w:history="1">
        <w:r w:rsidRPr="00581B48">
          <w:rPr>
            <w:szCs w:val="20"/>
            <w:lang w:val="en-GB" w:eastAsia="en-US"/>
          </w:rPr>
          <w:t>Google Earth</w:t>
        </w:r>
      </w:hyperlink>
      <w:r w:rsidRPr="00581B48">
        <w:rPr>
          <w:szCs w:val="20"/>
          <w:lang w:val="en-GB" w:eastAsia="en-US"/>
        </w:rPr>
        <w:t>, a stand-alone program which offers more globe-viewing features, including showing polar areas.</w:t>
      </w:r>
    </w:p>
    <w:p w:rsidR="00F852D9" w:rsidRPr="00581B48" w:rsidRDefault="00F852D9"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Google Map API has been used in </w:t>
      </w:r>
      <w:r w:rsidR="00DF2B0D" w:rsidRPr="00DF2B0D">
        <w:rPr>
          <w:b/>
          <w:szCs w:val="20"/>
          <w:lang w:val="en-GB" w:eastAsia="en-US"/>
        </w:rPr>
        <w:t>CMS</w:t>
      </w:r>
      <w:r w:rsidRPr="00581B48">
        <w:rPr>
          <w:szCs w:val="20"/>
          <w:lang w:val="en-GB" w:eastAsia="en-US"/>
        </w:rPr>
        <w:t xml:space="preserve"> desktop application sothat a user can see his/ her location through </w:t>
      </w:r>
      <w:r w:rsidR="00DF2B0D" w:rsidRPr="00DF2B0D">
        <w:rPr>
          <w:b/>
          <w:szCs w:val="20"/>
          <w:lang w:val="en-GB" w:eastAsia="en-US"/>
        </w:rPr>
        <w:t>CMS</w:t>
      </w:r>
      <w:r w:rsidRPr="00581B48">
        <w:rPr>
          <w:szCs w:val="20"/>
          <w:lang w:val="en-GB" w:eastAsia="en-US"/>
        </w:rPr>
        <w:t xml:space="preserve">. A user do not need to open internet browser, while using </w:t>
      </w:r>
      <w:r w:rsidR="00DF2B0D" w:rsidRPr="00DF2B0D">
        <w:rPr>
          <w:b/>
          <w:szCs w:val="20"/>
          <w:lang w:val="en-GB" w:eastAsia="en-US"/>
        </w:rPr>
        <w:t>CMS</w:t>
      </w:r>
      <w:r w:rsidRPr="00581B48">
        <w:rPr>
          <w:szCs w:val="20"/>
          <w:lang w:val="en-GB" w:eastAsia="en-US"/>
        </w:rPr>
        <w:t xml:space="preserve"> features he can check his/ her location as well by simply clicking on the Maps option.</w:t>
      </w:r>
    </w:p>
    <w:p w:rsidR="00B4442A" w:rsidRDefault="002F0201" w:rsidP="00472BB3">
      <w:pPr>
        <w:pStyle w:val="Heading2"/>
        <w:rPr>
          <w:lang w:val="en-US"/>
        </w:rPr>
      </w:pPr>
      <w:bookmarkStart w:id="89" w:name="h.9gy2ui-nx3byl"/>
      <w:bookmarkEnd w:id="89"/>
      <w:r w:rsidRPr="002F0201">
        <w:rPr>
          <w:noProof/>
          <w:lang w:val="en-US"/>
        </w:rPr>
        <w:pict>
          <v:shapetype id="_x0000_t202" coordsize="21600,21600" o:spt="202" path="m,l,21600r21600,l21600,xe">
            <v:stroke joinstyle="miter"/>
            <v:path gradientshapeok="t" o:connecttype="rect"/>
          </v:shapetype>
          <v:shape id="_x0000_s1026" type="#_x0000_t202" style="position:absolute;left:0;text-align:left;margin-left:261.45pt;margin-top:21.05pt;width:27pt;height:18pt;z-index:251658240" filled="f" stroked="f">
            <v:textbox style="mso-next-textbox:#_x0000_s1026">
              <w:txbxContent>
                <w:p w:rsidR="00D15D66" w:rsidRPr="00B33194" w:rsidRDefault="00D15D66" w:rsidP="00B4442A">
                  <w:r w:rsidRPr="00B33194">
                    <w:t>12</w:t>
                  </w:r>
                </w:p>
              </w:txbxContent>
            </v:textbox>
          </v:shape>
        </w:pict>
      </w:r>
      <w:bookmarkStart w:id="90" w:name="_Toc352080112"/>
      <w:r w:rsidR="00B4442A">
        <w:t>Standardization of the coding</w:t>
      </w:r>
      <w:bookmarkEnd w:id="90"/>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Coding style causes the most inconsistency and controversy between developers. Each developer has a preference, and rarely are two the same. However, consistent layout, format, and organization are key to creating maintainable code. The following sections describe the preferred way to implement C# source code in order to create readable, clear, and consistent code that is easy to understand and maintain.</w:t>
      </w:r>
    </w:p>
    <w:p w:rsidR="00EA6DE1" w:rsidRDefault="00EA6DE1" w:rsidP="00EA6DE1">
      <w:pPr>
        <w:pStyle w:val="Heading4"/>
      </w:pPr>
      <w:r w:rsidRPr="007F69DC">
        <w:t xml:space="preserve">Formatting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Never declared more than 1 namespace per file.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Avoided putting multiple classes in a single file.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Always placed curly braces ({ and }) on a new line.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Always used curly braces ({ and }) in conditional statements.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Always used a Tab &amp; Indention size of 4.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Declared each variable independently – not in the same statement.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Placed namespace “using” statements together at the top of file. Group .NET namespaces above custom namespaces. </w:t>
      </w:r>
    </w:p>
    <w:p w:rsidR="00EA6DE1" w:rsidRPr="00581B48" w:rsidRDefault="00EA6DE1" w:rsidP="0064486B">
      <w:pPr>
        <w:pStyle w:val="ListParagraph"/>
        <w:numPr>
          <w:ilvl w:val="0"/>
          <w:numId w:val="14"/>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Grouped internal class implementation by type in the following order: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Member variables.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lastRenderedPageBreak/>
        <w:t xml:space="preserve">Constructors &amp; Finalizers.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Nested Enums, Structs, and Classes.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Properties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Methods </w:t>
      </w:r>
    </w:p>
    <w:p w:rsidR="00EA6DE1" w:rsidRPr="00405E0E" w:rsidRDefault="00EA6DE1" w:rsidP="0064486B">
      <w:pPr>
        <w:pStyle w:val="ListParagraph"/>
        <w:numPr>
          <w:ilvl w:val="0"/>
          <w:numId w:val="14"/>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Sequence declarations within type groups based upon access modifier and visibility: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Public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Protected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Internal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Private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Segregate interface Implementation by using #region statements.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Append folder-name to namespace for source files within sub-folders.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Recursively indent all code blocks contained within braces.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Use white space (CR/LF, Tabs, etc) liberally to separate and organize code.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Only declare related attribute declarations on a single line, otherwise stack each attribute as a separatedeclaration.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Example: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Bad!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[Attrbute1, Attrbute2, Attrbute3]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public class MyClass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Good!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[Attrbute1, RelatedAttribute2]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[Attrbute3]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[Attrbute4]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public class MyClass </w:t>
      </w:r>
    </w:p>
    <w:p w:rsidR="00EA6DE1" w:rsidRPr="00405E0E" w:rsidRDefault="00EA6DE1" w:rsidP="00405E0E">
      <w:pPr>
        <w:rPr>
          <w:rFonts w:ascii="Times New Roman" w:hAnsi="Times New Roman"/>
          <w:sz w:val="24"/>
          <w:lang w:val="en-GB"/>
        </w:rPr>
      </w:pPr>
      <w:r w:rsidRPr="00405E0E">
        <w:rPr>
          <w:rFonts w:ascii="Times New Roman" w:hAnsi="Times New Roman"/>
          <w:sz w:val="24"/>
          <w:lang w:val="en-GB"/>
        </w:rPr>
        <w:t xml:space="preserve">{…}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Assembly scope attribute declarations on a separate line.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Type scope attribute declarations on a separate line.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Method scope attribute declarations on a separate line.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Member scope attribute declarations on a separate line.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Parameter attribute declarations inline with the parameter. </w:t>
      </w:r>
    </w:p>
    <w:p w:rsidR="00EA6DE1" w:rsidRPr="00405E0E" w:rsidRDefault="00EA6DE1" w:rsidP="0064486B">
      <w:pPr>
        <w:pStyle w:val="ListParagraph"/>
        <w:numPr>
          <w:ilvl w:val="0"/>
          <w:numId w:val="15"/>
        </w:numPr>
        <w:rPr>
          <w:rFonts w:ascii="Times New Roman" w:hAnsi="Times New Roman"/>
          <w:i w:val="0"/>
          <w:iCs w:val="0"/>
          <w:sz w:val="24"/>
          <w:lang w:val="en-GB" w:bidi="ar-SA"/>
        </w:rPr>
      </w:pPr>
      <w:r w:rsidRPr="00405E0E">
        <w:rPr>
          <w:rFonts w:ascii="Times New Roman" w:hAnsi="Times New Roman"/>
          <w:i w:val="0"/>
          <w:iCs w:val="0"/>
          <w:sz w:val="24"/>
          <w:lang w:val="en-GB" w:bidi="ar-SA"/>
        </w:rPr>
        <w:t>If in doubt, always err on the side of clarity and consistency.</w:t>
      </w:r>
    </w:p>
    <w:p w:rsidR="00B4442A" w:rsidRDefault="00B4442A" w:rsidP="00472BB3">
      <w:pPr>
        <w:pStyle w:val="Heading2"/>
        <w:rPr>
          <w:lang w:val="en-US"/>
        </w:rPr>
      </w:pPr>
      <w:bookmarkStart w:id="91" w:name="_Toc352080113"/>
      <w:r>
        <w:lastRenderedPageBreak/>
        <w:t>Code Efficiency</w:t>
      </w:r>
      <w:bookmarkEnd w:id="91"/>
    </w:p>
    <w:p w:rsidR="008C5DCE" w:rsidRPr="00405E0E" w:rsidRDefault="00405E0E" w:rsidP="00405E0E">
      <w:pPr>
        <w:pStyle w:val="BodyText"/>
        <w:tabs>
          <w:tab w:val="num" w:pos="1440"/>
        </w:tabs>
        <w:jc w:val="both"/>
      </w:pPr>
      <w:r>
        <w:tab/>
      </w:r>
      <w:r w:rsidR="008C5DCE" w:rsidRPr="00405E0E">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405E0E">
        <w:t>updating</w:t>
      </w:r>
      <w:r w:rsidR="008C5DCE" w:rsidRPr="00405E0E">
        <w:t>, deletion and fetching of data take place flexibly. You can see the result as a user; our application does all the works very smoothly. </w:t>
      </w:r>
    </w:p>
    <w:p w:rsidR="00B4442A" w:rsidRDefault="00B4442A" w:rsidP="00472BB3">
      <w:pPr>
        <w:pStyle w:val="Heading2"/>
        <w:rPr>
          <w:lang w:val="en-US"/>
        </w:rPr>
      </w:pPr>
      <w:bookmarkStart w:id="92" w:name="_Toc352080114"/>
      <w:r>
        <w:t>Error handling</w:t>
      </w:r>
      <w:bookmarkEnd w:id="92"/>
    </w:p>
    <w:p w:rsidR="00EA6DE1" w:rsidRDefault="00405E0E" w:rsidP="00405E0E">
      <w:pPr>
        <w:pStyle w:val="BodyText"/>
        <w:tabs>
          <w:tab w:val="num" w:pos="1440"/>
        </w:tabs>
        <w:jc w:val="both"/>
      </w:pPr>
      <w:r>
        <w:tab/>
      </w:r>
      <w:r w:rsidR="00EA6DE1">
        <w:t>The C# language's exception handling features help us to deal with any unexpected or exceptional situations that occur when a program is running. Exception handling uses the</w:t>
      </w:r>
      <w:r w:rsidR="00EA6DE1" w:rsidRPr="00405E0E">
        <w:t> try</w:t>
      </w:r>
      <w:r w:rsidR="00EA6DE1">
        <w:t>,</w:t>
      </w:r>
      <w:r w:rsidR="00EA6DE1" w:rsidRPr="00405E0E">
        <w:t> catch</w:t>
      </w:r>
      <w:r w:rsidR="00EA6DE1">
        <w:t>, and</w:t>
      </w:r>
      <w:r w:rsidR="00EA6DE1" w:rsidRPr="00405E0E">
        <w:t> finally </w:t>
      </w:r>
      <w:r w:rsidR="00EA6DE1">
        <w:t>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sidR="00EA6DE1" w:rsidRPr="00405E0E">
        <w:t> throw </w:t>
      </w:r>
      <w:r w:rsidR="00EA6DE1">
        <w:t>keyword.</w:t>
      </w:r>
    </w:p>
    <w:p w:rsidR="00EA6DE1" w:rsidRDefault="00405E0E" w:rsidP="00405E0E">
      <w:pPr>
        <w:pStyle w:val="BodyText"/>
        <w:tabs>
          <w:tab w:val="num" w:pos="1440"/>
        </w:tabs>
        <w:jc w:val="both"/>
      </w:pPr>
      <w:r>
        <w:tab/>
      </w:r>
      <w:r w:rsidR="00EA6DE1">
        <w:t>In many cases, an exception may be thrown not by a method that your code has called directly, but by another method further down in the call stack. When this happens, the CLR will unwind the stack, looking for a method with a</w:t>
      </w:r>
      <w:r w:rsidR="00EA6DE1" w:rsidRPr="00405E0E">
        <w:t> catch </w:t>
      </w:r>
      <w:r w:rsidR="00EA6DE1">
        <w:t>block for the specific exception type, and it will execute the first such</w:t>
      </w:r>
      <w:r w:rsidR="00EA6DE1" w:rsidRPr="00405E0E">
        <w:t> catch </w:t>
      </w:r>
      <w:r w:rsidR="00EA6DE1">
        <w:t>block that if finds. If it finds no appropriate</w:t>
      </w:r>
      <w:r w:rsidR="00EA6DE1" w:rsidRPr="00405E0E">
        <w:t> catch </w:t>
      </w:r>
      <w:r w:rsidR="00EA6DE1">
        <w:t>block anywhere in the call stack, it will terminate the process and display a message to the user.</w:t>
      </w:r>
    </w:p>
    <w:p w:rsidR="00EA6DE1" w:rsidRPr="00EA6DE1" w:rsidRDefault="002F0201" w:rsidP="00EA6DE1">
      <w:pPr>
        <w:pStyle w:val="Heading3"/>
        <w:rPr>
          <w:szCs w:val="27"/>
        </w:rPr>
      </w:pPr>
      <w:hyperlink r:id="rId71" w:tooltip="Collapse" w:history="1">
        <w:bookmarkStart w:id="93" w:name="_Toc352080115"/>
        <w:r w:rsidR="00EA6DE1" w:rsidRPr="00EA6DE1">
          <w:rPr>
            <w:rStyle w:val="lwcollapsibleareatitle"/>
            <w:szCs w:val="27"/>
          </w:rPr>
          <w:t>Exceptions Overview</w:t>
        </w:r>
        <w:bookmarkEnd w:id="93"/>
      </w:hyperlink>
    </w:p>
    <w:p w:rsidR="00EA6DE1" w:rsidRDefault="00EA6DE1" w:rsidP="00FD4744">
      <w:pPr>
        <w:pStyle w:val="BodyText"/>
        <w:tabs>
          <w:tab w:val="num" w:pos="1440"/>
        </w:tabs>
        <w:jc w:val="both"/>
      </w:pPr>
      <w:r>
        <w:t>Exceptions have the following properties:</w:t>
      </w:r>
    </w:p>
    <w:p w:rsidR="00EA6DE1" w:rsidRDefault="00FD4744" w:rsidP="00FD4744">
      <w:pPr>
        <w:pStyle w:val="BodyText"/>
        <w:tabs>
          <w:tab w:val="num" w:pos="1440"/>
        </w:tabs>
        <w:jc w:val="both"/>
      </w:pPr>
      <w:r>
        <w:tab/>
      </w:r>
      <w:r w:rsidR="00EA6DE1">
        <w:t>Exceptions are types that all ultimately derive from</w:t>
      </w:r>
      <w:r w:rsidR="00EA6DE1" w:rsidRPr="00FD4744">
        <w:t> System.Exception</w:t>
      </w:r>
      <w:r w:rsidR="00EA6DE1">
        <w:t>.</w:t>
      </w:r>
    </w:p>
    <w:p w:rsidR="00EA6DE1" w:rsidRDefault="00FD4744" w:rsidP="00FD4744">
      <w:pPr>
        <w:pStyle w:val="BodyText"/>
        <w:tabs>
          <w:tab w:val="num" w:pos="1440"/>
        </w:tabs>
        <w:jc w:val="both"/>
      </w:pPr>
      <w:r>
        <w:tab/>
      </w:r>
      <w:r w:rsidR="00EA6DE1">
        <w:t>Use a</w:t>
      </w:r>
      <w:r w:rsidR="00EA6DE1" w:rsidRPr="00FD4744">
        <w:t> try </w:t>
      </w:r>
      <w:r w:rsidR="00EA6DE1">
        <w:t>block around the statements that might throw exceptions.</w:t>
      </w:r>
    </w:p>
    <w:p w:rsidR="00EA6DE1" w:rsidRDefault="00FD4744" w:rsidP="00FD4744">
      <w:pPr>
        <w:pStyle w:val="BodyText"/>
        <w:tabs>
          <w:tab w:val="num" w:pos="1440"/>
        </w:tabs>
        <w:jc w:val="both"/>
      </w:pPr>
      <w:r>
        <w:tab/>
      </w:r>
      <w:r w:rsidR="00EA6DE1">
        <w:t>Once an exception occurs in the</w:t>
      </w:r>
      <w:r w:rsidR="00EA6DE1" w:rsidRPr="00FD4744">
        <w:t> try </w:t>
      </w:r>
      <w:r w:rsidR="00EA6DE1">
        <w:t>block, the flow of control jumps to the first associated exception handler that is present anywhere in the call stack. In C#, the</w:t>
      </w:r>
      <w:r w:rsidR="00EA6DE1" w:rsidRPr="00FD4744">
        <w:t>catch </w:t>
      </w:r>
      <w:r w:rsidR="00EA6DE1">
        <w:t>keyword is used to define an exception handler.</w:t>
      </w:r>
    </w:p>
    <w:p w:rsidR="00EA6DE1" w:rsidRDefault="00FD4744" w:rsidP="00FD4744">
      <w:pPr>
        <w:pStyle w:val="BodyText"/>
        <w:tabs>
          <w:tab w:val="num" w:pos="1440"/>
        </w:tabs>
        <w:jc w:val="both"/>
      </w:pPr>
      <w:r>
        <w:tab/>
      </w:r>
      <w:r w:rsidR="00EA6DE1">
        <w:t>If no exception handler for a given exception is present, the program stops executing with an error message.</w:t>
      </w:r>
    </w:p>
    <w:p w:rsidR="00EA6DE1" w:rsidRDefault="00FD4744" w:rsidP="00FD4744">
      <w:pPr>
        <w:pStyle w:val="BodyText"/>
        <w:tabs>
          <w:tab w:val="num" w:pos="1440"/>
        </w:tabs>
        <w:jc w:val="both"/>
      </w:pPr>
      <w:r>
        <w:tab/>
      </w:r>
      <w:r w:rsidR="00EA6DE1">
        <w:t>Do not catch an exception unless you can handle it and leave the application in a known state. If you catch</w:t>
      </w:r>
      <w:r w:rsidR="00EA6DE1" w:rsidRPr="00FD4744">
        <w:t> System.Exception</w:t>
      </w:r>
      <w:r w:rsidR="00EA6DE1">
        <w:t>, rethrow it using the</w:t>
      </w:r>
      <w:r w:rsidR="00EA6DE1" w:rsidRPr="00FD4744">
        <w:t> throw </w:t>
      </w:r>
      <w:r w:rsidR="00EA6DE1">
        <w:t>keyword at the end of the</w:t>
      </w:r>
      <w:r w:rsidR="00EA6DE1" w:rsidRPr="00FD4744">
        <w:t> catch </w:t>
      </w:r>
      <w:r w:rsidR="00EA6DE1">
        <w:t>block.</w:t>
      </w:r>
    </w:p>
    <w:p w:rsidR="00EA6DE1" w:rsidRDefault="00FD4744" w:rsidP="00FD4744">
      <w:pPr>
        <w:pStyle w:val="BodyText"/>
        <w:tabs>
          <w:tab w:val="num" w:pos="1440"/>
        </w:tabs>
        <w:jc w:val="both"/>
      </w:pPr>
      <w:r>
        <w:tab/>
      </w:r>
      <w:r w:rsidR="00EA6DE1">
        <w:t>If a</w:t>
      </w:r>
      <w:r w:rsidR="00EA6DE1" w:rsidRPr="00FD4744">
        <w:t> catch </w:t>
      </w:r>
      <w:r w:rsidR="00EA6DE1">
        <w:t>block defines an exception variable, you can use it to obtain more information about the type of exception that occurred.</w:t>
      </w:r>
    </w:p>
    <w:p w:rsidR="00EA6DE1" w:rsidRDefault="00FD4744" w:rsidP="00FD4744">
      <w:pPr>
        <w:pStyle w:val="BodyText"/>
        <w:tabs>
          <w:tab w:val="num" w:pos="1440"/>
        </w:tabs>
        <w:jc w:val="both"/>
      </w:pPr>
      <w:r>
        <w:tab/>
      </w:r>
      <w:r w:rsidR="00EA6DE1">
        <w:t>Exceptions can be explicitly generated by a program by using the</w:t>
      </w:r>
      <w:r w:rsidR="00EA6DE1" w:rsidRPr="00FD4744">
        <w:t> throw </w:t>
      </w:r>
      <w:r w:rsidR="00EA6DE1">
        <w:t>keyword.</w:t>
      </w:r>
    </w:p>
    <w:p w:rsidR="00EA6DE1" w:rsidRDefault="00FD4744" w:rsidP="00FD4744">
      <w:pPr>
        <w:pStyle w:val="BodyText"/>
        <w:tabs>
          <w:tab w:val="num" w:pos="1440"/>
        </w:tabs>
        <w:jc w:val="both"/>
      </w:pPr>
      <w:r>
        <w:tab/>
      </w:r>
      <w:r w:rsidR="00EA6DE1">
        <w:t>Exception objects contain detailed information about the error, such as the state of the call stack and a text description of the error.</w:t>
      </w:r>
    </w:p>
    <w:p w:rsidR="00EA6DE1" w:rsidRDefault="00FD4744" w:rsidP="00FD4744">
      <w:pPr>
        <w:pStyle w:val="BodyText"/>
        <w:tabs>
          <w:tab w:val="num" w:pos="1440"/>
        </w:tabs>
        <w:jc w:val="both"/>
      </w:pPr>
      <w:r>
        <w:tab/>
      </w:r>
      <w:r w:rsidR="00EA6DE1">
        <w:t>Code in a</w:t>
      </w:r>
      <w:r w:rsidR="00EA6DE1" w:rsidRPr="00FD4744">
        <w:t> finally </w:t>
      </w:r>
      <w:r w:rsidR="00EA6DE1">
        <w:t>block is executed even if an exception is thrown. Use a</w:t>
      </w:r>
      <w:r w:rsidR="00EA6DE1" w:rsidRPr="00FD4744">
        <w:t> finally </w:t>
      </w:r>
      <w:r w:rsidR="00EA6DE1">
        <w:t>block to release resources, for example to close any streams or files that were opened in the</w:t>
      </w:r>
      <w:r w:rsidR="00EA6DE1" w:rsidRPr="00FD4744">
        <w:t> try </w:t>
      </w:r>
      <w:r w:rsidR="00EA6DE1">
        <w:t>block.</w:t>
      </w:r>
    </w:p>
    <w:p w:rsidR="00EA6DE1" w:rsidRDefault="00FD4744" w:rsidP="00FD4744">
      <w:pPr>
        <w:pStyle w:val="BodyText"/>
        <w:tabs>
          <w:tab w:val="num" w:pos="1440"/>
        </w:tabs>
        <w:jc w:val="both"/>
      </w:pPr>
      <w:r>
        <w:lastRenderedPageBreak/>
        <w:tab/>
      </w:r>
      <w:r w:rsidR="00EA6DE1">
        <w:t xml:space="preserve">Managed exceptions in the .NET Framework are implemented on top of the Win32 structured exception handling mechanism. </w:t>
      </w:r>
    </w:p>
    <w:p w:rsidR="00B4442A" w:rsidRDefault="00B4442A" w:rsidP="00472BB3">
      <w:pPr>
        <w:pStyle w:val="Heading2"/>
      </w:pPr>
      <w:bookmarkStart w:id="94" w:name="_Toc352080116"/>
      <w:r>
        <w:t>Validation checks</w:t>
      </w:r>
      <w:bookmarkEnd w:id="94"/>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We have performed following data validation checks on available data:</w:t>
      </w:r>
    </w:p>
    <w:p w:rsidR="00672A49" w:rsidRDefault="00672A49" w:rsidP="00672A49">
      <w:pPr>
        <w:pStyle w:val="Heading4"/>
      </w:pPr>
      <w:r>
        <w:t>Allowed character checks</w:t>
      </w:r>
    </w:p>
    <w:p w:rsidR="00672A49" w:rsidRPr="00FD4744" w:rsidRDefault="00672A49" w:rsidP="00FD4744">
      <w:pPr>
        <w:ind w:firstLine="720"/>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672A49" w:rsidRDefault="00672A49" w:rsidP="00672A49">
      <w:pPr>
        <w:pStyle w:val="Heading4"/>
      </w:pPr>
      <w:r>
        <w:t>Batch totals</w:t>
      </w:r>
    </w:p>
    <w:p w:rsidR="00672A49" w:rsidRDefault="00672A49" w:rsidP="00672A49">
      <w:r w:rsidRPr="00FD4744">
        <w:rPr>
          <w:rFonts w:ascii="Times New Roman" w:eastAsia="Times New Roman" w:hAnsi="Times New Roman" w:cs="Times New Roman"/>
          <w:sz w:val="24"/>
          <w:szCs w:val="20"/>
          <w:lang w:val="en-GB"/>
        </w:rPr>
        <w:t>Checks for missing records. Numerical fields may be added together for all records in a batch. The batch total is entered and the computer checks that the total is correct, e.g., add the 'Total Cost' field of a number of transactions together.</w:t>
      </w:r>
    </w:p>
    <w:p w:rsidR="00672A49" w:rsidRDefault="00672A49" w:rsidP="00672A49">
      <w:pPr>
        <w:pStyle w:val="Heading4"/>
      </w:pPr>
      <w:r>
        <w:t>Cardinality check</w:t>
      </w:r>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Checks that record has a valid number of related records.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672A49" w:rsidRDefault="00672A49" w:rsidP="00672A49">
      <w:pPr>
        <w:pStyle w:val="Heading4"/>
      </w:pPr>
      <w:r>
        <w:t>Check digits</w:t>
      </w:r>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Used for numerical data. An extra digit is added to a number which is calculated from the digits. The computer checks this calculation when data are entered. For example the last digit of an ISBN for a book is a check</w:t>
      </w:r>
      <w:r w:rsidR="00FD4744">
        <w:rPr>
          <w:rFonts w:ascii="Times New Roman" w:eastAsia="Times New Roman" w:hAnsi="Times New Roman" w:cs="Times New Roman"/>
          <w:sz w:val="24"/>
          <w:szCs w:val="20"/>
          <w:lang w:val="en-GB"/>
        </w:rPr>
        <w:t xml:space="preserve"> digit calculated modulus 10.</w:t>
      </w:r>
    </w:p>
    <w:p w:rsidR="00672A49" w:rsidRDefault="00672A49" w:rsidP="00672A49">
      <w:pPr>
        <w:pStyle w:val="Heading4"/>
      </w:pPr>
      <w:r>
        <w:t>Consistency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fields to ensure data in these fields corresponds, e.g., If Title = "Mr.", then Gender = "M".</w:t>
      </w:r>
    </w:p>
    <w:p w:rsidR="00672A49" w:rsidRDefault="00672A49" w:rsidP="00672A49">
      <w:pPr>
        <w:pStyle w:val="Heading4"/>
      </w:pPr>
      <w:r>
        <w:t>Control totals</w:t>
      </w:r>
    </w:p>
    <w:p w:rsidR="00672A49" w:rsidRDefault="00672A49" w:rsidP="00672A49">
      <w:r w:rsidRPr="001D2680">
        <w:rPr>
          <w:rFonts w:ascii="Times New Roman" w:eastAsia="Times New Roman" w:hAnsi="Times New Roman" w:cs="Times New Roman"/>
          <w:sz w:val="24"/>
          <w:szCs w:val="20"/>
          <w:lang w:val="en-GB"/>
        </w:rPr>
        <w:t>This is a total done on one or more numeric fields which appears in every record. This is a meaningful total, e.g., add the total payment for a number of Customers</w:t>
      </w:r>
      <w:r>
        <w:t>.</w:t>
      </w:r>
    </w:p>
    <w:p w:rsidR="00672A49" w:rsidRDefault="00672A49" w:rsidP="00672A49">
      <w:pPr>
        <w:pStyle w:val="Heading4"/>
      </w:pPr>
      <w:r>
        <w:t>Cross-system consistency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 xml:space="preserve">Compares data in different systems to ensure it is consistent, e.g., The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w:t>
      </w:r>
      <w:r w:rsidRPr="001D2680">
        <w:rPr>
          <w:rFonts w:ascii="Times New Roman" w:eastAsia="Times New Roman" w:hAnsi="Times New Roman" w:cs="Times New Roman"/>
          <w:sz w:val="24"/>
          <w:szCs w:val="20"/>
          <w:lang w:val="en-GB"/>
        </w:rPr>
        <w:lastRenderedPageBreak/>
        <w:t>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672A49" w:rsidRDefault="00672A49" w:rsidP="00672A49">
      <w:pPr>
        <w:pStyle w:val="Heading4"/>
      </w:pPr>
      <w:r>
        <w:t>Data type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Default="00672A49" w:rsidP="00672A49">
      <w:pPr>
        <w:pStyle w:val="Heading4"/>
      </w:pPr>
      <w:r>
        <w:t>File existence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a file with a specified name exists. This check is essential for programs that use file handling.</w:t>
      </w:r>
    </w:p>
    <w:p w:rsidR="00672A49" w:rsidRDefault="00672A49" w:rsidP="00672A49">
      <w:pPr>
        <w:pStyle w:val="Heading4"/>
      </w:pPr>
      <w:r>
        <w:t>Format or picture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the data is in a specified format (template), e.g., dates have to be in the format DD/MM/YYYY.</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Regular expressions should be considered for this type of validation.</w:t>
      </w:r>
    </w:p>
    <w:p w:rsidR="00672A49" w:rsidRDefault="00672A49" w:rsidP="00672A49">
      <w:pPr>
        <w:pStyle w:val="Heading4"/>
      </w:pPr>
      <w:r>
        <w:t>Hash totals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This is just a batch total done on one or more numeric fields which appears in every record. This is a meaningless total, e.g., add the Telephone Numbers together for a number of Customers.</w:t>
      </w:r>
    </w:p>
    <w:p w:rsidR="00672A49" w:rsidRDefault="00672A49" w:rsidP="00672A49">
      <w:pPr>
        <w:pStyle w:val="Heading4"/>
      </w:pPr>
      <w:r>
        <w:t>Limit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Unlike range checks, data are checked for one limit only, upper OR lower, e.g., data should not be greater than 2 (&lt;=2).</w:t>
      </w:r>
    </w:p>
    <w:p w:rsidR="00672A49" w:rsidRDefault="00672A49" w:rsidP="00672A49">
      <w:pPr>
        <w:pStyle w:val="Heading4"/>
      </w:pPr>
      <w:r>
        <w:t>Logic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an input does not yield a logical error, e.g., an input value should not be 0 when there will be a number that divides it somewhere in a program.</w:t>
      </w:r>
    </w:p>
    <w:p w:rsidR="00672A49" w:rsidRDefault="00672A49" w:rsidP="00672A49">
      <w:pPr>
        <w:pStyle w:val="Heading4"/>
      </w:pPr>
      <w:r>
        <w:t>Presence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important data are actually present and have not been missed out, e.g., customers may be required to have their telephone numbers listed.</w:t>
      </w:r>
    </w:p>
    <w:p w:rsidR="00672A49" w:rsidRDefault="00672A49" w:rsidP="00672A49">
      <w:pPr>
        <w:pStyle w:val="Heading4"/>
      </w:pPr>
      <w:r>
        <w:t>Range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the data lie within a specified range of values, e.g., the month of a person's date of birth should lie between 1 and 12.</w:t>
      </w:r>
    </w:p>
    <w:p w:rsidR="00672A49" w:rsidRDefault="00672A49" w:rsidP="00672A49">
      <w:pPr>
        <w:pStyle w:val="Heading4"/>
      </w:pPr>
      <w:r>
        <w:t>Referential integrity</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In modern Relational database values in two tables can be linked through foreign key and primary key. If values in the primary key field are not constrained by database internal mechanism,[4] then they should be validated. Validation of the foreign key field checks that referencing table must always refer to a valid</w:t>
      </w:r>
      <w:r w:rsidR="001D2680">
        <w:rPr>
          <w:rFonts w:ascii="Times New Roman" w:eastAsia="Times New Roman" w:hAnsi="Times New Roman" w:cs="Times New Roman"/>
          <w:sz w:val="24"/>
          <w:szCs w:val="20"/>
          <w:lang w:val="en-GB"/>
        </w:rPr>
        <w:t xml:space="preserve"> row in the referenced table.</w:t>
      </w:r>
    </w:p>
    <w:p w:rsidR="00672A49" w:rsidRDefault="00672A49" w:rsidP="00672A49">
      <w:pPr>
        <w:pStyle w:val="Heading4"/>
      </w:pPr>
      <w:r>
        <w:lastRenderedPageBreak/>
        <w:t>Spelling and grammar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Looks for spelling and grammatical errors.</w:t>
      </w:r>
    </w:p>
    <w:p w:rsidR="00672A49" w:rsidRDefault="00672A49" w:rsidP="00672A49">
      <w:pPr>
        <w:pStyle w:val="Heading4"/>
      </w:pPr>
      <w:r>
        <w:t>Uniqueness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each value is unique. This can be applied to several fields (i.e. Address, First Name, Last Name).</w:t>
      </w:r>
    </w:p>
    <w:p w:rsidR="00672A49" w:rsidRDefault="00672A49" w:rsidP="00672A49">
      <w:pPr>
        <w:pStyle w:val="Heading4"/>
      </w:pPr>
      <w:r>
        <w:t>Table Look Up Check</w:t>
      </w:r>
    </w:p>
    <w:p w:rsidR="00672A49"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A table look up check takes the entered data item and compares it to a valid list of entries that are stored in a database table.</w:t>
      </w:r>
    </w:p>
    <w:p w:rsidR="00D71A8D" w:rsidRDefault="00D71A8D" w:rsidP="00672A49">
      <w:pPr>
        <w:rPr>
          <w:rFonts w:ascii="Times New Roman" w:eastAsia="Times New Roman" w:hAnsi="Times New Roman" w:cs="Times New Roman"/>
          <w:sz w:val="24"/>
          <w:szCs w:val="20"/>
          <w:lang w:val="en-GB"/>
        </w:rPr>
      </w:pPr>
    </w:p>
    <w:p w:rsidR="00D71A8D" w:rsidRPr="001D2680" w:rsidRDefault="00D71A8D" w:rsidP="00672A49">
      <w:pPr>
        <w:rPr>
          <w:rFonts w:ascii="Times New Roman" w:eastAsia="Times New Roman" w:hAnsi="Times New Roman" w:cs="Times New Roman"/>
          <w:sz w:val="24"/>
          <w:szCs w:val="20"/>
          <w:lang w:val="en-GB"/>
        </w:rPr>
      </w:pPr>
    </w:p>
    <w:p w:rsidR="00B4442A" w:rsidRDefault="00B4442A" w:rsidP="00472BB3">
      <w:pPr>
        <w:pStyle w:val="Heading1"/>
      </w:pPr>
      <w:bookmarkStart w:id="95" w:name="_Toc352080117"/>
      <w:r>
        <w:t>Testing</w:t>
      </w:r>
      <w:bookmarkEnd w:id="95"/>
    </w:p>
    <w:p w:rsidR="00B4442A" w:rsidRDefault="00B4442A" w:rsidP="00472BB3">
      <w:pPr>
        <w:pStyle w:val="Heading2"/>
        <w:rPr>
          <w:lang w:val="en-US"/>
        </w:rPr>
      </w:pPr>
      <w:bookmarkStart w:id="96" w:name="_Toc352080118"/>
      <w:r>
        <w:t xml:space="preserve">Testing techniques and </w:t>
      </w:r>
      <w:r w:rsidR="00BD2B81">
        <w:t>testing</w:t>
      </w:r>
      <w:r>
        <w:t xml:space="preserve"> strategies used</w:t>
      </w:r>
      <w:bookmarkEnd w:id="96"/>
    </w:p>
    <w:p w:rsidR="00472BB3" w:rsidRPr="001D2680" w:rsidRDefault="001D2680" w:rsidP="001D2680">
      <w:pPr>
        <w:pStyle w:val="BodyText"/>
        <w:tabs>
          <w:tab w:val="num" w:pos="1440"/>
        </w:tabs>
        <w:jc w:val="both"/>
      </w:pPr>
      <w:r>
        <w:tab/>
      </w:r>
      <w:r w:rsidR="00DF2B0D" w:rsidRPr="00DF2B0D">
        <w:rPr>
          <w:b/>
        </w:rPr>
        <w:t>CMS</w:t>
      </w:r>
      <w:r w:rsidR="00AD56A7" w:rsidRPr="001D2680">
        <w:t xml:space="preserve"> application will be tested using following strategies to ensure that the application succeeds to complete all the functional and non functional requirements:</w:t>
      </w:r>
    </w:p>
    <w:p w:rsidR="00AD56A7" w:rsidRDefault="00DD5165" w:rsidP="0040354E">
      <w:pPr>
        <w:pStyle w:val="Heading3"/>
      </w:pPr>
      <w:bookmarkStart w:id="97" w:name="_Toc352080119"/>
      <w:r>
        <w:t>Database &amp; Data Integrity Testing</w:t>
      </w:r>
      <w:bookmarkEnd w:id="97"/>
    </w:p>
    <w:p w:rsidR="00DD5165" w:rsidRPr="001D2680" w:rsidRDefault="001D2680" w:rsidP="001D2680">
      <w:pPr>
        <w:pStyle w:val="BodyText"/>
        <w:tabs>
          <w:tab w:val="num" w:pos="1440"/>
        </w:tabs>
        <w:jc w:val="both"/>
      </w:pPr>
      <w:r>
        <w:tab/>
      </w:r>
      <w:r w:rsidR="00DD5165" w:rsidRPr="001D2680">
        <w:t xml:space="preserve">The databases and the database processes should be tested as a subsystem within the </w:t>
      </w:r>
      <w:r w:rsidR="00DF2B0D" w:rsidRPr="00DF2B0D">
        <w:rPr>
          <w:b/>
        </w:rPr>
        <w:t>CMS</w:t>
      </w:r>
      <w:r w:rsidR="00DD5165" w:rsidRPr="001D2680">
        <w:t xml:space="preserve"> Application.These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Test Objective:</w:t>
            </w:r>
          </w:p>
        </w:tc>
        <w:tc>
          <w:tcPr>
            <w:tcW w:w="6627" w:type="dxa"/>
          </w:tcPr>
          <w:p w:rsidR="00DD5165" w:rsidRPr="001D2680" w:rsidRDefault="00DD5165" w:rsidP="001D2680">
            <w:pPr>
              <w:pStyle w:val="BodyText"/>
              <w:tabs>
                <w:tab w:val="num" w:pos="1440"/>
              </w:tabs>
              <w:jc w:val="both"/>
            </w:pPr>
            <w:r w:rsidRPr="001D2680">
              <w:t xml:space="preserve">Ensure that data is stored correctly, audits can be performed, access is controlled </w:t>
            </w:r>
          </w:p>
        </w:tc>
      </w:tr>
      <w:tr w:rsidR="00DD5165" w:rsidRPr="001D2680" w:rsidTr="00DD5165">
        <w:trPr>
          <w:cantSplit/>
          <w:trHeight w:val="642"/>
          <w:jc w:val="center"/>
        </w:trPr>
        <w:tc>
          <w:tcPr>
            <w:tcW w:w="2211" w:type="dxa"/>
          </w:tcPr>
          <w:p w:rsidR="00DD5165" w:rsidRPr="001D2680" w:rsidRDefault="00DD5165" w:rsidP="001D2680">
            <w:pPr>
              <w:pStyle w:val="BodyText"/>
              <w:tabs>
                <w:tab w:val="num" w:pos="1440"/>
              </w:tabs>
              <w:jc w:val="both"/>
            </w:pPr>
            <w:r w:rsidRPr="001D2680">
              <w:t>Technique:</w:t>
            </w:r>
          </w:p>
        </w:tc>
        <w:tc>
          <w:tcPr>
            <w:tcW w:w="6627" w:type="dxa"/>
          </w:tcPr>
          <w:p w:rsidR="00DD5165" w:rsidRPr="001D2680" w:rsidRDefault="00DD5165" w:rsidP="001D2680">
            <w:pPr>
              <w:pStyle w:val="BodyText"/>
              <w:tabs>
                <w:tab w:val="num" w:pos="1440"/>
              </w:tabs>
              <w:jc w:val="both"/>
            </w:pPr>
            <w:r w:rsidRPr="001D2680">
              <w:t>SQL queries will be executed in the DB to verify the data content and correctness.</w:t>
            </w:r>
          </w:p>
        </w:tc>
      </w:tr>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Completion Criteria:</w:t>
            </w:r>
          </w:p>
        </w:tc>
        <w:tc>
          <w:tcPr>
            <w:tcW w:w="6627" w:type="dxa"/>
          </w:tcPr>
          <w:p w:rsidR="00DD5165" w:rsidRPr="001D2680" w:rsidRDefault="00DD5165" w:rsidP="001D2680">
            <w:pPr>
              <w:pStyle w:val="BodyText"/>
              <w:tabs>
                <w:tab w:val="num" w:pos="1440"/>
              </w:tabs>
              <w:jc w:val="both"/>
            </w:pPr>
            <w:r w:rsidRPr="001D2680">
              <w:t>All planned tests have been executed.</w:t>
            </w:r>
          </w:p>
          <w:p w:rsidR="00DD5165" w:rsidRPr="001D2680" w:rsidRDefault="00DD5165" w:rsidP="001D2680">
            <w:pPr>
              <w:pStyle w:val="BodyText"/>
              <w:tabs>
                <w:tab w:val="num" w:pos="1440"/>
              </w:tabs>
              <w:jc w:val="both"/>
            </w:pPr>
            <w:r w:rsidRPr="001D2680">
              <w:t>All defects that have been identified have been resolved</w:t>
            </w:r>
          </w:p>
          <w:p w:rsidR="00DD5165" w:rsidRPr="001D2680" w:rsidRDefault="00DD5165" w:rsidP="001D2680">
            <w:pPr>
              <w:pStyle w:val="BodyText"/>
              <w:tabs>
                <w:tab w:val="num" w:pos="1440"/>
              </w:tabs>
              <w:jc w:val="both"/>
            </w:pPr>
            <w:r w:rsidRPr="001D2680">
              <w:t>All resolutions have been implemented.</w:t>
            </w:r>
          </w:p>
        </w:tc>
      </w:tr>
    </w:tbl>
    <w:p w:rsidR="00DD5165" w:rsidRDefault="00DD5165" w:rsidP="00DD5165"/>
    <w:p w:rsidR="00DD5165" w:rsidRDefault="00DD5165" w:rsidP="0040354E">
      <w:pPr>
        <w:pStyle w:val="Heading3"/>
      </w:pPr>
      <w:bookmarkStart w:id="98" w:name="_Toc352080120"/>
      <w:r>
        <w:t>Functional Testing:</w:t>
      </w:r>
      <w:bookmarkEnd w:id="98"/>
    </w:p>
    <w:p w:rsidR="00111821" w:rsidRPr="001D2680" w:rsidRDefault="001D2680" w:rsidP="001D2680">
      <w:pPr>
        <w:pStyle w:val="BodyText"/>
        <w:tabs>
          <w:tab w:val="num" w:pos="1440"/>
        </w:tabs>
        <w:jc w:val="both"/>
      </w:pPr>
      <w:r>
        <w:tab/>
      </w:r>
      <w:r w:rsidR="00111821" w:rsidRPr="001D2680">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r w:rsidR="00DF2B0D" w:rsidRPr="00DF2B0D">
        <w:rPr>
          <w:b/>
        </w:rPr>
        <w:t>CMS</w:t>
      </w:r>
      <w:r w:rsidR="00111821" w:rsidRPr="001D2680">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Test Objective:</w:t>
            </w:r>
          </w:p>
        </w:tc>
        <w:tc>
          <w:tcPr>
            <w:tcW w:w="6627" w:type="dxa"/>
          </w:tcPr>
          <w:p w:rsidR="00D70D92" w:rsidRPr="00B653A7" w:rsidRDefault="00D70D92" w:rsidP="0040354E">
            <w:pPr>
              <w:pStyle w:val="BodyText1"/>
              <w:jc w:val="both"/>
              <w:rPr>
                <w:sz w:val="24"/>
              </w:rPr>
            </w:pPr>
            <w:r w:rsidRPr="00B653A7">
              <w:rPr>
                <w:sz w:val="24"/>
              </w:rPr>
              <w:t>Ensure proper target-of-test functionality, including business process validation.</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lastRenderedPageBreak/>
              <w:t>Technique:</w:t>
            </w:r>
          </w:p>
        </w:tc>
        <w:tc>
          <w:tcPr>
            <w:tcW w:w="6627" w:type="dxa"/>
          </w:tcPr>
          <w:p w:rsidR="00D70D92" w:rsidRPr="00B653A7" w:rsidRDefault="00D70D92" w:rsidP="0040354E">
            <w:pPr>
              <w:pStyle w:val="BodyText1"/>
              <w:ind w:left="21" w:hanging="21"/>
              <w:jc w:val="both"/>
              <w:rPr>
                <w:sz w:val="24"/>
              </w:rPr>
            </w:pPr>
            <w:r w:rsidRPr="00B653A7">
              <w:rPr>
                <w:sz w:val="24"/>
              </w:rPr>
              <w:t>Execute each use case, use-case flow, or function, using valid and invalid data, to verify the following:</w:t>
            </w:r>
          </w:p>
          <w:p w:rsidR="00D70D92" w:rsidRPr="00B653A7" w:rsidRDefault="00D70D92" w:rsidP="0064486B">
            <w:pPr>
              <w:pStyle w:val="BodyText1"/>
              <w:numPr>
                <w:ilvl w:val="0"/>
                <w:numId w:val="4"/>
              </w:numPr>
              <w:jc w:val="both"/>
              <w:rPr>
                <w:sz w:val="24"/>
              </w:rPr>
            </w:pPr>
            <w:r w:rsidRPr="00B653A7">
              <w:rPr>
                <w:sz w:val="24"/>
              </w:rPr>
              <w:t>The expected results occur when valid data is used.</w:t>
            </w:r>
          </w:p>
          <w:p w:rsidR="00D70D92" w:rsidRPr="00B653A7" w:rsidRDefault="00D70D92" w:rsidP="0064486B">
            <w:pPr>
              <w:pStyle w:val="BodyText1"/>
              <w:numPr>
                <w:ilvl w:val="0"/>
                <w:numId w:val="4"/>
              </w:numPr>
              <w:jc w:val="both"/>
              <w:rPr>
                <w:sz w:val="24"/>
              </w:rPr>
            </w:pPr>
            <w:r w:rsidRPr="00B653A7">
              <w:rPr>
                <w:sz w:val="24"/>
              </w:rPr>
              <w:t>The appropriate error or warning messages are displayed when invalid data is used.</w:t>
            </w:r>
          </w:p>
          <w:p w:rsidR="00D70D92" w:rsidRPr="00B653A7" w:rsidRDefault="00D70D92" w:rsidP="0064486B">
            <w:pPr>
              <w:pStyle w:val="BodyText1"/>
              <w:numPr>
                <w:ilvl w:val="0"/>
                <w:numId w:val="4"/>
              </w:numPr>
              <w:jc w:val="both"/>
              <w:rPr>
                <w:sz w:val="24"/>
              </w:rPr>
            </w:pPr>
            <w:r w:rsidRPr="00B653A7">
              <w:rPr>
                <w:sz w:val="24"/>
              </w:rPr>
              <w:t>Business rules are properly applied.</w:t>
            </w:r>
          </w:p>
          <w:p w:rsidR="00D70D92" w:rsidRPr="00B653A7" w:rsidRDefault="00D70D92" w:rsidP="0064486B">
            <w:pPr>
              <w:pStyle w:val="BodyText1"/>
              <w:numPr>
                <w:ilvl w:val="0"/>
                <w:numId w:val="4"/>
              </w:numPr>
              <w:jc w:val="both"/>
              <w:rPr>
                <w:sz w:val="24"/>
              </w:rPr>
            </w:pPr>
            <w:r w:rsidRPr="00B653A7">
              <w:rPr>
                <w:sz w:val="24"/>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Completion Criteria:</w:t>
            </w:r>
          </w:p>
        </w:tc>
        <w:tc>
          <w:tcPr>
            <w:tcW w:w="6627" w:type="dxa"/>
          </w:tcPr>
          <w:p w:rsidR="00D70D92" w:rsidRPr="00B653A7" w:rsidRDefault="00D70D92" w:rsidP="0064486B">
            <w:pPr>
              <w:pStyle w:val="BodyText1"/>
              <w:numPr>
                <w:ilvl w:val="0"/>
                <w:numId w:val="5"/>
              </w:numPr>
              <w:jc w:val="both"/>
              <w:rPr>
                <w:sz w:val="24"/>
              </w:rPr>
            </w:pPr>
            <w:r w:rsidRPr="00B653A7">
              <w:rPr>
                <w:sz w:val="24"/>
              </w:rPr>
              <w:t>All planned tests have been executed.</w:t>
            </w:r>
          </w:p>
          <w:p w:rsidR="00D70D92" w:rsidRPr="00B653A7" w:rsidRDefault="00D70D92" w:rsidP="0064486B">
            <w:pPr>
              <w:pStyle w:val="BodyText1"/>
              <w:numPr>
                <w:ilvl w:val="0"/>
                <w:numId w:val="5"/>
              </w:numPr>
              <w:jc w:val="both"/>
              <w:rPr>
                <w:sz w:val="24"/>
              </w:rPr>
            </w:pPr>
            <w:r w:rsidRPr="00B653A7">
              <w:rPr>
                <w:sz w:val="24"/>
              </w:rPr>
              <w:t>All defects that have been identified have been resolved</w:t>
            </w:r>
          </w:p>
          <w:p w:rsidR="00D70D92" w:rsidRPr="00B653A7" w:rsidRDefault="00D70D92" w:rsidP="0064486B">
            <w:pPr>
              <w:pStyle w:val="BodyText1"/>
              <w:numPr>
                <w:ilvl w:val="0"/>
                <w:numId w:val="5"/>
              </w:numPr>
              <w:jc w:val="both"/>
              <w:rPr>
                <w:sz w:val="24"/>
              </w:rPr>
            </w:pPr>
            <w:r w:rsidRPr="00B653A7">
              <w:rPr>
                <w:sz w:val="24"/>
              </w:rPr>
              <w:t>All resolutions have been implemented.</w:t>
            </w:r>
          </w:p>
        </w:tc>
      </w:tr>
    </w:tbl>
    <w:p w:rsidR="00D70D92" w:rsidRDefault="00D70D92" w:rsidP="00111821">
      <w:pPr>
        <w:pStyle w:val="BodyText1"/>
        <w:jc w:val="both"/>
        <w:rPr>
          <w:rFonts w:ascii="Arial" w:hAnsi="Arial" w:cs="Arial"/>
        </w:rPr>
      </w:pPr>
    </w:p>
    <w:p w:rsidR="00D71A8D" w:rsidRDefault="00D71A8D"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99" w:name="_Toc352080121"/>
      <w:r>
        <w:t>Regression Testing:</w:t>
      </w:r>
      <w:bookmarkEnd w:id="99"/>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r w:rsidR="00DF2B0D" w:rsidRPr="00DF2B0D">
        <w:rPr>
          <w:rFonts w:ascii="Arial" w:hAnsi="Arial" w:cs="Arial"/>
          <w:b/>
        </w:rPr>
        <w:t>CMS</w:t>
      </w:r>
      <w:r>
        <w:rPr>
          <w:rFonts w:ascii="Arial" w:hAnsi="Arial" w:cs="Arial"/>
        </w:rPr>
        <w:t>.</w:t>
      </w:r>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64486B">
            <w:pPr>
              <w:pStyle w:val="BodyText1"/>
              <w:numPr>
                <w:ilvl w:val="0"/>
                <w:numId w:val="4"/>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64486B">
            <w:pPr>
              <w:pStyle w:val="BodyText1"/>
              <w:numPr>
                <w:ilvl w:val="0"/>
                <w:numId w:val="4"/>
              </w:numPr>
              <w:jc w:val="both"/>
              <w:rPr>
                <w:rFonts w:ascii="Arial" w:hAnsi="Arial" w:cs="Arial"/>
              </w:rPr>
            </w:pPr>
            <w:r w:rsidRPr="00834779">
              <w:rPr>
                <w:rFonts w:ascii="Arial" w:hAnsi="Arial" w:cs="Arial"/>
              </w:rPr>
              <w:t>The expected results occur when valid data is used.</w:t>
            </w:r>
          </w:p>
          <w:p w:rsidR="00D70D92" w:rsidRPr="00834779" w:rsidRDefault="00D70D92" w:rsidP="0064486B">
            <w:pPr>
              <w:pStyle w:val="BodyText1"/>
              <w:numPr>
                <w:ilvl w:val="0"/>
                <w:numId w:val="4"/>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64486B">
            <w:pPr>
              <w:pStyle w:val="BodyText1"/>
              <w:numPr>
                <w:ilvl w:val="0"/>
                <w:numId w:val="4"/>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100" w:name="_Toc352080122"/>
      <w:r>
        <w:t>User Interface Testing:</w:t>
      </w:r>
      <w:bookmarkEnd w:id="100"/>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lastRenderedPageBreak/>
              <w:t>Technique:</w:t>
            </w:r>
          </w:p>
        </w:tc>
        <w:tc>
          <w:tcPr>
            <w:tcW w:w="6627" w:type="dxa"/>
          </w:tcPr>
          <w:p w:rsidR="001F1845" w:rsidRPr="006B0E31" w:rsidRDefault="001F1845" w:rsidP="0064486B">
            <w:pPr>
              <w:pStyle w:val="BodyText1"/>
              <w:numPr>
                <w:ilvl w:val="0"/>
                <w:numId w:val="4"/>
              </w:numPr>
              <w:jc w:val="both"/>
              <w:rPr>
                <w:rFonts w:ascii="Arial" w:hAnsi="Arial" w:cs="Arial"/>
              </w:rPr>
            </w:pPr>
            <w:r w:rsidRPr="006B0E31">
              <w:rPr>
                <w:rFonts w:ascii="Arial" w:hAnsi="Arial" w:cs="Arial"/>
              </w:rPr>
              <w:t>Verify the design and layout of the screen.</w:t>
            </w:r>
          </w:p>
          <w:p w:rsidR="001F1845" w:rsidRPr="006B0E31" w:rsidRDefault="001F1845" w:rsidP="0064486B">
            <w:pPr>
              <w:pStyle w:val="BodyText1"/>
              <w:numPr>
                <w:ilvl w:val="0"/>
                <w:numId w:val="4"/>
              </w:numPr>
              <w:jc w:val="both"/>
              <w:rPr>
                <w:rFonts w:ascii="Arial" w:hAnsi="Arial" w:cs="Arial"/>
              </w:rPr>
            </w:pPr>
            <w:r w:rsidRPr="006B0E31">
              <w:rPr>
                <w:rFonts w:ascii="Arial" w:hAnsi="Arial" w:cs="Arial"/>
              </w:rPr>
              <w:t>Identify the integration links.</w:t>
            </w:r>
          </w:p>
          <w:p w:rsidR="001F1845" w:rsidRDefault="001F1845" w:rsidP="0064486B">
            <w:pPr>
              <w:pStyle w:val="BodyText1"/>
              <w:numPr>
                <w:ilvl w:val="0"/>
                <w:numId w:val="4"/>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64486B">
            <w:pPr>
              <w:pStyle w:val="BodyText1"/>
              <w:numPr>
                <w:ilvl w:val="0"/>
                <w:numId w:val="4"/>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64486B">
            <w:pPr>
              <w:pStyle w:val="BodyText1"/>
              <w:numPr>
                <w:ilvl w:val="0"/>
                <w:numId w:val="4"/>
              </w:numPr>
              <w:jc w:val="both"/>
              <w:rPr>
                <w:rFonts w:ascii="Arial" w:hAnsi="Arial" w:cs="Arial"/>
              </w:rPr>
            </w:pPr>
            <w:r w:rsidRPr="006B0E31">
              <w:rPr>
                <w:rFonts w:ascii="Arial" w:hAnsi="Arial" w:cs="Arial"/>
              </w:rPr>
              <w:t>All navigation test cases have been executed.</w:t>
            </w:r>
          </w:p>
          <w:p w:rsidR="001F1845" w:rsidRPr="006B0E31" w:rsidRDefault="001F1845" w:rsidP="0064486B">
            <w:pPr>
              <w:pStyle w:val="BodyText1"/>
              <w:numPr>
                <w:ilvl w:val="0"/>
                <w:numId w:val="4"/>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64486B">
            <w:pPr>
              <w:pStyle w:val="BodyText1"/>
              <w:numPr>
                <w:ilvl w:val="0"/>
                <w:numId w:val="4"/>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101" w:name="_Toc352080123"/>
      <w:r>
        <w:t>Performance Profiling:</w:t>
      </w:r>
      <w:bookmarkEnd w:id="101"/>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sidR="00DF2B0D" w:rsidRPr="00DF2B0D">
              <w:rPr>
                <w:rFonts w:ascii="Arial" w:hAnsi="Arial" w:cs="Arial"/>
                <w:b/>
              </w:rPr>
              <w:t>CMS</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64486B">
            <w:pPr>
              <w:pStyle w:val="BodyText1"/>
              <w:numPr>
                <w:ilvl w:val="0"/>
                <w:numId w:val="4"/>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64486B">
            <w:pPr>
              <w:pStyle w:val="BodyText1"/>
              <w:numPr>
                <w:ilvl w:val="0"/>
                <w:numId w:val="4"/>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64486B">
            <w:pPr>
              <w:pStyle w:val="BodyText1"/>
              <w:numPr>
                <w:ilvl w:val="0"/>
                <w:numId w:val="4"/>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64486B">
            <w:pPr>
              <w:pStyle w:val="BodyText1"/>
              <w:numPr>
                <w:ilvl w:val="0"/>
                <w:numId w:val="4"/>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64486B">
            <w:pPr>
              <w:pStyle w:val="BodyText1"/>
              <w:numPr>
                <w:ilvl w:val="0"/>
                <w:numId w:val="4"/>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64486B">
            <w:pPr>
              <w:pStyle w:val="BodyText1"/>
              <w:numPr>
                <w:ilvl w:val="0"/>
                <w:numId w:val="4"/>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102" w:name="_Toc352080124"/>
      <w:r>
        <w:t>Load Testing:</w:t>
      </w:r>
      <w:bookmarkEnd w:id="102"/>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tbl>
      <w:tblPr>
        <w:tblW w:w="8838" w:type="dxa"/>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lastRenderedPageBreak/>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64486B">
            <w:pPr>
              <w:pStyle w:val="BodyText1"/>
              <w:numPr>
                <w:ilvl w:val="0"/>
                <w:numId w:val="4"/>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64486B">
            <w:pPr>
              <w:pStyle w:val="BodyText1"/>
              <w:numPr>
                <w:ilvl w:val="0"/>
                <w:numId w:val="4"/>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64486B">
            <w:pPr>
              <w:pStyle w:val="BodyText1"/>
              <w:numPr>
                <w:ilvl w:val="0"/>
                <w:numId w:val="4"/>
              </w:numPr>
              <w:jc w:val="both"/>
              <w:rPr>
                <w:rFonts w:ascii="Arial" w:hAnsi="Arial" w:cs="Arial"/>
              </w:rPr>
            </w:pPr>
            <w:r w:rsidRPr="00D702E7">
              <w:rPr>
                <w:rFonts w:ascii="Arial" w:hAnsi="Arial" w:cs="Arial"/>
              </w:rPr>
              <w:t>This will be done using Load Runner.</w:t>
            </w:r>
          </w:p>
        </w:tc>
      </w:tr>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64486B">
            <w:pPr>
              <w:pStyle w:val="BodyText1"/>
              <w:numPr>
                <w:ilvl w:val="0"/>
                <w:numId w:val="4"/>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64486B">
            <w:pPr>
              <w:pStyle w:val="BodyText1"/>
              <w:numPr>
                <w:ilvl w:val="0"/>
                <w:numId w:val="4"/>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64486B">
            <w:pPr>
              <w:pStyle w:val="BodyText1"/>
              <w:numPr>
                <w:ilvl w:val="0"/>
                <w:numId w:val="4"/>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103" w:name="_Toc352080125"/>
      <w:r>
        <w:t>Stress Testing:</w:t>
      </w:r>
      <w:bookmarkEnd w:id="103"/>
    </w:p>
    <w:p w:rsidR="007F3F0C" w:rsidRDefault="007F3F0C" w:rsidP="007F3F0C">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40354E">
      <w:pPr>
        <w:pStyle w:val="Heading3"/>
      </w:pPr>
      <w:bookmarkStart w:id="104" w:name="_Toc352080126"/>
      <w:r>
        <w:t>Volume Testing:</w:t>
      </w:r>
      <w:bookmarkEnd w:id="104"/>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40354E">
      <w:pPr>
        <w:pStyle w:val="Heading3"/>
        <w:rPr>
          <w:lang w:val="en-GB"/>
        </w:rPr>
      </w:pPr>
      <w:bookmarkStart w:id="105" w:name="_Toc352080127"/>
      <w:r>
        <w:rPr>
          <w:lang w:val="en-GB"/>
        </w:rPr>
        <w:t>Security &amp; Access Control Testing:</w:t>
      </w:r>
      <w:bookmarkEnd w:id="105"/>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64486B">
      <w:pPr>
        <w:pStyle w:val="BodyText1"/>
        <w:numPr>
          <w:ilvl w:val="0"/>
          <w:numId w:val="6"/>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40354E">
      <w:pPr>
        <w:pStyle w:val="Heading3"/>
        <w:rPr>
          <w:lang w:val="en-GB"/>
        </w:rPr>
      </w:pPr>
      <w:bookmarkStart w:id="106" w:name="_Toc352080128"/>
      <w:r>
        <w:rPr>
          <w:lang w:val="en-GB"/>
        </w:rPr>
        <w:t>Failover &amp; Recovery Testing:</w:t>
      </w:r>
      <w:bookmarkEnd w:id="106"/>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lastRenderedPageBreak/>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70671D" w:rsidP="0040354E">
      <w:pPr>
        <w:pStyle w:val="Heading3"/>
        <w:rPr>
          <w:lang w:val="en-GB"/>
        </w:rPr>
      </w:pPr>
      <w:bookmarkStart w:id="107" w:name="_Toc352080129"/>
      <w:r>
        <w:rPr>
          <w:lang w:val="en-GB"/>
        </w:rPr>
        <w:t>Configuration Testing:</w:t>
      </w:r>
      <w:bookmarkEnd w:id="107"/>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40354E">
      <w:pPr>
        <w:pStyle w:val="Heading3"/>
        <w:rPr>
          <w:lang w:val="en-GB"/>
        </w:rPr>
      </w:pPr>
      <w:bookmarkStart w:id="108" w:name="_Toc352080130"/>
      <w:r>
        <w:rPr>
          <w:lang w:val="en-GB"/>
        </w:rPr>
        <w:t>Installation/Deploy &amp; Back out Testing:</w:t>
      </w:r>
      <w:bookmarkEnd w:id="108"/>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40354E">
      <w:pPr>
        <w:pStyle w:val="Heading3"/>
        <w:rPr>
          <w:lang w:val="en-GB"/>
        </w:rPr>
      </w:pPr>
      <w:bookmarkStart w:id="109" w:name="_Toc352080131"/>
      <w:r>
        <w:rPr>
          <w:lang w:val="en-GB"/>
        </w:rPr>
        <w:t>Post Production Testing:</w:t>
      </w:r>
      <w:bookmarkEnd w:id="109"/>
    </w:p>
    <w:p w:rsidR="00E028F4" w:rsidRDefault="00E028F4" w:rsidP="00E028F4">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changed/modified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110" w:name="_Toc352080132"/>
      <w:r>
        <w:rPr>
          <w:lang w:val="en-GB"/>
        </w:rPr>
        <w:t>Unit Testing:</w:t>
      </w:r>
      <w:bookmarkEnd w:id="110"/>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5D2580" w:rsidP="0040354E">
      <w:pPr>
        <w:pStyle w:val="Heading3"/>
      </w:pPr>
      <w:bookmarkStart w:id="111" w:name="_Toc352080133"/>
      <w:r>
        <w:t>Smoke Testing:</w:t>
      </w:r>
      <w:bookmarkEnd w:id="111"/>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lastRenderedPageBreak/>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64486B">
            <w:pPr>
              <w:pStyle w:val="BodyText1"/>
              <w:numPr>
                <w:ilvl w:val="0"/>
                <w:numId w:val="4"/>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64486B">
            <w:pPr>
              <w:pStyle w:val="BodyText1"/>
              <w:numPr>
                <w:ilvl w:val="0"/>
                <w:numId w:val="4"/>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9066D8" w:rsidRPr="009066D8" w:rsidRDefault="007116DA" w:rsidP="0040354E">
      <w:pPr>
        <w:pStyle w:val="Heading3"/>
      </w:pPr>
      <w:bookmarkStart w:id="112" w:name="_Toc352080134"/>
      <w:r>
        <w:t>Data Migration Testing:</w:t>
      </w:r>
      <w:bookmarkEnd w:id="112"/>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tbl>
      <w:tblPr>
        <w:tblW w:w="8838" w:type="dxa"/>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D71A8D">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D71A8D">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64486B">
            <w:pPr>
              <w:pStyle w:val="BodyText1"/>
              <w:numPr>
                <w:ilvl w:val="0"/>
                <w:numId w:val="4"/>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64486B">
            <w:pPr>
              <w:pStyle w:val="BodyText1"/>
              <w:numPr>
                <w:ilvl w:val="0"/>
                <w:numId w:val="4"/>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64486B">
            <w:pPr>
              <w:pStyle w:val="BodyText1"/>
              <w:numPr>
                <w:ilvl w:val="0"/>
                <w:numId w:val="4"/>
              </w:numPr>
              <w:jc w:val="both"/>
              <w:rPr>
                <w:rFonts w:ascii="Arial" w:hAnsi="Arial" w:cs="Arial"/>
              </w:rPr>
            </w:pPr>
            <w:r w:rsidRPr="006B0E31">
              <w:rPr>
                <w:rFonts w:ascii="Arial" w:hAnsi="Arial" w:cs="Arial"/>
              </w:rPr>
              <w:t>Data Migration is done.</w:t>
            </w:r>
          </w:p>
          <w:p w:rsidR="007C2CB0" w:rsidRPr="006B0E31" w:rsidRDefault="007C2CB0" w:rsidP="0064486B">
            <w:pPr>
              <w:pStyle w:val="BodyText1"/>
              <w:numPr>
                <w:ilvl w:val="0"/>
                <w:numId w:val="4"/>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64486B">
            <w:pPr>
              <w:pStyle w:val="BodyText1"/>
              <w:numPr>
                <w:ilvl w:val="0"/>
                <w:numId w:val="4"/>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64486B">
            <w:pPr>
              <w:pStyle w:val="BodyText1"/>
              <w:numPr>
                <w:ilvl w:val="0"/>
                <w:numId w:val="4"/>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64486B">
            <w:pPr>
              <w:pStyle w:val="BodyText1"/>
              <w:numPr>
                <w:ilvl w:val="0"/>
                <w:numId w:val="4"/>
              </w:numPr>
              <w:jc w:val="both"/>
              <w:rPr>
                <w:rFonts w:ascii="Arial" w:hAnsi="Arial" w:cs="Arial"/>
              </w:rPr>
            </w:pPr>
            <w:r>
              <w:rPr>
                <w:rFonts w:ascii="Arial" w:hAnsi="Arial" w:cs="Arial"/>
              </w:rPr>
              <w:t>Verification of the table structure.</w:t>
            </w:r>
          </w:p>
          <w:p w:rsidR="007C2CB0" w:rsidRDefault="007C2CB0" w:rsidP="0064486B">
            <w:pPr>
              <w:pStyle w:val="BodyText1"/>
              <w:numPr>
                <w:ilvl w:val="0"/>
                <w:numId w:val="4"/>
              </w:numPr>
              <w:jc w:val="both"/>
              <w:rPr>
                <w:rFonts w:ascii="Arial" w:hAnsi="Arial" w:cs="Arial"/>
              </w:rPr>
            </w:pPr>
            <w:r>
              <w:rPr>
                <w:rFonts w:ascii="Arial" w:hAnsi="Arial" w:cs="Arial"/>
              </w:rPr>
              <w:t>Verification of record counts.</w:t>
            </w:r>
          </w:p>
          <w:p w:rsidR="007C2CB0" w:rsidRPr="006B0E31" w:rsidRDefault="007C2CB0" w:rsidP="0064486B">
            <w:pPr>
              <w:pStyle w:val="BodyText1"/>
              <w:numPr>
                <w:ilvl w:val="0"/>
                <w:numId w:val="4"/>
              </w:numPr>
              <w:jc w:val="both"/>
              <w:rPr>
                <w:rFonts w:ascii="Arial" w:hAnsi="Arial" w:cs="Arial"/>
              </w:rPr>
            </w:pPr>
            <w:r>
              <w:rPr>
                <w:rFonts w:ascii="Arial" w:hAnsi="Arial" w:cs="Arial"/>
              </w:rPr>
              <w:t>Verification of the data formatting.</w:t>
            </w:r>
          </w:p>
        </w:tc>
      </w:tr>
      <w:tr w:rsidR="007C2CB0" w:rsidRPr="006B0E31" w:rsidTr="00D71A8D">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64486B">
            <w:pPr>
              <w:pStyle w:val="BodyText1"/>
              <w:numPr>
                <w:ilvl w:val="0"/>
                <w:numId w:val="4"/>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64486B">
            <w:pPr>
              <w:pStyle w:val="BodyText1"/>
              <w:numPr>
                <w:ilvl w:val="0"/>
                <w:numId w:val="4"/>
              </w:numPr>
              <w:jc w:val="both"/>
              <w:rPr>
                <w:rFonts w:ascii="Arial" w:hAnsi="Arial" w:cs="Arial"/>
              </w:rPr>
            </w:pPr>
            <w:r>
              <w:rPr>
                <w:rFonts w:ascii="Arial" w:hAnsi="Arial" w:cs="Arial"/>
              </w:rPr>
              <w:t>The record count in the Source and the Destination databases should be equal.</w:t>
            </w:r>
          </w:p>
          <w:p w:rsidR="007C2CB0" w:rsidRDefault="007C2CB0" w:rsidP="0064486B">
            <w:pPr>
              <w:pStyle w:val="BodyText1"/>
              <w:numPr>
                <w:ilvl w:val="0"/>
                <w:numId w:val="4"/>
              </w:numPr>
              <w:jc w:val="both"/>
              <w:rPr>
                <w:rFonts w:ascii="Arial" w:hAnsi="Arial" w:cs="Arial"/>
              </w:rPr>
            </w:pPr>
            <w:r>
              <w:rPr>
                <w:rFonts w:ascii="Arial" w:hAnsi="Arial" w:cs="Arial"/>
              </w:rPr>
              <w:t>No data are truncated.</w:t>
            </w:r>
          </w:p>
          <w:p w:rsidR="007C2CB0" w:rsidRDefault="007C2CB0" w:rsidP="0064486B">
            <w:pPr>
              <w:pStyle w:val="BodyText1"/>
              <w:numPr>
                <w:ilvl w:val="0"/>
                <w:numId w:val="4"/>
              </w:numPr>
              <w:jc w:val="both"/>
              <w:rPr>
                <w:rFonts w:ascii="Arial" w:hAnsi="Arial" w:cs="Arial"/>
              </w:rPr>
            </w:pPr>
            <w:r>
              <w:rPr>
                <w:rFonts w:ascii="Arial" w:hAnsi="Arial" w:cs="Arial"/>
              </w:rPr>
              <w:t>Data formatting is proper (if required at any instance).</w:t>
            </w:r>
          </w:p>
          <w:p w:rsidR="007C2CB0" w:rsidRPr="006B0E31" w:rsidRDefault="007C2CB0" w:rsidP="0064486B">
            <w:pPr>
              <w:pStyle w:val="BodyText1"/>
              <w:numPr>
                <w:ilvl w:val="0"/>
                <w:numId w:val="4"/>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B4442A" w:rsidRDefault="00B4442A" w:rsidP="00472BB3">
      <w:pPr>
        <w:pStyle w:val="Heading2"/>
        <w:rPr>
          <w:lang w:val="en-US"/>
        </w:rPr>
      </w:pPr>
      <w:bookmarkStart w:id="113" w:name="_Toc352080135"/>
      <w:r>
        <w:lastRenderedPageBreak/>
        <w:t>Testing Plan used</w:t>
      </w:r>
      <w:bookmarkEnd w:id="113"/>
    </w:p>
    <w:p w:rsidR="008538A3" w:rsidRPr="00B653A7" w:rsidRDefault="00B653A7" w:rsidP="00B653A7">
      <w:pPr>
        <w:pStyle w:val="BodyText"/>
        <w:tabs>
          <w:tab w:val="num" w:pos="1440"/>
        </w:tabs>
        <w:jc w:val="both"/>
      </w:pPr>
      <w:r>
        <w:tab/>
      </w:r>
      <w:r w:rsidR="008538A3" w:rsidRPr="00B653A7">
        <w:t xml:space="preserve">Testing is a set of activities that can be planned in advance and conducted systematically. During testing, the program to tested is executed what a set of test cases, and the output of the program for the test cases is evaluated to determine if the program is performing as it is expected to. </w:t>
      </w:r>
    </w:p>
    <w:p w:rsidR="008538A3" w:rsidRPr="00B653A7" w:rsidRDefault="00B653A7" w:rsidP="00B653A7">
      <w:pPr>
        <w:pStyle w:val="BodyText"/>
        <w:tabs>
          <w:tab w:val="num" w:pos="1440"/>
        </w:tabs>
        <w:jc w:val="both"/>
      </w:pPr>
      <w:r>
        <w:tab/>
      </w:r>
      <w:r w:rsidR="008538A3" w:rsidRPr="00B653A7">
        <w:t>In a software development project, errors can be injected at any stage during the development.  Some requirement errors and design errors are likely to remain undetected. Ultimately, these errors will be reflected in the code. Hence, testing Performs a very critical role for quality assurance and for ensuring the reliability of software.</w:t>
      </w:r>
    </w:p>
    <w:p w:rsidR="008538A3" w:rsidRPr="00751044" w:rsidRDefault="008538A3" w:rsidP="00B653A7">
      <w:pPr>
        <w:pStyle w:val="Heading4"/>
      </w:pPr>
      <w:r w:rsidRPr="00751044">
        <w:t xml:space="preserve">Cause of Testing:     </w:t>
      </w:r>
    </w:p>
    <w:p w:rsidR="008538A3" w:rsidRPr="00B653A7" w:rsidRDefault="008538A3" w:rsidP="008538A3">
      <w:pPr>
        <w:tabs>
          <w:tab w:val="center" w:pos="4680"/>
          <w:tab w:val="right" w:pos="9000"/>
        </w:tabs>
        <w:spacing w:line="360" w:lineRule="auto"/>
        <w:ind w:firstLine="720"/>
        <w:rPr>
          <w:rFonts w:ascii="Times New Roman" w:eastAsia="Times New Roman" w:hAnsi="Times New Roman" w:cs="Times New Roman"/>
          <w:sz w:val="24"/>
          <w:szCs w:val="20"/>
          <w:lang w:val="en-GB"/>
        </w:rPr>
      </w:pPr>
      <w:r w:rsidRPr="00B653A7">
        <w:rPr>
          <w:rFonts w:ascii="Times New Roman" w:eastAsia="Times New Roman" w:hAnsi="Times New Roman" w:cs="Times New Roman"/>
          <w:sz w:val="24"/>
          <w:szCs w:val="20"/>
          <w:lang w:val="en-GB"/>
        </w:rPr>
        <w:t>The first test of the system is to see whether it produces the correct output. Following this a variety of other tests are conducted: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Response time:</w:t>
      </w:r>
      <w:r w:rsidRPr="00751044">
        <w:rPr>
          <w:rFonts w:ascii="Times New Roman" w:hAnsi="Times New Roman" w:cs="Times New Roman"/>
          <w:sz w:val="24"/>
          <w:szCs w:val="24"/>
        </w:rPr>
        <w:t xml:space="preserve"> this test is conducted to measure the processing of the software.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Volume testing:</w:t>
      </w:r>
      <w:r w:rsidRPr="00751044">
        <w:rPr>
          <w:rFonts w:ascii="Times New Roman" w:hAnsi="Times New Roman" w:cs="Times New Roman"/>
          <w:sz w:val="24"/>
          <w:szCs w:val="24"/>
        </w:rPr>
        <w:t xml:space="preserve"> In this test, we create as many data as would normally be used to a variety that the hardware and the software will function correctly.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Stress Testing:</w:t>
      </w:r>
      <w:r w:rsidRPr="00751044">
        <w:rPr>
          <w:rFonts w:ascii="Times New Roman" w:hAnsi="Times New Roman" w:cs="Times New Roman"/>
          <w:sz w:val="24"/>
          <w:szCs w:val="24"/>
        </w:rPr>
        <w:t xml:space="preserve"> The purpose of this is to prove that the candidate system should not malfunction under peak load.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Recovery &amp; Security:</w:t>
      </w:r>
      <w:r w:rsidRPr="00751044">
        <w:rPr>
          <w:rFonts w:ascii="Times New Roman" w:hAnsi="Times New Roman" w:cs="Times New Roman"/>
          <w:sz w:val="24"/>
          <w:szCs w:val="24"/>
        </w:rPr>
        <w:t xml:space="preserve"> A forced system is induced to test a backup recovery procedure.</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System testing is verification of the workability of a system. For this purpose the system is used experimentally to ensure that it will run according to its specification and in the way users expect. These are two stages to this:</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 xml:space="preserve">The testing of the individual programs by their programmers called Unit testing and </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The testing of the overall System testing.</w:t>
      </w:r>
    </w:p>
    <w:p w:rsidR="008538A3" w:rsidRPr="00751044" w:rsidRDefault="008538A3" w:rsidP="00B653A7">
      <w:pPr>
        <w:pStyle w:val="Heading4"/>
      </w:pPr>
      <w:r w:rsidRPr="00751044">
        <w:t>Unit testing includes the following:</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for number of input parameters equal to number of arguments.</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the parameter and argument attributes match.</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Feasibility and validity checks on input data.</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interpretation of symbols correctly.</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accurate branching and looping.</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logical file addressing and searching.</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the capacity of storage areas and buffers.</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updating procedure.</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lastRenderedPageBreak/>
        <w:t>Checks on contents and layout of printed and                                                                                           displayed output.</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batch control totals.</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interfacing with other programs, software, database and operating system.</w:t>
      </w:r>
    </w:p>
    <w:p w:rsidR="008538A3" w:rsidRPr="00B653A7"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documentation.</w:t>
      </w:r>
    </w:p>
    <w:p w:rsidR="008538A3" w:rsidRPr="00751044" w:rsidRDefault="008538A3" w:rsidP="00B653A7">
      <w:pPr>
        <w:pStyle w:val="Heading4"/>
      </w:pPr>
      <w:r w:rsidRPr="00751044">
        <w:t>System testing includes the following:</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Interfacing of run within the system.</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Compilation and continuity of control totals.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Capacity of logical file storage areas and the handling of overflow.</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Error correction procedures including user involvement.</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User request for amendments and output.</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Timing of runs and routines for the data volumes to be actually handled.</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Output preparation and distribution.</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Audit requirements.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physical file housekeeping and control.</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The usual procedures in testing are to create data for the initial tests and to use live data for later testing.</w:t>
      </w:r>
    </w:p>
    <w:p w:rsidR="008538A3" w:rsidRPr="00751044" w:rsidRDefault="008538A3" w:rsidP="004556A1">
      <w:pPr>
        <w:pStyle w:val="Heading4"/>
      </w:pPr>
      <w:r w:rsidRPr="00751044">
        <w:t>The following points should be remembered primarily:</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Both the artificial and live data should be representative of reality;</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Live data can often be checked against the previous system’s result;</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If the previous and new system differ, the two sets of result should be reconciled if at all possible;</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files are usually needed to fully test the programs and routines;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Data generating techniques are useful for simulating large volume of input data file records;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 the final trial run of the complete routine, asset of input data is passed through to the resultant output and/or file updating stage(s);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Test data should include known incorrect data with a view to test the validation and control procedure.</w:t>
      </w:r>
    </w:p>
    <w:p w:rsidR="008538A3" w:rsidRPr="00751044" w:rsidRDefault="008538A3" w:rsidP="004556A1">
      <w:pPr>
        <w:pStyle w:val="Heading4"/>
      </w:pPr>
      <w:r w:rsidRPr="00751044">
        <w:t xml:space="preserve">Any engineered product (and most other things) can be tested in one of two ways: </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 xml:space="preserve">Knowing the specified function that a product has been designed to perform, test can be conducted that demonstrate each function is fully operational, at the same time searching for errors in each function; </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Default="008538A3" w:rsidP="004556A1">
      <w:pPr>
        <w:pStyle w:val="Heading4"/>
      </w:pPr>
      <w:r w:rsidRPr="00751044">
        <w:t>White-box testing:</w:t>
      </w:r>
    </w:p>
    <w:p w:rsidR="008538A3" w:rsidRPr="004556A1" w:rsidRDefault="008538A3" w:rsidP="004556A1">
      <w:pPr>
        <w:pStyle w:val="BodyText"/>
        <w:tabs>
          <w:tab w:val="center" w:pos="5040"/>
          <w:tab w:val="right" w:pos="9360"/>
        </w:tabs>
        <w:suppressAutoHyphens/>
        <w:spacing w:line="360" w:lineRule="auto"/>
        <w:ind w:left="360"/>
        <w:jc w:val="both"/>
        <w:rPr>
          <w:rFonts w:eastAsiaTheme="minorHAnsi"/>
          <w:szCs w:val="24"/>
          <w:lang w:val="en-IN"/>
        </w:rPr>
      </w:pPr>
      <w:r w:rsidRPr="004556A1">
        <w:rPr>
          <w:rFonts w:eastAsiaTheme="minorHAnsi"/>
          <w:szCs w:val="24"/>
          <w:lang w:val="en-IN"/>
        </w:rPr>
        <w:t>White-box testing sometimes called glass-box testing, is a test case design to derive test cases. Using white-box testing method, the software engineer can test:</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Guarantee that all independent paths within a module have been exercised at least one;</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all logical decisions on their true and false sides;</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Execute all loops at there boundaries and within there operational bounds; and</w:t>
      </w:r>
    </w:p>
    <w:p w:rsidR="008538A3" w:rsidRPr="004556A1"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internal data structures to assure there validity.</w:t>
      </w:r>
    </w:p>
    <w:p w:rsidR="008538A3" w:rsidRPr="004556A1" w:rsidRDefault="004556A1" w:rsidP="004556A1">
      <w:pPr>
        <w:pStyle w:val="BodyText"/>
        <w:tabs>
          <w:tab w:val="num" w:pos="1440"/>
        </w:tabs>
        <w:jc w:val="both"/>
      </w:pPr>
      <w:r>
        <w:tab/>
      </w:r>
      <w:r w:rsidR="008538A3" w:rsidRPr="004556A1">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6D6F45" w:rsidRDefault="008538A3" w:rsidP="0064486B">
      <w:pPr>
        <w:widowControl w:val="0"/>
        <w:numPr>
          <w:ilvl w:val="0"/>
          <w:numId w:val="27"/>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Logical errors and incorrect assumptions are inversely proportional to the probability that a program path will be executed.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3F1D3A" w:rsidRDefault="008538A3" w:rsidP="0064486B">
      <w:pPr>
        <w:widowControl w:val="0"/>
        <w:numPr>
          <w:ilvl w:val="0"/>
          <w:numId w:val="27"/>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We often believe that a logical path is not likely to be executed when, in fact, it may be executed in regular basis. The logical flow of a program is sometimes counterintuitive, meaning that our unconscious assumption about flow of control and data may lead us to make design errors that are uncovered only when path testing commences.</w:t>
      </w:r>
    </w:p>
    <w:p w:rsidR="008538A3" w:rsidRPr="003F1D3A" w:rsidRDefault="008538A3" w:rsidP="0064486B">
      <w:pPr>
        <w:widowControl w:val="0"/>
        <w:numPr>
          <w:ilvl w:val="0"/>
          <w:numId w:val="27"/>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 xml:space="preserve">Typographical errors are random. When a program is translated into programming language source code, it is likely that some typing error will occur. Many will be uncovered by syntax checking mechanism, but others will go undetected until testing begins. It is likely that a type will exist on an obscure logical path as on a mainstream path. </w:t>
      </w:r>
    </w:p>
    <w:p w:rsidR="008538A3" w:rsidRPr="003F1D3A" w:rsidRDefault="008538A3" w:rsidP="008538A3">
      <w:pPr>
        <w:tabs>
          <w:tab w:val="center" w:pos="4680"/>
          <w:tab w:val="right" w:pos="9000"/>
        </w:tabs>
        <w:spacing w:line="360" w:lineRule="auto"/>
        <w:ind w:firstLine="720"/>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 xml:space="preserve">Each of these reasons provides an argument for conducting white-box tests. Black-boxtesting, no matter how through, may miss the kinds of errors noted above. As Beizer has stated: “Bugs lurk in corners and congregate at boundaries”. White-box testing is far more likely to uncover them. </w:t>
      </w:r>
    </w:p>
    <w:p w:rsidR="008538A3" w:rsidRPr="00751044" w:rsidRDefault="008538A3" w:rsidP="003F1D3A">
      <w:pPr>
        <w:pStyle w:val="Heading4"/>
      </w:pPr>
      <w:r w:rsidRPr="00751044">
        <w:lastRenderedPageBreak/>
        <w:t>Basis Path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Basis path testing is a </w:t>
      </w:r>
      <w:r w:rsidRPr="00751044">
        <w:rPr>
          <w:rFonts w:ascii="Times New Roman" w:hAnsi="Times New Roman" w:cs="Times New Roman"/>
          <w:b/>
          <w:sz w:val="24"/>
          <w:szCs w:val="24"/>
        </w:rPr>
        <w:t>White-box testing</w:t>
      </w:r>
      <w:r w:rsidRPr="00751044">
        <w:rPr>
          <w:rFonts w:ascii="Times New Roman" w:hAnsi="Times New Roman" w:cs="Times New Roman"/>
          <w:sz w:val="24"/>
          <w:szCs w:val="24"/>
        </w:rPr>
        <w:t xml:space="preserve"> technique first proposed by Tom MeCabe.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751044" w:rsidRDefault="008538A3" w:rsidP="003F1D3A">
      <w:pPr>
        <w:pStyle w:val="Heading4"/>
      </w:pPr>
      <w:r w:rsidRPr="00751044">
        <w:t>Black-box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It focuses on the functional requirements of the software. That is Black-box testing enables software engineer to derive sets of input conditions that will fully exercise all functional requirements of a program. Black-box testing is not a alternative of white box testing. Rather, it is a complementary approach that is likely to uncover a different class of errors than White-box methods.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Black-box testing attempts to find errors in the following categories. </w:t>
      </w:r>
    </w:p>
    <w:p w:rsidR="008538A3" w:rsidRPr="003F1D3A"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Incorrect or missing function.</w:t>
      </w:r>
    </w:p>
    <w:p w:rsidR="008538A3" w:rsidRPr="003F1D3A"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Interface errors</w:t>
      </w:r>
    </w:p>
    <w:p w:rsidR="008538A3" w:rsidRPr="003F1D3A"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Errors in data structures or external data base access</w:t>
      </w:r>
    </w:p>
    <w:p w:rsidR="008538A3" w:rsidRPr="003F1D3A"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 xml:space="preserve">Performance errors </w:t>
      </w:r>
    </w:p>
    <w:p w:rsidR="008538A3" w:rsidRPr="003F1D3A" w:rsidRDefault="008538A3" w:rsidP="0064486B">
      <w:pPr>
        <w:pStyle w:val="BodyText"/>
        <w:numPr>
          <w:ilvl w:val="0"/>
          <w:numId w:val="17"/>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Initializations or termination errors</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Unlike </w:t>
      </w:r>
      <w:r w:rsidRPr="00751044">
        <w:rPr>
          <w:rFonts w:ascii="Times New Roman" w:hAnsi="Times New Roman" w:cs="Times New Roman"/>
          <w:b/>
          <w:sz w:val="24"/>
          <w:szCs w:val="24"/>
        </w:rPr>
        <w:t>White-box</w:t>
      </w:r>
      <w:r w:rsidRPr="00751044">
        <w:rPr>
          <w:rFonts w:ascii="Times New Roman" w:hAnsi="Times New Roman" w:cs="Times New Roman"/>
          <w:sz w:val="24"/>
          <w:szCs w:val="24"/>
        </w:rPr>
        <w:t xml:space="preserve"> testing, which is performed early in the testing process,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tends to be applied during later stage of testing. Because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purposely disregards control structure, attention is focused on the information domain. Tests are based on source data from a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 xml:space="preserve">previous period so that the result from the new system can be compared with that of the old one.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With those of the previous ones to answer the following questions:</w:t>
      </w:r>
    </w:p>
    <w:p w:rsidR="008538A3" w:rsidRPr="00751044" w:rsidRDefault="008538A3" w:rsidP="0064486B">
      <w:pPr>
        <w:numPr>
          <w:ilvl w:val="0"/>
          <w:numId w:val="1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is functional validity testing?</w:t>
      </w:r>
    </w:p>
    <w:p w:rsidR="008538A3" w:rsidRPr="00751044" w:rsidRDefault="008538A3" w:rsidP="0064486B">
      <w:pPr>
        <w:numPr>
          <w:ilvl w:val="0"/>
          <w:numId w:val="1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classes of input will make good test cases?</w:t>
      </w:r>
    </w:p>
    <w:p w:rsidR="008538A3" w:rsidRPr="00751044" w:rsidRDefault="008538A3" w:rsidP="0064486B">
      <w:pPr>
        <w:numPr>
          <w:ilvl w:val="0"/>
          <w:numId w:val="1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Is the system particularly sensitive to certain input values?</w:t>
      </w:r>
    </w:p>
    <w:p w:rsidR="008538A3" w:rsidRPr="00751044" w:rsidRDefault="008538A3" w:rsidP="0064486B">
      <w:pPr>
        <w:numPr>
          <w:ilvl w:val="0"/>
          <w:numId w:val="1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are the boundaries of a data class isolated?</w:t>
      </w:r>
    </w:p>
    <w:p w:rsidR="008538A3" w:rsidRPr="00751044" w:rsidRDefault="008538A3" w:rsidP="0064486B">
      <w:pPr>
        <w:numPr>
          <w:ilvl w:val="0"/>
          <w:numId w:val="1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data rates and data volume can the system tolerate?</w:t>
      </w:r>
    </w:p>
    <w:p w:rsidR="008538A3" w:rsidRPr="00751044" w:rsidRDefault="008538A3" w:rsidP="0064486B">
      <w:pPr>
        <w:numPr>
          <w:ilvl w:val="0"/>
          <w:numId w:val="1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effect will specific combinations of the data have on system operation?</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lastRenderedPageBreak/>
        <w:t xml:space="preserve">By applying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techniques, we derive a set of test cases that satisfy the following criteria:</w:t>
      </w:r>
    </w:p>
    <w:p w:rsidR="008538A3" w:rsidRPr="00751044" w:rsidRDefault="008538A3" w:rsidP="0064486B">
      <w:pPr>
        <w:numPr>
          <w:ilvl w:val="0"/>
          <w:numId w:val="18"/>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reduce, by errors and a designed to achieve reasonableness testing.</w:t>
      </w:r>
    </w:p>
    <w:p w:rsidR="008538A3" w:rsidRPr="00751044" w:rsidRDefault="008538A3" w:rsidP="0064486B">
      <w:pPr>
        <w:numPr>
          <w:ilvl w:val="0"/>
          <w:numId w:val="18"/>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tell us something about the presence or absence of classes of errors, than errors associated only with the specific test at hand.</w:t>
      </w:r>
    </w:p>
    <w:p w:rsidR="00B4442A" w:rsidRDefault="00B4442A" w:rsidP="00472BB3">
      <w:pPr>
        <w:pStyle w:val="Heading2"/>
      </w:pPr>
      <w:bookmarkStart w:id="114" w:name="_Toc352080136"/>
      <w:r>
        <w:t>Test reports for Unit Test Cases and System Test Cases</w:t>
      </w:r>
      <w:bookmarkEnd w:id="114"/>
    </w:p>
    <w:p w:rsidR="00A32FC2" w:rsidRDefault="00A32FC2" w:rsidP="00A32FC2">
      <w:pPr>
        <w:pStyle w:val="Heading3"/>
      </w:pPr>
      <w:bookmarkStart w:id="115" w:name="_Toc352080137"/>
      <w:r>
        <w:t>Test reports for Unit Test Cases</w:t>
      </w:r>
      <w:bookmarkEnd w:id="115"/>
    </w:p>
    <w:tbl>
      <w:tblPr>
        <w:tblW w:w="8774" w:type="dxa"/>
        <w:jc w:val="center"/>
        <w:tblInd w:w="-1084" w:type="dxa"/>
        <w:tblLook w:val="04A0"/>
      </w:tblPr>
      <w:tblGrid>
        <w:gridCol w:w="2293"/>
        <w:gridCol w:w="2640"/>
        <w:gridCol w:w="3841"/>
      </w:tblGrid>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 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-009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-019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-029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0016337A" w:rsidRPr="00A10A7D">
              <w:rPr>
                <w:rFonts w:ascii="Times New Roman" w:eastAsia="Times New Roman" w:hAnsi="Times New Roman" w:cs="Times New Roman"/>
                <w:sz w:val="24"/>
                <w:szCs w:val="20"/>
                <w:lang w:val="en-GB"/>
              </w:rPr>
              <w:t>-031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-039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-045</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-047</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c>
          <w:tcPr>
            <w:tcW w:w="2640"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c>
          <w:tcPr>
            <w:tcW w:w="3841"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-048</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DF2B0D" w:rsidP="0016337A">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0016337A" w:rsidRPr="00A10A7D">
              <w:rPr>
                <w:rFonts w:ascii="Times New Roman" w:eastAsia="Times New Roman" w:hAnsi="Times New Roman" w:cs="Times New Roman"/>
                <w:sz w:val="24"/>
                <w:szCs w:val="20"/>
                <w:lang w:val="en-GB"/>
              </w:rPr>
              <w:t>-050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bl>
    <w:p w:rsidR="00472BB3" w:rsidRDefault="00472BB3" w:rsidP="00472BB3">
      <w:pPr>
        <w:rPr>
          <w:lang w:val="en-US"/>
        </w:rPr>
      </w:pPr>
    </w:p>
    <w:p w:rsidR="008D1348" w:rsidRDefault="00A32FC2" w:rsidP="0095093B">
      <w:pPr>
        <w:pStyle w:val="Heading3"/>
        <w:rPr>
          <w:lang w:val="en-US"/>
        </w:rPr>
      </w:pPr>
      <w:bookmarkStart w:id="116" w:name="_Toc352080138"/>
      <w:r>
        <w:t xml:space="preserve">Test reports for </w:t>
      </w:r>
      <w:r w:rsidR="00A24CF4">
        <w:t xml:space="preserve">System </w:t>
      </w:r>
      <w:r>
        <w:t>Test Cases</w:t>
      </w:r>
      <w:bookmarkEnd w:id="116"/>
    </w:p>
    <w:tbl>
      <w:tblPr>
        <w:tblW w:w="8774" w:type="dxa"/>
        <w:jc w:val="center"/>
        <w:tblInd w:w="-1084" w:type="dxa"/>
        <w:tblLook w:val="04A0"/>
      </w:tblPr>
      <w:tblGrid>
        <w:gridCol w:w="2293"/>
        <w:gridCol w:w="2640"/>
        <w:gridCol w:w="3841"/>
      </w:tblGrid>
      <w:tr w:rsidR="008D1348" w:rsidRPr="00791AA3"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Default="008D1348" w:rsidP="008D1348">
            <w:pPr>
              <w:spacing w:after="0" w:line="240" w:lineRule="auto"/>
              <w:rPr>
                <w:rFonts w:ascii="Calibri" w:eastAsia="Times New Roman" w:hAnsi="Calibri" w:cs="Times New Roman"/>
                <w:i/>
                <w:iCs/>
                <w:color w:val="000000"/>
              </w:rPr>
            </w:pPr>
          </w:p>
          <w:p w:rsidR="008D1348" w:rsidRPr="00791AA3" w:rsidRDefault="008D1348" w:rsidP="008D1348">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r>
      <w:tr w:rsidR="008D1348" w:rsidRPr="00791AA3"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Status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-051</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-052</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-053</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 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-054</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-055</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-056</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-057</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-058</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-059</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-060</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-061</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-062</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-063</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-064</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-065</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lastRenderedPageBreak/>
              <w:t>CMS</w:t>
            </w:r>
            <w:r w:rsidRPr="00A10A7D">
              <w:rPr>
                <w:rFonts w:ascii="Times New Roman" w:eastAsia="Times New Roman" w:hAnsi="Times New Roman" w:cs="Times New Roman"/>
                <w:sz w:val="24"/>
                <w:szCs w:val="20"/>
                <w:lang w:val="en-GB"/>
              </w:rPr>
              <w:t>-066</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-067</w:t>
            </w:r>
          </w:p>
        </w:tc>
        <w:tc>
          <w:tcPr>
            <w:tcW w:w="2640"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497572" w:rsidRPr="00A10A7D" w:rsidRDefault="00497572"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-068</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-069</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 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-070</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-071</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-072</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-073</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-074</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-075</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-076</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-077</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-078</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-079</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-080</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-081</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-082</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497572"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DF2B0D">
              <w:rPr>
                <w:rFonts w:ascii="Times New Roman" w:eastAsia="Times New Roman" w:hAnsi="Times New Roman" w:cs="Times New Roman"/>
                <w:b/>
                <w:sz w:val="24"/>
                <w:szCs w:val="20"/>
                <w:lang w:val="en-GB"/>
              </w:rPr>
              <w:t>CMS</w:t>
            </w:r>
            <w:r w:rsidRPr="00A10A7D">
              <w:rPr>
                <w:rFonts w:ascii="Times New Roman" w:eastAsia="Times New Roman" w:hAnsi="Times New Roman" w:cs="Times New Roman"/>
                <w:sz w:val="24"/>
                <w:szCs w:val="20"/>
                <w:lang w:val="en-GB"/>
              </w:rPr>
              <w:t>-083</w:t>
            </w:r>
          </w:p>
        </w:tc>
        <w:tc>
          <w:tcPr>
            <w:tcW w:w="2640"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tcPr>
          <w:p w:rsidR="00497572" w:rsidRPr="00A10A7D" w:rsidRDefault="00497572" w:rsidP="000B0E3C">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bl>
    <w:p w:rsidR="008D1348" w:rsidRPr="00472BB3" w:rsidRDefault="008D1348" w:rsidP="00472BB3">
      <w:pPr>
        <w:rPr>
          <w:lang w:val="en-US"/>
        </w:rPr>
      </w:pPr>
    </w:p>
    <w:p w:rsidR="00B4442A" w:rsidRDefault="00B4442A" w:rsidP="00472BB3">
      <w:pPr>
        <w:pStyle w:val="Heading2"/>
      </w:pPr>
      <w:bookmarkStart w:id="117" w:name="_Toc352080139"/>
      <w:r>
        <w:t>Debugging and Code improvement</w:t>
      </w:r>
      <w:r w:rsidR="00D57D8F">
        <w:t>:</w:t>
      </w:r>
      <w:bookmarkEnd w:id="117"/>
    </w:p>
    <w:p w:rsidR="00D57D8F" w:rsidRDefault="00D57D8F" w:rsidP="00D57D8F">
      <w:pPr>
        <w:pStyle w:val="BodyText"/>
        <w:tabs>
          <w:tab w:val="num" w:pos="1505"/>
        </w:tabs>
        <w:jc w:val="both"/>
      </w:pPr>
    </w:p>
    <w:p w:rsidR="008538A3" w:rsidRDefault="008538A3" w:rsidP="00A10A7D">
      <w:pPr>
        <w:ind w:firstLine="600"/>
      </w:pPr>
      <w:r w:rsidRPr="00A10A7D">
        <w:rPr>
          <w:rFonts w:ascii="Times New Roman" w:eastAsia="Times New Roman" w:hAnsi="Times New Roman" w:cs="Times New Roman"/>
          <w:sz w:val="24"/>
          <w:szCs w:val="20"/>
          <w:lang w:val="en-GB"/>
        </w:rPr>
        <w:t>The steps in the bellow section demonstrate how to create a console application that uses the Debug class to provide information about the program execution. </w:t>
      </w:r>
      <w:r w:rsidRPr="00A10A7D">
        <w:rPr>
          <w:rFonts w:ascii="Times New Roman" w:eastAsia="Times New Roman" w:hAnsi="Times New Roman" w:cs="Times New Roman"/>
          <w:sz w:val="24"/>
          <w:szCs w:val="20"/>
          <w:lang w:val="en-GB"/>
        </w:rPr>
        <w:br/>
      </w:r>
      <w:r w:rsidRPr="00A10A7D">
        <w:rPr>
          <w:rFonts w:ascii="Times New Roman" w:eastAsia="Times New Roman" w:hAnsi="Times New Roman" w:cs="Times New Roman"/>
          <w:sz w:val="24"/>
          <w:szCs w:val="20"/>
          <w:lang w:val="en-GB"/>
        </w:rPr>
        <w:br/>
        <w:t>When the program is run, we can use methods of the Debug class to produce messages that help we to monitor the program execution sequence, to detect malfunctions, or to provide performance measurement information. By default, the messages that the Debug class produces appear in the Output window of the Visual Studio Integrated Development Environment (IDE). </w:t>
      </w:r>
      <w:r w:rsidRPr="00A10A7D">
        <w:rPr>
          <w:rFonts w:ascii="Times New Roman" w:eastAsia="Times New Roman" w:hAnsi="Times New Roman" w:cs="Times New Roman"/>
          <w:sz w:val="24"/>
          <w:szCs w:val="20"/>
          <w:lang w:val="en-GB"/>
        </w:rPr>
        <w:br/>
      </w:r>
      <w:r w:rsidRPr="00A10A7D">
        <w:rPr>
          <w:rFonts w:ascii="Times New Roman" w:eastAsia="Times New Roman" w:hAnsi="Times New Roman" w:cs="Times New Roman"/>
          <w:sz w:val="24"/>
          <w:szCs w:val="20"/>
          <w:lang w:val="en-GB"/>
        </w:rPr>
        <w:br/>
        <w:t>The sample code uses the WriteLine method to produce a message that is followed by a line terminator. When we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sidRPr="00A10A7D">
        <w:rPr>
          <w:rFonts w:ascii="Times New Roman" w:eastAsia="Times New Roman" w:hAnsi="Times New Roman" w:cs="Times New Roman"/>
          <w:sz w:val="24"/>
          <w:szCs w:val="20"/>
          <w:lang w:val="en-GB"/>
        </w:rPr>
        <w:t>When we use the Assert method of the Debug class, the Output window displays a message only if a specified condition evaluates to false. The message also appears in a modal dialog box to the user. The dialog box includes the message, the project name, and the Debug.Assert statement number. The dialog box also includes the following three command buttons: </w:t>
      </w:r>
      <w:r w:rsidRPr="00A10A7D">
        <w:rPr>
          <w:rFonts w:ascii="Times New Roman" w:eastAsia="Times New Roman" w:hAnsi="Times New Roman" w:cs="Times New Roman"/>
          <w:sz w:val="24"/>
          <w:szCs w:val="20"/>
          <w:lang w:val="en-GB"/>
        </w:rPr>
        <w:br/>
      </w:r>
    </w:p>
    <w:p w:rsidR="008538A3" w:rsidRPr="00E45F16" w:rsidRDefault="008538A3" w:rsidP="0064486B">
      <w:pPr>
        <w:numPr>
          <w:ilvl w:val="0"/>
          <w:numId w:val="21"/>
        </w:numPr>
        <w:shd w:val="clear" w:color="auto" w:fill="FFFFFF"/>
        <w:spacing w:after="0" w:line="240" w:lineRule="auto"/>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Abort:</w:t>
      </w:r>
      <w:r w:rsidRPr="00E45F16">
        <w:rPr>
          <w:rFonts w:ascii="Times New Roman" w:eastAsia="Times New Roman" w:hAnsi="Times New Roman" w:cs="Times New Roman"/>
          <w:sz w:val="24"/>
          <w:szCs w:val="20"/>
          <w:lang w:val="en-GB"/>
        </w:rPr>
        <w:t> The application stops running.</w:t>
      </w:r>
    </w:p>
    <w:p w:rsidR="008538A3" w:rsidRPr="00E45F16" w:rsidRDefault="008538A3" w:rsidP="0064486B">
      <w:pPr>
        <w:numPr>
          <w:ilvl w:val="0"/>
          <w:numId w:val="21"/>
        </w:numPr>
        <w:shd w:val="clear" w:color="auto" w:fill="FFFFFF"/>
        <w:spacing w:after="0" w:line="240" w:lineRule="auto"/>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lastRenderedPageBreak/>
        <w:t>Retry:</w:t>
      </w:r>
      <w:r w:rsidRPr="00E45F16">
        <w:rPr>
          <w:rFonts w:ascii="Times New Roman" w:eastAsia="Times New Roman" w:hAnsi="Times New Roman" w:cs="Times New Roman"/>
          <w:sz w:val="24"/>
          <w:szCs w:val="20"/>
          <w:lang w:val="en-GB"/>
        </w:rPr>
        <w:t> The application enters debug mode.</w:t>
      </w:r>
    </w:p>
    <w:p w:rsidR="008538A3" w:rsidRPr="00E45F16" w:rsidRDefault="008538A3" w:rsidP="0064486B">
      <w:pPr>
        <w:numPr>
          <w:ilvl w:val="0"/>
          <w:numId w:val="21"/>
        </w:numPr>
        <w:shd w:val="clear" w:color="auto" w:fill="FFFFFF"/>
        <w:spacing w:after="0" w:line="240" w:lineRule="auto"/>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Ignore:</w:t>
      </w:r>
      <w:r w:rsidRPr="00E45F16">
        <w:rPr>
          <w:rFonts w:ascii="Times New Roman" w:eastAsia="Times New Roman" w:hAnsi="Times New Roman" w:cs="Times New Roman"/>
          <w:sz w:val="24"/>
          <w:szCs w:val="20"/>
          <w:lang w:val="en-GB"/>
        </w:rPr>
        <w:t> The application proceeds.</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The user must click one of these buttons before the application can continue.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We can also direct output from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destinations other than the Output window.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has a collection named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that includes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monitors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and directs the output to a specified target.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in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receives any output that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generates.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Fonts w:ascii="Times New Roman" w:hAnsi="Times New Roman" w:cs="Times New Roman"/>
          <w:color w:val="333333"/>
          <w:sz w:val="24"/>
          <w:szCs w:val="24"/>
          <w:shd w:val="clear" w:color="auto" w:fill="FFFFFF"/>
        </w:rPr>
        <w:t>class to define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We can specify the target for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through its constructor.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Some possible output targets include the following:</w:t>
      </w:r>
    </w:p>
    <w:p w:rsidR="008538A3" w:rsidRPr="00857E93" w:rsidRDefault="008538A3" w:rsidP="0064486B">
      <w:pPr>
        <w:numPr>
          <w:ilvl w:val="0"/>
          <w:numId w:val="2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System.Console.Out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property.</w:t>
      </w:r>
    </w:p>
    <w:p w:rsidR="008538A3" w:rsidRPr="00857E93" w:rsidRDefault="008538A3" w:rsidP="0064486B">
      <w:pPr>
        <w:numPr>
          <w:ilvl w:val="0"/>
          <w:numId w:val="2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 text (.txt) file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System.IO.File.CreateText("FileName.txt")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statement.</w:t>
      </w:r>
    </w:p>
    <w:p w:rsidR="008538A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After we create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we must add the object to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to receive Debug output.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18" w:name="_Toc351953104"/>
      <w:bookmarkStart w:id="119" w:name="_Toc352080140"/>
      <w:r>
        <w:rPr>
          <w:rFonts w:ascii="Segoe UI" w:hAnsi="Segoe UI" w:cs="Segoe UI"/>
          <w:b w:val="0"/>
          <w:bCs w:val="0"/>
          <w:color w:val="333333"/>
          <w:sz w:val="30"/>
          <w:szCs w:val="30"/>
        </w:rPr>
        <w:t>Create a Sample with the Debug Class</w:t>
      </w:r>
      <w:bookmarkEnd w:id="118"/>
      <w:bookmarkEnd w:id="119"/>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Start Visual Studio or Visual C# Express Edition.</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a new Visual C# Console Application project named</w:t>
      </w:r>
      <w:r w:rsidRPr="00857E93">
        <w:rPr>
          <w:rStyle w:val="apple-converted-space"/>
          <w:rFonts w:ascii="Times New Roman" w:hAnsi="Times New Roman" w:cs="Times New Roman"/>
          <w:color w:val="333333"/>
          <w:sz w:val="24"/>
          <w:szCs w:val="24"/>
        </w:rPr>
        <w:t> </w:t>
      </w:r>
      <w:r w:rsidRPr="00857E93">
        <w:rPr>
          <w:rStyle w:val="userinput"/>
          <w:rFonts w:ascii="Times New Roman" w:hAnsi="Times New Roman" w:cs="Times New Roman"/>
          <w:b/>
          <w:bCs/>
          <w:color w:val="333333"/>
          <w:sz w:val="24"/>
          <w:szCs w:val="24"/>
        </w:rPr>
        <w:t>conInfo</w:t>
      </w:r>
      <w:r w:rsidRPr="00857E93">
        <w:rPr>
          <w:rFonts w:ascii="Times New Roman" w:hAnsi="Times New Roman" w:cs="Times New Roman"/>
          <w:color w:val="333333"/>
          <w:sz w:val="24"/>
          <w:szCs w:val="24"/>
        </w:rPr>
        <w:t>. Class1 is created in Visual Studio .NET. Program.cs is created in Visual Studio 2005.</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Add the following namespace at top in Class1 or Program.cs.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using System.Diagnostics;</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initialize variables to contain information about a product, add the following declaration statements to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Main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string sProdName = "Widget";</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int iUnitQty = 100;</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double dUnitCost = 1.03;</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Specify the message that the class produces as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Press the CTRL+ALT+O key combination to make sure that the Output window is visible.</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Starting ");</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indent subsequent messages in the Output window:</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Debug.Indent();</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display the content of selected variables,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as follows:</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 + iUnitQty.ToString());</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 dUnitCost.ToString());</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We can also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display the namespace and the class name for an existent object. For example, the following code displays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System.Xml.XmlDocument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namespace in the Output window:</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System.Xml.XmlDocument oxml = new System.Xml.XmlDocument();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Debug.WriteLine(oxml);</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organize the output, we can include a category as an optional, second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If we specify a category, the format of the Output window message is "category: message." For example, the first line of the following code displays "Field: The product name is Widget" in the Output window:</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sProdName,"Field");</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units on hand are" + iUnitQty,"Field");</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dUnitCost.ToString(),"Field");</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Debug.WriteLine("Total Cost is  " + (iUnitQty * dUnitCost),"Calc");</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Output window can display messages only if a designated condition evaluates to true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The condition to be evaluated is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The second parameter of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message that appears only if the condition in the first parameter evaluates to true.</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&gt; 50, "This message WILL appear");</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&lt; 50, "This message will NOT appear");</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Assert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so that the Output window displays the message only if a specified condition evaluates to false:</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&gt; 1, "Message will NOT appear");</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&lt; 1, "Message will appear since dUnitcost &lt; 1 is false");</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objects for the Console window (tr1) and for a text file named Output.txt (tr2), and then add each object 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 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collection:</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tr1 = new TextWriterTraceListener(System.Console.Out);</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Debug.Listeners.Add(tr1);</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tr2 = new TextWriterTraceListener(System.IO.File.CreateText("Output.txt"));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Debug.Listeners.Add(tr2);</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remove the indentation for subsequent messages that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generates. When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methods together, the reader can distinguish the output as group.</w:t>
      </w:r>
    </w:p>
    <w:p w:rsidR="008538A3" w:rsidRPr="00857E93" w:rsidRDefault="008538A3" w:rsidP="0064486B">
      <w:pPr>
        <w:pStyle w:val="HTMLPreformatted"/>
        <w:numPr>
          <w:ilvl w:val="0"/>
          <w:numId w:val="2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Debug.Unindent();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Ending");</w:t>
      </w:r>
    </w:p>
    <w:p w:rsidR="008538A3" w:rsidRPr="00857E93" w:rsidRDefault="008538A3" w:rsidP="0064486B">
      <w:pPr>
        <w:numPr>
          <w:ilvl w:val="0"/>
          <w:numId w:val="2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make sure that each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receives all its output, call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Flush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for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buffers: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Debug.Flush();</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0" w:name="_Toc351953105"/>
      <w:bookmarkStart w:id="121" w:name="_Toc352080141"/>
      <w:r>
        <w:rPr>
          <w:rFonts w:ascii="Segoe UI" w:hAnsi="Segoe UI" w:cs="Segoe UI"/>
          <w:b w:val="0"/>
          <w:bCs w:val="0"/>
          <w:color w:val="333333"/>
          <w:sz w:val="30"/>
          <w:szCs w:val="30"/>
        </w:rPr>
        <w:t>Using the Trace Class</w:t>
      </w:r>
      <w:bookmarkEnd w:id="120"/>
      <w:bookmarkEnd w:id="121"/>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also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produce messages that monitor the execution of an application.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Fonts w:ascii="Times New Roman" w:hAnsi="Times New Roman" w:cs="Times New Roman"/>
          <w:color w:val="333333"/>
          <w:sz w:val="24"/>
          <w:szCs w:val="24"/>
          <w:shd w:val="clear" w:color="auto" w:fill="FFFFFF"/>
        </w:rPr>
        <w:t>classes share most of the same methods to produce output, including the following:</w:t>
      </w:r>
    </w:p>
    <w:p w:rsidR="008538A3" w:rsidRPr="00857E93" w:rsidRDefault="008538A3" w:rsidP="0064486B">
      <w:pPr>
        <w:numPr>
          <w:ilvl w:val="0"/>
          <w:numId w:val="2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w:t>
      </w:r>
    </w:p>
    <w:p w:rsidR="008538A3" w:rsidRPr="00857E93" w:rsidRDefault="008538A3" w:rsidP="0064486B">
      <w:pPr>
        <w:numPr>
          <w:ilvl w:val="0"/>
          <w:numId w:val="2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WriteLineIf</w:t>
      </w:r>
    </w:p>
    <w:p w:rsidR="008538A3" w:rsidRPr="00857E93" w:rsidRDefault="008538A3" w:rsidP="0064486B">
      <w:pPr>
        <w:numPr>
          <w:ilvl w:val="0"/>
          <w:numId w:val="2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Indent</w:t>
      </w:r>
    </w:p>
    <w:p w:rsidR="008538A3" w:rsidRPr="00857E93" w:rsidRDefault="008538A3" w:rsidP="0064486B">
      <w:pPr>
        <w:numPr>
          <w:ilvl w:val="0"/>
          <w:numId w:val="2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Unindent</w:t>
      </w:r>
    </w:p>
    <w:p w:rsidR="008538A3" w:rsidRPr="00857E93" w:rsidRDefault="008538A3" w:rsidP="0064486B">
      <w:pPr>
        <w:numPr>
          <w:ilvl w:val="0"/>
          <w:numId w:val="2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Assert</w:t>
      </w:r>
    </w:p>
    <w:p w:rsidR="008538A3" w:rsidRPr="00857E93" w:rsidRDefault="008538A3" w:rsidP="0064486B">
      <w:pPr>
        <w:numPr>
          <w:ilvl w:val="0"/>
          <w:numId w:val="2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Flush</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lastRenderedPageBreak/>
        <w:t>We can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classes separately or together in the same application. In a Debug Solution Configuration project, both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are active. The project generates output from both of these classes to all</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However, a Release Solution Configuration project only generates output from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The Release Solution Configuration project ignores any</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method invocations.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Trace.WriteLineIf(iUnitQty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Trace.Assert(dUnitCost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Trace.Unindent();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Trace.Flush();</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Console.ReadLine();</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2" w:name="_Toc351953106"/>
      <w:bookmarkStart w:id="123" w:name="_Toc352080142"/>
      <w:r>
        <w:rPr>
          <w:rFonts w:ascii="Segoe UI" w:hAnsi="Segoe UI" w:cs="Segoe UI"/>
          <w:b w:val="0"/>
          <w:bCs w:val="0"/>
          <w:color w:val="333333"/>
          <w:sz w:val="30"/>
          <w:szCs w:val="30"/>
        </w:rPr>
        <w:t>Verify That It Works</w:t>
      </w:r>
      <w:bookmarkEnd w:id="122"/>
      <w:bookmarkEnd w:id="123"/>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Make sure that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current solution configuration.</w:t>
      </w: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w:t>
      </w:r>
      <w:r w:rsidRPr="00857E93">
        <w:rPr>
          <w:rStyle w:val="apple-converted-space"/>
          <w:rFonts w:ascii="Times New Roman" w:hAnsi="Times New Roman" w:cs="Times New Roman"/>
          <w:b/>
          <w:bCs/>
          <w:color w:val="333333"/>
          <w:sz w:val="24"/>
          <w:szCs w:val="24"/>
        </w:rPr>
        <w:t> </w:t>
      </w:r>
      <w:r w:rsidRPr="00857E93">
        <w:rPr>
          <w:rStyle w:val="Strong"/>
          <w:rFonts w:ascii="Times New Roman" w:hAnsi="Times New Roman" w:cs="Times New Roman"/>
          <w:color w:val="333333"/>
          <w:sz w:val="24"/>
          <w:szCs w:val="24"/>
        </w:rPr>
        <w:t>Solution Explorer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window is not visible, press the CTRL+ALT+L key combination to display this window.</w:t>
      </w: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Right-click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conInfo</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Properties</w:t>
      </w:r>
      <w:r w:rsidRPr="00857E93">
        <w:rPr>
          <w:rFonts w:ascii="Times New Roman" w:hAnsi="Times New Roman" w:cs="Times New Roman"/>
          <w:color w:val="333333"/>
          <w:sz w:val="24"/>
          <w:szCs w:val="24"/>
        </w:rPr>
        <w:t>.</w:t>
      </w: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left pane of the conInfo property page, under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make sure that the arrow points to</w:t>
      </w:r>
      <w:r w:rsidRPr="00857E93">
        <w:rPr>
          <w:rStyle w:val="Strong"/>
          <w:rFonts w:ascii="Times New Roman" w:hAnsi="Times New Roman" w:cs="Times New Roman"/>
          <w:color w:val="333333"/>
          <w:sz w:val="24"/>
          <w:szCs w:val="24"/>
        </w:rPr>
        <w:t>Debugging</w:t>
      </w:r>
      <w:r w:rsidRPr="00857E93">
        <w:rPr>
          <w:rFonts w:ascii="Times New Roman" w:hAnsi="Times New Roman" w:cs="Times New Roman"/>
          <w:color w:val="333333"/>
          <w:sz w:val="24"/>
          <w:szCs w:val="24"/>
        </w:rPr>
        <w:t>.</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b/>
          <w:bCs/>
          <w:color w:val="333333"/>
          <w:sz w:val="24"/>
          <w:szCs w:val="24"/>
        </w:rPr>
        <w:t>Note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conInfo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w:t>
      </w: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Above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drop-down list box,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OK</w:t>
      </w:r>
      <w:r w:rsidRPr="00857E93">
        <w:rPr>
          <w:rFonts w:ascii="Times New Roman" w:hAnsi="Times New Roman" w:cs="Times New Roman"/>
          <w:color w:val="333333"/>
          <w:sz w:val="24"/>
          <w:szCs w:val="24"/>
        </w:rPr>
        <w:t>. 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Fonts w:ascii="Times New Roman" w:hAnsi="Times New Roman" w:cs="Times New Roman"/>
          <w:color w:val="333333"/>
          <w:sz w:val="24"/>
          <w:szCs w:val="24"/>
        </w:rPr>
        <w:t>drop-down list box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Save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File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menu.</w:t>
      </w: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CTRL+ALT+O to display the Output window.</w:t>
      </w: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the F5 key to run the code. When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Assertion Failed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dialog box appears,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Ignore</w:t>
      </w:r>
      <w:r w:rsidRPr="00857E93">
        <w:rPr>
          <w:rFonts w:ascii="Times New Roman" w:hAnsi="Times New Roman" w:cs="Times New Roman"/>
          <w:color w:val="333333"/>
          <w:sz w:val="24"/>
          <w:szCs w:val="24"/>
        </w:rPr>
        <w:t>.</w:t>
      </w: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Console window, press ENTER. The program should finish, and the Output window should display the output that resembles the following</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Debug Information-Product Starting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units on hand are100</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per unit cost is1.03</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 xml:space="preserve">    Calc: Total Cost is  103</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 DEBUG ASSERTION FAILED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Short Message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Message will appear since dUnitcost  &lt; 1 is false</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Long Message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at Class1.Main(String[] args)  &lt;%Path%&gt;\class1.cs(34)</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64486B">
      <w:pPr>
        <w:numPr>
          <w:ilvl w:val="0"/>
          <w:numId w:val="2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and the Output.txt file should display the following output: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 100</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64486B">
      <w:pPr>
        <w:pStyle w:val="HTMLPreformatted"/>
        <w:numPr>
          <w:ilvl w:val="0"/>
          <w:numId w:val="2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b/>
          <w:bCs/>
          <w:color w:val="333333"/>
          <w:sz w:val="24"/>
          <w:szCs w:val="24"/>
          <w:shd w:val="clear" w:color="auto" w:fill="FFFFFF"/>
        </w:rPr>
        <w:t>Note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The Output.txt file is located in the same directory as the conInfo executable (conInfo.exe). Typically, this is the \bin folder where the project source is stored. By default, this is C:\Documents and Settings\</w:t>
      </w:r>
      <w:r w:rsidRPr="00857E93">
        <w:rPr>
          <w:rStyle w:val="HTMLVariable"/>
          <w:rFonts w:ascii="Times New Roman" w:hAnsi="Times New Roman" w:cs="Times New Roman"/>
          <w:color w:val="333333"/>
          <w:sz w:val="24"/>
          <w:szCs w:val="24"/>
          <w:shd w:val="clear" w:color="auto" w:fill="FFFFFF"/>
        </w:rPr>
        <w:t>User login</w:t>
      </w:r>
      <w:r w:rsidRPr="00857E93">
        <w:rPr>
          <w:rFonts w:ascii="Times New Roman" w:hAnsi="Times New Roman" w:cs="Times New Roman"/>
          <w:color w:val="333333"/>
          <w:sz w:val="24"/>
          <w:szCs w:val="24"/>
          <w:shd w:val="clear" w:color="auto" w:fill="FFFFFF"/>
        </w:rPr>
        <w:t>\My Documents\Visual Studio Projects\conInfo\bin. In Visual C# 2005 and in Visual C# 2005 Express Edition, the Output.txt file is located in the following folder:</w:t>
      </w:r>
    </w:p>
    <w:p w:rsidR="008538A3" w:rsidRPr="00857E93" w:rsidRDefault="008538A3" w:rsidP="008538A3">
      <w:pPr>
        <w:shd w:val="clear" w:color="auto" w:fill="FFFFFF"/>
        <w:rPr>
          <w:rFonts w:ascii="Times New Roman" w:hAnsi="Times New Roman" w:cs="Times New Roman"/>
          <w:color w:val="333333"/>
          <w:sz w:val="24"/>
          <w:szCs w:val="24"/>
        </w:rPr>
      </w:pPr>
      <w:r w:rsidRPr="00857E93">
        <w:rPr>
          <w:rFonts w:ascii="Times New Roman" w:hAnsi="Times New Roman" w:cs="Times New Roman"/>
          <w:color w:val="333333"/>
          <w:sz w:val="24"/>
          <w:szCs w:val="24"/>
        </w:rPr>
        <w:t>C:\Documents and Settings\</w:t>
      </w:r>
      <w:r w:rsidRPr="00857E93">
        <w:rPr>
          <w:rStyle w:val="HTMLVariable"/>
          <w:rFonts w:ascii="Times New Roman" w:hAnsi="Times New Roman" w:cs="Times New Roman"/>
          <w:color w:val="333333"/>
          <w:sz w:val="24"/>
          <w:szCs w:val="24"/>
        </w:rPr>
        <w:t>User login</w:t>
      </w:r>
      <w:r w:rsidRPr="00857E93">
        <w:rPr>
          <w:rFonts w:ascii="Times New Roman" w:hAnsi="Times New Roman" w:cs="Times New Roman"/>
          <w:color w:val="333333"/>
          <w:sz w:val="24"/>
          <w:szCs w:val="24"/>
        </w:rPr>
        <w:t>\My Documents\Visual Studio 2005\Projects\conInfo\conInfo\bin\Debug</w:t>
      </w:r>
    </w:p>
    <w:p w:rsidR="008538A3" w:rsidRDefault="008538A3" w:rsidP="008538A3">
      <w:pPr>
        <w:rPr>
          <w:rFonts w:ascii="Times New Roman" w:hAnsi="Times New Roman" w:cs="Times New Roman"/>
          <w:sz w:val="24"/>
          <w:szCs w:val="24"/>
        </w:rPr>
      </w:pP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4" w:name="_Toc351953107"/>
      <w:bookmarkStart w:id="125" w:name="_Toc352080143"/>
      <w:r>
        <w:rPr>
          <w:rFonts w:ascii="Segoe UI" w:hAnsi="Segoe UI" w:cs="Segoe UI"/>
          <w:b w:val="0"/>
          <w:bCs w:val="0"/>
          <w:color w:val="333333"/>
          <w:sz w:val="30"/>
          <w:szCs w:val="30"/>
        </w:rPr>
        <w:t>Complete Code Listing</w:t>
      </w:r>
      <w:bookmarkEnd w:id="124"/>
      <w:bookmarkEnd w:id="125"/>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using System;</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using System.Diagnostics;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class Class1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[STAThread]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static void Main(string[] args)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string sProdName = "Widget";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int iUnitQty = 100;</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double  dUnitCost = 1.03;</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are"+iUnitQty.ToString());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dUnitCost.ToString());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 oxml = new System.Xml.XmlDocument();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Debug.WriteLine(oxml);</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"+sProdName,"Field");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units on hand are"+iUnitQty,"Field");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is"+dUnitCost.ToString(),"Field");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Debug.WriteLine("Total Cost is  "+(iUnitQty * dUnitCost),"Calc");</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&lt; 50, "This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&lt; 1, "Message will appear since dUnitcost  &lt; 1 is false");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tr1 = new TextWriterTraceListener(System.Console.Out);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tr2 = new TextWriterTraceListener(System.IO.File.CreateText("Output.txt"));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Debug.Listeners.Add(tr2);</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are"+iUnitQty);</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"+dUnitCost);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Debug.Unindent();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Debug.Flush();</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Trace.WriteLineIf(iUnitQty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Trace.Assert(dUnitCost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Trace.Unindent();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Trace.WriteLine("Trace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Trace.Flush();</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Console.ReadLine();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6" w:name="_Toc351953108"/>
      <w:bookmarkStart w:id="127" w:name="_Toc352080144"/>
      <w:r>
        <w:rPr>
          <w:rFonts w:ascii="Segoe UI" w:hAnsi="Segoe UI" w:cs="Segoe UI"/>
          <w:b w:val="0"/>
          <w:bCs w:val="0"/>
          <w:color w:val="333333"/>
          <w:sz w:val="30"/>
          <w:szCs w:val="30"/>
        </w:rPr>
        <w:t>Troubleshoot</w:t>
      </w:r>
      <w:bookmarkEnd w:id="126"/>
      <w:bookmarkEnd w:id="127"/>
    </w:p>
    <w:p w:rsidR="008538A3" w:rsidRPr="00857E93" w:rsidRDefault="008538A3" w:rsidP="0064486B">
      <w:pPr>
        <w:numPr>
          <w:ilvl w:val="0"/>
          <w:numId w:val="2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 solution configuration type is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Release</w:t>
      </w:r>
      <w:r w:rsidRPr="00857E93">
        <w:rPr>
          <w:rFonts w:ascii="Times New Roman" w:hAnsi="Times New Roman" w:cs="Times New Roman"/>
          <w:color w:val="333333"/>
          <w:sz w:val="24"/>
          <w:szCs w:val="24"/>
        </w:rPr>
        <w: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output is ignored.</w:t>
      </w:r>
    </w:p>
    <w:p w:rsidR="008538A3" w:rsidRPr="00857E93" w:rsidRDefault="008538A3" w:rsidP="0064486B">
      <w:pPr>
        <w:numPr>
          <w:ilvl w:val="0"/>
          <w:numId w:val="2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After we create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for a particular target,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receives output from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This occurs regardless of whether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 the</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to 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w:t>
      </w:r>
    </w:p>
    <w:p w:rsidR="008538A3" w:rsidRPr="00857E93" w:rsidRDefault="008538A3" w:rsidP="0064486B">
      <w:pPr>
        <w:numPr>
          <w:ilvl w:val="0"/>
          <w:numId w:val="2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we add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for the same target in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each line of output is duplicated, regardless of whether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generates the output.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myWriter = new TextWriterTraceListener(System.Console.Out);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Debug.Listeners.Add(myWriter);</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myCreator = new TextWriterTraceListener(System.Console.Out);</w:t>
      </w:r>
    </w:p>
    <w:p w:rsidR="008538A3" w:rsidRDefault="008538A3"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r w:rsidRPr="00857E93">
        <w:rPr>
          <w:rFonts w:ascii="Times New Roman" w:hAnsi="Times New Roman" w:cs="Times New Roman"/>
          <w:color w:val="333333"/>
          <w:sz w:val="24"/>
          <w:szCs w:val="24"/>
        </w:rPr>
        <w:t>Trace.Listeners.Add(myCreator);</w:t>
      </w:r>
      <w:r w:rsidR="00DF127D">
        <w:rPr>
          <w:rFonts w:ascii="Consolas" w:hAnsi="Consolas" w:cs="Consolas"/>
          <w:color w:val="333333"/>
        </w:rPr>
        <w:tab/>
      </w:r>
    </w:p>
    <w:p w:rsidR="00DF127D" w:rsidRDefault="00DF127D"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
    <w:p w:rsidR="00D57D8F" w:rsidRDefault="00B4442A" w:rsidP="000B1064">
      <w:pPr>
        <w:pStyle w:val="Heading1"/>
      </w:pPr>
      <w:bookmarkStart w:id="128" w:name="_Toc352080145"/>
      <w:r>
        <w:t>System Security</w:t>
      </w:r>
      <w:r w:rsidR="00D57D8F">
        <w:t xml:space="preserve"> measures:</w:t>
      </w:r>
      <w:bookmarkEnd w:id="128"/>
    </w:p>
    <w:p w:rsidR="00D57D8F" w:rsidRDefault="00B4442A" w:rsidP="000B1064">
      <w:pPr>
        <w:pStyle w:val="Heading2"/>
      </w:pPr>
      <w:bookmarkStart w:id="129" w:name="_Toc352080146"/>
      <w:r>
        <w:t>Database/data security</w:t>
      </w:r>
      <w:r w:rsidR="00D57D8F">
        <w:t>:</w:t>
      </w:r>
      <w:bookmarkEnd w:id="129"/>
    </w:p>
    <w:p w:rsidR="00AC3E6A" w:rsidRPr="00857E93" w:rsidRDefault="00AC3E6A" w:rsidP="00857E93">
      <w:pPr>
        <w:ind w:firstLine="720"/>
        <w:rPr>
          <w:rFonts w:ascii="Times New Roman" w:eastAsia="Arial" w:hAnsi="Times New Roman" w:cs="Times New Roman"/>
          <w:sz w:val="24"/>
          <w:szCs w:val="24"/>
        </w:rPr>
      </w:pPr>
      <w:r w:rsidRPr="00857E93">
        <w:rPr>
          <w:rFonts w:ascii="Times New Roman" w:eastAsia="Arial" w:hAnsi="Times New Roman" w:cs="Times New Roman"/>
          <w:sz w:val="24"/>
          <w:szCs w:val="24"/>
        </w:rPr>
        <w:t>It encrypts the data stored in the database so that even if someone succeeds to hack the database still not much harm could be done.</w:t>
      </w:r>
    </w:p>
    <w:p w:rsidR="00D57D8F" w:rsidRPr="00857E93" w:rsidRDefault="00AC3E6A" w:rsidP="000B1064">
      <w:pPr>
        <w:rPr>
          <w:rFonts w:ascii="Times New Roman" w:eastAsia="Arial" w:hAnsi="Times New Roman" w:cs="Times New Roman"/>
          <w:sz w:val="24"/>
          <w:szCs w:val="24"/>
        </w:rPr>
      </w:pPr>
      <w:r w:rsidRPr="00857E93">
        <w:rPr>
          <w:rFonts w:ascii="Times New Roman" w:eastAsia="Arial" w:hAnsi="Times New Roman" w:cs="Times New Roman"/>
          <w:sz w:val="24"/>
          <w:szCs w:val="24"/>
        </w:rPr>
        <w:t>The application will use Google open-id authentication for web interface.</w:t>
      </w:r>
    </w:p>
    <w:p w:rsidR="00D57D8F" w:rsidRDefault="00B4442A" w:rsidP="000B1064">
      <w:pPr>
        <w:pStyle w:val="Heading2"/>
      </w:pPr>
      <w:bookmarkStart w:id="130" w:name="_Toc352080147"/>
      <w:r>
        <w:t>Creation of User profiles and access rights</w:t>
      </w:r>
      <w:bookmarkEnd w:id="130"/>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The software requires a predefined username and password to login.</w:t>
      </w:r>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It allows a</w:t>
      </w:r>
      <w:r w:rsidR="00AC3E6A" w:rsidRPr="00857E93">
        <w:rPr>
          <w:rFonts w:ascii="Times New Roman" w:eastAsia="Arial" w:hAnsi="Times New Roman" w:cs="Times New Roman"/>
          <w:sz w:val="24"/>
          <w:szCs w:val="24"/>
        </w:rPr>
        <w:t xml:space="preserve"> guest login as well which lets a guest user this application withv</w:t>
      </w:r>
      <w:r w:rsidRPr="00857E93">
        <w:rPr>
          <w:rFonts w:ascii="Times New Roman" w:eastAsia="Arial" w:hAnsi="Times New Roman" w:cs="Times New Roman"/>
          <w:sz w:val="24"/>
          <w:szCs w:val="24"/>
        </w:rPr>
        <w:t>ery</w:t>
      </w:r>
      <w:r w:rsidR="00AC3E6A" w:rsidRPr="00857E93">
        <w:rPr>
          <w:rFonts w:ascii="Times New Roman" w:eastAsia="Arial" w:hAnsi="Times New Roman" w:cs="Times New Roman"/>
          <w:sz w:val="24"/>
          <w:szCs w:val="24"/>
        </w:rPr>
        <w:t xml:space="preserve"> limited access to the user data. </w:t>
      </w:r>
    </w:p>
    <w:p w:rsidR="00B4442A" w:rsidRDefault="00B4442A" w:rsidP="00472BB3">
      <w:pPr>
        <w:pStyle w:val="Heading1"/>
        <w:rPr>
          <w:lang w:val="en-US"/>
        </w:rPr>
      </w:pPr>
      <w:bookmarkStart w:id="131" w:name="_Toc352080148"/>
      <w:r>
        <w:t>Cost Estimation of the Project along with Cost Estimation Model</w:t>
      </w:r>
      <w:bookmarkEnd w:id="131"/>
    </w:p>
    <w:p w:rsidR="00F152C6" w:rsidRPr="00751044" w:rsidRDefault="00F152C6" w:rsidP="00F152C6">
      <w:pPr>
        <w:pStyle w:val="WW-BodyText2"/>
        <w:tabs>
          <w:tab w:val="center" w:pos="4680"/>
          <w:tab w:val="right" w:pos="9000"/>
        </w:tabs>
        <w:ind w:firstLine="720"/>
        <w:rPr>
          <w:rFonts w:ascii="Times New Roman" w:hAnsi="Times New Roman"/>
          <w:szCs w:val="24"/>
        </w:rPr>
      </w:pPr>
      <w:r w:rsidRPr="00751044">
        <w:rPr>
          <w:rFonts w:ascii="Times New Roman" w:hAnsi="Times New Roman"/>
          <w:szCs w:val="24"/>
        </w:rPr>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lastRenderedPageBreak/>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Now after implementing the project we have to consider gain from it in terms of benefits, that is how much person month can be saved from this project. Therefore we have to consider the total expenditure and the benefit gain from the project once it has been implemented. Here we express the benefits in the terms of person month that is monthly salary of the person concerned for the system, which has to be replaced. Therefore this cost/benefit analysis report gives us a total picture of how a company gets benefit from candidate system once that has replace a older one.</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 xml:space="preserve">In developing the cost estimation of a project we need to consider several cost elements. Among them is hardware, personal, facility, operating and supply cost are noteworthy. </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Default="00F152C6" w:rsidP="00472BB3">
      <w:pPr>
        <w:rPr>
          <w:lang w:val="en-US"/>
        </w:rPr>
      </w:pPr>
      <w:r w:rsidRPr="00F152C6">
        <w:rPr>
          <w:rFonts w:ascii="Times New Roman" w:hAnsi="Times New Roman" w:cs="Times New Roman"/>
          <w:sz w:val="24"/>
          <w:szCs w:val="24"/>
        </w:rPr>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w:t>
      </w:r>
      <w:r w:rsidRPr="00F152C6">
        <w:rPr>
          <w:rFonts w:ascii="Times New Roman" w:hAnsi="Times New Roman" w:cs="Times New Roman"/>
          <w:sz w:val="24"/>
          <w:szCs w:val="24"/>
        </w:rPr>
        <w:lastRenderedPageBreak/>
        <w:t xml:space="preserve">techniques” to generate project cost and effort estimates; 3) Using one or more empirical models for software cost and effort estimation. </w:t>
      </w:r>
    </w:p>
    <w:p w:rsidR="00660116" w:rsidRPr="000B345A" w:rsidRDefault="006A6154" w:rsidP="00472BB3">
      <w:pPr>
        <w:rPr>
          <w:rFonts w:ascii="Times New Roman" w:hAnsi="Times New Roman" w:cs="Times New Roman"/>
          <w:sz w:val="24"/>
          <w:szCs w:val="24"/>
        </w:rPr>
      </w:pPr>
      <w:r w:rsidRPr="000B345A">
        <w:rPr>
          <w:rFonts w:ascii="Times New Roman" w:hAnsi="Times New Roman" w:cs="Times New Roman"/>
          <w:sz w:val="24"/>
          <w:szCs w:val="24"/>
        </w:rPr>
        <w:t xml:space="preserve">We used the basic COCOMO model, which gives an approximate estimate of our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 xml:space="preserve"> project parameters. The basic </w:t>
      </w:r>
      <w:r w:rsidR="00660116" w:rsidRPr="000B345A">
        <w:rPr>
          <w:rFonts w:ascii="Times New Roman" w:hAnsi="Times New Roman" w:cs="Times New Roman"/>
          <w:sz w:val="24"/>
          <w:szCs w:val="24"/>
        </w:rPr>
        <w:t>COCOMO estimation</w:t>
      </w:r>
      <w:r w:rsidRPr="000B345A">
        <w:rPr>
          <w:rFonts w:ascii="Times New Roman" w:hAnsi="Times New Roman" w:cs="Times New Roman"/>
          <w:sz w:val="24"/>
          <w:szCs w:val="24"/>
        </w:rPr>
        <w:t xml:space="preserve"> model is</w:t>
      </w:r>
      <w:r w:rsidR="00660116" w:rsidRPr="000B345A">
        <w:rPr>
          <w:rFonts w:ascii="Times New Roman" w:hAnsi="Times New Roman" w:cs="Times New Roman"/>
          <w:sz w:val="24"/>
          <w:szCs w:val="24"/>
        </w:rPr>
        <w:t xml:space="preserve"> given by the following expressions:</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Effort = a1 * (KLOC)a2 PM</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Tdev = b1 * (Effort)b2months</w:t>
      </w:r>
    </w:p>
    <w:p w:rsidR="00380B50" w:rsidRPr="000B345A" w:rsidRDefault="00380B50" w:rsidP="00472BB3">
      <w:pPr>
        <w:rPr>
          <w:rFonts w:ascii="Times New Roman" w:hAnsi="Times New Roman" w:cs="Times New Roman"/>
          <w:sz w:val="24"/>
          <w:szCs w:val="24"/>
        </w:rPr>
      </w:pPr>
      <w:r w:rsidRPr="000B345A">
        <w:rPr>
          <w:rFonts w:ascii="Times New Roman" w:hAnsi="Times New Roman" w:cs="Times New Roman"/>
          <w:sz w:val="24"/>
          <w:szCs w:val="24"/>
        </w:rPr>
        <w:t>Where</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KLOC is the estimated size of the software product expressed in Kilo Lines of Code a1, a2, b1, b2 are constants for each category of software products.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Tdev is the estimated time to develop the software, expressed in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Effort is the total effort required to develop the software product, expressed in person-month (PM).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32" w:name="_Toc352080149"/>
      <w:r>
        <w:t>Estimation of development effort</w:t>
      </w:r>
      <w:bookmarkEnd w:id="132"/>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 the formula for estimating the effort based on the code size is shown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  Tdev  =  3.0*(KLOC)1.12  PM</w:t>
      </w:r>
    </w:p>
    <w:p w:rsidR="00380B50" w:rsidRDefault="00380B50" w:rsidP="00380B50">
      <w:pPr>
        <w:pStyle w:val="Heading2"/>
      </w:pPr>
      <w:bookmarkStart w:id="133" w:name="_Toc352080150"/>
      <w:r>
        <w:t>Estimation of development time</w:t>
      </w:r>
      <w:bookmarkEnd w:id="133"/>
      <w:r>
        <w:t xml:space="preserve">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 the formula for estimating the development time based on the effort is given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  Tdev  =  2.5*(Effort)0.35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a Semi-detached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produc</w:t>
      </w:r>
      <w:r w:rsidR="00257480" w:rsidRPr="000B345A">
        <w:rPr>
          <w:rFonts w:ascii="Times New Roman" w:hAnsi="Times New Roman" w:cs="Times New Roman"/>
          <w:sz w:val="24"/>
          <w:szCs w:val="24"/>
        </w:rPr>
        <w:t>t has been estimated to be 3,200</w:t>
      </w:r>
      <w:r w:rsidRPr="000B345A">
        <w:rPr>
          <w:rFonts w:ascii="Times New Roman" w:hAnsi="Times New Roman" w:cs="Times New Roman"/>
          <w:sz w:val="24"/>
          <w:szCs w:val="24"/>
        </w:rPr>
        <w:t xml:space="preserve"> lines of source code. Assume that the aver</w:t>
      </w:r>
      <w:r w:rsidR="00257480" w:rsidRPr="000B345A">
        <w:rPr>
          <w:rFonts w:ascii="Times New Roman" w:hAnsi="Times New Roman" w:cs="Times New Roman"/>
          <w:sz w:val="24"/>
          <w:szCs w:val="24"/>
        </w:rPr>
        <w:t>age salary of software engineer(me)</w:t>
      </w:r>
      <w:r w:rsidRPr="000B345A">
        <w:rPr>
          <w:rFonts w:ascii="Times New Roman" w:hAnsi="Times New Roman" w:cs="Times New Roman"/>
          <w:sz w:val="24"/>
          <w:szCs w:val="24"/>
        </w:rPr>
        <w:t xml:space="preserve"> is Rs. 20</w:t>
      </w:r>
      <w:r w:rsidR="00257480" w:rsidRPr="000B345A">
        <w:rPr>
          <w:rFonts w:ascii="Times New Roman" w:hAnsi="Times New Roman" w:cs="Times New Roman"/>
          <w:sz w:val="24"/>
          <w:szCs w:val="24"/>
        </w:rPr>
        <w:t>,</w:t>
      </w:r>
      <w:r w:rsidRPr="000B345A">
        <w:rPr>
          <w:rFonts w:ascii="Times New Roman" w:hAnsi="Times New Roman" w:cs="Times New Roman"/>
          <w:sz w:val="24"/>
          <w:szCs w:val="24"/>
        </w:rPr>
        <w:t>000 per month.</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our </w:t>
      </w:r>
    </w:p>
    <w:p w:rsidR="00472BB3" w:rsidRPr="000B345A" w:rsidRDefault="00700BA3" w:rsidP="00472BB3">
      <w:pPr>
        <w:rPr>
          <w:rFonts w:ascii="Times New Roman" w:hAnsi="Times New Roman" w:cs="Times New Roman"/>
          <w:sz w:val="24"/>
          <w:szCs w:val="24"/>
        </w:rPr>
      </w:pPr>
      <w:r w:rsidRPr="000B345A">
        <w:rPr>
          <w:rFonts w:ascii="Times New Roman" w:hAnsi="Times New Roman" w:cs="Times New Roman"/>
          <w:sz w:val="24"/>
          <w:szCs w:val="24"/>
        </w:rPr>
        <w:t xml:space="preserve">The basic COCOMO estimation formula for </w:t>
      </w:r>
      <w:r w:rsidR="00DF2B0D" w:rsidRPr="00DF2B0D">
        <w:rPr>
          <w:rFonts w:ascii="Times New Roman" w:hAnsi="Times New Roman" w:cs="Times New Roman"/>
          <w:b/>
          <w:sz w:val="24"/>
          <w:szCs w:val="24"/>
        </w:rPr>
        <w:t>CMS</w:t>
      </w:r>
      <w:r w:rsidRPr="000B345A">
        <w:rPr>
          <w:rFonts w:ascii="Times New Roman" w:hAnsi="Times New Roman" w:cs="Times New Roman"/>
          <w:sz w:val="24"/>
          <w:szCs w:val="24"/>
        </w:rPr>
        <w:t xml:space="preserve"> semidetached software:</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Our Effort =3.0*(3.2)1.12</w:t>
      </w:r>
      <w:r w:rsidR="00720DAA" w:rsidRPr="000B345A">
        <w:rPr>
          <w:rFonts w:ascii="Times New Roman" w:hAnsi="Times New Roman" w:cs="Times New Roman"/>
          <w:sz w:val="24"/>
          <w:szCs w:val="24"/>
        </w:rPr>
        <w:t>PM</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lastRenderedPageBreak/>
        <w:tab/>
        <w:t xml:space="preserve">     =</w:t>
      </w:r>
      <w:r w:rsidR="00014137" w:rsidRPr="000B345A">
        <w:rPr>
          <w:rFonts w:ascii="Times New Roman" w:hAnsi="Times New Roman" w:cs="Times New Roman"/>
          <w:sz w:val="24"/>
          <w:szCs w:val="24"/>
        </w:rPr>
        <w:t xml:space="preserve"> 11 PM</w:t>
      </w:r>
    </w:p>
    <w:p w:rsidR="00014137" w:rsidRPr="000B345A" w:rsidRDefault="005F4CBB" w:rsidP="00472BB3">
      <w:pPr>
        <w:rPr>
          <w:rFonts w:ascii="Times New Roman" w:hAnsi="Times New Roman" w:cs="Times New Roman"/>
          <w:sz w:val="24"/>
          <w:szCs w:val="24"/>
        </w:rPr>
      </w:pPr>
      <w:r w:rsidRPr="000B345A">
        <w:rPr>
          <w:rFonts w:ascii="Times New Roman" w:hAnsi="Times New Roman" w:cs="Times New Roman"/>
          <w:sz w:val="24"/>
          <w:szCs w:val="24"/>
        </w:rPr>
        <w:t>Normal Development time = 2.5*(11)0.35</w:t>
      </w:r>
      <w:r w:rsidR="00720DAA" w:rsidRPr="000B345A">
        <w:rPr>
          <w:rFonts w:ascii="Times New Roman" w:hAnsi="Times New Roman" w:cs="Times New Roman"/>
          <w:sz w:val="24"/>
          <w:szCs w:val="24"/>
        </w:rPr>
        <w:t>months</w:t>
      </w:r>
    </w:p>
    <w:p w:rsidR="005F4CBB" w:rsidRPr="000B345A" w:rsidRDefault="00720DAA"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5F4CBB" w:rsidRPr="000B345A">
        <w:rPr>
          <w:rFonts w:ascii="Times New Roman" w:hAnsi="Times New Roman" w:cs="Times New Roman"/>
          <w:sz w:val="24"/>
          <w:szCs w:val="24"/>
        </w:rPr>
        <w:t>=</w:t>
      </w:r>
      <w:r w:rsidR="006375C0" w:rsidRPr="000B345A">
        <w:rPr>
          <w:rFonts w:ascii="Times New Roman" w:hAnsi="Times New Roman" w:cs="Times New Roman"/>
          <w:sz w:val="24"/>
          <w:szCs w:val="24"/>
        </w:rPr>
        <w:t>6 months</w:t>
      </w:r>
    </w:p>
    <w:p w:rsidR="006375C0" w:rsidRPr="000B345A" w:rsidRDefault="006375C0" w:rsidP="00472BB3">
      <w:pPr>
        <w:rPr>
          <w:rFonts w:ascii="Times New Roman" w:hAnsi="Times New Roman" w:cs="Times New Roman"/>
          <w:sz w:val="24"/>
          <w:szCs w:val="24"/>
        </w:rPr>
      </w:pPr>
      <w:r w:rsidRPr="000B345A">
        <w:rPr>
          <w:rFonts w:ascii="Times New Roman" w:hAnsi="Times New Roman" w:cs="Times New Roman"/>
          <w:sz w:val="24"/>
          <w:szCs w:val="24"/>
        </w:rPr>
        <w:t xml:space="preserve">Cost required to develop the </w:t>
      </w:r>
      <w:r w:rsidR="00257480" w:rsidRPr="000B345A">
        <w:rPr>
          <w:rFonts w:ascii="Times New Roman" w:hAnsi="Times New Roman" w:cs="Times New Roman"/>
          <w:sz w:val="24"/>
          <w:szCs w:val="24"/>
        </w:rPr>
        <w:t>product = Rs</w:t>
      </w:r>
      <w:r w:rsidR="009F6D7A" w:rsidRPr="000B345A">
        <w:rPr>
          <w:rFonts w:ascii="Times New Roman" w:hAnsi="Times New Roman" w:cs="Times New Roman"/>
          <w:sz w:val="24"/>
          <w:szCs w:val="24"/>
        </w:rPr>
        <w:t>.</w:t>
      </w:r>
      <w:r w:rsidRPr="000B345A">
        <w:rPr>
          <w:rFonts w:ascii="Times New Roman" w:hAnsi="Times New Roman" w:cs="Times New Roman"/>
          <w:sz w:val="24"/>
          <w:szCs w:val="24"/>
        </w:rPr>
        <w:t xml:space="preserve"> 6 * </w:t>
      </w:r>
      <w:r w:rsidR="00720DAA" w:rsidRPr="000B345A">
        <w:rPr>
          <w:rFonts w:ascii="Times New Roman" w:hAnsi="Times New Roman" w:cs="Times New Roman"/>
          <w:sz w:val="24"/>
          <w:szCs w:val="24"/>
        </w:rPr>
        <w:t>20000</w:t>
      </w:r>
    </w:p>
    <w:p w:rsidR="00720DAA" w:rsidRPr="000B345A" w:rsidRDefault="00257480"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720DAA" w:rsidRPr="000B345A">
        <w:rPr>
          <w:rFonts w:ascii="Times New Roman" w:hAnsi="Times New Roman" w:cs="Times New Roman"/>
          <w:sz w:val="24"/>
          <w:szCs w:val="24"/>
        </w:rPr>
        <w:t xml:space="preserve">= </w:t>
      </w:r>
      <w:r w:rsidR="009F6D7A" w:rsidRPr="000B345A">
        <w:rPr>
          <w:rFonts w:ascii="Times New Roman" w:hAnsi="Times New Roman" w:cs="Times New Roman"/>
          <w:sz w:val="24"/>
          <w:szCs w:val="24"/>
        </w:rPr>
        <w:t xml:space="preserve">Rs. </w:t>
      </w:r>
      <w:r w:rsidR="00720DAA" w:rsidRPr="000B345A">
        <w:rPr>
          <w:rFonts w:ascii="Times New Roman" w:hAnsi="Times New Roman" w:cs="Times New Roman"/>
          <w:sz w:val="24"/>
          <w:szCs w:val="24"/>
        </w:rPr>
        <w:t>120</w:t>
      </w:r>
      <w:r w:rsidR="009F6D7A" w:rsidRPr="000B345A">
        <w:rPr>
          <w:rFonts w:ascii="Times New Roman" w:hAnsi="Times New Roman" w:cs="Times New Roman"/>
          <w:sz w:val="24"/>
          <w:szCs w:val="24"/>
        </w:rPr>
        <w:t>,</w:t>
      </w:r>
      <w:r w:rsidR="00720DAA" w:rsidRPr="000B345A">
        <w:rPr>
          <w:rFonts w:ascii="Times New Roman" w:hAnsi="Times New Roman" w:cs="Times New Roman"/>
          <w:sz w:val="24"/>
          <w:szCs w:val="24"/>
        </w:rPr>
        <w:t>000</w:t>
      </w:r>
    </w:p>
    <w:p w:rsidR="00B4442A" w:rsidRDefault="00B4442A" w:rsidP="00472BB3">
      <w:pPr>
        <w:pStyle w:val="Heading1"/>
      </w:pPr>
      <w:bookmarkStart w:id="134" w:name="_Toc352080151"/>
      <w:r>
        <w:t>Reports</w:t>
      </w:r>
      <w:bookmarkEnd w:id="134"/>
      <w:r>
        <w:t xml:space="preserve"> </w:t>
      </w:r>
    </w:p>
    <w:p w:rsidR="005C4283" w:rsidRDefault="005C4283" w:rsidP="005C4283">
      <w:pPr>
        <w:pStyle w:val="BodyText"/>
        <w:tabs>
          <w:tab w:val="num" w:pos="1080"/>
        </w:tabs>
        <w:jc w:val="both"/>
      </w:pPr>
    </w:p>
    <w:p w:rsidR="00F074BC" w:rsidRPr="000B345A" w:rsidRDefault="00F074BC" w:rsidP="0064486B">
      <w:pPr>
        <w:numPr>
          <w:ilvl w:val="0"/>
          <w:numId w:val="2"/>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List of Facebook updates could be generated.</w:t>
      </w:r>
    </w:p>
    <w:p w:rsidR="00F074BC" w:rsidRPr="000B345A" w:rsidRDefault="00F074BC" w:rsidP="0064486B">
      <w:pPr>
        <w:numPr>
          <w:ilvl w:val="0"/>
          <w:numId w:val="2"/>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List of twitter update could be generated.</w:t>
      </w:r>
    </w:p>
    <w:p w:rsidR="00F074BC" w:rsidRPr="000B345A" w:rsidRDefault="00F074BC" w:rsidP="0064486B">
      <w:pPr>
        <w:numPr>
          <w:ilvl w:val="0"/>
          <w:numId w:val="2"/>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A list of events could be generated.</w:t>
      </w:r>
    </w:p>
    <w:p w:rsidR="00F074BC" w:rsidRPr="000B345A" w:rsidRDefault="00F074BC" w:rsidP="0064486B">
      <w:pPr>
        <w:numPr>
          <w:ilvl w:val="0"/>
          <w:numId w:val="2"/>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List of LinkedIn update could be generated.</w:t>
      </w:r>
    </w:p>
    <w:p w:rsidR="00F074BC" w:rsidRPr="000B345A" w:rsidRDefault="00F074BC" w:rsidP="0064486B">
      <w:pPr>
        <w:numPr>
          <w:ilvl w:val="0"/>
          <w:numId w:val="2"/>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 xml:space="preserve">List of google plus update could be generated. </w:t>
      </w:r>
    </w:p>
    <w:p w:rsidR="00B4442A" w:rsidRDefault="00B4442A" w:rsidP="00472BB3">
      <w:pPr>
        <w:pStyle w:val="Heading1"/>
      </w:pPr>
      <w:bookmarkStart w:id="135" w:name="_Toc352080152"/>
      <w:r>
        <w:t>Future scope and further enhancement of the Project</w:t>
      </w:r>
      <w:bookmarkEnd w:id="135"/>
    </w:p>
    <w:p w:rsidR="0031481C" w:rsidRDefault="0031481C" w:rsidP="0031481C">
      <w:pPr>
        <w:numPr>
          <w:ilvl w:val="2"/>
          <w:numId w:val="1"/>
        </w:numPr>
        <w:tabs>
          <w:tab w:val="clear" w:pos="720"/>
          <w:tab w:val="num" w:pos="1080"/>
        </w:tabs>
        <w:spacing w:after="0" w:line="240" w:lineRule="auto"/>
        <w:ind w:left="1080"/>
        <w:rPr>
          <w:rFonts w:eastAsia="Arial"/>
        </w:rPr>
      </w:pPr>
      <w:bookmarkStart w:id="136" w:name="_Toc352080153"/>
      <w:bookmarkStart w:id="137" w:name="_GoBack"/>
      <w:r>
        <w:rPr>
          <w:rFonts w:eastAsia="Arial"/>
        </w:rPr>
        <w:t>To sink with multiple Construction sites with a centralized database.</w:t>
      </w:r>
    </w:p>
    <w:p w:rsidR="0031481C" w:rsidRDefault="0031481C" w:rsidP="0031481C">
      <w:pPr>
        <w:numPr>
          <w:ilvl w:val="2"/>
          <w:numId w:val="1"/>
        </w:numPr>
        <w:tabs>
          <w:tab w:val="clear" w:pos="720"/>
          <w:tab w:val="num" w:pos="1080"/>
        </w:tabs>
        <w:spacing w:after="0" w:line="240" w:lineRule="auto"/>
        <w:ind w:left="1080"/>
        <w:rPr>
          <w:rFonts w:eastAsia="Arial"/>
        </w:rPr>
      </w:pPr>
      <w:r>
        <w:rPr>
          <w:rFonts w:eastAsia="Arial"/>
        </w:rPr>
        <w:t>To support UNIX / Linux, MAC OSX Operating systems.</w:t>
      </w:r>
    </w:p>
    <w:p w:rsidR="0031481C" w:rsidRDefault="0031481C" w:rsidP="0031481C">
      <w:pPr>
        <w:numPr>
          <w:ilvl w:val="2"/>
          <w:numId w:val="1"/>
        </w:numPr>
        <w:tabs>
          <w:tab w:val="clear" w:pos="720"/>
          <w:tab w:val="num" w:pos="1080"/>
        </w:tabs>
        <w:spacing w:after="0" w:line="240" w:lineRule="auto"/>
        <w:ind w:left="1080"/>
        <w:rPr>
          <w:rFonts w:eastAsia="Arial"/>
        </w:rPr>
      </w:pPr>
      <w:r>
        <w:rPr>
          <w:rFonts w:eastAsia="Arial"/>
        </w:rPr>
        <w:t xml:space="preserve">Mobile application for querying the progress of works assigned to the workers. </w:t>
      </w:r>
    </w:p>
    <w:p w:rsidR="00E239ED" w:rsidRDefault="00E239ED" w:rsidP="00E239ED">
      <w:pPr>
        <w:pStyle w:val="Heading1"/>
      </w:pPr>
      <w:r>
        <w:t>Bibliography</w:t>
      </w:r>
      <w:bookmarkEnd w:id="136"/>
    </w:p>
    <w:p w:rsidR="00E239ED" w:rsidRDefault="00C273F0" w:rsidP="00C273F0">
      <w:pPr>
        <w:pStyle w:val="Heading2"/>
      </w:pPr>
      <w:bookmarkStart w:id="138" w:name="_Toc352080154"/>
      <w:r>
        <w:t>Website</w:t>
      </w:r>
      <w:bookmarkEnd w:id="138"/>
    </w:p>
    <w:p w:rsidR="004A71F0" w:rsidRPr="00185D1A" w:rsidRDefault="004A71F0" w:rsidP="004A71F0">
      <w:pPr>
        <w:rPr>
          <w:rFonts w:ascii="Arial" w:eastAsia="Arial" w:hAnsi="Arial" w:cs="Arial"/>
        </w:rPr>
      </w:pPr>
      <w:bookmarkStart w:id="139" w:name="_Toc352080155"/>
    </w:p>
    <w:p w:rsidR="004A71F0" w:rsidRPr="004A71F0" w:rsidRDefault="002F0201" w:rsidP="0064486B">
      <w:pPr>
        <w:pStyle w:val="ListParagraph"/>
        <w:numPr>
          <w:ilvl w:val="0"/>
          <w:numId w:val="35"/>
        </w:numPr>
        <w:rPr>
          <w:rFonts w:ascii="Arial" w:eastAsia="Arial" w:hAnsi="Arial" w:cs="Arial"/>
        </w:rPr>
      </w:pPr>
      <w:hyperlink r:id="rId72" w:history="1">
        <w:r w:rsidR="004A71F0" w:rsidRPr="004A71F0">
          <w:rPr>
            <w:rStyle w:val="Hyperlink"/>
            <w:rFonts w:ascii="Arial" w:eastAsiaTheme="majorEastAsia" w:hAnsi="Arial" w:cs="Arial"/>
          </w:rPr>
          <w:t>http://www.google.co.in</w:t>
        </w:r>
      </w:hyperlink>
    </w:p>
    <w:p w:rsidR="004A71F0" w:rsidRPr="004A71F0" w:rsidRDefault="002F0201" w:rsidP="0064486B">
      <w:pPr>
        <w:pStyle w:val="ListParagraph"/>
        <w:numPr>
          <w:ilvl w:val="0"/>
          <w:numId w:val="35"/>
        </w:numPr>
        <w:rPr>
          <w:rFonts w:ascii="Arial" w:eastAsia="Arial" w:hAnsi="Arial" w:cs="Arial"/>
        </w:rPr>
      </w:pPr>
      <w:hyperlink r:id="rId73" w:history="1">
        <w:r w:rsidR="004A71F0" w:rsidRPr="004A71F0">
          <w:rPr>
            <w:rStyle w:val="Hyperlink"/>
            <w:rFonts w:ascii="Arial" w:eastAsiaTheme="majorEastAsia" w:hAnsi="Arial" w:cs="Arial"/>
          </w:rPr>
          <w:t>http://en.wikipedia.org</w:t>
        </w:r>
      </w:hyperlink>
      <w:r w:rsidR="004A71F0" w:rsidRPr="004A71F0">
        <w:rPr>
          <w:rFonts w:ascii="Arial" w:hAnsi="Arial" w:cs="Arial"/>
        </w:rPr>
        <w:t xml:space="preserve"> </w:t>
      </w:r>
    </w:p>
    <w:p w:rsidR="004A71F0" w:rsidRPr="004A71F0" w:rsidRDefault="002F0201" w:rsidP="0064486B">
      <w:pPr>
        <w:pStyle w:val="ListParagraph"/>
        <w:numPr>
          <w:ilvl w:val="0"/>
          <w:numId w:val="35"/>
        </w:numPr>
        <w:rPr>
          <w:rFonts w:ascii="Arial" w:eastAsia="Arial" w:hAnsi="Arial" w:cs="Arial"/>
        </w:rPr>
      </w:pPr>
      <w:hyperlink r:id="rId74" w:history="1">
        <w:r w:rsidR="004A71F0" w:rsidRPr="004A71F0">
          <w:rPr>
            <w:rStyle w:val="Hyperlink"/>
            <w:rFonts w:ascii="Arial" w:eastAsiaTheme="majorEastAsia" w:hAnsi="Arial" w:cs="Arial"/>
          </w:rPr>
          <w:t>http://msdn.microsoft.com/en-us/</w:t>
        </w:r>
      </w:hyperlink>
    </w:p>
    <w:p w:rsidR="004A71F0" w:rsidRPr="004A71F0" w:rsidRDefault="002F0201" w:rsidP="0064486B">
      <w:pPr>
        <w:pStyle w:val="ListParagraph"/>
        <w:numPr>
          <w:ilvl w:val="0"/>
          <w:numId w:val="35"/>
        </w:numPr>
        <w:rPr>
          <w:rFonts w:ascii="Arial" w:eastAsia="Arial" w:hAnsi="Arial" w:cs="Arial"/>
        </w:rPr>
      </w:pPr>
      <w:hyperlink r:id="rId75" w:history="1">
        <w:r w:rsidR="004A71F0" w:rsidRPr="004A71F0">
          <w:rPr>
            <w:rStyle w:val="Hyperlink"/>
            <w:rFonts w:ascii="Arial" w:eastAsiaTheme="majorEastAsia" w:hAnsi="Arial" w:cs="Arial"/>
          </w:rPr>
          <w:t>http://www.microsoft.com/en-us/default.aspx</w:t>
        </w:r>
      </w:hyperlink>
    </w:p>
    <w:p w:rsidR="004A71F0" w:rsidRPr="004A71F0" w:rsidRDefault="002F0201" w:rsidP="0064486B">
      <w:pPr>
        <w:pStyle w:val="ListParagraph"/>
        <w:numPr>
          <w:ilvl w:val="0"/>
          <w:numId w:val="35"/>
        </w:numPr>
        <w:rPr>
          <w:rFonts w:ascii="Arial" w:eastAsia="Arial" w:hAnsi="Arial" w:cs="Arial"/>
        </w:rPr>
      </w:pPr>
      <w:hyperlink r:id="rId76" w:history="1">
        <w:r w:rsidR="004A71F0" w:rsidRPr="004A71F0">
          <w:rPr>
            <w:rStyle w:val="Hyperlink"/>
            <w:rFonts w:ascii="Arial" w:eastAsiaTheme="majorEastAsia" w:hAnsi="Arial" w:cs="Arial"/>
          </w:rPr>
          <w:t>http://www.codeplex.com/</w:t>
        </w:r>
      </w:hyperlink>
    </w:p>
    <w:p w:rsidR="004A71F0" w:rsidRPr="004A71F0" w:rsidRDefault="002F0201" w:rsidP="0064486B">
      <w:pPr>
        <w:pStyle w:val="ListParagraph"/>
        <w:numPr>
          <w:ilvl w:val="0"/>
          <w:numId w:val="35"/>
        </w:numPr>
        <w:rPr>
          <w:rFonts w:ascii="Arial" w:eastAsia="Arial" w:hAnsi="Arial" w:cs="Arial"/>
        </w:rPr>
      </w:pPr>
      <w:hyperlink r:id="rId77" w:history="1">
        <w:r w:rsidR="004A71F0" w:rsidRPr="004A71F0">
          <w:rPr>
            <w:rStyle w:val="Hyperlink"/>
            <w:rFonts w:ascii="Arial" w:eastAsiaTheme="majorEastAsia" w:hAnsi="Arial" w:cs="Arial"/>
          </w:rPr>
          <w:t>http://stackoverflow.com/</w:t>
        </w:r>
      </w:hyperlink>
    </w:p>
    <w:p w:rsidR="004A71F0" w:rsidRPr="004A71F0" w:rsidRDefault="002F0201" w:rsidP="0064486B">
      <w:pPr>
        <w:pStyle w:val="ListParagraph"/>
        <w:numPr>
          <w:ilvl w:val="0"/>
          <w:numId w:val="35"/>
        </w:numPr>
        <w:rPr>
          <w:rFonts w:ascii="Arial" w:eastAsia="Arial" w:hAnsi="Arial" w:cs="Arial"/>
        </w:rPr>
      </w:pPr>
      <w:hyperlink r:id="rId78" w:history="1">
        <w:r w:rsidR="004A71F0" w:rsidRPr="004A71F0">
          <w:rPr>
            <w:rStyle w:val="Hyperlink"/>
            <w:rFonts w:ascii="Arial" w:eastAsiaTheme="majorEastAsia" w:hAnsi="Arial" w:cs="Arial"/>
          </w:rPr>
          <w:t>http://www.codeguru.com/</w:t>
        </w:r>
      </w:hyperlink>
    </w:p>
    <w:p w:rsidR="004A71F0" w:rsidRPr="004A71F0" w:rsidRDefault="002F0201" w:rsidP="0064486B">
      <w:pPr>
        <w:pStyle w:val="ListParagraph"/>
        <w:numPr>
          <w:ilvl w:val="0"/>
          <w:numId w:val="35"/>
        </w:numPr>
        <w:rPr>
          <w:rFonts w:ascii="Arial" w:eastAsia="Arial" w:hAnsi="Arial" w:cs="Arial"/>
        </w:rPr>
      </w:pPr>
      <w:hyperlink r:id="rId79" w:history="1">
        <w:r w:rsidR="004A71F0" w:rsidRPr="004A71F0">
          <w:rPr>
            <w:rStyle w:val="Hyperlink"/>
            <w:rFonts w:ascii="Arial" w:eastAsiaTheme="majorEastAsia" w:hAnsi="Arial" w:cs="Arial"/>
          </w:rPr>
          <w:t>http://www.w3schools.com</w:t>
        </w:r>
      </w:hyperlink>
    </w:p>
    <w:p w:rsidR="004A71F0" w:rsidRPr="004A71F0" w:rsidRDefault="004A71F0" w:rsidP="004A71F0">
      <w:pPr>
        <w:pStyle w:val="ListParagraph"/>
        <w:rPr>
          <w:rFonts w:ascii="Arial" w:eastAsia="Arial" w:hAnsi="Arial" w:cs="Arial"/>
        </w:rPr>
      </w:pPr>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r w:rsidRPr="00C273F0">
        <w:rPr>
          <w:rFonts w:eastAsia="Arial"/>
        </w:rPr>
        <w:t>Books</w:t>
      </w:r>
      <w:bookmarkEnd w:id="139"/>
    </w:p>
    <w:p w:rsidR="00E239ED" w:rsidRPr="004549E2" w:rsidRDefault="002A690D" w:rsidP="0064486B">
      <w:pPr>
        <w:pStyle w:val="BodyText"/>
        <w:numPr>
          <w:ilvl w:val="0"/>
          <w:numId w:val="10"/>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4549E2" w:rsidRDefault="00C615CB" w:rsidP="0064486B">
      <w:pPr>
        <w:pStyle w:val="BodyText"/>
        <w:numPr>
          <w:ilvl w:val="0"/>
          <w:numId w:val="10"/>
        </w:numPr>
        <w:jc w:val="both"/>
      </w:pPr>
      <w:r w:rsidRPr="00C615CB">
        <w:t>Pro C# 2010 and the .NET 4.0 Platform by Andrew Troselen</w:t>
      </w:r>
    </w:p>
    <w:p w:rsidR="00C615CB" w:rsidRDefault="004D0A4C" w:rsidP="0064486B">
      <w:pPr>
        <w:pStyle w:val="BodyText"/>
        <w:numPr>
          <w:ilvl w:val="0"/>
          <w:numId w:val="10"/>
        </w:numPr>
        <w:jc w:val="both"/>
      </w:pPr>
      <w:r w:rsidRPr="004D0A4C">
        <w:t>C# Programming</w:t>
      </w:r>
      <w:r>
        <w:t xml:space="preserve"> by</w:t>
      </w:r>
      <w:r w:rsidRPr="004D0A4C">
        <w:t xml:space="preserve"> Rob Miles</w:t>
      </w:r>
    </w:p>
    <w:p w:rsidR="00B4442A" w:rsidRDefault="003252E9" w:rsidP="00472BB3">
      <w:pPr>
        <w:pStyle w:val="Heading1"/>
        <w:rPr>
          <w:lang w:val="en-US"/>
        </w:rPr>
      </w:pPr>
      <w:bookmarkStart w:id="140" w:name="_Toc352080156"/>
      <w:bookmarkEnd w:id="137"/>
      <w:r>
        <w:lastRenderedPageBreak/>
        <w:t>Appendices</w:t>
      </w:r>
      <w:bookmarkEnd w:id="140"/>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41" w:name="_Toc289275457"/>
      <w:bookmarkStart w:id="142" w:name="_Toc330365076"/>
      <w:bookmarkStart w:id="143" w:name="_Toc352080157"/>
      <w:r>
        <w:rPr>
          <w:rFonts w:eastAsia="Arial"/>
        </w:rPr>
        <w:t xml:space="preserve">IDE </w:t>
      </w:r>
      <w:r w:rsidR="0097323A">
        <w:rPr>
          <w:rFonts w:eastAsia="Arial"/>
        </w:rPr>
        <w:t>Used</w:t>
      </w:r>
      <w:r w:rsidRPr="005F7EBB">
        <w:rPr>
          <w:rFonts w:eastAsia="Arial"/>
        </w:rPr>
        <w:t>:</w:t>
      </w:r>
      <w:bookmarkEnd w:id="141"/>
      <w:bookmarkEnd w:id="142"/>
      <w:bookmarkEnd w:id="143"/>
    </w:p>
    <w:p w:rsidR="0072415F" w:rsidRPr="0072415F" w:rsidRDefault="0072415F" w:rsidP="0072415F"/>
    <w:p w:rsidR="0000779F" w:rsidRDefault="0000779F" w:rsidP="0000779F">
      <w:pPr>
        <w:pStyle w:val="Heading3"/>
        <w:rPr>
          <w:rFonts w:eastAsia="Arial"/>
        </w:rPr>
      </w:pPr>
      <w:bookmarkStart w:id="144" w:name="_Toc352080158"/>
      <w:r>
        <w:rPr>
          <w:rFonts w:eastAsia="Arial"/>
        </w:rPr>
        <w:t>Visual</w:t>
      </w:r>
      <w:r w:rsidRPr="005F7EBB">
        <w:rPr>
          <w:rFonts w:eastAsia="Arial"/>
        </w:rPr>
        <w:t xml:space="preserve"> Studio 2010</w:t>
      </w:r>
      <w:bookmarkEnd w:id="144"/>
    </w:p>
    <w:p w:rsidR="0000779F" w:rsidRPr="000B345A" w:rsidRDefault="0000779F" w:rsidP="0000779F">
      <w:pPr>
        <w:jc w:val="center"/>
        <w:rPr>
          <w:rFonts w:ascii="Times New Roman" w:hAnsi="Times New Roman" w:cs="Times New Roman"/>
          <w:sz w:val="24"/>
          <w:szCs w:val="24"/>
        </w:rPr>
      </w:pPr>
      <w:r w:rsidRPr="000B345A">
        <w:rPr>
          <w:rFonts w:ascii="Times New Roman" w:eastAsia="Arial" w:hAnsi="Times New Roman" w:cs="Times New Roman"/>
          <w:noProof/>
          <w:sz w:val="24"/>
          <w:szCs w:val="24"/>
          <w:lang w:eastAsia="en-IN"/>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80"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81" w:tooltip="Code editor" w:history="1">
        <w:r w:rsidRPr="00191659">
          <w:rPr>
            <w:rFonts w:ascii="Times New Roman" w:hAnsi="Times New Roman"/>
            <w:i w:val="0"/>
            <w:color w:val="222222"/>
            <w:sz w:val="24"/>
            <w:szCs w:val="24"/>
            <w:lang w:eastAsia="en-IN"/>
          </w:rPr>
          <w:t>code editor</w:t>
        </w:r>
      </w:hyperlink>
      <w:r w:rsidRPr="00191659">
        <w:rPr>
          <w:rFonts w:ascii="Times New Roman" w:hAnsi="Times New Roman"/>
          <w:i w:val="0"/>
          <w:color w:val="222222"/>
          <w:sz w:val="24"/>
          <w:szCs w:val="24"/>
          <w:lang w:eastAsia="en-IN"/>
        </w:rPr>
        <w:t> supporting </w:t>
      </w:r>
      <w:hyperlink r:id="rId82" w:history="1">
        <w:r w:rsidRPr="00191659">
          <w:rPr>
            <w:rFonts w:ascii="Times New Roman" w:hAnsi="Times New Roman"/>
            <w:i w:val="0"/>
            <w:color w:val="222222"/>
            <w:sz w:val="24"/>
            <w:szCs w:val="24"/>
            <w:lang w:eastAsia="en-IN"/>
          </w:rPr>
          <w:t>IntelliSense</w:t>
        </w:r>
      </w:hyperlink>
      <w:r w:rsidRPr="00191659">
        <w:rPr>
          <w:rFonts w:ascii="Times New Roman" w:hAnsi="Times New Roman"/>
          <w:i w:val="0"/>
          <w:color w:val="222222"/>
          <w:sz w:val="24"/>
          <w:szCs w:val="24"/>
          <w:lang w:eastAsia="en-IN"/>
        </w:rPr>
        <w:t> as well as </w:t>
      </w:r>
      <w:hyperlink r:id="rId83" w:history="1">
        <w:r w:rsidRPr="00191659">
          <w:rPr>
            <w:rFonts w:ascii="Times New Roman" w:hAnsi="Times New Roman"/>
            <w:i w:val="0"/>
            <w:color w:val="222222"/>
            <w:sz w:val="24"/>
            <w:szCs w:val="24"/>
            <w:lang w:eastAsia="en-IN"/>
          </w:rPr>
          <w:t>code refactoring</w:t>
        </w:r>
      </w:hyperlink>
      <w:r w:rsidRPr="00191659">
        <w:rPr>
          <w:rFonts w:ascii="Times New Roman" w:hAnsi="Times New Roman"/>
          <w:i w:val="0"/>
          <w:color w:val="222222"/>
          <w:sz w:val="24"/>
          <w:szCs w:val="24"/>
          <w:lang w:eastAsia="en-IN"/>
        </w:rPr>
        <w:t>. The integrated </w:t>
      </w:r>
      <w:hyperlink r:id="rId84" w:tooltip="Microsoft Visual Studio Debugger" w:history="1">
        <w:r w:rsidRPr="00191659">
          <w:rPr>
            <w:rFonts w:ascii="Times New Roman" w:hAnsi="Times New Roman"/>
            <w:i w:val="0"/>
            <w:color w:val="222222"/>
            <w:sz w:val="24"/>
            <w:szCs w:val="24"/>
            <w:lang w:eastAsia="en-IN"/>
          </w:rPr>
          <w:t>debugger</w:t>
        </w:r>
      </w:hyperlink>
      <w:r w:rsidRPr="00191659">
        <w:rPr>
          <w:rFonts w:ascii="Times New Roman" w:hAnsi="Times New Roman"/>
          <w:i w:val="0"/>
          <w:color w:val="222222"/>
          <w:sz w:val="24"/>
          <w:szCs w:val="24"/>
          <w:lang w:eastAsia="en-IN"/>
        </w:rPr>
        <w:t> works both as a source-level debugger and a machine-level debugger. Other built-in tools include a forms designer for building </w:t>
      </w:r>
      <w:hyperlink r:id="rId85" w:tooltip="GUI" w:history="1">
        <w:r w:rsidRPr="00191659">
          <w:rPr>
            <w:rFonts w:ascii="Times New Roman" w:hAnsi="Times New Roman"/>
            <w:i w:val="0"/>
            <w:color w:val="222222"/>
            <w:sz w:val="24"/>
            <w:szCs w:val="24"/>
            <w:lang w:eastAsia="en-IN"/>
          </w:rPr>
          <w:t>GUI</w:t>
        </w:r>
      </w:hyperlink>
      <w:r w:rsidRPr="00191659">
        <w:rPr>
          <w:rFonts w:ascii="Times New Roman" w:hAnsi="Times New Roman"/>
          <w:i w:val="0"/>
          <w:color w:val="222222"/>
          <w:sz w:val="24"/>
          <w:szCs w:val="24"/>
          <w:lang w:eastAsia="en-IN"/>
        </w:rPr>
        <w:t> applications, web designer, </w:t>
      </w:r>
      <w:hyperlink r:id="rId86" w:tooltip="Class (computing)" w:history="1">
        <w:r w:rsidRPr="00191659">
          <w:rPr>
            <w:rFonts w:ascii="Times New Roman" w:hAnsi="Times New Roman"/>
            <w:i w:val="0"/>
            <w:color w:val="222222"/>
            <w:sz w:val="24"/>
            <w:szCs w:val="24"/>
            <w:lang w:eastAsia="en-IN"/>
          </w:rPr>
          <w:t>class</w:t>
        </w:r>
      </w:hyperlink>
      <w:r w:rsidRPr="00191659">
        <w:rPr>
          <w:rFonts w:ascii="Times New Roman" w:hAnsi="Times New Roman"/>
          <w:i w:val="0"/>
          <w:color w:val="222222"/>
          <w:sz w:val="24"/>
          <w:szCs w:val="24"/>
          <w:lang w:eastAsia="en-IN"/>
        </w:rPr>
        <w:t xml:space="preserve"> designer, and </w:t>
      </w:r>
      <w:hyperlink r:id="rId87" w:history="1">
        <w:r w:rsidRPr="00191659">
          <w:rPr>
            <w:rFonts w:ascii="Times New Roman" w:hAnsi="Times New Roman"/>
            <w:i w:val="0"/>
            <w:color w:val="222222"/>
            <w:sz w:val="24"/>
            <w:szCs w:val="24"/>
            <w:lang w:eastAsia="en-IN"/>
          </w:rPr>
          <w:t>database schema</w:t>
        </w:r>
      </w:hyperlink>
      <w:r w:rsidRPr="00191659">
        <w:rPr>
          <w:rFonts w:ascii="Times New Roman" w:hAnsi="Times New Roman"/>
          <w:i w:val="0"/>
          <w:color w:val="222222"/>
          <w:sz w:val="24"/>
          <w:szCs w:val="24"/>
          <w:lang w:eastAsia="en-IN"/>
        </w:rPr>
        <w:t xml:space="preserve"> designer. It accepts plug-ins that enhance the functionality at almost every level—including adding support for </w:t>
      </w:r>
      <w:hyperlink r:id="rId88" w:tooltip="Source control" w:history="1">
        <w:r w:rsidRPr="00191659">
          <w:rPr>
            <w:rFonts w:ascii="Times New Roman" w:hAnsi="Times New Roman"/>
            <w:i w:val="0"/>
            <w:color w:val="222222"/>
            <w:sz w:val="24"/>
            <w:szCs w:val="24"/>
            <w:lang w:eastAsia="en-IN"/>
          </w:rPr>
          <w:t>source-control</w:t>
        </w:r>
      </w:hyperlink>
      <w:r w:rsidRPr="00191659">
        <w:rPr>
          <w:rFonts w:ascii="Times New Roman" w:hAnsi="Times New Roman"/>
          <w:i w:val="0"/>
          <w:color w:val="222222"/>
          <w:sz w:val="24"/>
          <w:szCs w:val="24"/>
          <w:lang w:eastAsia="en-IN"/>
        </w:rPr>
        <w:t> systems (like </w:t>
      </w:r>
      <w:hyperlink r:id="rId89" w:tooltip="Subversion (software)" w:history="1">
        <w:r w:rsidRPr="00191659">
          <w:rPr>
            <w:rFonts w:ascii="Times New Roman" w:hAnsi="Times New Roman"/>
            <w:i w:val="0"/>
            <w:color w:val="222222"/>
            <w:sz w:val="24"/>
            <w:szCs w:val="24"/>
            <w:lang w:eastAsia="en-IN"/>
          </w:rPr>
          <w:t>Subversion</w:t>
        </w:r>
      </w:hyperlink>
      <w:r w:rsidRPr="00191659">
        <w:rPr>
          <w:rFonts w:ascii="Times New Roman" w:hAnsi="Times New Roman"/>
          <w:i w:val="0"/>
          <w:color w:val="222222"/>
          <w:sz w:val="24"/>
          <w:szCs w:val="24"/>
          <w:lang w:eastAsia="en-IN"/>
        </w:rPr>
        <w:t> and </w:t>
      </w:r>
      <w:hyperlink r:id="rId90" w:tooltip="Visual SourceSafe" w:history="1">
        <w:r w:rsidRPr="00191659">
          <w:rPr>
            <w:rFonts w:ascii="Times New Roman" w:hAnsi="Times New Roman"/>
            <w:i w:val="0"/>
            <w:color w:val="222222"/>
            <w:sz w:val="24"/>
            <w:szCs w:val="24"/>
            <w:lang w:eastAsia="en-IN"/>
          </w:rPr>
          <w:t>Visual SourceSafe</w:t>
        </w:r>
      </w:hyperlink>
      <w:r w:rsidRPr="00191659">
        <w:rPr>
          <w:rFonts w:ascii="Times New Roman" w:hAnsi="Times New Roman"/>
          <w:i w:val="0"/>
          <w:color w:val="222222"/>
          <w:sz w:val="24"/>
          <w:szCs w:val="24"/>
          <w:lang w:eastAsia="en-IN"/>
        </w:rPr>
        <w:t>) and adding new toolsets like editors and visual designers for </w:t>
      </w:r>
      <w:hyperlink r:id="rId91" w:tooltip="Domain-specific language" w:history="1">
        <w:r w:rsidRPr="00191659">
          <w:rPr>
            <w:rFonts w:ascii="Times New Roman" w:hAnsi="Times New Roman"/>
            <w:i w:val="0"/>
            <w:color w:val="222222"/>
            <w:sz w:val="24"/>
            <w:szCs w:val="24"/>
            <w:lang w:eastAsia="en-IN"/>
          </w:rPr>
          <w:t>domain-specific languages</w:t>
        </w:r>
      </w:hyperlink>
      <w:r w:rsidRPr="00191659">
        <w:rPr>
          <w:rFonts w:ascii="Times New Roman" w:hAnsi="Times New Roman"/>
          <w:i w:val="0"/>
          <w:color w:val="222222"/>
          <w:sz w:val="24"/>
          <w:szCs w:val="24"/>
          <w:lang w:eastAsia="en-IN"/>
        </w:rPr>
        <w:t> or toolsets for other aspects of the </w:t>
      </w:r>
      <w:hyperlink r:id="rId92" w:tooltip="Software development lifecycle" w:history="1">
        <w:r w:rsidRPr="00191659">
          <w:rPr>
            <w:rFonts w:ascii="Times New Roman" w:hAnsi="Times New Roman"/>
            <w:i w:val="0"/>
            <w:color w:val="222222"/>
            <w:sz w:val="24"/>
            <w:szCs w:val="24"/>
            <w:lang w:eastAsia="en-IN"/>
          </w:rPr>
          <w:t>software development lifecycle</w:t>
        </w:r>
      </w:hyperlink>
      <w:r w:rsidRPr="00191659">
        <w:rPr>
          <w:rFonts w:ascii="Times New Roman" w:hAnsi="Times New Roman"/>
          <w:i w:val="0"/>
          <w:color w:val="222222"/>
          <w:sz w:val="24"/>
          <w:szCs w:val="24"/>
          <w:lang w:eastAsia="en-IN"/>
        </w:rPr>
        <w:t> (like the </w:t>
      </w:r>
      <w:hyperlink r:id="rId93" w:history="1">
        <w:r w:rsidRPr="00191659">
          <w:rPr>
            <w:rFonts w:ascii="Times New Roman" w:hAnsi="Times New Roman"/>
            <w:i w:val="0"/>
            <w:color w:val="222222"/>
            <w:sz w:val="24"/>
            <w:szCs w:val="24"/>
            <w:lang w:eastAsia="en-IN"/>
          </w:rPr>
          <w:t>Team Foundation Server</w:t>
        </w:r>
      </w:hyperlink>
      <w:r w:rsidRPr="00191659">
        <w:rPr>
          <w:rFonts w:ascii="Times New Roman" w:hAnsi="Times New Roman"/>
          <w:i w:val="0"/>
          <w:color w:val="222222"/>
          <w:sz w:val="24"/>
          <w:szCs w:val="24"/>
          <w:lang w:eastAsia="en-IN"/>
        </w:rPr>
        <w:t> client: Team Explorer).</w:t>
      </w:r>
    </w:p>
    <w:p w:rsidR="0000779F" w:rsidRPr="0000779F" w:rsidRDefault="0000779F" w:rsidP="0000779F">
      <w:pPr>
        <w:pStyle w:val="Heading4"/>
      </w:pPr>
      <w:r>
        <w:t>Standout Features</w:t>
      </w:r>
    </w:p>
    <w:p w:rsidR="0000779F" w:rsidRPr="00B21B7F" w:rsidRDefault="0000779F" w:rsidP="0000779F"/>
    <w:p w:rsidR="0000779F" w:rsidRPr="000B345A" w:rsidRDefault="0000779F" w:rsidP="0064486B">
      <w:pPr>
        <w:numPr>
          <w:ilvl w:val="0"/>
          <w:numId w:val="27"/>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User interface built on Windows Presentation Foundation (WPF)</w:t>
      </w:r>
    </w:p>
    <w:p w:rsidR="0000779F" w:rsidRPr="000B345A" w:rsidRDefault="0000779F" w:rsidP="0064486B">
      <w:pPr>
        <w:numPr>
          <w:ilvl w:val="0"/>
          <w:numId w:val="27"/>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Improved Start page</w:t>
      </w:r>
    </w:p>
    <w:p w:rsidR="0000779F" w:rsidRPr="000B345A" w:rsidRDefault="0000779F" w:rsidP="0064486B">
      <w:pPr>
        <w:numPr>
          <w:ilvl w:val="0"/>
          <w:numId w:val="27"/>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Improved code editor</w:t>
      </w:r>
    </w:p>
    <w:p w:rsidR="0000779F" w:rsidRPr="000B345A" w:rsidRDefault="0000779F" w:rsidP="0064486B">
      <w:pPr>
        <w:numPr>
          <w:ilvl w:val="0"/>
          <w:numId w:val="27"/>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Improved IntelliSense</w:t>
      </w:r>
    </w:p>
    <w:p w:rsidR="0000779F" w:rsidRPr="000B345A" w:rsidRDefault="0000779F" w:rsidP="0064486B">
      <w:pPr>
        <w:numPr>
          <w:ilvl w:val="0"/>
          <w:numId w:val="27"/>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Call Hierarchy Viewer</w:t>
      </w:r>
    </w:p>
    <w:p w:rsidR="0000779F" w:rsidRDefault="0000779F" w:rsidP="0000779F">
      <w:pPr>
        <w:pStyle w:val="Heading4"/>
      </w:pPr>
      <w:r>
        <w:lastRenderedPageBreak/>
        <w:t xml:space="preserve">What problems </w:t>
      </w:r>
      <w:r w:rsidRPr="0000779F">
        <w:t>does</w:t>
      </w:r>
      <w:r>
        <w:t xml:space="preserve"> it solve?</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an xaml file, this page is completely customizable and includes the ability to remove and pin project files in the Recent Projects section.</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The code editor has a number of enhancements. You can scale the font by holding down [Ctrl] while scrolling the mouse wheel. In previous versions of Visual Studio, users had to set the font size through a dialog and exit to see if the changes were correct.</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In Visual Studio 2010, Box Selection is enhanced to allow for zero-length boxes and improved pasting.</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The feature that will see the most use (by accident if not design) is Highlight References. By selecting any symbol, such as a variable or a property, all references to the symbol are highlighted. The symbols can then be navigated by holding down [Ctrl][Shift] and pressing the up/down keys.</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IntelliSense has been improved to allow for acronyms based on Pascal casing. For example, typing String.INOE and then a non-alphanumeric character will convert the call toString.IsNullOrEmpty. This still doesn’t prevent IntelliSense from interfering when you’re writing code that doesn’t exist, as you would with a unit test.</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The Suggestion Completion mode allows you to type freely without IntelliSense changing the text you typed. You can toggle between Standard and Suggestion Completion modes by pressing [Ctrl][Alt]space.</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IntelliSense for JavaScript has seen the most improvement, as it is now able to determine the correct structure of a variable even after the structure is changed.</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lastRenderedPageBreak/>
        <w:t>In the past, I would use .NET Reflector or another tool to analyze a user’s call hierarchy; now that functionality is built-in. Right-click the user and choose View Call Hierarchy, and calls to and from the user will be available for browsing.</w:t>
      </w:r>
    </w:p>
    <w:p w:rsidR="0072415F" w:rsidRPr="00C82786" w:rsidRDefault="0072415F" w:rsidP="003252E9">
      <w:pPr>
        <w:pStyle w:val="ListParagraph"/>
        <w:spacing w:line="480" w:lineRule="auto"/>
        <w:rPr>
          <w:rFonts w:ascii="Arial" w:hAnsi="Arial" w:cs="Arial"/>
          <w:i w:val="0"/>
          <w:color w:val="222222"/>
          <w:lang w:eastAsia="en-IN"/>
        </w:rPr>
      </w:pP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45" w:name="_Toc289275458"/>
      <w:bookmarkStart w:id="146" w:name="_Toc330365077"/>
      <w:bookmarkStart w:id="147" w:name="_Toc352080159"/>
      <w:r>
        <w:rPr>
          <w:rFonts w:eastAsia="Arial"/>
        </w:rPr>
        <w:t>Front End</w:t>
      </w:r>
      <w:bookmarkStart w:id="148" w:name="_Toc289275459"/>
      <w:bookmarkEnd w:id="145"/>
      <w:r>
        <w:rPr>
          <w:rFonts w:eastAsia="Arial"/>
        </w:rPr>
        <w:t xml:space="preserve"> - </w:t>
      </w:r>
      <w:r w:rsidRPr="005F7EBB">
        <w:rPr>
          <w:rFonts w:eastAsia="Arial"/>
        </w:rPr>
        <w:t>WPF (Windows Presentation Framework)</w:t>
      </w:r>
      <w:bookmarkEnd w:id="146"/>
      <w:bookmarkEnd w:id="147"/>
      <w:bookmarkEnd w:id="148"/>
    </w:p>
    <w:p w:rsidR="0000779F" w:rsidRPr="00326039" w:rsidRDefault="0000779F" w:rsidP="0000779F">
      <w:pPr>
        <w:jc w:val="center"/>
      </w:pPr>
      <w:r>
        <w:rPr>
          <w:noProof/>
          <w:lang w:eastAsia="en-IN"/>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94" cstate="print"/>
                    <a:stretch>
                      <a:fillRect/>
                    </a:stretch>
                  </pic:blipFill>
                  <pic:spPr>
                    <a:xfrm>
                      <a:off x="0" y="0"/>
                      <a:ext cx="4876800" cy="2333625"/>
                    </a:xfrm>
                    <a:prstGeom prst="rect">
                      <a:avLst/>
                    </a:prstGeom>
                  </pic:spPr>
                </pic:pic>
              </a:graphicData>
            </a:graphic>
          </wp:inline>
        </w:drawing>
      </w:r>
    </w:p>
    <w:p w:rsidR="0000779F" w:rsidRDefault="0000779F" w:rsidP="0000779F">
      <w:pPr>
        <w:pStyle w:val="ListParagraph"/>
        <w:spacing w:line="480" w:lineRule="auto"/>
        <w:ind w:firstLine="360"/>
        <w:rPr>
          <w:rFonts w:ascii="Arial" w:hAnsi="Arial" w:cs="Arial"/>
          <w:color w:val="222222"/>
          <w:lang w:eastAsia="en-IN"/>
        </w:rPr>
      </w:pP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hAnsi="Times New Roman"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eastAsia="Times New Roman" w:hAnsi="Times New Roman" w:cs="Times New Roman"/>
          <w:color w:val="222222"/>
          <w:sz w:val="24"/>
          <w:szCs w:val="24"/>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Pr="00191659" w:rsidRDefault="0000779F" w:rsidP="0000779F">
      <w:pPr>
        <w:rPr>
          <w:rFonts w:ascii="Times New Roman" w:hAnsi="Times New Roman" w:cs="Times New Roman"/>
          <w:color w:val="2A2A2A"/>
          <w:sz w:val="24"/>
          <w:szCs w:val="24"/>
        </w:rPr>
      </w:pPr>
      <w:r w:rsidRPr="00191659">
        <w:rPr>
          <w:rFonts w:ascii="Times New Roman" w:eastAsia="Times New Roman" w:hAnsi="Times New Roman" w:cs="Times New Roman"/>
          <w:color w:val="222222"/>
          <w:sz w:val="24"/>
          <w:szCs w:val="24"/>
          <w:lang w:eastAsia="en-IN"/>
        </w:rPr>
        <w:tab/>
      </w:r>
      <w:r w:rsidRPr="00191659">
        <w:rPr>
          <w:rFonts w:ascii="Times New Roman" w:hAnsi="Times New Roman" w:cs="Times New Roman"/>
          <w:color w:val="2A2A2A"/>
          <w:sz w:val="24"/>
          <w:szCs w:val="24"/>
        </w:rPr>
        <w:t xml:space="preserve">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w:t>
      </w:r>
      <w:r w:rsidRPr="00191659">
        <w:rPr>
          <w:rFonts w:ascii="Times New Roman" w:hAnsi="Times New Roman" w:cs="Times New Roman"/>
          <w:color w:val="2A2A2A"/>
          <w:sz w:val="24"/>
          <w:szCs w:val="24"/>
        </w:rPr>
        <w:lastRenderedPageBreak/>
        <w:t>.NET Framework, so you can build applications that incorporate other elements of the .NET Framework class library.</w:t>
      </w:r>
    </w:p>
    <w:p w:rsidR="0000779F" w:rsidRDefault="0000779F" w:rsidP="0000779F">
      <w:pPr>
        <w:pStyle w:val="Heading4"/>
      </w:pPr>
      <w:r>
        <w:t>Programming with wpf</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exists as a subset of .NET Framework types that are for the most part located in the </w:t>
      </w:r>
      <w:hyperlink r:id="rId95" w:history="1">
        <w:r w:rsidRPr="00191659">
          <w:rPr>
            <w:rFonts w:ascii="Times New Roman" w:hAnsi="Times New Roman" w:cs="Times New Roman"/>
            <w:color w:val="2A2A2A"/>
            <w:sz w:val="24"/>
            <w:szCs w:val="24"/>
          </w:rPr>
          <w:t>System.Windows</w:t>
        </w:r>
      </w:hyperlink>
      <w:r w:rsidRPr="00191659">
        <w:rPr>
          <w:rFonts w:ascii="Times New Roman" w:hAnsi="Times New Roman" w:cs="Times New Roman"/>
          <w:color w:val="2A2A2A"/>
          <w:sz w:val="24"/>
          <w:szCs w:val="24"/>
        </w:rPr>
        <w:t> namespace. If you have previously built applications with .NET Framework using managed technologies like ASP.NET and Windows Forms, the fundamental WPF programming experience should be familiar; you instantiate classes, set properties, call methods, and handle events, all using your favorite .NET Framework programming language, such as C# or Visual Basic.</w:t>
      </w:r>
    </w:p>
    <w:p w:rsidR="0000779F" w:rsidRDefault="0000779F" w:rsidP="0000779F">
      <w:pPr>
        <w:pStyle w:val="Heading4"/>
      </w:pPr>
      <w:r>
        <w:t xml:space="preserve">Markup &amp; code-behind </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offers additional programming enhancements for Windows client application development. One obvious enhancement is the ability to develop an application using both</w:t>
      </w:r>
      <w:r w:rsidRPr="00191659">
        <w:rPr>
          <w:rFonts w:ascii="Times New Roman" w:hAnsi="Times New Roman" w:cs="Times New Roman"/>
          <w:sz w:val="24"/>
          <w:szCs w:val="24"/>
        </w:rPr>
        <w:t> markup </w:t>
      </w:r>
      <w:r w:rsidRPr="00191659">
        <w:rPr>
          <w:rFonts w:ascii="Times New Roman" w:hAnsi="Times New Roman" w:cs="Times New Roman"/>
          <w:color w:val="2A2A2A"/>
          <w:sz w:val="24"/>
          <w:szCs w:val="24"/>
        </w:rPr>
        <w:t>and</w:t>
      </w:r>
      <w:r w:rsidRPr="00191659">
        <w:rPr>
          <w:rFonts w:ascii="Times New Roman" w:hAnsi="Times New Roman" w:cs="Times New Roman"/>
          <w:sz w:val="24"/>
          <w:szCs w:val="24"/>
        </w:rPr>
        <w:t> code-behind</w:t>
      </w:r>
      <w:r w:rsidRPr="00191659">
        <w:rPr>
          <w:rFonts w:ascii="Times New Roman" w:hAnsi="Times New Roman" w:cs="Times New Roman"/>
          <w:color w:val="2A2A2A"/>
          <w:sz w:val="24"/>
          <w:szCs w:val="24"/>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00779F" w:rsidRDefault="0000779F" w:rsidP="0000779F">
      <w:pPr>
        <w:pStyle w:val="Heading4"/>
      </w:pPr>
      <w:r>
        <w:t>security</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Default="0000779F" w:rsidP="0000779F">
      <w:pPr>
        <w:pStyle w:val="Heading4"/>
      </w:pPr>
      <w:r>
        <w:t>controls</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0779F" w:rsidRDefault="0000779F" w:rsidP="0000779F">
      <w:pPr>
        <w:pStyle w:val="Heading4"/>
        <w:rPr>
          <w:rFonts w:eastAsia="Times New Roman"/>
          <w:lang w:eastAsia="en-IN"/>
        </w:rPr>
      </w:pPr>
      <w:r>
        <w:rPr>
          <w:rFonts w:eastAsia="Times New Roman"/>
          <w:lang w:eastAsia="en-IN"/>
        </w:rPr>
        <w:t>Wpf controls by function</w:t>
      </w:r>
    </w:p>
    <w:p w:rsidR="0000779F" w:rsidRPr="00191659" w:rsidRDefault="0000779F" w:rsidP="0000779F">
      <w:pPr>
        <w:spacing w:after="0" w:line="270" w:lineRule="atLeast"/>
        <w:rPr>
          <w:rFonts w:ascii="Times New Roman" w:hAnsi="Times New Roman" w:cs="Times New Roman"/>
          <w:color w:val="2A2A2A"/>
          <w:sz w:val="24"/>
          <w:szCs w:val="24"/>
        </w:rPr>
      </w:pPr>
      <w:r w:rsidRPr="00191659">
        <w:rPr>
          <w:rFonts w:ascii="Times New Roman" w:hAnsi="Times New Roman" w:cs="Times New Roman"/>
          <w:color w:val="2A2A2A"/>
          <w:sz w:val="24"/>
          <w:szCs w:val="24"/>
        </w:rPr>
        <w:t>The built-in WPF controls are listed here.</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Buttons: </w:t>
      </w:r>
      <w:hyperlink r:id="rId96" w:history="1">
        <w:r w:rsidRPr="00191659">
          <w:rPr>
            <w:rFonts w:ascii="Times New Roman" w:eastAsia="Times New Roman" w:hAnsi="Times New Roman" w:cs="Times New Roman"/>
            <w:sz w:val="24"/>
            <w:szCs w:val="20"/>
            <w:lang w:val="en-GB"/>
          </w:rPr>
          <w:t>Button</w:t>
        </w:r>
      </w:hyperlink>
      <w:r w:rsidRPr="00191659">
        <w:rPr>
          <w:rFonts w:ascii="Times New Roman" w:eastAsia="Times New Roman" w:hAnsi="Times New Roman" w:cs="Times New Roman"/>
          <w:sz w:val="24"/>
          <w:szCs w:val="20"/>
          <w:lang w:val="en-GB"/>
        </w:rPr>
        <w:t> and </w:t>
      </w:r>
      <w:hyperlink r:id="rId97" w:history="1">
        <w:r w:rsidRPr="00191659">
          <w:rPr>
            <w:rFonts w:ascii="Times New Roman" w:eastAsia="Times New Roman" w:hAnsi="Times New Roman" w:cs="Times New Roman"/>
            <w:sz w:val="24"/>
            <w:szCs w:val="20"/>
            <w:lang w:val="en-GB"/>
          </w:rPr>
          <w:t>RepeatButton</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Data Display: </w:t>
      </w:r>
      <w:hyperlink r:id="rId98" w:history="1">
        <w:r w:rsidRPr="00191659">
          <w:rPr>
            <w:rFonts w:ascii="Times New Roman" w:eastAsia="Times New Roman" w:hAnsi="Times New Roman" w:cs="Times New Roman"/>
            <w:sz w:val="24"/>
            <w:szCs w:val="20"/>
            <w:lang w:val="en-GB"/>
          </w:rPr>
          <w:t>DataGrid</w:t>
        </w:r>
      </w:hyperlink>
      <w:r w:rsidRPr="00191659">
        <w:rPr>
          <w:rFonts w:ascii="Times New Roman" w:eastAsia="Times New Roman" w:hAnsi="Times New Roman" w:cs="Times New Roman"/>
          <w:sz w:val="24"/>
          <w:szCs w:val="20"/>
          <w:lang w:val="en-GB"/>
        </w:rPr>
        <w:t>, </w:t>
      </w:r>
      <w:hyperlink r:id="rId99" w:history="1">
        <w:r w:rsidRPr="00191659">
          <w:rPr>
            <w:rFonts w:ascii="Times New Roman" w:eastAsia="Times New Roman" w:hAnsi="Times New Roman" w:cs="Times New Roman"/>
            <w:sz w:val="24"/>
            <w:szCs w:val="20"/>
            <w:lang w:val="en-GB"/>
          </w:rPr>
          <w:t>ListView</w:t>
        </w:r>
      </w:hyperlink>
      <w:r w:rsidRPr="00191659">
        <w:rPr>
          <w:rFonts w:ascii="Times New Roman" w:eastAsia="Times New Roman" w:hAnsi="Times New Roman" w:cs="Times New Roman"/>
          <w:sz w:val="24"/>
          <w:szCs w:val="20"/>
          <w:lang w:val="en-GB"/>
        </w:rPr>
        <w:t>,and </w:t>
      </w:r>
      <w:hyperlink r:id="rId100" w:history="1">
        <w:r w:rsidRPr="00191659">
          <w:rPr>
            <w:rFonts w:ascii="Times New Roman" w:eastAsia="Times New Roman" w:hAnsi="Times New Roman" w:cs="Times New Roman"/>
            <w:sz w:val="24"/>
            <w:szCs w:val="20"/>
            <w:lang w:val="en-GB"/>
          </w:rPr>
          <w:t>TreeView</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Date Display and Selection: </w:t>
      </w:r>
      <w:hyperlink r:id="rId101" w:history="1">
        <w:r w:rsidRPr="00191659">
          <w:rPr>
            <w:rFonts w:ascii="Times New Roman" w:eastAsia="Times New Roman" w:hAnsi="Times New Roman" w:cs="Times New Roman"/>
            <w:sz w:val="24"/>
            <w:szCs w:val="20"/>
            <w:lang w:val="en-GB"/>
          </w:rPr>
          <w:t>Calendar</w:t>
        </w:r>
      </w:hyperlink>
      <w:r w:rsidRPr="00191659">
        <w:rPr>
          <w:rFonts w:ascii="Times New Roman" w:eastAsia="Times New Roman" w:hAnsi="Times New Roman" w:cs="Times New Roman"/>
          <w:sz w:val="24"/>
          <w:szCs w:val="20"/>
          <w:lang w:val="en-GB"/>
        </w:rPr>
        <w:t> and </w:t>
      </w:r>
      <w:hyperlink r:id="rId102" w:history="1">
        <w:r w:rsidRPr="00191659">
          <w:rPr>
            <w:rFonts w:ascii="Times New Roman" w:eastAsia="Times New Roman" w:hAnsi="Times New Roman" w:cs="Times New Roman"/>
            <w:sz w:val="24"/>
            <w:szCs w:val="20"/>
            <w:lang w:val="en-GB"/>
          </w:rPr>
          <w:t>DatePicker</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Dialog Boxes: </w:t>
      </w:r>
      <w:hyperlink r:id="rId103" w:history="1">
        <w:r w:rsidRPr="00191659">
          <w:rPr>
            <w:rFonts w:ascii="Times New Roman" w:eastAsia="Times New Roman" w:hAnsi="Times New Roman" w:cs="Times New Roman"/>
            <w:sz w:val="24"/>
            <w:szCs w:val="20"/>
            <w:lang w:val="en-GB"/>
          </w:rPr>
          <w:t>OpenFileDialog</w:t>
        </w:r>
      </w:hyperlink>
      <w:r w:rsidRPr="00191659">
        <w:rPr>
          <w:rFonts w:ascii="Times New Roman" w:eastAsia="Times New Roman" w:hAnsi="Times New Roman" w:cs="Times New Roman"/>
          <w:sz w:val="24"/>
          <w:szCs w:val="20"/>
          <w:lang w:val="en-GB"/>
        </w:rPr>
        <w:t>, </w:t>
      </w:r>
      <w:hyperlink r:id="rId104" w:history="1">
        <w:r w:rsidRPr="00191659">
          <w:rPr>
            <w:rFonts w:ascii="Times New Roman" w:eastAsia="Times New Roman" w:hAnsi="Times New Roman" w:cs="Times New Roman"/>
            <w:sz w:val="24"/>
            <w:szCs w:val="20"/>
            <w:lang w:val="en-GB"/>
          </w:rPr>
          <w:t>PrintDialog</w:t>
        </w:r>
      </w:hyperlink>
      <w:r w:rsidRPr="00191659">
        <w:rPr>
          <w:rFonts w:ascii="Times New Roman" w:eastAsia="Times New Roman" w:hAnsi="Times New Roman" w:cs="Times New Roman"/>
          <w:sz w:val="24"/>
          <w:szCs w:val="20"/>
          <w:lang w:val="en-GB"/>
        </w:rPr>
        <w:t>, and </w:t>
      </w:r>
      <w:hyperlink r:id="rId105" w:history="1">
        <w:r w:rsidRPr="00191659">
          <w:rPr>
            <w:rFonts w:ascii="Times New Roman" w:eastAsia="Times New Roman" w:hAnsi="Times New Roman" w:cs="Times New Roman"/>
            <w:sz w:val="24"/>
            <w:szCs w:val="20"/>
            <w:lang w:val="en-GB"/>
          </w:rPr>
          <w:t>SaveFileDialog</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Digital Ink: </w:t>
      </w:r>
      <w:hyperlink r:id="rId106" w:history="1">
        <w:r w:rsidRPr="00191659">
          <w:rPr>
            <w:rFonts w:ascii="Times New Roman" w:eastAsia="Times New Roman" w:hAnsi="Times New Roman" w:cs="Times New Roman"/>
            <w:sz w:val="24"/>
            <w:szCs w:val="20"/>
            <w:lang w:val="en-GB"/>
          </w:rPr>
          <w:t>InkCanvas</w:t>
        </w:r>
      </w:hyperlink>
      <w:r w:rsidRPr="00191659">
        <w:rPr>
          <w:rFonts w:ascii="Times New Roman" w:eastAsia="Times New Roman" w:hAnsi="Times New Roman" w:cs="Times New Roman"/>
          <w:sz w:val="24"/>
          <w:szCs w:val="20"/>
          <w:lang w:val="en-GB"/>
        </w:rPr>
        <w:t> and </w:t>
      </w:r>
      <w:hyperlink r:id="rId107" w:history="1">
        <w:r w:rsidRPr="00191659">
          <w:rPr>
            <w:rFonts w:ascii="Times New Roman" w:eastAsia="Times New Roman" w:hAnsi="Times New Roman" w:cs="Times New Roman"/>
            <w:sz w:val="24"/>
            <w:szCs w:val="20"/>
            <w:lang w:val="en-GB"/>
          </w:rPr>
          <w:t>InkPresenter</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Documents: </w:t>
      </w:r>
      <w:hyperlink r:id="rId108" w:history="1">
        <w:r w:rsidRPr="00191659">
          <w:rPr>
            <w:rFonts w:ascii="Times New Roman" w:eastAsia="Times New Roman" w:hAnsi="Times New Roman" w:cs="Times New Roman"/>
            <w:sz w:val="24"/>
            <w:szCs w:val="20"/>
            <w:lang w:val="en-GB"/>
          </w:rPr>
          <w:t>DocumentViewer</w:t>
        </w:r>
      </w:hyperlink>
      <w:r w:rsidRPr="00191659">
        <w:rPr>
          <w:rFonts w:ascii="Times New Roman" w:eastAsia="Times New Roman" w:hAnsi="Times New Roman" w:cs="Times New Roman"/>
          <w:sz w:val="24"/>
          <w:szCs w:val="20"/>
          <w:lang w:val="en-GB"/>
        </w:rPr>
        <w:t>, </w:t>
      </w:r>
      <w:hyperlink r:id="rId109" w:history="1">
        <w:r w:rsidRPr="00191659">
          <w:rPr>
            <w:rFonts w:ascii="Times New Roman" w:eastAsia="Times New Roman" w:hAnsi="Times New Roman" w:cs="Times New Roman"/>
            <w:sz w:val="24"/>
            <w:szCs w:val="20"/>
            <w:lang w:val="en-GB"/>
          </w:rPr>
          <w:t>FlowDocumentPageViewer</w:t>
        </w:r>
      </w:hyperlink>
      <w:r w:rsidRPr="00191659">
        <w:rPr>
          <w:rFonts w:ascii="Times New Roman" w:eastAsia="Times New Roman" w:hAnsi="Times New Roman" w:cs="Times New Roman"/>
          <w:sz w:val="24"/>
          <w:szCs w:val="20"/>
          <w:lang w:val="en-GB"/>
        </w:rPr>
        <w:t>, </w:t>
      </w:r>
      <w:hyperlink r:id="rId110" w:history="1">
        <w:r w:rsidRPr="00191659">
          <w:rPr>
            <w:rFonts w:ascii="Times New Roman" w:eastAsia="Times New Roman" w:hAnsi="Times New Roman" w:cs="Times New Roman"/>
            <w:sz w:val="24"/>
            <w:szCs w:val="20"/>
            <w:lang w:val="en-GB"/>
          </w:rPr>
          <w:t>FlowDocumentReader</w:t>
        </w:r>
      </w:hyperlink>
      <w:r w:rsidRPr="00191659">
        <w:rPr>
          <w:rFonts w:ascii="Times New Roman" w:eastAsia="Times New Roman" w:hAnsi="Times New Roman" w:cs="Times New Roman"/>
          <w:sz w:val="24"/>
          <w:szCs w:val="20"/>
          <w:lang w:val="en-GB"/>
        </w:rPr>
        <w:t>, </w:t>
      </w:r>
      <w:hyperlink r:id="rId111" w:history="1">
        <w:r w:rsidRPr="00191659">
          <w:rPr>
            <w:rFonts w:ascii="Times New Roman" w:eastAsia="Times New Roman" w:hAnsi="Times New Roman" w:cs="Times New Roman"/>
            <w:sz w:val="24"/>
            <w:szCs w:val="20"/>
            <w:lang w:val="en-GB"/>
          </w:rPr>
          <w:t>FlowDocumentScrollViewer</w:t>
        </w:r>
      </w:hyperlink>
      <w:r w:rsidRPr="00191659">
        <w:rPr>
          <w:rFonts w:ascii="Times New Roman" w:eastAsia="Times New Roman" w:hAnsi="Times New Roman" w:cs="Times New Roman"/>
          <w:sz w:val="24"/>
          <w:szCs w:val="20"/>
          <w:lang w:val="en-GB"/>
        </w:rPr>
        <w:t>, and</w:t>
      </w:r>
      <w:hyperlink r:id="rId112" w:history="1">
        <w:r w:rsidRPr="00191659">
          <w:rPr>
            <w:rFonts w:ascii="Times New Roman" w:eastAsia="Times New Roman" w:hAnsi="Times New Roman" w:cs="Times New Roman"/>
            <w:sz w:val="24"/>
            <w:szCs w:val="20"/>
            <w:lang w:val="en-GB"/>
          </w:rPr>
          <w:t>StickyNoteControl</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Input: </w:t>
      </w:r>
      <w:hyperlink r:id="rId113" w:history="1">
        <w:r w:rsidRPr="00191659">
          <w:rPr>
            <w:rFonts w:ascii="Times New Roman" w:eastAsia="Times New Roman" w:hAnsi="Times New Roman" w:cs="Times New Roman"/>
            <w:sz w:val="24"/>
            <w:szCs w:val="20"/>
            <w:lang w:val="en-GB"/>
          </w:rPr>
          <w:t>TextBox</w:t>
        </w:r>
      </w:hyperlink>
      <w:r w:rsidRPr="00191659">
        <w:rPr>
          <w:rFonts w:ascii="Times New Roman" w:eastAsia="Times New Roman" w:hAnsi="Times New Roman" w:cs="Times New Roman"/>
          <w:sz w:val="24"/>
          <w:szCs w:val="20"/>
          <w:lang w:val="en-GB"/>
        </w:rPr>
        <w:t>, </w:t>
      </w:r>
      <w:hyperlink r:id="rId114" w:history="1">
        <w:r w:rsidRPr="00191659">
          <w:rPr>
            <w:rFonts w:ascii="Times New Roman" w:eastAsia="Times New Roman" w:hAnsi="Times New Roman" w:cs="Times New Roman"/>
            <w:sz w:val="24"/>
            <w:szCs w:val="20"/>
            <w:lang w:val="en-GB"/>
          </w:rPr>
          <w:t>RichTextBox</w:t>
        </w:r>
      </w:hyperlink>
      <w:r w:rsidRPr="00191659">
        <w:rPr>
          <w:rFonts w:ascii="Times New Roman" w:eastAsia="Times New Roman" w:hAnsi="Times New Roman" w:cs="Times New Roman"/>
          <w:sz w:val="24"/>
          <w:szCs w:val="20"/>
          <w:lang w:val="en-GB"/>
        </w:rPr>
        <w:t>, and </w:t>
      </w:r>
      <w:hyperlink r:id="rId115" w:history="1">
        <w:r w:rsidRPr="00191659">
          <w:rPr>
            <w:rFonts w:ascii="Times New Roman" w:eastAsia="Times New Roman" w:hAnsi="Times New Roman" w:cs="Times New Roman"/>
            <w:sz w:val="24"/>
            <w:szCs w:val="20"/>
            <w:lang w:val="en-GB"/>
          </w:rPr>
          <w:t>PasswordBox</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lastRenderedPageBreak/>
        <w:t>Layout: </w:t>
      </w:r>
      <w:hyperlink r:id="rId116" w:history="1">
        <w:r w:rsidRPr="00191659">
          <w:rPr>
            <w:rFonts w:ascii="Times New Roman" w:eastAsia="Times New Roman" w:hAnsi="Times New Roman" w:cs="Times New Roman"/>
            <w:sz w:val="24"/>
            <w:szCs w:val="20"/>
            <w:lang w:val="en-GB"/>
          </w:rPr>
          <w:t>Border</w:t>
        </w:r>
      </w:hyperlink>
      <w:r w:rsidRPr="00191659">
        <w:rPr>
          <w:rFonts w:ascii="Times New Roman" w:eastAsia="Times New Roman" w:hAnsi="Times New Roman" w:cs="Times New Roman"/>
          <w:sz w:val="24"/>
          <w:szCs w:val="20"/>
          <w:lang w:val="en-GB"/>
        </w:rPr>
        <w:t>, </w:t>
      </w:r>
      <w:hyperlink r:id="rId117" w:history="1">
        <w:r w:rsidRPr="00191659">
          <w:rPr>
            <w:rFonts w:ascii="Times New Roman" w:eastAsia="Times New Roman" w:hAnsi="Times New Roman" w:cs="Times New Roman"/>
            <w:sz w:val="24"/>
            <w:szCs w:val="20"/>
            <w:lang w:val="en-GB"/>
          </w:rPr>
          <w:t>BulletDecorator</w:t>
        </w:r>
      </w:hyperlink>
      <w:r w:rsidRPr="00191659">
        <w:rPr>
          <w:rFonts w:ascii="Times New Roman" w:eastAsia="Times New Roman" w:hAnsi="Times New Roman" w:cs="Times New Roman"/>
          <w:sz w:val="24"/>
          <w:szCs w:val="20"/>
          <w:lang w:val="en-GB"/>
        </w:rPr>
        <w:t>, </w:t>
      </w:r>
      <w:hyperlink r:id="rId118" w:history="1">
        <w:r w:rsidRPr="00191659">
          <w:rPr>
            <w:rFonts w:ascii="Times New Roman" w:eastAsia="Times New Roman" w:hAnsi="Times New Roman" w:cs="Times New Roman"/>
            <w:sz w:val="24"/>
            <w:szCs w:val="20"/>
            <w:lang w:val="en-GB"/>
          </w:rPr>
          <w:t>Canvas</w:t>
        </w:r>
      </w:hyperlink>
      <w:r w:rsidRPr="00191659">
        <w:rPr>
          <w:rFonts w:ascii="Times New Roman" w:eastAsia="Times New Roman" w:hAnsi="Times New Roman" w:cs="Times New Roman"/>
          <w:sz w:val="24"/>
          <w:szCs w:val="20"/>
          <w:lang w:val="en-GB"/>
        </w:rPr>
        <w:t>, </w:t>
      </w:r>
      <w:hyperlink r:id="rId119" w:history="1">
        <w:r w:rsidRPr="00191659">
          <w:rPr>
            <w:rFonts w:ascii="Times New Roman" w:eastAsia="Times New Roman" w:hAnsi="Times New Roman" w:cs="Times New Roman"/>
            <w:sz w:val="24"/>
            <w:szCs w:val="20"/>
            <w:lang w:val="en-GB"/>
          </w:rPr>
          <w:t>DockPanel</w:t>
        </w:r>
      </w:hyperlink>
      <w:r w:rsidRPr="00191659">
        <w:rPr>
          <w:rFonts w:ascii="Times New Roman" w:eastAsia="Times New Roman" w:hAnsi="Times New Roman" w:cs="Times New Roman"/>
          <w:sz w:val="24"/>
          <w:szCs w:val="20"/>
          <w:lang w:val="en-GB"/>
        </w:rPr>
        <w:t>, </w:t>
      </w:r>
      <w:hyperlink r:id="rId120" w:history="1">
        <w:r w:rsidRPr="00191659">
          <w:rPr>
            <w:rFonts w:ascii="Times New Roman" w:eastAsia="Times New Roman" w:hAnsi="Times New Roman" w:cs="Times New Roman"/>
            <w:sz w:val="24"/>
            <w:szCs w:val="20"/>
            <w:lang w:val="en-GB"/>
          </w:rPr>
          <w:t>Expander</w:t>
        </w:r>
      </w:hyperlink>
      <w:r w:rsidRPr="00191659">
        <w:rPr>
          <w:rFonts w:ascii="Times New Roman" w:eastAsia="Times New Roman" w:hAnsi="Times New Roman" w:cs="Times New Roman"/>
          <w:sz w:val="24"/>
          <w:szCs w:val="20"/>
          <w:lang w:val="en-GB"/>
        </w:rPr>
        <w:t>, </w:t>
      </w:r>
      <w:hyperlink r:id="rId121" w:history="1">
        <w:r w:rsidRPr="00191659">
          <w:rPr>
            <w:rFonts w:ascii="Times New Roman" w:eastAsia="Times New Roman" w:hAnsi="Times New Roman" w:cs="Times New Roman"/>
            <w:sz w:val="24"/>
            <w:szCs w:val="20"/>
            <w:lang w:val="en-GB"/>
          </w:rPr>
          <w:t>Grid</w:t>
        </w:r>
      </w:hyperlink>
      <w:r w:rsidRPr="00191659">
        <w:rPr>
          <w:rFonts w:ascii="Times New Roman" w:eastAsia="Times New Roman" w:hAnsi="Times New Roman" w:cs="Times New Roman"/>
          <w:sz w:val="24"/>
          <w:szCs w:val="20"/>
          <w:lang w:val="en-GB"/>
        </w:rPr>
        <w:t>, </w:t>
      </w:r>
      <w:hyperlink r:id="rId122" w:history="1">
        <w:r w:rsidRPr="00191659">
          <w:rPr>
            <w:rFonts w:ascii="Times New Roman" w:eastAsia="Times New Roman" w:hAnsi="Times New Roman" w:cs="Times New Roman"/>
            <w:sz w:val="24"/>
            <w:szCs w:val="20"/>
            <w:lang w:val="en-GB"/>
          </w:rPr>
          <w:t>GridView</w:t>
        </w:r>
      </w:hyperlink>
      <w:r w:rsidRPr="00191659">
        <w:rPr>
          <w:rFonts w:ascii="Times New Roman" w:eastAsia="Times New Roman" w:hAnsi="Times New Roman" w:cs="Times New Roman"/>
          <w:sz w:val="24"/>
          <w:szCs w:val="20"/>
          <w:lang w:val="en-GB"/>
        </w:rPr>
        <w:t>, </w:t>
      </w:r>
      <w:hyperlink r:id="rId123" w:history="1">
        <w:r w:rsidRPr="00191659">
          <w:rPr>
            <w:rFonts w:ascii="Times New Roman" w:eastAsia="Times New Roman" w:hAnsi="Times New Roman" w:cs="Times New Roman"/>
            <w:sz w:val="24"/>
            <w:szCs w:val="20"/>
            <w:lang w:val="en-GB"/>
          </w:rPr>
          <w:t>GridSplitter</w:t>
        </w:r>
      </w:hyperlink>
      <w:r w:rsidRPr="00191659">
        <w:rPr>
          <w:rFonts w:ascii="Times New Roman" w:eastAsia="Times New Roman" w:hAnsi="Times New Roman" w:cs="Times New Roman"/>
          <w:sz w:val="24"/>
          <w:szCs w:val="20"/>
          <w:lang w:val="en-GB"/>
        </w:rPr>
        <w:t>, </w:t>
      </w:r>
      <w:hyperlink r:id="rId124" w:history="1">
        <w:r w:rsidRPr="00191659">
          <w:rPr>
            <w:rFonts w:ascii="Times New Roman" w:eastAsia="Times New Roman" w:hAnsi="Times New Roman" w:cs="Times New Roman"/>
            <w:sz w:val="24"/>
            <w:szCs w:val="20"/>
            <w:lang w:val="en-GB"/>
          </w:rPr>
          <w:t>GroupBox</w:t>
        </w:r>
      </w:hyperlink>
      <w:r w:rsidRPr="00191659">
        <w:rPr>
          <w:rFonts w:ascii="Times New Roman" w:eastAsia="Times New Roman" w:hAnsi="Times New Roman" w:cs="Times New Roman"/>
          <w:sz w:val="24"/>
          <w:szCs w:val="20"/>
          <w:lang w:val="en-GB"/>
        </w:rPr>
        <w:t>, </w:t>
      </w:r>
      <w:hyperlink r:id="rId125" w:history="1">
        <w:r w:rsidRPr="00191659">
          <w:rPr>
            <w:rFonts w:ascii="Times New Roman" w:eastAsia="Times New Roman" w:hAnsi="Times New Roman" w:cs="Times New Roman"/>
            <w:sz w:val="24"/>
            <w:szCs w:val="20"/>
            <w:lang w:val="en-GB"/>
          </w:rPr>
          <w:t>Panel</w:t>
        </w:r>
      </w:hyperlink>
      <w:r w:rsidRPr="00191659">
        <w:rPr>
          <w:rFonts w:ascii="Times New Roman" w:eastAsia="Times New Roman" w:hAnsi="Times New Roman" w:cs="Times New Roman"/>
          <w:sz w:val="24"/>
          <w:szCs w:val="20"/>
          <w:lang w:val="en-GB"/>
        </w:rPr>
        <w:t>,</w:t>
      </w:r>
      <w:hyperlink r:id="rId126" w:history="1">
        <w:r w:rsidRPr="00191659">
          <w:rPr>
            <w:rFonts w:ascii="Times New Roman" w:eastAsia="Times New Roman" w:hAnsi="Times New Roman" w:cs="Times New Roman"/>
            <w:sz w:val="24"/>
            <w:szCs w:val="20"/>
            <w:lang w:val="en-GB"/>
          </w:rPr>
          <w:t>ResizeGrip</w:t>
        </w:r>
      </w:hyperlink>
      <w:r w:rsidRPr="00191659">
        <w:rPr>
          <w:rFonts w:ascii="Times New Roman" w:eastAsia="Times New Roman" w:hAnsi="Times New Roman" w:cs="Times New Roman"/>
          <w:sz w:val="24"/>
          <w:szCs w:val="20"/>
          <w:lang w:val="en-GB"/>
        </w:rPr>
        <w:t>, </w:t>
      </w:r>
      <w:hyperlink r:id="rId127" w:history="1">
        <w:r w:rsidRPr="00191659">
          <w:rPr>
            <w:rFonts w:ascii="Times New Roman" w:eastAsia="Times New Roman" w:hAnsi="Times New Roman" w:cs="Times New Roman"/>
            <w:sz w:val="24"/>
            <w:szCs w:val="20"/>
            <w:lang w:val="en-GB"/>
          </w:rPr>
          <w:t>Separator</w:t>
        </w:r>
      </w:hyperlink>
      <w:r w:rsidRPr="00191659">
        <w:rPr>
          <w:rFonts w:ascii="Times New Roman" w:eastAsia="Times New Roman" w:hAnsi="Times New Roman" w:cs="Times New Roman"/>
          <w:sz w:val="24"/>
          <w:szCs w:val="20"/>
          <w:lang w:val="en-GB"/>
        </w:rPr>
        <w:t>, </w:t>
      </w:r>
      <w:hyperlink r:id="rId128" w:history="1">
        <w:r w:rsidRPr="00191659">
          <w:rPr>
            <w:rFonts w:ascii="Times New Roman" w:eastAsia="Times New Roman" w:hAnsi="Times New Roman" w:cs="Times New Roman"/>
            <w:sz w:val="24"/>
            <w:szCs w:val="20"/>
            <w:lang w:val="en-GB"/>
          </w:rPr>
          <w:t>ScrollBar</w:t>
        </w:r>
      </w:hyperlink>
      <w:r w:rsidRPr="00191659">
        <w:rPr>
          <w:rFonts w:ascii="Times New Roman" w:eastAsia="Times New Roman" w:hAnsi="Times New Roman" w:cs="Times New Roman"/>
          <w:sz w:val="24"/>
          <w:szCs w:val="20"/>
          <w:lang w:val="en-GB"/>
        </w:rPr>
        <w:t>, </w:t>
      </w:r>
      <w:hyperlink r:id="rId129" w:history="1">
        <w:r w:rsidRPr="00191659">
          <w:rPr>
            <w:rFonts w:ascii="Times New Roman" w:eastAsia="Times New Roman" w:hAnsi="Times New Roman" w:cs="Times New Roman"/>
            <w:sz w:val="24"/>
            <w:szCs w:val="20"/>
            <w:lang w:val="en-GB"/>
          </w:rPr>
          <w:t>ScrollViewer</w:t>
        </w:r>
      </w:hyperlink>
      <w:r w:rsidRPr="00191659">
        <w:rPr>
          <w:rFonts w:ascii="Times New Roman" w:eastAsia="Times New Roman" w:hAnsi="Times New Roman" w:cs="Times New Roman"/>
          <w:sz w:val="24"/>
          <w:szCs w:val="20"/>
          <w:lang w:val="en-GB"/>
        </w:rPr>
        <w:t>, </w:t>
      </w:r>
      <w:hyperlink r:id="rId130" w:history="1">
        <w:r w:rsidRPr="00191659">
          <w:rPr>
            <w:rFonts w:ascii="Times New Roman" w:eastAsia="Times New Roman" w:hAnsi="Times New Roman" w:cs="Times New Roman"/>
            <w:sz w:val="24"/>
            <w:szCs w:val="20"/>
            <w:lang w:val="en-GB"/>
          </w:rPr>
          <w:t>StackPanel</w:t>
        </w:r>
      </w:hyperlink>
      <w:r w:rsidRPr="00191659">
        <w:rPr>
          <w:rFonts w:ascii="Times New Roman" w:eastAsia="Times New Roman" w:hAnsi="Times New Roman" w:cs="Times New Roman"/>
          <w:sz w:val="24"/>
          <w:szCs w:val="20"/>
          <w:lang w:val="en-GB"/>
        </w:rPr>
        <w:t>, </w:t>
      </w:r>
      <w:hyperlink r:id="rId131" w:history="1">
        <w:r w:rsidRPr="00191659">
          <w:rPr>
            <w:rFonts w:ascii="Times New Roman" w:eastAsia="Times New Roman" w:hAnsi="Times New Roman" w:cs="Times New Roman"/>
            <w:sz w:val="24"/>
            <w:szCs w:val="20"/>
            <w:lang w:val="en-GB"/>
          </w:rPr>
          <w:t>Thumb</w:t>
        </w:r>
      </w:hyperlink>
      <w:r w:rsidRPr="00191659">
        <w:rPr>
          <w:rFonts w:ascii="Times New Roman" w:eastAsia="Times New Roman" w:hAnsi="Times New Roman" w:cs="Times New Roman"/>
          <w:sz w:val="24"/>
          <w:szCs w:val="20"/>
          <w:lang w:val="en-GB"/>
        </w:rPr>
        <w:t>, </w:t>
      </w:r>
      <w:hyperlink r:id="rId132" w:history="1">
        <w:r w:rsidRPr="00191659">
          <w:rPr>
            <w:rFonts w:ascii="Times New Roman" w:eastAsia="Times New Roman" w:hAnsi="Times New Roman" w:cs="Times New Roman"/>
            <w:sz w:val="24"/>
            <w:szCs w:val="20"/>
            <w:lang w:val="en-GB"/>
          </w:rPr>
          <w:t>Viewbox</w:t>
        </w:r>
      </w:hyperlink>
      <w:r w:rsidRPr="00191659">
        <w:rPr>
          <w:rFonts w:ascii="Times New Roman" w:eastAsia="Times New Roman" w:hAnsi="Times New Roman" w:cs="Times New Roman"/>
          <w:sz w:val="24"/>
          <w:szCs w:val="20"/>
          <w:lang w:val="en-GB"/>
        </w:rPr>
        <w:t>, </w:t>
      </w:r>
      <w:hyperlink r:id="rId133" w:history="1">
        <w:r w:rsidRPr="00191659">
          <w:rPr>
            <w:rFonts w:ascii="Times New Roman" w:eastAsia="Times New Roman" w:hAnsi="Times New Roman" w:cs="Times New Roman"/>
            <w:sz w:val="24"/>
            <w:szCs w:val="20"/>
            <w:lang w:val="en-GB"/>
          </w:rPr>
          <w:t>VirtualizingStackPanel</w:t>
        </w:r>
      </w:hyperlink>
      <w:r w:rsidRPr="00191659">
        <w:rPr>
          <w:rFonts w:ascii="Times New Roman" w:eastAsia="Times New Roman" w:hAnsi="Times New Roman" w:cs="Times New Roman"/>
          <w:sz w:val="24"/>
          <w:szCs w:val="20"/>
          <w:lang w:val="en-GB"/>
        </w:rPr>
        <w:t>, </w:t>
      </w:r>
      <w:hyperlink r:id="rId134" w:history="1">
        <w:r w:rsidRPr="00191659">
          <w:rPr>
            <w:rFonts w:ascii="Times New Roman" w:eastAsia="Times New Roman" w:hAnsi="Times New Roman" w:cs="Times New Roman"/>
            <w:sz w:val="24"/>
            <w:szCs w:val="20"/>
            <w:lang w:val="en-GB"/>
          </w:rPr>
          <w:t>Window</w:t>
        </w:r>
      </w:hyperlink>
      <w:r w:rsidRPr="00191659">
        <w:rPr>
          <w:rFonts w:ascii="Times New Roman" w:eastAsia="Times New Roman" w:hAnsi="Times New Roman" w:cs="Times New Roman"/>
          <w:sz w:val="24"/>
          <w:szCs w:val="20"/>
          <w:lang w:val="en-GB"/>
        </w:rPr>
        <w:t>, and</w:t>
      </w:r>
      <w:hyperlink r:id="rId135" w:history="1">
        <w:r w:rsidRPr="00191659">
          <w:rPr>
            <w:rFonts w:ascii="Times New Roman" w:eastAsia="Times New Roman" w:hAnsi="Times New Roman" w:cs="Times New Roman"/>
            <w:sz w:val="24"/>
            <w:szCs w:val="20"/>
            <w:lang w:val="en-GB"/>
          </w:rPr>
          <w:t>WrapPanel</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Media: </w:t>
      </w:r>
      <w:hyperlink r:id="rId136" w:history="1">
        <w:r w:rsidRPr="00191659">
          <w:rPr>
            <w:rFonts w:ascii="Times New Roman" w:eastAsia="Times New Roman" w:hAnsi="Times New Roman" w:cs="Times New Roman"/>
            <w:sz w:val="24"/>
            <w:szCs w:val="20"/>
            <w:lang w:val="en-GB"/>
          </w:rPr>
          <w:t>Image</w:t>
        </w:r>
      </w:hyperlink>
      <w:r w:rsidRPr="00191659">
        <w:rPr>
          <w:rFonts w:ascii="Times New Roman" w:eastAsia="Times New Roman" w:hAnsi="Times New Roman" w:cs="Times New Roman"/>
          <w:sz w:val="24"/>
          <w:szCs w:val="20"/>
          <w:lang w:val="en-GB"/>
        </w:rPr>
        <w:t>, </w:t>
      </w:r>
      <w:hyperlink r:id="rId137" w:history="1">
        <w:r w:rsidRPr="00191659">
          <w:rPr>
            <w:rFonts w:ascii="Times New Roman" w:eastAsia="Times New Roman" w:hAnsi="Times New Roman" w:cs="Times New Roman"/>
            <w:sz w:val="24"/>
            <w:szCs w:val="20"/>
            <w:lang w:val="en-GB"/>
          </w:rPr>
          <w:t>MediaElement</w:t>
        </w:r>
      </w:hyperlink>
      <w:r w:rsidRPr="00191659">
        <w:rPr>
          <w:rFonts w:ascii="Times New Roman" w:eastAsia="Times New Roman" w:hAnsi="Times New Roman" w:cs="Times New Roman"/>
          <w:sz w:val="24"/>
          <w:szCs w:val="20"/>
          <w:lang w:val="en-GB"/>
        </w:rPr>
        <w:t>, and </w:t>
      </w:r>
      <w:hyperlink r:id="rId138" w:history="1">
        <w:r w:rsidRPr="00191659">
          <w:rPr>
            <w:rFonts w:ascii="Times New Roman" w:eastAsia="Times New Roman" w:hAnsi="Times New Roman" w:cs="Times New Roman"/>
            <w:sz w:val="24"/>
            <w:szCs w:val="20"/>
            <w:lang w:val="en-GB"/>
          </w:rPr>
          <w:t>SoundPlayerAction</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Menus: </w:t>
      </w:r>
      <w:hyperlink r:id="rId139" w:history="1">
        <w:r w:rsidRPr="00191659">
          <w:rPr>
            <w:rFonts w:ascii="Times New Roman" w:eastAsia="Times New Roman" w:hAnsi="Times New Roman" w:cs="Times New Roman"/>
            <w:sz w:val="24"/>
            <w:szCs w:val="20"/>
            <w:lang w:val="en-GB"/>
          </w:rPr>
          <w:t>ContextMenu</w:t>
        </w:r>
      </w:hyperlink>
      <w:r w:rsidRPr="00191659">
        <w:rPr>
          <w:rFonts w:ascii="Times New Roman" w:eastAsia="Times New Roman" w:hAnsi="Times New Roman" w:cs="Times New Roman"/>
          <w:sz w:val="24"/>
          <w:szCs w:val="20"/>
          <w:lang w:val="en-GB"/>
        </w:rPr>
        <w:t>, </w:t>
      </w:r>
      <w:hyperlink r:id="rId140" w:history="1">
        <w:r w:rsidRPr="00191659">
          <w:rPr>
            <w:rFonts w:ascii="Times New Roman" w:eastAsia="Times New Roman" w:hAnsi="Times New Roman" w:cs="Times New Roman"/>
            <w:sz w:val="24"/>
            <w:szCs w:val="20"/>
            <w:lang w:val="en-GB"/>
          </w:rPr>
          <w:t>Menu</w:t>
        </w:r>
      </w:hyperlink>
      <w:r w:rsidRPr="00191659">
        <w:rPr>
          <w:rFonts w:ascii="Times New Roman" w:eastAsia="Times New Roman" w:hAnsi="Times New Roman" w:cs="Times New Roman"/>
          <w:sz w:val="24"/>
          <w:szCs w:val="20"/>
          <w:lang w:val="en-GB"/>
        </w:rPr>
        <w:t>, and </w:t>
      </w:r>
      <w:hyperlink r:id="rId141" w:history="1">
        <w:r w:rsidRPr="00191659">
          <w:rPr>
            <w:rFonts w:ascii="Times New Roman" w:eastAsia="Times New Roman" w:hAnsi="Times New Roman" w:cs="Times New Roman"/>
            <w:sz w:val="24"/>
            <w:szCs w:val="20"/>
            <w:lang w:val="en-GB"/>
          </w:rPr>
          <w:t>ToolBar</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Navigation: </w:t>
      </w:r>
      <w:hyperlink r:id="rId142" w:history="1">
        <w:r w:rsidRPr="00191659">
          <w:rPr>
            <w:rFonts w:ascii="Times New Roman" w:eastAsia="Times New Roman" w:hAnsi="Times New Roman" w:cs="Times New Roman"/>
            <w:sz w:val="24"/>
            <w:szCs w:val="20"/>
            <w:lang w:val="en-GB"/>
          </w:rPr>
          <w:t>Frame</w:t>
        </w:r>
      </w:hyperlink>
      <w:r w:rsidRPr="00191659">
        <w:rPr>
          <w:rFonts w:ascii="Times New Roman" w:eastAsia="Times New Roman" w:hAnsi="Times New Roman" w:cs="Times New Roman"/>
          <w:sz w:val="24"/>
          <w:szCs w:val="20"/>
          <w:lang w:val="en-GB"/>
        </w:rPr>
        <w:t>, </w:t>
      </w:r>
      <w:hyperlink r:id="rId143" w:history="1">
        <w:r w:rsidRPr="00191659">
          <w:rPr>
            <w:rFonts w:ascii="Times New Roman" w:eastAsia="Times New Roman" w:hAnsi="Times New Roman" w:cs="Times New Roman"/>
            <w:sz w:val="24"/>
            <w:szCs w:val="20"/>
            <w:lang w:val="en-GB"/>
          </w:rPr>
          <w:t>Hyperlink</w:t>
        </w:r>
      </w:hyperlink>
      <w:r w:rsidRPr="00191659">
        <w:rPr>
          <w:rFonts w:ascii="Times New Roman" w:eastAsia="Times New Roman" w:hAnsi="Times New Roman" w:cs="Times New Roman"/>
          <w:sz w:val="24"/>
          <w:szCs w:val="20"/>
          <w:lang w:val="en-GB"/>
        </w:rPr>
        <w:t>, </w:t>
      </w:r>
      <w:hyperlink r:id="rId144" w:history="1">
        <w:r w:rsidRPr="00191659">
          <w:rPr>
            <w:rFonts w:ascii="Times New Roman" w:eastAsia="Times New Roman" w:hAnsi="Times New Roman" w:cs="Times New Roman"/>
            <w:sz w:val="24"/>
            <w:szCs w:val="20"/>
            <w:lang w:val="en-GB"/>
          </w:rPr>
          <w:t>Page</w:t>
        </w:r>
      </w:hyperlink>
      <w:r w:rsidRPr="00191659">
        <w:rPr>
          <w:rFonts w:ascii="Times New Roman" w:eastAsia="Times New Roman" w:hAnsi="Times New Roman" w:cs="Times New Roman"/>
          <w:sz w:val="24"/>
          <w:szCs w:val="20"/>
          <w:lang w:val="en-GB"/>
        </w:rPr>
        <w:t>, </w:t>
      </w:r>
      <w:hyperlink r:id="rId145" w:history="1">
        <w:r w:rsidRPr="00191659">
          <w:rPr>
            <w:rFonts w:ascii="Times New Roman" w:eastAsia="Times New Roman" w:hAnsi="Times New Roman" w:cs="Times New Roman"/>
            <w:sz w:val="24"/>
            <w:szCs w:val="20"/>
            <w:lang w:val="en-GB"/>
          </w:rPr>
          <w:t>NavigationWindow</w:t>
        </w:r>
      </w:hyperlink>
      <w:r w:rsidRPr="00191659">
        <w:rPr>
          <w:rFonts w:ascii="Times New Roman" w:eastAsia="Times New Roman" w:hAnsi="Times New Roman" w:cs="Times New Roman"/>
          <w:sz w:val="24"/>
          <w:szCs w:val="20"/>
          <w:lang w:val="en-GB"/>
        </w:rPr>
        <w:t>, and </w:t>
      </w:r>
      <w:hyperlink r:id="rId146" w:history="1">
        <w:r w:rsidRPr="00191659">
          <w:rPr>
            <w:rFonts w:ascii="Times New Roman" w:eastAsia="Times New Roman" w:hAnsi="Times New Roman" w:cs="Times New Roman"/>
            <w:sz w:val="24"/>
            <w:szCs w:val="20"/>
            <w:lang w:val="en-GB"/>
          </w:rPr>
          <w:t>TabControl</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Selection: </w:t>
      </w:r>
      <w:hyperlink r:id="rId147" w:history="1">
        <w:r w:rsidRPr="00191659">
          <w:rPr>
            <w:rFonts w:ascii="Times New Roman" w:eastAsia="Times New Roman" w:hAnsi="Times New Roman" w:cs="Times New Roman"/>
            <w:sz w:val="24"/>
            <w:szCs w:val="20"/>
            <w:lang w:val="en-GB"/>
          </w:rPr>
          <w:t>CheckBox</w:t>
        </w:r>
      </w:hyperlink>
      <w:r w:rsidRPr="00191659">
        <w:rPr>
          <w:rFonts w:ascii="Times New Roman" w:eastAsia="Times New Roman" w:hAnsi="Times New Roman" w:cs="Times New Roman"/>
          <w:sz w:val="24"/>
          <w:szCs w:val="20"/>
          <w:lang w:val="en-GB"/>
        </w:rPr>
        <w:t>, </w:t>
      </w:r>
      <w:hyperlink r:id="rId148" w:history="1">
        <w:r w:rsidRPr="00191659">
          <w:rPr>
            <w:rFonts w:ascii="Times New Roman" w:eastAsia="Times New Roman" w:hAnsi="Times New Roman" w:cs="Times New Roman"/>
            <w:sz w:val="24"/>
            <w:szCs w:val="20"/>
            <w:lang w:val="en-GB"/>
          </w:rPr>
          <w:t>ComboBox</w:t>
        </w:r>
      </w:hyperlink>
      <w:r w:rsidRPr="00191659">
        <w:rPr>
          <w:rFonts w:ascii="Times New Roman" w:eastAsia="Times New Roman" w:hAnsi="Times New Roman" w:cs="Times New Roman"/>
          <w:sz w:val="24"/>
          <w:szCs w:val="20"/>
          <w:lang w:val="en-GB"/>
        </w:rPr>
        <w:t>, </w:t>
      </w:r>
      <w:hyperlink r:id="rId149" w:history="1">
        <w:r w:rsidRPr="00191659">
          <w:rPr>
            <w:rFonts w:ascii="Times New Roman" w:eastAsia="Times New Roman" w:hAnsi="Times New Roman" w:cs="Times New Roman"/>
            <w:sz w:val="24"/>
            <w:szCs w:val="20"/>
            <w:lang w:val="en-GB"/>
          </w:rPr>
          <w:t>ListBox</w:t>
        </w:r>
      </w:hyperlink>
      <w:r w:rsidRPr="00191659">
        <w:rPr>
          <w:rFonts w:ascii="Times New Roman" w:eastAsia="Times New Roman" w:hAnsi="Times New Roman" w:cs="Times New Roman"/>
          <w:sz w:val="24"/>
          <w:szCs w:val="20"/>
          <w:lang w:val="en-GB"/>
        </w:rPr>
        <w:t>, </w:t>
      </w:r>
      <w:hyperlink r:id="rId150" w:history="1">
        <w:r w:rsidRPr="00191659">
          <w:rPr>
            <w:rFonts w:ascii="Times New Roman" w:eastAsia="Times New Roman" w:hAnsi="Times New Roman" w:cs="Times New Roman"/>
            <w:sz w:val="24"/>
            <w:szCs w:val="20"/>
            <w:lang w:val="en-GB"/>
          </w:rPr>
          <w:t>RadioButton</w:t>
        </w:r>
      </w:hyperlink>
      <w:r w:rsidRPr="00191659">
        <w:rPr>
          <w:rFonts w:ascii="Times New Roman" w:eastAsia="Times New Roman" w:hAnsi="Times New Roman" w:cs="Times New Roman"/>
          <w:sz w:val="24"/>
          <w:szCs w:val="20"/>
          <w:lang w:val="en-GB"/>
        </w:rPr>
        <w:t>, and </w:t>
      </w:r>
      <w:hyperlink r:id="rId151" w:history="1">
        <w:r w:rsidRPr="00191659">
          <w:rPr>
            <w:rFonts w:ascii="Times New Roman" w:eastAsia="Times New Roman" w:hAnsi="Times New Roman" w:cs="Times New Roman"/>
            <w:sz w:val="24"/>
            <w:szCs w:val="20"/>
            <w:lang w:val="en-GB"/>
          </w:rPr>
          <w:t>Slider</w:t>
        </w:r>
      </w:hyperlink>
      <w:r w:rsidRPr="00191659">
        <w:rPr>
          <w:rFonts w:ascii="Times New Roman" w:eastAsia="Times New Roman" w:hAnsi="Times New Roman" w:cs="Times New Roman"/>
          <w:sz w:val="24"/>
          <w:szCs w:val="20"/>
          <w:lang w:val="en-GB"/>
        </w:rPr>
        <w:t>.</w:t>
      </w:r>
    </w:p>
    <w:p w:rsidR="0000779F" w:rsidRPr="00191659" w:rsidRDefault="0000779F" w:rsidP="0064486B">
      <w:pPr>
        <w:numPr>
          <w:ilvl w:val="0"/>
          <w:numId w:val="27"/>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User Information: </w:t>
      </w:r>
      <w:hyperlink r:id="rId152" w:history="1">
        <w:r w:rsidRPr="00191659">
          <w:rPr>
            <w:rFonts w:ascii="Times New Roman" w:eastAsia="Times New Roman" w:hAnsi="Times New Roman" w:cs="Times New Roman"/>
            <w:sz w:val="24"/>
            <w:szCs w:val="20"/>
            <w:lang w:val="en-GB"/>
          </w:rPr>
          <w:t>AccessText</w:t>
        </w:r>
      </w:hyperlink>
      <w:r w:rsidRPr="00191659">
        <w:rPr>
          <w:rFonts w:ascii="Times New Roman" w:eastAsia="Times New Roman" w:hAnsi="Times New Roman" w:cs="Times New Roman"/>
          <w:sz w:val="24"/>
          <w:szCs w:val="20"/>
          <w:lang w:val="en-GB"/>
        </w:rPr>
        <w:t>, </w:t>
      </w:r>
      <w:hyperlink r:id="rId153" w:history="1">
        <w:r w:rsidRPr="00191659">
          <w:rPr>
            <w:rFonts w:ascii="Times New Roman" w:eastAsia="Times New Roman" w:hAnsi="Times New Roman" w:cs="Times New Roman"/>
            <w:sz w:val="24"/>
            <w:szCs w:val="20"/>
            <w:lang w:val="en-GB"/>
          </w:rPr>
          <w:t>Label</w:t>
        </w:r>
      </w:hyperlink>
      <w:r w:rsidRPr="00191659">
        <w:rPr>
          <w:rFonts w:ascii="Times New Roman" w:eastAsia="Times New Roman" w:hAnsi="Times New Roman" w:cs="Times New Roman"/>
          <w:sz w:val="24"/>
          <w:szCs w:val="20"/>
          <w:lang w:val="en-GB"/>
        </w:rPr>
        <w:t>, </w:t>
      </w:r>
      <w:hyperlink r:id="rId154" w:history="1">
        <w:r w:rsidRPr="00191659">
          <w:rPr>
            <w:rFonts w:ascii="Times New Roman" w:eastAsia="Times New Roman" w:hAnsi="Times New Roman" w:cs="Times New Roman"/>
            <w:sz w:val="24"/>
            <w:szCs w:val="20"/>
            <w:lang w:val="en-GB"/>
          </w:rPr>
          <w:t>Popup</w:t>
        </w:r>
      </w:hyperlink>
      <w:r w:rsidRPr="00191659">
        <w:rPr>
          <w:rFonts w:ascii="Times New Roman" w:eastAsia="Times New Roman" w:hAnsi="Times New Roman" w:cs="Times New Roman"/>
          <w:sz w:val="24"/>
          <w:szCs w:val="20"/>
          <w:lang w:val="en-GB"/>
        </w:rPr>
        <w:t>, </w:t>
      </w:r>
      <w:hyperlink r:id="rId155" w:history="1">
        <w:r w:rsidRPr="00191659">
          <w:rPr>
            <w:rFonts w:ascii="Times New Roman" w:eastAsia="Times New Roman" w:hAnsi="Times New Roman" w:cs="Times New Roman"/>
            <w:sz w:val="24"/>
            <w:szCs w:val="20"/>
            <w:lang w:val="en-GB"/>
          </w:rPr>
          <w:t>ProgressBar</w:t>
        </w:r>
      </w:hyperlink>
      <w:r w:rsidRPr="00191659">
        <w:rPr>
          <w:rFonts w:ascii="Times New Roman" w:eastAsia="Times New Roman" w:hAnsi="Times New Roman" w:cs="Times New Roman"/>
          <w:sz w:val="24"/>
          <w:szCs w:val="20"/>
          <w:lang w:val="en-GB"/>
        </w:rPr>
        <w:t>, </w:t>
      </w:r>
      <w:hyperlink r:id="rId156" w:history="1">
        <w:r w:rsidRPr="00191659">
          <w:rPr>
            <w:rFonts w:ascii="Times New Roman" w:eastAsia="Times New Roman" w:hAnsi="Times New Roman" w:cs="Times New Roman"/>
            <w:sz w:val="24"/>
            <w:szCs w:val="20"/>
            <w:lang w:val="en-GB"/>
          </w:rPr>
          <w:t>StatusBar</w:t>
        </w:r>
      </w:hyperlink>
      <w:r w:rsidRPr="00191659">
        <w:rPr>
          <w:rFonts w:ascii="Times New Roman" w:eastAsia="Times New Roman" w:hAnsi="Times New Roman" w:cs="Times New Roman"/>
          <w:sz w:val="24"/>
          <w:szCs w:val="20"/>
          <w:lang w:val="en-GB"/>
        </w:rPr>
        <w:t>, </w:t>
      </w:r>
      <w:hyperlink r:id="rId157" w:history="1">
        <w:r w:rsidRPr="00191659">
          <w:rPr>
            <w:rFonts w:ascii="Times New Roman" w:eastAsia="Times New Roman" w:hAnsi="Times New Roman" w:cs="Times New Roman"/>
            <w:sz w:val="24"/>
            <w:szCs w:val="20"/>
            <w:lang w:val="en-GB"/>
          </w:rPr>
          <w:t>TextBlock</w:t>
        </w:r>
      </w:hyperlink>
      <w:r w:rsidRPr="00191659">
        <w:rPr>
          <w:rFonts w:ascii="Times New Roman" w:eastAsia="Times New Roman" w:hAnsi="Times New Roman" w:cs="Times New Roman"/>
          <w:sz w:val="24"/>
          <w:szCs w:val="20"/>
          <w:lang w:val="en-GB"/>
        </w:rPr>
        <w:t>, and </w:t>
      </w:r>
      <w:hyperlink r:id="rId158" w:history="1">
        <w:r w:rsidRPr="00191659">
          <w:rPr>
            <w:rFonts w:ascii="Times New Roman" w:eastAsia="Times New Roman" w:hAnsi="Times New Roman" w:cs="Times New Roman"/>
            <w:sz w:val="24"/>
            <w:szCs w:val="20"/>
            <w:lang w:val="en-GB"/>
          </w:rPr>
          <w:t>ToolTip</w:t>
        </w:r>
      </w:hyperlink>
      <w:r w:rsidRPr="00191659">
        <w:rPr>
          <w:rFonts w:ascii="Times New Roman" w:eastAsia="Times New Roman" w:hAnsi="Times New Roman" w:cs="Times New Roman"/>
          <w:sz w:val="24"/>
          <w:szCs w:val="20"/>
          <w:lang w:val="en-GB"/>
        </w:rPr>
        <w:t>.</w:t>
      </w:r>
    </w:p>
    <w:p w:rsidR="0000779F" w:rsidRDefault="0000779F" w:rsidP="0000779F">
      <w:pPr>
        <w:pStyle w:val="Heading4"/>
        <w:rPr>
          <w:rFonts w:eastAsia="Times New Roman"/>
          <w:lang w:eastAsia="en-IN" w:bidi="bn-IN"/>
        </w:rPr>
      </w:pPr>
      <w:r>
        <w:rPr>
          <w:rFonts w:eastAsia="Times New Roman"/>
          <w:lang w:eastAsia="en-IN" w:bidi="bn-IN"/>
        </w:rPr>
        <w:t>layout</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layout system is exposed to child controls through base WPF classes. For common layouts such as grids, stacking, and docking, WPF includes several layout controls:</w:t>
      </w:r>
    </w:p>
    <w:p w:rsidR="0000779F" w:rsidRPr="00191659" w:rsidRDefault="0000779F" w:rsidP="0000779F">
      <w:pPr>
        <w:pStyle w:val="NormalWeb"/>
        <w:spacing w:before="0" w:beforeAutospacing="0" w:after="0" w:afterAutospacing="0" w:line="270" w:lineRule="atLeast"/>
        <w:rPr>
          <w:color w:val="2A2A2A"/>
        </w:rPr>
      </w:pPr>
    </w:p>
    <w:p w:rsidR="0000779F" w:rsidRPr="00191659" w:rsidRDefault="002F0201" w:rsidP="0064486B">
      <w:pPr>
        <w:pStyle w:val="NormalWeb"/>
        <w:numPr>
          <w:ilvl w:val="0"/>
          <w:numId w:val="11"/>
        </w:numPr>
        <w:spacing w:before="0" w:beforeAutospacing="0" w:after="0" w:afterAutospacing="0" w:line="270" w:lineRule="atLeast"/>
      </w:pPr>
      <w:hyperlink r:id="rId159" w:history="1">
        <w:r w:rsidR="0000779F" w:rsidRPr="00191659">
          <w:rPr>
            <w:rStyle w:val="Hyperlink"/>
          </w:rPr>
          <w:t>Canvas</w:t>
        </w:r>
      </w:hyperlink>
      <w:r w:rsidR="0000779F" w:rsidRPr="00191659">
        <w:rPr>
          <w:rStyle w:val="apple-converted-space"/>
        </w:rPr>
        <w:t> </w:t>
      </w:r>
      <w:r w:rsidR="0000779F" w:rsidRPr="00191659">
        <w:t>: Child controls provide their own layout.</w:t>
      </w:r>
    </w:p>
    <w:p w:rsidR="0000779F" w:rsidRPr="00191659" w:rsidRDefault="002F0201" w:rsidP="0064486B">
      <w:pPr>
        <w:pStyle w:val="NormalWeb"/>
        <w:numPr>
          <w:ilvl w:val="0"/>
          <w:numId w:val="11"/>
        </w:numPr>
        <w:spacing w:before="0" w:beforeAutospacing="0" w:after="0" w:afterAutospacing="0" w:line="270" w:lineRule="atLeast"/>
      </w:pPr>
      <w:hyperlink r:id="rId160" w:history="1">
        <w:r w:rsidR="0000779F" w:rsidRPr="00191659">
          <w:rPr>
            <w:rStyle w:val="Hyperlink"/>
          </w:rPr>
          <w:t>DockPanel</w:t>
        </w:r>
      </w:hyperlink>
      <w:r w:rsidR="0000779F" w:rsidRPr="00191659">
        <w:rPr>
          <w:rStyle w:val="apple-converted-space"/>
        </w:rPr>
        <w:t> </w:t>
      </w:r>
      <w:r w:rsidR="0000779F" w:rsidRPr="00191659">
        <w:t>: Child controls are aligned to the edges of the panel.</w:t>
      </w:r>
    </w:p>
    <w:p w:rsidR="0000779F" w:rsidRPr="00191659" w:rsidRDefault="002F0201" w:rsidP="0064486B">
      <w:pPr>
        <w:pStyle w:val="NormalWeb"/>
        <w:numPr>
          <w:ilvl w:val="0"/>
          <w:numId w:val="11"/>
        </w:numPr>
        <w:spacing w:before="0" w:beforeAutospacing="0" w:after="0" w:afterAutospacing="0" w:line="270" w:lineRule="atLeast"/>
      </w:pPr>
      <w:hyperlink r:id="rId161" w:history="1">
        <w:r w:rsidR="0000779F" w:rsidRPr="00191659">
          <w:rPr>
            <w:rStyle w:val="Hyperlink"/>
          </w:rPr>
          <w:t>Grid</w:t>
        </w:r>
      </w:hyperlink>
      <w:r w:rsidR="0000779F" w:rsidRPr="00191659">
        <w:rPr>
          <w:rStyle w:val="apple-converted-space"/>
        </w:rPr>
        <w:t> </w:t>
      </w:r>
      <w:r w:rsidR="0000779F" w:rsidRPr="00191659">
        <w:t>: Child controls are positioned by rows and columns.</w:t>
      </w:r>
    </w:p>
    <w:p w:rsidR="0000779F" w:rsidRPr="00191659" w:rsidRDefault="002F0201" w:rsidP="0064486B">
      <w:pPr>
        <w:pStyle w:val="NormalWeb"/>
        <w:numPr>
          <w:ilvl w:val="0"/>
          <w:numId w:val="11"/>
        </w:numPr>
        <w:spacing w:before="0" w:beforeAutospacing="0" w:after="0" w:afterAutospacing="0" w:line="270" w:lineRule="atLeast"/>
      </w:pPr>
      <w:hyperlink r:id="rId162" w:history="1">
        <w:r w:rsidR="0000779F" w:rsidRPr="00191659">
          <w:rPr>
            <w:rStyle w:val="Hyperlink"/>
          </w:rPr>
          <w:t>StackPanel</w:t>
        </w:r>
      </w:hyperlink>
      <w:r w:rsidR="0000779F" w:rsidRPr="00191659">
        <w:rPr>
          <w:rStyle w:val="apple-converted-space"/>
        </w:rPr>
        <w:t> </w:t>
      </w:r>
      <w:r w:rsidR="0000779F" w:rsidRPr="00191659">
        <w:t>: Child controls are stacked either vertically or horizontally.</w:t>
      </w:r>
    </w:p>
    <w:p w:rsidR="0000779F" w:rsidRPr="00191659" w:rsidRDefault="002F0201" w:rsidP="0064486B">
      <w:pPr>
        <w:pStyle w:val="NormalWeb"/>
        <w:numPr>
          <w:ilvl w:val="0"/>
          <w:numId w:val="11"/>
        </w:numPr>
        <w:spacing w:before="0" w:beforeAutospacing="0" w:after="0" w:afterAutospacing="0" w:line="270" w:lineRule="atLeast"/>
      </w:pPr>
      <w:hyperlink r:id="rId163" w:history="1">
        <w:r w:rsidR="0000779F" w:rsidRPr="00191659">
          <w:rPr>
            <w:rStyle w:val="Hyperlink"/>
          </w:rPr>
          <w:t>VirtualizingStackPanel</w:t>
        </w:r>
      </w:hyperlink>
      <w:r w:rsidR="0000779F" w:rsidRPr="00191659">
        <w:rPr>
          <w:rStyle w:val="apple-converted-space"/>
        </w:rPr>
        <w:t> </w:t>
      </w:r>
      <w:r w:rsidR="0000779F" w:rsidRPr="00191659">
        <w:t>: Child controls are virtualized and arranged on a single line that is either horizontally or vertically oriented.</w:t>
      </w:r>
    </w:p>
    <w:p w:rsidR="0000779F" w:rsidRPr="00191659" w:rsidRDefault="002F0201" w:rsidP="0064486B">
      <w:pPr>
        <w:pStyle w:val="NormalWeb"/>
        <w:numPr>
          <w:ilvl w:val="0"/>
          <w:numId w:val="11"/>
        </w:numPr>
        <w:spacing w:before="0" w:beforeAutospacing="0" w:after="0" w:afterAutospacing="0" w:line="270" w:lineRule="atLeast"/>
      </w:pPr>
      <w:hyperlink r:id="rId164" w:history="1">
        <w:r w:rsidR="0000779F" w:rsidRPr="00191659">
          <w:rPr>
            <w:rStyle w:val="Hyperlink"/>
          </w:rPr>
          <w:t>WrapPanel</w:t>
        </w:r>
      </w:hyperlink>
      <w:r w:rsidR="0000779F" w:rsidRPr="00191659">
        <w:rPr>
          <w:rStyle w:val="apple-converted-space"/>
        </w:rPr>
        <w:t> </w:t>
      </w:r>
      <w:r w:rsidR="0000779F" w:rsidRPr="00191659">
        <w:t>: Child controls are positioned in left-to-right order and wrapped to the next line when there are more controls on the current line than space allows.</w:t>
      </w:r>
    </w:p>
    <w:p w:rsidR="0000779F" w:rsidRPr="00191659" w:rsidRDefault="0000779F" w:rsidP="0000779F">
      <w:pPr>
        <w:pStyle w:val="NormalWeb"/>
        <w:spacing w:before="0" w:beforeAutospacing="0" w:after="0" w:afterAutospacing="0" w:line="270" w:lineRule="atLeast"/>
      </w:pPr>
    </w:p>
    <w:p w:rsidR="0000779F" w:rsidRPr="00191659" w:rsidRDefault="00191659" w:rsidP="0000779F">
      <w:pPr>
        <w:pStyle w:val="Heading4"/>
        <w:rPr>
          <w:rFonts w:ascii="Times New Roman" w:hAnsi="Times New Roman" w:cs="Times New Roman"/>
          <w:sz w:val="24"/>
          <w:szCs w:val="24"/>
        </w:rPr>
      </w:pPr>
      <w:r w:rsidRPr="00191659">
        <w:rPr>
          <w:rFonts w:ascii="Times New Roman" w:hAnsi="Times New Roman" w:cs="Times New Roman"/>
          <w:sz w:val="24"/>
          <w:szCs w:val="24"/>
        </w:rPr>
        <w:t>G</w:t>
      </w:r>
      <w:r w:rsidR="0000779F" w:rsidRPr="00191659">
        <w:rPr>
          <w:rFonts w:ascii="Times New Roman" w:hAnsi="Times New Roman" w:cs="Times New Roman"/>
          <w:sz w:val="24"/>
          <w:szCs w:val="24"/>
        </w:rPr>
        <w:t>raphics</w:t>
      </w:r>
    </w:p>
    <w:p w:rsidR="0000779F" w:rsidRPr="00191659" w:rsidRDefault="0000779F" w:rsidP="0000779F">
      <w:p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00779F" w:rsidRPr="00191659" w:rsidRDefault="0000779F" w:rsidP="0064486B">
      <w:pPr>
        <w:numPr>
          <w:ilvl w:val="0"/>
          <w:numId w:val="12"/>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Resolution-independent and device-independent graphics</w:t>
      </w:r>
      <w:r w:rsidRPr="00191659">
        <w:rPr>
          <w:rFonts w:ascii="Times New Roman" w:eastAsia="Times New Roman" w:hAnsi="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191659" w:rsidRDefault="0000779F" w:rsidP="0064486B">
      <w:pPr>
        <w:numPr>
          <w:ilvl w:val="0"/>
          <w:numId w:val="12"/>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Improved precision</w:t>
      </w:r>
      <w:r w:rsidRPr="00191659">
        <w:rPr>
          <w:rFonts w:ascii="Times New Roman" w:eastAsia="Times New Roman" w:hAnsi="Times New Roman" w:cs="Times New Roman"/>
          <w:color w:val="2A2A2A"/>
          <w:sz w:val="24"/>
          <w:szCs w:val="24"/>
          <w:lang w:eastAsia="en-IN" w:bidi="bn-IN"/>
        </w:rPr>
        <w:t xml:space="preserve">. The WPF coordinate system is measured with double-precision floating-point numbers rather than single-precision. Transformations and opacity values are also expressed as double-precision. WPF also supports a wide color gamut </w:t>
      </w:r>
      <w:r w:rsidRPr="00191659">
        <w:rPr>
          <w:rFonts w:ascii="Times New Roman" w:eastAsia="Times New Roman" w:hAnsi="Times New Roman" w:cs="Times New Roman"/>
          <w:color w:val="2A2A2A"/>
          <w:sz w:val="24"/>
          <w:szCs w:val="24"/>
          <w:lang w:eastAsia="en-IN" w:bidi="bn-IN"/>
        </w:rPr>
        <w:lastRenderedPageBreak/>
        <w:t>(scRGB) and provides integrated support for managing inputs from different color spaces.</w:t>
      </w:r>
    </w:p>
    <w:p w:rsidR="0000779F" w:rsidRPr="00191659" w:rsidRDefault="0000779F" w:rsidP="0064486B">
      <w:pPr>
        <w:numPr>
          <w:ilvl w:val="0"/>
          <w:numId w:val="12"/>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Advanced graphics and animation support</w:t>
      </w:r>
      <w:r w:rsidRPr="00191659">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00779F" w:rsidRPr="00191659" w:rsidRDefault="0000779F" w:rsidP="0064486B">
      <w:pPr>
        <w:numPr>
          <w:ilvl w:val="0"/>
          <w:numId w:val="12"/>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Hardware acceleration</w:t>
      </w:r>
      <w:r w:rsidRPr="00191659">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3252E9" w:rsidRDefault="003252E9" w:rsidP="003252E9">
      <w:pPr>
        <w:pStyle w:val="Heading2"/>
        <w:rPr>
          <w:rFonts w:eastAsia="Arial"/>
        </w:rPr>
      </w:pPr>
      <w:bookmarkStart w:id="149" w:name="_Toc289170424"/>
      <w:bookmarkStart w:id="150" w:name="_Toc289252222"/>
      <w:bookmarkStart w:id="151" w:name="_Toc352080160"/>
      <w:r w:rsidRPr="008F3621">
        <w:rPr>
          <w:rFonts w:eastAsia="Arial"/>
        </w:rPr>
        <w:t>Extensible</w:t>
      </w:r>
      <w:r>
        <w:rPr>
          <w:rFonts w:eastAsia="Arial"/>
        </w:rPr>
        <w:t xml:space="preserve"> application</w:t>
      </w:r>
      <w:r w:rsidR="00645951">
        <w:rPr>
          <w:rFonts w:eastAsia="Arial"/>
        </w:rPr>
        <w:t xml:space="preserve"> </w:t>
      </w:r>
      <w:r w:rsidRPr="008F3621">
        <w:rPr>
          <w:rFonts w:eastAsia="Arial"/>
        </w:rPr>
        <w:t>Markup Language (X</w:t>
      </w:r>
      <w:r w:rsidR="00645951">
        <w:rPr>
          <w:rFonts w:eastAsia="Arial"/>
        </w:rPr>
        <w:t>A</w:t>
      </w:r>
      <w:r w:rsidRPr="008F3621">
        <w:rPr>
          <w:rFonts w:eastAsia="Arial"/>
        </w:rPr>
        <w:t>ML)</w:t>
      </w:r>
      <w:bookmarkEnd w:id="149"/>
      <w:bookmarkEnd w:id="150"/>
      <w:bookmarkEnd w:id="151"/>
    </w:p>
    <w:p w:rsidR="00645951" w:rsidRPr="00191659" w:rsidRDefault="00645951" w:rsidP="00645951">
      <w:pPr>
        <w:pStyle w:val="NormalWeb"/>
        <w:spacing w:before="0" w:beforeAutospacing="0" w:after="150" w:afterAutospacing="0" w:line="270" w:lineRule="atLeast"/>
        <w:rPr>
          <w:color w:val="444444"/>
        </w:rPr>
      </w:pPr>
      <w:r w:rsidRPr="00645951">
        <w:rPr>
          <w:rFonts w:ascii="Segoe UI" w:hAnsi="Segoe UI" w:cs="Segoe UI"/>
          <w:noProof/>
          <w:color w:val="444444"/>
          <w:sz w:val="20"/>
          <w:szCs w:val="20"/>
        </w:rPr>
        <w:drawing>
          <wp:anchor distT="0" distB="0" distL="114300" distR="114300" simplePos="0" relativeHeight="25167155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65" cstate="print"/>
                    <a:stretch>
                      <a:fillRect/>
                    </a:stretch>
                  </pic:blipFill>
                  <pic:spPr>
                    <a:xfrm>
                      <a:off x="0" y="0"/>
                      <a:ext cx="1143000" cy="1333500"/>
                    </a:xfrm>
                    <a:prstGeom prst="rect">
                      <a:avLst/>
                    </a:prstGeom>
                  </pic:spPr>
                </pic:pic>
              </a:graphicData>
            </a:graphic>
          </wp:anchor>
        </w:drawing>
      </w:r>
      <w:r w:rsidRPr="00191659">
        <w:rPr>
          <w:color w:val="444444"/>
        </w:rPr>
        <w:t>XAML stands for Extensible Application Markup Language. Its a simple language based on XML to create and initialize .NET objects with hierarchical relations. Although it was originally invented for WPF it can by used to create any kind of object trees.</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Today XAML is used to create user interfaces in WPF, Silverlight, declare workflows in WF and for electronic paper in the XPS standard.</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All classes in WPF have parameter less constructors and make excessive usage of properties. That is done to make it perfectly fit for XML languages like XAML.</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p>
    <w:p w:rsidR="00645951" w:rsidRPr="00191659" w:rsidRDefault="00645951" w:rsidP="0064486B">
      <w:pPr>
        <w:numPr>
          <w:ilvl w:val="0"/>
          <w:numId w:val="9"/>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XAML code is short and clear to read</w:t>
      </w:r>
    </w:p>
    <w:p w:rsidR="00645951" w:rsidRPr="00191659" w:rsidRDefault="00645951" w:rsidP="0064486B">
      <w:pPr>
        <w:numPr>
          <w:ilvl w:val="0"/>
          <w:numId w:val="9"/>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Separation of designer code and logic</w:t>
      </w:r>
    </w:p>
    <w:p w:rsidR="00645951" w:rsidRPr="00191659" w:rsidRDefault="00645951" w:rsidP="0064486B">
      <w:pPr>
        <w:numPr>
          <w:ilvl w:val="0"/>
          <w:numId w:val="9"/>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Graphical design tools like Expression Blend require XAML as source.</w:t>
      </w:r>
    </w:p>
    <w:p w:rsidR="00645951" w:rsidRPr="00191659" w:rsidRDefault="00645951" w:rsidP="0064486B">
      <w:pPr>
        <w:numPr>
          <w:ilvl w:val="0"/>
          <w:numId w:val="9"/>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The separation of XAML and UI logic allows it to clearly separate the roles of designer and developer.</w:t>
      </w: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52" w:name="_Toc352080161"/>
      <w:bookmarkStart w:id="153" w:name="_Toc289275460"/>
      <w:bookmarkStart w:id="154" w:name="_Toc330365078"/>
      <w:r>
        <w:rPr>
          <w:rFonts w:eastAsia="Arial"/>
        </w:rPr>
        <w:t>Programming Framework</w:t>
      </w:r>
      <w:bookmarkEnd w:id="152"/>
      <w:r>
        <w:rPr>
          <w:rFonts w:eastAsia="Arial"/>
        </w:rPr>
        <w:t xml:space="preserve"> </w:t>
      </w:r>
      <w:bookmarkEnd w:id="153"/>
      <w:bookmarkEnd w:id="154"/>
    </w:p>
    <w:p w:rsidR="00766382" w:rsidRPr="00766382" w:rsidRDefault="00766382" w:rsidP="00766382">
      <w:pPr>
        <w:pStyle w:val="Heading3"/>
        <w:rPr>
          <w:rFonts w:eastAsia="Arial"/>
        </w:rPr>
      </w:pPr>
      <w:bookmarkStart w:id="155" w:name="_Toc352080162"/>
      <w:r w:rsidRPr="008F4684">
        <w:rPr>
          <w:rFonts w:eastAsia="Arial"/>
        </w:rPr>
        <w:t>.NET 4</w:t>
      </w:r>
      <w:r>
        <w:rPr>
          <w:rFonts w:eastAsia="Arial"/>
        </w:rPr>
        <w:t>.5</w:t>
      </w:r>
      <w:bookmarkEnd w:id="155"/>
    </w:p>
    <w:p w:rsidR="00766382" w:rsidRDefault="00766382" w:rsidP="003252E9">
      <w:pPr>
        <w:pStyle w:val="ListParagraph"/>
        <w:spacing w:line="480" w:lineRule="auto"/>
        <w:ind w:firstLine="360"/>
        <w:rPr>
          <w:rFonts w:ascii="Arial" w:hAnsi="Arial" w:cs="Arial"/>
          <w:color w:val="222222"/>
          <w:lang w:eastAsia="en-IN"/>
        </w:rPr>
      </w:pPr>
      <w:r>
        <w:rPr>
          <w:rFonts w:ascii="Arial" w:hAnsi="Arial" w:cs="Arial"/>
          <w:noProof/>
          <w:color w:val="222222"/>
          <w:lang w:val="en-IN" w:eastAsia="en-IN" w:bidi="ar-SA"/>
        </w:rPr>
        <w:drawing>
          <wp:anchor distT="0" distB="0" distL="114300" distR="114300" simplePos="0" relativeHeight="251673600"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66" cstate="print"/>
                    <a:stretch>
                      <a:fillRect/>
                    </a:stretch>
                  </pic:blipFill>
                  <pic:spPr>
                    <a:xfrm>
                      <a:off x="0" y="0"/>
                      <a:ext cx="1308100" cy="1302385"/>
                    </a:xfrm>
                    <a:prstGeom prst="rect">
                      <a:avLst/>
                    </a:prstGeom>
                  </pic:spPr>
                </pic:pic>
              </a:graphicData>
            </a:graphic>
          </wp:anchor>
        </w:drawing>
      </w: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Pr="00503CC8" w:rsidRDefault="00766382" w:rsidP="00766382">
      <w:pPr>
        <w:pStyle w:val="NormalWeb"/>
        <w:spacing w:before="0" w:beforeAutospacing="0" w:after="0" w:afterAutospacing="0" w:line="270" w:lineRule="atLeast"/>
      </w:pPr>
      <w:r w:rsidRPr="00503CC8">
        <w:rPr>
          <w:color w:val="2A2A2A"/>
        </w:rPr>
        <w:t>The .</w:t>
      </w:r>
      <w:r w:rsidRPr="00503CC8">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Pr="00503CC8" w:rsidRDefault="00766382" w:rsidP="00766382">
      <w:pPr>
        <w:pStyle w:val="NormalWeb"/>
        <w:spacing w:before="0" w:beforeAutospacing="0" w:after="0" w:afterAutospacing="0" w:line="270" w:lineRule="atLeast"/>
      </w:pPr>
    </w:p>
    <w:p w:rsidR="00766382" w:rsidRPr="00503CC8" w:rsidRDefault="00766382" w:rsidP="00766382">
      <w:pPr>
        <w:pStyle w:val="Heading4"/>
        <w:rPr>
          <w:rFonts w:ascii="Times New Roman" w:hAnsi="Times New Roman" w:cs="Times New Roman"/>
          <w:sz w:val="24"/>
          <w:szCs w:val="24"/>
        </w:rPr>
      </w:pPr>
      <w:r w:rsidRPr="00503CC8">
        <w:rPr>
          <w:rFonts w:ascii="Times New Roman" w:hAnsi="Times New Roman" w:cs="Times New Roman"/>
          <w:sz w:val="24"/>
          <w:szCs w:val="24"/>
        </w:rPr>
        <w:lastRenderedPageBreak/>
        <w:t>.net framework class libraries</w:t>
      </w:r>
    </w:p>
    <w:p w:rsidR="00766382" w:rsidRPr="00503CC8" w:rsidRDefault="00766382" w:rsidP="00766382">
      <w:pPr>
        <w:rPr>
          <w:rFonts w:ascii="Times New Roman" w:hAnsi="Times New Roman" w:cs="Times New Roman"/>
          <w:color w:val="2A2A2A"/>
          <w:sz w:val="24"/>
          <w:szCs w:val="24"/>
        </w:rPr>
      </w:pPr>
      <w:r w:rsidRPr="00503CC8">
        <w:rPr>
          <w:rFonts w:ascii="Times New Roman" w:hAnsi="Times New Roman" w:cs="Times New Roman"/>
          <w:color w:val="2A2A2A"/>
          <w:sz w:val="24"/>
          <w:szCs w:val="24"/>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860"/>
        <w:gridCol w:w="6130"/>
      </w:tblGrid>
      <w:tr w:rsidR="00766382" w:rsidRPr="00503CC8"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Description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167" w:history="1">
              <w:r w:rsidR="00766382" w:rsidRPr="00503CC8">
                <w:rPr>
                  <w:rStyle w:val="Hyperlink"/>
                  <w:rFonts w:ascii="Times New Roman" w:hAnsi="Times New Roman"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68" w:history="1">
              <w:r w:rsidRPr="00503CC8">
                <w:rPr>
                  <w:rStyle w:val="Hyperlink"/>
                  <w:rFonts w:ascii="Times New Roman" w:hAnsi="Times New Roman" w:cs="Times New Roman"/>
                  <w:color w:val="03697A"/>
                  <w:sz w:val="24"/>
                  <w:szCs w:val="24"/>
                </w:rPr>
                <w:t>System</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fundamental classes and base classes that define commonly-used value and reference data types, events and event handlers, interfaces, attributes, and processing exceptions.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169" w:history="1">
              <w:r w:rsidR="00766382" w:rsidRPr="00503CC8">
                <w:rPr>
                  <w:rStyle w:val="Hyperlink"/>
                  <w:rFonts w:ascii="Times New Roman" w:hAnsi="Times New Roman" w:cs="Times New Roman"/>
                  <w:color w:val="03697A"/>
                  <w:sz w:val="24"/>
                  <w:szCs w:val="24"/>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System.Activities namespaces contain all the classes necessary to create and work with activities in Window Workflow Foundation.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170" w:history="1">
              <w:r w:rsidR="00766382" w:rsidRPr="00503CC8">
                <w:rPr>
                  <w:rStyle w:val="Hyperlink"/>
                  <w:rFonts w:ascii="Times New Roman" w:hAnsi="Times New Roman" w:cs="Times New Roman"/>
                  <w:color w:val="03697A"/>
                  <w:sz w:val="24"/>
                  <w:szCs w:val="24"/>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System.AddIn namespaces contain types used to identify, register, activate, and control add-ins, and to allow add-ins to communicate with a host application.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171" w:history="1">
              <w:r w:rsidR="00766382" w:rsidRPr="00503CC8">
                <w:rPr>
                  <w:rStyle w:val="Hyperlink"/>
                  <w:rFonts w:ascii="Times New Roman" w:hAnsi="Times New Roman" w:cs="Times New Roman"/>
                  <w:color w:val="03697A"/>
                  <w:sz w:val="24"/>
                  <w:szCs w:val="24"/>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System.CodeDom namespaces contain classes that represent the elements of a source code document and that support the generation and compilation of source code in supported programming languages.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172" w:history="1">
              <w:r w:rsidR="00766382" w:rsidRPr="00503CC8">
                <w:rPr>
                  <w:rStyle w:val="Hyperlink"/>
                  <w:rFonts w:ascii="Times New Roman" w:hAnsi="Times New Roman" w:cs="Times New Roman"/>
                  <w:color w:val="03697A"/>
                  <w:sz w:val="24"/>
                  <w:szCs w:val="24"/>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System.Collections namespaces contain types that define various standard, specialized, and generic collection objects.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173" w:history="1">
              <w:r w:rsidR="00766382" w:rsidRPr="00503CC8">
                <w:rPr>
                  <w:rStyle w:val="Hyperlink"/>
                  <w:rFonts w:ascii="Times New Roman" w:hAnsi="Times New Roman" w:cs="Times New Roman"/>
                  <w:color w:val="03697A"/>
                  <w:sz w:val="24"/>
                  <w:szCs w:val="24"/>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174" w:history="1">
              <w:r w:rsidR="00766382" w:rsidRPr="00503CC8">
                <w:rPr>
                  <w:rStyle w:val="Hyperlink"/>
                  <w:rFonts w:ascii="Times New Roman" w:hAnsi="Times New Roman" w:cs="Times New Roman"/>
                  <w:color w:val="03697A"/>
                  <w:sz w:val="24"/>
                  <w:szCs w:val="24"/>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175" w:history="1">
              <w:r w:rsidR="00766382" w:rsidRPr="00503CC8">
                <w:rPr>
                  <w:rStyle w:val="Hyperlink"/>
                  <w:rFonts w:ascii="Times New Roman" w:hAnsi="Times New Roman" w:cs="Times New Roman"/>
                  <w:color w:val="03697A"/>
                  <w:sz w:val="24"/>
                  <w:szCs w:val="24"/>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176" w:history="1">
              <w:r w:rsidR="00766382" w:rsidRPr="00503CC8">
                <w:rPr>
                  <w:rStyle w:val="Hyperlink"/>
                  <w:rFonts w:ascii="Times New Roman" w:hAnsi="Times New Roman" w:cs="Times New Roman"/>
                  <w:color w:val="03697A"/>
                  <w:sz w:val="24"/>
                  <w:szCs w:val="24"/>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System.Deployment namespaces contain types that support deployment of ClickOnce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177" w:history="1">
              <w:r w:rsidR="00766382" w:rsidRPr="00503CC8">
                <w:rPr>
                  <w:rStyle w:val="Hyperlink"/>
                  <w:rFonts w:ascii="Times New Roman" w:hAnsi="Times New Roman" w:cs="Times New Roman"/>
                  <w:color w:val="03697A"/>
                  <w:sz w:val="24"/>
                  <w:szCs w:val="24"/>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78"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allows application developers to easily access the computer's location by using a single API. Location information may come from multiple providers, such as GPS, Wi-Fi triangulation, and cell phone tower triangulation. The</w:t>
            </w:r>
            <w:r w:rsidRPr="00503CC8">
              <w:rPr>
                <w:rStyle w:val="apple-converted-space"/>
                <w:rFonts w:ascii="Times New Roman" w:hAnsi="Times New Roman" w:cs="Times New Roman"/>
                <w:color w:val="2A2A2A"/>
                <w:sz w:val="24"/>
                <w:szCs w:val="24"/>
              </w:rPr>
              <w:t> </w:t>
            </w:r>
            <w:hyperlink r:id="rId179"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180" w:history="1">
              <w:r w:rsidR="00766382" w:rsidRPr="00503CC8">
                <w:rPr>
                  <w:rStyle w:val="Hyperlink"/>
                  <w:rFonts w:ascii="Times New Roman" w:hAnsi="Times New Roman" w:cs="Times New Roman"/>
                  <w:color w:val="03697A"/>
                  <w:sz w:val="24"/>
                  <w:szCs w:val="24"/>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181" w:history="1">
              <w:r w:rsidR="00766382" w:rsidRPr="00503CC8">
                <w:rPr>
                  <w:rStyle w:val="Hyperlink"/>
                  <w:rFonts w:ascii="Times New Roman" w:hAnsi="Times New Roman" w:cs="Times New Roman"/>
                  <w:color w:val="03697A"/>
                  <w:sz w:val="24"/>
                  <w:szCs w:val="24"/>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System.DirectoryServices namespaces contain types that provide access to Active Directory from managed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182" w:history="1">
              <w:r w:rsidR="00766382" w:rsidRPr="00503CC8">
                <w:rPr>
                  <w:rStyle w:val="Hyperlink"/>
                  <w:rFonts w:ascii="Times New Roman" w:hAnsi="Times New Roman" w:cs="Times New Roman"/>
                  <w:color w:val="03697A"/>
                  <w:sz w:val="24"/>
                  <w:szCs w:val="24"/>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183" w:history="1">
              <w:r w:rsidR="00766382" w:rsidRPr="00503CC8">
                <w:rPr>
                  <w:rStyle w:val="Hyperlink"/>
                  <w:rFonts w:ascii="Times New Roman" w:hAnsi="Times New Roman" w:cs="Times New Roman"/>
                  <w:color w:val="03697A"/>
                  <w:sz w:val="24"/>
                  <w:szCs w:val="24"/>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84" w:history="1">
              <w:r w:rsidRPr="00503CC8">
                <w:rPr>
                  <w:rStyle w:val="Hyperlink"/>
                  <w:rFonts w:ascii="Times New Roman" w:hAnsi="Times New Roman" w:cs="Times New Roman"/>
                  <w:color w:val="03697A"/>
                  <w:sz w:val="24"/>
                  <w:szCs w:val="24"/>
                </w:rPr>
                <w:t>System.Dynamic</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classes and interfaces that support Dynamic Language Runtime.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185" w:history="1">
              <w:r w:rsidR="00766382" w:rsidRPr="00503CC8">
                <w:rPr>
                  <w:rStyle w:val="Hyperlink"/>
                  <w:rFonts w:ascii="Times New Roman" w:hAnsi="Times New Roman" w:cs="Times New Roman"/>
                  <w:color w:val="03697A"/>
                  <w:sz w:val="24"/>
                  <w:szCs w:val="24"/>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186" w:history="1">
              <w:r w:rsidR="00766382" w:rsidRPr="00503CC8">
                <w:rPr>
                  <w:rStyle w:val="Hyperlink"/>
                  <w:rFonts w:ascii="Times New Roman" w:hAnsi="Times New Roman" w:cs="Times New Roman"/>
                  <w:color w:val="03697A"/>
                  <w:sz w:val="24"/>
                  <w:szCs w:val="24"/>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87" w:history="1">
              <w:r w:rsidRPr="00503CC8">
                <w:rPr>
                  <w:rStyle w:val="Hyperlink"/>
                  <w:rFonts w:ascii="Times New Roman" w:hAnsi="Times New Roman" w:cs="Times New Roman"/>
                  <w:color w:val="03697A"/>
                  <w:sz w:val="24"/>
                  <w:szCs w:val="24"/>
                </w:rPr>
                <w:t>System.Globalization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that define culture-related information, including language, country/region, calendars in use, format patterns for dates, currency, and numbers, and sort order for strings. These classes are useful for writing globalized (internationalized) applications. Classes such as</w:t>
            </w:r>
            <w:r w:rsidRPr="00503CC8">
              <w:rPr>
                <w:rStyle w:val="apple-converted-space"/>
                <w:rFonts w:ascii="Times New Roman" w:hAnsi="Times New Roman" w:cs="Times New Roman"/>
                <w:color w:val="2A2A2A"/>
                <w:sz w:val="24"/>
                <w:szCs w:val="24"/>
              </w:rPr>
              <w:t> </w:t>
            </w:r>
            <w:hyperlink r:id="rId188" w:history="1">
              <w:r w:rsidRPr="00503CC8">
                <w:rPr>
                  <w:rStyle w:val="Hyperlink"/>
                  <w:rFonts w:ascii="Times New Roman" w:hAnsi="Times New Roman" w:cs="Times New Roman"/>
                  <w:color w:val="03697A"/>
                  <w:sz w:val="24"/>
                  <w:szCs w:val="24"/>
                </w:rPr>
                <w:t>StringInfo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w:t>
            </w:r>
            <w:hyperlink r:id="rId189" w:history="1">
              <w:r w:rsidRPr="00503CC8">
                <w:rPr>
                  <w:rStyle w:val="Hyperlink"/>
                  <w:rFonts w:ascii="Times New Roman" w:hAnsi="Times New Roman" w:cs="Times New Roman"/>
                  <w:color w:val="03697A"/>
                  <w:sz w:val="24"/>
                  <w:szCs w:val="24"/>
                </w:rPr>
                <w:t>TextInfo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provide advanced globalization functionalities, including surrogate support and text element processing.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190" w:history="1">
              <w:r w:rsidR="00766382" w:rsidRPr="00503CC8">
                <w:rPr>
                  <w:rStyle w:val="Hyperlink"/>
                  <w:rFonts w:ascii="Times New Roman" w:hAnsi="Times New Roman" w:cs="Times New Roman"/>
                  <w:color w:val="03697A"/>
                  <w:sz w:val="24"/>
                  <w:szCs w:val="24"/>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System.IdentityModel namespaces contain types that are used to provide authentication and authorization for .NET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191" w:history="1">
              <w:r w:rsidR="00766382" w:rsidRPr="00503CC8">
                <w:rPr>
                  <w:rStyle w:val="Hyperlink"/>
                  <w:rFonts w:ascii="Times New Roman" w:hAnsi="Times New Roman"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System.IO namespaces contain types that support input and output, including the ability to read and write </w:t>
            </w:r>
            <w:r w:rsidRPr="00503CC8">
              <w:rPr>
                <w:rFonts w:ascii="Times New Roman" w:hAnsi="Times New Roman" w:cs="Times New Roman"/>
                <w:color w:val="2A2A2A"/>
                <w:sz w:val="24"/>
                <w:szCs w:val="24"/>
              </w:rPr>
              <w:lastRenderedPageBreak/>
              <w:t>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192" w:history="1">
              <w:r w:rsidR="00766382" w:rsidRPr="00503CC8">
                <w:rPr>
                  <w:rStyle w:val="Hyperlink"/>
                  <w:rFonts w:ascii="Times New Roman" w:hAnsi="Times New Roman" w:cs="Times New Roman"/>
                  <w:color w:val="03697A"/>
                  <w:sz w:val="24"/>
                  <w:szCs w:val="24"/>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System.Linq namespaces contain types that support queries that use Language-Integrated Query (LINQ). This includes types that represent queries as objects in expression trees.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193" w:history="1">
              <w:r w:rsidR="00766382" w:rsidRPr="00503CC8">
                <w:rPr>
                  <w:rStyle w:val="Hyperlink"/>
                  <w:rFonts w:ascii="Times New Roman" w:hAnsi="Times New Roman" w:cs="Times New Roman"/>
                  <w:color w:val="03697A"/>
                  <w:sz w:val="24"/>
                  <w:szCs w:val="24"/>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194" w:history="1">
              <w:r w:rsidR="00766382" w:rsidRPr="00503CC8">
                <w:rPr>
                  <w:rStyle w:val="Hyperlink"/>
                  <w:rFonts w:ascii="Times New Roman" w:hAnsi="Times New Roman" w:cs="Times New Roman"/>
                  <w:color w:val="03697A"/>
                  <w:sz w:val="24"/>
                  <w:szCs w:val="24"/>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5" w:history="1">
              <w:r w:rsidRPr="00503CC8">
                <w:rPr>
                  <w:rStyle w:val="Hyperlink"/>
                  <w:rFonts w:ascii="Times New Roman" w:hAnsi="Times New Roman" w:cs="Times New Roman"/>
                  <w:color w:val="03697A"/>
                  <w:sz w:val="24"/>
                  <w:szCs w:val="24"/>
                </w:rPr>
                <w:t>System.Media</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for playing sound files and accessing sounds provided by the system.</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196" w:history="1">
              <w:r w:rsidR="00766382" w:rsidRPr="00503CC8">
                <w:rPr>
                  <w:rStyle w:val="Hyperlink"/>
                  <w:rFonts w:ascii="Times New Roman" w:hAnsi="Times New Roman" w:cs="Times New Roman"/>
                  <w:color w:val="03697A"/>
                  <w:sz w:val="24"/>
                  <w:szCs w:val="24"/>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197" w:history="1">
              <w:r w:rsidR="00766382" w:rsidRPr="00503CC8">
                <w:rPr>
                  <w:rStyle w:val="Hyperlink"/>
                  <w:rFonts w:ascii="Times New Roman" w:hAnsi="Times New Roman"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w:t>
            </w:r>
            <w:r w:rsidRPr="00503CC8">
              <w:rPr>
                <w:rFonts w:ascii="Times New Roman" w:hAnsi="Times New Roman" w:cs="Times New Roman"/>
                <w:color w:val="2A2A2A"/>
                <w:sz w:val="24"/>
                <w:szCs w:val="24"/>
              </w:rPr>
              <w:lastRenderedPageBreak/>
              <w:t>provide a managed implementation of the Windows Sockets (Winsock) interface and provide access to network streams for secure communications between hosts.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198" w:history="1">
              <w:r w:rsidR="00766382" w:rsidRPr="00503CC8">
                <w:rPr>
                  <w:rStyle w:val="Hyperlink"/>
                  <w:rFonts w:ascii="Times New Roman" w:hAnsi="Times New Roman" w:cs="Times New Roman"/>
                  <w:color w:val="03697A"/>
                  <w:sz w:val="24"/>
                  <w:szCs w:val="24"/>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9" w:history="1">
              <w:r w:rsidRPr="00503CC8">
                <w:rPr>
                  <w:rStyle w:val="Hyperlink"/>
                  <w:rFonts w:ascii="Times New Roman" w:hAnsi="Times New Roman" w:cs="Times New Roman"/>
                  <w:color w:val="03697A"/>
                  <w:sz w:val="24"/>
                  <w:szCs w:val="24"/>
                </w:rPr>
                <w:t>System.Numerics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numeric types that complement the numeric primitives, such as</w:t>
            </w:r>
            <w:r w:rsidRPr="00503CC8">
              <w:rPr>
                <w:rStyle w:val="apple-converted-space"/>
                <w:rFonts w:ascii="Times New Roman" w:hAnsi="Times New Roman" w:cs="Times New Roman"/>
                <w:color w:val="2A2A2A"/>
                <w:sz w:val="24"/>
                <w:szCs w:val="24"/>
              </w:rPr>
              <w:t> </w:t>
            </w:r>
            <w:hyperlink r:id="rId200" w:history="1">
              <w:r w:rsidRPr="00503CC8">
                <w:rPr>
                  <w:rStyle w:val="Hyperlink"/>
                  <w:rFonts w:ascii="Times New Roman" w:hAnsi="Times New Roman" w:cs="Times New Roman"/>
                  <w:color w:val="03697A"/>
                  <w:sz w:val="24"/>
                  <w:szCs w:val="24"/>
                </w:rPr>
                <w:t>Byte</w:t>
              </w:r>
            </w:hyperlink>
            <w:r w:rsidRPr="00503CC8">
              <w:rPr>
                <w:rFonts w:ascii="Times New Roman" w:hAnsi="Times New Roman" w:cs="Times New Roman"/>
                <w:color w:val="2A2A2A"/>
                <w:sz w:val="24"/>
                <w:szCs w:val="24"/>
              </w:rPr>
              <w:t>,</w:t>
            </w:r>
            <w:r w:rsidRPr="00503CC8">
              <w:rPr>
                <w:rStyle w:val="apple-converted-space"/>
                <w:rFonts w:ascii="Times New Roman" w:hAnsi="Times New Roman" w:cs="Times New Roman"/>
                <w:color w:val="2A2A2A"/>
                <w:sz w:val="24"/>
                <w:szCs w:val="24"/>
              </w:rPr>
              <w:t> </w:t>
            </w:r>
            <w:hyperlink r:id="rId201" w:history="1">
              <w:r w:rsidRPr="00503CC8">
                <w:rPr>
                  <w:rStyle w:val="Hyperlink"/>
                  <w:rFonts w:ascii="Times New Roman" w:hAnsi="Times New Roman" w:cs="Times New Roman"/>
                  <w:color w:val="03697A"/>
                  <w:sz w:val="24"/>
                  <w:szCs w:val="24"/>
                </w:rPr>
                <w:t>Double</w:t>
              </w:r>
            </w:hyperlink>
            <w:r w:rsidRPr="00503CC8">
              <w:rPr>
                <w:rFonts w:ascii="Times New Roman" w:hAnsi="Times New Roman" w:cs="Times New Roman"/>
                <w:color w:val="2A2A2A"/>
                <w:sz w:val="24"/>
                <w:szCs w:val="24"/>
              </w:rPr>
              <w:t>, and</w:t>
            </w:r>
            <w:r w:rsidRPr="00503CC8">
              <w:rPr>
                <w:rStyle w:val="apple-converted-space"/>
                <w:rFonts w:ascii="Times New Roman" w:hAnsi="Times New Roman" w:cs="Times New Roman"/>
                <w:color w:val="2A2A2A"/>
                <w:sz w:val="24"/>
                <w:szCs w:val="24"/>
              </w:rPr>
              <w:t> </w:t>
            </w:r>
            <w:hyperlink r:id="rId202" w:history="1">
              <w:r w:rsidRPr="00503CC8">
                <w:rPr>
                  <w:rStyle w:val="Hyperlink"/>
                  <w:rFonts w:ascii="Times New Roman" w:hAnsi="Times New Roman" w:cs="Times New Roman"/>
                  <w:color w:val="03697A"/>
                  <w:sz w:val="24"/>
                  <w:szCs w:val="24"/>
                </w:rPr>
                <w:t>Int32</w:t>
              </w:r>
            </w:hyperlink>
            <w:r w:rsidRPr="00503CC8">
              <w:rPr>
                <w:rFonts w:ascii="Times New Roman" w:hAnsi="Times New Roman" w:cs="Times New Roman"/>
                <w:color w:val="2A2A2A"/>
                <w:sz w:val="24"/>
                <w:szCs w:val="24"/>
              </w:rPr>
              <w:t>, that are defined by the .NET Framework.</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203" w:history="1">
              <w:r w:rsidR="00766382" w:rsidRPr="00503CC8">
                <w:rPr>
                  <w:rStyle w:val="Hyperlink"/>
                  <w:rFonts w:ascii="Times New Roman" w:hAnsi="Times New Roman" w:cs="Times New Roman"/>
                  <w:color w:val="03697A"/>
                  <w:sz w:val="24"/>
                  <w:szCs w:val="24"/>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204" w:history="1">
              <w:r w:rsidR="00766382" w:rsidRPr="00503CC8">
                <w:rPr>
                  <w:rStyle w:val="Hyperlink"/>
                  <w:rFonts w:ascii="Times New Roman" w:hAnsi="Times New Roman" w:cs="Times New Roman"/>
                  <w:color w:val="03697A"/>
                  <w:sz w:val="24"/>
                  <w:szCs w:val="24"/>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205" w:history="1">
              <w:r w:rsidR="00766382" w:rsidRPr="00503CC8">
                <w:rPr>
                  <w:rStyle w:val="Hyperlink"/>
                  <w:rFonts w:ascii="Times New Roman" w:hAnsi="Times New Roman" w:cs="Times New Roman"/>
                  <w:color w:val="03697A"/>
                  <w:sz w:val="24"/>
                  <w:szCs w:val="24"/>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System.Resources namespaces contain types that enable developers to create, store, and manage an application's culture-specific resources.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206" w:history="1">
              <w:r w:rsidR="00766382" w:rsidRPr="00503CC8">
                <w:rPr>
                  <w:rStyle w:val="Hyperlink"/>
                  <w:rFonts w:ascii="Times New Roman" w:hAnsi="Times New Roman" w:cs="Times New Roman"/>
                  <w:color w:val="03697A"/>
                  <w:sz w:val="24"/>
                  <w:szCs w:val="24"/>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207" w:history="1">
              <w:r w:rsidR="00766382" w:rsidRPr="00503CC8">
                <w:rPr>
                  <w:rStyle w:val="Hyperlink"/>
                  <w:rFonts w:ascii="Times New Roman" w:hAnsi="Times New Roman" w:cs="Times New Roman"/>
                  <w:color w:val="03697A"/>
                  <w:sz w:val="24"/>
                  <w:szCs w:val="24"/>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208" w:history="1">
              <w:r w:rsidR="00766382" w:rsidRPr="00503CC8">
                <w:rPr>
                  <w:rStyle w:val="Hyperlink"/>
                  <w:rFonts w:ascii="Times New Roman" w:hAnsi="Times New Roman" w:cs="Times New Roman"/>
                  <w:color w:val="03697A"/>
                  <w:sz w:val="24"/>
                  <w:szCs w:val="24"/>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System.ServiceModel namespaces contain the types necessary to build Windows Communication Foundation (WCF) service and client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209" w:history="1">
              <w:r w:rsidR="00766382" w:rsidRPr="00503CC8">
                <w:rPr>
                  <w:rStyle w:val="Hyperlink"/>
                  <w:rFonts w:ascii="Times New Roman" w:hAnsi="Times New Roman" w:cs="Times New Roman"/>
                  <w:color w:val="03697A"/>
                  <w:sz w:val="24"/>
                  <w:szCs w:val="24"/>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System.ServiceProcess namespaces contain types that enable you to implement, install, and control Windows service applications and extend design-time support for Windows service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210" w:history="1">
              <w:r w:rsidR="00766382" w:rsidRPr="00503CC8">
                <w:rPr>
                  <w:rStyle w:val="Hyperlink"/>
                  <w:rFonts w:ascii="Times New Roman" w:hAnsi="Times New Roman" w:cs="Times New Roman"/>
                  <w:color w:val="03697A"/>
                  <w:sz w:val="24"/>
                  <w:szCs w:val="24"/>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System.Speech namespaces contain types that support speech recognition.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211" w:history="1">
              <w:r w:rsidR="00766382" w:rsidRPr="00503CC8">
                <w:rPr>
                  <w:rStyle w:val="Hyperlink"/>
                  <w:rFonts w:ascii="Times New Roman" w:hAnsi="Times New Roman" w:cs="Times New Roman"/>
                  <w:color w:val="03697A"/>
                  <w:sz w:val="24"/>
                  <w:szCs w:val="24"/>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System.Text namespaces contain types for character encoding and string manipulation. A child namespace enables you to process text using regular expressions.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212" w:history="1">
              <w:r w:rsidR="00766382" w:rsidRPr="00503CC8">
                <w:rPr>
                  <w:rStyle w:val="Hyperlink"/>
                  <w:rFonts w:ascii="Times New Roman" w:hAnsi="Times New Roman" w:cs="Times New Roman"/>
                  <w:color w:val="03697A"/>
                  <w:sz w:val="24"/>
                  <w:szCs w:val="24"/>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System.Threading namespaces contain types that enable multithreaded programming. A child namespace provides types that simplify the work of writing concurrent and asynchronous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213" w:history="1">
              <w:r w:rsidR="00766382" w:rsidRPr="00503CC8">
                <w:rPr>
                  <w:rStyle w:val="Hyperlink"/>
                  <w:rFonts w:ascii="Times New Roman" w:hAnsi="Times New Roman" w:cs="Times New Roman"/>
                  <w:color w:val="03697A"/>
                  <w:sz w:val="24"/>
                  <w:szCs w:val="24"/>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14" w:history="1">
              <w:r w:rsidRPr="00503CC8">
                <w:rPr>
                  <w:rStyle w:val="Hyperlink"/>
                  <w:rFonts w:ascii="Times New Roman" w:hAnsi="Times New Roman" w:cs="Times New Roman"/>
                  <w:color w:val="03697A"/>
                  <w:sz w:val="24"/>
                  <w:szCs w:val="24"/>
                </w:rPr>
                <w:t>System.Timers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the</w:t>
            </w:r>
            <w:r w:rsidRPr="00503CC8">
              <w:rPr>
                <w:rStyle w:val="apple-converted-space"/>
                <w:rFonts w:ascii="Times New Roman" w:hAnsi="Times New Roman" w:cs="Times New Roman"/>
                <w:color w:val="2A2A2A"/>
                <w:sz w:val="24"/>
                <w:szCs w:val="24"/>
              </w:rPr>
              <w:t> </w:t>
            </w:r>
            <w:hyperlink r:id="rId215" w:history="1">
              <w:r w:rsidRPr="00503CC8">
                <w:rPr>
                  <w:rStyle w:val="Hyperlink"/>
                  <w:rFonts w:ascii="Times New Roman" w:hAnsi="Times New Roman" w:cs="Times New Roman"/>
                  <w:color w:val="03697A"/>
                  <w:sz w:val="24"/>
                  <w:szCs w:val="24"/>
                </w:rPr>
                <w:t>Timer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component, which allows you to raise an event on a specified interval.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216" w:history="1">
              <w:r w:rsidR="00766382" w:rsidRPr="00503CC8">
                <w:rPr>
                  <w:rStyle w:val="Hyperlink"/>
                  <w:rFonts w:ascii="Times New Roman" w:hAnsi="Times New Roman" w:cs="Times New Roman"/>
                  <w:color w:val="03697A"/>
                  <w:sz w:val="24"/>
                  <w:szCs w:val="24"/>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System.Transactions namespaces contain types that support transactions with multiple, distributed participants, multiple phase notifications, and durable enlistments. A child namespace contains types that describe the configuration options used by the </w:t>
            </w:r>
            <w:r w:rsidRPr="00503CC8">
              <w:rPr>
                <w:rFonts w:ascii="Times New Roman" w:hAnsi="Times New Roman" w:cs="Times New Roman"/>
                <w:color w:val="2A2A2A"/>
                <w:sz w:val="24"/>
                <w:szCs w:val="24"/>
              </w:rPr>
              <w:lastRenderedPageBreak/>
              <w:t>System.Transactions types.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217" w:history="1">
              <w:r w:rsidR="00766382" w:rsidRPr="00503CC8">
                <w:rPr>
                  <w:rStyle w:val="Hyperlink"/>
                  <w:rFonts w:ascii="Times New Roman" w:hAnsi="Times New Roman" w:cs="Times New Roman"/>
                  <w:color w:val="03697A"/>
                  <w:sz w:val="24"/>
                  <w:szCs w:val="24"/>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218" w:history="1">
              <w:r w:rsidR="00766382" w:rsidRPr="00503CC8">
                <w:rPr>
                  <w:rStyle w:val="Hyperlink"/>
                  <w:rFonts w:ascii="Times New Roman" w:hAnsi="Times New Roman" w:cs="Times New Roman"/>
                  <w:color w:val="03697A"/>
                  <w:sz w:val="24"/>
                  <w:szCs w:val="24"/>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219" w:history="1">
              <w:r w:rsidR="00766382" w:rsidRPr="00503CC8">
                <w:rPr>
                  <w:rStyle w:val="Hyperlink"/>
                  <w:rFonts w:ascii="Times New Roman" w:hAnsi="Times New Roman" w:cs="Times New Roman"/>
                  <w:color w:val="03697A"/>
                  <w:sz w:val="24"/>
                  <w:szCs w:val="24"/>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220" w:history="1">
              <w:r w:rsidR="00766382" w:rsidRPr="00503CC8">
                <w:rPr>
                  <w:rStyle w:val="Hyperlink"/>
                  <w:rFonts w:ascii="Times New Roman" w:hAnsi="Times New Roman" w:cs="Times New Roman"/>
                  <w:color w:val="03697A"/>
                  <w:sz w:val="24"/>
                  <w:szCs w:val="24"/>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System.Xaml namespaces contain types that support parsing and processing the Extensible Application Markup Language (XAML).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221" w:history="1">
              <w:r w:rsidR="00766382" w:rsidRPr="00503CC8">
                <w:rPr>
                  <w:rStyle w:val="Hyperlink"/>
                  <w:rFonts w:ascii="Times New Roman" w:hAnsi="Times New Roman" w:cs="Times New Roman"/>
                  <w:color w:val="03697A"/>
                  <w:sz w:val="24"/>
                  <w:szCs w:val="24"/>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222" w:history="1">
              <w:r w:rsidR="00766382" w:rsidRPr="00503CC8">
                <w:rPr>
                  <w:rStyle w:val="Hyperlink"/>
                  <w:rFonts w:ascii="Times New Roman" w:hAnsi="Times New Roman"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23" w:history="1">
              <w:r w:rsidRPr="00503CC8">
                <w:rPr>
                  <w:rStyle w:val="Hyperlink"/>
                  <w:rFonts w:ascii="Times New Roman" w:hAnsi="Times New Roman" w:cs="Times New Roman"/>
                  <w:color w:val="03697A"/>
                  <w:sz w:val="24"/>
                  <w:szCs w:val="24"/>
                </w:rPr>
                <w:t>Accessibility</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 all of its exposed members are part of a managed wrapper for the Component Object Model (COM) accessibility interface.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224" w:history="1">
              <w:r w:rsidR="00766382" w:rsidRPr="00503CC8">
                <w:rPr>
                  <w:rStyle w:val="Hyperlink"/>
                  <w:rFonts w:ascii="Times New Roman" w:hAnsi="Times New Roman" w:cs="Times New Roman"/>
                  <w:color w:val="03697A"/>
                  <w:sz w:val="24"/>
                  <w:szCs w:val="24"/>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Microsoft.Activities namespaces contain types that </w:t>
            </w:r>
            <w:r w:rsidRPr="00503CC8">
              <w:rPr>
                <w:rFonts w:ascii="Times New Roman" w:hAnsi="Times New Roman" w:cs="Times New Roman"/>
                <w:color w:val="2A2A2A"/>
                <w:sz w:val="24"/>
                <w:szCs w:val="24"/>
              </w:rPr>
              <w:lastRenderedPageBreak/>
              <w:t>support MSBuild and debugger extensions for Windows Workflow Foundation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225" w:history="1">
              <w:r w:rsidR="00766382" w:rsidRPr="00503CC8">
                <w:rPr>
                  <w:rStyle w:val="Hyperlink"/>
                  <w:rFonts w:ascii="Times New Roman" w:hAnsi="Times New Roman" w:cs="Times New Roman"/>
                  <w:color w:val="03697A"/>
                  <w:sz w:val="24"/>
                  <w:szCs w:val="24"/>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26" w:history="1">
              <w:r w:rsidRPr="00503CC8">
                <w:rPr>
                  <w:rStyle w:val="Hyperlink"/>
                  <w:rFonts w:ascii="Times New Roman" w:hAnsi="Times New Roman" w:cs="Times New Roman"/>
                  <w:color w:val="03697A"/>
                  <w:sz w:val="24"/>
                  <w:szCs w:val="24"/>
                </w:rPr>
                <w:t>Microsoft.Aspnet.Snapin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defines the types necessary for the ASP.NET management console application to interact with Microsoft Management Console (MMC). For more information, see "MMC Programmer's Guide" in the</w:t>
            </w:r>
            <w:r w:rsidRPr="00503CC8">
              <w:rPr>
                <w:rStyle w:val="apple-converted-space"/>
                <w:rFonts w:ascii="Times New Roman" w:hAnsi="Times New Roman" w:cs="Times New Roman"/>
                <w:color w:val="2A2A2A"/>
                <w:sz w:val="24"/>
                <w:szCs w:val="24"/>
              </w:rPr>
              <w:t> </w:t>
            </w:r>
            <w:hyperlink r:id="rId227" w:tgtFrame="_blank" w:history="1">
              <w:r w:rsidRPr="00503CC8">
                <w:rPr>
                  <w:rStyle w:val="Hyperlink"/>
                  <w:rFonts w:ascii="Times New Roman" w:hAnsi="Times New Roman" w:cs="Times New Roman"/>
                  <w:color w:val="03697A"/>
                  <w:sz w:val="24"/>
                  <w:szCs w:val="24"/>
                </w:rPr>
                <w:t>MSDN Library</w:t>
              </w:r>
            </w:hyperlink>
            <w:r w:rsidRPr="00503CC8">
              <w:rPr>
                <w:rFonts w:ascii="Times New Roman" w:hAnsi="Times New Roman" w:cs="Times New Roman"/>
                <w:color w:val="2A2A2A"/>
                <w:sz w:val="24"/>
                <w:szCs w:val="24"/>
              </w:rPr>
              <w: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228" w:history="1">
              <w:r w:rsidR="00766382" w:rsidRPr="00503CC8">
                <w:rPr>
                  <w:rStyle w:val="Hyperlink"/>
                  <w:rFonts w:ascii="Times New Roman" w:hAnsi="Times New Roman" w:cs="Times New Roman"/>
                  <w:color w:val="03697A"/>
                  <w:sz w:val="24"/>
                  <w:szCs w:val="24"/>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Microsoft.Build namespaces contain types that provide programmatic access to, and control of, the MSBuild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229" w:history="1">
              <w:r w:rsidR="00766382" w:rsidRPr="00503CC8">
                <w:rPr>
                  <w:rStyle w:val="Hyperlink"/>
                  <w:rFonts w:ascii="Times New Roman" w:hAnsi="Times New Roman" w:cs="Times New Roman"/>
                  <w:color w:val="03697A"/>
                  <w:sz w:val="24"/>
                  <w:szCs w:val="24"/>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Microsoft.CSharp namespaces contain types that support compilation and code generation of source code written in the C# language, and types that support interoperation betwen the dynamic language runtime (DLR) and C#.</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230" w:history="1">
              <w:r w:rsidR="00766382" w:rsidRPr="00503CC8">
                <w:rPr>
                  <w:rStyle w:val="Hyperlink"/>
                  <w:rFonts w:ascii="Times New Roman" w:hAnsi="Times New Roman" w:cs="Times New Roman"/>
                  <w:color w:val="03697A"/>
                  <w:sz w:val="24"/>
                  <w:szCs w:val="24"/>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31" w:history="1">
              <w:r w:rsidRPr="00503CC8">
                <w:rPr>
                  <w:rStyle w:val="Hyperlink"/>
                  <w:rFonts w:ascii="Times New Roman" w:hAnsi="Times New Roman" w:cs="Times New Roman"/>
                  <w:color w:val="03697A"/>
                  <w:sz w:val="24"/>
                  <w:szCs w:val="24"/>
                </w:rPr>
                <w:t>Microsoft.Data.Entity.Build.Tasks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two MSBuild tasks that are used by the ADO.NET Entity Data Model Designer (Entity Designer).</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232" w:history="1">
              <w:r w:rsidR="00766382" w:rsidRPr="00503CC8">
                <w:rPr>
                  <w:rStyle w:val="Hyperlink"/>
                  <w:rFonts w:ascii="Times New Roman" w:hAnsi="Times New Roman" w:cs="Times New Roman"/>
                  <w:color w:val="03697A"/>
                  <w:sz w:val="24"/>
                  <w:szCs w:val="24"/>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Microsoft.JScript namespaces contain classes that support compilation and code generation using the JScript language.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233" w:history="1">
              <w:r w:rsidR="00766382" w:rsidRPr="00503CC8">
                <w:rPr>
                  <w:rStyle w:val="Hyperlink"/>
                  <w:rFonts w:ascii="Times New Roman" w:hAnsi="Times New Roman" w:cs="Times New Roman"/>
                  <w:color w:val="03697A"/>
                  <w:sz w:val="24"/>
                  <w:szCs w:val="24"/>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34" w:history="1">
              <w:r w:rsidRPr="00503CC8">
                <w:rPr>
                  <w:rStyle w:val="Hyperlink"/>
                  <w:rFonts w:ascii="Times New Roman" w:hAnsi="Times New Roman" w:cs="Times New Roman"/>
                  <w:color w:val="03697A"/>
                  <w:sz w:val="24"/>
                  <w:szCs w:val="24"/>
                </w:rPr>
                <w:t>Microsoft.SqlServer.Server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235" w:history="1">
              <w:r w:rsidR="00766382" w:rsidRPr="00503CC8">
                <w:rPr>
                  <w:rStyle w:val="Hyperlink"/>
                  <w:rFonts w:ascii="Times New Roman" w:hAnsi="Times New Roman" w:cs="Times New Roman"/>
                  <w:color w:val="03697A"/>
                  <w:sz w:val="24"/>
                  <w:szCs w:val="24"/>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Microsoft.VisualBasic namespaces contain classes that support compilation and code generation using the Visual Basic language. Child namespaces contain types that provide services to the Visual Basic compiler and types that include support for the Visual Basic application </w:t>
            </w:r>
            <w:r w:rsidRPr="00503CC8">
              <w:rPr>
                <w:rFonts w:ascii="Times New Roman" w:hAnsi="Times New Roman" w:cs="Times New Roman"/>
                <w:color w:val="2A2A2A"/>
                <w:sz w:val="24"/>
                <w:szCs w:val="24"/>
              </w:rPr>
              <w:lastRenderedPageBreak/>
              <w:t>model, the My namespace, lambda expressions, and code conversion.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236" w:history="1">
              <w:r w:rsidR="00766382" w:rsidRPr="00503CC8">
                <w:rPr>
                  <w:rStyle w:val="Hyperlink"/>
                  <w:rFonts w:ascii="Times New Roman" w:hAnsi="Times New Roman" w:cs="Times New Roman"/>
                  <w:color w:val="03697A"/>
                  <w:sz w:val="24"/>
                  <w:szCs w:val="24"/>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Microsoft.VisualC namespaces contain types that support the Visual C++ compiler and types that implement the STL/CLR Library and the generic interface to the STL/CLR Library.</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237" w:history="1">
              <w:r w:rsidR="00766382" w:rsidRPr="00503CC8">
                <w:rPr>
                  <w:rStyle w:val="Hyperlink"/>
                  <w:rFonts w:ascii="Times New Roman" w:hAnsi="Times New Roman"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Microsoft.Win32 namespaces provide types that handle events raised by the operating system, that manipulate the system registry, and that represent file and operating system handles.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238" w:history="1">
              <w:r w:rsidR="00766382" w:rsidRPr="00503CC8">
                <w:rPr>
                  <w:rStyle w:val="Hyperlink"/>
                  <w:rFonts w:ascii="Times New Roman" w:hAnsi="Times New Roman" w:cs="Times New Roman"/>
                  <w:color w:val="03697A"/>
                  <w:sz w:val="24"/>
                  <w:szCs w:val="24"/>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Microsoft.Windows namespaces contain types that support themes and preview in Windows Presentation Framework (WPF)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239" w:history="1">
              <w:r w:rsidR="00766382" w:rsidRPr="00503CC8">
                <w:rPr>
                  <w:rStyle w:val="Hyperlink"/>
                  <w:rFonts w:ascii="Times New Roman" w:hAnsi="Times New Roman" w:cs="Times New Roman"/>
                  <w:color w:val="03697A"/>
                  <w:sz w:val="24"/>
                  <w:szCs w:val="24"/>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a single type that maps client automation providers.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2F0201" w:rsidP="005D5410">
            <w:pPr>
              <w:spacing w:before="150" w:after="150" w:line="240" w:lineRule="atLeast"/>
              <w:ind w:left="150" w:right="150"/>
              <w:rPr>
                <w:rFonts w:ascii="Times New Roman" w:hAnsi="Times New Roman" w:cs="Times New Roman"/>
                <w:color w:val="2A2A2A"/>
                <w:sz w:val="24"/>
                <w:szCs w:val="24"/>
              </w:rPr>
            </w:pPr>
            <w:hyperlink r:id="rId240" w:history="1">
              <w:r w:rsidR="00766382" w:rsidRPr="00503CC8">
                <w:rPr>
                  <w:rStyle w:val="Hyperlink"/>
                  <w:rFonts w:ascii="Times New Roman" w:hAnsi="Times New Roman" w:cs="Times New Roman"/>
                  <w:color w:val="03697A"/>
                  <w:sz w:val="24"/>
                  <w:szCs w:val="24"/>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compiler-generated types that are not intended to be used directly from your code.</w:t>
            </w:r>
          </w:p>
        </w:tc>
      </w:tr>
    </w:tbl>
    <w:p w:rsidR="00766382" w:rsidRDefault="00766382"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56" w:name="_Toc304900511"/>
      <w:bookmarkStart w:id="157" w:name="_Toc320368089"/>
      <w:bookmarkStart w:id="158" w:name="_Toc330365079"/>
      <w:bookmarkStart w:id="159" w:name="_Toc352080163"/>
      <w:r w:rsidRPr="003D00A7">
        <w:t>Database</w:t>
      </w:r>
      <w:r>
        <w:t>/backend</w:t>
      </w:r>
      <w:bookmarkEnd w:id="156"/>
      <w:bookmarkEnd w:id="157"/>
      <w:bookmarkEnd w:id="158"/>
      <w:r w:rsidR="005D5410">
        <w:t>:</w:t>
      </w:r>
      <w:bookmarkEnd w:id="159"/>
    </w:p>
    <w:p w:rsidR="005D5410" w:rsidRPr="005D5410" w:rsidRDefault="005D5410" w:rsidP="005D5410">
      <w:pPr>
        <w:pStyle w:val="Heading3"/>
      </w:pPr>
      <w:bookmarkStart w:id="160" w:name="_Toc352080164"/>
      <w:r>
        <w:t>MySQL</w:t>
      </w:r>
      <w:bookmarkEnd w:id="160"/>
    </w:p>
    <w:p w:rsidR="00C31210" w:rsidRPr="00503CC8" w:rsidRDefault="00C31210" w:rsidP="003252E9">
      <w:pPr>
        <w:pStyle w:val="ListParagraph"/>
        <w:spacing w:line="480" w:lineRule="auto"/>
        <w:ind w:firstLine="360"/>
        <w:rPr>
          <w:rFonts w:ascii="Times New Roman" w:hAnsi="Times New Roman"/>
          <w:color w:val="222222"/>
          <w:sz w:val="24"/>
          <w:szCs w:val="24"/>
          <w:lang w:eastAsia="en-IN"/>
        </w:rPr>
      </w:pPr>
      <w:r>
        <w:rPr>
          <w:rFonts w:ascii="Arial" w:hAnsi="Arial" w:cs="Arial"/>
          <w:noProof/>
          <w:color w:val="222222"/>
          <w:lang w:val="en-IN" w:eastAsia="en-IN" w:bidi="ar-SA"/>
        </w:rPr>
        <w:drawing>
          <wp:anchor distT="0" distB="0" distL="114300" distR="114300" simplePos="0" relativeHeight="251675648"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41" cstate="print"/>
                    <a:stretch>
                      <a:fillRect/>
                    </a:stretch>
                  </pic:blipFill>
                  <pic:spPr>
                    <a:xfrm>
                      <a:off x="0" y="0"/>
                      <a:ext cx="1947545" cy="1957705"/>
                    </a:xfrm>
                    <a:prstGeom prst="rect">
                      <a:avLst/>
                    </a:prstGeom>
                  </pic:spPr>
                </pic:pic>
              </a:graphicData>
            </a:graphic>
          </wp:anchor>
        </w:drawing>
      </w:r>
    </w:p>
    <w:p w:rsidR="00C31210" w:rsidRPr="00503CC8" w:rsidRDefault="00C31210" w:rsidP="00C31210">
      <w:pPr>
        <w:pStyle w:val="ListParagraph"/>
        <w:spacing w:line="480" w:lineRule="auto"/>
        <w:ind w:firstLine="360"/>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 xml:space="preserve">MySQL is the world's most popular open source database software, with over 100 million copies of its software downloaded or distributed throughout its history. </w:t>
      </w:r>
    </w:p>
    <w:p w:rsidR="00C31210" w:rsidRPr="00503CC8" w:rsidRDefault="00C31210" w:rsidP="00C31210">
      <w:pPr>
        <w:pStyle w:val="ListParagraph"/>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The MySQL Community Edition includes:</w:t>
      </w:r>
    </w:p>
    <w:p w:rsidR="00C31210" w:rsidRPr="00503CC8" w:rsidRDefault="00C31210" w:rsidP="0064486B">
      <w:pPr>
        <w:pStyle w:val="ListParagraph"/>
        <w:numPr>
          <w:ilvl w:val="0"/>
          <w:numId w:val="7"/>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Pluggable Storage Engine Architecture</w:t>
      </w:r>
    </w:p>
    <w:p w:rsidR="00C31210" w:rsidRPr="00503CC8" w:rsidRDefault="00C31210" w:rsidP="0064486B">
      <w:pPr>
        <w:pStyle w:val="ListParagraph"/>
        <w:numPr>
          <w:ilvl w:val="0"/>
          <w:numId w:val="7"/>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Multiple Storage Engines: InnoDB , MyISAM, NDB (MySQL Cluster),Memory ,Merge , Archive, CSV</w:t>
      </w:r>
    </w:p>
    <w:p w:rsidR="00C31210" w:rsidRPr="00503CC8" w:rsidRDefault="00C31210" w:rsidP="0064486B">
      <w:pPr>
        <w:pStyle w:val="ListParagraph"/>
        <w:numPr>
          <w:ilvl w:val="0"/>
          <w:numId w:val="7"/>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lastRenderedPageBreak/>
        <w:t>MySQL Replication to improve application performance and scalability</w:t>
      </w:r>
    </w:p>
    <w:p w:rsidR="00C31210" w:rsidRPr="00503CC8" w:rsidRDefault="00C31210" w:rsidP="0064486B">
      <w:pPr>
        <w:pStyle w:val="ListParagraph"/>
        <w:numPr>
          <w:ilvl w:val="0"/>
          <w:numId w:val="7"/>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MySQL Partitioning to improve performance and management of large database applications</w:t>
      </w:r>
    </w:p>
    <w:p w:rsidR="00C31210" w:rsidRPr="00503CC8" w:rsidRDefault="00C31210" w:rsidP="0064486B">
      <w:pPr>
        <w:pStyle w:val="ListParagraph"/>
        <w:numPr>
          <w:ilvl w:val="0"/>
          <w:numId w:val="7"/>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Stored Procedures to improve developer productivity</w:t>
      </w:r>
    </w:p>
    <w:p w:rsidR="00C31210" w:rsidRDefault="00C31210" w:rsidP="00C31210">
      <w:pPr>
        <w:pStyle w:val="Heading4"/>
        <w:rPr>
          <w:rFonts w:eastAsia="Times New Roman"/>
          <w:lang w:eastAsia="en-IN"/>
        </w:rPr>
      </w:pPr>
      <w:r>
        <w:rPr>
          <w:rFonts w:eastAsia="Times New Roman"/>
          <w:lang w:eastAsia="en-IN"/>
        </w:rPr>
        <w:t>Detailed features of mysql</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Relational Database System:</w:t>
      </w:r>
      <w:r w:rsidRPr="00503CC8">
        <w:rPr>
          <w:rStyle w:val="apple-converted-space"/>
          <w:color w:val="000000"/>
        </w:rPr>
        <w:t> </w:t>
      </w:r>
      <w:r w:rsidRPr="00503CC8">
        <w:rPr>
          <w:color w:val="000000"/>
        </w:rPr>
        <w:t>Like almost all other database systems on the market, MySQL is a relational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Client/Server Architecture:</w:t>
      </w:r>
      <w:r w:rsidRPr="00503CC8">
        <w:rPr>
          <w:rStyle w:val="apple-converted-space"/>
          <w:color w:val="000000"/>
        </w:rPr>
        <w:t> </w:t>
      </w:r>
      <w:r w:rsidRPr="00503CC8">
        <w:rPr>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bl>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SQL compatibility:</w:t>
      </w:r>
      <w:r w:rsidRPr="00503CC8">
        <w:rPr>
          <w:rStyle w:val="apple-converted-space"/>
          <w:color w:val="000000"/>
        </w:rPr>
        <w:t> </w:t>
      </w:r>
      <w:r w:rsidRPr="00503CC8">
        <w:rPr>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SQL:2003), although with significant restrictions and a large number of extensions.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SubSELECTs:</w:t>
      </w:r>
      <w:r w:rsidRPr="00503CC8">
        <w:rPr>
          <w:rStyle w:val="apple-converted-space"/>
          <w:color w:val="000000"/>
        </w:rPr>
        <w:t> </w:t>
      </w:r>
      <w:r w:rsidRPr="00503CC8">
        <w:rPr>
          <w:color w:val="000000"/>
        </w:rPr>
        <w:t>Since version 4.1, MySQL is capable of processing a query in the form SELECT * FROM table1 WHERE x IN (SELECT y FROM table2) (There are also numerous syntax variants for subSELECTs.)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Views:</w:t>
      </w:r>
      <w:r w:rsidRPr="00503CC8">
        <w:rPr>
          <w:rStyle w:val="apple-converted-space"/>
          <w:color w:val="000000"/>
        </w:rPr>
        <w:t> </w:t>
      </w:r>
      <w:r w:rsidRPr="00503CC8">
        <w:rPr>
          <w:color w:val="000000"/>
        </w:rPr>
        <w:t>Put simply, views relate to an SQL query that is viewed as a distinct database object and makes possible a particular view of the database. MySQL has supported views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Stored procedures:</w:t>
      </w:r>
      <w:r w:rsidRPr="00503CC8">
        <w:rPr>
          <w:rStyle w:val="apple-converted-space"/>
          <w:color w:val="000000"/>
        </w:rPr>
        <w:t> </w:t>
      </w:r>
      <w:r w:rsidRPr="00503CC8">
        <w:rPr>
          <w:color w:val="000000"/>
        </w:rPr>
        <w:t>Here we are dealing with SQL code that is stored in the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lastRenderedPageBreak/>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Triggers:</w:t>
      </w:r>
      <w:r w:rsidRPr="00503CC8">
        <w:rPr>
          <w:rStyle w:val="apple-converted-space"/>
          <w:color w:val="000000"/>
        </w:rPr>
        <w:t> </w:t>
      </w:r>
      <w:r w:rsidRPr="00503CC8">
        <w:rPr>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Unicode:</w:t>
      </w:r>
      <w:r w:rsidRPr="00503CC8">
        <w:rPr>
          <w:rStyle w:val="apple-converted-space"/>
          <w:color w:val="000000"/>
        </w:rPr>
        <w:t> </w:t>
      </w:r>
      <w:r w:rsidRPr="00503CC8">
        <w:rPr>
          <w:color w:val="000000"/>
        </w:rPr>
        <w:t>MySQL has supported all conceivable character sets since version 4.1, including Latin-1, Latin-2, and Unicode (either in the variant UTF8 or UCS2).</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User interface:</w:t>
      </w:r>
      <w:r w:rsidRPr="00503CC8">
        <w:rPr>
          <w:rStyle w:val="apple-converted-space"/>
          <w:color w:val="000000"/>
        </w:rPr>
        <w:t> </w:t>
      </w:r>
      <w:r w:rsidRPr="00503CC8">
        <w:rPr>
          <w:color w:val="000000"/>
        </w:rPr>
        <w:t>There are a number of convenient user interfaces for administering a MySQL server.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Full-text search:</w:t>
      </w:r>
      <w:r w:rsidRPr="00503CC8">
        <w:rPr>
          <w:rStyle w:val="apple-converted-space"/>
          <w:color w:val="000000"/>
        </w:rPr>
        <w:t> </w:t>
      </w:r>
      <w:r w:rsidRPr="00503CC8">
        <w:rPr>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Replication:</w:t>
      </w:r>
      <w:r w:rsidRPr="00503CC8">
        <w:rPr>
          <w:rStyle w:val="apple-converted-space"/>
          <w:color w:val="000000"/>
        </w:rPr>
        <w:t> </w:t>
      </w:r>
      <w:r w:rsidRPr="00503CC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Transactions:</w:t>
      </w:r>
      <w:r w:rsidRPr="00503CC8">
        <w:rPr>
          <w:rStyle w:val="apple-converted-space"/>
          <w:color w:val="000000"/>
        </w:rPr>
        <w:t> </w:t>
      </w:r>
      <w:r w:rsidRPr="00503CC8">
        <w:rPr>
          <w:color w:val="000000"/>
        </w:rPr>
        <w:t>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A but fails to be deposited in account B due to some type of system error.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Foreign key constraints:</w:t>
      </w:r>
      <w:r w:rsidRPr="00503CC8">
        <w:rPr>
          <w:rStyle w:val="apple-converted-space"/>
          <w:color w:val="000000"/>
        </w:rPr>
        <w:t> </w:t>
      </w:r>
      <w:r w:rsidRPr="00503CC8">
        <w:rPr>
          <w:color w:val="000000"/>
        </w:rPr>
        <w:t>These are rules that ensure that there are no cross references in linked tables that lead to nowhere. MySQL supports foreign key constraints for InnoDB tables.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lastRenderedPageBreak/>
        <w:t>GIS functions:</w:t>
      </w:r>
      <w:r w:rsidRPr="00503CC8">
        <w:rPr>
          <w:rStyle w:val="apple-converted-space"/>
          <w:color w:val="000000"/>
        </w:rPr>
        <w:t> </w:t>
      </w:r>
      <w:r w:rsidRPr="00503CC8">
        <w:rPr>
          <w:color w:val="000000"/>
        </w:rPr>
        <w:t>Since version 4.1, MySQL has supported the storing and processing of two-dimensional geographical data. Thus MySQL is well suited for GIS (geographic information systems) applications.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Programming languages:</w:t>
      </w:r>
      <w:r w:rsidRPr="00503CC8">
        <w:rPr>
          <w:rStyle w:val="apple-converted-space"/>
          <w:color w:val="000000"/>
        </w:rPr>
        <w:t> </w:t>
      </w:r>
      <w:r w:rsidRPr="00503CC8">
        <w:rPr>
          <w:color w:val="000000"/>
        </w:rPr>
        <w:t>There are quite a number of APIs (application programming interfaces) and libraries for the development of MySQL applications. For client programming you can use, among others, the languages C, C++, Java, Perl, PHP, Python, and Tcl.</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ODBC:</w:t>
      </w:r>
      <w:r w:rsidRPr="00503CC8">
        <w:rPr>
          <w:rStyle w:val="apple-converted-space"/>
          <w:color w:val="000000"/>
        </w:rPr>
        <w:t> </w:t>
      </w:r>
      <w:r w:rsidRPr="00503CC8">
        <w:rPr>
          <w:color w:val="000000"/>
        </w:rPr>
        <w:t>MySQL supports the ODBC interface</w:t>
      </w:r>
      <w:r w:rsidRPr="00503CC8">
        <w:rPr>
          <w:rStyle w:val="apple-converted-space"/>
          <w:color w:val="000000"/>
        </w:rPr>
        <w:t> </w:t>
      </w:r>
      <w:hyperlink r:id="rId242" w:history="1">
        <w:r w:rsidRPr="00503CC8">
          <w:rPr>
            <w:rStyle w:val="Hyperlink"/>
          </w:rPr>
          <w:t>Connector/ODBC</w:t>
        </w:r>
      </w:hyperlink>
      <w:r w:rsidRPr="00503CC8">
        <w:t>.</w:t>
      </w:r>
      <w:r w:rsidRPr="00503CC8">
        <w:rPr>
          <w:color w:val="000000"/>
        </w:rPr>
        <w:t xml:space="preserve"> This allows MySQL to be addressed by all the usual programming languages that run under Microsoft Windows (Delphi, Visual Basic, etc.). The ODBC interface can also be implemented under Unix, though that is seldom necessary.</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Windows programmers who have migrated to Microsoft's new .NET platform can, if they wish, use the ODBC provider or the .NET interface Connector/NET.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Platform independence:</w:t>
      </w:r>
      <w:r w:rsidRPr="00503CC8">
        <w:rPr>
          <w:rStyle w:val="apple-converted-space"/>
          <w:color w:val="000000"/>
        </w:rPr>
        <w:t> </w:t>
      </w:r>
      <w:r w:rsidRPr="00503CC8">
        <w:rPr>
          <w:color w:val="000000"/>
        </w:rPr>
        <w:t>It is not only client applications that run under a variety of operating systems; MySQL itself (that is, the server) can be executed under a number of operating systems. The most important are Apple Macintosh OS X, Linux, Microsoft Windows, and the countless Unix variants, such as AIX, BSDI, FreeBSD, HP-UX, OpenBSD, Net BSD, SGI Iris, and Sun Solaris.</w:t>
      </w:r>
    </w:p>
    <w:p w:rsidR="00C31210" w:rsidRPr="00503CC8" w:rsidRDefault="00C31210" w:rsidP="00B80591">
      <w:pPr>
        <w:pStyle w:val="NormalWeb"/>
        <w:shd w:val="clear" w:color="auto" w:fill="FFFFFF"/>
        <w:spacing w:before="0" w:beforeAutospacing="0" w:after="300" w:afterAutospacing="0" w:line="288" w:lineRule="atLeast"/>
        <w:rPr>
          <w:color w:val="000000"/>
        </w:rPr>
      </w:pPr>
      <w:r w:rsidRPr="00503CC8">
        <w:rPr>
          <w:b/>
          <w:bCs/>
          <w:color w:val="000000"/>
        </w:rPr>
        <w:t>Speed:</w:t>
      </w:r>
      <w:r w:rsidRPr="00503CC8">
        <w:rPr>
          <w:rStyle w:val="apple-converted-space"/>
          <w:color w:val="000000"/>
        </w:rPr>
        <w:t> </w:t>
      </w:r>
      <w:r w:rsidRPr="00503CC8">
        <w:rPr>
          <w:color w:val="000000"/>
        </w:rPr>
        <w:t>MySQL is considered a very fast database program. This speed has been backed up by a large number of benchmark.</w:t>
      </w: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61" w:name="_Toc352080165"/>
      <w:r>
        <w:t xml:space="preserve">ide for </w:t>
      </w:r>
      <w:r w:rsidRPr="003D00A7">
        <w:t>Database</w:t>
      </w:r>
      <w:bookmarkEnd w:id="161"/>
      <w:r>
        <w:t xml:space="preserve"> </w:t>
      </w:r>
    </w:p>
    <w:p w:rsidR="00B80591" w:rsidRDefault="00B80591" w:rsidP="00B80591">
      <w:pPr>
        <w:pStyle w:val="Heading3"/>
      </w:pPr>
      <w:bookmarkStart w:id="162" w:name="_Toc352080166"/>
      <w:r w:rsidRPr="003D00A7">
        <w:t>MySQL</w:t>
      </w:r>
      <w:r>
        <w:t xml:space="preserve"> workbench</w:t>
      </w:r>
      <w:bookmarkEnd w:id="162"/>
    </w:p>
    <w:p w:rsidR="00B80591" w:rsidRPr="00503CC8" w:rsidRDefault="00B80591" w:rsidP="00B80591">
      <w:pPr>
        <w:pStyle w:val="ListParagraph"/>
        <w:spacing w:line="480" w:lineRule="auto"/>
        <w:ind w:left="1440"/>
        <w:rPr>
          <w:rFonts w:ascii="Times New Roman" w:hAnsi="Times New Roman"/>
          <w:color w:val="000000"/>
          <w:sz w:val="24"/>
          <w:szCs w:val="24"/>
          <w:shd w:val="clear" w:color="auto" w:fill="FFFFFF"/>
        </w:rPr>
      </w:pPr>
      <w:r w:rsidRPr="00503CC8">
        <w:rPr>
          <w:rFonts w:ascii="Times New Roman" w:hAnsi="Times New Roman"/>
          <w:noProof/>
          <w:color w:val="000000" w:themeColor="text1"/>
          <w:sz w:val="24"/>
          <w:szCs w:val="24"/>
          <w:lang w:val="en-IN" w:eastAsia="en-IN" w:bidi="ar-SA"/>
        </w:rPr>
        <w:drawing>
          <wp:anchor distT="0" distB="0" distL="114300" distR="114300" simplePos="0" relativeHeight="25167769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43" cstate="print"/>
                    <a:stretch>
                      <a:fillRect/>
                    </a:stretch>
                  </pic:blipFill>
                  <pic:spPr>
                    <a:xfrm>
                      <a:off x="0" y="0"/>
                      <a:ext cx="1144905" cy="1146810"/>
                    </a:xfrm>
                    <a:prstGeom prst="rect">
                      <a:avLst/>
                    </a:prstGeom>
                  </pic:spPr>
                </pic:pic>
              </a:graphicData>
            </a:graphic>
          </wp:anchor>
        </w:drawing>
      </w:r>
      <w:r w:rsidRPr="00503CC8">
        <w:rPr>
          <w:rFonts w:ascii="Times New Roman" w:hAnsi="Times New Roman"/>
          <w:color w:val="000000" w:themeColor="text1"/>
          <w:sz w:val="24"/>
          <w:szCs w:val="24"/>
          <w:shd w:val="clear" w:color="auto" w:fill="FFFFFF"/>
        </w:rPr>
        <w:t xml:space="preserve">MySQL Workbench is a visual database design tool that integrates SQL evelopment,administration, database design, creation and maintenance into a single integrated development environment for the MySQL database system. It is the successor to DBDesigner 4 from fabFORCE.net, and replaces the previous package of software,MySQL GUI Tools Bundle. </w:t>
      </w:r>
      <w:hyperlink r:id="rId244" w:tgtFrame="_blank" w:history="1">
        <w:r w:rsidRPr="00503CC8">
          <w:rPr>
            <w:rFonts w:ascii="Times New Roman" w:hAnsi="Times New Roman"/>
            <w:color w:val="1F4F82"/>
            <w:sz w:val="24"/>
            <w:szCs w:val="24"/>
          </w:rPr>
          <w:t>MySQL Workbench</w:t>
        </w:r>
      </w:hyperlink>
      <w:r w:rsidRPr="00503CC8">
        <w:rPr>
          <w:rFonts w:ascii="Times New Roman" w:hAnsi="Times New Roman"/>
          <w:color w:val="000000"/>
          <w:sz w:val="24"/>
          <w:szCs w:val="24"/>
        </w:rPr>
        <w:t> </w:t>
      </w:r>
      <w:r w:rsidRPr="00503CC8">
        <w:rPr>
          <w:rFonts w:ascii="Times New Roman" w:hAnsi="Times New Roman"/>
          <w:color w:val="000000"/>
          <w:sz w:val="24"/>
          <w:szCs w:val="24"/>
          <w:shd w:val="clear" w:color="auto" w:fill="FFFFFF"/>
        </w:rPr>
        <w:t xml:space="preserve">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w:t>
      </w:r>
      <w:r w:rsidRPr="00503CC8">
        <w:rPr>
          <w:rFonts w:ascii="Times New Roman" w:hAnsi="Times New Roman"/>
          <w:color w:val="000000"/>
          <w:sz w:val="24"/>
          <w:szCs w:val="24"/>
          <w:shd w:val="clear" w:color="auto" w:fill="FFFFFF"/>
        </w:rPr>
        <w:lastRenderedPageBreak/>
        <w:t>time and effort. MySQL Workbench is available on Windows, Linux and Mac OS.</w:t>
      </w:r>
    </w:p>
    <w:p w:rsidR="00B80591" w:rsidRDefault="00B80591" w:rsidP="00B80591">
      <w:pPr>
        <w:pStyle w:val="Heading4"/>
        <w:rPr>
          <w:shd w:val="clear" w:color="auto" w:fill="FFFFFF"/>
        </w:rPr>
      </w:pPr>
      <w:r>
        <w:rPr>
          <w:shd w:val="clear" w:color="auto" w:fill="FFFFFF"/>
        </w:rPr>
        <w:t>benefits</w:t>
      </w:r>
    </w:p>
    <w:p w:rsidR="00B80591" w:rsidRPr="003B44FF" w:rsidRDefault="00B80591" w:rsidP="00B80591">
      <w:r>
        <w:tab/>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Simplifies database design and maintenance</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Automates time-consuming and error-prone tasks</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data architects to visualize requirements, communicate with stakeholders, and resolve design issues before a major investment of time and resources is made</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model-driven database design—the most efficient methodology for creating valid and well-performing databases—while providing the flexibility to respond to evolving business requirements</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Provides capabilities to forward-engineer physical database designs and reverse-engineer existing databases</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Allows you to import SQL scripts to build models and export models to DDL scripts that can be run at a later time</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you to compare two live databases or a model and a live database, visually see the differences, and perform a synchronization between a model and a live database or vice versa</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Simplifies the documentation of database designs, providing a point-and-click process that delivers documentation in HTML or plain-text format</w:t>
      </w:r>
    </w:p>
    <w:p w:rsidR="00B80591" w:rsidRDefault="00503CC8" w:rsidP="00B80591">
      <w:pPr>
        <w:pStyle w:val="Heading4"/>
        <w:rPr>
          <w:rFonts w:eastAsia="Times New Roman"/>
          <w:lang w:eastAsia="en-IN" w:bidi="bn-IN"/>
        </w:rPr>
      </w:pPr>
      <w:r>
        <w:rPr>
          <w:rFonts w:eastAsia="Times New Roman"/>
          <w:lang w:eastAsia="en-IN" w:bidi="bn-IN"/>
        </w:rPr>
        <w:t>T</w:t>
      </w:r>
      <w:r w:rsidR="00B80591">
        <w:rPr>
          <w:rFonts w:eastAsia="Times New Roman"/>
          <w:lang w:eastAsia="en-IN" w:bidi="bn-IN"/>
        </w:rPr>
        <w:t>ools</w:t>
      </w:r>
    </w:p>
    <w:p w:rsidR="00B80591" w:rsidRPr="00503CC8" w:rsidRDefault="00B80591" w:rsidP="00503CC8">
      <w:p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The three main tools of MySQL Workbench are:</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SQL Development</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Data Modelling</w:t>
      </w:r>
    </w:p>
    <w:p w:rsidR="00B80591" w:rsidRPr="00503CC8" w:rsidRDefault="00B80591" w:rsidP="0064486B">
      <w:pPr>
        <w:numPr>
          <w:ilvl w:val="0"/>
          <w:numId w:val="2"/>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Server Administration</w:t>
      </w:r>
    </w:p>
    <w:p w:rsidR="00B80591" w:rsidRDefault="00B80591" w:rsidP="00B80591"/>
    <w:p w:rsidR="005F08AE" w:rsidRDefault="005F08AE" w:rsidP="00B80591"/>
    <w:p w:rsidR="005F08AE" w:rsidRDefault="005F08AE" w:rsidP="00B80591"/>
    <w:p w:rsidR="005F08AE" w:rsidRDefault="005F08AE" w:rsidP="00B80591"/>
    <w:p w:rsidR="005F08AE" w:rsidRDefault="005F08AE" w:rsidP="00B80591"/>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63" w:name="_Toc289275461"/>
      <w:bookmarkStart w:id="164" w:name="_Toc330365080"/>
      <w:bookmarkStart w:id="165" w:name="_Toc352080167"/>
      <w:r w:rsidRPr="00490D21">
        <w:rPr>
          <w:rFonts w:eastAsia="Arial"/>
        </w:rPr>
        <w:lastRenderedPageBreak/>
        <w:t>P</w:t>
      </w:r>
      <w:r>
        <w:rPr>
          <w:rFonts w:eastAsia="Arial"/>
        </w:rPr>
        <w:t>rogramming Language</w:t>
      </w:r>
      <w:bookmarkEnd w:id="163"/>
      <w:bookmarkEnd w:id="164"/>
      <w:bookmarkEnd w:id="165"/>
    </w:p>
    <w:p w:rsidR="002F4972" w:rsidRDefault="002F4972" w:rsidP="002F4972"/>
    <w:p w:rsidR="002F4972" w:rsidRDefault="002F4972" w:rsidP="002F4972">
      <w:pPr>
        <w:pStyle w:val="Heading3"/>
      </w:pPr>
      <w:bookmarkStart w:id="166" w:name="_Toc352080168"/>
      <w:r>
        <w:t>C# - C sharp</w:t>
      </w:r>
      <w:bookmarkEnd w:id="166"/>
    </w:p>
    <w:p w:rsidR="002F4972" w:rsidRDefault="002F4972" w:rsidP="002F4972"/>
    <w:p w:rsidR="002F4972" w:rsidRDefault="002F4972" w:rsidP="002F4972">
      <w:r w:rsidRPr="002F4972">
        <w:rPr>
          <w:noProof/>
          <w:lang w:eastAsia="en-IN"/>
        </w:rPr>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45" cstate="print"/>
                    <a:stretch>
                      <a:fillRect/>
                    </a:stretch>
                  </pic:blipFill>
                  <pic:spPr>
                    <a:xfrm>
                      <a:off x="0" y="0"/>
                      <a:ext cx="5695950" cy="2533650"/>
                    </a:xfrm>
                    <a:prstGeom prst="rect">
                      <a:avLst/>
                    </a:prstGeom>
                  </pic:spPr>
                </pic:pic>
              </a:graphicData>
            </a:graphic>
          </wp:inline>
        </w:drawing>
      </w:r>
    </w:p>
    <w:p w:rsidR="002F4972" w:rsidRDefault="002F4972" w:rsidP="002F4972"/>
    <w:p w:rsidR="002F4972" w:rsidRDefault="002F4972" w:rsidP="002F4972"/>
    <w:p w:rsidR="002F4972" w:rsidRDefault="002F4972" w:rsidP="002F4972"/>
    <w:p w:rsidR="003252E9" w:rsidRPr="005F08AE" w:rsidRDefault="003252E9" w:rsidP="002F4972">
      <w:pPr>
        <w:pStyle w:val="ListParagraph"/>
        <w:spacing w:line="480" w:lineRule="auto"/>
        <w:rPr>
          <w:rFonts w:ascii="Times New Roman" w:hAnsi="Times New Roman"/>
          <w:i w:val="0"/>
          <w:color w:val="222222"/>
          <w:sz w:val="24"/>
          <w:szCs w:val="24"/>
          <w:lang w:eastAsia="en-IN"/>
        </w:rPr>
      </w:pPr>
      <w:r w:rsidRPr="005F08AE">
        <w:rPr>
          <w:rFonts w:ascii="Times New Roman" w:hAnsi="Times New Roman"/>
          <w:i w:val="0"/>
          <w:color w:val="222222"/>
          <w:sz w:val="24"/>
          <w:szCs w:val="24"/>
          <w:lang w:eastAsia="en-IN"/>
        </w:rPr>
        <w:t>C# is a type-safe, object-oriented language that is simple yet powerful, allowing programmers to build a breadth of applications. C# is a </w:t>
      </w:r>
      <w:hyperlink r:id="rId246" w:tooltip="Multi-paradigm programming language" w:history="1">
        <w:r w:rsidRPr="005F08AE">
          <w:rPr>
            <w:rFonts w:ascii="Times New Roman" w:hAnsi="Times New Roman"/>
            <w:i w:val="0"/>
            <w:color w:val="222222"/>
            <w:sz w:val="24"/>
            <w:szCs w:val="24"/>
            <w:lang w:eastAsia="en-IN"/>
          </w:rPr>
          <w:t>multi-paradigm programming language</w:t>
        </w:r>
      </w:hyperlink>
      <w:r w:rsidRPr="005F08AE">
        <w:rPr>
          <w:rFonts w:ascii="Times New Roman" w:hAnsi="Times New Roman"/>
          <w:i w:val="0"/>
          <w:color w:val="222222"/>
          <w:sz w:val="24"/>
          <w:szCs w:val="24"/>
          <w:lang w:eastAsia="en-IN"/>
        </w:rPr>
        <w:t> encompassing </w:t>
      </w:r>
      <w:hyperlink r:id="rId247" w:tooltip="Imperative programming" w:history="1">
        <w:r w:rsidRPr="005F08AE">
          <w:rPr>
            <w:rFonts w:ascii="Times New Roman" w:hAnsi="Times New Roman"/>
            <w:i w:val="0"/>
            <w:color w:val="222222"/>
            <w:sz w:val="24"/>
            <w:szCs w:val="24"/>
            <w:lang w:eastAsia="en-IN"/>
          </w:rPr>
          <w:t>imperative</w:t>
        </w:r>
      </w:hyperlink>
      <w:r w:rsidRPr="005F08AE">
        <w:rPr>
          <w:rFonts w:ascii="Times New Roman" w:hAnsi="Times New Roman"/>
          <w:i w:val="0"/>
          <w:color w:val="222222"/>
          <w:sz w:val="24"/>
          <w:szCs w:val="24"/>
          <w:lang w:eastAsia="en-IN"/>
        </w:rPr>
        <w:t>, </w:t>
      </w:r>
      <w:hyperlink r:id="rId248" w:tooltip="Declarative programming" w:history="1">
        <w:r w:rsidRPr="005F08AE">
          <w:rPr>
            <w:rFonts w:ascii="Times New Roman" w:hAnsi="Times New Roman"/>
            <w:i w:val="0"/>
            <w:color w:val="222222"/>
            <w:sz w:val="24"/>
            <w:szCs w:val="24"/>
            <w:lang w:eastAsia="en-IN"/>
          </w:rPr>
          <w:t>declarative</w:t>
        </w:r>
      </w:hyperlink>
      <w:r w:rsidRPr="005F08AE">
        <w:rPr>
          <w:rFonts w:ascii="Times New Roman" w:hAnsi="Times New Roman"/>
          <w:i w:val="0"/>
          <w:color w:val="222222"/>
          <w:sz w:val="24"/>
          <w:szCs w:val="24"/>
          <w:lang w:eastAsia="en-IN"/>
        </w:rPr>
        <w:t>, </w:t>
      </w:r>
      <w:hyperlink r:id="rId249" w:tooltip="Functional programming" w:history="1">
        <w:r w:rsidRPr="005F08AE">
          <w:rPr>
            <w:rFonts w:ascii="Times New Roman" w:hAnsi="Times New Roman"/>
            <w:i w:val="0"/>
            <w:color w:val="222222"/>
            <w:sz w:val="24"/>
            <w:szCs w:val="24"/>
            <w:lang w:eastAsia="en-IN"/>
          </w:rPr>
          <w:t>functional</w:t>
        </w:r>
      </w:hyperlink>
      <w:r w:rsidRPr="005F08AE">
        <w:rPr>
          <w:rFonts w:ascii="Times New Roman" w:hAnsi="Times New Roman"/>
          <w:i w:val="0"/>
          <w:color w:val="222222"/>
          <w:sz w:val="24"/>
          <w:szCs w:val="24"/>
          <w:lang w:eastAsia="en-IN"/>
        </w:rPr>
        <w:t>, </w:t>
      </w:r>
      <w:hyperlink r:id="rId250" w:tooltip="Generic programming" w:history="1">
        <w:r w:rsidRPr="005F08AE">
          <w:rPr>
            <w:rFonts w:ascii="Times New Roman" w:hAnsi="Times New Roman"/>
            <w:i w:val="0"/>
            <w:color w:val="222222"/>
            <w:sz w:val="24"/>
            <w:szCs w:val="24"/>
            <w:lang w:eastAsia="en-IN"/>
          </w:rPr>
          <w:t>generic</w:t>
        </w:r>
      </w:hyperlink>
      <w:r w:rsidRPr="005F08AE">
        <w:rPr>
          <w:rFonts w:ascii="Times New Roman" w:hAnsi="Times New Roman"/>
          <w:i w:val="0"/>
          <w:color w:val="222222"/>
          <w:sz w:val="24"/>
          <w:szCs w:val="24"/>
          <w:lang w:eastAsia="en-IN"/>
        </w:rPr>
        <w:t>, </w:t>
      </w:r>
      <w:hyperlink r:id="rId251" w:tooltip="Object-oriented programming" w:history="1">
        <w:r w:rsidRPr="005F08AE">
          <w:rPr>
            <w:rFonts w:ascii="Times New Roman" w:hAnsi="Times New Roman"/>
            <w:i w:val="0"/>
            <w:color w:val="222222"/>
            <w:sz w:val="24"/>
            <w:szCs w:val="24"/>
            <w:lang w:eastAsia="en-IN"/>
          </w:rPr>
          <w:t>object-oriented</w:t>
        </w:r>
      </w:hyperlink>
      <w:r w:rsidRPr="005F08AE">
        <w:rPr>
          <w:rFonts w:ascii="Times New Roman" w:hAnsi="Times New Roman"/>
          <w:i w:val="0"/>
          <w:color w:val="222222"/>
          <w:sz w:val="24"/>
          <w:szCs w:val="24"/>
          <w:lang w:eastAsia="en-IN"/>
        </w:rPr>
        <w:t>(</w:t>
      </w:r>
      <w:hyperlink r:id="rId252" w:tooltip="Class (computer science)" w:history="1">
        <w:r w:rsidRPr="005F08AE">
          <w:rPr>
            <w:rFonts w:ascii="Times New Roman" w:hAnsi="Times New Roman"/>
            <w:i w:val="0"/>
            <w:color w:val="222222"/>
            <w:sz w:val="24"/>
            <w:szCs w:val="24"/>
            <w:lang w:eastAsia="en-IN"/>
          </w:rPr>
          <w:t>class-based</w:t>
        </w:r>
      </w:hyperlink>
      <w:r w:rsidRPr="005F08AE">
        <w:rPr>
          <w:rFonts w:ascii="Times New Roman" w:hAnsi="Times New Roman"/>
          <w:i w:val="0"/>
          <w:color w:val="222222"/>
          <w:sz w:val="24"/>
          <w:szCs w:val="24"/>
          <w:lang w:eastAsia="en-IN"/>
        </w:rPr>
        <w:t>), and </w:t>
      </w:r>
      <w:hyperlink r:id="rId253" w:tooltip="Component-based software engineering" w:history="1">
        <w:r w:rsidRPr="005F08AE">
          <w:rPr>
            <w:rFonts w:ascii="Times New Roman" w:hAnsi="Times New Roman"/>
            <w:i w:val="0"/>
            <w:color w:val="222222"/>
            <w:sz w:val="24"/>
            <w:szCs w:val="24"/>
            <w:lang w:eastAsia="en-IN"/>
          </w:rPr>
          <w:t>component-oriented</w:t>
        </w:r>
      </w:hyperlink>
      <w:r w:rsidRPr="005F08AE">
        <w:rPr>
          <w:rFonts w:ascii="Times New Roman" w:hAnsi="Times New Roman"/>
          <w:i w:val="0"/>
          <w:color w:val="222222"/>
          <w:sz w:val="24"/>
          <w:szCs w:val="24"/>
          <w:lang w:eastAsia="en-IN"/>
        </w:rPr>
        <w:t> programming disciplines. It was developed by </w:t>
      </w:r>
      <w:hyperlink r:id="rId254" w:history="1">
        <w:r w:rsidRPr="005F08AE">
          <w:rPr>
            <w:rFonts w:ascii="Times New Roman" w:hAnsi="Times New Roman"/>
            <w:i w:val="0"/>
            <w:color w:val="222222"/>
            <w:sz w:val="24"/>
            <w:szCs w:val="24"/>
            <w:lang w:eastAsia="en-IN"/>
          </w:rPr>
          <w:t>Microsoft</w:t>
        </w:r>
      </w:hyperlink>
      <w:r w:rsidRPr="005F08AE">
        <w:rPr>
          <w:rFonts w:ascii="Times New Roman" w:hAnsi="Times New Roman"/>
          <w:i w:val="0"/>
          <w:color w:val="222222"/>
          <w:sz w:val="24"/>
          <w:szCs w:val="24"/>
          <w:lang w:eastAsia="en-IN"/>
        </w:rPr>
        <w:t> within the </w:t>
      </w:r>
      <w:hyperlink r:id="rId255" w:tooltip=".NET Framework" w:history="1">
        <w:r w:rsidRPr="005F08AE">
          <w:rPr>
            <w:rFonts w:ascii="Times New Roman" w:hAnsi="Times New Roman"/>
            <w:i w:val="0"/>
            <w:color w:val="222222"/>
            <w:sz w:val="24"/>
            <w:szCs w:val="24"/>
            <w:lang w:eastAsia="en-IN"/>
          </w:rPr>
          <w:t>.NET</w:t>
        </w:r>
      </w:hyperlink>
      <w:r w:rsidRPr="005F08AE">
        <w:rPr>
          <w:rFonts w:ascii="Times New Roman" w:hAnsi="Times New Roman"/>
          <w:i w:val="0"/>
          <w:color w:val="222222"/>
          <w:sz w:val="24"/>
          <w:szCs w:val="24"/>
          <w:lang w:eastAsia="en-IN"/>
        </w:rPr>
        <w:t xml:space="preserve"> initiative and later approved as a standard by </w:t>
      </w:r>
      <w:hyperlink r:id="rId256" w:tooltip="Ecma International" w:history="1">
        <w:r w:rsidRPr="005F08AE">
          <w:rPr>
            <w:rFonts w:ascii="Times New Roman" w:hAnsi="Times New Roman"/>
            <w:i w:val="0"/>
            <w:color w:val="222222"/>
            <w:sz w:val="24"/>
            <w:szCs w:val="24"/>
            <w:lang w:eastAsia="en-IN"/>
          </w:rPr>
          <w:t>Ecma</w:t>
        </w:r>
      </w:hyperlink>
      <w:r w:rsidRPr="005F08AE">
        <w:rPr>
          <w:rFonts w:ascii="Times New Roman" w:hAnsi="Times New Roman"/>
          <w:i w:val="0"/>
          <w:color w:val="222222"/>
          <w:sz w:val="24"/>
          <w:szCs w:val="24"/>
          <w:lang w:eastAsia="en-IN"/>
        </w:rPr>
        <w:t> (ECMA-334) and </w:t>
      </w:r>
      <w:hyperlink r:id="rId257" w:tooltip="International Organization for Standardization" w:history="1">
        <w:r w:rsidRPr="005F08AE">
          <w:rPr>
            <w:rFonts w:ascii="Times New Roman" w:hAnsi="Times New Roman"/>
            <w:i w:val="0"/>
            <w:color w:val="222222"/>
            <w:sz w:val="24"/>
            <w:szCs w:val="24"/>
            <w:lang w:eastAsia="en-IN"/>
          </w:rPr>
          <w:t>ISO</w:t>
        </w:r>
      </w:hyperlink>
      <w:r w:rsidRPr="005F08AE">
        <w:rPr>
          <w:rFonts w:ascii="Times New Roman" w:hAnsi="Times New Roman"/>
          <w:i w:val="0"/>
          <w:color w:val="222222"/>
          <w:sz w:val="24"/>
          <w:szCs w:val="24"/>
          <w:lang w:eastAsia="en-IN"/>
        </w:rPr>
        <w:t> (ISO/IEC 23270). C# is one of the programming languages designed for the </w:t>
      </w:r>
      <w:hyperlink r:id="rId258" w:history="1">
        <w:r w:rsidRPr="005F08AE">
          <w:rPr>
            <w:rFonts w:ascii="Times New Roman" w:hAnsi="Times New Roman"/>
            <w:i w:val="0"/>
            <w:color w:val="222222"/>
            <w:sz w:val="24"/>
            <w:szCs w:val="24"/>
            <w:lang w:eastAsia="en-IN"/>
          </w:rPr>
          <w:t>Common Language Infrastructure</w:t>
        </w:r>
      </w:hyperlink>
      <w:r w:rsidRPr="005F08AE">
        <w:rPr>
          <w:rFonts w:ascii="Times New Roman" w:hAnsi="Times New Roman"/>
          <w:i w:val="0"/>
          <w:color w:val="222222"/>
          <w:sz w:val="24"/>
          <w:szCs w:val="24"/>
          <w:lang w:eastAsia="en-IN"/>
        </w:rPr>
        <w:t>.</w:t>
      </w:r>
    </w:p>
    <w:p w:rsidR="003252E9" w:rsidRPr="005F08AE" w:rsidRDefault="003252E9" w:rsidP="003252E9">
      <w:pPr>
        <w:pStyle w:val="ListParagraph"/>
        <w:spacing w:line="480" w:lineRule="auto"/>
        <w:rPr>
          <w:rFonts w:ascii="Times New Roman" w:hAnsi="Times New Roman"/>
          <w:i w:val="0"/>
          <w:color w:val="222222"/>
          <w:sz w:val="24"/>
          <w:szCs w:val="24"/>
          <w:lang w:eastAsia="en-IN"/>
        </w:rPr>
      </w:pPr>
      <w:r w:rsidRPr="005F08AE">
        <w:rPr>
          <w:rFonts w:ascii="Times New Roman" w:hAnsi="Times New Roman"/>
          <w:i w:val="0"/>
          <w:color w:val="222222"/>
          <w:sz w:val="24"/>
          <w:szCs w:val="24"/>
          <w:lang w:eastAsia="en-IN"/>
        </w:rPr>
        <w:t>C# is intended to be a simple, modern, general-purpose, object-oriented programming language.</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Heading4"/>
        <w:rPr>
          <w:rFonts w:ascii="Times New Roman" w:hAnsi="Times New Roman" w:cs="Times New Roman"/>
          <w:sz w:val="24"/>
          <w:szCs w:val="24"/>
          <w:lang w:eastAsia="en-IN"/>
        </w:rPr>
      </w:pPr>
      <w:r w:rsidRPr="00503CC8">
        <w:rPr>
          <w:rFonts w:ascii="Times New Roman" w:hAnsi="Times New Roman" w:cs="Times New Roman"/>
          <w:sz w:val="24"/>
          <w:szCs w:val="24"/>
          <w:lang w:eastAsia="en-IN"/>
        </w:rPr>
        <w:lastRenderedPageBreak/>
        <w:t>Characteristics of C#:</w:t>
      </w:r>
    </w:p>
    <w:p w:rsidR="002F4972" w:rsidRPr="005F08AE" w:rsidRDefault="002F4972" w:rsidP="002F4972">
      <w:pPr>
        <w:pStyle w:val="ListParagraph"/>
        <w:spacing w:line="480" w:lineRule="auto"/>
        <w:rPr>
          <w:rFonts w:ascii="Times New Roman" w:hAnsi="Times New Roman"/>
          <w:i w:val="0"/>
          <w:color w:val="222222"/>
          <w:sz w:val="24"/>
          <w:szCs w:val="24"/>
          <w:lang w:eastAsia="en-IN"/>
        </w:rPr>
      </w:pPr>
      <w:r w:rsidRPr="005F08AE">
        <w:rPr>
          <w:rFonts w:ascii="Times New Roman" w:hAnsi="Times New Roman"/>
          <w:i w:val="0"/>
          <w:color w:val="333333"/>
          <w:sz w:val="24"/>
          <w:szCs w:val="24"/>
          <w:shd w:val="clear" w:color="auto" w:fill="FFFFFF"/>
        </w:rPr>
        <w:t xml:space="preserve">C# was developed to bring rapid development to C++ without sacrificing the power and control of C and C++. C# provides various </w:t>
      </w:r>
      <w:r w:rsidR="00517ABE" w:rsidRPr="005F08AE">
        <w:rPr>
          <w:rFonts w:ascii="Times New Roman" w:hAnsi="Times New Roman"/>
          <w:i w:val="0"/>
          <w:color w:val="333333"/>
          <w:sz w:val="24"/>
          <w:szCs w:val="24"/>
          <w:shd w:val="clear" w:color="auto" w:fill="FFFFFF"/>
        </w:rPr>
        <w:t>characteristics, which</w:t>
      </w:r>
      <w:r w:rsidRPr="005F08AE">
        <w:rPr>
          <w:rFonts w:ascii="Times New Roman" w:hAnsi="Times New Roman"/>
          <w:i w:val="0"/>
          <w:color w:val="333333"/>
          <w:sz w:val="24"/>
          <w:szCs w:val="24"/>
          <w:shd w:val="clear" w:color="auto" w:fill="FFFFFF"/>
        </w:rPr>
        <w:t xml:space="preserve"> are: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Simple: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eliminates the use of tedious operators such as --&gt;, and pointers. C# treats inter and Boolean as two different data types, which enable the compiler</w:t>
      </w:r>
      <w:r w:rsidRPr="005F08AE">
        <w:rPr>
          <w:rStyle w:val="apple-converted-space"/>
          <w:rFonts w:ascii="Times New Roman" w:hAnsi="Times New Roman"/>
          <w:i w:val="0"/>
          <w:color w:val="333333"/>
          <w:sz w:val="24"/>
          <w:szCs w:val="24"/>
          <w:shd w:val="clear" w:color="auto" w:fill="FFFFFF"/>
        </w:rPr>
        <w:t> </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to recognize the use of = in place of = = with if statement.</w:t>
      </w:r>
      <w:r w:rsidRPr="005F08AE">
        <w:rPr>
          <w:rFonts w:ascii="Times New Roman" w:hAnsi="Times New Roman"/>
          <w:i w:val="0"/>
          <w:color w:val="333333"/>
          <w:sz w:val="24"/>
          <w:szCs w:val="24"/>
        </w:rPr>
        <w:br/>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Consistent:-</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 xml:space="preserve">C# supports only one integer </w:t>
      </w:r>
      <w:r w:rsidR="000F27A7" w:rsidRPr="005F08AE">
        <w:rPr>
          <w:rFonts w:ascii="Times New Roman" w:hAnsi="Times New Roman"/>
          <w:i w:val="0"/>
          <w:color w:val="333333"/>
          <w:sz w:val="24"/>
          <w:szCs w:val="24"/>
          <w:shd w:val="clear" w:color="auto" w:fill="FFFFFF"/>
        </w:rPr>
        <w:t>type</w:t>
      </w:r>
      <w:r w:rsidRPr="005F08AE">
        <w:rPr>
          <w:rFonts w:ascii="Times New Roman" w:hAnsi="Times New Roman"/>
          <w:i w:val="0"/>
          <w:color w:val="333333"/>
          <w:sz w:val="24"/>
          <w:szCs w:val="24"/>
          <w:shd w:val="clear" w:color="auto" w:fill="FFFFFF"/>
        </w:rPr>
        <w:t xml:space="preserve"> and there is no limitation of range.</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Modern:-</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contains various features necessary to develop web applications. Following are the features of C#:</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automatic garbage collection.</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robust security model.</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decimal data type for financial application.</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modern approach for debugging.</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a rich intrinsic model for error handling.</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Object Oriented:-</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supports all the features of object oriented language such as encapsulation, inheritance and polymorphism. It treats everything as an object and there are no global</w:t>
      </w:r>
      <w:r w:rsidRPr="005F08AE">
        <w:rPr>
          <w:rStyle w:val="apple-converted-space"/>
          <w:rFonts w:ascii="Times New Roman" w:hAnsi="Times New Roman"/>
          <w:i w:val="0"/>
          <w:color w:val="333333"/>
          <w:sz w:val="24"/>
          <w:szCs w:val="24"/>
          <w:shd w:val="clear" w:color="auto" w:fill="FFFFFF"/>
        </w:rPr>
        <w:t> </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functions, variables and constants in C#.</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Type Safe:-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 xml:space="preserve">C# provides various type safe measures, which are: </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Dynamically allocated objects and arrays are initialized to zero.</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lastRenderedPageBreak/>
        <w:t>Products an error message while using an uninitialized variable.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Checks the range of an array and warns when the access goes out of bound.</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Unsafe casts are not allowed.</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Enforces overflow checking in arithmetic operations.</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Versionable:-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supports versioning that enables the existing applications to run on different versions with the help of new and override command.</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Compatible: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contains the .NET specifications and therefore, allows inter operation with other .NET languages.</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Flexible:-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does not support pointers but you may use pointers to manipulate the data of certain classes and methods by declaring them unsafe.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Inter-operability:</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enables a program to call out any native API. It also allows the use of COM objects written in different languages.</w:t>
      </w:r>
    </w:p>
    <w:p w:rsidR="003252E9" w:rsidRDefault="003252E9" w:rsidP="003252E9">
      <w:pPr>
        <w:pStyle w:val="Heading2"/>
        <w:rPr>
          <w:rFonts w:eastAsia="Arial"/>
        </w:rPr>
      </w:pPr>
      <w:bookmarkStart w:id="167" w:name="_Toc289170426"/>
      <w:bookmarkStart w:id="168" w:name="_Toc289252224"/>
      <w:bookmarkStart w:id="169" w:name="_Toc352080169"/>
      <w:r w:rsidRPr="00B807A7">
        <w:rPr>
          <w:rFonts w:eastAsia="Arial"/>
        </w:rPr>
        <w:t>Dia</w:t>
      </w:r>
      <w:r>
        <w:rPr>
          <w:rFonts w:eastAsia="Arial"/>
        </w:rPr>
        <w:t xml:space="preserve"> for Diagram Drawing &amp;Modeling</w:t>
      </w:r>
      <w:bookmarkEnd w:id="167"/>
      <w:bookmarkEnd w:id="168"/>
      <w:bookmarkEnd w:id="169"/>
    </w:p>
    <w:p w:rsidR="003252E9" w:rsidRDefault="003252E9" w:rsidP="003252E9">
      <w:pPr>
        <w:rPr>
          <w:rFonts w:eastAsia="Arial"/>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has a modular design with several shape packages available for different needs: flowchart, network diagrams, circuit diagrams, and more. It does not restrict symbols and connectors from various categories from being placed together.</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a gtk+ based diagram creation program released under the GPL license.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lastRenderedPageBreak/>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It can load and save diagrams to a custom XML format (gzipped by default, to save space), can export diagrams to a number of formats, including EPS, SVG, XFIG, WMF and PNG, and can print diagrams (including ones that span multiple pages).</w:t>
      </w:r>
    </w:p>
    <w:p w:rsidR="003252E9" w:rsidRDefault="003252E9" w:rsidP="003252E9">
      <w:pPr>
        <w:pStyle w:val="Heading2"/>
        <w:rPr>
          <w:rFonts w:eastAsia="Arial"/>
        </w:rPr>
      </w:pPr>
      <w:bookmarkStart w:id="170" w:name="_Toc289252225"/>
      <w:bookmarkStart w:id="171" w:name="_Toc352080170"/>
      <w:r>
        <w:rPr>
          <w:rFonts w:eastAsia="Arial"/>
        </w:rPr>
        <w:t>Google Spreadsheet</w:t>
      </w:r>
      <w:r w:rsidRPr="001003EA">
        <w:rPr>
          <w:rFonts w:eastAsia="Arial"/>
        </w:rPr>
        <w:t xml:space="preserve"> Interface:</w:t>
      </w:r>
      <w:bookmarkEnd w:id="170"/>
      <w:bookmarkEnd w:id="171"/>
    </w:p>
    <w:p w:rsidR="003252E9" w:rsidRPr="00503CC8" w:rsidRDefault="003252E9" w:rsidP="003252E9">
      <w:p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With Google Spreadsheets, we can easily create, share, and edit spreadsheets online. Here are a few specific things we can do:</w:t>
      </w:r>
    </w:p>
    <w:p w:rsidR="003252E9" w:rsidRPr="00503CC8" w:rsidRDefault="003252E9" w:rsidP="0064486B">
      <w:pPr>
        <w:numPr>
          <w:ilvl w:val="0"/>
          <w:numId w:val="8"/>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Import and export these file types: .xls, .csv, .txt and .ods. We can also export data to a PDF or an HTML file.</w:t>
      </w:r>
    </w:p>
    <w:p w:rsidR="003252E9" w:rsidRPr="00503CC8" w:rsidRDefault="003252E9" w:rsidP="0064486B">
      <w:pPr>
        <w:numPr>
          <w:ilvl w:val="0"/>
          <w:numId w:val="8"/>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Format cells and edit formulas so we can calculate results and make data look the way we want it.</w:t>
      </w:r>
    </w:p>
    <w:p w:rsidR="003252E9" w:rsidRPr="00503CC8" w:rsidRDefault="003252E9" w:rsidP="0064486B">
      <w:pPr>
        <w:numPr>
          <w:ilvl w:val="0"/>
          <w:numId w:val="8"/>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Chat in real time with others who are editing our spreadsheet.</w:t>
      </w:r>
    </w:p>
    <w:p w:rsidR="003252E9" w:rsidRPr="00F9624E" w:rsidRDefault="003252E9" w:rsidP="0064486B">
      <w:pPr>
        <w:numPr>
          <w:ilvl w:val="0"/>
          <w:numId w:val="8"/>
        </w:numPr>
        <w:spacing w:before="100" w:beforeAutospacing="1" w:after="100" w:afterAutospacing="1" w:line="480" w:lineRule="auto"/>
        <w:rPr>
          <w:rFonts w:eastAsia="Arial"/>
          <w:b/>
        </w:rPr>
      </w:pPr>
      <w:r w:rsidRPr="00503CC8">
        <w:rPr>
          <w:rFonts w:ascii="Times New Roman" w:hAnsi="Times New Roman" w:cs="Times New Roman"/>
          <w:i/>
          <w:iCs/>
          <w:color w:val="000000"/>
          <w:sz w:val="24"/>
          <w:szCs w:val="24"/>
        </w:rPr>
        <w:t>Embed a spreadsheet, or a section of a spreadsheet, in our blog or website.</w:t>
      </w:r>
    </w:p>
    <w:p w:rsidR="009F6550" w:rsidRDefault="009F6550" w:rsidP="009F6550">
      <w:pPr>
        <w:pStyle w:val="Heading2"/>
      </w:pPr>
      <w:bookmarkStart w:id="172" w:name="_Toc352080171"/>
      <w:r w:rsidRPr="009F6550">
        <w:t>Cacoo::</w:t>
      </w:r>
      <w:r w:rsidRPr="009F6550">
        <w:rPr>
          <w:szCs w:val="27"/>
        </w:rPr>
        <w:t xml:space="preserve"> </w:t>
      </w:r>
      <w:r w:rsidRPr="009F6550">
        <w:t>online drawing tool</w:t>
      </w:r>
      <w:bookmarkEnd w:id="172"/>
      <w:r w:rsidRPr="009F6550">
        <w:t> </w:t>
      </w:r>
    </w:p>
    <w:p w:rsidR="00A91C2F" w:rsidRPr="00A91C2F" w:rsidRDefault="00A91C2F" w:rsidP="00A91C2F"/>
    <w:p w:rsidR="009F6550" w:rsidRPr="00EA7310" w:rsidRDefault="009F6550" w:rsidP="009F6550">
      <w:pPr>
        <w:rPr>
          <w:rFonts w:ascii="Times New Roman" w:hAnsi="Times New Roman" w:cs="Times New Roman"/>
          <w:sz w:val="24"/>
          <w:szCs w:val="24"/>
        </w:rPr>
      </w:pPr>
      <w:r>
        <w:rPr>
          <w:noProof/>
          <w:lang w:eastAsia="en-IN"/>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59"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r w:rsidRPr="00EA7310">
        <w:rPr>
          <w:rFonts w:ascii="Times New Roman" w:hAnsi="Times New Roman" w:cs="Times New Roman"/>
          <w:sz w:val="24"/>
          <w:szCs w:val="24"/>
        </w:rPr>
        <w:t>Cacoo is a diagram creation tool that runs in your web browser.Multiple people can work together on the same diagram in real time.Diagrams can be published directly to websites, wikis, and blogs.</w:t>
      </w:r>
    </w:p>
    <w:p w:rsidR="009F6550" w:rsidRPr="009F6550" w:rsidRDefault="009F6550" w:rsidP="009F6550">
      <w:pPr>
        <w:pStyle w:val="Heading3"/>
      </w:pPr>
      <w:bookmarkStart w:id="173" w:name="_Toc352080172"/>
      <w:r w:rsidRPr="009F6550">
        <w:t>Creating Diagrams</w:t>
      </w:r>
      <w:bookmarkEnd w:id="173"/>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dragged and drop to easily create diagrams.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linked together with connectors.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Connectors automatically move when elements are repositioned.</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use a text box and put text anywhere you like.</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upload images from your PC and include them in Diagrams.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take screenshots of your computer from within Cacoo.</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Smart styles can easily be applied to stencils.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have multiple sheets in a diagram and use them as backgrounds or layers.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you move the objects on your canvas, they will be snapped at the objects or grids nearby and align automatically.</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Copying, pasting and other functionality of basic drawing software is also built in to Cacoo.</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actions are stored so there are unlimited levels of undo.</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import an image from the other websites by indicating the URL.</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imported image can be easily trimmed only using your mouse.</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your editing status, tips will be shown on the right bottom corner of the canvas.</w:t>
      </w:r>
    </w:p>
    <w:p w:rsidR="009F6550" w:rsidRPr="00726E05" w:rsidRDefault="009F6550" w:rsidP="009F6550">
      <w:pPr>
        <w:pStyle w:val="Heading3"/>
      </w:pPr>
      <w:bookmarkStart w:id="174" w:name="_Toc352080173"/>
      <w:r w:rsidRPr="00726E05">
        <w:t>Collaboration</w:t>
      </w:r>
      <w:bookmarkEnd w:id="174"/>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invite collaborators to work with you in Cacoo.</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Multiple people can edit a diagram in real time.</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There is a chat function in the editor so people can communicate while creating diagrams.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People can leave comments about the diagrams.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Each user can set their own user icon.</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editing with multiple people, users icons appear on selected objects.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Sharing diagrams become much smoother. Diagrams in the shared folders can be accessible and editable by people who you have shared the folder with.</w:t>
      </w:r>
    </w:p>
    <w:p w:rsidR="009F6550" w:rsidRPr="00726E05" w:rsidRDefault="009F6550" w:rsidP="009F6550">
      <w:pPr>
        <w:pStyle w:val="Heading3"/>
      </w:pPr>
      <w:bookmarkStart w:id="175" w:name="_Toc352080174"/>
      <w:r w:rsidRPr="00726E05">
        <w:t>Sharing Diagrams</w:t>
      </w:r>
      <w:bookmarkEnd w:id="175"/>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keep the diagram private then other users can't see it.</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make the diagram URL public, then anyone who knows the URL can see it.</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Publishing a diagram to a blog can be useful in various ways.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place code into blogs to create a slideshow</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Published images always display the most recent version.</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exported to SVG format (Plus Plan users only) and PNG format. (More formats will be available in the future.)</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posted to Twitter/Facebook/GoogleBuzz</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in SVG format for printing. (Plus Plan users only. A few browsers are not supported.)</w:t>
      </w:r>
    </w:p>
    <w:p w:rsidR="009F6550" w:rsidRPr="00726E05" w:rsidRDefault="009F6550" w:rsidP="009F6550">
      <w:pPr>
        <w:pStyle w:val="Heading3"/>
      </w:pPr>
      <w:bookmarkStart w:id="176" w:name="_Toc352080175"/>
      <w:r w:rsidRPr="00726E05">
        <w:t>Managing Diagrams</w:t>
      </w:r>
      <w:bookmarkEnd w:id="176"/>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placed into folders.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copied.</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as thumbnails or as a list.</w:t>
      </w:r>
    </w:p>
    <w:p w:rsidR="009F6550" w:rsidRPr="00726E05" w:rsidRDefault="009F6550" w:rsidP="009F6550">
      <w:pPr>
        <w:pStyle w:val="Heading3"/>
      </w:pPr>
      <w:bookmarkStart w:id="177" w:name="_Toc352080176"/>
      <w:r w:rsidRPr="00726E05">
        <w:t>Languages and Time Zones</w:t>
      </w:r>
      <w:bookmarkEnd w:id="177"/>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pages and notification e-mails support English and Japanese</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Users can enter text from almost all languages.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Dates are displayed relative to your local time zone.</w:t>
      </w:r>
    </w:p>
    <w:p w:rsidR="009F6550" w:rsidRPr="00726E05" w:rsidRDefault="009F6550" w:rsidP="009F6550">
      <w:pPr>
        <w:pStyle w:val="Heading3"/>
      </w:pPr>
      <w:bookmarkStart w:id="178" w:name="_Toc352080177"/>
      <w:r w:rsidRPr="00726E05">
        <w:t>Security</w:t>
      </w:r>
      <w:bookmarkEnd w:id="178"/>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Private diagrams can only be seen by users you select.</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URLs which you do not share can not be found by other users or search engines.</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editing and management is protected by SSL.</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In order to access information about diagrams a Cacoo ID and password are requited.</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User passwords are encrypted on Cacoo's server.</w:t>
      </w:r>
    </w:p>
    <w:p w:rsidR="009F6550" w:rsidRPr="00726E05" w:rsidRDefault="009F6550" w:rsidP="009F6550">
      <w:pPr>
        <w:pStyle w:val="Heading3"/>
      </w:pPr>
      <w:bookmarkStart w:id="179" w:name="_Toc352080178"/>
      <w:r w:rsidRPr="00726E05">
        <w:t>API</w:t>
      </w:r>
      <w:bookmarkEnd w:id="179"/>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access Cacoo using the API.</w:t>
      </w:r>
    </w:p>
    <w:p w:rsidR="009F6550" w:rsidRPr="00EA7310" w:rsidRDefault="009F6550" w:rsidP="0064486B">
      <w:pPr>
        <w:numPr>
          <w:ilvl w:val="0"/>
          <w:numId w:val="8"/>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Cacoo API supports OAuth and an 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By using the Cacoo API you are able to interact with Cacoo from other services and applications.</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Authorization Methods</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There are two ways to access the Cacoo API.</w:t>
      </w:r>
    </w:p>
    <w:p w:rsidR="009F6550" w:rsidRDefault="009F6550" w:rsidP="009F6550">
      <w:pPr>
        <w:pStyle w:val="Heading4"/>
      </w:pPr>
      <w:r>
        <w:t>1. 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The API key allows you make requests to the Cacoo API. You can make an API key here.</w:t>
      </w:r>
    </w:p>
    <w:p w:rsidR="009F6550" w:rsidRDefault="009F6550" w:rsidP="009F6550">
      <w:pPr>
        <w:pStyle w:val="Heading4"/>
      </w:pPr>
      <w:r>
        <w:t>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Append your API key to requests to the API to return data from your account.(Parameter name "apiKey")</w:t>
      </w:r>
    </w:p>
    <w:p w:rsidR="009F6550" w:rsidRDefault="009F6550" w:rsidP="00EA7310">
      <w:pPr>
        <w:pStyle w:val="NoSpacing"/>
      </w:pPr>
      <w:r w:rsidRPr="00EA7310">
        <w:rPr>
          <w:rFonts w:ascii="Times New Roman" w:eastAsiaTheme="minorHAnsi" w:hAnsi="Times New Roman"/>
          <w:i w:val="0"/>
          <w:color w:val="000000"/>
          <w:sz w:val="24"/>
          <w:szCs w:val="24"/>
        </w:rPr>
        <w:t>Example: https://cacoo.com/api/v1/diagrams.json?apiKey=abcdefghijklmn</w:t>
      </w:r>
    </w:p>
    <w:p w:rsidR="009F6550" w:rsidRDefault="009F6550" w:rsidP="009F6550">
      <w:pPr>
        <w:pStyle w:val="Heading4"/>
      </w:pPr>
      <w:r>
        <w:t>2. OAuth</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OAuth 1.0a is supported as an authorization method for Cacoo. You can register applications here.</w:t>
      </w:r>
    </w:p>
    <w:p w:rsidR="009F6550" w:rsidRPr="00EA7310" w:rsidRDefault="009F6550" w:rsidP="00EA731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You can get your Access Token from the following links.</w:t>
      </w:r>
    </w:p>
    <w:p w:rsidR="009F6550" w:rsidRDefault="009F6550" w:rsidP="009F6550">
      <w:pPr>
        <w:pStyle w:val="Heading4"/>
      </w:pPr>
      <w:r>
        <w:t>applications</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Access Token:https://cacoo.com/oauth/access_token</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Authorize:https://cacoo.com/oauth/authorize</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Request Token:https://cacoo.com/oauth/request_token</w:t>
      </w:r>
    </w:p>
    <w:p w:rsidR="009F6550" w:rsidRPr="00882D58" w:rsidRDefault="009F6550" w:rsidP="009F6550">
      <w:pPr>
        <w:pStyle w:val="Heading2"/>
        <w:rPr>
          <w:szCs w:val="27"/>
        </w:rPr>
      </w:pPr>
      <w:r>
        <w:rPr>
          <w:noProof/>
          <w:lang w:eastAsia="en-IN"/>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60"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w:t>
      </w:r>
      <w:bookmarkStart w:id="180" w:name="_Toc352080179"/>
      <w:r w:rsidR="009A41F0" w:rsidRPr="009A41F0">
        <w:t>Version Control System</w:t>
      </w:r>
      <w:r w:rsidR="009A41F0">
        <w:t xml:space="preserve"> </w:t>
      </w:r>
      <w:r w:rsidR="00425BC4">
        <w:t xml:space="preserve">: </w:t>
      </w:r>
      <w:r w:rsidRPr="00882D58">
        <w:t>GitHub</w:t>
      </w:r>
      <w:bookmarkEnd w:id="180"/>
    </w:p>
    <w:p w:rsidR="009F6550" w:rsidRDefault="009F6550" w:rsidP="009F6550"/>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60700F" w:rsidRDefault="009F6550" w:rsidP="009F6550">
      <w:pPr>
        <w:pStyle w:val="Heading3"/>
      </w:pPr>
      <w:bookmarkStart w:id="181" w:name="_Toc352080180"/>
      <w:r w:rsidRPr="0060700F">
        <w:rPr>
          <w:rStyle w:val="mw-headline"/>
          <w:szCs w:val="26"/>
        </w:rPr>
        <w:t>Description</w:t>
      </w:r>
      <w:bookmarkEnd w:id="181"/>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site provides social networking functionality such as feeds, followers and the network graph to display how developers work on their versions of a repository.</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As of January 2010, GitHub is operated under the name GitHub, Inc.</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The software that runs GitHub was written using Ruby on Rails and Erlang by GitHub, Inc. (previously known as Logical Awesome) developers Chris Wanstrath, PJ Hyett, and Tom Preston-Werner.</w:t>
      </w:r>
    </w:p>
    <w:p w:rsidR="009F6550" w:rsidRDefault="009F6550" w:rsidP="009F6550">
      <w:pPr>
        <w:pStyle w:val="Heading3"/>
      </w:pPr>
      <w:bookmarkStart w:id="182" w:name="_Toc352080181"/>
      <w:r w:rsidRPr="009A167B">
        <w:t>Limitations and constraints</w:t>
      </w:r>
      <w:bookmarkEnd w:id="182"/>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663D8A" w:rsidRDefault="00B4442A" w:rsidP="00D90446">
      <w:pPr>
        <w:pStyle w:val="Heading1"/>
      </w:pPr>
      <w:bookmarkStart w:id="183" w:name="_Toc352080182"/>
      <w:r>
        <w:t>Glossary.</w:t>
      </w:r>
      <w:bookmarkEnd w:id="183"/>
    </w:p>
    <w:p w:rsidR="00BA1833" w:rsidRPr="00EA7310" w:rsidRDefault="00DF2B0D" w:rsidP="00A96854">
      <w:pPr>
        <w:rPr>
          <w:rFonts w:ascii="Times New Roman" w:hAnsi="Times New Roman" w:cs="Times New Roman"/>
          <w:iCs/>
          <w:color w:val="000000"/>
          <w:sz w:val="24"/>
          <w:szCs w:val="24"/>
        </w:rPr>
      </w:pPr>
      <w:r w:rsidRPr="00DF2B0D">
        <w:rPr>
          <w:rFonts w:ascii="Times New Roman" w:hAnsi="Times New Roman" w:cs="Times New Roman"/>
          <w:b/>
          <w:iCs/>
          <w:color w:val="000000"/>
          <w:sz w:val="24"/>
          <w:szCs w:val="24"/>
        </w:rPr>
        <w:t>CMS</w:t>
      </w:r>
      <w:r w:rsidR="00BA1833" w:rsidRPr="00EA7310">
        <w:rPr>
          <w:rFonts w:ascii="Times New Roman" w:hAnsi="Times New Roman" w:cs="Times New Roman"/>
          <w:iCs/>
          <w:color w:val="000000"/>
          <w:sz w:val="24"/>
          <w:szCs w:val="24"/>
        </w:rPr>
        <w:tab/>
        <w:t xml:space="preserve"> Daily Notebook &amp; Social Networking Updater</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Apps</w:t>
      </w:r>
      <w:r w:rsidRPr="00EA7310">
        <w:rPr>
          <w:rFonts w:ascii="Times New Roman" w:hAnsi="Times New Roman" w:cs="Times New Roman"/>
          <w:iCs/>
          <w:color w:val="000000"/>
          <w:sz w:val="24"/>
          <w:szCs w:val="24"/>
        </w:rPr>
        <w:tab/>
        <w:t>Application</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FB</w:t>
      </w:r>
      <w:r w:rsidRPr="00EA7310">
        <w:rPr>
          <w:rFonts w:ascii="Times New Roman" w:hAnsi="Times New Roman" w:cs="Times New Roman"/>
          <w:iCs/>
          <w:color w:val="000000"/>
          <w:sz w:val="24"/>
          <w:szCs w:val="24"/>
        </w:rPr>
        <w:tab/>
        <w:t>Facebook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SRS</w:t>
      </w:r>
      <w:r w:rsidRPr="00EA7310">
        <w:rPr>
          <w:rFonts w:ascii="Times New Roman" w:hAnsi="Times New Roman" w:cs="Times New Roman"/>
          <w:iCs/>
          <w:color w:val="000000"/>
          <w:sz w:val="24"/>
          <w:szCs w:val="24"/>
        </w:rPr>
        <w:tab/>
        <w:t xml:space="preserve">Software Requirement Specification </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DFD</w:t>
      </w:r>
      <w:r w:rsidRPr="00EA7310">
        <w:rPr>
          <w:rFonts w:ascii="Times New Roman" w:hAnsi="Times New Roman" w:cs="Times New Roman"/>
          <w:iCs/>
          <w:color w:val="000000"/>
          <w:sz w:val="24"/>
          <w:szCs w:val="24"/>
        </w:rPr>
        <w:tab/>
        <w:t>Data Flow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ERD</w:t>
      </w:r>
      <w:r w:rsidRPr="00EA7310">
        <w:rPr>
          <w:rFonts w:ascii="Times New Roman" w:hAnsi="Times New Roman" w:cs="Times New Roman"/>
          <w:iCs/>
          <w:color w:val="000000"/>
          <w:sz w:val="24"/>
          <w:szCs w:val="24"/>
        </w:rPr>
        <w:tab/>
        <w:t>Entity Relationship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GUI</w:t>
      </w:r>
      <w:r w:rsidRPr="00EA7310">
        <w:rPr>
          <w:rFonts w:ascii="Times New Roman" w:hAnsi="Times New Roman" w:cs="Times New Roman"/>
          <w:iCs/>
          <w:color w:val="000000"/>
          <w:sz w:val="24"/>
          <w:szCs w:val="24"/>
        </w:rPr>
        <w:tab/>
        <w:t>Graphical 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UI</w:t>
      </w:r>
      <w:r w:rsidRPr="00EA7310">
        <w:rPr>
          <w:rFonts w:ascii="Times New Roman" w:hAnsi="Times New Roman" w:cs="Times New Roman"/>
          <w:iCs/>
          <w:color w:val="000000"/>
          <w:sz w:val="24"/>
          <w:szCs w:val="24"/>
        </w:rPr>
        <w:tab/>
        <w:t>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w:t>
      </w:r>
      <w:r w:rsidRPr="00EA7310">
        <w:rPr>
          <w:rFonts w:ascii="Times New Roman" w:hAnsi="Times New Roman" w:cs="Times New Roman"/>
          <w:iCs/>
          <w:color w:val="000000"/>
          <w:sz w:val="24"/>
          <w:szCs w:val="24"/>
        </w:rPr>
        <w:tab/>
        <w:t>Database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API</w:t>
      </w:r>
      <w:r w:rsidRPr="00EA7310">
        <w:rPr>
          <w:rFonts w:ascii="Times New Roman" w:hAnsi="Times New Roman" w:cs="Times New Roman"/>
          <w:iCs/>
          <w:color w:val="000000"/>
          <w:sz w:val="24"/>
          <w:szCs w:val="24"/>
        </w:rPr>
        <w:tab/>
        <w:t>Application Programming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COCOMO</w:t>
      </w:r>
      <w:r w:rsidRPr="00EA7310">
        <w:rPr>
          <w:rFonts w:ascii="Times New Roman" w:hAnsi="Times New Roman" w:cs="Times New Roman"/>
          <w:iCs/>
          <w:color w:val="000000"/>
          <w:sz w:val="24"/>
          <w:szCs w:val="24"/>
        </w:rPr>
        <w:tab/>
        <w:t>Constructive Cost Model</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SDK</w:t>
      </w:r>
      <w:r w:rsidRPr="00EA7310">
        <w:rPr>
          <w:rFonts w:ascii="Times New Roman" w:hAnsi="Times New Roman" w:cs="Times New Roman"/>
          <w:iCs/>
          <w:color w:val="000000"/>
          <w:sz w:val="24"/>
          <w:szCs w:val="24"/>
        </w:rPr>
        <w:tab/>
        <w:t>Sweater Development Kit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WPF</w:t>
      </w:r>
      <w:r w:rsidRPr="00EA7310">
        <w:rPr>
          <w:rFonts w:ascii="Times New Roman" w:hAnsi="Times New Roman" w:cs="Times New Roman"/>
          <w:iCs/>
          <w:color w:val="000000"/>
          <w:sz w:val="24"/>
          <w:szCs w:val="24"/>
        </w:rPr>
        <w:tab/>
        <w:t>Windows Presentation Framework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XAML</w:t>
      </w:r>
      <w:r w:rsidRPr="00EA7310">
        <w:rPr>
          <w:rFonts w:ascii="Times New Roman" w:hAnsi="Times New Roman" w:cs="Times New Roman"/>
          <w:iCs/>
          <w:color w:val="000000"/>
          <w:sz w:val="24"/>
          <w:szCs w:val="24"/>
        </w:rPr>
        <w:tab/>
        <w:t>Extensible application Markup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IDE</w:t>
      </w:r>
      <w:r w:rsidRPr="00EA7310">
        <w:rPr>
          <w:rFonts w:ascii="Times New Roman" w:hAnsi="Times New Roman" w:cs="Times New Roman"/>
          <w:iCs/>
          <w:color w:val="000000"/>
          <w:sz w:val="24"/>
          <w:szCs w:val="24"/>
        </w:rPr>
        <w:tab/>
        <w:t>Integrated Development Environment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HTML</w:t>
      </w:r>
      <w:r w:rsidRPr="00EA7310">
        <w:rPr>
          <w:rFonts w:ascii="Times New Roman" w:hAnsi="Times New Roman" w:cs="Times New Roman"/>
          <w:iCs/>
          <w:color w:val="000000"/>
          <w:sz w:val="24"/>
          <w:szCs w:val="24"/>
        </w:rPr>
        <w:tab/>
        <w:t>Hyper Text Markup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www</w:t>
      </w:r>
      <w:r w:rsidRPr="00EA7310">
        <w:rPr>
          <w:rFonts w:ascii="Times New Roman" w:hAnsi="Times New Roman" w:cs="Times New Roman"/>
          <w:iCs/>
          <w:color w:val="000000"/>
          <w:sz w:val="24"/>
          <w:szCs w:val="24"/>
        </w:rPr>
        <w:tab/>
        <w:t>World Wide Web</w:t>
      </w:r>
      <w:r w:rsidRPr="00EA7310">
        <w:rPr>
          <w:rFonts w:ascii="Times New Roman" w:hAnsi="Times New Roman" w:cs="Times New Roman"/>
          <w:iCs/>
          <w:color w:val="000000"/>
          <w:sz w:val="24"/>
          <w:szCs w:val="24"/>
        </w:rPr>
        <w:tab/>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DBMS</w:t>
      </w:r>
      <w:r w:rsidRPr="00EA7310">
        <w:rPr>
          <w:rFonts w:ascii="Times New Roman" w:hAnsi="Times New Roman" w:cs="Times New Roman"/>
          <w:iCs/>
          <w:color w:val="000000"/>
          <w:sz w:val="24"/>
          <w:szCs w:val="24"/>
        </w:rPr>
        <w:tab/>
        <w:t>Database Management System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Sync</w:t>
      </w:r>
      <w:r w:rsidRPr="00EA7310">
        <w:rPr>
          <w:rFonts w:ascii="Times New Roman" w:hAnsi="Times New Roman" w:cs="Times New Roman"/>
          <w:iCs/>
          <w:color w:val="000000"/>
          <w:sz w:val="24"/>
          <w:szCs w:val="24"/>
        </w:rPr>
        <w:tab/>
        <w:t>Synchronization</w:t>
      </w:r>
    </w:p>
    <w:p w:rsidR="00610748" w:rsidRPr="00EA7310" w:rsidRDefault="00BA1833"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cs</w:t>
      </w:r>
      <w:r w:rsidR="00247166" w:rsidRPr="00EA7310">
        <w:rPr>
          <w:rFonts w:ascii="Times New Roman" w:hAnsi="Times New Roman" w:cs="Times New Roman"/>
          <w:iCs/>
          <w:color w:val="000000"/>
          <w:sz w:val="24"/>
          <w:szCs w:val="24"/>
        </w:rPr>
        <w:tab/>
        <w:t>C Sharp</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KLOC</w:t>
      </w:r>
      <w:r w:rsidRPr="00EA7310">
        <w:rPr>
          <w:rFonts w:ascii="Times New Roman" w:hAnsi="Times New Roman" w:cs="Times New Roman"/>
          <w:iCs/>
          <w:color w:val="000000"/>
          <w:sz w:val="24"/>
          <w:szCs w:val="24"/>
        </w:rPr>
        <w:tab/>
        <w:t xml:space="preserve">Estimated size of the software product expressed in Kilo </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Tdev</w:t>
      </w:r>
      <w:r w:rsidRPr="00EA7310">
        <w:rPr>
          <w:rFonts w:ascii="Times New Roman" w:hAnsi="Times New Roman" w:cs="Times New Roman"/>
          <w:iCs/>
          <w:color w:val="000000"/>
          <w:sz w:val="24"/>
          <w:szCs w:val="24"/>
        </w:rPr>
        <w:tab/>
        <w:t>Estimated time to develop the software, expressed in months.</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Effort</w:t>
      </w:r>
      <w:r w:rsidRPr="00EA7310">
        <w:rPr>
          <w:rFonts w:ascii="Times New Roman" w:hAnsi="Times New Roman" w:cs="Times New Roman"/>
          <w:iCs/>
          <w:color w:val="000000"/>
          <w:sz w:val="24"/>
          <w:szCs w:val="24"/>
        </w:rPr>
        <w:tab/>
        <w:t xml:space="preserve">Total effort required to develop the software product, expressed in person-month (PM). </w:t>
      </w:r>
    </w:p>
    <w:p w:rsidR="001C1798" w:rsidRPr="00EA7310" w:rsidRDefault="001C1798"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PM</w:t>
      </w:r>
      <w:r w:rsidRPr="00EA7310">
        <w:rPr>
          <w:rFonts w:ascii="Times New Roman" w:hAnsi="Times New Roman" w:cs="Times New Roman"/>
          <w:iCs/>
          <w:color w:val="000000"/>
          <w:sz w:val="24"/>
          <w:szCs w:val="24"/>
        </w:rPr>
        <w:tab/>
        <w:t xml:space="preserve">Person-month </w:t>
      </w:r>
    </w:p>
    <w:p w:rsidR="009C46E1" w:rsidRDefault="009C46E1"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Pr="005F08AE" w:rsidRDefault="005F08AE" w:rsidP="005F08AE">
      <w:pPr>
        <w:jc w:val="center"/>
        <w:rPr>
          <w:color w:val="0D0D0D" w:themeColor="text1" w:themeTint="F2"/>
          <w:sz w:val="52"/>
          <w:szCs w:val="52"/>
        </w:rPr>
      </w:pPr>
      <w:r w:rsidRPr="005F08AE">
        <w:rPr>
          <w:color w:val="0D0D0D" w:themeColor="text1" w:themeTint="F2"/>
          <w:sz w:val="52"/>
          <w:szCs w:val="52"/>
        </w:rPr>
        <w:t>--------------------</w:t>
      </w:r>
      <w:r w:rsidRPr="005F08AE">
        <w:rPr>
          <w:b/>
          <w:color w:val="0D0D0D" w:themeColor="text1" w:themeTint="F2"/>
          <w:sz w:val="52"/>
          <w:szCs w:val="52"/>
        </w:rPr>
        <w:t>Thank You</w:t>
      </w:r>
      <w:r w:rsidRPr="005F08AE">
        <w:rPr>
          <w:color w:val="0D0D0D" w:themeColor="text1" w:themeTint="F2"/>
          <w:sz w:val="52"/>
          <w:szCs w:val="52"/>
        </w:rPr>
        <w:t>--------------------</w:t>
      </w:r>
    </w:p>
    <w:sectPr w:rsidR="005F08AE" w:rsidRPr="005F08AE" w:rsidSect="006463A4">
      <w:footerReference w:type="default" r:id="rId26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4B3E" w:rsidRDefault="00BB4B3E" w:rsidP="009A41F0">
      <w:pPr>
        <w:spacing w:after="0" w:line="240" w:lineRule="auto"/>
      </w:pPr>
      <w:r>
        <w:separator/>
      </w:r>
    </w:p>
  </w:endnote>
  <w:endnote w:type="continuationSeparator" w:id="0">
    <w:p w:rsidR="00BB4B3E" w:rsidRDefault="00BB4B3E" w:rsidP="009A41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Vrinda">
    <w:panose1 w:val="020B0502040204020203"/>
    <w:charset w:val="00"/>
    <w:family w:val="swiss"/>
    <w:pitch w:val="variable"/>
    <w:sig w:usb0="0001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57555"/>
      <w:docPartObj>
        <w:docPartGallery w:val="Page Numbers (Bottom of Page)"/>
        <w:docPartUnique/>
      </w:docPartObj>
    </w:sdtPr>
    <w:sdtContent>
      <w:p w:rsidR="00D15D66" w:rsidRDefault="002F0201">
        <w:pPr>
          <w:pStyle w:val="Footer"/>
        </w:pPr>
        <w:r>
          <w:rPr>
            <w:noProof/>
          </w:rPr>
          <w:pict>
            <v:group id="_x0000_s4109" style="position:absolute;margin-left:1364pt;margin-top:0;width:1in;height:1in;z-index:251660288;mso-position-horizontal:right;mso-position-horizontal-relative:right-margin-area;mso-position-vertical:bottom;mso-position-vertical-relative:bottom-margin-area" coordorigin="10800,14400" coordsize="1440,1440" o:allowincell="f">
              <v:rect id="_x0000_s4110" style="position:absolute;left:10800;top:14400;width:1440;height:1440;mso-position-horizontal:right;mso-position-horizontal-relative:right-margin-area;mso-position-vertical:bottom;mso-position-vertical-relative:bottom-margin-area" o:allowincell="f" stroked="f">
                <v:textbox>
                  <w:txbxContent>
                    <w:p w:rsidR="00D15D66" w:rsidRDefault="00D15D66"/>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4111"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4111" inset=",0,,0">
                  <w:txbxContent>
                    <w:p w:rsidR="00D15D66" w:rsidRDefault="002F0201">
                      <w:pPr>
                        <w:pStyle w:val="Footer"/>
                        <w:jc w:val="center"/>
                      </w:pPr>
                      <w:fldSimple w:instr=" PAGE   \* MERGEFORMAT ">
                        <w:r w:rsidR="00BC74A7">
                          <w:rPr>
                            <w:noProof/>
                          </w:rPr>
                          <w:t>92</w:t>
                        </w:r>
                      </w:fldSimple>
                    </w:p>
                  </w:txbxContent>
                </v:textbox>
              </v:shape>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4B3E" w:rsidRDefault="00BB4B3E" w:rsidP="009A41F0">
      <w:pPr>
        <w:spacing w:after="0" w:line="240" w:lineRule="auto"/>
      </w:pPr>
      <w:r>
        <w:separator/>
      </w:r>
    </w:p>
  </w:footnote>
  <w:footnote w:type="continuationSeparator" w:id="0">
    <w:p w:rsidR="00BB4B3E" w:rsidRDefault="00BB4B3E" w:rsidP="009A41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1.7pt;height:10.9pt" o:bullet="t">
        <v:imagedata r:id="rId1" o:title="bullet1"/>
      </v:shape>
    </w:pict>
  </w:numPicBullet>
  <w:numPicBullet w:numPicBulletId="1">
    <w:pict>
      <v:shape id="_x0000_i1057" type="#_x0000_t75" style="width:11.7pt;height:10.9pt" o:bullet="t">
        <v:imagedata r:id="rId2" o:title="bullet2"/>
      </v:shape>
    </w:pict>
  </w:numPicBullet>
  <w:numPicBullet w:numPicBulletId="2">
    <w:pict>
      <v:shape id="_x0000_i1058" type="#_x0000_t75" style="width:11.7pt;height:10.9pt" o:bullet="t">
        <v:imagedata r:id="rId3" o:title="bullet3"/>
      </v:shape>
    </w:pict>
  </w:numPicBullet>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3">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4">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5">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00000008"/>
    <w:name w:val="WW8Num8"/>
    <w:lvl w:ilvl="0">
      <w:start w:val="1"/>
      <w:numFmt w:val="bullet"/>
      <w:lvlText w:val=""/>
      <w:lvlJc w:val="left"/>
      <w:pPr>
        <w:tabs>
          <w:tab w:val="num" w:pos="720"/>
        </w:tabs>
        <w:ind w:left="720" w:hanging="360"/>
      </w:pPr>
      <w:rPr>
        <w:rFonts w:ascii="Wingdings 2" w:hAnsi="Wingdings 2"/>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Wingdings 2" w:hAnsi="Wingdings 2"/>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Wingdings 2" w:hAnsi="Wingdings 2"/>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000000A"/>
    <w:multiLevelType w:val="multilevel"/>
    <w:tmpl w:val="0000000A"/>
    <w:name w:val="WW8Num10"/>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0B"/>
    <w:multiLevelType w:val="multilevel"/>
    <w:tmpl w:val="0000000B"/>
    <w:name w:val="WW8Num11"/>
    <w:lvl w:ilvl="0">
      <w:start w:val="1"/>
      <w:numFmt w:val="bullet"/>
      <w:lvlText w:val=""/>
      <w:lvlJc w:val="left"/>
      <w:pPr>
        <w:tabs>
          <w:tab w:val="num" w:pos="720"/>
        </w:tabs>
        <w:ind w:left="720" w:hanging="360"/>
      </w:pPr>
      <w:rPr>
        <w:rFonts w:ascii="Wingdings 2" w:hAnsi="Wingdings 2"/>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Wingdings 2" w:hAnsi="Wingdings 2"/>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Wingdings 2" w:hAnsi="Wingdings 2"/>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1">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12">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13">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14">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CF97157"/>
    <w:multiLevelType w:val="hybridMultilevel"/>
    <w:tmpl w:val="E4B6BB16"/>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1">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3">
    <w:nsid w:val="1BBD4799"/>
    <w:multiLevelType w:val="hybridMultilevel"/>
    <w:tmpl w:val="4EB4C754"/>
    <w:lvl w:ilvl="0" w:tplc="5F0E3566">
      <w:start w:val="1"/>
      <w:numFmt w:val="lowerRoman"/>
      <w:lvlText w:val="%1."/>
      <w:lvlJc w:val="left"/>
      <w:pPr>
        <w:ind w:left="1620" w:hanging="720"/>
      </w:pPr>
      <w:rPr>
        <w:rFonts w:hint="default"/>
        <w:b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5D6057F"/>
    <w:multiLevelType w:val="hybridMultilevel"/>
    <w:tmpl w:val="0CFECE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1">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E9273B6"/>
    <w:multiLevelType w:val="hybridMultilevel"/>
    <w:tmpl w:val="C9D46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1"/>
  </w:num>
  <w:num w:numId="3">
    <w:abstractNumId w:val="2"/>
  </w:num>
  <w:num w:numId="4">
    <w:abstractNumId w:val="33"/>
  </w:num>
  <w:num w:numId="5">
    <w:abstractNumId w:val="33"/>
  </w:num>
  <w:num w:numId="6">
    <w:abstractNumId w:val="22"/>
  </w:num>
  <w:num w:numId="7">
    <w:abstractNumId w:val="15"/>
  </w:num>
  <w:num w:numId="8">
    <w:abstractNumId w:val="27"/>
  </w:num>
  <w:num w:numId="9">
    <w:abstractNumId w:val="25"/>
  </w:num>
  <w:num w:numId="10">
    <w:abstractNumId w:val="17"/>
  </w:num>
  <w:num w:numId="11">
    <w:abstractNumId w:val="14"/>
  </w:num>
  <w:num w:numId="12">
    <w:abstractNumId w:val="16"/>
  </w:num>
  <w:num w:numId="13">
    <w:abstractNumId w:val="18"/>
  </w:num>
  <w:num w:numId="14">
    <w:abstractNumId w:val="19"/>
  </w:num>
  <w:num w:numId="15">
    <w:abstractNumId w:val="32"/>
  </w:num>
  <w:num w:numId="16">
    <w:abstractNumId w:val="0"/>
  </w:num>
  <w:num w:numId="17">
    <w:abstractNumId w:val="3"/>
  </w:num>
  <w:num w:numId="18">
    <w:abstractNumId w:val="4"/>
  </w:num>
  <w:num w:numId="19">
    <w:abstractNumId w:val="5"/>
  </w:num>
  <w:num w:numId="20">
    <w:abstractNumId w:val="11"/>
  </w:num>
  <w:num w:numId="21">
    <w:abstractNumId w:val="35"/>
  </w:num>
  <w:num w:numId="22">
    <w:abstractNumId w:val="26"/>
  </w:num>
  <w:num w:numId="23">
    <w:abstractNumId w:val="34"/>
  </w:num>
  <w:num w:numId="24">
    <w:abstractNumId w:val="21"/>
  </w:num>
  <w:num w:numId="25">
    <w:abstractNumId w:val="29"/>
  </w:num>
  <w:num w:numId="26">
    <w:abstractNumId w:val="24"/>
  </w:num>
  <w:num w:numId="27">
    <w:abstractNumId w:val="36"/>
  </w:num>
  <w:num w:numId="28">
    <w:abstractNumId w:val="20"/>
  </w:num>
  <w:num w:numId="29">
    <w:abstractNumId w:val="23"/>
  </w:num>
  <w:num w:numId="30">
    <w:abstractNumId w:val="6"/>
  </w:num>
  <w:num w:numId="31">
    <w:abstractNumId w:val="7"/>
  </w:num>
  <w:num w:numId="32">
    <w:abstractNumId w:val="8"/>
  </w:num>
  <w:num w:numId="33">
    <w:abstractNumId w:val="9"/>
  </w:num>
  <w:num w:numId="34">
    <w:abstractNumId w:val="10"/>
  </w:num>
  <w:num w:numId="35">
    <w:abstractNumId w:val="28"/>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characterSpacingControl w:val="doNotCompress"/>
  <w:hdrShapeDefaults>
    <o:shapedefaults v:ext="edit" spidmax="26626"/>
    <o:shapelayout v:ext="edit">
      <o:idmap v:ext="edit" data="4"/>
    </o:shapelayout>
  </w:hdrShapeDefaults>
  <w:footnotePr>
    <w:footnote w:id="-1"/>
    <w:footnote w:id="0"/>
  </w:footnotePr>
  <w:endnotePr>
    <w:endnote w:id="-1"/>
    <w:endnote w:id="0"/>
  </w:endnotePr>
  <w:compat/>
  <w:rsids>
    <w:rsidRoot w:val="00B4442A"/>
    <w:rsid w:val="00000058"/>
    <w:rsid w:val="000022C4"/>
    <w:rsid w:val="000029F2"/>
    <w:rsid w:val="0000779F"/>
    <w:rsid w:val="00013735"/>
    <w:rsid w:val="00014137"/>
    <w:rsid w:val="000153F9"/>
    <w:rsid w:val="000170D9"/>
    <w:rsid w:val="00017B9B"/>
    <w:rsid w:val="000304DC"/>
    <w:rsid w:val="00043687"/>
    <w:rsid w:val="00050F33"/>
    <w:rsid w:val="00073BA3"/>
    <w:rsid w:val="00080778"/>
    <w:rsid w:val="0008526D"/>
    <w:rsid w:val="00096BB4"/>
    <w:rsid w:val="000A19CA"/>
    <w:rsid w:val="000B0BB4"/>
    <w:rsid w:val="000B1064"/>
    <w:rsid w:val="000B345A"/>
    <w:rsid w:val="000D24E7"/>
    <w:rsid w:val="000D788B"/>
    <w:rsid w:val="000E3659"/>
    <w:rsid w:val="000E6CE4"/>
    <w:rsid w:val="000F27A7"/>
    <w:rsid w:val="000F4576"/>
    <w:rsid w:val="000F5403"/>
    <w:rsid w:val="00101BA9"/>
    <w:rsid w:val="00111821"/>
    <w:rsid w:val="0011205D"/>
    <w:rsid w:val="00113172"/>
    <w:rsid w:val="0011408C"/>
    <w:rsid w:val="00114710"/>
    <w:rsid w:val="001173C8"/>
    <w:rsid w:val="00140A0C"/>
    <w:rsid w:val="00141B13"/>
    <w:rsid w:val="001430DE"/>
    <w:rsid w:val="001527BE"/>
    <w:rsid w:val="00161292"/>
    <w:rsid w:val="001620F6"/>
    <w:rsid w:val="0016337A"/>
    <w:rsid w:val="001751CB"/>
    <w:rsid w:val="0017655B"/>
    <w:rsid w:val="00186747"/>
    <w:rsid w:val="00186B02"/>
    <w:rsid w:val="00191659"/>
    <w:rsid w:val="001A0738"/>
    <w:rsid w:val="001A335F"/>
    <w:rsid w:val="001B1EBF"/>
    <w:rsid w:val="001B29C7"/>
    <w:rsid w:val="001C1798"/>
    <w:rsid w:val="001C28D9"/>
    <w:rsid w:val="001D25CE"/>
    <w:rsid w:val="001D2680"/>
    <w:rsid w:val="001D3176"/>
    <w:rsid w:val="001E4E35"/>
    <w:rsid w:val="001F0289"/>
    <w:rsid w:val="001F0CC3"/>
    <w:rsid w:val="001F1845"/>
    <w:rsid w:val="001F6E0C"/>
    <w:rsid w:val="002002BF"/>
    <w:rsid w:val="002109C9"/>
    <w:rsid w:val="00212F79"/>
    <w:rsid w:val="002168AD"/>
    <w:rsid w:val="002224D2"/>
    <w:rsid w:val="0022261F"/>
    <w:rsid w:val="00247166"/>
    <w:rsid w:val="00257480"/>
    <w:rsid w:val="00265E81"/>
    <w:rsid w:val="002744F2"/>
    <w:rsid w:val="0028172B"/>
    <w:rsid w:val="002A690D"/>
    <w:rsid w:val="002B4B00"/>
    <w:rsid w:val="002D1162"/>
    <w:rsid w:val="002D49CF"/>
    <w:rsid w:val="002E5CEF"/>
    <w:rsid w:val="002F0201"/>
    <w:rsid w:val="002F0B36"/>
    <w:rsid w:val="002F2F99"/>
    <w:rsid w:val="002F4972"/>
    <w:rsid w:val="0031481C"/>
    <w:rsid w:val="00322053"/>
    <w:rsid w:val="003252E9"/>
    <w:rsid w:val="00334F12"/>
    <w:rsid w:val="003514C5"/>
    <w:rsid w:val="00352C69"/>
    <w:rsid w:val="003636B5"/>
    <w:rsid w:val="00365C1E"/>
    <w:rsid w:val="00380B50"/>
    <w:rsid w:val="00386F25"/>
    <w:rsid w:val="00387717"/>
    <w:rsid w:val="003A6948"/>
    <w:rsid w:val="003B1D0F"/>
    <w:rsid w:val="003B5836"/>
    <w:rsid w:val="003B64B5"/>
    <w:rsid w:val="003C60A4"/>
    <w:rsid w:val="003D46CE"/>
    <w:rsid w:val="003D5729"/>
    <w:rsid w:val="003E56DA"/>
    <w:rsid w:val="003F1D3A"/>
    <w:rsid w:val="003F64D3"/>
    <w:rsid w:val="0040354E"/>
    <w:rsid w:val="0040390D"/>
    <w:rsid w:val="00405E0E"/>
    <w:rsid w:val="004228F6"/>
    <w:rsid w:val="004230D2"/>
    <w:rsid w:val="00425573"/>
    <w:rsid w:val="00425BC4"/>
    <w:rsid w:val="00431521"/>
    <w:rsid w:val="0043221A"/>
    <w:rsid w:val="004368BE"/>
    <w:rsid w:val="0044199E"/>
    <w:rsid w:val="0045084D"/>
    <w:rsid w:val="004549E2"/>
    <w:rsid w:val="004556A1"/>
    <w:rsid w:val="00460347"/>
    <w:rsid w:val="004657AA"/>
    <w:rsid w:val="00472BB3"/>
    <w:rsid w:val="004769BB"/>
    <w:rsid w:val="00491440"/>
    <w:rsid w:val="00492CDA"/>
    <w:rsid w:val="00497572"/>
    <w:rsid w:val="004A71F0"/>
    <w:rsid w:val="004B36EE"/>
    <w:rsid w:val="004C1DE5"/>
    <w:rsid w:val="004D0A4C"/>
    <w:rsid w:val="004D3360"/>
    <w:rsid w:val="004D6216"/>
    <w:rsid w:val="004E0A75"/>
    <w:rsid w:val="004F0600"/>
    <w:rsid w:val="004F1177"/>
    <w:rsid w:val="004F79EA"/>
    <w:rsid w:val="00503CC8"/>
    <w:rsid w:val="005133AC"/>
    <w:rsid w:val="00515199"/>
    <w:rsid w:val="00517ABE"/>
    <w:rsid w:val="00520443"/>
    <w:rsid w:val="00544B13"/>
    <w:rsid w:val="00552AA0"/>
    <w:rsid w:val="00554ED2"/>
    <w:rsid w:val="0055603B"/>
    <w:rsid w:val="00581B48"/>
    <w:rsid w:val="005907D9"/>
    <w:rsid w:val="005A1002"/>
    <w:rsid w:val="005B1AF2"/>
    <w:rsid w:val="005B1E71"/>
    <w:rsid w:val="005C0B21"/>
    <w:rsid w:val="005C1084"/>
    <w:rsid w:val="005C1917"/>
    <w:rsid w:val="005C390D"/>
    <w:rsid w:val="005C4283"/>
    <w:rsid w:val="005D1D62"/>
    <w:rsid w:val="005D2580"/>
    <w:rsid w:val="005D2EFF"/>
    <w:rsid w:val="005D5410"/>
    <w:rsid w:val="005F08AE"/>
    <w:rsid w:val="005F4CBB"/>
    <w:rsid w:val="00600980"/>
    <w:rsid w:val="00607FF3"/>
    <w:rsid w:val="00610748"/>
    <w:rsid w:val="00611680"/>
    <w:rsid w:val="00611D23"/>
    <w:rsid w:val="00615348"/>
    <w:rsid w:val="00621BC2"/>
    <w:rsid w:val="0062494B"/>
    <w:rsid w:val="00626C9C"/>
    <w:rsid w:val="006375C0"/>
    <w:rsid w:val="00642C78"/>
    <w:rsid w:val="0064486B"/>
    <w:rsid w:val="00645951"/>
    <w:rsid w:val="006463A4"/>
    <w:rsid w:val="00651257"/>
    <w:rsid w:val="00660116"/>
    <w:rsid w:val="00663D8A"/>
    <w:rsid w:val="006656E0"/>
    <w:rsid w:val="00666908"/>
    <w:rsid w:val="0066772F"/>
    <w:rsid w:val="00672A49"/>
    <w:rsid w:val="00673768"/>
    <w:rsid w:val="00673FF3"/>
    <w:rsid w:val="00683276"/>
    <w:rsid w:val="0069234C"/>
    <w:rsid w:val="006A6154"/>
    <w:rsid w:val="006B2559"/>
    <w:rsid w:val="006B3AEA"/>
    <w:rsid w:val="006B6B23"/>
    <w:rsid w:val="006B72AE"/>
    <w:rsid w:val="006B7629"/>
    <w:rsid w:val="006D4FA2"/>
    <w:rsid w:val="006D6F45"/>
    <w:rsid w:val="006E1C85"/>
    <w:rsid w:val="006E2348"/>
    <w:rsid w:val="00700BA3"/>
    <w:rsid w:val="0070671D"/>
    <w:rsid w:val="00710F0E"/>
    <w:rsid w:val="007116DA"/>
    <w:rsid w:val="00713375"/>
    <w:rsid w:val="007154B6"/>
    <w:rsid w:val="00720DAA"/>
    <w:rsid w:val="0072415F"/>
    <w:rsid w:val="007268EE"/>
    <w:rsid w:val="00735D5F"/>
    <w:rsid w:val="0074039D"/>
    <w:rsid w:val="0075022B"/>
    <w:rsid w:val="00766382"/>
    <w:rsid w:val="00771068"/>
    <w:rsid w:val="00771BAC"/>
    <w:rsid w:val="007740A3"/>
    <w:rsid w:val="00777A90"/>
    <w:rsid w:val="00781ADF"/>
    <w:rsid w:val="007B3794"/>
    <w:rsid w:val="007B4EED"/>
    <w:rsid w:val="007B6D4A"/>
    <w:rsid w:val="007C2CB0"/>
    <w:rsid w:val="007C6038"/>
    <w:rsid w:val="007D14E7"/>
    <w:rsid w:val="007E4E65"/>
    <w:rsid w:val="007F3F0C"/>
    <w:rsid w:val="00806D4F"/>
    <w:rsid w:val="0081512E"/>
    <w:rsid w:val="00825163"/>
    <w:rsid w:val="00830400"/>
    <w:rsid w:val="0084126F"/>
    <w:rsid w:val="0085348A"/>
    <w:rsid w:val="008538A3"/>
    <w:rsid w:val="00857E93"/>
    <w:rsid w:val="00863293"/>
    <w:rsid w:val="00864A47"/>
    <w:rsid w:val="00864C9B"/>
    <w:rsid w:val="00864F71"/>
    <w:rsid w:val="00875865"/>
    <w:rsid w:val="008861D7"/>
    <w:rsid w:val="00890FE3"/>
    <w:rsid w:val="00895567"/>
    <w:rsid w:val="008A5990"/>
    <w:rsid w:val="008A5FE8"/>
    <w:rsid w:val="008C36B0"/>
    <w:rsid w:val="008C542B"/>
    <w:rsid w:val="008C5DCE"/>
    <w:rsid w:val="008D0FDA"/>
    <w:rsid w:val="008D1348"/>
    <w:rsid w:val="008F1C32"/>
    <w:rsid w:val="008F4A83"/>
    <w:rsid w:val="008F5456"/>
    <w:rsid w:val="009022DF"/>
    <w:rsid w:val="00906614"/>
    <w:rsid w:val="009066D8"/>
    <w:rsid w:val="009070B8"/>
    <w:rsid w:val="00917E5A"/>
    <w:rsid w:val="00922506"/>
    <w:rsid w:val="00942E6A"/>
    <w:rsid w:val="00946D3F"/>
    <w:rsid w:val="0095093B"/>
    <w:rsid w:val="00956268"/>
    <w:rsid w:val="00972752"/>
    <w:rsid w:val="0097323A"/>
    <w:rsid w:val="009779FA"/>
    <w:rsid w:val="009933F4"/>
    <w:rsid w:val="009A3240"/>
    <w:rsid w:val="009A41F0"/>
    <w:rsid w:val="009B1FF5"/>
    <w:rsid w:val="009C13E6"/>
    <w:rsid w:val="009C46E1"/>
    <w:rsid w:val="009D14BC"/>
    <w:rsid w:val="009D1761"/>
    <w:rsid w:val="009D5981"/>
    <w:rsid w:val="009E1517"/>
    <w:rsid w:val="009E177D"/>
    <w:rsid w:val="009E63C1"/>
    <w:rsid w:val="009F4049"/>
    <w:rsid w:val="009F646D"/>
    <w:rsid w:val="009F6550"/>
    <w:rsid w:val="009F6D7A"/>
    <w:rsid w:val="00A0701B"/>
    <w:rsid w:val="00A10A7D"/>
    <w:rsid w:val="00A23AA8"/>
    <w:rsid w:val="00A24CF4"/>
    <w:rsid w:val="00A2757A"/>
    <w:rsid w:val="00A3115F"/>
    <w:rsid w:val="00A32FC2"/>
    <w:rsid w:val="00A52075"/>
    <w:rsid w:val="00A542A7"/>
    <w:rsid w:val="00A64E5B"/>
    <w:rsid w:val="00A670C5"/>
    <w:rsid w:val="00A70984"/>
    <w:rsid w:val="00A7779B"/>
    <w:rsid w:val="00A80996"/>
    <w:rsid w:val="00A81B82"/>
    <w:rsid w:val="00A86CA3"/>
    <w:rsid w:val="00A91C2F"/>
    <w:rsid w:val="00A936BA"/>
    <w:rsid w:val="00A96854"/>
    <w:rsid w:val="00AB278D"/>
    <w:rsid w:val="00AC3E6A"/>
    <w:rsid w:val="00AD08AE"/>
    <w:rsid w:val="00AD2B40"/>
    <w:rsid w:val="00AD2D1B"/>
    <w:rsid w:val="00AD56A7"/>
    <w:rsid w:val="00AD57CE"/>
    <w:rsid w:val="00AE5493"/>
    <w:rsid w:val="00B00BAB"/>
    <w:rsid w:val="00B04DE6"/>
    <w:rsid w:val="00B1039A"/>
    <w:rsid w:val="00B16E23"/>
    <w:rsid w:val="00B24E43"/>
    <w:rsid w:val="00B305D4"/>
    <w:rsid w:val="00B34AEB"/>
    <w:rsid w:val="00B357CE"/>
    <w:rsid w:val="00B36050"/>
    <w:rsid w:val="00B4442A"/>
    <w:rsid w:val="00B50536"/>
    <w:rsid w:val="00B50843"/>
    <w:rsid w:val="00B512D8"/>
    <w:rsid w:val="00B625C3"/>
    <w:rsid w:val="00B63799"/>
    <w:rsid w:val="00B63FAE"/>
    <w:rsid w:val="00B653A7"/>
    <w:rsid w:val="00B72AAB"/>
    <w:rsid w:val="00B7410B"/>
    <w:rsid w:val="00B770ED"/>
    <w:rsid w:val="00B80591"/>
    <w:rsid w:val="00B9203D"/>
    <w:rsid w:val="00B945A5"/>
    <w:rsid w:val="00B961BE"/>
    <w:rsid w:val="00BA1833"/>
    <w:rsid w:val="00BA5152"/>
    <w:rsid w:val="00BB4B3E"/>
    <w:rsid w:val="00BC15BB"/>
    <w:rsid w:val="00BC544A"/>
    <w:rsid w:val="00BC66C2"/>
    <w:rsid w:val="00BC6A79"/>
    <w:rsid w:val="00BC74A7"/>
    <w:rsid w:val="00BD2B81"/>
    <w:rsid w:val="00BD5290"/>
    <w:rsid w:val="00BD67CF"/>
    <w:rsid w:val="00BE4F57"/>
    <w:rsid w:val="00C04A3D"/>
    <w:rsid w:val="00C108AA"/>
    <w:rsid w:val="00C149B6"/>
    <w:rsid w:val="00C1579C"/>
    <w:rsid w:val="00C15BDE"/>
    <w:rsid w:val="00C15D1F"/>
    <w:rsid w:val="00C20221"/>
    <w:rsid w:val="00C22047"/>
    <w:rsid w:val="00C273F0"/>
    <w:rsid w:val="00C27E6B"/>
    <w:rsid w:val="00C31210"/>
    <w:rsid w:val="00C31780"/>
    <w:rsid w:val="00C3399B"/>
    <w:rsid w:val="00C34A3D"/>
    <w:rsid w:val="00C45F8B"/>
    <w:rsid w:val="00C572AC"/>
    <w:rsid w:val="00C6078F"/>
    <w:rsid w:val="00C615CB"/>
    <w:rsid w:val="00C65E4B"/>
    <w:rsid w:val="00C7058C"/>
    <w:rsid w:val="00C71A9E"/>
    <w:rsid w:val="00C774CA"/>
    <w:rsid w:val="00CB46DB"/>
    <w:rsid w:val="00CC15E7"/>
    <w:rsid w:val="00CC1BC1"/>
    <w:rsid w:val="00CD047B"/>
    <w:rsid w:val="00CD2CF6"/>
    <w:rsid w:val="00CD37BB"/>
    <w:rsid w:val="00CE7F45"/>
    <w:rsid w:val="00CF5E15"/>
    <w:rsid w:val="00D1457F"/>
    <w:rsid w:val="00D15D66"/>
    <w:rsid w:val="00D20F7F"/>
    <w:rsid w:val="00D246ED"/>
    <w:rsid w:val="00D34B04"/>
    <w:rsid w:val="00D4212B"/>
    <w:rsid w:val="00D450EF"/>
    <w:rsid w:val="00D560F8"/>
    <w:rsid w:val="00D57D8F"/>
    <w:rsid w:val="00D70D92"/>
    <w:rsid w:val="00D7159C"/>
    <w:rsid w:val="00D71A8D"/>
    <w:rsid w:val="00D75B7E"/>
    <w:rsid w:val="00D822E4"/>
    <w:rsid w:val="00D828B5"/>
    <w:rsid w:val="00D83D45"/>
    <w:rsid w:val="00D8420C"/>
    <w:rsid w:val="00D90446"/>
    <w:rsid w:val="00D91646"/>
    <w:rsid w:val="00DB0998"/>
    <w:rsid w:val="00DB6C23"/>
    <w:rsid w:val="00DC1ADE"/>
    <w:rsid w:val="00DC2425"/>
    <w:rsid w:val="00DC2D9C"/>
    <w:rsid w:val="00DC60D5"/>
    <w:rsid w:val="00DD0F2C"/>
    <w:rsid w:val="00DD2B90"/>
    <w:rsid w:val="00DD5165"/>
    <w:rsid w:val="00DE5406"/>
    <w:rsid w:val="00DF0D6B"/>
    <w:rsid w:val="00DF127D"/>
    <w:rsid w:val="00DF1332"/>
    <w:rsid w:val="00DF2B0D"/>
    <w:rsid w:val="00DF54ED"/>
    <w:rsid w:val="00DF55B3"/>
    <w:rsid w:val="00E028F4"/>
    <w:rsid w:val="00E0547A"/>
    <w:rsid w:val="00E1118B"/>
    <w:rsid w:val="00E12198"/>
    <w:rsid w:val="00E239ED"/>
    <w:rsid w:val="00E41F58"/>
    <w:rsid w:val="00E45927"/>
    <w:rsid w:val="00E45F16"/>
    <w:rsid w:val="00E63C96"/>
    <w:rsid w:val="00E65876"/>
    <w:rsid w:val="00E65F63"/>
    <w:rsid w:val="00E719EC"/>
    <w:rsid w:val="00E727AF"/>
    <w:rsid w:val="00E80B8D"/>
    <w:rsid w:val="00E86C98"/>
    <w:rsid w:val="00E9021C"/>
    <w:rsid w:val="00E94EEB"/>
    <w:rsid w:val="00E96255"/>
    <w:rsid w:val="00EA09C8"/>
    <w:rsid w:val="00EA24F1"/>
    <w:rsid w:val="00EA3E24"/>
    <w:rsid w:val="00EA6DE1"/>
    <w:rsid w:val="00EA7310"/>
    <w:rsid w:val="00EB00FD"/>
    <w:rsid w:val="00EB1DD4"/>
    <w:rsid w:val="00EB7F34"/>
    <w:rsid w:val="00EC3657"/>
    <w:rsid w:val="00EC7243"/>
    <w:rsid w:val="00EC73A8"/>
    <w:rsid w:val="00ED1F4F"/>
    <w:rsid w:val="00ED2BF3"/>
    <w:rsid w:val="00EE7805"/>
    <w:rsid w:val="00F074BC"/>
    <w:rsid w:val="00F1165B"/>
    <w:rsid w:val="00F152C6"/>
    <w:rsid w:val="00F33887"/>
    <w:rsid w:val="00F423B6"/>
    <w:rsid w:val="00F43813"/>
    <w:rsid w:val="00F573D2"/>
    <w:rsid w:val="00F662D9"/>
    <w:rsid w:val="00F71C82"/>
    <w:rsid w:val="00F72847"/>
    <w:rsid w:val="00F75C7D"/>
    <w:rsid w:val="00F7718C"/>
    <w:rsid w:val="00F84B1E"/>
    <w:rsid w:val="00F852D9"/>
    <w:rsid w:val="00F85593"/>
    <w:rsid w:val="00F86DF5"/>
    <w:rsid w:val="00FA7281"/>
    <w:rsid w:val="00FB055F"/>
    <w:rsid w:val="00FC5E0C"/>
    <w:rsid w:val="00FD0008"/>
    <w:rsid w:val="00FD4744"/>
    <w:rsid w:val="00FD56C2"/>
    <w:rsid w:val="00FD7F54"/>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177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D0F2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99"/>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rFonts w:eastAsiaTheme="minorEastAsia"/>
      <w:lang w:val="en-US"/>
    </w:rPr>
  </w:style>
  <w:style w:type="paragraph" w:styleId="TOC5">
    <w:name w:val="toc 5"/>
    <w:basedOn w:val="Normal"/>
    <w:next w:val="Normal"/>
    <w:autoRedefine/>
    <w:uiPriority w:val="39"/>
    <w:unhideWhenUsed/>
    <w:rsid w:val="009A41F0"/>
    <w:pPr>
      <w:spacing w:after="100"/>
      <w:ind w:left="880"/>
    </w:pPr>
    <w:rPr>
      <w:rFonts w:eastAsiaTheme="minorEastAsia"/>
      <w:lang w:val="en-US"/>
    </w:rPr>
  </w:style>
  <w:style w:type="paragraph" w:styleId="TOC6">
    <w:name w:val="toc 6"/>
    <w:basedOn w:val="Normal"/>
    <w:next w:val="Normal"/>
    <w:autoRedefine/>
    <w:uiPriority w:val="39"/>
    <w:unhideWhenUsed/>
    <w:rsid w:val="009A41F0"/>
    <w:pPr>
      <w:spacing w:after="100"/>
      <w:ind w:left="1100"/>
    </w:pPr>
    <w:rPr>
      <w:rFonts w:eastAsiaTheme="minorEastAsia"/>
      <w:lang w:val="en-US"/>
    </w:rPr>
  </w:style>
  <w:style w:type="paragraph" w:styleId="TOC7">
    <w:name w:val="toc 7"/>
    <w:basedOn w:val="Normal"/>
    <w:next w:val="Normal"/>
    <w:autoRedefine/>
    <w:uiPriority w:val="39"/>
    <w:unhideWhenUsed/>
    <w:rsid w:val="009A41F0"/>
    <w:pPr>
      <w:spacing w:after="100"/>
      <w:ind w:left="1320"/>
    </w:pPr>
    <w:rPr>
      <w:rFonts w:eastAsiaTheme="minorEastAsia"/>
      <w:lang w:val="en-US"/>
    </w:rPr>
  </w:style>
  <w:style w:type="paragraph" w:styleId="TOC8">
    <w:name w:val="toc 8"/>
    <w:basedOn w:val="Normal"/>
    <w:next w:val="Normal"/>
    <w:autoRedefine/>
    <w:uiPriority w:val="39"/>
    <w:unhideWhenUsed/>
    <w:rsid w:val="009A41F0"/>
    <w:pPr>
      <w:spacing w:after="100"/>
      <w:ind w:left="1540"/>
    </w:pPr>
    <w:rPr>
      <w:rFonts w:eastAsiaTheme="minorEastAsia"/>
      <w:lang w:val="en-US"/>
    </w:rPr>
  </w:style>
  <w:style w:type="paragraph" w:styleId="TOC9">
    <w:name w:val="toc 9"/>
    <w:basedOn w:val="Normal"/>
    <w:next w:val="Normal"/>
    <w:autoRedefine/>
    <w:uiPriority w:val="39"/>
    <w:unhideWhenUsed/>
    <w:rsid w:val="009A41F0"/>
    <w:pPr>
      <w:spacing w:after="100"/>
      <w:ind w:left="1760"/>
    </w:pPr>
    <w:rPr>
      <w:rFonts w:eastAsiaTheme="minorEastAsia"/>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4228F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228F6"/>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4228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228F6"/>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basedOn w:val="DefaultParagraphFont"/>
    <w:uiPriority w:val="22"/>
    <w:qFormat/>
    <w:rsid w:val="009E177D"/>
    <w:rPr>
      <w:b/>
      <w:bCs/>
    </w:rPr>
  </w:style>
  <w:style w:type="character" w:customStyle="1" w:styleId="Heading5Char">
    <w:name w:val="Heading 5 Char"/>
    <w:basedOn w:val="DefaultParagraphFont"/>
    <w:link w:val="Heading5"/>
    <w:uiPriority w:val="9"/>
    <w:rsid w:val="009E177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DD0F2C"/>
    <w:rPr>
      <w:rFonts w:asciiTheme="majorHAnsi" w:eastAsiaTheme="majorEastAsia" w:hAnsiTheme="majorHAnsi" w:cstheme="majorBidi"/>
      <w:i/>
      <w:iCs/>
      <w:color w:val="243F60" w:themeColor="accent1" w:themeShade="7F"/>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after="0" w:line="360" w:lineRule="auto"/>
    </w:pPr>
    <w:rPr>
      <w:rFonts w:ascii="Bookman Old Style" w:eastAsia="Times New Roman" w:hAnsi="Bookman Old Style" w:cs="Times New Roman"/>
      <w:sz w:val="24"/>
      <w:szCs w:val="20"/>
      <w:lang w:val="en-US"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 w:type="character" w:customStyle="1" w:styleId="nowrap">
    <w:name w:val="nowrap"/>
    <w:basedOn w:val="DefaultParagraphFont"/>
    <w:rsid w:val="00FD0008"/>
  </w:style>
  <w:style w:type="character" w:customStyle="1" w:styleId="WW8Num9z1">
    <w:name w:val="WW8Num9z1"/>
    <w:rsid w:val="00A52075"/>
    <w:rPr>
      <w:rFonts w:ascii="OpenSymbol" w:hAnsi="OpenSymbol" w:cs="OpenSymbol"/>
    </w:rPr>
  </w:style>
  <w:style w:type="character" w:styleId="IntenseEmphasis">
    <w:name w:val="Intense Emphasis"/>
    <w:uiPriority w:val="21"/>
    <w:qFormat/>
    <w:rsid w:val="00A52075"/>
    <w:rPr>
      <w:b/>
      <w:bCs/>
      <w:i/>
      <w:iCs/>
      <w:color w:val="4F81BD"/>
      <w:sz w:val="22"/>
      <w:szCs w:val="22"/>
    </w:rPr>
  </w:style>
</w:styles>
</file>

<file path=word/webSettings.xml><?xml version="1.0" encoding="utf-8"?>
<w:webSettings xmlns:r="http://schemas.openxmlformats.org/officeDocument/2006/relationships" xmlns:w="http://schemas.openxmlformats.org/wordprocessingml/2006/main">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02116058">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394470768">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860556468">
                                  <w:marLeft w:val="0"/>
                                  <w:marRight w:val="0"/>
                                  <w:marTop w:val="0"/>
                                  <w:marBottom w:val="0"/>
                                  <w:divBdr>
                                    <w:top w:val="none" w:sz="0" w:space="0" w:color="auto"/>
                                    <w:left w:val="none" w:sz="0" w:space="0" w:color="auto"/>
                                    <w:bottom w:val="none" w:sz="0" w:space="0" w:color="auto"/>
                                    <w:right w:val="none" w:sz="0" w:space="0" w:color="auto"/>
                                  </w:divBdr>
                                </w:div>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065643678">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304480406">
                                  <w:marLeft w:val="0"/>
                                  <w:marRight w:val="0"/>
                                  <w:marTop w:val="0"/>
                                  <w:marBottom w:val="0"/>
                                  <w:divBdr>
                                    <w:top w:val="none" w:sz="0" w:space="0" w:color="auto"/>
                                    <w:left w:val="none" w:sz="0" w:space="0" w:color="auto"/>
                                    <w:bottom w:val="none" w:sz="0" w:space="0" w:color="auto"/>
                                    <w:right w:val="none" w:sz="0" w:space="0" w:color="auto"/>
                                  </w:divBdr>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35927112">
          <w:marLeft w:val="0"/>
          <w:marRight w:val="0"/>
          <w:marTop w:val="0"/>
          <w:marBottom w:val="120"/>
          <w:divBdr>
            <w:top w:val="none" w:sz="0" w:space="0" w:color="auto"/>
            <w:left w:val="none" w:sz="0" w:space="0" w:color="auto"/>
            <w:bottom w:val="none" w:sz="0" w:space="0" w:color="auto"/>
            <w:right w:val="none" w:sz="0" w:space="0" w:color="auto"/>
          </w:divBdr>
        </w:div>
        <w:div w:id="1540126444">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primitives.bulletdecorator.aspx" TargetMode="External"/><Relationship Id="rId21" Type="http://schemas.openxmlformats.org/officeDocument/2006/relationships/image" Target="media/image17.png"/><Relationship Id="rId42" Type="http://schemas.openxmlformats.org/officeDocument/2006/relationships/hyperlink" Target="file:///C:\Users\Anirban\Documents\GitHub\DailyNoteBook\Help\html\481492962.htm" TargetMode="External"/><Relationship Id="rId63" Type="http://schemas.openxmlformats.org/officeDocument/2006/relationships/hyperlink" Target="http://en.wikipedia.org/w/index.php?title=Firehose_(software)&amp;action=edit&amp;redlink=1" TargetMode="External"/><Relationship Id="rId84" Type="http://schemas.openxmlformats.org/officeDocument/2006/relationships/hyperlink" Target="http://en.wikipedia.org/wiki/Microsoft_Visual_Studio_Debugger" TargetMode="External"/><Relationship Id="rId138" Type="http://schemas.openxmlformats.org/officeDocument/2006/relationships/hyperlink" Target="http://msdn.microsoft.com/en-IN/library/system.windows.controls.soundplayeraction.aspx" TargetMode="External"/><Relationship Id="rId159" Type="http://schemas.openxmlformats.org/officeDocument/2006/relationships/hyperlink" Target="http://msdn.microsoft.com/en-IN/library/system.windows.controls.canvas.aspx" TargetMode="External"/><Relationship Id="rId170" Type="http://schemas.openxmlformats.org/officeDocument/2006/relationships/hyperlink" Target="http://msdn.microsoft.com/en-us/library/gg145020.aspx" TargetMode="External"/><Relationship Id="rId191" Type="http://schemas.openxmlformats.org/officeDocument/2006/relationships/hyperlink" Target="http://msdn.microsoft.com/en-us/library/gg145019.aspx" TargetMode="External"/><Relationship Id="rId205" Type="http://schemas.openxmlformats.org/officeDocument/2006/relationships/hyperlink" Target="http://msdn.microsoft.com/en-us/library/gg145043.aspx" TargetMode="External"/><Relationship Id="rId226" Type="http://schemas.openxmlformats.org/officeDocument/2006/relationships/hyperlink" Target="http://msdn.microsoft.com/en-us/library/microsoft.aspnet.snapin.aspx" TargetMode="External"/><Relationship Id="rId247" Type="http://schemas.openxmlformats.org/officeDocument/2006/relationships/hyperlink" Target="http://en.wikipedia.org/wiki/Imperative_programming" TargetMode="External"/><Relationship Id="rId107" Type="http://schemas.openxmlformats.org/officeDocument/2006/relationships/hyperlink" Target="http://msdn.microsoft.com/en-IN/library/system.windows.controls.inkpresenter.aspx" TargetMode="External"/><Relationship Id="rId11" Type="http://schemas.openxmlformats.org/officeDocument/2006/relationships/image" Target="media/image7.jpeg"/><Relationship Id="rId32" Type="http://schemas.openxmlformats.org/officeDocument/2006/relationships/image" Target="media/image28.png"/><Relationship Id="rId53" Type="http://schemas.openxmlformats.org/officeDocument/2006/relationships/hyperlink" Target="http://en.wikipedia.org/wiki/Ruby_(programming_language)" TargetMode="External"/><Relationship Id="rId74" Type="http://schemas.openxmlformats.org/officeDocument/2006/relationships/hyperlink" Target="http://msdn.microsoft.com/en-us/" TargetMode="External"/><Relationship Id="rId128" Type="http://schemas.openxmlformats.org/officeDocument/2006/relationships/hyperlink" Target="http://msdn.microsoft.com/en-IN/library/system.windows.controls.primitives.scrollbar.aspx" TargetMode="External"/><Relationship Id="rId149" Type="http://schemas.openxmlformats.org/officeDocument/2006/relationships/hyperlink" Target="http://msdn.microsoft.com/en-IN/library/system.windows.controls.listbox.aspx" TargetMode="External"/><Relationship Id="rId5" Type="http://schemas.openxmlformats.org/officeDocument/2006/relationships/webSettings" Target="webSettings.xml"/><Relationship Id="rId95" Type="http://schemas.openxmlformats.org/officeDocument/2006/relationships/hyperlink" Target="http://msdn.microsoft.com/en-IN/library/system.windows.aspx" TargetMode="External"/><Relationship Id="rId160" Type="http://schemas.openxmlformats.org/officeDocument/2006/relationships/hyperlink" Target="http://msdn.microsoft.com/en-IN/library/system.windows.controls.dockpanel.aspx" TargetMode="External"/><Relationship Id="rId181" Type="http://schemas.openxmlformats.org/officeDocument/2006/relationships/hyperlink" Target="http://msdn.microsoft.com/en-us/library/gg145037.aspx" TargetMode="External"/><Relationship Id="rId216" Type="http://schemas.openxmlformats.org/officeDocument/2006/relationships/hyperlink" Target="http://msdn.microsoft.com/en-us/library/gg145032.aspx" TargetMode="External"/><Relationship Id="rId237" Type="http://schemas.openxmlformats.org/officeDocument/2006/relationships/hyperlink" Target="http://msdn.microsoft.com/en-us/library/gg145011.aspx" TargetMode="External"/><Relationship Id="rId258" Type="http://schemas.openxmlformats.org/officeDocument/2006/relationships/hyperlink" Target="http://en.wikipedia.org/wiki/Common_Language_Infrastructure" TargetMode="External"/><Relationship Id="rId22" Type="http://schemas.openxmlformats.org/officeDocument/2006/relationships/image" Target="media/image18.png"/><Relationship Id="rId43" Type="http://schemas.openxmlformats.org/officeDocument/2006/relationships/image" Target="media/image36.gif"/><Relationship Id="rId64" Type="http://schemas.openxmlformats.org/officeDocument/2006/relationships/hyperlink" Target="http://en.wikipedia.org/wiki/FlockDB" TargetMode="External"/><Relationship Id="rId118" Type="http://schemas.openxmlformats.org/officeDocument/2006/relationships/hyperlink" Target="http://msdn.microsoft.com/en-IN/library/system.windows.controls.canvas.aspx" TargetMode="External"/><Relationship Id="rId139" Type="http://schemas.openxmlformats.org/officeDocument/2006/relationships/hyperlink" Target="http://msdn.microsoft.com/en-IN/library/system.windows.controls.contextmenu.aspx" TargetMode="External"/><Relationship Id="rId85" Type="http://schemas.openxmlformats.org/officeDocument/2006/relationships/hyperlink" Target="http://en.wikipedia.org/wiki/GUI" TargetMode="External"/><Relationship Id="rId150" Type="http://schemas.openxmlformats.org/officeDocument/2006/relationships/hyperlink" Target="http://msdn.microsoft.com/en-IN/library/system.windows.controls.radiobutton.aspx" TargetMode="External"/><Relationship Id="rId171" Type="http://schemas.openxmlformats.org/officeDocument/2006/relationships/hyperlink" Target="http://msdn.microsoft.com/en-us/library/gg145034.aspx" TargetMode="External"/><Relationship Id="rId192" Type="http://schemas.openxmlformats.org/officeDocument/2006/relationships/hyperlink" Target="http://msdn.microsoft.com/en-us/library/gg145016.aspx" TargetMode="External"/><Relationship Id="rId206" Type="http://schemas.openxmlformats.org/officeDocument/2006/relationships/hyperlink" Target="http://msdn.microsoft.com/en-us/library/gg145017.aspx" TargetMode="External"/><Relationship Id="rId227" Type="http://schemas.openxmlformats.org/officeDocument/2006/relationships/hyperlink" Target="http://go.microsoft.com/fwlink/?linkid=37118" TargetMode="External"/><Relationship Id="rId248" Type="http://schemas.openxmlformats.org/officeDocument/2006/relationships/hyperlink" Target="http://en.wikipedia.org/wiki/Declarative_programming" TargetMode="External"/><Relationship Id="rId12" Type="http://schemas.openxmlformats.org/officeDocument/2006/relationships/image" Target="media/image8.gif"/><Relationship Id="rId33" Type="http://schemas.openxmlformats.org/officeDocument/2006/relationships/image" Target="media/image29.png"/><Relationship Id="rId108" Type="http://schemas.openxmlformats.org/officeDocument/2006/relationships/hyperlink" Target="http://msdn.microsoft.com/en-IN/library/system.windows.controls.documentviewer.aspx" TargetMode="External"/><Relationship Id="rId129" Type="http://schemas.openxmlformats.org/officeDocument/2006/relationships/hyperlink" Target="http://msdn.microsoft.com/en-IN/library/system.windows.controls.scrollviewer.aspx" TargetMode="External"/><Relationship Id="rId54" Type="http://schemas.openxmlformats.org/officeDocument/2006/relationships/hyperlink" Target="http://en.wikipedia.org/wiki/Java_(programming_language)" TargetMode="External"/><Relationship Id="rId75" Type="http://schemas.openxmlformats.org/officeDocument/2006/relationships/hyperlink" Target="http://www.microsoft.com/en-us/default.aspx" TargetMode="External"/><Relationship Id="rId96" Type="http://schemas.openxmlformats.org/officeDocument/2006/relationships/hyperlink" Target="http://msdn.microsoft.com/en-IN/library/system.windows.controls.button.aspx" TargetMode="External"/><Relationship Id="rId140" Type="http://schemas.openxmlformats.org/officeDocument/2006/relationships/hyperlink" Target="http://msdn.microsoft.com/en-IN/library/system.windows.controls.menu.aspx" TargetMode="External"/><Relationship Id="rId161" Type="http://schemas.openxmlformats.org/officeDocument/2006/relationships/hyperlink" Target="http://msdn.microsoft.com/en-IN/library/system.windows.controls.grid.aspx" TargetMode="External"/><Relationship Id="rId182" Type="http://schemas.openxmlformats.org/officeDocument/2006/relationships/hyperlink" Target="http://msdn.microsoft.com/en-us/library/gg145023.aspx" TargetMode="External"/><Relationship Id="rId217" Type="http://schemas.openxmlformats.org/officeDocument/2006/relationships/hyperlink" Target="http://msdn.microsoft.com/en-us/library/gg145018.aspx"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msdn.microsoft.com/en-us/library/gg145014.aspx" TargetMode="External"/><Relationship Id="rId233" Type="http://schemas.openxmlformats.org/officeDocument/2006/relationships/hyperlink" Target="http://msdn.microsoft.com/en-us/library/microsoft.sqlserver.server.aspx" TargetMode="External"/><Relationship Id="rId238" Type="http://schemas.openxmlformats.org/officeDocument/2006/relationships/hyperlink" Target="http://msdn.microsoft.com/en-us/library/hh135393.aspx" TargetMode="External"/><Relationship Id="rId254" Type="http://schemas.openxmlformats.org/officeDocument/2006/relationships/hyperlink" Target="http://en.wikipedia.org/wiki/Microsoft" TargetMode="External"/><Relationship Id="rId259" Type="http://schemas.openxmlformats.org/officeDocument/2006/relationships/image" Target="media/image47.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39.png"/><Relationship Id="rId114" Type="http://schemas.openxmlformats.org/officeDocument/2006/relationships/hyperlink" Target="http://msdn.microsoft.com/en-IN/library/system.windows.controls.richtextbox.aspx" TargetMode="External"/><Relationship Id="rId119" Type="http://schemas.openxmlformats.org/officeDocument/2006/relationships/hyperlink" Target="http://msdn.microsoft.com/en-IN/library/system.windows.controls.dockpanel.aspx" TargetMode="External"/><Relationship Id="rId44" Type="http://schemas.openxmlformats.org/officeDocument/2006/relationships/hyperlink" Target="file:///C:\Users\Anirban\Documents\GitHub\DailyNoteBook\Help\html\1271527439.htm" TargetMode="External"/><Relationship Id="rId60" Type="http://schemas.openxmlformats.org/officeDocument/2006/relationships/hyperlink" Target="http://en.wikipedia.org/w/index.php?title=Snowflake_(software)&amp;action=edit&amp;redlink=1" TargetMode="External"/><Relationship Id="rId65" Type="http://schemas.openxmlformats.org/officeDocument/2006/relationships/hyperlink" Target="http://en.wikipedia.org/wiki/Web_mapping" TargetMode="External"/><Relationship Id="rId81" Type="http://schemas.openxmlformats.org/officeDocument/2006/relationships/hyperlink" Target="http://en.wikipedia.org/wiki/Code_editor" TargetMode="External"/><Relationship Id="rId86" Type="http://schemas.openxmlformats.org/officeDocument/2006/relationships/hyperlink" Target="http://en.wikipedia.org/wiki/Class_(computing)" TargetMode="External"/><Relationship Id="rId130" Type="http://schemas.openxmlformats.org/officeDocument/2006/relationships/hyperlink" Target="http://msdn.microsoft.com/en-IN/library/system.windows.controls.stackpanel.aspx" TargetMode="External"/><Relationship Id="rId135" Type="http://schemas.openxmlformats.org/officeDocument/2006/relationships/hyperlink" Target="http://msdn.microsoft.com/en-IN/library/system.windows.controls.wrappanel.aspx" TargetMode="External"/><Relationship Id="rId151" Type="http://schemas.openxmlformats.org/officeDocument/2006/relationships/hyperlink" Target="http://msdn.microsoft.com/en-IN/library/system.windows.controls.slider.aspx" TargetMode="External"/><Relationship Id="rId156" Type="http://schemas.openxmlformats.org/officeDocument/2006/relationships/hyperlink" Target="http://msdn.microsoft.com/en-IN/library/system.windows.controls.primitives.statusbar.aspx" TargetMode="External"/><Relationship Id="rId177" Type="http://schemas.openxmlformats.org/officeDocument/2006/relationships/hyperlink" Target="http://msdn.microsoft.com/en-us/library/system.device.location.aspx" TargetMode="External"/><Relationship Id="rId198" Type="http://schemas.openxmlformats.org/officeDocument/2006/relationships/hyperlink" Target="http://msdn.microsoft.com/en-us/library/system.numerics.aspx" TargetMode="External"/><Relationship Id="rId172" Type="http://schemas.openxmlformats.org/officeDocument/2006/relationships/hyperlink" Target="http://msdn.microsoft.com/en-us/library/gg145035.aspx" TargetMode="External"/><Relationship Id="rId193" Type="http://schemas.openxmlformats.org/officeDocument/2006/relationships/hyperlink" Target="http://msdn.microsoft.com/en-us/library/gg145024.aspx" TargetMode="External"/><Relationship Id="rId202" Type="http://schemas.openxmlformats.org/officeDocument/2006/relationships/hyperlink" Target="http://msdn.microsoft.com/en-us/library/system.int32.aspx" TargetMode="External"/><Relationship Id="rId207" Type="http://schemas.openxmlformats.org/officeDocument/2006/relationships/hyperlink" Target="http://msdn.microsoft.com/en-us/library/gg145025.aspx" TargetMode="External"/><Relationship Id="rId223" Type="http://schemas.openxmlformats.org/officeDocument/2006/relationships/hyperlink" Target="http://msdn.microsoft.com/en-us/library/accessibility.aspx" TargetMode="External"/><Relationship Id="rId228" Type="http://schemas.openxmlformats.org/officeDocument/2006/relationships/hyperlink" Target="http://msdn.microsoft.com/en-us/library/gg145008.aspx" TargetMode="External"/><Relationship Id="rId244" Type="http://schemas.openxmlformats.org/officeDocument/2006/relationships/hyperlink" Target="http://www.mysql.com/products/workbench/" TargetMode="External"/><Relationship Id="rId249" Type="http://schemas.openxmlformats.org/officeDocument/2006/relationships/hyperlink" Target="http://en.wikipedia.org/wiki/Functional_programming" TargetMode="External"/><Relationship Id="rId13" Type="http://schemas.openxmlformats.org/officeDocument/2006/relationships/image" Target="media/image9.gif"/><Relationship Id="rId18" Type="http://schemas.openxmlformats.org/officeDocument/2006/relationships/image" Target="media/image14.jpeg"/><Relationship Id="rId39" Type="http://schemas.openxmlformats.org/officeDocument/2006/relationships/image" Target="media/image35.gif"/><Relationship Id="rId109" Type="http://schemas.openxmlformats.org/officeDocument/2006/relationships/hyperlink" Target="http://msdn.microsoft.com/en-IN/library/system.windows.controls.flowdocumentpageviewer.aspx" TargetMode="External"/><Relationship Id="rId260" Type="http://schemas.openxmlformats.org/officeDocument/2006/relationships/image" Target="media/image48.jpeg"/><Relationship Id="rId34" Type="http://schemas.openxmlformats.org/officeDocument/2006/relationships/image" Target="media/image30.png"/><Relationship Id="rId50" Type="http://schemas.openxmlformats.org/officeDocument/2006/relationships/hyperlink" Target="http://en.wikipedia.org/wiki/Open-source_software" TargetMode="External"/><Relationship Id="rId55" Type="http://schemas.openxmlformats.org/officeDocument/2006/relationships/hyperlink" Target="http://en.wikipedia.org/wiki/Persistent_data_structure" TargetMode="External"/><Relationship Id="rId76" Type="http://schemas.openxmlformats.org/officeDocument/2006/relationships/hyperlink" Target="http://www.codeplex.com/" TargetMode="External"/><Relationship Id="rId97" Type="http://schemas.openxmlformats.org/officeDocument/2006/relationships/hyperlink" Target="http://msdn.microsoft.com/en-IN/library/system.windows.controls.primitives.repeatbutton.aspx" TargetMode="External"/><Relationship Id="rId104" Type="http://schemas.openxmlformats.org/officeDocument/2006/relationships/hyperlink" Target="http://msdn.microsoft.com/en-IN/library/system.windows.controls.printdialog.aspx" TargetMode="External"/><Relationship Id="rId120" Type="http://schemas.openxmlformats.org/officeDocument/2006/relationships/hyperlink" Target="http://msdn.microsoft.com/en-IN/library/system.windows.controls.expander.aspx" TargetMode="External"/><Relationship Id="rId125" Type="http://schemas.openxmlformats.org/officeDocument/2006/relationships/hyperlink" Target="http://msdn.microsoft.com/en-IN/library/system.windows.controls.panel.aspx" TargetMode="External"/><Relationship Id="rId141" Type="http://schemas.openxmlformats.org/officeDocument/2006/relationships/hyperlink" Target="http://msdn.microsoft.com/en-IN/library/system.windows.controls.toolbar.aspx" TargetMode="External"/><Relationship Id="rId146" Type="http://schemas.openxmlformats.org/officeDocument/2006/relationships/hyperlink" Target="http://msdn.microsoft.com/en-IN/library/system.windows.controls.tabcontrol.aspx" TargetMode="External"/><Relationship Id="rId167" Type="http://schemas.openxmlformats.org/officeDocument/2006/relationships/hyperlink" Target="http://msdn.microsoft.com/en-us/library/system.aspx" TargetMode="External"/><Relationship Id="rId188" Type="http://schemas.openxmlformats.org/officeDocument/2006/relationships/hyperlink" Target="http://msdn.microsoft.com/en-us/library/system.globalization.stringinfo.aspx" TargetMode="External"/><Relationship Id="rId7" Type="http://schemas.openxmlformats.org/officeDocument/2006/relationships/endnotes" Target="endnotes.xml"/><Relationship Id="rId71" Type="http://schemas.openxmlformats.org/officeDocument/2006/relationships/hyperlink" Target="javascript:void(0)" TargetMode="External"/><Relationship Id="rId92" Type="http://schemas.openxmlformats.org/officeDocument/2006/relationships/hyperlink" Target="http://en.wikipedia.org/wiki/Software_development_lifecycle" TargetMode="External"/><Relationship Id="rId162" Type="http://schemas.openxmlformats.org/officeDocument/2006/relationships/hyperlink" Target="http://msdn.microsoft.com/en-IN/library/system.windows.controls.stackpanel.aspx" TargetMode="External"/><Relationship Id="rId183" Type="http://schemas.openxmlformats.org/officeDocument/2006/relationships/hyperlink" Target="http://msdn.microsoft.com/en-us/library/system.dynamic.aspx" TargetMode="External"/><Relationship Id="rId213" Type="http://schemas.openxmlformats.org/officeDocument/2006/relationships/hyperlink" Target="http://msdn.microsoft.com/en-us/library/system.timers.aspx" TargetMode="External"/><Relationship Id="rId218" Type="http://schemas.openxmlformats.org/officeDocument/2006/relationships/hyperlink" Target="http://msdn.microsoft.com/en-us/library/gg145013.aspx" TargetMode="External"/><Relationship Id="rId234" Type="http://schemas.openxmlformats.org/officeDocument/2006/relationships/hyperlink" Target="http://msdn.microsoft.com/en-us/library/microsoft.sqlserver.server.aspx" TargetMode="External"/><Relationship Id="rId239" Type="http://schemas.openxmlformats.org/officeDocument/2006/relationships/hyperlink" Target="http://msdn.microsoft.com/en-us/library/uiautomationclientsideproviders.aspx" TargetMode="External"/><Relationship Id="rId2" Type="http://schemas.openxmlformats.org/officeDocument/2006/relationships/numbering" Target="numbering.xml"/><Relationship Id="rId29" Type="http://schemas.openxmlformats.org/officeDocument/2006/relationships/image" Target="media/image25.png"/><Relationship Id="rId250" Type="http://schemas.openxmlformats.org/officeDocument/2006/relationships/hyperlink" Target="http://en.wikipedia.org/wiki/Generic_programming" TargetMode="External"/><Relationship Id="rId255" Type="http://schemas.openxmlformats.org/officeDocument/2006/relationships/hyperlink" Target="http://en.wikipedia.org/wiki/.NET_Framework" TargetMode="External"/><Relationship Id="rId24" Type="http://schemas.openxmlformats.org/officeDocument/2006/relationships/image" Target="media/image20.png"/><Relationship Id="rId40" Type="http://schemas.openxmlformats.org/officeDocument/2006/relationships/hyperlink" Target="file:///C:\Users\Anirban\Documents\GitHub\DailyNoteBook\Help\html\521639525.htm" TargetMode="External"/><Relationship Id="rId45" Type="http://schemas.openxmlformats.org/officeDocument/2006/relationships/hyperlink" Target="file:///C:\Users\Anirban\Documents\GitHub\DailyNoteBook\Help\html\1102861162.htm" TargetMode="External"/><Relationship Id="rId66" Type="http://schemas.openxmlformats.org/officeDocument/2006/relationships/hyperlink" Target="http://en.wikipedia.org/wiki/Google" TargetMode="External"/><Relationship Id="rId87" Type="http://schemas.openxmlformats.org/officeDocument/2006/relationships/hyperlink" Target="http://en.wikipedia.org/wiki/Database_schema" TargetMode="External"/><Relationship Id="rId110" Type="http://schemas.openxmlformats.org/officeDocument/2006/relationships/hyperlink" Target="http://msdn.microsoft.com/en-IN/library/system.windows.controls.flowdocumentreader.aspx" TargetMode="External"/><Relationship Id="rId115" Type="http://schemas.openxmlformats.org/officeDocument/2006/relationships/hyperlink" Target="http://msdn.microsoft.com/en-IN/library/system.windows.controls.passwordbox.aspx" TargetMode="External"/><Relationship Id="rId131" Type="http://schemas.openxmlformats.org/officeDocument/2006/relationships/hyperlink" Target="http://msdn.microsoft.com/en-IN/library/system.windows.controls.primitives.thumb.aspx" TargetMode="External"/><Relationship Id="rId136" Type="http://schemas.openxmlformats.org/officeDocument/2006/relationships/hyperlink" Target="http://msdn.microsoft.com/en-IN/library/system.windows.controls.image.aspx" TargetMode="External"/><Relationship Id="rId157" Type="http://schemas.openxmlformats.org/officeDocument/2006/relationships/hyperlink" Target="http://msdn.microsoft.com/en-IN/library/system.windows.controls.textblock.aspx" TargetMode="External"/><Relationship Id="rId178" Type="http://schemas.openxmlformats.org/officeDocument/2006/relationships/hyperlink" Target="http://msdn.microsoft.com/en-us/library/system.device.location.aspx" TargetMode="External"/><Relationship Id="rId61" Type="http://schemas.openxmlformats.org/officeDocument/2006/relationships/hyperlink" Target="http://en.wikipedia.org/wiki/MySQL" TargetMode="External"/><Relationship Id="rId82" Type="http://schemas.openxmlformats.org/officeDocument/2006/relationships/hyperlink" Target="http://en.wikipedia.org/wiki/IntelliSense" TargetMode="External"/><Relationship Id="rId152" Type="http://schemas.openxmlformats.org/officeDocument/2006/relationships/hyperlink" Target="http://msdn.microsoft.com/en-IN/library/system.windows.controls.accesstext.aspx" TargetMode="External"/><Relationship Id="rId173" Type="http://schemas.openxmlformats.org/officeDocument/2006/relationships/hyperlink" Target="http://msdn.microsoft.com/en-us/library/gg145042.aspx" TargetMode="External"/><Relationship Id="rId194" Type="http://schemas.openxmlformats.org/officeDocument/2006/relationships/hyperlink" Target="http://msdn.microsoft.com/en-us/library/system.media.aspx" TargetMode="External"/><Relationship Id="rId199" Type="http://schemas.openxmlformats.org/officeDocument/2006/relationships/hyperlink" Target="http://msdn.microsoft.com/en-us/library/system.numerics.aspx" TargetMode="External"/><Relationship Id="rId203" Type="http://schemas.openxmlformats.org/officeDocument/2006/relationships/hyperlink" Target="http://msdn.microsoft.com/en-us/library/gg145044.aspx" TargetMode="External"/><Relationship Id="rId208" Type="http://schemas.openxmlformats.org/officeDocument/2006/relationships/hyperlink" Target="http://msdn.microsoft.com/en-us/library/gg145010.aspx" TargetMode="External"/><Relationship Id="rId229" Type="http://schemas.openxmlformats.org/officeDocument/2006/relationships/hyperlink" Target="http://msdn.microsoft.com/en-us/library/gg145015.aspx" TargetMode="External"/><Relationship Id="rId19" Type="http://schemas.openxmlformats.org/officeDocument/2006/relationships/image" Target="media/image15.jpeg"/><Relationship Id="rId224" Type="http://schemas.openxmlformats.org/officeDocument/2006/relationships/hyperlink" Target="http://msdn.microsoft.com/en-us/library/hh135392.aspx" TargetMode="External"/><Relationship Id="rId240" Type="http://schemas.openxmlformats.org/officeDocument/2006/relationships/hyperlink" Target="http://msdn.microsoft.com/en-us/library/xamlgeneratednamespace.aspx" TargetMode="External"/><Relationship Id="rId245" Type="http://schemas.openxmlformats.org/officeDocument/2006/relationships/image" Target="media/image46.png"/><Relationship Id="rId261" Type="http://schemas.openxmlformats.org/officeDocument/2006/relationships/footer" Target="footer1.xml"/><Relationship Id="rId14" Type="http://schemas.openxmlformats.org/officeDocument/2006/relationships/image" Target="media/image10.jpe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hyperlink" Target="http://en.wikipedia.org/wiki/Starling_(software)" TargetMode="External"/><Relationship Id="rId77" Type="http://schemas.openxmlformats.org/officeDocument/2006/relationships/hyperlink" Target="http://stackoverflow.com/" TargetMode="External"/><Relationship Id="rId100" Type="http://schemas.openxmlformats.org/officeDocument/2006/relationships/hyperlink" Target="http://msdn.microsoft.com/en-IN/library/system.windows.controls.treeview.aspx" TargetMode="External"/><Relationship Id="rId105" Type="http://schemas.openxmlformats.org/officeDocument/2006/relationships/hyperlink" Target="http://msdn.microsoft.com/en-IN/library/microsoft.win32.savefiledialog.aspx" TargetMode="External"/><Relationship Id="rId126" Type="http://schemas.openxmlformats.org/officeDocument/2006/relationships/hyperlink" Target="http://msdn.microsoft.com/en-IN/library/system.windows.controls.primitives.resizegrip.aspx" TargetMode="External"/><Relationship Id="rId147" Type="http://schemas.openxmlformats.org/officeDocument/2006/relationships/hyperlink" Target="http://msdn.microsoft.com/en-IN/library/system.windows.controls.checkbox.aspx" TargetMode="External"/><Relationship Id="rId168" Type="http://schemas.openxmlformats.org/officeDocument/2006/relationships/hyperlink" Target="http://msdn.microsoft.com/en-us/library/system.aspx" TargetMode="External"/><Relationship Id="rId8" Type="http://schemas.openxmlformats.org/officeDocument/2006/relationships/image" Target="media/image4.png"/><Relationship Id="rId51" Type="http://schemas.openxmlformats.org/officeDocument/2006/relationships/hyperlink" Target="http://en.wikipedia.org/wiki/Ruby_on_Rails" TargetMode="External"/><Relationship Id="rId72" Type="http://schemas.openxmlformats.org/officeDocument/2006/relationships/hyperlink" Target="http://www.google.co.in/" TargetMode="External"/><Relationship Id="rId93" Type="http://schemas.openxmlformats.org/officeDocument/2006/relationships/hyperlink" Target="http://en.wikipedia.org/wiki/Team_Foundation_Server" TargetMode="External"/><Relationship Id="rId98" Type="http://schemas.openxmlformats.org/officeDocument/2006/relationships/hyperlink" Target="http://msdn.microsoft.com/en-IN/library/system.windows.controls.datagrid.aspx" TargetMode="External"/><Relationship Id="rId121" Type="http://schemas.openxmlformats.org/officeDocument/2006/relationships/hyperlink" Target="http://msdn.microsoft.com/en-IN/library/system.windows.controls.grid.aspx" TargetMode="External"/><Relationship Id="rId142" Type="http://schemas.openxmlformats.org/officeDocument/2006/relationships/hyperlink" Target="http://msdn.microsoft.com/en-IN/library/system.windows.controls.frame.aspx" TargetMode="External"/><Relationship Id="rId163" Type="http://schemas.openxmlformats.org/officeDocument/2006/relationships/hyperlink" Target="http://msdn.microsoft.com/en-IN/library/system.windows.controls.virtualizingstackpanel.aspx" TargetMode="External"/><Relationship Id="rId184" Type="http://schemas.openxmlformats.org/officeDocument/2006/relationships/hyperlink" Target="http://msdn.microsoft.com/en-us/library/system.dynamic.aspx" TargetMode="External"/><Relationship Id="rId189" Type="http://schemas.openxmlformats.org/officeDocument/2006/relationships/hyperlink" Target="http://msdn.microsoft.com/en-us/library/system.globalization.textinfo.aspx" TargetMode="External"/><Relationship Id="rId219" Type="http://schemas.openxmlformats.org/officeDocument/2006/relationships/hyperlink" Target="http://msdn.microsoft.com/en-us/library/gg145026.aspx" TargetMode="External"/><Relationship Id="rId3" Type="http://schemas.openxmlformats.org/officeDocument/2006/relationships/styles" Target="styles.xml"/><Relationship Id="rId214" Type="http://schemas.openxmlformats.org/officeDocument/2006/relationships/hyperlink" Target="http://msdn.microsoft.com/en-us/library/system.timers.aspx" TargetMode="External"/><Relationship Id="rId230" Type="http://schemas.openxmlformats.org/officeDocument/2006/relationships/hyperlink" Target="http://msdn.microsoft.com/en-us/library/microsoft.data.entity.build.tasks.aspx" TargetMode="External"/><Relationship Id="rId235" Type="http://schemas.openxmlformats.org/officeDocument/2006/relationships/hyperlink" Target="http://msdn.microsoft.com/en-us/library/gg145009.aspx" TargetMode="External"/><Relationship Id="rId251" Type="http://schemas.openxmlformats.org/officeDocument/2006/relationships/hyperlink" Target="http://en.wikipedia.org/wiki/Object-oriented_programming" TargetMode="External"/><Relationship Id="rId256" Type="http://schemas.openxmlformats.org/officeDocument/2006/relationships/hyperlink" Target="http://en.wikipedia.org/wiki/Ecma_International" TargetMode="External"/><Relationship Id="rId25" Type="http://schemas.openxmlformats.org/officeDocument/2006/relationships/image" Target="media/image21.png"/><Relationship Id="rId46" Type="http://schemas.openxmlformats.org/officeDocument/2006/relationships/hyperlink" Target="http://en.wikipedia.org/wiki/Application_programming_interface" TargetMode="External"/><Relationship Id="rId67" Type="http://schemas.openxmlformats.org/officeDocument/2006/relationships/hyperlink" Target="http://en.wikipedia.org/wiki/Application_programming_interface" TargetMode="External"/><Relationship Id="rId116" Type="http://schemas.openxmlformats.org/officeDocument/2006/relationships/hyperlink" Target="http://msdn.microsoft.com/en-IN/library/system.windows.controls.border.aspx" TargetMode="External"/><Relationship Id="rId137" Type="http://schemas.openxmlformats.org/officeDocument/2006/relationships/hyperlink" Target="http://msdn.microsoft.com/en-IN/library/system.windows.controls.mediaelement.aspx" TargetMode="External"/><Relationship Id="rId158" Type="http://schemas.openxmlformats.org/officeDocument/2006/relationships/hyperlink" Target="http://msdn.microsoft.com/en-IN/library/system.windows.controls.tooltip.aspx" TargetMode="External"/><Relationship Id="rId20" Type="http://schemas.openxmlformats.org/officeDocument/2006/relationships/image" Target="media/image16.png"/><Relationship Id="rId41" Type="http://schemas.openxmlformats.org/officeDocument/2006/relationships/hyperlink" Target="file:///C:\Users\Anirban\Documents\GitHub\DailyNoteBook\Help\html\494305234.htm" TargetMode="External"/><Relationship Id="rId62" Type="http://schemas.openxmlformats.org/officeDocument/2006/relationships/hyperlink" Target="http://en.wikipedia.org/w/index.php?title=Gizzard_(software)&amp;action=edit&amp;redlink=1" TargetMode="External"/><Relationship Id="rId83" Type="http://schemas.openxmlformats.org/officeDocument/2006/relationships/hyperlink" Target="http://en.wikipedia.org/wiki/Code_refactoring" TargetMode="External"/><Relationship Id="rId88" Type="http://schemas.openxmlformats.org/officeDocument/2006/relationships/hyperlink" Target="http://en.wikipedia.org/wiki/Source_control" TargetMode="External"/><Relationship Id="rId111" Type="http://schemas.openxmlformats.org/officeDocument/2006/relationships/hyperlink" Target="http://msdn.microsoft.com/en-IN/library/system.windows.controls.flowdocumentscrollviewer.aspx" TargetMode="External"/><Relationship Id="rId132" Type="http://schemas.openxmlformats.org/officeDocument/2006/relationships/hyperlink" Target="http://msdn.microsoft.com/en-IN/library/system.windows.controls.viewbox.aspx" TargetMode="External"/><Relationship Id="rId153" Type="http://schemas.openxmlformats.org/officeDocument/2006/relationships/hyperlink" Target="http://msdn.microsoft.com/en-IN/library/system.windows.controls.label.aspx" TargetMode="External"/><Relationship Id="rId174" Type="http://schemas.openxmlformats.org/officeDocument/2006/relationships/hyperlink" Target="http://msdn.microsoft.com/en-us/library/gg145027.aspx" TargetMode="External"/><Relationship Id="rId179" Type="http://schemas.openxmlformats.org/officeDocument/2006/relationships/hyperlink" Target="http://msdn.microsoft.com/en-us/library/system.device.location.aspx" TargetMode="External"/><Relationship Id="rId195" Type="http://schemas.openxmlformats.org/officeDocument/2006/relationships/hyperlink" Target="http://msdn.microsoft.com/en-us/library/system.media.aspx" TargetMode="External"/><Relationship Id="rId209" Type="http://schemas.openxmlformats.org/officeDocument/2006/relationships/hyperlink" Target="http://msdn.microsoft.com/en-us/library/gg145038.aspx" TargetMode="External"/><Relationship Id="rId190" Type="http://schemas.openxmlformats.org/officeDocument/2006/relationships/hyperlink" Target="http://msdn.microsoft.com/en-us/library/gg145031.aspx" TargetMode="External"/><Relationship Id="rId204" Type="http://schemas.openxmlformats.org/officeDocument/2006/relationships/hyperlink" Target="http://msdn.microsoft.com/en-us/library/gg145033.aspx" TargetMode="External"/><Relationship Id="rId220" Type="http://schemas.openxmlformats.org/officeDocument/2006/relationships/hyperlink" Target="http://msdn.microsoft.com/en-us/library/gg145048.aspx" TargetMode="External"/><Relationship Id="rId225" Type="http://schemas.openxmlformats.org/officeDocument/2006/relationships/hyperlink" Target="http://msdn.microsoft.com/en-us/library/microsoft.aspnet.snapin.aspx" TargetMode="External"/><Relationship Id="rId241" Type="http://schemas.openxmlformats.org/officeDocument/2006/relationships/image" Target="media/image44.jpeg"/><Relationship Id="rId246" Type="http://schemas.openxmlformats.org/officeDocument/2006/relationships/hyperlink" Target="http://en.wikipedia.org/wiki/Multi-paradigm_programming_language" TargetMode="External"/><Relationship Id="rId15" Type="http://schemas.openxmlformats.org/officeDocument/2006/relationships/image" Target="media/image11.jpeg"/><Relationship Id="rId36" Type="http://schemas.openxmlformats.org/officeDocument/2006/relationships/image" Target="media/image32.png"/><Relationship Id="rId57" Type="http://schemas.openxmlformats.org/officeDocument/2006/relationships/hyperlink" Target="http://en.wikipedia.org/wiki/Scala_(programming_language)" TargetMode="External"/><Relationship Id="rId106" Type="http://schemas.openxmlformats.org/officeDocument/2006/relationships/hyperlink" Target="http://msdn.microsoft.com/en-IN/library/system.windows.controls.inkcanvas.aspx" TargetMode="External"/><Relationship Id="rId127" Type="http://schemas.openxmlformats.org/officeDocument/2006/relationships/hyperlink" Target="http://msdn.microsoft.com/en-IN/library/system.windows.controls.separator.aspx" TargetMode="External"/><Relationship Id="rId262" Type="http://schemas.openxmlformats.org/officeDocument/2006/relationships/fontTable" Target="fontTable.xml"/><Relationship Id="rId10" Type="http://schemas.openxmlformats.org/officeDocument/2006/relationships/image" Target="media/image6.jpeg"/><Relationship Id="rId31" Type="http://schemas.openxmlformats.org/officeDocument/2006/relationships/image" Target="media/image27.jpeg"/><Relationship Id="rId52" Type="http://schemas.openxmlformats.org/officeDocument/2006/relationships/hyperlink" Target="http://en.wikipedia.org/w/index.php?title=Ruby_Enterprise_Edition&amp;action=edit&amp;redlink=1" TargetMode="External"/><Relationship Id="rId73" Type="http://schemas.openxmlformats.org/officeDocument/2006/relationships/hyperlink" Target="http://en.wikipedia.org" TargetMode="External"/><Relationship Id="rId78" Type="http://schemas.openxmlformats.org/officeDocument/2006/relationships/hyperlink" Target="http://www.codeguru.com/" TargetMode="External"/><Relationship Id="rId94" Type="http://schemas.openxmlformats.org/officeDocument/2006/relationships/image" Target="media/image41.png"/><Relationship Id="rId99" Type="http://schemas.openxmlformats.org/officeDocument/2006/relationships/hyperlink" Target="http://msdn.microsoft.com/en-IN/library/system.windows.controls.listview.aspx" TargetMode="External"/><Relationship Id="rId101" Type="http://schemas.openxmlformats.org/officeDocument/2006/relationships/hyperlink" Target="http://msdn.microsoft.com/en-IN/library/system.windows.controls.calendar.aspx" TargetMode="External"/><Relationship Id="rId122" Type="http://schemas.openxmlformats.org/officeDocument/2006/relationships/hyperlink" Target="http://msdn.microsoft.com/en-IN/library/system.windows.controls.gridview.aspx" TargetMode="External"/><Relationship Id="rId143" Type="http://schemas.openxmlformats.org/officeDocument/2006/relationships/hyperlink" Target="http://msdn.microsoft.com/en-IN/library/system.windows.documents.hyperlink.aspx" TargetMode="External"/><Relationship Id="rId148" Type="http://schemas.openxmlformats.org/officeDocument/2006/relationships/hyperlink" Target="http://msdn.microsoft.com/en-IN/library/system.windows.controls.combobox.aspx" TargetMode="External"/><Relationship Id="rId164" Type="http://schemas.openxmlformats.org/officeDocument/2006/relationships/hyperlink" Target="http://msdn.microsoft.com/en-IN/library/system.windows.controls.wrappanel.aspx" TargetMode="External"/><Relationship Id="rId169" Type="http://schemas.openxmlformats.org/officeDocument/2006/relationships/hyperlink" Target="http://msdn.microsoft.com/en-us/library/gg145022.aspx" TargetMode="External"/><Relationship Id="rId185" Type="http://schemas.openxmlformats.org/officeDocument/2006/relationships/hyperlink" Target="http://msdn.microsoft.com/en-us/library/gg145047.aspx" TargetMode="External"/><Relationship Id="rId4" Type="http://schemas.openxmlformats.org/officeDocument/2006/relationships/settings" Target="settings.xml"/><Relationship Id="rId9" Type="http://schemas.openxmlformats.org/officeDocument/2006/relationships/image" Target="media/image5.jpeg"/><Relationship Id="rId180" Type="http://schemas.openxmlformats.org/officeDocument/2006/relationships/hyperlink" Target="http://msdn.microsoft.com/en-us/library/gg145030.aspx" TargetMode="External"/><Relationship Id="rId210" Type="http://schemas.openxmlformats.org/officeDocument/2006/relationships/hyperlink" Target="http://msdn.microsoft.com/en-us/library/gg145021.aspx" TargetMode="External"/><Relationship Id="rId215" Type="http://schemas.openxmlformats.org/officeDocument/2006/relationships/hyperlink" Target="http://msdn.microsoft.com/en-us/library/system.timers.timer.aspx" TargetMode="External"/><Relationship Id="rId236" Type="http://schemas.openxmlformats.org/officeDocument/2006/relationships/hyperlink" Target="http://msdn.microsoft.com/en-us/library/gg145040.aspx" TargetMode="External"/><Relationship Id="rId257" Type="http://schemas.openxmlformats.org/officeDocument/2006/relationships/hyperlink" Target="http://en.wikipedia.org/wiki/International_Organization_for_Standardization" TargetMode="External"/><Relationship Id="rId26" Type="http://schemas.openxmlformats.org/officeDocument/2006/relationships/image" Target="media/image22.png"/><Relationship Id="rId231" Type="http://schemas.openxmlformats.org/officeDocument/2006/relationships/hyperlink" Target="http://msdn.microsoft.com/en-us/library/microsoft.data.entity.build.tasks.aspx" TargetMode="External"/><Relationship Id="rId252" Type="http://schemas.openxmlformats.org/officeDocument/2006/relationships/hyperlink" Target="http://en.wikipedia.org/wiki/Class_(computer_science)" TargetMode="External"/><Relationship Id="rId47" Type="http://schemas.openxmlformats.org/officeDocument/2006/relationships/image" Target="media/image37.png"/><Relationship Id="rId68" Type="http://schemas.openxmlformats.org/officeDocument/2006/relationships/hyperlink" Target="http://en.wikipedia.org/wiki/Route_planner" TargetMode="External"/><Relationship Id="rId89" Type="http://schemas.openxmlformats.org/officeDocument/2006/relationships/hyperlink" Target="http://en.wikipedia.org/wiki/Subversion_(software)" TargetMode="External"/><Relationship Id="rId112" Type="http://schemas.openxmlformats.org/officeDocument/2006/relationships/hyperlink" Target="http://msdn.microsoft.com/en-IN/library/system.windows.controls.stickynotecontrol.aspx" TargetMode="External"/><Relationship Id="rId133" Type="http://schemas.openxmlformats.org/officeDocument/2006/relationships/hyperlink" Target="http://msdn.microsoft.com/en-IN/library/system.windows.controls.virtualizingstackpanel.aspx" TargetMode="External"/><Relationship Id="rId154" Type="http://schemas.openxmlformats.org/officeDocument/2006/relationships/hyperlink" Target="http://msdn.microsoft.com/en-IN/library/system.windows.controls.primitives.popup.aspx" TargetMode="External"/><Relationship Id="rId175" Type="http://schemas.openxmlformats.org/officeDocument/2006/relationships/hyperlink" Target="http://msdn.microsoft.com/en-us/library/gg145028.aspx" TargetMode="External"/><Relationship Id="rId196" Type="http://schemas.openxmlformats.org/officeDocument/2006/relationships/hyperlink" Target="http://msdn.microsoft.com/en-us/library/gg145046.aspx" TargetMode="External"/><Relationship Id="rId200" Type="http://schemas.openxmlformats.org/officeDocument/2006/relationships/hyperlink" Target="http://msdn.microsoft.com/en-us/library/system.byte.aspx" TargetMode="External"/><Relationship Id="rId16" Type="http://schemas.openxmlformats.org/officeDocument/2006/relationships/image" Target="media/image12.jpeg"/><Relationship Id="rId221" Type="http://schemas.openxmlformats.org/officeDocument/2006/relationships/hyperlink" Target="http://msdn.microsoft.com/en-us/library/gg145036.aspx" TargetMode="External"/><Relationship Id="rId242" Type="http://schemas.openxmlformats.org/officeDocument/2006/relationships/hyperlink" Target="http://searchenterpriselinux.techtarget.com/definition/MySQL-Connector-ODBC" TargetMode="External"/><Relationship Id="rId263" Type="http://schemas.openxmlformats.org/officeDocument/2006/relationships/theme" Target="theme/theme1.xml"/><Relationship Id="rId37" Type="http://schemas.openxmlformats.org/officeDocument/2006/relationships/image" Target="media/image33.png"/><Relationship Id="rId58" Type="http://schemas.openxmlformats.org/officeDocument/2006/relationships/hyperlink" Target="http://en.wikipedia.org/wiki/Application_programming_interface" TargetMode="External"/><Relationship Id="rId79" Type="http://schemas.openxmlformats.org/officeDocument/2006/relationships/hyperlink" Target="http://www.w3schools.com/" TargetMode="External"/><Relationship Id="rId102" Type="http://schemas.openxmlformats.org/officeDocument/2006/relationships/hyperlink" Target="http://msdn.microsoft.com/en-IN/library/system.windows.controls.datepicker.aspx" TargetMode="External"/><Relationship Id="rId123" Type="http://schemas.openxmlformats.org/officeDocument/2006/relationships/hyperlink" Target="http://msdn.microsoft.com/en-IN/library/system.windows.controls.gridsplitter.aspx" TargetMode="External"/><Relationship Id="rId144" Type="http://schemas.openxmlformats.org/officeDocument/2006/relationships/hyperlink" Target="http://msdn.microsoft.com/en-IN/library/system.windows.controls.page.aspx" TargetMode="External"/><Relationship Id="rId90" Type="http://schemas.openxmlformats.org/officeDocument/2006/relationships/hyperlink" Target="http://en.wikipedia.org/wiki/Visual_SourceSafe" TargetMode="External"/><Relationship Id="rId165" Type="http://schemas.openxmlformats.org/officeDocument/2006/relationships/image" Target="media/image42.jpeg"/><Relationship Id="rId186" Type="http://schemas.openxmlformats.org/officeDocument/2006/relationships/hyperlink" Target="http://msdn.microsoft.com/en-us/library/system.globalization.aspx" TargetMode="External"/><Relationship Id="rId211" Type="http://schemas.openxmlformats.org/officeDocument/2006/relationships/hyperlink" Target="http://msdn.microsoft.com/en-us/library/gg145012.aspx" TargetMode="External"/><Relationship Id="rId232" Type="http://schemas.openxmlformats.org/officeDocument/2006/relationships/hyperlink" Target="http://msdn.microsoft.com/en-us/library/gg145041.aspx" TargetMode="External"/><Relationship Id="rId253" Type="http://schemas.openxmlformats.org/officeDocument/2006/relationships/hyperlink" Target="http://en.wikipedia.org/wiki/Component-based_software_engineering" TargetMode="External"/><Relationship Id="rId27" Type="http://schemas.openxmlformats.org/officeDocument/2006/relationships/image" Target="media/image23.png"/><Relationship Id="rId48" Type="http://schemas.openxmlformats.org/officeDocument/2006/relationships/image" Target="media/image38.png"/><Relationship Id="rId69" Type="http://schemas.openxmlformats.org/officeDocument/2006/relationships/hyperlink" Target="http://en.wikipedia.org/wiki/Mercator_projection" TargetMode="External"/><Relationship Id="rId113" Type="http://schemas.openxmlformats.org/officeDocument/2006/relationships/hyperlink" Target="http://msdn.microsoft.com/en-IN/library/system.windows.controls.textbox.aspx" TargetMode="External"/><Relationship Id="rId134" Type="http://schemas.openxmlformats.org/officeDocument/2006/relationships/hyperlink" Target="http://msdn.microsoft.com/en-IN/library/system.windows.window.aspx" TargetMode="External"/><Relationship Id="rId80" Type="http://schemas.openxmlformats.org/officeDocument/2006/relationships/image" Target="media/image40.png"/><Relationship Id="rId155" Type="http://schemas.openxmlformats.org/officeDocument/2006/relationships/hyperlink" Target="http://msdn.microsoft.com/en-IN/library/system.windows.controls.progressbar.aspx" TargetMode="External"/><Relationship Id="rId176" Type="http://schemas.openxmlformats.org/officeDocument/2006/relationships/hyperlink" Target="http://msdn.microsoft.com/en-us/library/gg145029.aspx" TargetMode="External"/><Relationship Id="rId197" Type="http://schemas.openxmlformats.org/officeDocument/2006/relationships/hyperlink" Target="http://msdn.microsoft.com/en-us/library/gg145039.aspx" TargetMode="External"/><Relationship Id="rId201" Type="http://schemas.openxmlformats.org/officeDocument/2006/relationships/hyperlink" Target="http://msdn.microsoft.com/en-us/library/system.double.aspx" TargetMode="External"/><Relationship Id="rId222" Type="http://schemas.openxmlformats.org/officeDocument/2006/relationships/hyperlink" Target="http://msdn.microsoft.com/en-us/library/accessibility.aspx" TargetMode="External"/><Relationship Id="rId243" Type="http://schemas.openxmlformats.org/officeDocument/2006/relationships/image" Target="media/image45.jpeg"/><Relationship Id="rId17" Type="http://schemas.openxmlformats.org/officeDocument/2006/relationships/image" Target="media/image13.jpeg"/><Relationship Id="rId38" Type="http://schemas.openxmlformats.org/officeDocument/2006/relationships/image" Target="media/image34.png"/><Relationship Id="rId59" Type="http://schemas.openxmlformats.org/officeDocument/2006/relationships/hyperlink" Target="http://en.wikipedia.org/wiki/Web_service" TargetMode="External"/><Relationship Id="rId103" Type="http://schemas.openxmlformats.org/officeDocument/2006/relationships/hyperlink" Target="http://msdn.microsoft.com/en-IN/library/microsoft.win32.openfiledialog.aspx" TargetMode="External"/><Relationship Id="rId124" Type="http://schemas.openxmlformats.org/officeDocument/2006/relationships/hyperlink" Target="http://msdn.microsoft.com/en-IN/library/system.windows.controls.groupbox.aspx" TargetMode="External"/><Relationship Id="rId70" Type="http://schemas.openxmlformats.org/officeDocument/2006/relationships/hyperlink" Target="http://en.wikipedia.org/wiki/Google_Earth" TargetMode="External"/><Relationship Id="rId91" Type="http://schemas.openxmlformats.org/officeDocument/2006/relationships/hyperlink" Target="http://en.wikipedia.org/wiki/Domain-specific_language" TargetMode="External"/><Relationship Id="rId145" Type="http://schemas.openxmlformats.org/officeDocument/2006/relationships/hyperlink" Target="http://msdn.microsoft.com/en-IN/library/system.windows.navigation.navigationwindow.aspx" TargetMode="External"/><Relationship Id="rId166" Type="http://schemas.openxmlformats.org/officeDocument/2006/relationships/image" Target="media/image43.jpeg"/><Relationship Id="rId187" Type="http://schemas.openxmlformats.org/officeDocument/2006/relationships/hyperlink" Target="http://msdn.microsoft.com/en-us/library/system.globalization.aspx"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24A745-3A08-435D-BE42-917E2875B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187</Pages>
  <Words>52789</Words>
  <Characters>300902</Characters>
  <Application>Microsoft Office Word</Application>
  <DocSecurity>0</DocSecurity>
  <Lines>2507</Lines>
  <Paragraphs>705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352986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dc:creator>
  <cp:lastModifiedBy>Anirban</cp:lastModifiedBy>
  <cp:revision>32</cp:revision>
  <dcterms:created xsi:type="dcterms:W3CDTF">2013-03-26T10:05:00Z</dcterms:created>
  <dcterms:modified xsi:type="dcterms:W3CDTF">2013-09-26T12:14:00Z</dcterms:modified>
</cp:coreProperties>
</file>