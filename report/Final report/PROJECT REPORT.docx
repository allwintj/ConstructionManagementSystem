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52080037" w:displacedByCustomXml="prev"/>
        <w:p w:rsidR="00D75B7E" w:rsidRDefault="00D75B7E" w:rsidP="00B63FAE">
          <w:pPr>
            <w:pStyle w:val="Heading1"/>
          </w:pPr>
          <w:r>
            <w:t>Contents</w:t>
          </w:r>
          <w:bookmarkEnd w:id="0"/>
        </w:p>
        <w:p w:rsidR="00B7410B" w:rsidRDefault="00CD047B">
          <w:pPr>
            <w:pStyle w:val="TOC1"/>
            <w:tabs>
              <w:tab w:val="right" w:leader="dot" w:pos="9016"/>
            </w:tabs>
            <w:rPr>
              <w:i w:val="0"/>
              <w:iCs w:val="0"/>
              <w:noProof/>
              <w:sz w:val="22"/>
              <w:szCs w:val="22"/>
              <w:lang w:bidi="ar-SA"/>
            </w:rPr>
          </w:pPr>
          <w:r w:rsidRPr="00CD047B">
            <w:fldChar w:fldCharType="begin"/>
          </w:r>
          <w:r w:rsidR="00D75B7E">
            <w:instrText xml:space="preserve"> TOC \o "1-3" \h \z \u </w:instrText>
          </w:r>
          <w:r w:rsidRPr="00CD047B">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Pr>
                <w:noProof/>
                <w:webHidden/>
              </w:rPr>
              <w:fldChar w:fldCharType="begin"/>
            </w:r>
            <w:r w:rsidR="00B7410B">
              <w:rPr>
                <w:noProof/>
                <w:webHidden/>
              </w:rPr>
              <w:instrText xml:space="preserve"> PAGEREF _Toc352080038 \h </w:instrText>
            </w:r>
            <w:r>
              <w:rPr>
                <w:noProof/>
                <w:webHidden/>
              </w:rPr>
            </w:r>
            <w:r>
              <w:rPr>
                <w:noProof/>
                <w:webHidden/>
              </w:rPr>
              <w:fldChar w:fldCharType="separate"/>
            </w:r>
            <w:r w:rsidR="00B7410B">
              <w:rPr>
                <w:noProof/>
                <w:webHidden/>
              </w:rPr>
              <w:t>6</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Pr>
                <w:noProof/>
                <w:webHidden/>
              </w:rPr>
              <w:fldChar w:fldCharType="begin"/>
            </w:r>
            <w:r w:rsidR="00B7410B">
              <w:rPr>
                <w:noProof/>
                <w:webHidden/>
              </w:rPr>
              <w:instrText xml:space="preserve"> PAGEREF _Toc352080039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Pr>
                <w:noProof/>
                <w:webHidden/>
              </w:rPr>
              <w:fldChar w:fldCharType="begin"/>
            </w:r>
            <w:r w:rsidR="00B7410B">
              <w:rPr>
                <w:noProof/>
                <w:webHidden/>
              </w:rPr>
              <w:instrText xml:space="preserve"> PAGEREF _Toc352080040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Pr>
                <w:noProof/>
                <w:webHidden/>
              </w:rPr>
              <w:fldChar w:fldCharType="begin"/>
            </w:r>
            <w:r w:rsidR="00B7410B">
              <w:rPr>
                <w:noProof/>
                <w:webHidden/>
              </w:rPr>
              <w:instrText xml:space="preserve"> PAGEREF _Toc352080041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Pr>
                <w:noProof/>
                <w:webHidden/>
              </w:rPr>
              <w:fldChar w:fldCharType="begin"/>
            </w:r>
            <w:r w:rsidR="00B7410B">
              <w:rPr>
                <w:noProof/>
                <w:webHidden/>
              </w:rPr>
              <w:instrText xml:space="preserve"> PAGEREF _Toc352080042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Pr>
                <w:noProof/>
                <w:webHidden/>
              </w:rPr>
              <w:fldChar w:fldCharType="begin"/>
            </w:r>
            <w:r w:rsidR="00B7410B">
              <w:rPr>
                <w:noProof/>
                <w:webHidden/>
              </w:rPr>
              <w:instrText xml:space="preserve"> PAGEREF _Toc352080043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Pr>
                <w:noProof/>
                <w:webHidden/>
              </w:rPr>
              <w:fldChar w:fldCharType="begin"/>
            </w:r>
            <w:r w:rsidR="00B7410B">
              <w:rPr>
                <w:noProof/>
                <w:webHidden/>
              </w:rPr>
              <w:instrText xml:space="preserve"> PAGEREF _Toc352080044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Pr>
                <w:noProof/>
                <w:webHidden/>
              </w:rPr>
              <w:fldChar w:fldCharType="begin"/>
            </w:r>
            <w:r w:rsidR="00B7410B">
              <w:rPr>
                <w:noProof/>
                <w:webHidden/>
              </w:rPr>
              <w:instrText xml:space="preserve"> PAGEREF _Toc352080045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Pr>
                <w:noProof/>
                <w:webHidden/>
              </w:rPr>
              <w:fldChar w:fldCharType="begin"/>
            </w:r>
            <w:r w:rsidR="00B7410B">
              <w:rPr>
                <w:noProof/>
                <w:webHidden/>
              </w:rPr>
              <w:instrText xml:space="preserve"> PAGEREF _Toc352080046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Pr>
                <w:noProof/>
                <w:webHidden/>
              </w:rPr>
              <w:fldChar w:fldCharType="begin"/>
            </w:r>
            <w:r w:rsidR="00B7410B">
              <w:rPr>
                <w:noProof/>
                <w:webHidden/>
              </w:rPr>
              <w:instrText xml:space="preserve"> PAGEREF _Toc352080047 \h </w:instrText>
            </w:r>
            <w:r>
              <w:rPr>
                <w:noProof/>
                <w:webHidden/>
              </w:rPr>
            </w:r>
            <w:r>
              <w:rPr>
                <w:noProof/>
                <w:webHidden/>
              </w:rPr>
              <w:fldChar w:fldCharType="separate"/>
            </w:r>
            <w:r w:rsidR="00B7410B">
              <w:rPr>
                <w:noProof/>
                <w:webHidden/>
              </w:rPr>
              <w:t>9</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Pr>
                <w:noProof/>
                <w:webHidden/>
              </w:rPr>
              <w:fldChar w:fldCharType="begin"/>
            </w:r>
            <w:r w:rsidR="00B7410B">
              <w:rPr>
                <w:noProof/>
                <w:webHidden/>
              </w:rPr>
              <w:instrText xml:space="preserve"> PAGEREF _Toc352080048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Pr>
                <w:noProof/>
                <w:webHidden/>
              </w:rPr>
              <w:fldChar w:fldCharType="begin"/>
            </w:r>
            <w:r w:rsidR="00B7410B">
              <w:rPr>
                <w:noProof/>
                <w:webHidden/>
              </w:rPr>
              <w:instrText xml:space="preserve"> PAGEREF _Toc352080049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Pr>
                <w:noProof/>
                <w:webHidden/>
              </w:rPr>
              <w:fldChar w:fldCharType="begin"/>
            </w:r>
            <w:r w:rsidR="00B7410B">
              <w:rPr>
                <w:noProof/>
                <w:webHidden/>
              </w:rPr>
              <w:instrText xml:space="preserve"> PAGEREF _Toc352080050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Pr>
                <w:noProof/>
                <w:webHidden/>
              </w:rPr>
              <w:fldChar w:fldCharType="begin"/>
            </w:r>
            <w:r w:rsidR="00B7410B">
              <w:rPr>
                <w:noProof/>
                <w:webHidden/>
              </w:rPr>
              <w:instrText xml:space="preserve"> PAGEREF _Toc352080051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Pr>
                <w:noProof/>
                <w:webHidden/>
              </w:rPr>
              <w:fldChar w:fldCharType="begin"/>
            </w:r>
            <w:r w:rsidR="00B7410B">
              <w:rPr>
                <w:noProof/>
                <w:webHidden/>
              </w:rPr>
              <w:instrText xml:space="preserve"> PAGEREF _Toc352080052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Pr>
                <w:noProof/>
                <w:webHidden/>
              </w:rPr>
              <w:fldChar w:fldCharType="begin"/>
            </w:r>
            <w:r w:rsidR="00B7410B">
              <w:rPr>
                <w:noProof/>
                <w:webHidden/>
              </w:rPr>
              <w:instrText xml:space="preserve"> PAGEREF _Toc352080053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Pr>
                <w:noProof/>
                <w:webHidden/>
              </w:rPr>
              <w:fldChar w:fldCharType="begin"/>
            </w:r>
            <w:r w:rsidR="00B7410B">
              <w:rPr>
                <w:noProof/>
                <w:webHidden/>
              </w:rPr>
              <w:instrText xml:space="preserve"> PAGEREF _Toc352080054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Pr>
                <w:noProof/>
                <w:webHidden/>
              </w:rPr>
              <w:fldChar w:fldCharType="begin"/>
            </w:r>
            <w:r w:rsidR="00B7410B">
              <w:rPr>
                <w:noProof/>
                <w:webHidden/>
              </w:rPr>
              <w:instrText xml:space="preserve"> PAGEREF _Toc352080055 \h </w:instrText>
            </w:r>
            <w:r>
              <w:rPr>
                <w:noProof/>
                <w:webHidden/>
              </w:rPr>
            </w:r>
            <w:r>
              <w:rPr>
                <w:noProof/>
                <w:webHidden/>
              </w:rPr>
              <w:fldChar w:fldCharType="separate"/>
            </w:r>
            <w:r w:rsidR="00B7410B">
              <w:rPr>
                <w:noProof/>
                <w:webHidden/>
              </w:rPr>
              <w:t>15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Pr>
                <w:noProof/>
                <w:webHidden/>
              </w:rPr>
              <w:fldChar w:fldCharType="begin"/>
            </w:r>
            <w:r w:rsidR="00B7410B">
              <w:rPr>
                <w:noProof/>
                <w:webHidden/>
              </w:rPr>
              <w:instrText xml:space="preserve"> PAGEREF _Toc352080056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Pr>
                <w:noProof/>
                <w:webHidden/>
              </w:rPr>
              <w:fldChar w:fldCharType="begin"/>
            </w:r>
            <w:r w:rsidR="00B7410B">
              <w:rPr>
                <w:noProof/>
                <w:webHidden/>
              </w:rPr>
              <w:instrText xml:space="preserve"> PAGEREF _Toc352080057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Pr>
                <w:noProof/>
                <w:webHidden/>
              </w:rPr>
              <w:fldChar w:fldCharType="begin"/>
            </w:r>
            <w:r w:rsidR="00B7410B">
              <w:rPr>
                <w:noProof/>
                <w:webHidden/>
              </w:rPr>
              <w:instrText xml:space="preserve"> PAGEREF _Toc352080058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Pr>
                <w:noProof/>
                <w:webHidden/>
              </w:rPr>
              <w:fldChar w:fldCharType="begin"/>
            </w:r>
            <w:r w:rsidR="00B7410B">
              <w:rPr>
                <w:noProof/>
                <w:webHidden/>
              </w:rPr>
              <w:instrText xml:space="preserve"> PAGEREF _Toc352080059 \h </w:instrText>
            </w:r>
            <w:r>
              <w:rPr>
                <w:noProof/>
                <w:webHidden/>
              </w:rPr>
            </w:r>
            <w:r>
              <w:rPr>
                <w:noProof/>
                <w:webHidden/>
              </w:rPr>
              <w:fldChar w:fldCharType="separate"/>
            </w:r>
            <w:r w:rsidR="00B7410B">
              <w:rPr>
                <w:noProof/>
                <w:webHidden/>
              </w:rPr>
              <w:t>17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Pr>
                <w:noProof/>
                <w:webHidden/>
              </w:rPr>
              <w:fldChar w:fldCharType="begin"/>
            </w:r>
            <w:r w:rsidR="00B7410B">
              <w:rPr>
                <w:noProof/>
                <w:webHidden/>
              </w:rPr>
              <w:instrText xml:space="preserve"> PAGEREF _Toc352080060 \h </w:instrText>
            </w:r>
            <w:r>
              <w:rPr>
                <w:noProof/>
                <w:webHidden/>
              </w:rPr>
            </w:r>
            <w:r>
              <w:rPr>
                <w:noProof/>
                <w:webHidden/>
              </w:rPr>
              <w:fldChar w:fldCharType="separate"/>
            </w:r>
            <w:r w:rsidR="00B7410B">
              <w:rPr>
                <w:noProof/>
                <w:webHidden/>
              </w:rPr>
              <w:t>19</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Pr>
                <w:noProof/>
                <w:webHidden/>
              </w:rPr>
              <w:fldChar w:fldCharType="begin"/>
            </w:r>
            <w:r w:rsidR="00B7410B">
              <w:rPr>
                <w:noProof/>
                <w:webHidden/>
              </w:rPr>
              <w:instrText xml:space="preserve"> PAGEREF _Toc352080061 \h </w:instrText>
            </w:r>
            <w:r>
              <w:rPr>
                <w:noProof/>
                <w:webHidden/>
              </w:rPr>
            </w:r>
            <w:r>
              <w:rPr>
                <w:noProof/>
                <w:webHidden/>
              </w:rPr>
              <w:fldChar w:fldCharType="separate"/>
            </w:r>
            <w:r w:rsidR="00B7410B">
              <w:rPr>
                <w:noProof/>
                <w:webHidden/>
              </w:rPr>
              <w:t>20</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Pr>
                <w:noProof/>
                <w:webHidden/>
              </w:rPr>
              <w:fldChar w:fldCharType="begin"/>
            </w:r>
            <w:r w:rsidR="00B7410B">
              <w:rPr>
                <w:noProof/>
                <w:webHidden/>
              </w:rPr>
              <w:instrText xml:space="preserve"> PAGEREF _Toc352080062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Pr>
                <w:noProof/>
                <w:webHidden/>
              </w:rPr>
              <w:fldChar w:fldCharType="begin"/>
            </w:r>
            <w:r w:rsidR="00B7410B">
              <w:rPr>
                <w:noProof/>
                <w:webHidden/>
              </w:rPr>
              <w:instrText xml:space="preserve"> PAGEREF _Toc352080063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4" w:history="1">
            <w:r w:rsidR="00DF2B0D" w:rsidRPr="00DF2B0D">
              <w:rPr>
                <w:rStyle w:val="Hyperlink"/>
                <w:rFonts w:eastAsiaTheme="minorHAnsi"/>
                <w:b/>
                <w:noProof/>
              </w:rPr>
              <w:t>CMS</w:t>
            </w:r>
            <w:r w:rsidR="00B7410B" w:rsidRPr="00D307B1">
              <w:rPr>
                <w:rStyle w:val="Hyperlink"/>
                <w:rFonts w:eastAsiaTheme="minorHAnsi"/>
                <w:noProof/>
              </w:rPr>
              <w:t xml:space="preserve"> Engine:</w:t>
            </w:r>
            <w:r w:rsidR="00B7410B">
              <w:rPr>
                <w:noProof/>
                <w:webHidden/>
              </w:rPr>
              <w:tab/>
            </w:r>
            <w:r>
              <w:rPr>
                <w:noProof/>
                <w:webHidden/>
              </w:rPr>
              <w:fldChar w:fldCharType="begin"/>
            </w:r>
            <w:r w:rsidR="00B7410B">
              <w:rPr>
                <w:noProof/>
                <w:webHidden/>
              </w:rPr>
              <w:instrText xml:space="preserve"> PAGEREF _Toc352080064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5" w:history="1">
            <w:r w:rsidR="00DF2B0D" w:rsidRPr="00DF2B0D">
              <w:rPr>
                <w:rStyle w:val="Hyperlink"/>
                <w:b/>
                <w:noProof/>
              </w:rPr>
              <w:t>CMS</w:t>
            </w:r>
            <w:r w:rsidR="00B7410B" w:rsidRPr="00D307B1">
              <w:rPr>
                <w:rStyle w:val="Hyperlink"/>
                <w:noProof/>
              </w:rPr>
              <w:t xml:space="preserve"> GUI:</w:t>
            </w:r>
            <w:r w:rsidR="00B7410B">
              <w:rPr>
                <w:noProof/>
                <w:webHidden/>
              </w:rPr>
              <w:tab/>
            </w:r>
            <w:r>
              <w:rPr>
                <w:noProof/>
                <w:webHidden/>
              </w:rPr>
              <w:fldChar w:fldCharType="begin"/>
            </w:r>
            <w:r w:rsidR="00B7410B">
              <w:rPr>
                <w:noProof/>
                <w:webHidden/>
              </w:rPr>
              <w:instrText xml:space="preserve"> PAGEREF _Toc352080065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6" w:history="1">
            <w:r w:rsidR="00DF2B0D" w:rsidRPr="00DF2B0D">
              <w:rPr>
                <w:rStyle w:val="Hyperlink"/>
                <w:b/>
                <w:noProof/>
              </w:rPr>
              <w:t>CMS</w:t>
            </w:r>
            <w:r w:rsidR="00B7410B" w:rsidRPr="00D307B1">
              <w:rPr>
                <w:rStyle w:val="Hyperlink"/>
                <w:noProof/>
              </w:rPr>
              <w:t xml:space="preserve"> Storage:</w:t>
            </w:r>
            <w:r w:rsidR="00B7410B">
              <w:rPr>
                <w:noProof/>
                <w:webHidden/>
              </w:rPr>
              <w:tab/>
            </w:r>
            <w:r>
              <w:rPr>
                <w:noProof/>
                <w:webHidden/>
              </w:rPr>
              <w:fldChar w:fldCharType="begin"/>
            </w:r>
            <w:r w:rsidR="00B7410B">
              <w:rPr>
                <w:noProof/>
                <w:webHidden/>
              </w:rPr>
              <w:instrText xml:space="preserve"> PAGEREF _Toc352080066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Pr>
                <w:noProof/>
                <w:webHidden/>
              </w:rPr>
              <w:fldChar w:fldCharType="begin"/>
            </w:r>
            <w:r w:rsidR="00B7410B">
              <w:rPr>
                <w:noProof/>
                <w:webHidden/>
              </w:rPr>
              <w:instrText xml:space="preserve"> PAGEREF _Toc352080067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Pr>
                <w:noProof/>
                <w:webHidden/>
              </w:rPr>
              <w:fldChar w:fldCharType="begin"/>
            </w:r>
            <w:r w:rsidR="00B7410B">
              <w:rPr>
                <w:noProof/>
                <w:webHidden/>
              </w:rPr>
              <w:instrText xml:space="preserve"> PAGEREF _Toc352080068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Pr>
                <w:noProof/>
                <w:webHidden/>
              </w:rPr>
              <w:fldChar w:fldCharType="begin"/>
            </w:r>
            <w:r w:rsidR="00B7410B">
              <w:rPr>
                <w:noProof/>
                <w:webHidden/>
              </w:rPr>
              <w:instrText xml:space="preserve"> PAGEREF _Toc352080069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Pr>
                <w:noProof/>
                <w:webHidden/>
              </w:rPr>
              <w:fldChar w:fldCharType="begin"/>
            </w:r>
            <w:r w:rsidR="00B7410B">
              <w:rPr>
                <w:noProof/>
                <w:webHidden/>
              </w:rPr>
              <w:instrText xml:space="preserve"> PAGEREF _Toc352080070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Pr>
                <w:noProof/>
                <w:webHidden/>
              </w:rPr>
              <w:fldChar w:fldCharType="begin"/>
            </w:r>
            <w:r w:rsidR="00B7410B">
              <w:rPr>
                <w:noProof/>
                <w:webHidden/>
              </w:rPr>
              <w:instrText xml:space="preserve"> PAGEREF _Toc352080071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Pr>
                <w:noProof/>
                <w:webHidden/>
              </w:rPr>
              <w:fldChar w:fldCharType="begin"/>
            </w:r>
            <w:r w:rsidR="00B7410B">
              <w:rPr>
                <w:noProof/>
                <w:webHidden/>
              </w:rPr>
              <w:instrText xml:space="preserve"> PAGEREF _Toc352080072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Pr>
                <w:noProof/>
                <w:webHidden/>
              </w:rPr>
              <w:fldChar w:fldCharType="begin"/>
            </w:r>
            <w:r w:rsidR="00B7410B">
              <w:rPr>
                <w:noProof/>
                <w:webHidden/>
              </w:rPr>
              <w:instrText xml:space="preserve"> PAGEREF _Toc352080073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Pr>
                <w:noProof/>
                <w:webHidden/>
              </w:rPr>
              <w:fldChar w:fldCharType="begin"/>
            </w:r>
            <w:r w:rsidR="00B7410B">
              <w:rPr>
                <w:noProof/>
                <w:webHidden/>
              </w:rPr>
              <w:instrText xml:space="preserve"> PAGEREF _Toc352080074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Pr>
                <w:noProof/>
                <w:webHidden/>
              </w:rPr>
              <w:fldChar w:fldCharType="begin"/>
            </w:r>
            <w:r w:rsidR="00B7410B">
              <w:rPr>
                <w:noProof/>
                <w:webHidden/>
              </w:rPr>
              <w:instrText xml:space="preserve"> PAGEREF _Toc352080075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Pr>
                <w:noProof/>
                <w:webHidden/>
              </w:rPr>
              <w:fldChar w:fldCharType="begin"/>
            </w:r>
            <w:r w:rsidR="00B7410B">
              <w:rPr>
                <w:noProof/>
                <w:webHidden/>
              </w:rPr>
              <w:instrText xml:space="preserve"> PAGEREF _Toc352080076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Pr>
                <w:noProof/>
                <w:webHidden/>
              </w:rPr>
              <w:fldChar w:fldCharType="begin"/>
            </w:r>
            <w:r w:rsidR="00B7410B">
              <w:rPr>
                <w:noProof/>
                <w:webHidden/>
              </w:rPr>
              <w:instrText xml:space="preserve"> PAGEREF _Toc352080077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Pr>
                <w:noProof/>
                <w:webHidden/>
              </w:rPr>
              <w:fldChar w:fldCharType="begin"/>
            </w:r>
            <w:r w:rsidR="00B7410B">
              <w:rPr>
                <w:noProof/>
                <w:webHidden/>
              </w:rPr>
              <w:instrText xml:space="preserve"> PAGEREF _Toc352080078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Pr>
                <w:noProof/>
                <w:webHidden/>
              </w:rPr>
              <w:fldChar w:fldCharType="begin"/>
            </w:r>
            <w:r w:rsidR="00B7410B">
              <w:rPr>
                <w:noProof/>
                <w:webHidden/>
              </w:rPr>
              <w:instrText xml:space="preserve"> PAGEREF _Toc352080079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Pr>
                <w:noProof/>
                <w:webHidden/>
              </w:rPr>
              <w:fldChar w:fldCharType="begin"/>
            </w:r>
            <w:r w:rsidR="00B7410B">
              <w:rPr>
                <w:noProof/>
                <w:webHidden/>
              </w:rPr>
              <w:instrText xml:space="preserve"> PAGEREF _Toc352080080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Pr>
                <w:noProof/>
                <w:webHidden/>
              </w:rPr>
              <w:fldChar w:fldCharType="begin"/>
            </w:r>
            <w:r w:rsidR="00B7410B">
              <w:rPr>
                <w:noProof/>
                <w:webHidden/>
              </w:rPr>
              <w:instrText xml:space="preserve"> PAGEREF _Toc352080081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Pr>
                <w:noProof/>
                <w:webHidden/>
              </w:rPr>
              <w:fldChar w:fldCharType="begin"/>
            </w:r>
            <w:r w:rsidR="00B7410B">
              <w:rPr>
                <w:noProof/>
                <w:webHidden/>
              </w:rPr>
              <w:instrText xml:space="preserve"> PAGEREF _Toc352080082 \h </w:instrText>
            </w:r>
            <w:r>
              <w:rPr>
                <w:noProof/>
                <w:webHidden/>
              </w:rPr>
            </w:r>
            <w:r>
              <w:rPr>
                <w:noProof/>
                <w:webHidden/>
              </w:rPr>
              <w:fldChar w:fldCharType="separate"/>
            </w:r>
            <w:r w:rsidR="00B7410B">
              <w:rPr>
                <w:noProof/>
                <w:webHidden/>
              </w:rPr>
              <w:t>27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Pr>
                <w:noProof/>
                <w:webHidden/>
              </w:rPr>
              <w:fldChar w:fldCharType="begin"/>
            </w:r>
            <w:r w:rsidR="00B7410B">
              <w:rPr>
                <w:noProof/>
                <w:webHidden/>
              </w:rPr>
              <w:instrText xml:space="preserve"> PAGEREF _Toc352080083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Pr>
                <w:noProof/>
                <w:webHidden/>
              </w:rPr>
              <w:fldChar w:fldCharType="begin"/>
            </w:r>
            <w:r w:rsidR="00B7410B">
              <w:rPr>
                <w:noProof/>
                <w:webHidden/>
              </w:rPr>
              <w:instrText xml:space="preserve"> PAGEREF _Toc352080084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Pr>
                <w:noProof/>
                <w:webHidden/>
              </w:rPr>
              <w:fldChar w:fldCharType="begin"/>
            </w:r>
            <w:r w:rsidR="00B7410B">
              <w:rPr>
                <w:noProof/>
                <w:webHidden/>
              </w:rPr>
              <w:instrText xml:space="preserve"> PAGEREF _Toc352080085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Pr>
                <w:noProof/>
                <w:webHidden/>
              </w:rPr>
              <w:fldChar w:fldCharType="begin"/>
            </w:r>
            <w:r w:rsidR="00B7410B">
              <w:rPr>
                <w:noProof/>
                <w:webHidden/>
              </w:rPr>
              <w:instrText xml:space="preserve"> PAGEREF _Toc352080086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Pr>
                <w:noProof/>
                <w:webHidden/>
              </w:rPr>
              <w:fldChar w:fldCharType="begin"/>
            </w:r>
            <w:r w:rsidR="00B7410B">
              <w:rPr>
                <w:noProof/>
                <w:webHidden/>
              </w:rPr>
              <w:instrText xml:space="preserve"> PAGEREF _Toc352080087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Pr>
                <w:noProof/>
                <w:webHidden/>
              </w:rPr>
              <w:fldChar w:fldCharType="begin"/>
            </w:r>
            <w:r w:rsidR="00B7410B">
              <w:rPr>
                <w:noProof/>
                <w:webHidden/>
              </w:rPr>
              <w:instrText xml:space="preserve"> PAGEREF _Toc352080088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Pr>
                <w:noProof/>
                <w:webHidden/>
              </w:rPr>
              <w:fldChar w:fldCharType="begin"/>
            </w:r>
            <w:r w:rsidR="00B7410B">
              <w:rPr>
                <w:noProof/>
                <w:webHidden/>
              </w:rPr>
              <w:instrText xml:space="preserve"> PAGEREF _Toc352080089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Pr>
                <w:noProof/>
                <w:webHidden/>
              </w:rPr>
              <w:fldChar w:fldCharType="begin"/>
            </w:r>
            <w:r w:rsidR="00B7410B">
              <w:rPr>
                <w:noProof/>
                <w:webHidden/>
              </w:rPr>
              <w:instrText xml:space="preserve"> PAGEREF _Toc352080090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Pr>
                <w:noProof/>
                <w:webHidden/>
              </w:rPr>
              <w:fldChar w:fldCharType="begin"/>
            </w:r>
            <w:r w:rsidR="00B7410B">
              <w:rPr>
                <w:noProof/>
                <w:webHidden/>
              </w:rPr>
              <w:instrText xml:space="preserve"> PAGEREF _Toc352080091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Pr>
                <w:noProof/>
                <w:webHidden/>
              </w:rPr>
              <w:fldChar w:fldCharType="begin"/>
            </w:r>
            <w:r w:rsidR="00B7410B">
              <w:rPr>
                <w:noProof/>
                <w:webHidden/>
              </w:rPr>
              <w:instrText xml:space="preserve"> PAGEREF _Toc352080092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Pr>
                <w:noProof/>
                <w:webHidden/>
              </w:rPr>
              <w:fldChar w:fldCharType="begin"/>
            </w:r>
            <w:r w:rsidR="00B7410B">
              <w:rPr>
                <w:noProof/>
                <w:webHidden/>
              </w:rPr>
              <w:instrText xml:space="preserve"> PAGEREF _Toc352080093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Pr>
                <w:noProof/>
                <w:webHidden/>
              </w:rPr>
              <w:fldChar w:fldCharType="begin"/>
            </w:r>
            <w:r w:rsidR="00B7410B">
              <w:rPr>
                <w:noProof/>
                <w:webHidden/>
              </w:rPr>
              <w:instrText xml:space="preserve"> PAGEREF _Toc352080094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5" w:history="1">
            <w:r w:rsidR="00B7410B" w:rsidRPr="00D307B1">
              <w:rPr>
                <w:rStyle w:val="Hyperlink"/>
                <w:noProof/>
              </w:rPr>
              <w:t>Daily Notebook Login with Facebook</w:t>
            </w:r>
            <w:r w:rsidR="00B7410B">
              <w:rPr>
                <w:noProof/>
                <w:webHidden/>
              </w:rPr>
              <w:tab/>
            </w:r>
            <w:r>
              <w:rPr>
                <w:noProof/>
                <w:webHidden/>
              </w:rPr>
              <w:fldChar w:fldCharType="begin"/>
            </w:r>
            <w:r w:rsidR="00B7410B">
              <w:rPr>
                <w:noProof/>
                <w:webHidden/>
              </w:rPr>
              <w:instrText xml:space="preserve"> PAGEREF _Toc352080095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Pr>
                <w:noProof/>
                <w:webHidden/>
              </w:rPr>
              <w:fldChar w:fldCharType="begin"/>
            </w:r>
            <w:r w:rsidR="00B7410B">
              <w:rPr>
                <w:noProof/>
                <w:webHidden/>
              </w:rPr>
              <w:instrText xml:space="preserve"> PAGEREF _Toc352080096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Pr>
                <w:noProof/>
                <w:webHidden/>
              </w:rPr>
              <w:fldChar w:fldCharType="begin"/>
            </w:r>
            <w:r w:rsidR="00B7410B">
              <w:rPr>
                <w:noProof/>
                <w:webHidden/>
              </w:rPr>
              <w:instrText xml:space="preserve"> PAGEREF _Toc352080097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Pr>
                <w:noProof/>
                <w:webHidden/>
              </w:rPr>
              <w:fldChar w:fldCharType="begin"/>
            </w:r>
            <w:r w:rsidR="00B7410B">
              <w:rPr>
                <w:noProof/>
                <w:webHidden/>
              </w:rPr>
              <w:instrText xml:space="preserve"> PAGEREF _Toc352080098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Pr>
                <w:noProof/>
                <w:webHidden/>
              </w:rPr>
              <w:fldChar w:fldCharType="begin"/>
            </w:r>
            <w:r w:rsidR="00B7410B">
              <w:rPr>
                <w:noProof/>
                <w:webHidden/>
              </w:rPr>
              <w:instrText xml:space="preserve"> PAGEREF _Toc352080099 \h </w:instrText>
            </w:r>
            <w:r>
              <w:rPr>
                <w:noProof/>
                <w:webHidden/>
              </w:rPr>
            </w:r>
            <w:r>
              <w:rPr>
                <w:noProof/>
                <w:webHidden/>
              </w:rPr>
              <w:fldChar w:fldCharType="separate"/>
            </w:r>
            <w:r w:rsidR="00B7410B">
              <w:rPr>
                <w:noProof/>
                <w:webHidden/>
              </w:rPr>
              <w:t>44</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Pr>
                <w:noProof/>
                <w:webHidden/>
              </w:rPr>
              <w:fldChar w:fldCharType="begin"/>
            </w:r>
            <w:r w:rsidR="00B7410B">
              <w:rPr>
                <w:noProof/>
                <w:webHidden/>
              </w:rPr>
              <w:instrText xml:space="preserve"> PAGEREF _Toc352080100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Pr>
                <w:noProof/>
                <w:webHidden/>
              </w:rPr>
              <w:fldChar w:fldCharType="begin"/>
            </w:r>
            <w:r w:rsidR="00B7410B">
              <w:rPr>
                <w:noProof/>
                <w:webHidden/>
              </w:rPr>
              <w:instrText xml:space="preserve"> PAGEREF _Toc352080101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2" w:history="1">
            <w:r w:rsidR="00DF2B0D" w:rsidRPr="00DF2B0D">
              <w:rPr>
                <w:rStyle w:val="Hyperlink"/>
                <w:b/>
                <w:noProof/>
              </w:rPr>
              <w:t>CMS</w:t>
            </w:r>
            <w:r w:rsidR="00B7410B" w:rsidRPr="00D307B1">
              <w:rPr>
                <w:rStyle w:val="Hyperlink"/>
                <w:noProof/>
              </w:rPr>
              <w:t xml:space="preserve"> GUI Design Coding: </w:t>
            </w:r>
            <w:r w:rsidR="00DF2B0D" w:rsidRPr="00DF2B0D">
              <w:rPr>
                <w:rStyle w:val="Hyperlink"/>
                <w:b/>
                <w:noProof/>
              </w:rPr>
              <w:t>CMS</w:t>
            </w:r>
            <w:r w:rsidR="00B7410B" w:rsidRPr="00D307B1">
              <w:rPr>
                <w:rStyle w:val="Hyperlink"/>
                <w:noProof/>
              </w:rPr>
              <w:t>GUI</w:t>
            </w:r>
            <w:r w:rsidR="00B7410B">
              <w:rPr>
                <w:noProof/>
                <w:webHidden/>
              </w:rPr>
              <w:tab/>
            </w:r>
            <w:r>
              <w:rPr>
                <w:noProof/>
                <w:webHidden/>
              </w:rPr>
              <w:fldChar w:fldCharType="begin"/>
            </w:r>
            <w:r w:rsidR="00B7410B">
              <w:rPr>
                <w:noProof/>
                <w:webHidden/>
              </w:rPr>
              <w:instrText xml:space="preserve"> PAGEREF _Toc352080102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3" w:history="1">
            <w:r w:rsidR="00B7410B" w:rsidRPr="00D307B1">
              <w:rPr>
                <w:rStyle w:val="Hyperlink"/>
                <w:noProof/>
              </w:rPr>
              <w:t xml:space="preserve">GUI Style : </w:t>
            </w:r>
            <w:r w:rsidR="00DF2B0D" w:rsidRPr="00DF2B0D">
              <w:rPr>
                <w:rStyle w:val="Hyperlink"/>
                <w:b/>
                <w:noProof/>
              </w:rPr>
              <w:t>CMS</w:t>
            </w:r>
            <w:r w:rsidR="00B7410B" w:rsidRPr="00D307B1">
              <w:rPr>
                <w:rStyle w:val="Hyperlink"/>
                <w:noProof/>
              </w:rPr>
              <w:t>Styles</w:t>
            </w:r>
            <w:r w:rsidR="00B7410B">
              <w:rPr>
                <w:noProof/>
                <w:webHidden/>
              </w:rPr>
              <w:tab/>
            </w:r>
            <w:r>
              <w:rPr>
                <w:noProof/>
                <w:webHidden/>
              </w:rPr>
              <w:fldChar w:fldCharType="begin"/>
            </w:r>
            <w:r w:rsidR="00B7410B">
              <w:rPr>
                <w:noProof/>
                <w:webHidden/>
              </w:rPr>
              <w:instrText xml:space="preserve"> PAGEREF _Toc352080103 \h </w:instrText>
            </w:r>
            <w:r>
              <w:rPr>
                <w:noProof/>
                <w:webHidden/>
              </w:rPr>
            </w:r>
            <w:r>
              <w:rPr>
                <w:noProof/>
                <w:webHidden/>
              </w:rPr>
              <w:fldChar w:fldCharType="separate"/>
            </w:r>
            <w:r w:rsidR="00B7410B">
              <w:rPr>
                <w:noProof/>
                <w:webHidden/>
              </w:rPr>
              <w:t>66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Pr>
                <w:noProof/>
                <w:webHidden/>
              </w:rPr>
              <w:fldChar w:fldCharType="begin"/>
            </w:r>
            <w:r w:rsidR="00B7410B">
              <w:rPr>
                <w:noProof/>
                <w:webHidden/>
              </w:rPr>
              <w:instrText xml:space="preserve"> PAGEREF _Toc352080104 \h </w:instrText>
            </w:r>
            <w:r>
              <w:rPr>
                <w:noProof/>
                <w:webHidden/>
              </w:rPr>
            </w:r>
            <w:r>
              <w:rPr>
                <w:noProof/>
                <w:webHidden/>
              </w:rPr>
              <w:fldChar w:fldCharType="separate"/>
            </w:r>
            <w:r w:rsidR="00B7410B">
              <w:rPr>
                <w:noProof/>
                <w:webHidden/>
              </w:rPr>
              <w:t>72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5" w:history="1">
            <w:r w:rsidR="00B7410B" w:rsidRPr="00D307B1">
              <w:rPr>
                <w:rStyle w:val="Hyperlink"/>
                <w:noProof/>
              </w:rPr>
              <w:t xml:space="preserve">Datbase Classes : </w:t>
            </w:r>
            <w:r w:rsidR="00DF2B0D" w:rsidRPr="00DF2B0D">
              <w:rPr>
                <w:rStyle w:val="Hyperlink"/>
                <w:b/>
                <w:noProof/>
              </w:rPr>
              <w:t>CMS</w:t>
            </w:r>
            <w:r w:rsidR="00B7410B" w:rsidRPr="00D307B1">
              <w:rPr>
                <w:rStyle w:val="Hyperlink"/>
                <w:noProof/>
              </w:rPr>
              <w:t>Data</w:t>
            </w:r>
            <w:r w:rsidR="00B7410B">
              <w:rPr>
                <w:noProof/>
                <w:webHidden/>
              </w:rPr>
              <w:tab/>
            </w:r>
            <w:r>
              <w:rPr>
                <w:noProof/>
                <w:webHidden/>
              </w:rPr>
              <w:fldChar w:fldCharType="begin"/>
            </w:r>
            <w:r w:rsidR="00B7410B">
              <w:rPr>
                <w:noProof/>
                <w:webHidden/>
              </w:rPr>
              <w:instrText xml:space="preserve"> PAGEREF _Toc352080105 \h </w:instrText>
            </w:r>
            <w:r>
              <w:rPr>
                <w:noProof/>
                <w:webHidden/>
              </w:rPr>
            </w:r>
            <w:r>
              <w:rPr>
                <w:noProof/>
                <w:webHidden/>
              </w:rPr>
              <w:fldChar w:fldCharType="separate"/>
            </w:r>
            <w:r w:rsidR="00B7410B">
              <w:rPr>
                <w:noProof/>
                <w:webHidden/>
              </w:rPr>
              <w:t>110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6" w:history="1">
            <w:r w:rsidR="00B7410B" w:rsidRPr="00D307B1">
              <w:rPr>
                <w:rStyle w:val="Hyperlink"/>
                <w:noProof/>
              </w:rPr>
              <w:t xml:space="preserve">Database connector: </w:t>
            </w:r>
            <w:r w:rsidR="00DF2B0D" w:rsidRPr="00DF2B0D">
              <w:rPr>
                <w:rStyle w:val="Hyperlink"/>
                <w:b/>
                <w:noProof/>
              </w:rPr>
              <w:t>CMS</w:t>
            </w:r>
            <w:r w:rsidR="00B7410B" w:rsidRPr="00D307B1">
              <w:rPr>
                <w:rStyle w:val="Hyperlink"/>
                <w:noProof/>
              </w:rPr>
              <w:t>Db</w:t>
            </w:r>
            <w:r w:rsidR="00B7410B">
              <w:rPr>
                <w:noProof/>
                <w:webHidden/>
              </w:rPr>
              <w:tab/>
            </w:r>
            <w:r>
              <w:rPr>
                <w:noProof/>
                <w:webHidden/>
              </w:rPr>
              <w:fldChar w:fldCharType="begin"/>
            </w:r>
            <w:r w:rsidR="00B7410B">
              <w:rPr>
                <w:noProof/>
                <w:webHidden/>
              </w:rPr>
              <w:instrText xml:space="preserve"> PAGEREF _Toc352080106 \h </w:instrText>
            </w:r>
            <w:r>
              <w:rPr>
                <w:noProof/>
                <w:webHidden/>
              </w:rPr>
            </w:r>
            <w:r>
              <w:rPr>
                <w:noProof/>
                <w:webHidden/>
              </w:rPr>
              <w:fldChar w:fldCharType="separate"/>
            </w:r>
            <w:r w:rsidR="00B7410B">
              <w:rPr>
                <w:noProof/>
                <w:webHidden/>
              </w:rPr>
              <w:t>112</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Pr>
                <w:noProof/>
                <w:webHidden/>
              </w:rPr>
              <w:fldChar w:fldCharType="begin"/>
            </w:r>
            <w:r w:rsidR="00B7410B">
              <w:rPr>
                <w:noProof/>
                <w:webHidden/>
              </w:rPr>
              <w:instrText xml:space="preserve"> PAGEREF _Toc352080107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Pr>
                <w:noProof/>
                <w:webHidden/>
              </w:rPr>
              <w:fldChar w:fldCharType="begin"/>
            </w:r>
            <w:r w:rsidR="00B7410B">
              <w:rPr>
                <w:noProof/>
                <w:webHidden/>
              </w:rPr>
              <w:instrText xml:space="preserve"> PAGEREF _Toc352080108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Pr>
                <w:noProof/>
                <w:webHidden/>
              </w:rPr>
              <w:fldChar w:fldCharType="begin"/>
            </w:r>
            <w:r w:rsidR="00B7410B">
              <w:rPr>
                <w:noProof/>
                <w:webHidden/>
              </w:rPr>
              <w:instrText xml:space="preserve"> PAGEREF _Toc352080109 \h </w:instrText>
            </w:r>
            <w:r>
              <w:rPr>
                <w:noProof/>
                <w:webHidden/>
              </w:rPr>
            </w:r>
            <w:r>
              <w:rPr>
                <w:noProof/>
                <w:webHidden/>
              </w:rPr>
              <w:fldChar w:fldCharType="separate"/>
            </w:r>
            <w:r w:rsidR="00B7410B">
              <w:rPr>
                <w:noProof/>
                <w:webHidden/>
              </w:rPr>
              <w:t>124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Pr>
                <w:noProof/>
                <w:webHidden/>
              </w:rPr>
              <w:fldChar w:fldCharType="begin"/>
            </w:r>
            <w:r w:rsidR="00B7410B">
              <w:rPr>
                <w:noProof/>
                <w:webHidden/>
              </w:rPr>
              <w:instrText xml:space="preserve"> PAGEREF _Toc352080110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Pr>
                <w:noProof/>
                <w:webHidden/>
              </w:rPr>
              <w:fldChar w:fldCharType="begin"/>
            </w:r>
            <w:r w:rsidR="00B7410B">
              <w:rPr>
                <w:noProof/>
                <w:webHidden/>
              </w:rPr>
              <w:instrText xml:space="preserve"> PAGEREF _Toc352080111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Pr>
                <w:noProof/>
                <w:webHidden/>
              </w:rPr>
              <w:fldChar w:fldCharType="begin"/>
            </w:r>
            <w:r w:rsidR="00B7410B">
              <w:rPr>
                <w:noProof/>
                <w:webHidden/>
              </w:rPr>
              <w:instrText xml:space="preserve"> PAGEREF _Toc352080112 \h </w:instrText>
            </w:r>
            <w:r>
              <w:rPr>
                <w:noProof/>
                <w:webHidden/>
              </w:rPr>
            </w:r>
            <w:r>
              <w:rPr>
                <w:noProof/>
                <w:webHidden/>
              </w:rPr>
              <w:fldChar w:fldCharType="separate"/>
            </w:r>
            <w:r w:rsidR="00B7410B">
              <w:rPr>
                <w:noProof/>
                <w:webHidden/>
              </w:rPr>
              <w:t>128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Pr>
                <w:noProof/>
                <w:webHidden/>
              </w:rPr>
              <w:fldChar w:fldCharType="begin"/>
            </w:r>
            <w:r w:rsidR="00B7410B">
              <w:rPr>
                <w:noProof/>
                <w:webHidden/>
              </w:rPr>
              <w:instrText xml:space="preserve"> PAGEREF _Toc352080113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Pr>
                <w:noProof/>
                <w:webHidden/>
              </w:rPr>
              <w:fldChar w:fldCharType="begin"/>
            </w:r>
            <w:r w:rsidR="00B7410B">
              <w:rPr>
                <w:noProof/>
                <w:webHidden/>
              </w:rPr>
              <w:instrText xml:space="preserve"> PAGEREF _Toc352080114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Pr>
                <w:noProof/>
                <w:webHidden/>
              </w:rPr>
              <w:fldChar w:fldCharType="begin"/>
            </w:r>
            <w:r w:rsidR="00B7410B">
              <w:rPr>
                <w:noProof/>
                <w:webHidden/>
              </w:rPr>
              <w:instrText xml:space="preserve"> PAGEREF _Toc352080115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Pr>
                <w:noProof/>
                <w:webHidden/>
              </w:rPr>
              <w:fldChar w:fldCharType="begin"/>
            </w:r>
            <w:r w:rsidR="00B7410B">
              <w:rPr>
                <w:noProof/>
                <w:webHidden/>
              </w:rPr>
              <w:instrText xml:space="preserve"> PAGEREF _Toc352080116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Pr>
                <w:noProof/>
                <w:webHidden/>
              </w:rPr>
              <w:fldChar w:fldCharType="begin"/>
            </w:r>
            <w:r w:rsidR="00B7410B">
              <w:rPr>
                <w:noProof/>
                <w:webHidden/>
              </w:rPr>
              <w:instrText xml:space="preserve"> PAGEREF _Toc352080117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Pr>
                <w:noProof/>
                <w:webHidden/>
              </w:rPr>
              <w:fldChar w:fldCharType="begin"/>
            </w:r>
            <w:r w:rsidR="00B7410B">
              <w:rPr>
                <w:noProof/>
                <w:webHidden/>
              </w:rPr>
              <w:instrText xml:space="preserve"> PAGEREF _Toc352080118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Pr>
                <w:noProof/>
                <w:webHidden/>
              </w:rPr>
              <w:fldChar w:fldCharType="begin"/>
            </w:r>
            <w:r w:rsidR="00B7410B">
              <w:rPr>
                <w:noProof/>
                <w:webHidden/>
              </w:rPr>
              <w:instrText xml:space="preserve"> PAGEREF _Toc352080119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Pr>
                <w:noProof/>
                <w:webHidden/>
              </w:rPr>
              <w:fldChar w:fldCharType="begin"/>
            </w:r>
            <w:r w:rsidR="00B7410B">
              <w:rPr>
                <w:noProof/>
                <w:webHidden/>
              </w:rPr>
              <w:instrText xml:space="preserve"> PAGEREF _Toc352080120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Pr>
                <w:noProof/>
                <w:webHidden/>
              </w:rPr>
              <w:fldChar w:fldCharType="begin"/>
            </w:r>
            <w:r w:rsidR="00B7410B">
              <w:rPr>
                <w:noProof/>
                <w:webHidden/>
              </w:rPr>
              <w:instrText xml:space="preserve"> PAGEREF _Toc352080121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Pr>
                <w:noProof/>
                <w:webHidden/>
              </w:rPr>
              <w:fldChar w:fldCharType="begin"/>
            </w:r>
            <w:r w:rsidR="00B7410B">
              <w:rPr>
                <w:noProof/>
                <w:webHidden/>
              </w:rPr>
              <w:instrText xml:space="preserve"> PAGEREF _Toc352080122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Pr>
                <w:noProof/>
                <w:webHidden/>
              </w:rPr>
              <w:fldChar w:fldCharType="begin"/>
            </w:r>
            <w:r w:rsidR="00B7410B">
              <w:rPr>
                <w:noProof/>
                <w:webHidden/>
              </w:rPr>
              <w:instrText xml:space="preserve"> PAGEREF _Toc352080123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Pr>
                <w:noProof/>
                <w:webHidden/>
              </w:rPr>
              <w:fldChar w:fldCharType="begin"/>
            </w:r>
            <w:r w:rsidR="00B7410B">
              <w:rPr>
                <w:noProof/>
                <w:webHidden/>
              </w:rPr>
              <w:instrText xml:space="preserve"> PAGEREF _Toc352080124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Pr>
                <w:noProof/>
                <w:webHidden/>
              </w:rPr>
              <w:fldChar w:fldCharType="begin"/>
            </w:r>
            <w:r w:rsidR="00B7410B">
              <w:rPr>
                <w:noProof/>
                <w:webHidden/>
              </w:rPr>
              <w:instrText xml:space="preserve"> PAGEREF _Toc352080125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Pr>
                <w:noProof/>
                <w:webHidden/>
              </w:rPr>
              <w:fldChar w:fldCharType="begin"/>
            </w:r>
            <w:r w:rsidR="00B7410B">
              <w:rPr>
                <w:noProof/>
                <w:webHidden/>
              </w:rPr>
              <w:instrText xml:space="preserve"> PAGEREF _Toc352080126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Pr>
                <w:noProof/>
                <w:webHidden/>
              </w:rPr>
              <w:fldChar w:fldCharType="begin"/>
            </w:r>
            <w:r w:rsidR="00B7410B">
              <w:rPr>
                <w:noProof/>
                <w:webHidden/>
              </w:rPr>
              <w:instrText xml:space="preserve"> PAGEREF _Toc352080127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Pr>
                <w:noProof/>
                <w:webHidden/>
              </w:rPr>
              <w:fldChar w:fldCharType="begin"/>
            </w:r>
            <w:r w:rsidR="00B7410B">
              <w:rPr>
                <w:noProof/>
                <w:webHidden/>
              </w:rPr>
              <w:instrText xml:space="preserve"> PAGEREF _Toc352080128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Pr>
                <w:noProof/>
                <w:webHidden/>
              </w:rPr>
              <w:fldChar w:fldCharType="begin"/>
            </w:r>
            <w:r w:rsidR="00B7410B">
              <w:rPr>
                <w:noProof/>
                <w:webHidden/>
              </w:rPr>
              <w:instrText xml:space="preserve"> PAGEREF _Toc352080129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Pr>
                <w:noProof/>
                <w:webHidden/>
              </w:rPr>
              <w:fldChar w:fldCharType="begin"/>
            </w:r>
            <w:r w:rsidR="00B7410B">
              <w:rPr>
                <w:noProof/>
                <w:webHidden/>
              </w:rPr>
              <w:instrText xml:space="preserve"> PAGEREF _Toc352080130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Pr>
                <w:noProof/>
                <w:webHidden/>
              </w:rPr>
              <w:fldChar w:fldCharType="begin"/>
            </w:r>
            <w:r w:rsidR="00B7410B">
              <w:rPr>
                <w:noProof/>
                <w:webHidden/>
              </w:rPr>
              <w:instrText xml:space="preserve"> PAGEREF _Toc352080131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Pr>
                <w:noProof/>
                <w:webHidden/>
              </w:rPr>
              <w:fldChar w:fldCharType="begin"/>
            </w:r>
            <w:r w:rsidR="00B7410B">
              <w:rPr>
                <w:noProof/>
                <w:webHidden/>
              </w:rPr>
              <w:instrText xml:space="preserve"> PAGEREF _Toc352080132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Pr>
                <w:noProof/>
                <w:webHidden/>
              </w:rPr>
              <w:fldChar w:fldCharType="begin"/>
            </w:r>
            <w:r w:rsidR="00B7410B">
              <w:rPr>
                <w:noProof/>
                <w:webHidden/>
              </w:rPr>
              <w:instrText xml:space="preserve"> PAGEREF _Toc352080133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Pr>
                <w:noProof/>
                <w:webHidden/>
              </w:rPr>
              <w:fldChar w:fldCharType="begin"/>
            </w:r>
            <w:r w:rsidR="00B7410B">
              <w:rPr>
                <w:noProof/>
                <w:webHidden/>
              </w:rPr>
              <w:instrText xml:space="preserve"> PAGEREF _Toc352080134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Pr>
                <w:noProof/>
                <w:webHidden/>
              </w:rPr>
              <w:fldChar w:fldCharType="begin"/>
            </w:r>
            <w:r w:rsidR="00B7410B">
              <w:rPr>
                <w:noProof/>
                <w:webHidden/>
              </w:rPr>
              <w:instrText xml:space="preserve"> PAGEREF _Toc352080135 \h </w:instrText>
            </w:r>
            <w:r>
              <w:rPr>
                <w:noProof/>
                <w:webHidden/>
              </w:rPr>
            </w:r>
            <w:r>
              <w:rPr>
                <w:noProof/>
                <w:webHidden/>
              </w:rPr>
              <w:fldChar w:fldCharType="separate"/>
            </w:r>
            <w:r w:rsidR="00B7410B">
              <w:rPr>
                <w:noProof/>
                <w:webHidden/>
              </w:rPr>
              <w:t>138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Pr>
                <w:noProof/>
                <w:webHidden/>
              </w:rPr>
              <w:fldChar w:fldCharType="begin"/>
            </w:r>
            <w:r w:rsidR="00B7410B">
              <w:rPr>
                <w:noProof/>
                <w:webHidden/>
              </w:rPr>
              <w:instrText xml:space="preserve"> PAGEREF _Toc352080136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Pr>
                <w:noProof/>
                <w:webHidden/>
              </w:rPr>
              <w:fldChar w:fldCharType="begin"/>
            </w:r>
            <w:r w:rsidR="00B7410B">
              <w:rPr>
                <w:noProof/>
                <w:webHidden/>
              </w:rPr>
              <w:instrText xml:space="preserve"> PAGEREF _Toc352080137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Pr>
                <w:noProof/>
                <w:webHidden/>
              </w:rPr>
              <w:fldChar w:fldCharType="begin"/>
            </w:r>
            <w:r w:rsidR="00B7410B">
              <w:rPr>
                <w:noProof/>
                <w:webHidden/>
              </w:rPr>
              <w:instrText xml:space="preserve"> PAGEREF _Toc352080138 \h </w:instrText>
            </w:r>
            <w:r>
              <w:rPr>
                <w:noProof/>
                <w:webHidden/>
              </w:rPr>
            </w:r>
            <w:r>
              <w:rPr>
                <w:noProof/>
                <w:webHidden/>
              </w:rPr>
              <w:fldChar w:fldCharType="separate"/>
            </w:r>
            <w:r w:rsidR="00B7410B">
              <w:rPr>
                <w:noProof/>
                <w:webHidden/>
              </w:rPr>
              <w:t>144</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Pr>
                <w:noProof/>
                <w:webHidden/>
              </w:rPr>
              <w:fldChar w:fldCharType="begin"/>
            </w:r>
            <w:r w:rsidR="00B7410B">
              <w:rPr>
                <w:noProof/>
                <w:webHidden/>
              </w:rPr>
              <w:instrText xml:space="preserve"> PAGEREF _Toc352080139 \h </w:instrText>
            </w:r>
            <w:r>
              <w:rPr>
                <w:noProof/>
                <w:webHidden/>
              </w:rPr>
            </w:r>
            <w:r>
              <w:rPr>
                <w:noProof/>
                <w:webHidden/>
              </w:rPr>
              <w:fldChar w:fldCharType="separate"/>
            </w:r>
            <w:r w:rsidR="00B7410B">
              <w:rPr>
                <w:noProof/>
                <w:webHidden/>
              </w:rPr>
              <w:t>145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Pr>
                <w:noProof/>
                <w:webHidden/>
              </w:rPr>
              <w:fldChar w:fldCharType="begin"/>
            </w:r>
            <w:r w:rsidR="00B7410B">
              <w:rPr>
                <w:noProof/>
                <w:webHidden/>
              </w:rPr>
              <w:instrText xml:space="preserve"> PAGEREF _Toc352080140 \h </w:instrText>
            </w:r>
            <w:r>
              <w:rPr>
                <w:noProof/>
                <w:webHidden/>
              </w:rPr>
            </w:r>
            <w:r>
              <w:rPr>
                <w:noProof/>
                <w:webHidden/>
              </w:rPr>
              <w:fldChar w:fldCharType="separate"/>
            </w:r>
            <w:r w:rsidR="00B7410B">
              <w:rPr>
                <w:noProof/>
                <w:webHidden/>
              </w:rPr>
              <w:t>146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Pr>
                <w:noProof/>
                <w:webHidden/>
              </w:rPr>
              <w:fldChar w:fldCharType="begin"/>
            </w:r>
            <w:r w:rsidR="00B7410B">
              <w:rPr>
                <w:noProof/>
                <w:webHidden/>
              </w:rPr>
              <w:instrText xml:space="preserve"> PAGEREF _Toc352080141 \h </w:instrText>
            </w:r>
            <w:r>
              <w:rPr>
                <w:noProof/>
                <w:webHidden/>
              </w:rPr>
            </w:r>
            <w:r>
              <w:rPr>
                <w:noProof/>
                <w:webHidden/>
              </w:rPr>
              <w:fldChar w:fldCharType="separate"/>
            </w:r>
            <w:r w:rsidR="00B7410B">
              <w:rPr>
                <w:noProof/>
                <w:webHidden/>
              </w:rPr>
              <w:t>147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Pr>
                <w:noProof/>
                <w:webHidden/>
              </w:rPr>
              <w:fldChar w:fldCharType="begin"/>
            </w:r>
            <w:r w:rsidR="00B7410B">
              <w:rPr>
                <w:noProof/>
                <w:webHidden/>
              </w:rPr>
              <w:instrText xml:space="preserve"> PAGEREF _Toc352080142 \h </w:instrText>
            </w:r>
            <w:r>
              <w:rPr>
                <w:noProof/>
                <w:webHidden/>
              </w:rPr>
            </w:r>
            <w:r>
              <w:rPr>
                <w:noProof/>
                <w:webHidden/>
              </w:rPr>
              <w:fldChar w:fldCharType="separate"/>
            </w:r>
            <w:r w:rsidR="00B7410B">
              <w:rPr>
                <w:noProof/>
                <w:webHidden/>
              </w:rPr>
              <w:t>148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Pr>
                <w:noProof/>
                <w:webHidden/>
              </w:rPr>
              <w:fldChar w:fldCharType="begin"/>
            </w:r>
            <w:r w:rsidR="00B7410B">
              <w:rPr>
                <w:noProof/>
                <w:webHidden/>
              </w:rPr>
              <w:instrText xml:space="preserve"> PAGEREF _Toc352080143 \h </w:instrText>
            </w:r>
            <w:r>
              <w:rPr>
                <w:noProof/>
                <w:webHidden/>
              </w:rPr>
            </w:r>
            <w:r>
              <w:rPr>
                <w:noProof/>
                <w:webHidden/>
              </w:rPr>
              <w:fldChar w:fldCharType="separate"/>
            </w:r>
            <w:r w:rsidR="00B7410B">
              <w:rPr>
                <w:noProof/>
                <w:webHidden/>
              </w:rPr>
              <w:t>149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Pr>
                <w:noProof/>
                <w:webHidden/>
              </w:rPr>
              <w:fldChar w:fldCharType="begin"/>
            </w:r>
            <w:r w:rsidR="00B7410B">
              <w:rPr>
                <w:noProof/>
                <w:webHidden/>
              </w:rPr>
              <w:instrText xml:space="preserve"> PAGEREF _Toc352080144 \h </w:instrText>
            </w:r>
            <w:r>
              <w:rPr>
                <w:noProof/>
                <w:webHidden/>
              </w:rPr>
            </w:r>
            <w:r>
              <w:rPr>
                <w:noProof/>
                <w:webHidden/>
              </w:rPr>
              <w:fldChar w:fldCharType="separate"/>
            </w:r>
            <w:r w:rsidR="00B7410B">
              <w:rPr>
                <w:noProof/>
                <w:webHidden/>
              </w:rPr>
              <w:t>150</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Pr>
                <w:noProof/>
                <w:webHidden/>
              </w:rPr>
              <w:fldChar w:fldCharType="begin"/>
            </w:r>
            <w:r w:rsidR="00B7410B">
              <w:rPr>
                <w:noProof/>
                <w:webHidden/>
              </w:rPr>
              <w:instrText xml:space="preserve"> PAGEREF _Toc352080145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Pr>
                <w:noProof/>
                <w:webHidden/>
              </w:rPr>
              <w:fldChar w:fldCharType="begin"/>
            </w:r>
            <w:r w:rsidR="00B7410B">
              <w:rPr>
                <w:noProof/>
                <w:webHidden/>
              </w:rPr>
              <w:instrText xml:space="preserve"> PAGEREF _Toc352080146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Pr>
                <w:noProof/>
                <w:webHidden/>
              </w:rPr>
              <w:fldChar w:fldCharType="begin"/>
            </w:r>
            <w:r w:rsidR="00B7410B">
              <w:rPr>
                <w:noProof/>
                <w:webHidden/>
              </w:rPr>
              <w:instrText xml:space="preserve"> PAGEREF _Toc352080147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Pr>
                <w:noProof/>
                <w:webHidden/>
              </w:rPr>
              <w:fldChar w:fldCharType="begin"/>
            </w:r>
            <w:r w:rsidR="00B7410B">
              <w:rPr>
                <w:noProof/>
                <w:webHidden/>
              </w:rPr>
              <w:instrText xml:space="preserve"> PAGEREF _Toc352080148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Pr>
                <w:noProof/>
                <w:webHidden/>
              </w:rPr>
              <w:fldChar w:fldCharType="begin"/>
            </w:r>
            <w:r w:rsidR="00B7410B">
              <w:rPr>
                <w:noProof/>
                <w:webHidden/>
              </w:rPr>
              <w:instrText xml:space="preserve"> PAGEREF _Toc352080149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Pr>
                <w:noProof/>
                <w:webHidden/>
              </w:rPr>
              <w:fldChar w:fldCharType="begin"/>
            </w:r>
            <w:r w:rsidR="00B7410B">
              <w:rPr>
                <w:noProof/>
                <w:webHidden/>
              </w:rPr>
              <w:instrText xml:space="preserve"> PAGEREF _Toc352080150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Pr>
                <w:noProof/>
                <w:webHidden/>
              </w:rPr>
              <w:fldChar w:fldCharType="begin"/>
            </w:r>
            <w:r w:rsidR="00B7410B">
              <w:rPr>
                <w:noProof/>
                <w:webHidden/>
              </w:rPr>
              <w:instrText xml:space="preserve"> PAGEREF _Toc352080151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Pr>
                <w:noProof/>
                <w:webHidden/>
              </w:rPr>
              <w:fldChar w:fldCharType="begin"/>
            </w:r>
            <w:r w:rsidR="00B7410B">
              <w:rPr>
                <w:noProof/>
                <w:webHidden/>
              </w:rPr>
              <w:instrText xml:space="preserve"> PAGEREF _Toc352080152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Pr>
                <w:noProof/>
                <w:webHidden/>
              </w:rPr>
              <w:fldChar w:fldCharType="begin"/>
            </w:r>
            <w:r w:rsidR="00B7410B">
              <w:rPr>
                <w:noProof/>
                <w:webHidden/>
              </w:rPr>
              <w:instrText xml:space="preserve"> PAGEREF _Toc352080153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Pr>
                <w:noProof/>
                <w:webHidden/>
              </w:rPr>
              <w:fldChar w:fldCharType="begin"/>
            </w:r>
            <w:r w:rsidR="00B7410B">
              <w:rPr>
                <w:noProof/>
                <w:webHidden/>
              </w:rPr>
              <w:instrText xml:space="preserve"> PAGEREF _Toc352080154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Pr>
                <w:noProof/>
                <w:webHidden/>
              </w:rPr>
              <w:fldChar w:fldCharType="begin"/>
            </w:r>
            <w:r w:rsidR="00B7410B">
              <w:rPr>
                <w:noProof/>
                <w:webHidden/>
              </w:rPr>
              <w:instrText xml:space="preserve"> PAGEREF _Toc352080155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Pr>
                <w:noProof/>
                <w:webHidden/>
              </w:rPr>
              <w:fldChar w:fldCharType="begin"/>
            </w:r>
            <w:r w:rsidR="00B7410B">
              <w:rPr>
                <w:noProof/>
                <w:webHidden/>
              </w:rPr>
              <w:instrText xml:space="preserve"> PAGEREF _Toc352080156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Pr>
                <w:noProof/>
                <w:webHidden/>
              </w:rPr>
              <w:fldChar w:fldCharType="begin"/>
            </w:r>
            <w:r w:rsidR="00B7410B">
              <w:rPr>
                <w:noProof/>
                <w:webHidden/>
              </w:rPr>
              <w:instrText xml:space="preserve"> PAGEREF _Toc352080157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Pr>
                <w:noProof/>
                <w:webHidden/>
              </w:rPr>
              <w:fldChar w:fldCharType="begin"/>
            </w:r>
            <w:r w:rsidR="00B7410B">
              <w:rPr>
                <w:noProof/>
                <w:webHidden/>
              </w:rPr>
              <w:instrText xml:space="preserve"> PAGEREF _Toc352080158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Pr>
                <w:noProof/>
                <w:webHidden/>
              </w:rPr>
              <w:fldChar w:fldCharType="begin"/>
            </w:r>
            <w:r w:rsidR="00B7410B">
              <w:rPr>
                <w:noProof/>
                <w:webHidden/>
              </w:rPr>
              <w:instrText xml:space="preserve"> PAGEREF _Toc352080159 \h </w:instrText>
            </w:r>
            <w:r>
              <w:rPr>
                <w:noProof/>
                <w:webHidden/>
              </w:rPr>
            </w:r>
            <w:r>
              <w:rPr>
                <w:noProof/>
                <w:webHidden/>
              </w:rPr>
              <w:fldChar w:fldCharType="separate"/>
            </w:r>
            <w:r w:rsidR="00B7410B">
              <w:rPr>
                <w:noProof/>
                <w:webHidden/>
              </w:rPr>
              <w:t>158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Pr>
                <w:noProof/>
                <w:webHidden/>
              </w:rPr>
              <w:fldChar w:fldCharType="begin"/>
            </w:r>
            <w:r w:rsidR="00B7410B">
              <w:rPr>
                <w:noProof/>
                <w:webHidden/>
              </w:rPr>
              <w:instrText xml:space="preserve"> PAGEREF _Toc352080160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Pr>
                <w:noProof/>
                <w:webHidden/>
              </w:rPr>
              <w:fldChar w:fldCharType="begin"/>
            </w:r>
            <w:r w:rsidR="00B7410B">
              <w:rPr>
                <w:noProof/>
                <w:webHidden/>
              </w:rPr>
              <w:instrText xml:space="preserve"> PAGEREF _Toc352080161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Pr>
                <w:noProof/>
                <w:webHidden/>
              </w:rPr>
              <w:fldChar w:fldCharType="begin"/>
            </w:r>
            <w:r w:rsidR="00B7410B">
              <w:rPr>
                <w:noProof/>
                <w:webHidden/>
              </w:rPr>
              <w:instrText xml:space="preserve"> PAGEREF _Toc352080162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Pr>
                <w:noProof/>
                <w:webHidden/>
              </w:rPr>
              <w:fldChar w:fldCharType="begin"/>
            </w:r>
            <w:r w:rsidR="00B7410B">
              <w:rPr>
                <w:noProof/>
                <w:webHidden/>
              </w:rPr>
              <w:instrText xml:space="preserve"> PAGEREF _Toc352080163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Pr>
                <w:noProof/>
                <w:webHidden/>
              </w:rPr>
              <w:fldChar w:fldCharType="begin"/>
            </w:r>
            <w:r w:rsidR="00B7410B">
              <w:rPr>
                <w:noProof/>
                <w:webHidden/>
              </w:rPr>
              <w:instrText xml:space="preserve"> PAGEREF _Toc352080164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Pr>
                <w:noProof/>
                <w:webHidden/>
              </w:rPr>
              <w:fldChar w:fldCharType="begin"/>
            </w:r>
            <w:r w:rsidR="00B7410B">
              <w:rPr>
                <w:noProof/>
                <w:webHidden/>
              </w:rPr>
              <w:instrText xml:space="preserve"> PAGEREF _Toc352080165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Pr>
                <w:noProof/>
                <w:webHidden/>
              </w:rPr>
              <w:fldChar w:fldCharType="begin"/>
            </w:r>
            <w:r w:rsidR="00B7410B">
              <w:rPr>
                <w:noProof/>
                <w:webHidden/>
              </w:rPr>
              <w:instrText xml:space="preserve"> PAGEREF _Toc352080166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Pr>
                <w:noProof/>
                <w:webHidden/>
              </w:rPr>
              <w:fldChar w:fldCharType="begin"/>
            </w:r>
            <w:r w:rsidR="00B7410B">
              <w:rPr>
                <w:noProof/>
                <w:webHidden/>
              </w:rPr>
              <w:instrText xml:space="preserve"> PAGEREF _Toc352080167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Pr>
                <w:noProof/>
                <w:webHidden/>
              </w:rPr>
              <w:fldChar w:fldCharType="begin"/>
            </w:r>
            <w:r w:rsidR="00B7410B">
              <w:rPr>
                <w:noProof/>
                <w:webHidden/>
              </w:rPr>
              <w:instrText xml:space="preserve"> PAGEREF _Toc352080168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Pr>
                <w:noProof/>
                <w:webHidden/>
              </w:rPr>
              <w:fldChar w:fldCharType="begin"/>
            </w:r>
            <w:r w:rsidR="00B7410B">
              <w:rPr>
                <w:noProof/>
                <w:webHidden/>
              </w:rPr>
              <w:instrText xml:space="preserve"> PAGEREF _Toc352080169 \h </w:instrText>
            </w:r>
            <w:r>
              <w:rPr>
                <w:noProof/>
                <w:webHidden/>
              </w:rPr>
            </w:r>
            <w:r>
              <w:rPr>
                <w:noProof/>
                <w:webHidden/>
              </w:rPr>
              <w:fldChar w:fldCharType="separate"/>
            </w:r>
            <w:r w:rsidR="00B7410B">
              <w:rPr>
                <w:noProof/>
                <w:webHidden/>
              </w:rPr>
              <w:t>177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Pr>
                <w:noProof/>
                <w:webHidden/>
              </w:rPr>
              <w:fldChar w:fldCharType="begin"/>
            </w:r>
            <w:r w:rsidR="00B7410B">
              <w:rPr>
                <w:noProof/>
                <w:webHidden/>
              </w:rPr>
              <w:instrText xml:space="preserve"> PAGEREF _Toc352080170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Pr>
                <w:noProof/>
                <w:webHidden/>
              </w:rPr>
              <w:fldChar w:fldCharType="begin"/>
            </w:r>
            <w:r w:rsidR="00B7410B">
              <w:rPr>
                <w:noProof/>
                <w:webHidden/>
              </w:rPr>
              <w:instrText xml:space="preserve"> PAGEREF _Toc352080171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Pr>
                <w:noProof/>
                <w:webHidden/>
              </w:rPr>
              <w:fldChar w:fldCharType="begin"/>
            </w:r>
            <w:r w:rsidR="00B7410B">
              <w:rPr>
                <w:noProof/>
                <w:webHidden/>
              </w:rPr>
              <w:instrText xml:space="preserve"> PAGEREF _Toc352080172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Pr>
                <w:noProof/>
                <w:webHidden/>
              </w:rPr>
              <w:fldChar w:fldCharType="begin"/>
            </w:r>
            <w:r w:rsidR="00B7410B">
              <w:rPr>
                <w:noProof/>
                <w:webHidden/>
              </w:rPr>
              <w:instrText xml:space="preserve"> PAGEREF _Toc352080173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Pr>
                <w:noProof/>
                <w:webHidden/>
              </w:rPr>
              <w:fldChar w:fldCharType="begin"/>
            </w:r>
            <w:r w:rsidR="00B7410B">
              <w:rPr>
                <w:noProof/>
                <w:webHidden/>
              </w:rPr>
              <w:instrText xml:space="preserve"> PAGEREF _Toc352080174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Pr>
                <w:noProof/>
                <w:webHidden/>
              </w:rPr>
              <w:fldChar w:fldCharType="begin"/>
            </w:r>
            <w:r w:rsidR="00B7410B">
              <w:rPr>
                <w:noProof/>
                <w:webHidden/>
              </w:rPr>
              <w:instrText xml:space="preserve"> PAGEREF _Toc352080175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Pr>
                <w:noProof/>
                <w:webHidden/>
              </w:rPr>
              <w:fldChar w:fldCharType="begin"/>
            </w:r>
            <w:r w:rsidR="00B7410B">
              <w:rPr>
                <w:noProof/>
                <w:webHidden/>
              </w:rPr>
              <w:instrText xml:space="preserve"> PAGEREF _Toc352080176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Pr>
                <w:noProof/>
                <w:webHidden/>
              </w:rPr>
              <w:fldChar w:fldCharType="begin"/>
            </w:r>
            <w:r w:rsidR="00B7410B">
              <w:rPr>
                <w:noProof/>
                <w:webHidden/>
              </w:rPr>
              <w:instrText xml:space="preserve"> PAGEREF _Toc352080177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Pr>
                <w:noProof/>
                <w:webHidden/>
              </w:rPr>
              <w:fldChar w:fldCharType="begin"/>
            </w:r>
            <w:r w:rsidR="00B7410B">
              <w:rPr>
                <w:noProof/>
                <w:webHidden/>
              </w:rPr>
              <w:instrText xml:space="preserve"> PAGEREF _Toc352080178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Pr>
                <w:noProof/>
                <w:webHidden/>
              </w:rPr>
              <w:fldChar w:fldCharType="begin"/>
            </w:r>
            <w:r w:rsidR="00B7410B">
              <w:rPr>
                <w:noProof/>
                <w:webHidden/>
              </w:rPr>
              <w:instrText xml:space="preserve"> PAGEREF _Toc352080179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Pr>
                <w:noProof/>
                <w:webHidden/>
              </w:rPr>
              <w:fldChar w:fldCharType="begin"/>
            </w:r>
            <w:r w:rsidR="00B7410B">
              <w:rPr>
                <w:noProof/>
                <w:webHidden/>
              </w:rPr>
              <w:instrText xml:space="preserve"> PAGEREF _Toc352080180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Pr>
                <w:noProof/>
                <w:webHidden/>
              </w:rPr>
              <w:fldChar w:fldCharType="begin"/>
            </w:r>
            <w:r w:rsidR="00B7410B">
              <w:rPr>
                <w:noProof/>
                <w:webHidden/>
              </w:rPr>
              <w:instrText xml:space="preserve"> PAGEREF _Toc352080181 \h </w:instrText>
            </w:r>
            <w:r>
              <w:rPr>
                <w:noProof/>
                <w:webHidden/>
              </w:rPr>
            </w:r>
            <w:r>
              <w:rPr>
                <w:noProof/>
                <w:webHidden/>
              </w:rPr>
              <w:fldChar w:fldCharType="separate"/>
            </w:r>
            <w:r w:rsidR="00B7410B">
              <w:rPr>
                <w:noProof/>
                <w:webHidden/>
              </w:rPr>
              <w:t>181</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Pr>
                <w:noProof/>
                <w:webHidden/>
              </w:rPr>
              <w:fldChar w:fldCharType="begin"/>
            </w:r>
            <w:r w:rsidR="00B7410B">
              <w:rPr>
                <w:noProof/>
                <w:webHidden/>
              </w:rPr>
              <w:instrText xml:space="preserve"> PAGEREF _Toc352080182 \h </w:instrText>
            </w:r>
            <w:r>
              <w:rPr>
                <w:noProof/>
                <w:webHidden/>
              </w:rPr>
            </w:r>
            <w:r>
              <w:rPr>
                <w:noProof/>
                <w:webHidden/>
              </w:rPr>
              <w:fldChar w:fldCharType="separate"/>
            </w:r>
            <w:r w:rsidR="00B7410B">
              <w:rPr>
                <w:noProof/>
                <w:webHidden/>
              </w:rPr>
              <w:t>181</w:t>
            </w:r>
            <w:r>
              <w:rPr>
                <w:noProof/>
                <w:webHidden/>
              </w:rPr>
              <w:fldChar w:fldCharType="end"/>
            </w:r>
          </w:hyperlink>
        </w:p>
        <w:p w:rsidR="008F5456" w:rsidRDefault="00CD047B"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CD047B" w:rsidP="00D75B7E">
          <w:pPr>
            <w:rPr>
              <w:i/>
              <w:iCs/>
              <w:noProof/>
              <w:sz w:val="20"/>
              <w:szCs w:val="20"/>
              <w:lang w:bidi="en-US"/>
            </w:rPr>
          </w:pPr>
        </w:p>
      </w:sdtContent>
    </w:sdt>
    <w:p w:rsidR="009022DF" w:rsidRPr="00B10C52" w:rsidRDefault="009022DF" w:rsidP="009022DF">
      <w:pPr>
        <w:pStyle w:val="Heading1"/>
      </w:pPr>
      <w:bookmarkStart w:id="1" w:name="_Toc344229886"/>
      <w:bookmarkStart w:id="2" w:name="_Toc364510225"/>
      <w:r w:rsidRPr="009022DF">
        <w:lastRenderedPageBreak/>
        <w:t>Introduction</w:t>
      </w:r>
      <w:r w:rsidRPr="00B10C52">
        <w:rPr>
          <w:lang w:val="en-US"/>
        </w:rPr>
        <w:t xml:space="preserve"> </w:t>
      </w:r>
      <w:r w:rsidRPr="00B10C52">
        <w:t>&amp; Objective</w:t>
      </w:r>
      <w:bookmarkEnd w:id="1"/>
      <w:bookmarkEnd w:id="2"/>
    </w:p>
    <w:p w:rsidR="009022DF" w:rsidRPr="00ED50C3" w:rsidRDefault="009022DF" w:rsidP="009022DF">
      <w:pPr>
        <w:pStyle w:val="Heading2"/>
      </w:pPr>
      <w:bookmarkStart w:id="3" w:name="_Toc344229887"/>
      <w:bookmarkStart w:id="4" w:name="_Toc364510226"/>
      <w:r w:rsidRPr="009022DF">
        <w:t>Introduction</w:t>
      </w:r>
      <w:bookmarkEnd w:id="3"/>
      <w:bookmarkEnd w:id="4"/>
    </w:p>
    <w:p w:rsidR="009022DF" w:rsidRDefault="009022DF" w:rsidP="009022DF">
      <w:pPr>
        <w:rPr>
          <w:rFonts w:eastAsia="Arial"/>
          <w:sz w:val="24"/>
          <w:szCs w:val="24"/>
        </w:rPr>
      </w:pPr>
      <w:r w:rsidRPr="00ED50C3">
        <w:rPr>
          <w:rFonts w:eastAsia="Arial"/>
          <w:sz w:val="24"/>
          <w:szCs w:val="24"/>
        </w:rPr>
        <w:t xml:space="preserve">With the progress of advanced technologies, managing a construction site is being more </w:t>
      </w:r>
    </w:p>
    <w:p w:rsidR="009022DF" w:rsidRDefault="009022DF" w:rsidP="009022DF">
      <w:pPr>
        <w:ind w:left="360"/>
        <w:rPr>
          <w:rFonts w:eastAsia="Arial"/>
          <w:sz w:val="24"/>
          <w:szCs w:val="24"/>
        </w:rPr>
      </w:pPr>
      <w:proofErr w:type="gramStart"/>
      <w:r w:rsidRPr="00ED50C3">
        <w:rPr>
          <w:rFonts w:eastAsia="Arial"/>
          <w:sz w:val="24"/>
          <w:szCs w:val="24"/>
        </w:rPr>
        <w:t>and</w:t>
      </w:r>
      <w:proofErr w:type="gramEnd"/>
      <w:r w:rsidRPr="00ED50C3">
        <w:rPr>
          <w:rFonts w:eastAsia="Arial"/>
          <w:sz w:val="24"/>
          <w:szCs w:val="24"/>
        </w:rPr>
        <w:t xml:space="preserve"> more complicated these days. Whether it’s a personal residence or a huge multiplex, </w:t>
      </w:r>
      <w:r>
        <w:rPr>
          <w:rFonts w:eastAsia="Arial"/>
          <w:sz w:val="24"/>
          <w:szCs w:val="24"/>
        </w:rPr>
        <w:t xml:space="preserve">    </w:t>
      </w:r>
      <w:r w:rsidRPr="00ED50C3">
        <w:rPr>
          <w:rFonts w:eastAsia="Arial"/>
          <w:sz w:val="24"/>
          <w:szCs w:val="24"/>
        </w:rPr>
        <w:t xml:space="preserve">every person wants it to be developed as fast as possible. Constructors struggle to complete </w:t>
      </w:r>
    </w:p>
    <w:p w:rsidR="009022DF" w:rsidRDefault="009022DF" w:rsidP="009022DF">
      <w:pPr>
        <w:ind w:left="360"/>
        <w:rPr>
          <w:rFonts w:eastAsia="Arial"/>
          <w:sz w:val="24"/>
          <w:szCs w:val="24"/>
        </w:rPr>
      </w:pPr>
      <w:proofErr w:type="gramStart"/>
      <w:r w:rsidRPr="00ED50C3">
        <w:rPr>
          <w:rFonts w:eastAsia="Arial"/>
          <w:sz w:val="24"/>
          <w:szCs w:val="24"/>
        </w:rPr>
        <w:t>their</w:t>
      </w:r>
      <w:proofErr w:type="gramEnd"/>
      <w:r w:rsidRPr="00ED50C3">
        <w:rPr>
          <w:rFonts w:eastAsia="Arial"/>
          <w:sz w:val="24"/>
          <w:szCs w:val="24"/>
        </w:rPr>
        <w:t xml:space="preserve"> projects in time as they need to manage lots of resource, i.e. various raw materials, labors, engineers, money etc. </w:t>
      </w:r>
    </w:p>
    <w:p w:rsidR="009022DF" w:rsidRDefault="009022DF" w:rsidP="009022DF">
      <w:pPr>
        <w:ind w:left="360" w:firstLine="349"/>
        <w:rPr>
          <w:rFonts w:eastAsia="Arial"/>
          <w:sz w:val="24"/>
          <w:szCs w:val="24"/>
        </w:rPr>
      </w:pPr>
      <w:r>
        <w:rPr>
          <w:rFonts w:eastAsia="Arial"/>
          <w:sz w:val="24"/>
          <w:szCs w:val="24"/>
        </w:rPr>
        <w:t xml:space="preserve">      </w:t>
      </w:r>
      <w:r w:rsidRPr="00ED50C3">
        <w:rPr>
          <w:rFonts w:eastAsia="Arial"/>
          <w:sz w:val="24"/>
          <w:szCs w:val="24"/>
        </w:rPr>
        <w:t>So, it is really necessary to develo</w:t>
      </w:r>
      <w:r>
        <w:rPr>
          <w:rFonts w:eastAsia="Arial"/>
          <w:sz w:val="24"/>
          <w:szCs w:val="24"/>
        </w:rPr>
        <w:t xml:space="preserve">p an application that would let </w:t>
      </w:r>
      <w:r w:rsidRPr="00ED50C3">
        <w:rPr>
          <w:rFonts w:eastAsia="Arial"/>
          <w:sz w:val="24"/>
          <w:szCs w:val="24"/>
        </w:rPr>
        <w:t xml:space="preserve">contractor/company mange each and every resource through his project sufficiently. </w:t>
      </w:r>
    </w:p>
    <w:p w:rsidR="009022DF" w:rsidRPr="00771BAC" w:rsidRDefault="009022DF" w:rsidP="00771BAC">
      <w:pPr>
        <w:ind w:left="360" w:firstLine="349"/>
        <w:rPr>
          <w:rFonts w:eastAsia="Arial"/>
          <w:sz w:val="24"/>
          <w:szCs w:val="24"/>
        </w:rPr>
      </w:pPr>
      <w:r>
        <w:rPr>
          <w:rFonts w:eastAsia="Arial"/>
          <w:sz w:val="24"/>
          <w:szCs w:val="24"/>
        </w:rPr>
        <w:t xml:space="preserve">              </w:t>
      </w:r>
      <w:r w:rsidRPr="00ED50C3">
        <w:rPr>
          <w:rFonts w:eastAsia="Arial"/>
          <w:sz w:val="24"/>
          <w:szCs w:val="24"/>
        </w:rPr>
        <w:t>Construction Site Management System is developed to minimize all the problems that might arise in a construction site and it helps users to complete their esteemed projects in time.</w:t>
      </w:r>
      <w:r>
        <w:rPr>
          <w:rFonts w:eastAsia="Arial"/>
          <w:sz w:val="24"/>
          <w:szCs w:val="24"/>
        </w:rPr>
        <w:t xml:space="preserve"> This software is based on work of constructor.</w:t>
      </w:r>
    </w:p>
    <w:p w:rsidR="009022DF" w:rsidRPr="00771BAC" w:rsidRDefault="009022DF" w:rsidP="00771BAC">
      <w:pPr>
        <w:pStyle w:val="Heading2"/>
        <w:rPr>
          <w:cs/>
        </w:rPr>
      </w:pPr>
      <w:bookmarkStart w:id="5" w:name="_Toc344229888"/>
      <w:bookmarkStart w:id="6" w:name="_Toc364510227"/>
      <w:r w:rsidRPr="009022DF">
        <w:t>Objective</w:t>
      </w:r>
      <w:bookmarkEnd w:id="5"/>
      <w:bookmarkEnd w:id="6"/>
    </w:p>
    <w:p w:rsidR="009022DF" w:rsidRPr="00014BC5" w:rsidRDefault="009022DF" w:rsidP="00771BAC">
      <w:pPr>
        <w:ind w:firstLine="709"/>
        <w:rPr>
          <w:rFonts w:cs="Arial"/>
          <w:color w:val="000000"/>
          <w:sz w:val="24"/>
          <w:szCs w:val="24"/>
        </w:rPr>
      </w:pPr>
      <w:bookmarkStart w:id="7" w:name="internal-source-marker_0.999575116205960"/>
      <w:bookmarkEnd w:id="7"/>
      <w:r w:rsidRPr="00014BC5">
        <w:rPr>
          <w:rFonts w:cs="Arial"/>
          <w:color w:val="000000"/>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Default="009022DF" w:rsidP="009022DF">
      <w:pPr>
        <w:ind w:firstLine="709"/>
        <w:rPr>
          <w:b/>
          <w:sz w:val="24"/>
          <w:szCs w:val="24"/>
          <w:u w:val="single"/>
        </w:rPr>
      </w:pPr>
      <w:r>
        <w:rPr>
          <w:sz w:val="24"/>
          <w:szCs w:val="24"/>
        </w:rPr>
        <w:t xml:space="preserve">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w:t>
      </w:r>
      <w:proofErr w:type="gramStart"/>
      <w:r>
        <w:rPr>
          <w:sz w:val="24"/>
          <w:szCs w:val="24"/>
        </w:rPr>
        <w:t>below :</w:t>
      </w:r>
      <w:proofErr w:type="gramEnd"/>
    </w:p>
    <w:p w:rsidR="009022DF" w:rsidRPr="00771BAC" w:rsidRDefault="009022DF" w:rsidP="0064486B">
      <w:pPr>
        <w:numPr>
          <w:ilvl w:val="0"/>
          <w:numId w:val="28"/>
        </w:numPr>
        <w:spacing w:after="0" w:line="240" w:lineRule="auto"/>
        <w:ind w:left="900"/>
        <w:rPr>
          <w:b/>
          <w:sz w:val="28"/>
          <w:szCs w:val="28"/>
          <w:u w:val="single"/>
        </w:rPr>
      </w:pPr>
      <w:r w:rsidRPr="009B22F9">
        <w:rPr>
          <w:b/>
          <w:sz w:val="28"/>
          <w:szCs w:val="28"/>
          <w:u w:val="single"/>
        </w:rPr>
        <w:t>Advantage</w:t>
      </w:r>
      <w:r>
        <w:rPr>
          <w:b/>
          <w:sz w:val="28"/>
          <w:szCs w:val="28"/>
          <w:u w:val="single"/>
        </w:rPr>
        <w:t xml:space="preserve"> –</w:t>
      </w:r>
    </w:p>
    <w:p w:rsidR="009022DF" w:rsidRPr="00792EE5" w:rsidRDefault="009022DF" w:rsidP="0064486B">
      <w:pPr>
        <w:numPr>
          <w:ilvl w:val="0"/>
          <w:numId w:val="29"/>
        </w:numPr>
        <w:spacing w:after="0" w:line="240" w:lineRule="auto"/>
        <w:rPr>
          <w:b/>
          <w:sz w:val="24"/>
          <w:szCs w:val="24"/>
        </w:rPr>
      </w:pPr>
      <w:r w:rsidRPr="00581415">
        <w:rPr>
          <w:b/>
          <w:sz w:val="28"/>
          <w:szCs w:val="28"/>
          <w:u w:val="dash"/>
        </w:rPr>
        <w:t xml:space="preserve">Fully user </w:t>
      </w:r>
      <w:proofErr w:type="gramStart"/>
      <w:r w:rsidRPr="00581415">
        <w:rPr>
          <w:b/>
          <w:sz w:val="28"/>
          <w:szCs w:val="28"/>
          <w:u w:val="dash"/>
        </w:rPr>
        <w:t>friendly</w:t>
      </w:r>
      <w:r>
        <w:rPr>
          <w:b/>
          <w:sz w:val="28"/>
          <w:szCs w:val="28"/>
        </w:rPr>
        <w:t xml:space="preserve"> :</w:t>
      </w:r>
      <w:proofErr w:type="gramEnd"/>
      <w:r>
        <w:rPr>
          <w:b/>
          <w:sz w:val="28"/>
          <w:szCs w:val="28"/>
        </w:rPr>
        <w:t xml:space="preserve"> </w:t>
      </w:r>
      <w:r w:rsidRPr="00581415">
        <w:rPr>
          <w:sz w:val="24"/>
          <w:szCs w:val="24"/>
        </w:rPr>
        <w:t>The software  is fully user friendly. That is the software is prepared</w:t>
      </w:r>
      <w:r>
        <w:rPr>
          <w:sz w:val="24"/>
          <w:szCs w:val="24"/>
        </w:rPr>
        <w:t xml:space="preserve"> with user friendly scope (like keyboard facility). It is also help full for the user that they can get there entire query result on line.</w:t>
      </w:r>
    </w:p>
    <w:p w:rsidR="009022DF" w:rsidRPr="00792EE5" w:rsidRDefault="009022DF" w:rsidP="0064486B">
      <w:pPr>
        <w:numPr>
          <w:ilvl w:val="0"/>
          <w:numId w:val="29"/>
        </w:numPr>
        <w:spacing w:after="0" w:line="240" w:lineRule="auto"/>
        <w:rPr>
          <w:b/>
          <w:sz w:val="24"/>
          <w:szCs w:val="24"/>
        </w:rPr>
      </w:pPr>
      <w:r>
        <w:rPr>
          <w:sz w:val="24"/>
          <w:szCs w:val="24"/>
        </w:rPr>
        <w:t xml:space="preserve">   This software provides the security as much as possible.</w:t>
      </w:r>
    </w:p>
    <w:p w:rsidR="009022DF" w:rsidRPr="00043692" w:rsidRDefault="009022DF" w:rsidP="0064486B">
      <w:pPr>
        <w:numPr>
          <w:ilvl w:val="0"/>
          <w:numId w:val="29"/>
        </w:numPr>
        <w:spacing w:after="0" w:line="240" w:lineRule="auto"/>
        <w:rPr>
          <w:sz w:val="24"/>
          <w:szCs w:val="24"/>
        </w:rPr>
      </w:pPr>
      <w:r>
        <w:rPr>
          <w:sz w:val="24"/>
          <w:szCs w:val="24"/>
        </w:rPr>
        <w:t xml:space="preserve">   The tools used in the software are easily portable. That is easily installable.</w:t>
      </w:r>
    </w:p>
    <w:p w:rsidR="009022DF" w:rsidRPr="00043692" w:rsidRDefault="009022DF" w:rsidP="0064486B">
      <w:pPr>
        <w:numPr>
          <w:ilvl w:val="0"/>
          <w:numId w:val="29"/>
        </w:numPr>
        <w:spacing w:after="0" w:line="240" w:lineRule="auto"/>
        <w:rPr>
          <w:sz w:val="24"/>
          <w:szCs w:val="24"/>
        </w:rPr>
      </w:pPr>
      <w:r w:rsidRPr="00043692">
        <w:rPr>
          <w:sz w:val="24"/>
          <w:szCs w:val="24"/>
        </w:rPr>
        <w:t xml:space="preserve">   It helps the user, admin and manager of the work to make a proper decision. That helps him/her to get good result.</w:t>
      </w:r>
    </w:p>
    <w:p w:rsidR="009022DF" w:rsidRPr="00043692" w:rsidRDefault="009022DF" w:rsidP="0064486B">
      <w:pPr>
        <w:numPr>
          <w:ilvl w:val="0"/>
          <w:numId w:val="29"/>
        </w:numPr>
        <w:spacing w:after="0" w:line="240" w:lineRule="auto"/>
        <w:rPr>
          <w:sz w:val="24"/>
          <w:szCs w:val="24"/>
        </w:rPr>
      </w:pPr>
      <w:r w:rsidRPr="00043692">
        <w:rPr>
          <w:sz w:val="24"/>
          <w:szCs w:val="24"/>
        </w:rPr>
        <w:lastRenderedPageBreak/>
        <w:t xml:space="preserve">   It is remove the network criteria. That is the software is not stand alone type software. The connections used in this project will not only work for that machine.</w:t>
      </w:r>
    </w:p>
    <w:p w:rsidR="009022DF" w:rsidRPr="00043692" w:rsidRDefault="009022DF" w:rsidP="0064486B">
      <w:pPr>
        <w:numPr>
          <w:ilvl w:val="0"/>
          <w:numId w:val="29"/>
        </w:numPr>
        <w:spacing w:after="0" w:line="240" w:lineRule="auto"/>
        <w:rPr>
          <w:b/>
          <w:sz w:val="24"/>
          <w:szCs w:val="24"/>
        </w:rPr>
      </w:pPr>
      <w:r w:rsidRPr="00043692">
        <w:rPr>
          <w:sz w:val="24"/>
          <w:szCs w:val="24"/>
        </w:rPr>
        <w:t xml:space="preserve"> It also </w:t>
      </w:r>
      <w:proofErr w:type="gramStart"/>
      <w:r w:rsidRPr="00043692">
        <w:rPr>
          <w:sz w:val="24"/>
          <w:szCs w:val="24"/>
        </w:rPr>
        <w:t>save</w:t>
      </w:r>
      <w:proofErr w:type="gramEnd"/>
      <w:r w:rsidRPr="00043692">
        <w:rPr>
          <w:sz w:val="24"/>
          <w:szCs w:val="24"/>
        </w:rPr>
        <w:t xml:space="preserve"> a lot of time of admin, employee etc. and the interested users of the construction.</w:t>
      </w:r>
    </w:p>
    <w:p w:rsidR="009022DF" w:rsidRDefault="009022DF" w:rsidP="009022DF">
      <w:r>
        <w:rPr>
          <w:noProof/>
          <w:lang w:eastAsia="en-IN"/>
        </w:rPr>
        <w:drawing>
          <wp:anchor distT="0" distB="0" distL="0" distR="0" simplePos="0" relativeHeight="251684864"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Default="009022DF" w:rsidP="009022DF">
      <w:pPr>
        <w:ind w:firstLine="709"/>
        <w:rPr>
          <w:rFonts w:eastAsia="Arial" w:cs="Arial"/>
          <w:color w:val="000000"/>
        </w:rPr>
      </w:pPr>
      <w:r>
        <w:rPr>
          <w:rFonts w:eastAsia="Arial" w:cs="Arial"/>
          <w:b/>
          <w:bCs/>
          <w:color w:val="000000"/>
          <w:sz w:val="28"/>
          <w:szCs w:val="28"/>
        </w:rPr>
        <w:t xml:space="preserve">        </w:t>
      </w:r>
      <w:r w:rsidRPr="008819E2">
        <w:rPr>
          <w:rFonts w:eastAsia="Arial" w:cs="Arial"/>
          <w:b/>
          <w:bCs/>
          <w:color w:val="000000"/>
          <w:sz w:val="28"/>
          <w:szCs w:val="28"/>
        </w:rPr>
        <w:t>Figure</w:t>
      </w:r>
      <w:r w:rsidRPr="008819E2">
        <w:rPr>
          <w:rFonts w:eastAsia="Arial" w:cs="Arial"/>
          <w:b/>
          <w:color w:val="000000"/>
          <w:sz w:val="28"/>
          <w:szCs w:val="28"/>
        </w:rPr>
        <w:t>: Overview of Construction Management System</w:t>
      </w:r>
    </w:p>
    <w:p w:rsidR="00B4442A" w:rsidRDefault="00B4442A" w:rsidP="002F0B36">
      <w:pPr>
        <w:pStyle w:val="Heading1"/>
      </w:pPr>
      <w:bookmarkStart w:id="8" w:name="_Toc352080040"/>
      <w:r>
        <w:t>System Analysis</w:t>
      </w:r>
      <w:bookmarkEnd w:id="8"/>
    </w:p>
    <w:p w:rsidR="00B4442A" w:rsidRDefault="00B4442A" w:rsidP="002F0B36">
      <w:pPr>
        <w:pStyle w:val="Heading2"/>
      </w:pPr>
      <w:bookmarkStart w:id="9" w:name="_Toc352080041"/>
      <w:r>
        <w:t>Identification of Need</w:t>
      </w:r>
      <w:r w:rsidR="000A19CA">
        <w:t>:</w:t>
      </w:r>
      <w:bookmarkEnd w:id="9"/>
    </w:p>
    <w:p w:rsidR="00B305D4" w:rsidRPr="004B36EE" w:rsidRDefault="004B36EE" w:rsidP="004B36EE">
      <w:pPr>
        <w:pStyle w:val="BodyText"/>
        <w:tabs>
          <w:tab w:val="num" w:pos="1440"/>
        </w:tabs>
        <w:jc w:val="both"/>
      </w:pPr>
      <w:r>
        <w:tab/>
      </w:r>
      <w:r>
        <w:tab/>
      </w:r>
      <w:r w:rsidR="002E5CEF">
        <w:t xml:space="preserve">It is time to globalisation and the peoples are trying to create high rising. </w:t>
      </w:r>
      <w:r w:rsidR="002E5CEF" w:rsidRPr="002E5CEF">
        <w:t>Multi storage building</w:t>
      </w:r>
      <w:r w:rsidR="002E5CEF">
        <w:t xml:space="preserve">, shopping mall are rising everywhere. And the related </w:t>
      </w:r>
      <w:r w:rsidR="00F72847">
        <w:t>things to create the giantic plant are</w:t>
      </w:r>
      <w:r w:rsidR="002E5CEF">
        <w:t xml:space="preserve"> very difficult to maintain only by paper calculation</w:t>
      </w:r>
      <w:r w:rsidR="00F72847">
        <w:t xml:space="preserve"> or dairy maintainence</w:t>
      </w:r>
      <w:r w:rsidR="002E5CEF">
        <w:t>.</w:t>
      </w:r>
      <w:r w:rsidR="00F72847">
        <w:t xml:space="preserve"> So I thought to create </w:t>
      </w:r>
      <w:proofErr w:type="gramStart"/>
      <w:r w:rsidR="00F72847">
        <w:t>a</w:t>
      </w:r>
      <w:proofErr w:type="gramEnd"/>
      <w:r w:rsidR="00F72847">
        <w:t xml:space="preserve"> application to maintain all the plan, calculation and everything in one place by this. </w:t>
      </w:r>
      <w:r w:rsidR="002E5CEF">
        <w:t xml:space="preserve"> </w:t>
      </w:r>
    </w:p>
    <w:p w:rsidR="00B4442A" w:rsidRDefault="00B4442A" w:rsidP="002F0B36">
      <w:pPr>
        <w:pStyle w:val="Heading2"/>
        <w:ind w:left="0"/>
      </w:pPr>
      <w:bookmarkStart w:id="10" w:name="_Toc352080042"/>
      <w:r>
        <w:t>Preliminary Investigation</w:t>
      </w:r>
      <w:r w:rsidR="00EA09C8">
        <w:t>:</w:t>
      </w:r>
      <w:bookmarkEnd w:id="10"/>
    </w:p>
    <w:p w:rsidR="005C1917" w:rsidRDefault="004B36EE" w:rsidP="009933F4">
      <w:pPr>
        <w:pStyle w:val="BodyText"/>
        <w:tabs>
          <w:tab w:val="num" w:pos="1440"/>
        </w:tabs>
        <w:jc w:val="both"/>
      </w:pPr>
      <w:r>
        <w:tab/>
      </w:r>
      <w:r>
        <w:tab/>
      </w:r>
      <w:r w:rsidR="009933F4">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w:t>
      </w:r>
      <w:r w:rsidR="00E9021C">
        <w:lastRenderedPageBreak/>
        <w:t>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11" w:name="_Toc352080043"/>
      <w:r>
        <w:t>Feasibility Study</w:t>
      </w:r>
      <w:r w:rsidR="005C1917">
        <w:t>:</w:t>
      </w:r>
      <w:bookmarkEnd w:id="11"/>
    </w:p>
    <w:p w:rsidR="005C1917" w:rsidRDefault="004B36EE" w:rsidP="004B36EE">
      <w:pPr>
        <w:pStyle w:val="BodyText"/>
        <w:tabs>
          <w:tab w:val="num" w:pos="1440"/>
        </w:tabs>
        <w:jc w:val="both"/>
      </w:pPr>
      <w:r>
        <w:tab/>
      </w:r>
      <w:r>
        <w:tab/>
      </w:r>
      <w:r w:rsidR="005C1917">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12" w:name="_Toc352080044"/>
      <w:r>
        <w:t>Project</w:t>
      </w:r>
      <w:r w:rsidR="00B305D4">
        <w:t xml:space="preserve"> Planning &amp; Scheduling:</w:t>
      </w:r>
      <w:bookmarkEnd w:id="12"/>
    </w:p>
    <w:p w:rsidR="002D1162" w:rsidRDefault="002D1162" w:rsidP="002D1162">
      <w:pPr>
        <w:pStyle w:val="Heading3"/>
        <w:rPr>
          <w:szCs w:val="28"/>
        </w:rPr>
      </w:pPr>
      <w:bookmarkStart w:id="13" w:name="_Toc364510249"/>
      <w:r>
        <w:t>Gantt chart</w:t>
      </w:r>
      <w:bookmarkEnd w:id="13"/>
    </w:p>
    <w:p w:rsidR="002D1162" w:rsidRDefault="002D1162" w:rsidP="002D1162">
      <w:pPr>
        <w:ind w:left="-180" w:firstLine="90"/>
        <w:rPr>
          <w:rFonts w:cs="Vrinda"/>
          <w:szCs w:val="28"/>
          <w:lang w:bidi="bn-BD"/>
        </w:rPr>
      </w:pPr>
      <w:r>
        <w:rPr>
          <w:rFonts w:cs="Vrinda" w:hint="cs"/>
          <w:noProof/>
          <w:szCs w:val="28"/>
          <w:lang w:eastAsia="en-IN"/>
        </w:rPr>
        <w:drawing>
          <wp:inline distT="0" distB="0" distL="0" distR="0">
            <wp:extent cx="6315710" cy="4965700"/>
            <wp:effectExtent l="19050" t="0" r="889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9" cstate="print"/>
                    <a:srcRect/>
                    <a:stretch>
                      <a:fillRect/>
                    </a:stretch>
                  </pic:blipFill>
                  <pic:spPr bwMode="auto">
                    <a:xfrm>
                      <a:off x="0" y="0"/>
                      <a:ext cx="6315710" cy="4965700"/>
                    </a:xfrm>
                    <a:prstGeom prst="rect">
                      <a:avLst/>
                    </a:prstGeom>
                    <a:noFill/>
                    <a:ln w="9525">
                      <a:noFill/>
                      <a:miter lim="800000"/>
                      <a:headEnd/>
                      <a:tailEnd/>
                    </a:ln>
                  </pic:spPr>
                </pic:pic>
              </a:graphicData>
            </a:graphic>
          </wp:inline>
        </w:drawing>
      </w:r>
    </w:p>
    <w:p w:rsidR="00771BAC" w:rsidRDefault="00771BAC" w:rsidP="002D1162">
      <w:pPr>
        <w:ind w:left="-180" w:firstLine="90"/>
        <w:rPr>
          <w:rFonts w:cs="Vrinda"/>
          <w:szCs w:val="28"/>
          <w:lang w:bidi="bn-BD"/>
        </w:rPr>
      </w:pPr>
    </w:p>
    <w:p w:rsidR="00771BAC" w:rsidRDefault="00771BAC" w:rsidP="002D1162">
      <w:pPr>
        <w:ind w:left="-180" w:firstLine="90"/>
        <w:rPr>
          <w:rFonts w:cs="Vrinda"/>
          <w:szCs w:val="28"/>
          <w:lang w:bidi="bn-BD"/>
        </w:rPr>
      </w:pPr>
    </w:p>
    <w:p w:rsidR="002D1162" w:rsidRDefault="002D1162" w:rsidP="00771BAC">
      <w:pPr>
        <w:pStyle w:val="Heading3"/>
        <w:ind w:left="0"/>
        <w:rPr>
          <w:szCs w:val="28"/>
        </w:rPr>
      </w:pPr>
      <w:bookmarkStart w:id="14" w:name="_Toc364510250"/>
      <w:r>
        <w:t>Tracking Gantt</w:t>
      </w:r>
      <w:bookmarkEnd w:id="14"/>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6294755" cy="4944110"/>
            <wp:effectExtent l="1905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0" cstate="print"/>
                    <a:srcRect/>
                    <a:stretch>
                      <a:fillRect/>
                    </a:stretch>
                  </pic:blipFill>
                  <pic:spPr bwMode="auto">
                    <a:xfrm>
                      <a:off x="0" y="0"/>
                      <a:ext cx="6294755" cy="4944110"/>
                    </a:xfrm>
                    <a:prstGeom prst="rect">
                      <a:avLst/>
                    </a:prstGeom>
                    <a:noFill/>
                    <a:ln w="9525">
                      <a:noFill/>
                      <a:miter lim="800000"/>
                      <a:headEnd/>
                      <a:tailEnd/>
                    </a:ln>
                  </pic:spPr>
                </pic:pic>
              </a:graphicData>
            </a:graphic>
          </wp:inline>
        </w:drawing>
      </w: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2D1162" w:rsidRDefault="002D1162" w:rsidP="00771BAC">
      <w:pPr>
        <w:pStyle w:val="Heading3"/>
        <w:ind w:left="0"/>
        <w:rPr>
          <w:lang w:val="en-US"/>
        </w:rPr>
      </w:pPr>
      <w:bookmarkStart w:id="15" w:name="_Toc364510251"/>
      <w:r>
        <w:t>Pert Chart</w:t>
      </w:r>
      <w:bookmarkEnd w:id="15"/>
    </w:p>
    <w:p w:rsidR="002D1162" w:rsidRPr="00364237" w:rsidRDefault="002D1162" w:rsidP="002D1162">
      <w:pPr>
        <w:rPr>
          <w:lang w:bidi="bn-BD"/>
        </w:rPr>
      </w:pPr>
      <w:r>
        <w:rPr>
          <w:noProof/>
          <w:lang w:eastAsia="en-IN"/>
        </w:rPr>
        <w:lastRenderedPageBreak/>
        <w:drawing>
          <wp:inline distT="0" distB="0" distL="0" distR="0">
            <wp:extent cx="6283960" cy="6953885"/>
            <wp:effectExtent l="19050" t="0" r="254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1" cstate="print"/>
                    <a:srcRect/>
                    <a:stretch>
                      <a:fillRect/>
                    </a:stretch>
                  </pic:blipFill>
                  <pic:spPr bwMode="auto">
                    <a:xfrm>
                      <a:off x="0" y="0"/>
                      <a:ext cx="6283960" cy="6953885"/>
                    </a:xfrm>
                    <a:prstGeom prst="rect">
                      <a:avLst/>
                    </a:prstGeom>
                    <a:noFill/>
                    <a:ln w="9525">
                      <a:noFill/>
                      <a:miter lim="800000"/>
                      <a:headEnd/>
                      <a:tailEnd/>
                    </a:ln>
                  </pic:spPr>
                </pic:pic>
              </a:graphicData>
            </a:graphic>
          </wp:inline>
        </w:drawing>
      </w:r>
    </w:p>
    <w:p w:rsidR="002D1162" w:rsidRDefault="002D1162" w:rsidP="002D1162"/>
    <w:p w:rsidR="00771BAC" w:rsidRDefault="00771BAC" w:rsidP="002D1162"/>
    <w:p w:rsidR="00771BAC" w:rsidRDefault="00771BAC" w:rsidP="002D1162"/>
    <w:p w:rsidR="00771BAC" w:rsidRDefault="00771BAC" w:rsidP="002D1162"/>
    <w:p w:rsidR="002D1162" w:rsidRPr="002D1162" w:rsidRDefault="002D1162" w:rsidP="002D1162"/>
    <w:p w:rsidR="00B4442A" w:rsidRDefault="00B4442A" w:rsidP="00A23AA8">
      <w:pPr>
        <w:pStyle w:val="Heading2"/>
        <w:ind w:left="0"/>
      </w:pPr>
      <w:bookmarkStart w:id="16" w:name="_Toc352080048"/>
      <w:r>
        <w:lastRenderedPageBreak/>
        <w:t>Software requirement specifications (SRS)</w:t>
      </w:r>
      <w:r w:rsidR="005A1002">
        <w:t>:</w:t>
      </w:r>
      <w:bookmarkEnd w:id="16"/>
    </w:p>
    <w:p w:rsidR="00A23AA8" w:rsidRPr="00A23AA8" w:rsidRDefault="00A23AA8" w:rsidP="00A23AA8"/>
    <w:p w:rsidR="00A52075" w:rsidRPr="005712BF" w:rsidRDefault="00A52075" w:rsidP="00A52075">
      <w:pPr>
        <w:pStyle w:val="Heading2"/>
      </w:pPr>
      <w:bookmarkStart w:id="17" w:name="_Toc320841480"/>
      <w:bookmarkStart w:id="18" w:name="_Toc344229895"/>
      <w:bookmarkStart w:id="19" w:name="_Toc364510238"/>
      <w:r>
        <w:t>Requirements Specification</w:t>
      </w:r>
      <w:bookmarkEnd w:id="17"/>
      <w:bookmarkEnd w:id="18"/>
      <w:bookmarkEnd w:id="19"/>
    </w:p>
    <w:p w:rsidR="00A23AA8" w:rsidRPr="002F481C" w:rsidRDefault="00A23AA8" w:rsidP="00A23AA8">
      <w:pPr>
        <w:pStyle w:val="Heading3"/>
      </w:pPr>
      <w:bookmarkStart w:id="20" w:name="_Toc320841481"/>
      <w:bookmarkStart w:id="21" w:name="_Toc344229896"/>
      <w:bookmarkStart w:id="22" w:name="_Toc364510239"/>
      <w:r w:rsidRPr="002F481C">
        <w:t>Functional Requirement</w:t>
      </w:r>
      <w:bookmarkEnd w:id="20"/>
      <w:bookmarkEnd w:id="21"/>
      <w:bookmarkEnd w:id="22"/>
    </w:p>
    <w:p w:rsidR="00A23AA8" w:rsidRDefault="00A23AA8" w:rsidP="00A23AA8">
      <w:pPr>
        <w:rPr>
          <w:rFonts w:cs="Vrinda"/>
          <w:szCs w:val="28"/>
          <w:lang w:eastAsia="ar-SA" w:bidi="bn-BD"/>
        </w:rPr>
      </w:pPr>
    </w:p>
    <w:p w:rsidR="00A23AA8" w:rsidRDefault="00A23AA8" w:rsidP="00A23AA8">
      <w:pPr>
        <w:pStyle w:val="Heading4"/>
      </w:pPr>
      <w:bookmarkStart w:id="23" w:name="_Toc364510240"/>
      <w:r>
        <w:rPr>
          <w:rFonts w:hint="cs"/>
          <w:cs/>
        </w:rPr>
        <w:t>Add Worker/Labor</w:t>
      </w:r>
      <w:bookmarkEnd w:id="23"/>
    </w:p>
    <w:p w:rsidR="00A23AA8" w:rsidRPr="00C61219" w:rsidRDefault="00A23AA8" w:rsidP="00A23AA8">
      <w:pPr>
        <w:rPr>
          <w:rStyle w:val="IntenseEmphasis"/>
        </w:rPr>
      </w:pPr>
      <w:r w:rsidRPr="00C61219">
        <w:rPr>
          <w:rStyle w:val="IntenseEmphasis"/>
          <w:rFonts w:hint="cs"/>
          <w:cs/>
        </w:rPr>
        <w:t>Inroduction :</w:t>
      </w:r>
    </w:p>
    <w:p w:rsidR="00A23AA8" w:rsidRDefault="00A23AA8" w:rsidP="00A23AA8">
      <w:pPr>
        <w:rPr>
          <w:rFonts w:cs="Vrinda"/>
          <w:lang w:eastAsia="ar-SA" w:bidi="bn-BD"/>
        </w:rPr>
      </w:pPr>
      <w:r w:rsidRPr="00C61219">
        <w:rPr>
          <w:rFonts w:hint="cs"/>
          <w:cs/>
          <w:lang w:eastAsia="ar-SA" w:bidi="bn-BD"/>
        </w:rPr>
        <w:t>Add a new Worker</w:t>
      </w:r>
      <w:r>
        <w:rPr>
          <w:rFonts w:cs="Vrinda" w:hint="cs"/>
          <w:cs/>
          <w:lang w:eastAsia="ar-SA" w:bidi="bn-BD"/>
        </w:rPr>
        <w:t xml:space="preserve"> or labor.</w:t>
      </w:r>
    </w:p>
    <w:p w:rsidR="00A23AA8" w:rsidRPr="00623426" w:rsidRDefault="00A23AA8" w:rsidP="00A23AA8">
      <w:pPr>
        <w:rPr>
          <w:rStyle w:val="IntenseEmphasis"/>
        </w:rPr>
      </w:pPr>
      <w:r w:rsidRPr="00623426">
        <w:rPr>
          <w:rStyle w:val="IntenseEmphasis"/>
          <w:rFonts w:hint="cs"/>
          <w:cs/>
        </w:rPr>
        <w:t>Input :</w:t>
      </w:r>
    </w:p>
    <w:p w:rsidR="00A23AA8" w:rsidRDefault="00A23AA8" w:rsidP="00A23AA8">
      <w:pPr>
        <w:rPr>
          <w:rFonts w:cs="Vrinda"/>
          <w:lang w:eastAsia="ar-SA" w:bidi="bn-BD"/>
        </w:rPr>
      </w:pPr>
      <w:r>
        <w:rPr>
          <w:rFonts w:cs="Vrinda" w:hint="cs"/>
          <w:cs/>
          <w:lang w:eastAsia="ar-SA" w:bidi="bn-BD"/>
        </w:rPr>
        <w:t>Relevant worker or labor information like name, address, qualification, contact, experiance etc.</w:t>
      </w:r>
    </w:p>
    <w:p w:rsidR="00A23AA8" w:rsidRPr="00623426" w:rsidRDefault="00A23AA8" w:rsidP="00A23AA8">
      <w:pPr>
        <w:rPr>
          <w:rStyle w:val="IntenseEmphasis"/>
        </w:rPr>
      </w:pPr>
      <w:r w:rsidRPr="00623426">
        <w:rPr>
          <w:rStyle w:val="IntenseEmphasis"/>
        </w:rPr>
        <w:t>Processing:</w:t>
      </w:r>
    </w:p>
    <w:p w:rsidR="00A23AA8" w:rsidRDefault="00A23AA8" w:rsidP="00A23AA8">
      <w:pPr>
        <w:rPr>
          <w:rFonts w:cs="Vrinda"/>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and create a new worker or labor entry.</w:t>
      </w:r>
    </w:p>
    <w:p w:rsidR="00A23AA8" w:rsidRPr="00623426" w:rsidRDefault="00A23AA8" w:rsidP="00A23AA8">
      <w:pPr>
        <w:rPr>
          <w:rStyle w:val="IntenseEmphasis"/>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create a new worker or labor for future referance.</w:t>
      </w:r>
    </w:p>
    <w:p w:rsidR="00A23AA8" w:rsidRPr="00623426" w:rsidRDefault="00A23AA8" w:rsidP="00A23AA8">
      <w:pPr>
        <w:pStyle w:val="Heading4"/>
      </w:pPr>
      <w:bookmarkStart w:id="24" w:name="_Toc364510241"/>
      <w:r>
        <w:rPr>
          <w:rFonts w:hint="cs"/>
          <w:cs/>
        </w:rPr>
        <w:t>Add Raw material/Machine</w:t>
      </w:r>
      <w:bookmarkEnd w:id="24"/>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623426" w:rsidRDefault="00A23AA8" w:rsidP="00A23AA8">
      <w:pPr>
        <w:rPr>
          <w:rFonts w:cs="Vrinda"/>
          <w:lang w:eastAsia="ar-SA" w:bidi="bn-BD"/>
        </w:rPr>
      </w:pPr>
      <w:r>
        <w:rPr>
          <w:rFonts w:cs="Vrinda" w:hint="cs"/>
          <w:cs/>
          <w:lang w:eastAsia="ar-SA" w:bidi="bn-BD"/>
        </w:rPr>
        <w:t>A</w:t>
      </w:r>
      <w:r w:rsidRPr="00623426">
        <w:rPr>
          <w:rFonts w:cs="Vrinda" w:hint="cs"/>
          <w:cs/>
          <w:lang w:eastAsia="ar-SA"/>
        </w:rPr>
        <w:t>dd</w:t>
      </w:r>
      <w:r>
        <w:rPr>
          <w:rFonts w:cs="Vrinda" w:hint="cs"/>
          <w:cs/>
          <w:lang w:eastAsia="ar-SA" w:bidi="bn-BD"/>
        </w:rPr>
        <w:t xml:space="preserve"> raw material or machine.</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Related raw material or machine information like name, quantity, vandor, etc. </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raw material or machine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AC3B5E"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raw material or machine</w:t>
      </w:r>
      <w:r w:rsidRPr="00623426">
        <w:rPr>
          <w:rFonts w:cs="Vrinda" w:hint="cs"/>
          <w:cs/>
          <w:lang w:eastAsia="ar-SA" w:bidi="bn-BD"/>
        </w:rPr>
        <w:t xml:space="preserve"> </w:t>
      </w:r>
      <w:r>
        <w:rPr>
          <w:rFonts w:cs="Vrinda" w:hint="cs"/>
          <w:cs/>
          <w:lang w:eastAsia="ar-SA" w:bidi="bn-BD"/>
        </w:rPr>
        <w:t>for construction.</w:t>
      </w:r>
    </w:p>
    <w:p w:rsidR="00A23AA8" w:rsidRDefault="00A23AA8" w:rsidP="00A23AA8">
      <w:pPr>
        <w:pStyle w:val="Heading4"/>
      </w:pPr>
      <w:bookmarkStart w:id="25" w:name="_Toc364510242"/>
      <w:r>
        <w:rPr>
          <w:rFonts w:hint="cs"/>
          <w:cs/>
        </w:rPr>
        <w:t>Assignment of work to Worker/Labor</w:t>
      </w:r>
      <w:bookmarkEnd w:id="25"/>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Assign work for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Related info of job and worker or labour details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assign job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job profile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job index by assigning worker or labor for construction.</w:t>
      </w:r>
    </w:p>
    <w:p w:rsidR="00A23AA8" w:rsidRPr="00BF11CB" w:rsidRDefault="00A23AA8" w:rsidP="00A23AA8">
      <w:pPr>
        <w:pStyle w:val="Heading4"/>
      </w:pPr>
      <w:bookmarkStart w:id="26" w:name="_Toc364510243"/>
      <w:r>
        <w:rPr>
          <w:rFonts w:hint="cs"/>
          <w:cs/>
        </w:rPr>
        <w:t>Apply for security and safety</w:t>
      </w:r>
      <w:bookmarkEnd w:id="26"/>
      <w:r>
        <w:rPr>
          <w:rFonts w:hint="cs"/>
          <w:cs/>
        </w:rPr>
        <w:t xml:space="preserve"> </w:t>
      </w:r>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Ensure safety and security for </w:t>
      </w:r>
      <w:r w:rsidRPr="00C61219">
        <w:rPr>
          <w:rFonts w:hint="cs"/>
          <w:cs/>
          <w:lang w:eastAsia="ar-SA" w:bidi="bn-BD"/>
        </w:rPr>
        <w:t>Worker</w:t>
      </w:r>
      <w:r>
        <w:rPr>
          <w:rFonts w:cs="Vrinda" w:hint="cs"/>
          <w:cs/>
          <w:lang w:eastAsia="ar-SA" w:bidi="bn-BD"/>
        </w:rPr>
        <w:t xml:space="preserve"> and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Any kind of task assign for the worker and labor.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Superviser will check security and safety for the task.</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If the security and safety process is not well the system will generate a reminder in </w:t>
      </w:r>
      <w:r w:rsidRPr="00C106C2">
        <w:rPr>
          <w:rFonts w:cs="Vrinda" w:hint="cs"/>
          <w:b/>
          <w:bCs/>
          <w:cs/>
          <w:lang w:eastAsia="ar-SA" w:bidi="bn-BD"/>
        </w:rPr>
        <w:t>CMS</w:t>
      </w:r>
      <w:r>
        <w:rPr>
          <w:rFonts w:cs="Vrinda" w:hint="cs"/>
          <w:cs/>
          <w:lang w:eastAsia="ar-SA" w:bidi="bn-BD"/>
        </w:rPr>
        <w:t>.</w:t>
      </w:r>
    </w:p>
    <w:p w:rsidR="00A23AA8" w:rsidRPr="00C106C2" w:rsidRDefault="00A23AA8" w:rsidP="00A23AA8">
      <w:pPr>
        <w:rPr>
          <w:rStyle w:val="IntenseEmphasis"/>
          <w:rFonts w:cs="Vrinda"/>
          <w:szCs w:val="28"/>
          <w:lang w:bidi="bn-BD"/>
        </w:rPr>
      </w:pPr>
    </w:p>
    <w:p w:rsidR="00A23AA8" w:rsidRDefault="00A23AA8" w:rsidP="00A23AA8">
      <w:pPr>
        <w:pStyle w:val="Heading4"/>
      </w:pPr>
      <w:bookmarkStart w:id="27" w:name="_Toc364510244"/>
      <w:r>
        <w:rPr>
          <w:rFonts w:hint="cs"/>
          <w:cs/>
        </w:rPr>
        <w:t>Search  Worker/Labor</w:t>
      </w:r>
      <w:bookmarkEnd w:id="27"/>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cs/>
        </w:rPr>
        <w:t>Inroduction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Anyone can search for worker or labor.</w:t>
      </w:r>
    </w:p>
    <w:p w:rsidR="00A23AA8" w:rsidRPr="008A19BC" w:rsidRDefault="00A23AA8" w:rsidP="00A23AA8">
      <w:pPr>
        <w:rPr>
          <w:rStyle w:val="IntenseEmphasis"/>
          <w:rFonts w:ascii="Times New Roman" w:hAnsi="Times New Roman"/>
          <w:sz w:val="24"/>
          <w:szCs w:val="24"/>
        </w:rPr>
      </w:pPr>
      <w:r w:rsidRPr="008A19BC">
        <w:rPr>
          <w:rStyle w:val="IntenseEmphasis"/>
          <w:rFonts w:ascii="Times New Roman" w:hAnsi="Times New Roman"/>
          <w:sz w:val="24"/>
          <w:szCs w:val="24"/>
          <w:cs/>
        </w:rPr>
        <w:t>Input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He will enter data like worker</w:t>
      </w:r>
      <w:r w:rsidRPr="008A19BC">
        <w:rPr>
          <w:rFonts w:ascii="Times New Roman" w:hAnsi="Times New Roman"/>
          <w:sz w:val="24"/>
          <w:szCs w:val="24"/>
          <w:cs/>
          <w:lang w:eastAsia="ar-SA" w:bidi="bn-BD"/>
        </w:rPr>
        <w:t xml:space="preserve"> name</w:t>
      </w:r>
      <w:r w:rsidRPr="008A19BC">
        <w:rPr>
          <w:rFonts w:ascii="Times New Roman" w:hAnsi="Times New Roman"/>
          <w:sz w:val="24"/>
          <w:szCs w:val="24"/>
          <w:lang w:eastAsia="ar-SA" w:bidi="bn-BD"/>
        </w:rPr>
        <w:t>, a</w:t>
      </w:r>
      <w:r w:rsidRPr="008A19BC">
        <w:rPr>
          <w:rFonts w:ascii="Times New Roman" w:hAnsi="Times New Roman"/>
          <w:sz w:val="24"/>
          <w:szCs w:val="24"/>
          <w:cs/>
          <w:lang w:eastAsia="ar-SA" w:bidi="bn-BD"/>
        </w:rPr>
        <w:t>ddress</w:t>
      </w:r>
      <w:r w:rsidRPr="008A19BC">
        <w:rPr>
          <w:rFonts w:ascii="Times New Roman" w:hAnsi="Times New Roman"/>
          <w:sz w:val="24"/>
          <w:szCs w:val="24"/>
          <w:lang w:eastAsia="ar-SA" w:bidi="bn-BD"/>
        </w:rPr>
        <w:t xml:space="preserve">, </w:t>
      </w:r>
      <w:r w:rsidRPr="008A19BC">
        <w:rPr>
          <w:rFonts w:ascii="Times New Roman" w:hAnsi="Times New Roman"/>
          <w:sz w:val="24"/>
          <w:szCs w:val="24"/>
          <w:cs/>
          <w:lang w:eastAsia="ar-SA" w:bidi="bn-BD"/>
        </w:rPr>
        <w:t>etc</w:t>
      </w:r>
      <w:r w:rsidRPr="008A19BC">
        <w:rPr>
          <w:rFonts w:ascii="Times New Roman" w:hAnsi="Times New Roman"/>
          <w:sz w:val="24"/>
          <w:szCs w:val="24"/>
          <w:lang w:eastAsia="ar-SA" w:bidi="bn-BD"/>
        </w:rPr>
        <w:t>.</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Processing</w:t>
      </w:r>
      <w:r w:rsidRPr="008A19BC">
        <w:rPr>
          <w:rStyle w:val="IntenseEmphasis"/>
          <w:rFonts w:ascii="Times New Roman" w:hAnsi="Times New Roman"/>
          <w:sz w:val="24"/>
          <w:szCs w:val="24"/>
          <w:cs/>
          <w:lang w:bidi="bn-BD"/>
        </w:rPr>
        <w: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cs/>
          <w:lang w:eastAsia="ar-SA"/>
        </w:rPr>
        <w:t>CMS will</w:t>
      </w:r>
      <w:r w:rsidRPr="008A19BC">
        <w:rPr>
          <w:rFonts w:ascii="Times New Roman" w:hAnsi="Times New Roman"/>
          <w:sz w:val="24"/>
          <w:szCs w:val="24"/>
          <w:cs/>
          <w:lang w:eastAsia="ar-SA" w:bidi="bn-BD"/>
        </w:rPr>
        <w:t xml:space="preserve"> search for the labor or Worker.  </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Output: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hint="cs"/>
          <w:b/>
          <w:bCs/>
          <w:sz w:val="24"/>
          <w:szCs w:val="24"/>
          <w:cs/>
          <w:lang w:eastAsia="ar-SA"/>
        </w:rPr>
        <w:t>CMS</w:t>
      </w:r>
      <w:r w:rsidRPr="008A19BC">
        <w:rPr>
          <w:rFonts w:ascii="Times New Roman" w:hAnsi="Times New Roman" w:hint="cs"/>
          <w:sz w:val="24"/>
          <w:szCs w:val="24"/>
          <w:cs/>
          <w:lang w:eastAsia="ar-SA"/>
        </w:rPr>
        <w:t xml:space="preserve"> will</w:t>
      </w:r>
      <w:r>
        <w:rPr>
          <w:rFonts w:ascii="Times New Roman" w:hAnsi="Times New Roman" w:cs="Vrinda" w:hint="cs"/>
          <w:sz w:val="24"/>
          <w:szCs w:val="30"/>
          <w:cs/>
          <w:lang w:eastAsia="ar-SA" w:bidi="bn-BD"/>
        </w:rPr>
        <w:t xml:space="preserve"> </w:t>
      </w:r>
      <w:r w:rsidRPr="008A19BC">
        <w:rPr>
          <w:rFonts w:ascii="Times New Roman" w:hAnsi="Times New Roman" w:hint="cs"/>
          <w:sz w:val="24"/>
          <w:szCs w:val="24"/>
          <w:cs/>
          <w:lang w:eastAsia="ar-SA" w:bidi="bn-BD"/>
        </w:rPr>
        <w:t xml:space="preserve">display the search result. </w:t>
      </w:r>
    </w:p>
    <w:p w:rsidR="00A23AA8" w:rsidRDefault="00A23AA8" w:rsidP="00A23AA8">
      <w:pPr>
        <w:pStyle w:val="Heading4"/>
      </w:pPr>
      <w:bookmarkStart w:id="28" w:name="_Toc364510245"/>
      <w:r>
        <w:rPr>
          <w:rFonts w:hint="cs"/>
          <w:cs/>
        </w:rPr>
        <w:t>Payment for Worker/Labor</w:t>
      </w:r>
      <w:bookmarkEnd w:id="28"/>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Payment calculation for the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Get the job details of the worker or labour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calculate the payment in the </w:t>
      </w:r>
      <w:r w:rsidRPr="00623426">
        <w:rPr>
          <w:rFonts w:cs="Vrinda" w:hint="cs"/>
          <w:b/>
          <w:bCs/>
          <w:cs/>
          <w:lang w:eastAsia="ar-SA" w:bidi="bn-BD"/>
        </w:rPr>
        <w:t>CMS</w:t>
      </w:r>
      <w:r>
        <w:rPr>
          <w:rFonts w:cs="Vrinda" w:hint="cs"/>
          <w:b/>
          <w:bCs/>
          <w:cs/>
          <w:lang w:eastAsia="ar-SA" w:bidi="bn-BD"/>
        </w:rPr>
        <w:t xml:space="preserve"> </w:t>
      </w:r>
      <w:r>
        <w:rPr>
          <w:rFonts w:cs="Vrinda" w:hint="cs"/>
          <w:cs/>
          <w:lang w:eastAsia="ar-SA" w:bidi="bn-BD"/>
        </w:rPr>
        <w:t>and send notification to the accounts department.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coupon, by which worker or labor can get payment from account.</w:t>
      </w:r>
    </w:p>
    <w:p w:rsidR="00A23AA8" w:rsidRDefault="00A23AA8" w:rsidP="00A23AA8">
      <w:pPr>
        <w:pStyle w:val="Heading4"/>
      </w:pPr>
      <w:bookmarkStart w:id="29" w:name="_Toc364510246"/>
      <w:r>
        <w:rPr>
          <w:rFonts w:hint="cs"/>
          <w:cs/>
        </w:rPr>
        <w:t>Get design and plan</w:t>
      </w:r>
      <w:bookmarkEnd w:id="29"/>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Design and proper planning for the particular task.</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Assign the plan and design job to the planner and designer.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Planner and designer will plan and design the proper task schedule.</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get the plan and design.</w:t>
      </w:r>
    </w:p>
    <w:p w:rsidR="00A23AA8" w:rsidRDefault="00A23AA8" w:rsidP="00A23AA8">
      <w:pPr>
        <w:pStyle w:val="Heading3"/>
        <w:rPr>
          <w:szCs w:val="28"/>
        </w:rPr>
      </w:pPr>
      <w:bookmarkStart w:id="30" w:name="_Toc364510247"/>
      <w:r>
        <w:t>Technical</w:t>
      </w:r>
      <w:r>
        <w:rPr>
          <w:rFonts w:hint="cs"/>
          <w:szCs w:val="28"/>
          <w:cs/>
        </w:rPr>
        <w:t xml:space="preserve"> </w:t>
      </w:r>
      <w:r>
        <w:t>Specification</w:t>
      </w:r>
      <w:bookmarkEnd w:id="30"/>
    </w:p>
    <w:p w:rsidR="00A23AA8" w:rsidRDefault="00A23AA8" w:rsidP="00A23AA8">
      <w:pPr>
        <w:ind w:hanging="450"/>
        <w:rPr>
          <w:lang w:eastAsia="ar-SA"/>
        </w:rPr>
      </w:pP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Framework:</w:t>
      </w:r>
      <w:r>
        <w:rPr>
          <w:rFonts w:ascii="Times New Roman" w:hAnsi="Times New Roman"/>
          <w:b/>
          <w:color w:val="222222"/>
          <w:sz w:val="24"/>
          <w:szCs w:val="24"/>
          <w:lang w:eastAsia="en-IN"/>
        </w:rPr>
        <w:t xml:space="preserve"> </w:t>
      </w:r>
      <w:r w:rsidRPr="00DE5694">
        <w:rPr>
          <w:rFonts w:ascii="Times New Roman" w:hAnsi="Times New Roman"/>
          <w:color w:val="222222"/>
          <w:sz w:val="24"/>
          <w:szCs w:val="24"/>
          <w:lang w:eastAsia="en-IN"/>
        </w:rPr>
        <w:t>Microsoft</w:t>
      </w:r>
      <w:r>
        <w:rPr>
          <w:rFonts w:ascii="Times New Roman" w:hAnsi="Times New Roman"/>
          <w:color w:val="222222"/>
          <w:sz w:val="24"/>
          <w:szCs w:val="24"/>
          <w:lang w:eastAsia="en-IN"/>
        </w:rPr>
        <w:t xml:space="preserve"> .NET 4.0</w:t>
      </w:r>
    </w:p>
    <w:p w:rsidR="00A23AA8" w:rsidRDefault="00A23AA8" w:rsidP="00A23AA8">
      <w:pPr>
        <w:pStyle w:val="ListParagraph"/>
        <w:spacing w:line="480" w:lineRule="auto"/>
        <w:rPr>
          <w:rFonts w:ascii="Times New Roman" w:hAnsi="Times New Roman"/>
          <w:i w:val="0"/>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w:t>
      </w:r>
    </w:p>
    <w:p w:rsidR="00A23AA8" w:rsidRPr="00DE5694" w:rsidRDefault="00A23AA8" w:rsidP="00A23AA8">
      <w:pPr>
        <w:pStyle w:val="ListParagraph"/>
        <w:spacing w:line="480" w:lineRule="auto"/>
        <w:rPr>
          <w:rFonts w:ascii="Times New Roman" w:hAnsi="Times New Roman"/>
          <w:b/>
          <w:i w:val="0"/>
          <w:color w:val="222222"/>
          <w:sz w:val="24"/>
          <w:szCs w:val="24"/>
          <w:lang w:eastAsia="en-IN"/>
        </w:rPr>
      </w:pPr>
      <w:r>
        <w:rPr>
          <w:rFonts w:ascii="Times New Roman" w:hAnsi="Times New Roman"/>
          <w:b/>
          <w:color w:val="222222"/>
          <w:sz w:val="24"/>
          <w:szCs w:val="24"/>
          <w:lang w:eastAsia="en-IN"/>
        </w:rPr>
        <w:t xml:space="preserve">Database Tool: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 workbench CE</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Operating Systems</w:t>
      </w:r>
      <w:r w:rsidRPr="00DD1F7B">
        <w:rPr>
          <w:rFonts w:ascii="Times New Roman" w:hAnsi="Times New Roman"/>
          <w:color w:val="222222"/>
          <w:sz w:val="24"/>
          <w:szCs w:val="24"/>
          <w:lang w:eastAsia="en-IN"/>
        </w:rPr>
        <w:t>: Windows XP, Windows 7</w:t>
      </w:r>
    </w:p>
    <w:p w:rsidR="00A23AA8" w:rsidRDefault="00A23AA8" w:rsidP="00A23AA8">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Cloud Technology</w:t>
      </w:r>
      <w:r w:rsidRPr="00DE5694">
        <w:rPr>
          <w:rFonts w:ascii="Times New Roman" w:hAnsi="Times New Roman"/>
          <w:color w:val="222222"/>
          <w:sz w:val="24"/>
          <w:szCs w:val="24"/>
          <w:lang w:eastAsia="en-IN"/>
        </w:rPr>
        <w:t>:</w:t>
      </w:r>
      <w:r>
        <w:rPr>
          <w:rFonts w:ascii="Times New Roman" w:hAnsi="Times New Roman"/>
          <w:color w:val="222222"/>
          <w:sz w:val="24"/>
          <w:szCs w:val="24"/>
          <w:lang w:eastAsia="en-IN"/>
        </w:rPr>
        <w:t xml:space="preserve"> Google Drive, Google forms</w:t>
      </w:r>
    </w:p>
    <w:p w:rsidR="00A23AA8" w:rsidRDefault="00A23AA8" w:rsidP="00A23AA8">
      <w:pPr>
        <w:pStyle w:val="ListParagraph"/>
        <w:spacing w:line="480" w:lineRule="auto"/>
        <w:rPr>
          <w:rFonts w:ascii="Times New Roman" w:hAnsi="Times New Roman"/>
          <w:i w:val="0"/>
          <w:color w:val="222222"/>
          <w:sz w:val="24"/>
          <w:szCs w:val="24"/>
          <w:lang w:eastAsia="en-IN"/>
        </w:rPr>
      </w:pP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31" w:name="_Toc352080051"/>
      <w:r>
        <w:t>Software Engineering Paradigm applied</w:t>
      </w:r>
      <w:bookmarkEnd w:id="31"/>
    </w:p>
    <w:p w:rsidR="006B3AEA" w:rsidRPr="006B3AEA" w:rsidRDefault="006B3AEA" w:rsidP="006B3AEA">
      <w:pPr>
        <w:pStyle w:val="BodyText"/>
        <w:tabs>
          <w:tab w:val="num" w:pos="1440"/>
        </w:tabs>
        <w:jc w:val="both"/>
      </w:pPr>
      <w:r>
        <w:tab/>
      </w:r>
      <w:r>
        <w:tab/>
      </w:r>
      <w:r w:rsidRPr="006B3AEA">
        <w:t xml:space="preserve">We have followed agile version of Model Driven Development (MDD). As the name implies, AMDD is the agile version of Model Driven Development </w:t>
      </w:r>
      <w:r w:rsidRPr="006B3AEA">
        <w:lastRenderedPageBreak/>
        <w:t>(MDD).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CD047B"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CD047B"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CD047B"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eastAsia="en-IN"/>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2D1162">
      <w:pPr>
        <w:pStyle w:val="Heading1"/>
      </w:pPr>
      <w:bookmarkStart w:id="32" w:name="_Toc352080052"/>
      <w:r>
        <w:t>Data models</w:t>
      </w:r>
      <w:bookmarkEnd w:id="32"/>
    </w:p>
    <w:p w:rsidR="002D1162" w:rsidRPr="002D1162" w:rsidRDefault="002D1162" w:rsidP="002D1162"/>
    <w:p w:rsidR="002D1162" w:rsidRDefault="002D1162" w:rsidP="002D1162">
      <w:pPr>
        <w:pStyle w:val="Heading2"/>
        <w:rPr>
          <w:szCs w:val="30"/>
        </w:rPr>
      </w:pPr>
      <w:bookmarkStart w:id="33" w:name="_Toc344229904"/>
      <w:bookmarkStart w:id="34" w:name="_Toc364510254"/>
      <w:bookmarkStart w:id="35" w:name="_Toc352080057"/>
      <w:r>
        <w:t xml:space="preserve">Context </w:t>
      </w:r>
      <w:r w:rsidRPr="002D1162">
        <w:t>Diagram</w:t>
      </w:r>
      <w:bookmarkEnd w:id="33"/>
      <w:bookmarkEnd w:id="34"/>
    </w:p>
    <w:p w:rsidR="002D1162" w:rsidRPr="00CF3825" w:rsidRDefault="002D1162" w:rsidP="002D1162">
      <w:pPr>
        <w:rPr>
          <w:rFonts w:cs="Vrinda"/>
          <w:lang w:bidi="bn-BD"/>
        </w:rPr>
      </w:pPr>
      <w:r>
        <w:rPr>
          <w:rFonts w:cs="Vrinda" w:hint="cs"/>
          <w:noProof/>
          <w:lang w:eastAsia="en-IN"/>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4"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pStyle w:val="Heading2"/>
        <w:ind w:left="0"/>
      </w:pPr>
      <w:bookmarkStart w:id="36" w:name="_Toc344229905"/>
      <w:bookmarkStart w:id="37" w:name="_Toc364510255"/>
      <w:r>
        <w:t>0-Level DFD</w:t>
      </w:r>
      <w:bookmarkEnd w:id="36"/>
      <w:bookmarkEnd w:id="37"/>
    </w:p>
    <w:p w:rsidR="002D1162" w:rsidRPr="00CF3825" w:rsidRDefault="002D1162" w:rsidP="002D1162">
      <w:pPr>
        <w:rPr>
          <w:rFonts w:cs="Vrinda"/>
          <w:lang w:bidi="bn-BD"/>
        </w:rPr>
      </w:pPr>
      <w:r>
        <w:rPr>
          <w:rFonts w:cs="Vrinda" w:hint="cs"/>
          <w:noProof/>
          <w:lang w:eastAsia="en-IN"/>
        </w:rPr>
        <w:lastRenderedPageBreak/>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38" w:name="_Toc344229906"/>
      <w:bookmarkStart w:id="39" w:name="_Toc364510256"/>
      <w:r>
        <w:t>1-</w:t>
      </w:r>
      <w:r w:rsidRPr="00CF3825">
        <w:t>Level</w:t>
      </w:r>
      <w:r>
        <w:t xml:space="preserve"> DFD</w:t>
      </w:r>
      <w:bookmarkEnd w:id="38"/>
      <w:bookmarkEnd w:id="39"/>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40" w:name="_Toc344229907"/>
      <w:bookmarkStart w:id="41" w:name="_Toc364510257"/>
      <w:r>
        <w:t>2-Level DFD</w:t>
      </w:r>
      <w:bookmarkEnd w:id="40"/>
      <w:bookmarkEnd w:id="41"/>
    </w:p>
    <w:p w:rsidR="002D1162" w:rsidRPr="00CF3825" w:rsidRDefault="002D1162" w:rsidP="002D1162">
      <w:pPr>
        <w:rPr>
          <w:rFonts w:cs="Vrinda"/>
          <w:szCs w:val="28"/>
          <w:lang w:bidi="bn-BD"/>
        </w:rPr>
      </w:pPr>
    </w:p>
    <w:p w:rsidR="002D1162" w:rsidRDefault="002D1162" w:rsidP="002D1162">
      <w:r>
        <w:rPr>
          <w:noProof/>
          <w:lang w:eastAsia="en-IN"/>
        </w:rPr>
        <w:lastRenderedPageBreak/>
        <w:drawing>
          <wp:inline distT="0" distB="0" distL="0" distR="0">
            <wp:extent cx="5943600" cy="4455160"/>
            <wp:effectExtent l="1905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r>
        <w:t>Sequence diagrams</w:t>
      </w:r>
      <w:bookmarkEnd w:id="35"/>
    </w:p>
    <w:p w:rsidR="001A0738" w:rsidRDefault="001A0738" w:rsidP="000E3659">
      <w:pPr>
        <w:pStyle w:val="Heading3"/>
      </w:pPr>
      <w:bookmarkStart w:id="42" w:name="_Toc352080058"/>
      <w:r>
        <w:t>Interaction Event</w:t>
      </w:r>
      <w:bookmarkEnd w:id="42"/>
      <w:r>
        <w:t xml:space="preserve"> </w:t>
      </w:r>
    </w:p>
    <w:p w:rsidR="001A0738" w:rsidRPr="003B5836" w:rsidRDefault="00CD047B" w:rsidP="000F4576">
      <w:pPr>
        <w:tabs>
          <w:tab w:val="left" w:pos="990"/>
        </w:tabs>
        <w:rPr>
          <w:u w:val="single"/>
        </w:rPr>
      </w:pPr>
      <w:r w:rsidRPr="00CD047B">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DF55B3" w:rsidRPr="00BC3453" w:rsidRDefault="00DF55B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F55B3" w:rsidRPr="00BC3453" w:rsidRDefault="00DF55B3"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DF55B3" w:rsidRDefault="00DF55B3" w:rsidP="001A0738">
                      <w:pPr>
                        <w:spacing w:after="0" w:line="240" w:lineRule="auto"/>
                        <w:rPr>
                          <w:b/>
                          <w:sz w:val="24"/>
                          <w:szCs w:val="24"/>
                          <w:u w:val="single"/>
                        </w:rPr>
                      </w:pPr>
                      <w:r>
                        <w:rPr>
                          <w:b/>
                          <w:sz w:val="24"/>
                          <w:szCs w:val="24"/>
                          <w:u w:val="single"/>
                        </w:rPr>
                        <w:t>: Register</w:t>
                      </w:r>
                    </w:p>
                    <w:p w:rsidR="00DF55B3" w:rsidRDefault="00DF55B3" w:rsidP="001A0738">
                      <w:pPr>
                        <w:spacing w:after="0" w:line="240" w:lineRule="auto"/>
                        <w:rPr>
                          <w:b/>
                          <w:sz w:val="24"/>
                          <w:szCs w:val="24"/>
                          <w:u w:val="single"/>
                        </w:rPr>
                      </w:pPr>
                      <w:r>
                        <w:rPr>
                          <w:b/>
                          <w:sz w:val="24"/>
                          <w:szCs w:val="24"/>
                          <w:u w:val="single"/>
                        </w:rPr>
                        <w:t xml:space="preserve">User </w:t>
                      </w:r>
                    </w:p>
                    <w:p w:rsidR="00DF55B3" w:rsidRPr="00BC3453" w:rsidRDefault="00DF55B3"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DF55B3" w:rsidRDefault="00DF55B3" w:rsidP="001A0738">
                      <w:pPr>
                        <w:spacing w:after="0" w:line="240" w:lineRule="auto"/>
                        <w:rPr>
                          <w:b/>
                          <w:sz w:val="24"/>
                          <w:szCs w:val="24"/>
                          <w:u w:val="single"/>
                        </w:rPr>
                      </w:pPr>
                      <w:r>
                        <w:rPr>
                          <w:b/>
                          <w:sz w:val="24"/>
                          <w:szCs w:val="24"/>
                          <w:u w:val="single"/>
                        </w:rPr>
                        <w:t xml:space="preserve">: Update </w:t>
                      </w:r>
                    </w:p>
                    <w:p w:rsidR="00DF55B3" w:rsidRPr="00BC3453" w:rsidRDefault="00DF55B3"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DF55B3" w:rsidRDefault="00DF55B3" w:rsidP="001A0738">
                      <w:pPr>
                        <w:spacing w:after="0" w:line="240" w:lineRule="auto"/>
                        <w:rPr>
                          <w:b/>
                          <w:sz w:val="24"/>
                          <w:szCs w:val="24"/>
                          <w:u w:val="single"/>
                        </w:rPr>
                      </w:pPr>
                      <w:r>
                        <w:rPr>
                          <w:b/>
                          <w:sz w:val="24"/>
                          <w:szCs w:val="24"/>
                          <w:u w:val="single"/>
                        </w:rPr>
                        <w:t xml:space="preserve">: Events </w:t>
                      </w:r>
                    </w:p>
                    <w:p w:rsidR="00DF55B3" w:rsidRPr="00BC3453" w:rsidRDefault="00DF55B3"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DF55B3" w:rsidRDefault="00DF55B3" w:rsidP="001A0738">
                      <w:pPr>
                        <w:spacing w:after="0" w:line="240" w:lineRule="auto"/>
                        <w:rPr>
                          <w:b/>
                          <w:sz w:val="24"/>
                          <w:szCs w:val="24"/>
                          <w:u w:val="single"/>
                        </w:rPr>
                      </w:pPr>
                      <w:r>
                        <w:rPr>
                          <w:b/>
                          <w:sz w:val="24"/>
                          <w:szCs w:val="24"/>
                          <w:u w:val="single"/>
                        </w:rPr>
                        <w:t>: View</w:t>
                      </w:r>
                    </w:p>
                    <w:p w:rsidR="00DF55B3" w:rsidRDefault="00DF55B3" w:rsidP="001A0738">
                      <w:pPr>
                        <w:spacing w:after="0" w:line="240" w:lineRule="auto"/>
                        <w:rPr>
                          <w:b/>
                          <w:sz w:val="24"/>
                          <w:szCs w:val="24"/>
                          <w:u w:val="single"/>
                        </w:rPr>
                      </w:pPr>
                      <w:r>
                        <w:rPr>
                          <w:b/>
                          <w:sz w:val="24"/>
                          <w:szCs w:val="24"/>
                          <w:u w:val="single"/>
                        </w:rPr>
                        <w:t>Update Event</w:t>
                      </w:r>
                    </w:p>
                    <w:p w:rsidR="00DF55B3" w:rsidRPr="00BC3453" w:rsidRDefault="00DF55B3"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DF55B3" w:rsidRPr="00B25885" w:rsidRDefault="00DF55B3"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DF55B3" w:rsidRPr="00B25885" w:rsidRDefault="00DF55B3"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DF55B3" w:rsidRPr="00B25885" w:rsidRDefault="00DF55B3" w:rsidP="001A0738">
                    <w:pPr>
                      <w:rPr>
                        <w:b/>
                        <w:sz w:val="20"/>
                        <w:szCs w:val="20"/>
                      </w:rPr>
                    </w:pPr>
                    <w:proofErr w:type="gramStart"/>
                    <w:r>
                      <w:rPr>
                        <w:b/>
                        <w:sz w:val="20"/>
                        <w:szCs w:val="20"/>
                      </w:rPr>
                      <w:t>modifyEvent</w:t>
                    </w:r>
                    <w:proofErr w:type="gramEnd"/>
                  </w:p>
                </w:txbxContent>
              </v:textbox>
            </v:shape>
            <v:shape id="_x0000_s1077" type="#_x0000_t202" style="position:absolute;left:4263;top:4154;width:1601;height:440" filled="f" stroked="f">
              <v:textbox style="mso-next-textbox:#_x0000_s1077">
                <w:txbxContent>
                  <w:p w:rsidR="00DF55B3" w:rsidRPr="00B25885" w:rsidRDefault="00DF55B3" w:rsidP="001A0738">
                    <w:pPr>
                      <w:rPr>
                        <w:b/>
                        <w:sz w:val="20"/>
                        <w:szCs w:val="20"/>
                      </w:rPr>
                    </w:pPr>
                    <w:proofErr w:type="gramStart"/>
                    <w:r>
                      <w:rPr>
                        <w:b/>
                        <w:sz w:val="20"/>
                        <w:szCs w:val="20"/>
                      </w:rPr>
                      <w:t>addEvent</w:t>
                    </w:r>
                    <w:proofErr w:type="gramEnd"/>
                  </w:p>
                </w:txbxContent>
              </v:textbox>
            </v:shape>
            <v:shape id="_x0000_s1078" type="#_x0000_t202" style="position:absolute;left:4212;top:7474;width:1717;height:440" filled="f" stroked="f">
              <v:textbox style="mso-next-textbox:#_x0000_s1078">
                <w:txbxContent>
                  <w:p w:rsidR="00DF55B3" w:rsidRPr="00B25885" w:rsidRDefault="00DF55B3" w:rsidP="001A0738">
                    <w:pPr>
                      <w:rPr>
                        <w:b/>
                        <w:sz w:val="20"/>
                        <w:szCs w:val="20"/>
                      </w:rPr>
                    </w:pPr>
                    <w:proofErr w:type="gramStart"/>
                    <w:r>
                      <w:rPr>
                        <w:b/>
                        <w:sz w:val="20"/>
                        <w:szCs w:val="20"/>
                      </w:rPr>
                      <w:t>delete</w:t>
                    </w:r>
                    <w:r w:rsidRPr="00B25885">
                      <w:rPr>
                        <w:b/>
                        <w:sz w:val="20"/>
                        <w:szCs w:val="20"/>
                      </w:rPr>
                      <w:t>E</w:t>
                    </w:r>
                    <w:r>
                      <w:rPr>
                        <w:b/>
                        <w:sz w:val="20"/>
                        <w:szCs w:val="20"/>
                      </w:rPr>
                      <w:t>vent</w:t>
                    </w:r>
                    <w:proofErr w:type="gramEnd"/>
                  </w:p>
                </w:txbxContent>
              </v:textbox>
            </v:shape>
            <v:shape id="_x0000_s1079" type="#_x0000_t202" style="position:absolute;left:4314;top:5218;width:1356;height:440" filled="f" stroked="f">
              <v:textbox style="mso-next-textbox:#_x0000_s1079">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0" type="#_x0000_t202" style="position:absolute;left:4457;top:6812;width:1356;height:440" filled="f" stroked="f">
              <v:textbox style="mso-next-textbox:#_x0000_s1080">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1" type="#_x0000_t202" style="position:absolute;left:4540;top:8582;width:1356;height:440" filled="f" stroked="f">
              <v:textbox style="mso-next-textbox:#_x0000_s1081">
                <w:txbxContent>
                  <w:p w:rsidR="00DF55B3" w:rsidRPr="00B25885" w:rsidRDefault="00DF55B3"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DF55B3" w:rsidRPr="00B25885" w:rsidRDefault="00DF55B3" w:rsidP="001A0738">
                    <w:pPr>
                      <w:rPr>
                        <w:b/>
                        <w:sz w:val="20"/>
                        <w:szCs w:val="20"/>
                      </w:rPr>
                    </w:pPr>
                    <w:proofErr w:type="gramStart"/>
                    <w:r>
                      <w:rPr>
                        <w:b/>
                        <w:sz w:val="20"/>
                        <w:szCs w:val="20"/>
                      </w:rPr>
                      <w:t>updateEvent</w:t>
                    </w:r>
                    <w:proofErr w:type="gramEnd"/>
                  </w:p>
                </w:txbxContent>
              </v:textbox>
            </v:shape>
            <v:shape id="_x0000_s1083" type="#_x0000_t202" style="position:absolute;left:5965;top:6090;width:2371;height:440" filled="f" stroked="f">
              <v:textbox style="mso-next-textbox:#_x0000_s1083">
                <w:txbxContent>
                  <w:p w:rsidR="00DF55B3" w:rsidRPr="00B25885" w:rsidRDefault="00DF55B3" w:rsidP="001A0738">
                    <w:pPr>
                      <w:rPr>
                        <w:b/>
                        <w:sz w:val="20"/>
                        <w:szCs w:val="20"/>
                      </w:rPr>
                    </w:pPr>
                    <w:proofErr w:type="gramStart"/>
                    <w:r>
                      <w:rPr>
                        <w:b/>
                        <w:sz w:val="20"/>
                        <w:szCs w:val="20"/>
                      </w:rPr>
                      <w:t>updateEventReport</w:t>
                    </w:r>
                    <w:proofErr w:type="gramEnd"/>
                  </w:p>
                </w:txbxContent>
              </v:textbox>
            </v:shape>
            <v:shape id="_x0000_s1084" type="#_x0000_t202" style="position:absolute;left:5948;top:8011;width:2371;height:440" filled="f" stroked="f">
              <v:textbox style="mso-next-textbox:#_x0000_s1084">
                <w:txbxContent>
                  <w:p w:rsidR="00DF55B3" w:rsidRPr="00B25885" w:rsidRDefault="00DF55B3" w:rsidP="001A0738">
                    <w:pPr>
                      <w:rPr>
                        <w:b/>
                        <w:sz w:val="20"/>
                        <w:szCs w:val="20"/>
                      </w:rPr>
                    </w:pPr>
                    <w:proofErr w:type="gramStart"/>
                    <w:r>
                      <w:rPr>
                        <w:b/>
                        <w:sz w:val="20"/>
                        <w:szCs w:val="20"/>
                      </w:rPr>
                      <w:t>updateEventsReport</w:t>
                    </w:r>
                    <w:proofErr w:type="gramEnd"/>
                  </w:p>
                </w:txbxContent>
              </v:textbox>
            </v:shape>
            <v:shape id="_x0000_s1085" type="#_x0000_t202" style="position:absolute;left:2769;top:5254;width:1356;height:440" filled="f" stroked="f">
              <v:textbox style="mso-next-textbox:#_x0000_s1085">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6" type="#_x0000_t202" style="position:absolute;left:2648;top:6812;width:1356;height:440" filled="f" stroked="f">
              <v:textbox style="mso-next-textbox:#_x0000_s1086">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7" type="#_x0000_t202" style="position:absolute;left:2699;top:8587;width:1356;height:440" filled="f" stroked="f">
              <v:textbox style="mso-next-textbox:#_x0000_s1087">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8" type="#_x0000_t202" style="position:absolute;left:2625;top:9216;width:1356;height:440" filled="f" stroked="f">
              <v:textbox style="mso-next-textbox:#_x0000_s1088">
                <w:txbxContent>
                  <w:p w:rsidR="00DF55B3" w:rsidRPr="00B25885" w:rsidRDefault="00DF55B3" w:rsidP="001A0738">
                    <w:pPr>
                      <w:rPr>
                        <w:b/>
                        <w:sz w:val="20"/>
                        <w:szCs w:val="20"/>
                      </w:rPr>
                    </w:pPr>
                    <w:proofErr w:type="gramStart"/>
                    <w:r>
                      <w:rPr>
                        <w:b/>
                        <w:sz w:val="20"/>
                        <w:szCs w:val="20"/>
                      </w:rPr>
                      <w:t>viewReport</w:t>
                    </w:r>
                    <w:proofErr w:type="gramEnd"/>
                  </w:p>
                </w:txbxContent>
              </v:textbox>
            </v:shape>
            <v:shape id="_x0000_s1089" type="#_x0000_t202" style="position:absolute;left:5370;top:9164;width:2405;height:440" filled="f" stroked="f">
              <v:textbox style="mso-next-textbox:#_x0000_s1089">
                <w:txbxContent>
                  <w:p w:rsidR="00DF55B3" w:rsidRPr="00B25885" w:rsidRDefault="00DF55B3" w:rsidP="001A0738">
                    <w:pPr>
                      <w:rPr>
                        <w:b/>
                        <w:sz w:val="20"/>
                        <w:szCs w:val="20"/>
                      </w:rPr>
                    </w:pPr>
                    <w:proofErr w:type="gramStart"/>
                    <w:r>
                      <w:rPr>
                        <w:b/>
                        <w:sz w:val="20"/>
                        <w:szCs w:val="20"/>
                      </w:rPr>
                      <w:t>viewEventReport</w:t>
                    </w:r>
                    <w:proofErr w:type="gramEnd"/>
                  </w:p>
                </w:txbxContent>
              </v:textbox>
            </v:shape>
            <v:shape id="_x0000_s1090" type="#_x0000_t202" style="position:absolute;left:5185;top:9676;width:2405;height:440" filled="f" stroked="f">
              <v:textbox style="mso-next-textbox:#_x0000_s1090">
                <w:txbxContent>
                  <w:p w:rsidR="00DF55B3" w:rsidRPr="00B25885" w:rsidRDefault="00DF55B3" w:rsidP="001A0738">
                    <w:pPr>
                      <w:rPr>
                        <w:b/>
                        <w:sz w:val="20"/>
                        <w:szCs w:val="20"/>
                      </w:rPr>
                    </w:pPr>
                    <w:proofErr w:type="gramStart"/>
                    <w:r>
                      <w:rPr>
                        <w:b/>
                        <w:sz w:val="20"/>
                        <w:szCs w:val="20"/>
                      </w:rPr>
                      <w:t>displayEventReport</w:t>
                    </w:r>
                    <w:proofErr w:type="gramEnd"/>
                  </w:p>
                </w:txbxContent>
              </v:textbox>
            </v:shape>
            <v:shape id="_x0000_s1091" type="#_x0000_t202" style="position:absolute;left:2610;top:9674;width:1534;height:440" filled="f" stroked="f">
              <v:textbox style="mso-next-textbox:#_x0000_s1091">
                <w:txbxContent>
                  <w:p w:rsidR="00DF55B3" w:rsidRPr="00B25885" w:rsidRDefault="00DF55B3" w:rsidP="001A0738">
                    <w:pPr>
                      <w:rPr>
                        <w:b/>
                        <w:sz w:val="20"/>
                        <w:szCs w:val="20"/>
                      </w:rPr>
                    </w:pPr>
                    <w:proofErr w:type="gramStart"/>
                    <w:r>
                      <w:rPr>
                        <w:b/>
                        <w:sz w:val="20"/>
                        <w:szCs w:val="20"/>
                      </w:rPr>
                      <w:t>displayReport</w:t>
                    </w:r>
                    <w:proofErr w:type="gramEnd"/>
                  </w:p>
                </w:txbxContent>
              </v:textbox>
            </v:shape>
          </v:group>
        </w:pict>
      </w:r>
      <w:r w:rsidR="001A0738">
        <w:rPr>
          <w:b/>
          <w:sz w:val="36"/>
          <w:szCs w:val="36"/>
          <w:u w:val="single"/>
        </w:rPr>
        <w:br w:type="page"/>
      </w:r>
      <w:r w:rsidR="001A0738" w:rsidRPr="003B5836">
        <w:rPr>
          <w:sz w:val="34"/>
          <w:u w:val="single"/>
        </w:rPr>
        <w:lastRenderedPageBreak/>
        <w:t>Share Event in Social Site</w:t>
      </w:r>
    </w:p>
    <w:p w:rsidR="001A0738" w:rsidRDefault="00CD047B">
      <w:pPr>
        <w:rPr>
          <w:lang w:val="en-US"/>
        </w:rPr>
      </w:pPr>
      <w:r w:rsidRPr="00CD047B">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DF55B3" w:rsidRPr="00B25885" w:rsidRDefault="00DF55B3"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DF55B3" w:rsidRPr="00B25885" w:rsidRDefault="00DF55B3"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DF55B3" w:rsidRPr="00B25885" w:rsidRDefault="00DF55B3" w:rsidP="001A0738">
                    <w:pPr>
                      <w:rPr>
                        <w:b/>
                        <w:sz w:val="20"/>
                        <w:szCs w:val="20"/>
                      </w:rPr>
                    </w:pPr>
                    <w:proofErr w:type="gramStart"/>
                    <w:r>
                      <w:rPr>
                        <w:b/>
                        <w:sz w:val="20"/>
                        <w:szCs w:val="20"/>
                      </w:rPr>
                      <w:t>updateEvent</w:t>
                    </w:r>
                    <w:proofErr w:type="gramEnd"/>
                  </w:p>
                </w:txbxContent>
              </v:textbox>
            </v:shape>
            <v:shape id="_x0000_s1111" type="#_x0000_t202" style="position:absolute;left:4408;top:6480;width:2051;height:440" filled="f" stroked="f">
              <v:textbox style="mso-next-textbox:#_x0000_s1111">
                <w:txbxContent>
                  <w:p w:rsidR="00DF55B3" w:rsidRPr="00B25885" w:rsidRDefault="00DF55B3" w:rsidP="001A0738">
                    <w:pPr>
                      <w:rPr>
                        <w:b/>
                        <w:sz w:val="20"/>
                        <w:szCs w:val="20"/>
                      </w:rPr>
                    </w:pPr>
                    <w:proofErr w:type="gramStart"/>
                    <w:r>
                      <w:rPr>
                        <w:b/>
                        <w:sz w:val="20"/>
                        <w:szCs w:val="20"/>
                      </w:rPr>
                      <w:t>syncNotComplete</w:t>
                    </w:r>
                    <w:proofErr w:type="gramEnd"/>
                  </w:p>
                </w:txbxContent>
              </v:textbox>
            </v:shape>
            <v:shape id="_x0000_s1112" type="#_x0000_t202" style="position:absolute;left:6408;top:6920;width:1639;height:440" filled="f" stroked="f">
              <v:textbox style="mso-next-textbox:#_x0000_s1112">
                <w:txbxContent>
                  <w:p w:rsidR="00DF55B3" w:rsidRPr="00B25885" w:rsidRDefault="00DF55B3" w:rsidP="001A0738">
                    <w:pPr>
                      <w:rPr>
                        <w:b/>
                        <w:sz w:val="20"/>
                        <w:szCs w:val="20"/>
                      </w:rPr>
                    </w:pPr>
                    <w:proofErr w:type="gramStart"/>
                    <w:r>
                      <w:rPr>
                        <w:b/>
                        <w:sz w:val="20"/>
                        <w:szCs w:val="20"/>
                      </w:rPr>
                      <w:t>syncComplete</w:t>
                    </w:r>
                    <w:proofErr w:type="gramEnd"/>
                  </w:p>
                </w:txbxContent>
              </v:textbox>
            </v:shape>
            <v:shape id="_x0000_s1113" type="#_x0000_t202" style="position:absolute;left:6284;top:4936;width:1988;height:440" filled="f" stroked="f">
              <v:textbox style="mso-next-textbox:#_x0000_s1113">
                <w:txbxContent>
                  <w:p w:rsidR="00DF55B3" w:rsidRPr="00B25885" w:rsidRDefault="00DF55B3" w:rsidP="001A0738">
                    <w:pPr>
                      <w:rPr>
                        <w:b/>
                        <w:sz w:val="20"/>
                        <w:szCs w:val="20"/>
                      </w:rPr>
                    </w:pPr>
                    <w:proofErr w:type="gramStart"/>
                    <w:r>
                      <w:rPr>
                        <w:b/>
                        <w:sz w:val="20"/>
                        <w:szCs w:val="20"/>
                      </w:rPr>
                      <w:t>syncEvent</w:t>
                    </w:r>
                    <w:proofErr w:type="gramEnd"/>
                  </w:p>
                </w:txbxContent>
              </v:textbox>
            </v:shape>
            <v:shape id="_x0000_s1114" type="#_x0000_t202" style="position:absolute;left:7965;top:5768;width:1810;height:440" filled="f" stroked="f">
              <v:textbox style="mso-next-textbox:#_x0000_s1114">
                <w:txbxContent>
                  <w:p w:rsidR="00DF55B3" w:rsidRPr="00B25885" w:rsidRDefault="00DF55B3" w:rsidP="001A0738">
                    <w:pPr>
                      <w:rPr>
                        <w:b/>
                        <w:sz w:val="20"/>
                        <w:szCs w:val="20"/>
                      </w:rPr>
                    </w:pPr>
                    <w:proofErr w:type="gramStart"/>
                    <w:r>
                      <w:rPr>
                        <w:b/>
                        <w:sz w:val="20"/>
                        <w:szCs w:val="20"/>
                      </w:rPr>
                      <w:t>syncEvent</w:t>
                    </w:r>
                    <w:proofErr w:type="gramEnd"/>
                  </w:p>
                </w:txbxContent>
              </v:textbox>
            </v:shape>
            <v:shape id="_x0000_s1115" type="#_x0000_t202" style="position:absolute;left:2969;top:7716;width:1439;height:440" filled="f" stroked="f">
              <v:textbox style="mso-next-textbox:#_x0000_s1115">
                <w:txbxContent>
                  <w:p w:rsidR="00DF55B3" w:rsidRPr="00B25885" w:rsidRDefault="00DF55B3" w:rsidP="001A0738">
                    <w:pPr>
                      <w:rPr>
                        <w:b/>
                        <w:sz w:val="20"/>
                        <w:szCs w:val="20"/>
                      </w:rPr>
                    </w:pPr>
                    <w:proofErr w:type="gramStart"/>
                    <w:r>
                      <w:rPr>
                        <w:b/>
                        <w:sz w:val="20"/>
                        <w:szCs w:val="20"/>
                      </w:rPr>
                      <w:t>displayEvent</w:t>
                    </w:r>
                    <w:proofErr w:type="gramEnd"/>
                  </w:p>
                </w:txbxContent>
              </v:textbox>
            </v:shape>
            <v:shape id="_x0000_s1116" type="#_x0000_t202" style="position:absolute;left:8047;top:7343;width:1575;height:440" filled="f" stroked="f">
              <v:textbox style="mso-next-textbox:#_x0000_s1116">
                <w:txbxContent>
                  <w:p w:rsidR="00DF55B3" w:rsidRPr="00B25885" w:rsidRDefault="00DF55B3" w:rsidP="001A0738">
                    <w:pPr>
                      <w:rPr>
                        <w:b/>
                        <w:sz w:val="20"/>
                        <w:szCs w:val="20"/>
                      </w:rPr>
                    </w:pPr>
                    <w:proofErr w:type="gramStart"/>
                    <w:r>
                      <w:rPr>
                        <w:b/>
                        <w:sz w:val="20"/>
                        <w:szCs w:val="20"/>
                      </w:rPr>
                      <w:t>syncComplete</w:t>
                    </w:r>
                    <w:proofErr w:type="gramEnd"/>
                  </w:p>
                </w:txbxContent>
              </v:textbox>
            </v:shape>
            <v:shape id="_x0000_s1117" type="#_x0000_t202" style="position:absolute;left:2462;top:3038;width:1000;height:1034">
              <v:textbox style="mso-next-textbox:#_x0000_s1117">
                <w:txbxContent>
                  <w:p w:rsidR="00DF55B3" w:rsidRPr="00BC3453" w:rsidRDefault="00DF55B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F55B3" w:rsidRPr="00BC3453" w:rsidRDefault="00DF55B3"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DF55B3" w:rsidRDefault="00DF55B3" w:rsidP="001A0738">
                    <w:pPr>
                      <w:spacing w:after="0" w:line="240" w:lineRule="auto"/>
                      <w:rPr>
                        <w:b/>
                        <w:sz w:val="24"/>
                        <w:szCs w:val="24"/>
                        <w:u w:val="single"/>
                      </w:rPr>
                    </w:pPr>
                    <w:r>
                      <w:rPr>
                        <w:b/>
                        <w:sz w:val="24"/>
                        <w:szCs w:val="24"/>
                        <w:u w:val="single"/>
                      </w:rPr>
                      <w:t>: Register</w:t>
                    </w:r>
                  </w:p>
                  <w:p w:rsidR="00DF55B3" w:rsidRDefault="00DF55B3" w:rsidP="001A0738">
                    <w:pPr>
                      <w:spacing w:after="0" w:line="240" w:lineRule="auto"/>
                      <w:rPr>
                        <w:b/>
                        <w:sz w:val="24"/>
                        <w:szCs w:val="24"/>
                        <w:u w:val="single"/>
                      </w:rPr>
                    </w:pPr>
                    <w:r>
                      <w:rPr>
                        <w:b/>
                        <w:sz w:val="24"/>
                        <w:szCs w:val="24"/>
                        <w:u w:val="single"/>
                      </w:rPr>
                      <w:t xml:space="preserve">User </w:t>
                    </w:r>
                  </w:p>
                  <w:p w:rsidR="00DF55B3" w:rsidRPr="00BC3453" w:rsidRDefault="00DF55B3"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DF55B3" w:rsidRDefault="00DF55B3" w:rsidP="001A0738">
                    <w:pPr>
                      <w:spacing w:after="0" w:line="240" w:lineRule="auto"/>
                      <w:rPr>
                        <w:b/>
                        <w:sz w:val="24"/>
                        <w:szCs w:val="24"/>
                        <w:u w:val="single"/>
                      </w:rPr>
                    </w:pPr>
                    <w:r>
                      <w:rPr>
                        <w:b/>
                        <w:sz w:val="24"/>
                        <w:szCs w:val="24"/>
                        <w:u w:val="single"/>
                      </w:rPr>
                      <w:t xml:space="preserve">: Update </w:t>
                    </w:r>
                  </w:p>
                  <w:p w:rsidR="00DF55B3" w:rsidRDefault="00DF55B3" w:rsidP="001A0738">
                    <w:pPr>
                      <w:spacing w:after="0" w:line="240" w:lineRule="auto"/>
                      <w:rPr>
                        <w:b/>
                        <w:sz w:val="24"/>
                        <w:szCs w:val="24"/>
                        <w:u w:val="single"/>
                      </w:rPr>
                    </w:pPr>
                    <w:r>
                      <w:rPr>
                        <w:b/>
                        <w:sz w:val="24"/>
                        <w:szCs w:val="24"/>
                        <w:u w:val="single"/>
                      </w:rPr>
                      <w:t>Desktop</w:t>
                    </w:r>
                  </w:p>
                  <w:p w:rsidR="00DF55B3" w:rsidRPr="00BC3453" w:rsidRDefault="00DF55B3"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DF55B3" w:rsidRDefault="00DF55B3" w:rsidP="001A0738">
                    <w:pPr>
                      <w:spacing w:after="0" w:line="240" w:lineRule="auto"/>
                      <w:rPr>
                        <w:b/>
                        <w:sz w:val="24"/>
                        <w:szCs w:val="24"/>
                        <w:u w:val="single"/>
                      </w:rPr>
                    </w:pPr>
                    <w:r>
                      <w:rPr>
                        <w:b/>
                        <w:sz w:val="24"/>
                        <w:szCs w:val="24"/>
                        <w:u w:val="single"/>
                      </w:rPr>
                      <w:t xml:space="preserve">: Update </w:t>
                    </w:r>
                  </w:p>
                  <w:p w:rsidR="00DF55B3" w:rsidRDefault="00DF55B3" w:rsidP="001A0738">
                    <w:pPr>
                      <w:spacing w:after="0" w:line="240" w:lineRule="auto"/>
                      <w:rPr>
                        <w:b/>
                        <w:sz w:val="24"/>
                        <w:szCs w:val="24"/>
                        <w:u w:val="single"/>
                      </w:rPr>
                    </w:pPr>
                    <w:r>
                      <w:rPr>
                        <w:b/>
                        <w:sz w:val="24"/>
                        <w:szCs w:val="24"/>
                        <w:u w:val="single"/>
                      </w:rPr>
                      <w:t>Web</w:t>
                    </w:r>
                  </w:p>
                  <w:p w:rsidR="00DF55B3" w:rsidRPr="00BC3453" w:rsidRDefault="00DF55B3"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DF55B3" w:rsidRDefault="00DF55B3" w:rsidP="001A0738">
                    <w:pPr>
                      <w:spacing w:after="0" w:line="240" w:lineRule="auto"/>
                      <w:rPr>
                        <w:b/>
                        <w:sz w:val="24"/>
                        <w:szCs w:val="24"/>
                        <w:u w:val="single"/>
                      </w:rPr>
                    </w:pPr>
                    <w:proofErr w:type="gramStart"/>
                    <w:r>
                      <w:rPr>
                        <w:b/>
                        <w:sz w:val="24"/>
                        <w:szCs w:val="24"/>
                        <w:u w:val="single"/>
                      </w:rPr>
                      <w:t>:Update</w:t>
                    </w:r>
                    <w:proofErr w:type="gramEnd"/>
                  </w:p>
                  <w:p w:rsidR="00DF55B3" w:rsidRDefault="00DF55B3" w:rsidP="001A0738">
                    <w:pPr>
                      <w:spacing w:after="0" w:line="240" w:lineRule="auto"/>
                      <w:rPr>
                        <w:b/>
                        <w:sz w:val="24"/>
                        <w:szCs w:val="24"/>
                        <w:u w:val="single"/>
                      </w:rPr>
                    </w:pPr>
                    <w:r>
                      <w:rPr>
                        <w:b/>
                        <w:sz w:val="24"/>
                        <w:szCs w:val="24"/>
                        <w:u w:val="single"/>
                      </w:rPr>
                      <w:t>Desktop</w:t>
                    </w:r>
                  </w:p>
                  <w:p w:rsidR="00DF55B3" w:rsidRPr="00BC3453" w:rsidRDefault="00DF55B3"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F074BC" w:rsidRDefault="00B4442A" w:rsidP="00BC66C2">
      <w:pPr>
        <w:pStyle w:val="Heading2"/>
        <w:rPr>
          <w:lang w:val="en-US"/>
        </w:rPr>
      </w:pPr>
      <w:bookmarkStart w:id="43" w:name="_Toc352080059"/>
      <w:r>
        <w:t>Entity Relationship Model,</w:t>
      </w:r>
      <w:bookmarkEnd w:id="43"/>
    </w:p>
    <w:p w:rsidR="002D1162" w:rsidRDefault="002D1162" w:rsidP="002D1162">
      <w:pPr>
        <w:pStyle w:val="Heading2"/>
        <w:ind w:left="360"/>
        <w:rPr>
          <w:rFonts w:ascii="Times New Roman" w:eastAsia="Arial" w:hAnsi="Times New Roman"/>
        </w:rPr>
      </w:pPr>
      <w:bookmarkStart w:id="44" w:name="_Toc364510258"/>
      <w:r>
        <w:rPr>
          <w:rFonts w:ascii="Times New Roman" w:eastAsia="Arial" w:hAnsi="Times New Roman"/>
        </w:rPr>
        <w:t>E-R Diagram:</w:t>
      </w:r>
      <w:bookmarkEnd w:id="44"/>
    </w:p>
    <w:p w:rsidR="002D1162" w:rsidRDefault="002D1162" w:rsidP="002D1162">
      <w:pPr>
        <w:rPr>
          <w:rFonts w:eastAsia="Arial"/>
        </w:rPr>
      </w:pPr>
    </w:p>
    <w:p w:rsidR="002D1162" w:rsidRDefault="002D1162" w:rsidP="002D1162">
      <w:pPr>
        <w:rPr>
          <w:rFonts w:eastAsia="Arial"/>
        </w:rPr>
      </w:pPr>
      <w:r>
        <w:rPr>
          <w:rFonts w:eastAsia="Arial"/>
        </w:rPr>
        <w:t>We will design a RDBMS for Construction Management System. The entities and their attributes are listed below. Attributes in Bold letter is the unique key.</w:t>
      </w:r>
    </w:p>
    <w:p w:rsidR="002D1162" w:rsidRDefault="002D1162" w:rsidP="002D1162">
      <w:pPr>
        <w:rPr>
          <w:rFonts w:eastAsia="Arial"/>
        </w:rPr>
      </w:pPr>
    </w:p>
    <w:p w:rsidR="002D1162" w:rsidRDefault="002D1162" w:rsidP="002D1162">
      <w:pPr>
        <w:rPr>
          <w:rFonts w:eastAsia="Arial"/>
        </w:rPr>
      </w:pPr>
    </w:p>
    <w:tbl>
      <w:tblPr>
        <w:tblW w:w="0" w:type="auto"/>
        <w:jc w:val="center"/>
        <w:tblLayout w:type="fixed"/>
        <w:tblLook w:val="0000"/>
      </w:tblPr>
      <w:tblGrid>
        <w:gridCol w:w="4035"/>
        <w:gridCol w:w="5020"/>
      </w:tblGrid>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Attributes</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User Id</w:t>
            </w:r>
            <w:r w:rsidRPr="00192D67">
              <w:rPr>
                <w:rFonts w:eastAsia="Arial"/>
              </w:rPr>
              <w:t>, Name, Address , Contact Number, skillset, Photo ID Num, Photo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Construction site  Id</w:t>
            </w:r>
            <w:r w:rsidRPr="00192D67">
              <w:rPr>
                <w:rFonts w:eastAsia="Arial"/>
              </w:rPr>
              <w:t xml:space="preserve"> , Name, Address, Registered no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Machine Id</w:t>
            </w:r>
            <w:r w:rsidRPr="00192D67">
              <w:rPr>
                <w:rFonts w:eastAsia="Arial"/>
              </w:rPr>
              <w:t>, Name, purpose</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Session Id, worker</w:t>
            </w:r>
            <w:r w:rsidRPr="00192D67">
              <w:rPr>
                <w:rFonts w:eastAsia="Arial"/>
              </w:rPr>
              <w:t xml:space="preserve"> Id, Time, Expense amount</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lastRenderedPageBreak/>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engineer  Id</w:t>
            </w:r>
            <w:r w:rsidRPr="00192D67">
              <w:rPr>
                <w:rFonts w:eastAsia="Arial"/>
              </w:rPr>
              <w:t>, Name, address, contact number</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Preference Id, </w:t>
            </w:r>
            <w:r w:rsidRPr="00192D67">
              <w:rPr>
                <w:rFonts w:eastAsia="Arial"/>
              </w:rPr>
              <w:t>Type, Description</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Product id, </w:t>
            </w:r>
            <w:r w:rsidRPr="00192D67">
              <w:rPr>
                <w:rFonts w:eastAsia="Arial"/>
              </w:rPr>
              <w:t>stock, name, price</w:t>
            </w:r>
          </w:p>
        </w:tc>
      </w:tr>
    </w:tbl>
    <w:p w:rsidR="002D1162" w:rsidRDefault="002D1162" w:rsidP="002D1162"/>
    <w:p w:rsidR="002D1162" w:rsidRDefault="002D1162" w:rsidP="002D1162">
      <w:pPr>
        <w:rPr>
          <w:rFonts w:eastAsia="Arial"/>
        </w:rPr>
      </w:pPr>
    </w:p>
    <w:p w:rsidR="002D1162" w:rsidRDefault="002D1162" w:rsidP="002D1162">
      <w:pPr>
        <w:rPr>
          <w:rFonts w:eastAsia="Arial"/>
        </w:rPr>
      </w:pPr>
    </w:p>
    <w:p w:rsidR="002D1162" w:rsidRDefault="002D1162" w:rsidP="002D1162">
      <w:pPr>
        <w:rPr>
          <w:rFonts w:eastAsia="Arial"/>
          <w:b/>
          <w:bCs/>
        </w:rPr>
      </w:pPr>
      <w:r>
        <w:rPr>
          <w:rFonts w:eastAsia="Arial"/>
          <w:b/>
          <w:bCs/>
        </w:rPr>
        <w:t>Relationship between Entities:</w:t>
      </w:r>
    </w:p>
    <w:p w:rsidR="002D1162" w:rsidRDefault="002D1162" w:rsidP="002D1162">
      <w:pPr>
        <w:rPr>
          <w:rFonts w:eastAsia="Arial"/>
          <w:b/>
          <w:bCs/>
        </w:rPr>
      </w:pP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Workers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Machines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Workers  does Work Session</w:t>
      </w:r>
      <w:r>
        <w:rPr>
          <w:rFonts w:ascii="Wingdings" w:hAnsi="Wingdings"/>
        </w:rPr>
        <w:t></w:t>
      </w:r>
      <w:r>
        <w:rPr>
          <w:rFonts w:eastAsia="Arial"/>
        </w:rPr>
        <w:t xml:space="preserve"> 1 : 1</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Construction Management System manages  Raw Material </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Engineer provides Design Preferences </w:t>
      </w:r>
      <w:r>
        <w:rPr>
          <w:rFonts w:ascii="Wingdings" w:hAnsi="Wingdings"/>
        </w:rPr>
        <w:t></w:t>
      </w:r>
      <w:r>
        <w:rPr>
          <w:rFonts w:eastAsia="Arial"/>
        </w:rPr>
        <w:t xml:space="preserve"> M : N</w:t>
      </w:r>
    </w:p>
    <w:p w:rsidR="002D1162" w:rsidRDefault="002D1162" w:rsidP="002D1162">
      <w:pPr>
        <w:ind w:left="360"/>
        <w:rPr>
          <w:rFonts w:eastAsia="Arial"/>
        </w:rPr>
      </w:pPr>
    </w:p>
    <w:p w:rsidR="002D1162" w:rsidRDefault="002D1162" w:rsidP="002D1162">
      <w:pPr>
        <w:ind w:left="-630"/>
        <w:rPr>
          <w:rFonts w:eastAsia="Arial"/>
        </w:rPr>
      </w:pPr>
    </w:p>
    <w:p w:rsidR="002D1162" w:rsidRDefault="002D1162" w:rsidP="002D1162">
      <w:pPr>
        <w:ind w:left="-63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r>
        <w:rPr>
          <w:noProof/>
          <w:lang w:eastAsia="en-IN"/>
        </w:rPr>
        <w:drawing>
          <wp:anchor distT="0" distB="0" distL="0" distR="0" simplePos="0" relativeHeight="251679744"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Default="002D1162" w:rsidP="002D1162">
      <w:pPr>
        <w:ind w:left="-270" w:hanging="450"/>
        <w:rPr>
          <w:rFonts w:eastAsia="Arial"/>
        </w:rPr>
      </w:pPr>
    </w:p>
    <w:p w:rsidR="0069234C" w:rsidRPr="008868AB" w:rsidRDefault="002D1162" w:rsidP="002D1162">
      <w:pPr>
        <w:ind w:left="720" w:firstLine="720"/>
        <w:rPr>
          <w:rFonts w:eastAsia="Arial"/>
        </w:rPr>
      </w:pPr>
      <w:r>
        <w:rPr>
          <w:rFonts w:eastAsia="Arial"/>
        </w:rPr>
        <w:t xml:space="preserve">Figure: </w:t>
      </w:r>
      <w:r>
        <w:rPr>
          <w:rFonts w:eastAsia="Arial"/>
          <w:b/>
          <w:bCs/>
        </w:rPr>
        <w:t>E-R Diagram of Construction Management system</w:t>
      </w:r>
    </w:p>
    <w:p w:rsidR="005B1E71" w:rsidRDefault="005B1E71" w:rsidP="005B1E71">
      <w:pPr>
        <w:pStyle w:val="Heading2"/>
        <w:rPr>
          <w:rFonts w:eastAsia="Arial"/>
          <w:szCs w:val="28"/>
        </w:rPr>
      </w:pPr>
      <w:bookmarkStart w:id="45" w:name="_Toc364510259"/>
      <w:r w:rsidRPr="00CF3825">
        <w:rPr>
          <w:rFonts w:eastAsia="Arial"/>
        </w:rPr>
        <w:lastRenderedPageBreak/>
        <w:t>Class Diagram</w:t>
      </w:r>
      <w:bookmarkEnd w:id="45"/>
    </w:p>
    <w:p w:rsidR="005B1E71" w:rsidRPr="00CF3825" w:rsidRDefault="005B1E71" w:rsidP="005B1E71">
      <w:pPr>
        <w:rPr>
          <w:rFonts w:eastAsia="Arial" w:cs="Vrinda"/>
          <w:szCs w:val="28"/>
          <w:lang w:bidi="bn-BD"/>
        </w:rPr>
      </w:pPr>
    </w:p>
    <w:p w:rsidR="005B1E71" w:rsidRDefault="005B1E71" w:rsidP="005B1E71">
      <w:pPr>
        <w:rPr>
          <w:rFonts w:eastAsia="Arial" w:cs="Vrinda"/>
          <w:szCs w:val="28"/>
          <w:lang w:bidi="bn-BD"/>
        </w:rPr>
      </w:pPr>
      <w:r>
        <w:rPr>
          <w:rFonts w:eastAsia="Arial" w:cs="Vrinda" w:hint="cs"/>
          <w:noProof/>
          <w:szCs w:val="28"/>
          <w:lang w:eastAsia="en-IN"/>
        </w:rPr>
        <w:drawing>
          <wp:inline distT="0" distB="0" distL="0" distR="0">
            <wp:extent cx="5614035" cy="7294245"/>
            <wp:effectExtent l="19050" t="0" r="5715"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1" cstate="print"/>
                    <a:srcRect/>
                    <a:stretch>
                      <a:fillRect/>
                    </a:stretch>
                  </pic:blipFill>
                  <pic:spPr bwMode="auto">
                    <a:xfrm>
                      <a:off x="0" y="0"/>
                      <a:ext cx="5614035" cy="7294245"/>
                    </a:xfrm>
                    <a:prstGeom prst="rect">
                      <a:avLst/>
                    </a:prstGeom>
                    <a:noFill/>
                    <a:ln w="9525">
                      <a:noFill/>
                      <a:miter lim="800000"/>
                      <a:headEnd/>
                      <a:tailEnd/>
                    </a:ln>
                  </pic:spPr>
                </pic:pic>
              </a:graphicData>
            </a:graphic>
          </wp:inline>
        </w:drawing>
      </w:r>
    </w:p>
    <w:p w:rsidR="000B0BB4" w:rsidRDefault="005B1E71" w:rsidP="005B1E71">
      <w:r>
        <w:rPr>
          <w:rFonts w:eastAsia="Arial" w:cs="Vrinda"/>
          <w:noProof/>
          <w:szCs w:val="28"/>
          <w:lang w:eastAsia="en-IN"/>
        </w:rPr>
        <w:lastRenderedPageBreak/>
        <w:drawing>
          <wp:inline distT="0" distB="0" distL="0" distR="0">
            <wp:extent cx="5943600" cy="5050155"/>
            <wp:effectExtent l="1905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2" cstate="print"/>
                    <a:srcRect/>
                    <a:stretch>
                      <a:fillRect/>
                    </a:stretch>
                  </pic:blipFill>
                  <pic:spPr bwMode="auto">
                    <a:xfrm>
                      <a:off x="0" y="0"/>
                      <a:ext cx="5943600" cy="5050155"/>
                    </a:xfrm>
                    <a:prstGeom prst="rect">
                      <a:avLst/>
                    </a:prstGeom>
                    <a:noFill/>
                    <a:ln w="9525">
                      <a:noFill/>
                      <a:miter lim="800000"/>
                      <a:headEnd/>
                      <a:tailEnd/>
                    </a:ln>
                  </pic:spPr>
                </pic:pic>
              </a:graphicData>
            </a:graphic>
          </wp:inline>
        </w:drawing>
      </w:r>
    </w:p>
    <w:p w:rsidR="000B0BB4" w:rsidRPr="00611680" w:rsidRDefault="000B0BB4" w:rsidP="00611680"/>
    <w:p w:rsidR="00B4442A" w:rsidRDefault="00B4442A" w:rsidP="00BC66C2">
      <w:pPr>
        <w:pStyle w:val="Heading2"/>
      </w:pPr>
      <w:bookmarkStart w:id="46" w:name="_Toc352080061"/>
      <w:r>
        <w:t>Activity Diagrams</w:t>
      </w:r>
      <w:bookmarkEnd w:id="46"/>
    </w:p>
    <w:p w:rsidR="004C1DE5" w:rsidRDefault="00611680" w:rsidP="000E3659">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3"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24274" cy="3752854"/>
            <wp:effectExtent l="19050" t="0" r="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4" cstate="print"/>
                    <a:stretch>
                      <a:fillRect/>
                    </a:stretch>
                  </pic:blipFill>
                  <pic:spPr>
                    <a:xfrm>
                      <a:off x="0" y="0"/>
                      <a:ext cx="5731510" cy="3757598"/>
                    </a:xfrm>
                    <a:prstGeom prst="rect">
                      <a:avLst/>
                    </a:prstGeom>
                  </pic:spPr>
                </pic:pic>
              </a:graphicData>
            </a:graphic>
          </wp:inline>
        </w:drawing>
      </w:r>
    </w:p>
    <w:p w:rsidR="00B4442A" w:rsidRDefault="00B4442A" w:rsidP="00BC66C2">
      <w:pPr>
        <w:pStyle w:val="Heading1"/>
      </w:pPr>
      <w:bookmarkStart w:id="47" w:name="_Toc352080062"/>
      <w:r>
        <w:t>System Design</w:t>
      </w:r>
      <w:bookmarkEnd w:id="47"/>
    </w:p>
    <w:p w:rsidR="00B4442A" w:rsidRDefault="00B4442A" w:rsidP="00472BB3">
      <w:pPr>
        <w:pStyle w:val="Heading2"/>
        <w:rPr>
          <w:lang w:val="en-US"/>
        </w:rPr>
      </w:pPr>
      <w:bookmarkStart w:id="48" w:name="_Toc352080063"/>
      <w:r>
        <w:t>Modularisation details</w:t>
      </w:r>
      <w:bookmarkEnd w:id="48"/>
    </w:p>
    <w:p w:rsidR="009E1517" w:rsidRDefault="009E1517" w:rsidP="009E1517">
      <w:pPr>
        <w:pStyle w:val="Heading2"/>
        <w:rPr>
          <w:rFonts w:eastAsia="Arial"/>
        </w:rPr>
      </w:pPr>
      <w:bookmarkStart w:id="49" w:name="_Toc364510262"/>
      <w:r>
        <w:t>Module Description</w:t>
      </w:r>
      <w:bookmarkEnd w:id="49"/>
    </w:p>
    <w:p w:rsidR="009E1517" w:rsidRDefault="009E1517" w:rsidP="009E1517">
      <w:pPr>
        <w:rPr>
          <w:lang w:eastAsia="ar-SA"/>
        </w:rPr>
      </w:pPr>
      <w:r>
        <w:rPr>
          <w:lang w:eastAsia="ar-SA"/>
        </w:rPr>
        <w:t>Construction Management System is divided into three main components. Such as:</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GUI</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Engine</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Database</w:t>
      </w:r>
    </w:p>
    <w:p w:rsidR="009E1517" w:rsidRDefault="009E1517" w:rsidP="009E1517">
      <w:pPr>
        <w:tabs>
          <w:tab w:val="left" w:pos="1425"/>
        </w:tabs>
        <w:rPr>
          <w:lang w:eastAsia="ar-SA"/>
        </w:rPr>
      </w:pPr>
      <w:r>
        <w:rPr>
          <w:lang w:eastAsia="ar-SA"/>
        </w:rPr>
        <w:tab/>
      </w:r>
    </w:p>
    <w:p w:rsidR="009E1517" w:rsidRDefault="009E1517" w:rsidP="009E1517">
      <w:pPr>
        <w:rPr>
          <w:lang w:eastAsia="ar-SA"/>
        </w:rPr>
      </w:pPr>
      <w:r>
        <w:rPr>
          <w:noProof/>
          <w:lang w:eastAsia="en-IN"/>
        </w:rPr>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5"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Default="009E1517" w:rsidP="009E1517">
      <w:pPr>
        <w:rPr>
          <w:lang w:eastAsia="ar-SA"/>
        </w:rPr>
      </w:pPr>
      <w:r>
        <w:rPr>
          <w:b/>
          <w:bCs/>
          <w:lang w:eastAsia="ar-SA"/>
        </w:rPr>
        <w:t>Figure:</w:t>
      </w:r>
      <w:r>
        <w:rPr>
          <w:lang w:eastAsia="ar-SA"/>
        </w:rPr>
        <w:t xml:space="preserve"> Components of Construction Management System</w:t>
      </w:r>
    </w:p>
    <w:p w:rsidR="009E1517" w:rsidRDefault="009E1517" w:rsidP="009E1517">
      <w:pPr>
        <w:pStyle w:val="Heading3"/>
      </w:pPr>
      <w:bookmarkStart w:id="50" w:name="_Toc364510263"/>
      <w:r>
        <w:lastRenderedPageBreak/>
        <w:t>Construction   Management System GUI</w:t>
      </w:r>
      <w:bookmarkEnd w:id="50"/>
    </w:p>
    <w:p w:rsidR="009E1517" w:rsidRDefault="009E1517" w:rsidP="009E1517">
      <w:pPr>
        <w:rPr>
          <w:lang w:eastAsia="ar-SA"/>
        </w:rPr>
      </w:pPr>
      <w:r>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Default="009E1517" w:rsidP="0064486B">
      <w:pPr>
        <w:numPr>
          <w:ilvl w:val="0"/>
          <w:numId w:val="19"/>
        </w:numPr>
        <w:spacing w:after="0" w:line="240" w:lineRule="auto"/>
        <w:rPr>
          <w:lang w:eastAsia="ar-SA"/>
        </w:rPr>
      </w:pPr>
      <w:r>
        <w:rPr>
          <w:lang w:eastAsia="ar-SA"/>
        </w:rPr>
        <w:t>Design &amp; Plan viewer</w:t>
      </w:r>
    </w:p>
    <w:p w:rsidR="009E1517" w:rsidRDefault="009E1517" w:rsidP="0064486B">
      <w:pPr>
        <w:numPr>
          <w:ilvl w:val="0"/>
          <w:numId w:val="19"/>
        </w:numPr>
        <w:spacing w:after="0" w:line="240" w:lineRule="auto"/>
        <w:rPr>
          <w:lang w:eastAsia="ar-SA"/>
        </w:rPr>
      </w:pPr>
      <w:r>
        <w:rPr>
          <w:lang w:eastAsia="ar-SA"/>
        </w:rPr>
        <w:t>Work Planner Interface</w:t>
      </w:r>
    </w:p>
    <w:p w:rsidR="009E1517" w:rsidRDefault="009E1517" w:rsidP="0064486B">
      <w:pPr>
        <w:numPr>
          <w:ilvl w:val="0"/>
          <w:numId w:val="19"/>
        </w:numPr>
        <w:spacing w:after="0" w:line="240" w:lineRule="auto"/>
        <w:rPr>
          <w:lang w:eastAsia="ar-SA"/>
        </w:rPr>
      </w:pPr>
      <w:r>
        <w:rPr>
          <w:lang w:eastAsia="ar-SA"/>
        </w:rPr>
        <w:t>Payment Interface</w:t>
      </w:r>
    </w:p>
    <w:p w:rsidR="009E1517" w:rsidRDefault="009E1517" w:rsidP="0064486B">
      <w:pPr>
        <w:numPr>
          <w:ilvl w:val="0"/>
          <w:numId w:val="19"/>
        </w:numPr>
        <w:spacing w:after="0" w:line="240" w:lineRule="auto"/>
        <w:rPr>
          <w:lang w:eastAsia="ar-SA"/>
        </w:rPr>
      </w:pPr>
      <w:r>
        <w:rPr>
          <w:lang w:eastAsia="ar-SA"/>
        </w:rPr>
        <w:t>Material Management Interface</w:t>
      </w:r>
    </w:p>
    <w:p w:rsidR="009E1517" w:rsidRDefault="009E1517" w:rsidP="0064486B">
      <w:pPr>
        <w:numPr>
          <w:ilvl w:val="0"/>
          <w:numId w:val="19"/>
        </w:numPr>
        <w:spacing w:after="0" w:line="240" w:lineRule="auto"/>
        <w:rPr>
          <w:lang w:eastAsia="ar-SA"/>
        </w:rPr>
      </w:pPr>
      <w:r>
        <w:rPr>
          <w:lang w:eastAsia="ar-SA"/>
        </w:rPr>
        <w:t>Worker Management Interface</w:t>
      </w:r>
    </w:p>
    <w:p w:rsidR="009E1517" w:rsidRDefault="009E1517" w:rsidP="0064486B">
      <w:pPr>
        <w:numPr>
          <w:ilvl w:val="0"/>
          <w:numId w:val="19"/>
        </w:numPr>
        <w:spacing w:after="0" w:line="240" w:lineRule="auto"/>
        <w:rPr>
          <w:lang w:eastAsia="ar-SA"/>
        </w:rPr>
      </w:pPr>
      <w:r>
        <w:rPr>
          <w:lang w:eastAsia="ar-SA"/>
        </w:rPr>
        <w:t>Safety &amp; Security Management Interface</w:t>
      </w:r>
    </w:p>
    <w:p w:rsidR="009E1517" w:rsidRDefault="009E1517" w:rsidP="009E1517">
      <w:pPr>
        <w:ind w:left="360"/>
        <w:rPr>
          <w:lang w:eastAsia="ar-SA"/>
        </w:rPr>
      </w:pPr>
    </w:p>
    <w:p w:rsidR="009E1517" w:rsidRDefault="009E1517" w:rsidP="009E1517">
      <w:pPr>
        <w:ind w:left="450"/>
        <w:rPr>
          <w:lang w:eastAsia="ar-SA"/>
        </w:rPr>
      </w:pPr>
    </w:p>
    <w:p w:rsidR="009E1517" w:rsidRDefault="009E1517" w:rsidP="009E1517"/>
    <w:p w:rsidR="009E1517" w:rsidRDefault="009E1517" w:rsidP="009E1517">
      <w:r>
        <w:rPr>
          <w:noProof/>
          <w:lang w:eastAsia="en-IN"/>
        </w:rPr>
        <w:drawing>
          <wp:anchor distT="0" distB="0" distL="0" distR="0" simplePos="0" relativeHeight="251681792"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Default="009E1517" w:rsidP="009E1517">
      <w:pPr>
        <w:rPr>
          <w:b/>
          <w:bCs/>
          <w:lang w:eastAsia="ar-SA"/>
        </w:rPr>
      </w:pPr>
      <w:r>
        <w:rPr>
          <w:b/>
          <w:bCs/>
          <w:lang w:eastAsia="ar-SA"/>
        </w:rPr>
        <w:t>Figure: Construction Management System GUI Components</w:t>
      </w:r>
    </w:p>
    <w:p w:rsidR="009E1517" w:rsidRDefault="009E1517" w:rsidP="009E1517">
      <w:pPr>
        <w:rPr>
          <w:lang w:eastAsia="ar-SA"/>
        </w:rPr>
      </w:pPr>
    </w:p>
    <w:p w:rsidR="009E1517" w:rsidRDefault="009E1517" w:rsidP="009E1517">
      <w:pPr>
        <w:pStyle w:val="Heading4"/>
      </w:pPr>
      <w:bookmarkStart w:id="51" w:name="_Toc364510264"/>
      <w:r>
        <w:t>Design &amp; Plan Viewer</w:t>
      </w:r>
      <w:bookmarkEnd w:id="51"/>
    </w:p>
    <w:p w:rsidR="009E1517" w:rsidRDefault="009E1517" w:rsidP="009E1517">
      <w:pPr>
        <w:rPr>
          <w:lang w:eastAsia="ar-SA"/>
        </w:rPr>
      </w:pPr>
      <w:r>
        <w:rPr>
          <w:lang w:eastAsia="ar-SA"/>
        </w:rPr>
        <w:t xml:space="preserve">It will allow </w:t>
      </w:r>
      <w:proofErr w:type="gramStart"/>
      <w:r>
        <w:rPr>
          <w:lang w:eastAsia="ar-SA"/>
        </w:rPr>
        <w:t>to view</w:t>
      </w:r>
      <w:proofErr w:type="gramEnd"/>
      <w:r>
        <w:rPr>
          <w:lang w:eastAsia="ar-SA"/>
        </w:rPr>
        <w:t xml:space="preserve"> design &amp; planning file using some external editors &amp; viewer. It will also allow scanning existing plan and view it as </w:t>
      </w:r>
      <w:proofErr w:type="gramStart"/>
      <w:r>
        <w:rPr>
          <w:lang w:eastAsia="ar-SA"/>
        </w:rPr>
        <w:t>a</w:t>
      </w:r>
      <w:proofErr w:type="gramEnd"/>
      <w:r>
        <w:rPr>
          <w:lang w:eastAsia="ar-SA"/>
        </w:rPr>
        <w:t xml:space="preserve"> image file. Users can add comments for modification and also generate reports.</w:t>
      </w:r>
    </w:p>
    <w:p w:rsidR="009E1517" w:rsidRDefault="009E1517" w:rsidP="009E1517">
      <w:pPr>
        <w:pStyle w:val="Heading4"/>
      </w:pPr>
      <w:bookmarkStart w:id="52" w:name="_Toc364510265"/>
      <w:r>
        <w:t>Work Planner Interface</w:t>
      </w:r>
      <w:bookmarkEnd w:id="52"/>
    </w:p>
    <w:p w:rsidR="009E1517" w:rsidRDefault="009E1517" w:rsidP="009E1517">
      <w:pPr>
        <w:ind w:firstLine="709"/>
        <w:rPr>
          <w:lang w:eastAsia="ar-SA"/>
        </w:rPr>
      </w:pPr>
      <w:r>
        <w:rPr>
          <w:lang w:eastAsia="ar-SA"/>
        </w:rPr>
        <w:t xml:space="preserve">This interface will allow user to plan and estimate future work. It </w:t>
      </w:r>
      <w:proofErr w:type="gramStart"/>
      <w:r>
        <w:rPr>
          <w:lang w:eastAsia="ar-SA"/>
        </w:rPr>
        <w:t>will  have</w:t>
      </w:r>
      <w:proofErr w:type="gramEnd"/>
      <w:r>
        <w:rPr>
          <w:lang w:eastAsia="ar-SA"/>
        </w:rPr>
        <w:t xml:space="preserve"> link to worker management interface so that workers can be assigned certain work. It will also enable to add </w:t>
      </w:r>
      <w:r>
        <w:rPr>
          <w:lang w:eastAsia="ar-SA"/>
        </w:rPr>
        <w:lastRenderedPageBreak/>
        <w:t xml:space="preserve">costing and budget data for the work. It will have </w:t>
      </w:r>
      <w:proofErr w:type="gramStart"/>
      <w:r>
        <w:rPr>
          <w:lang w:eastAsia="ar-SA"/>
        </w:rPr>
        <w:t>a</w:t>
      </w:r>
      <w:proofErr w:type="gramEnd"/>
      <w:r>
        <w:rPr>
          <w:lang w:eastAsia="ar-SA"/>
        </w:rPr>
        <w:t xml:space="preserve"> option to add legal data associated with a work item and instruction to be followed.</w:t>
      </w:r>
    </w:p>
    <w:p w:rsidR="009E1517" w:rsidRDefault="009E1517" w:rsidP="009E1517">
      <w:pPr>
        <w:pStyle w:val="Heading4"/>
      </w:pPr>
      <w:bookmarkStart w:id="53" w:name="_Toc364510266"/>
      <w:r>
        <w:t>Material Management Interface</w:t>
      </w:r>
      <w:bookmarkEnd w:id="53"/>
    </w:p>
    <w:p w:rsidR="009E1517" w:rsidRDefault="009E1517" w:rsidP="009E1517">
      <w:pPr>
        <w:ind w:firstLine="709"/>
        <w:rPr>
          <w:lang w:eastAsia="ar-SA"/>
        </w:rPr>
      </w:pPr>
      <w:r>
        <w:rPr>
          <w:lang w:eastAsia="ar-SA"/>
        </w:rPr>
        <w:t xml:space="preserve">This interface will allow user to manage the material used for construction. </w:t>
      </w:r>
    </w:p>
    <w:p w:rsidR="009E1517" w:rsidRDefault="009E1517" w:rsidP="0064486B">
      <w:pPr>
        <w:numPr>
          <w:ilvl w:val="2"/>
          <w:numId w:val="33"/>
        </w:numPr>
        <w:spacing w:after="0" w:line="240" w:lineRule="auto"/>
        <w:rPr>
          <w:lang w:eastAsia="ar-SA"/>
        </w:rPr>
      </w:pPr>
      <w:proofErr w:type="gramStart"/>
      <w:r>
        <w:rPr>
          <w:lang w:eastAsia="ar-SA"/>
        </w:rPr>
        <w:t>to</w:t>
      </w:r>
      <w:proofErr w:type="gramEnd"/>
      <w:r>
        <w:rPr>
          <w:lang w:eastAsia="ar-SA"/>
        </w:rPr>
        <w:t xml:space="preserve"> search any kind of  material of the Construction and view price information and stock details.</w:t>
      </w:r>
    </w:p>
    <w:p w:rsidR="009E1517" w:rsidRDefault="009E1517" w:rsidP="0064486B">
      <w:pPr>
        <w:numPr>
          <w:ilvl w:val="2"/>
          <w:numId w:val="33"/>
        </w:numPr>
        <w:spacing w:after="0" w:line="240" w:lineRule="auto"/>
        <w:rPr>
          <w:lang w:eastAsia="ar-SA"/>
        </w:rPr>
      </w:pPr>
      <w:r>
        <w:rPr>
          <w:lang w:eastAsia="ar-SA"/>
        </w:rPr>
        <w:t>Enter &amp; modify material availability and usage data.</w:t>
      </w:r>
    </w:p>
    <w:p w:rsidR="009E1517" w:rsidRDefault="009E1517" w:rsidP="009E1517"/>
    <w:p w:rsidR="009E1517" w:rsidRDefault="009E1517" w:rsidP="009E1517"/>
    <w:p w:rsidR="009E1517" w:rsidRDefault="009E1517" w:rsidP="009E1517">
      <w:pPr>
        <w:pStyle w:val="Heading4"/>
      </w:pPr>
      <w:bookmarkStart w:id="54" w:name="_Toc364510267"/>
      <w:r>
        <w:t>Payment Interface</w:t>
      </w:r>
      <w:bookmarkEnd w:id="54"/>
    </w:p>
    <w:p w:rsidR="009E1517" w:rsidRDefault="009E1517" w:rsidP="009E1517">
      <w:pPr>
        <w:ind w:firstLine="709"/>
        <w:rPr>
          <w:lang w:eastAsia="ar-SA"/>
        </w:rPr>
      </w:pPr>
      <w:r>
        <w:rPr>
          <w:lang w:eastAsia="ar-SA"/>
        </w:rPr>
        <w:t>This interface will allow users to enter payment data associated with various aspects construction work.</w:t>
      </w:r>
    </w:p>
    <w:p w:rsidR="009E1517" w:rsidRDefault="009E1517" w:rsidP="0064486B">
      <w:pPr>
        <w:numPr>
          <w:ilvl w:val="2"/>
          <w:numId w:val="34"/>
        </w:numPr>
        <w:spacing w:after="0" w:line="240" w:lineRule="auto"/>
      </w:pPr>
      <w:r>
        <w:t>Workers payment</w:t>
      </w:r>
    </w:p>
    <w:p w:rsidR="009E1517" w:rsidRDefault="009E1517" w:rsidP="0064486B">
      <w:pPr>
        <w:numPr>
          <w:ilvl w:val="2"/>
          <w:numId w:val="34"/>
        </w:numPr>
        <w:spacing w:after="0" w:line="240" w:lineRule="auto"/>
      </w:pPr>
      <w:r>
        <w:t>Raw materials purchase information</w:t>
      </w:r>
    </w:p>
    <w:p w:rsidR="009E1517" w:rsidRDefault="009E1517" w:rsidP="0064486B">
      <w:pPr>
        <w:numPr>
          <w:ilvl w:val="2"/>
          <w:numId w:val="34"/>
        </w:numPr>
        <w:spacing w:after="0" w:line="240" w:lineRule="auto"/>
      </w:pPr>
      <w:r>
        <w:t>Future budgets</w:t>
      </w:r>
    </w:p>
    <w:p w:rsidR="009E1517" w:rsidRDefault="009E1517" w:rsidP="0064486B">
      <w:pPr>
        <w:numPr>
          <w:ilvl w:val="2"/>
          <w:numId w:val="34"/>
        </w:numPr>
        <w:spacing w:after="0" w:line="240" w:lineRule="auto"/>
      </w:pPr>
      <w:r>
        <w:t>Infrastructure payments.</w:t>
      </w:r>
    </w:p>
    <w:p w:rsidR="009E1517" w:rsidRDefault="009E1517" w:rsidP="0064486B">
      <w:pPr>
        <w:numPr>
          <w:ilvl w:val="2"/>
          <w:numId w:val="34"/>
        </w:numPr>
        <w:spacing w:after="0" w:line="240" w:lineRule="auto"/>
      </w:pPr>
      <w:r>
        <w:t>Loan information</w:t>
      </w:r>
    </w:p>
    <w:p w:rsidR="009E1517" w:rsidRDefault="009E1517" w:rsidP="0064486B">
      <w:pPr>
        <w:numPr>
          <w:ilvl w:val="2"/>
          <w:numId w:val="34"/>
        </w:numPr>
        <w:spacing w:after="0" w:line="240" w:lineRule="auto"/>
      </w:pPr>
      <w:r>
        <w:t>cash flow and cheque information</w:t>
      </w:r>
    </w:p>
    <w:p w:rsidR="009E1517" w:rsidRDefault="009E1517" w:rsidP="0064486B">
      <w:pPr>
        <w:numPr>
          <w:ilvl w:val="2"/>
          <w:numId w:val="34"/>
        </w:numPr>
        <w:spacing w:after="0" w:line="240" w:lineRule="auto"/>
      </w:pPr>
      <w:r>
        <w:t>bank information</w:t>
      </w:r>
    </w:p>
    <w:p w:rsidR="009E1517" w:rsidRDefault="009E1517" w:rsidP="009E1517"/>
    <w:p w:rsidR="009E1517" w:rsidRDefault="009E1517" w:rsidP="009E1517">
      <w:pPr>
        <w:pStyle w:val="Heading4"/>
      </w:pPr>
      <w:bookmarkStart w:id="55" w:name="_Toc364510268"/>
      <w:r>
        <w:t>Worker Management Interface</w:t>
      </w:r>
      <w:bookmarkEnd w:id="55"/>
    </w:p>
    <w:p w:rsidR="009E1517" w:rsidRDefault="009E1517" w:rsidP="009E1517">
      <w:pPr>
        <w:ind w:left="-709" w:firstLine="709"/>
        <w:rPr>
          <w:lang w:eastAsia="ar-SA"/>
        </w:rPr>
      </w:pPr>
      <w:r>
        <w:rPr>
          <w:lang w:eastAsia="ar-SA"/>
        </w:rPr>
        <w:t xml:space="preserve">This module will maintain information about workers. </w:t>
      </w:r>
    </w:p>
    <w:p w:rsidR="009E1517" w:rsidRDefault="009E1517" w:rsidP="0064486B">
      <w:pPr>
        <w:numPr>
          <w:ilvl w:val="2"/>
          <w:numId w:val="32"/>
        </w:numPr>
        <w:spacing w:after="0" w:line="240" w:lineRule="auto"/>
        <w:rPr>
          <w:lang w:eastAsia="ar-SA"/>
        </w:rPr>
      </w:pPr>
      <w:r>
        <w:rPr>
          <w:lang w:eastAsia="ar-SA"/>
        </w:rPr>
        <w:t>Construction sites need to maintain the worker personal data, professional experience info.</w:t>
      </w:r>
    </w:p>
    <w:p w:rsidR="009E1517" w:rsidRDefault="009E1517" w:rsidP="0064486B">
      <w:pPr>
        <w:numPr>
          <w:ilvl w:val="2"/>
          <w:numId w:val="31"/>
        </w:numPr>
        <w:spacing w:after="0" w:line="240" w:lineRule="auto"/>
        <w:rPr>
          <w:lang w:eastAsia="ar-SA"/>
        </w:rPr>
      </w:pPr>
      <w:r>
        <w:rPr>
          <w:lang w:eastAsia="ar-SA"/>
        </w:rPr>
        <w:t xml:space="preserve">This will allow to track workers attendance and work </w:t>
      </w:r>
      <w:proofErr w:type="gramStart"/>
      <w:r>
        <w:rPr>
          <w:lang w:eastAsia="ar-SA"/>
        </w:rPr>
        <w:t>hours</w:t>
      </w:r>
      <w:proofErr w:type="gramEnd"/>
      <w:r>
        <w:rPr>
          <w:lang w:eastAsia="ar-SA"/>
        </w:rPr>
        <w:t xml:space="preserve"> data.</w:t>
      </w:r>
    </w:p>
    <w:p w:rsidR="009E1517" w:rsidRDefault="009E1517" w:rsidP="0064486B">
      <w:pPr>
        <w:numPr>
          <w:ilvl w:val="2"/>
          <w:numId w:val="31"/>
        </w:numPr>
        <w:spacing w:after="0" w:line="240" w:lineRule="auto"/>
        <w:rPr>
          <w:lang w:eastAsia="ar-SA"/>
        </w:rPr>
      </w:pPr>
      <w:r>
        <w:rPr>
          <w:lang w:eastAsia="ar-SA"/>
        </w:rPr>
        <w:t xml:space="preserve">This interface will allow managing security measures to taken about the workers. It will have </w:t>
      </w:r>
      <w:proofErr w:type="gramStart"/>
      <w:r>
        <w:rPr>
          <w:lang w:eastAsia="ar-SA"/>
        </w:rPr>
        <w:t>a</w:t>
      </w:r>
      <w:proofErr w:type="gramEnd"/>
      <w:r>
        <w:rPr>
          <w:lang w:eastAsia="ar-SA"/>
        </w:rPr>
        <w:t xml:space="preserve"> interface for entering the worker’s security data, photo and scan the photo identity card of the worker. </w:t>
      </w:r>
    </w:p>
    <w:p w:rsidR="009E1517" w:rsidRDefault="009E1517" w:rsidP="009E1517"/>
    <w:p w:rsidR="009E1517" w:rsidRDefault="009E1517" w:rsidP="009E1517">
      <w:pPr>
        <w:pStyle w:val="Heading4"/>
      </w:pPr>
      <w:bookmarkStart w:id="56" w:name="_Toc364510269"/>
      <w:r>
        <w:t>Safety &amp;Security Management Interface</w:t>
      </w:r>
      <w:bookmarkEnd w:id="56"/>
    </w:p>
    <w:p w:rsidR="009E1517" w:rsidRDefault="009E1517" w:rsidP="009E1517">
      <w:pPr>
        <w:pStyle w:val="BodyText"/>
        <w:ind w:hanging="360"/>
      </w:pPr>
      <w:r>
        <w:t>This interface will ensure safety &amp; security of the construction site.</w:t>
      </w:r>
    </w:p>
    <w:p w:rsidR="009E1517" w:rsidRDefault="009E1517" w:rsidP="0064486B">
      <w:pPr>
        <w:pStyle w:val="BodyText"/>
        <w:numPr>
          <w:ilvl w:val="2"/>
          <w:numId w:val="30"/>
        </w:numPr>
        <w:spacing w:after="120"/>
      </w:pPr>
      <w:r>
        <w:t xml:space="preserve">Video Surveillance Interface: </w:t>
      </w:r>
      <w:r>
        <w:rPr>
          <w:lang w:eastAsia="ar-SA"/>
        </w:rPr>
        <w:t>This interface will display the video of specific areas of the Construction and save the video for future reference. The site manager can monitor from video surveillance window.</w:t>
      </w:r>
      <w:r>
        <w:t xml:space="preserve"> </w:t>
      </w:r>
    </w:p>
    <w:p w:rsidR="009E1517" w:rsidRDefault="009E1517" w:rsidP="0064486B">
      <w:pPr>
        <w:pStyle w:val="BodyText"/>
        <w:numPr>
          <w:ilvl w:val="2"/>
          <w:numId w:val="30"/>
        </w:numPr>
        <w:spacing w:after="120"/>
      </w:pPr>
      <w:r>
        <w:t>First Aid browser: This displays the location first aid boxes and instructions on what to do in case of emergency.</w:t>
      </w:r>
    </w:p>
    <w:p w:rsidR="009E1517" w:rsidRDefault="009E1517" w:rsidP="0064486B">
      <w:pPr>
        <w:pStyle w:val="BodyText"/>
        <w:numPr>
          <w:ilvl w:val="2"/>
          <w:numId w:val="30"/>
        </w:numPr>
        <w:spacing w:after="120"/>
      </w:pPr>
      <w:r>
        <w:t>Emergency contact interface: This will allow user to call ambulance driver, doctor &amp; hospital in case of emergency.</w:t>
      </w:r>
    </w:p>
    <w:p w:rsidR="009E1517" w:rsidRDefault="009E1517" w:rsidP="009E1517">
      <w:pPr>
        <w:pStyle w:val="BodyText"/>
      </w:pPr>
    </w:p>
    <w:p w:rsidR="009E1517" w:rsidRDefault="009E1517" w:rsidP="009E1517">
      <w:pPr>
        <w:pStyle w:val="BodyText"/>
      </w:pPr>
    </w:p>
    <w:p w:rsidR="009E1517" w:rsidRDefault="009E1517" w:rsidP="009E1517">
      <w:pPr>
        <w:pStyle w:val="BodyText"/>
      </w:pPr>
    </w:p>
    <w:p w:rsidR="009E1517" w:rsidRDefault="009E1517" w:rsidP="009E1517">
      <w:pPr>
        <w:pStyle w:val="Heading3"/>
      </w:pPr>
      <w:bookmarkStart w:id="57" w:name="_Toc364510270"/>
      <w:r>
        <w:lastRenderedPageBreak/>
        <w:t>Construction Management System Engine</w:t>
      </w:r>
      <w:bookmarkEnd w:id="57"/>
    </w:p>
    <w:p w:rsidR="009E1517" w:rsidRDefault="009E1517" w:rsidP="009E1517">
      <w:pPr>
        <w:rPr>
          <w:lang w:eastAsia="ar-SA"/>
        </w:rPr>
      </w:pPr>
      <w:r>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tblPr>
      <w:tblGrid>
        <w:gridCol w:w="4788"/>
        <w:gridCol w:w="4795"/>
      </w:tblGrid>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Raw Material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Machine &amp; Transport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Payment Handler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Search Engine</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Safety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Security Controller</w:t>
            </w:r>
          </w:p>
        </w:tc>
      </w:tr>
    </w:tbl>
    <w:p w:rsidR="009E1517" w:rsidRDefault="009E1517" w:rsidP="009E1517"/>
    <w:p w:rsidR="009E1517" w:rsidRDefault="009E1517" w:rsidP="009E1517">
      <w:pPr>
        <w:ind w:left="1418" w:firstLine="709"/>
        <w:rPr>
          <w:b/>
          <w:bCs/>
          <w:lang w:eastAsia="ar-SA"/>
        </w:rPr>
      </w:pPr>
      <w:bookmarkStart w:id="58" w:name="_Toc343978930"/>
      <w:r>
        <w:rPr>
          <w:noProof/>
          <w:lang w:eastAsia="en-IN"/>
        </w:rPr>
        <w:drawing>
          <wp:anchor distT="0" distB="0" distL="0" distR="0" simplePos="0" relativeHeight="251682816"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58"/>
      <w:r>
        <w:rPr>
          <w:lang w:eastAsia="ar-SA"/>
        </w:rPr>
        <w:t>Figure:</w:t>
      </w:r>
      <w:r>
        <w:rPr>
          <w:b/>
          <w:bCs/>
          <w:lang w:eastAsia="ar-SA"/>
        </w:rPr>
        <w:t xml:space="preserve"> Components of Engine</w:t>
      </w:r>
    </w:p>
    <w:p w:rsidR="009E1517" w:rsidRDefault="009E1517" w:rsidP="009E1517">
      <w:pPr>
        <w:pStyle w:val="Heading4"/>
      </w:pPr>
      <w:bookmarkStart w:id="59" w:name="_Toc364510271"/>
      <w:r>
        <w:t>Engine controller:</w:t>
      </w:r>
      <w:bookmarkEnd w:id="59"/>
    </w:p>
    <w:p w:rsidR="009E1517" w:rsidRDefault="009E1517" w:rsidP="009E1517">
      <w:pPr>
        <w:rPr>
          <w:lang w:eastAsia="ar-SA"/>
        </w:rPr>
      </w:pPr>
      <w:r>
        <w:rPr>
          <w:lang w:eastAsia="ar-SA"/>
        </w:rPr>
        <w:t>This controls the overall interaction between all the backend modules. It schedules the priority of the actions in case of overlapping. It helps user to consolidate overall reports and print them from GUI.</w:t>
      </w:r>
    </w:p>
    <w:p w:rsidR="009E1517" w:rsidRDefault="009E1517" w:rsidP="009E1517">
      <w:pPr>
        <w:pStyle w:val="Heading4"/>
      </w:pPr>
      <w:bookmarkStart w:id="60" w:name="_Toc364510272"/>
      <w:r>
        <w:lastRenderedPageBreak/>
        <w:t>GUI Interactor:</w:t>
      </w:r>
      <w:bookmarkEnd w:id="60"/>
    </w:p>
    <w:p w:rsidR="009E1517" w:rsidRDefault="009E1517" w:rsidP="009E1517">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Default="009E1517" w:rsidP="009E1517">
      <w:pPr>
        <w:pStyle w:val="Heading4"/>
      </w:pPr>
      <w:bookmarkStart w:id="61" w:name="_Toc364510273"/>
      <w:r>
        <w:t>Database Controller:</w:t>
      </w:r>
      <w:bookmarkEnd w:id="61"/>
    </w:p>
    <w:p w:rsidR="009E1517" w:rsidRDefault="009E1517" w:rsidP="009E1517">
      <w:pPr>
        <w:rPr>
          <w:lang w:eastAsia="ar-SA"/>
        </w:rPr>
      </w:pPr>
      <w:r>
        <w:rPr>
          <w:lang w:eastAsia="ar-SA"/>
        </w:rPr>
        <w:t>It controls the database interactions. It forms query to fetch information from the database. It also sends data to be saved in database for future use.</w:t>
      </w:r>
    </w:p>
    <w:p w:rsidR="009E1517" w:rsidRDefault="009E1517" w:rsidP="009E1517">
      <w:pPr>
        <w:pStyle w:val="Heading4"/>
      </w:pPr>
      <w:bookmarkStart w:id="62" w:name="_Toc364510274"/>
      <w:r>
        <w:t>Plan &amp; Design Controller:</w:t>
      </w:r>
      <w:bookmarkEnd w:id="62"/>
    </w:p>
    <w:p w:rsidR="009E1517" w:rsidRDefault="009E1517" w:rsidP="009E1517">
      <w:pPr>
        <w:rPr>
          <w:lang w:eastAsia="ar-SA"/>
        </w:rPr>
      </w:pPr>
      <w:r>
        <w:rPr>
          <w:lang w:eastAsia="ar-SA"/>
        </w:rPr>
        <w:t>It allows integration with other designer software to view the design. It processes the design comments and helps generating reports.</w:t>
      </w:r>
    </w:p>
    <w:p w:rsidR="009E1517" w:rsidRDefault="009E1517" w:rsidP="009E1517">
      <w:pPr>
        <w:pStyle w:val="Heading4"/>
      </w:pPr>
      <w:bookmarkStart w:id="63" w:name="_Toc364510275"/>
      <w:r>
        <w:t>Worker Controller:</w:t>
      </w:r>
      <w:bookmarkEnd w:id="63"/>
    </w:p>
    <w:p w:rsidR="009E1517" w:rsidRDefault="009E1517" w:rsidP="009E1517">
      <w:pPr>
        <w:rPr>
          <w:lang w:eastAsia="ar-SA"/>
        </w:rPr>
      </w:pPr>
      <w:r>
        <w:rPr>
          <w:lang w:eastAsia="ar-SA"/>
        </w:rPr>
        <w:t xml:space="preserve">It keeps track of worker information. It has an algorithm for maintaining worker data like </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Attendance information</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Work hours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Area of expertise</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Payment details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Personal data</w:t>
      </w:r>
    </w:p>
    <w:p w:rsidR="009E1517" w:rsidRDefault="009E1517" w:rsidP="009E1517">
      <w:pPr>
        <w:rPr>
          <w:lang w:eastAsia="ar-SA"/>
        </w:rPr>
      </w:pPr>
      <w:r>
        <w:rPr>
          <w:lang w:eastAsia="ar-SA"/>
        </w:rPr>
        <w:t>All these data will BE saved and are available for other modules to use and modify.</w:t>
      </w:r>
    </w:p>
    <w:p w:rsidR="009E1517" w:rsidRDefault="009E1517" w:rsidP="009E1517">
      <w:pPr>
        <w:pStyle w:val="Heading4"/>
      </w:pPr>
      <w:bookmarkStart w:id="64" w:name="_Toc364510276"/>
      <w:r>
        <w:t>Security Controller:</w:t>
      </w:r>
      <w:bookmarkEnd w:id="64"/>
    </w:p>
    <w:p w:rsidR="009E1517" w:rsidRDefault="009E1517" w:rsidP="009E1517">
      <w:pPr>
        <w:rPr>
          <w:lang w:eastAsia="ar-SA"/>
        </w:rPr>
      </w:pPr>
      <w:r>
        <w:rPr>
          <w:lang w:eastAsia="ar-SA"/>
        </w:rPr>
        <w:t>It saves information for security measures. It can send it to the authority or police whenever required. It will ensure state of the existing security measures and generate warning if one of the steps is breached.</w:t>
      </w:r>
    </w:p>
    <w:p w:rsidR="009E1517" w:rsidRDefault="009E1517" w:rsidP="009E1517">
      <w:pPr>
        <w:pStyle w:val="Heading4"/>
      </w:pPr>
      <w:bookmarkStart w:id="65" w:name="_Toc364510277"/>
      <w:r>
        <w:t>Safety Controller:</w:t>
      </w:r>
      <w:bookmarkEnd w:id="65"/>
    </w:p>
    <w:p w:rsidR="009E1517" w:rsidRDefault="009E1517" w:rsidP="009E1517">
      <w:pPr>
        <w:rPr>
          <w:lang w:eastAsia="ar-SA"/>
        </w:rPr>
      </w:pPr>
      <w:r>
        <w:rPr>
          <w:lang w:eastAsia="ar-SA"/>
        </w:rPr>
        <w:t>It ensures the safety of the construction site. It controls the safety alarms, fire alarms and instructions to be displayed at the hazardous places.</w:t>
      </w:r>
    </w:p>
    <w:p w:rsidR="009E1517" w:rsidRDefault="009E1517" w:rsidP="009E1517">
      <w:pPr>
        <w:pStyle w:val="Heading4"/>
      </w:pPr>
      <w:bookmarkStart w:id="66" w:name="_Toc364510278"/>
      <w:r>
        <w:t>Work Estimation Controller:</w:t>
      </w:r>
      <w:bookmarkEnd w:id="66"/>
    </w:p>
    <w:p w:rsidR="009E1517" w:rsidRDefault="009E1517" w:rsidP="009E1517">
      <w:pPr>
        <w:rPr>
          <w:lang w:eastAsia="ar-SA"/>
        </w:rPr>
      </w:pPr>
      <w:r>
        <w:rPr>
          <w:lang w:eastAsia="ar-SA"/>
        </w:rPr>
        <w:t>This will allow users to estimate future work depending on the design</w:t>
      </w:r>
      <w:proofErr w:type="gramStart"/>
      <w:r>
        <w:rPr>
          <w:lang w:eastAsia="ar-SA"/>
        </w:rPr>
        <w:t>,deadline</w:t>
      </w:r>
      <w:proofErr w:type="gramEnd"/>
      <w:r>
        <w:rPr>
          <w:lang w:eastAsia="ar-SA"/>
        </w:rPr>
        <w:t xml:space="preserve"> and workers expertise. It will have algorithms to control estimation and assignment of work to the workers.                </w:t>
      </w:r>
    </w:p>
    <w:p w:rsidR="009E1517" w:rsidRDefault="009E1517" w:rsidP="009E1517">
      <w:pPr>
        <w:pStyle w:val="Heading4"/>
      </w:pPr>
      <w:bookmarkStart w:id="67" w:name="_Toc364510279"/>
      <w:r>
        <w:t>Raw Material Controller:</w:t>
      </w:r>
      <w:bookmarkEnd w:id="67"/>
    </w:p>
    <w:p w:rsidR="009E1517" w:rsidRDefault="009E1517" w:rsidP="009E1517">
      <w:pPr>
        <w:rPr>
          <w:lang w:eastAsia="ar-SA"/>
        </w:rPr>
      </w:pPr>
      <w:r>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Default="009E1517" w:rsidP="009E1517">
      <w:pPr>
        <w:pStyle w:val="Heading4"/>
      </w:pPr>
      <w:bookmarkStart w:id="68" w:name="_Toc364510280"/>
      <w:r>
        <w:t>Search Engine:</w:t>
      </w:r>
      <w:bookmarkEnd w:id="68"/>
    </w:p>
    <w:p w:rsidR="009E1517" w:rsidRDefault="009E1517" w:rsidP="009E1517">
      <w:pPr>
        <w:rPr>
          <w:lang w:eastAsia="ar-SA"/>
        </w:rPr>
      </w:pPr>
      <w:r>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Default="009E1517" w:rsidP="009E1517">
      <w:pPr>
        <w:pStyle w:val="Heading4"/>
      </w:pPr>
      <w:bookmarkStart w:id="69" w:name="_Toc364510281"/>
      <w:r>
        <w:lastRenderedPageBreak/>
        <w:t>Payment Handler:</w:t>
      </w:r>
      <w:bookmarkEnd w:id="69"/>
    </w:p>
    <w:p w:rsidR="009E1517" w:rsidRDefault="009E1517" w:rsidP="009E1517">
      <w:pPr>
        <w:rPr>
          <w:lang w:eastAsia="ar-SA"/>
        </w:rPr>
      </w:pPr>
      <w:r>
        <w:rPr>
          <w:lang w:eastAsia="ar-SA"/>
        </w:rPr>
        <w:t xml:space="preserve">Payment Handler allows generating the report for material purchases. It calculates the salary of a worker. It will get the work &amp; salary information from the database depending on worker </w:t>
      </w:r>
      <w:proofErr w:type="gramStart"/>
      <w:r>
        <w:rPr>
          <w:lang w:eastAsia="ar-SA"/>
        </w:rPr>
        <w:t>data  and</w:t>
      </w:r>
      <w:proofErr w:type="gramEnd"/>
      <w:r>
        <w:rPr>
          <w:lang w:eastAsia="ar-SA"/>
        </w:rPr>
        <w:t xml:space="preserve"> calculates the payable amount.</w:t>
      </w:r>
    </w:p>
    <w:p w:rsidR="009E1517" w:rsidRDefault="009E1517" w:rsidP="009E1517">
      <w:pPr>
        <w:pStyle w:val="Heading4"/>
      </w:pPr>
      <w:bookmarkStart w:id="70" w:name="_Toc364510282"/>
      <w:r>
        <w:t>Machine &amp; Transport Controller:</w:t>
      </w:r>
      <w:bookmarkEnd w:id="70"/>
    </w:p>
    <w:p w:rsidR="009E1517" w:rsidRDefault="009E1517" w:rsidP="009E1517">
      <w:pPr>
        <w:rPr>
          <w:lang w:eastAsia="ar-SA"/>
        </w:rPr>
      </w:pPr>
      <w:r>
        <w:rPr>
          <w:lang w:eastAsia="ar-SA"/>
        </w:rPr>
        <w:t>This module keeps track machine to be used by the construction workers, machine purchase or hiring information, vendor information. This also handles logistics transport, worker transport.</w:t>
      </w:r>
    </w:p>
    <w:p w:rsidR="009E1517" w:rsidRDefault="009E1517" w:rsidP="009E1517">
      <w:pPr>
        <w:rPr>
          <w:lang w:eastAsia="ar-SA"/>
        </w:rPr>
      </w:pPr>
    </w:p>
    <w:p w:rsidR="009E1517" w:rsidRDefault="009E1517" w:rsidP="009E1517">
      <w:pPr>
        <w:rPr>
          <w:lang w:eastAsia="ar-SA"/>
        </w:rPr>
      </w:pPr>
    </w:p>
    <w:p w:rsidR="009E1517" w:rsidRDefault="009E1517" w:rsidP="009E1517">
      <w:pPr>
        <w:rPr>
          <w:lang w:eastAsia="ar-SA"/>
        </w:rPr>
      </w:pPr>
    </w:p>
    <w:p w:rsidR="009E1517" w:rsidRDefault="009E1517" w:rsidP="009E1517">
      <w:pPr>
        <w:pStyle w:val="Heading3"/>
      </w:pPr>
      <w:bookmarkStart w:id="71" w:name="_Toc364510283"/>
      <w:r>
        <w:t>Construction Management System Database</w:t>
      </w:r>
      <w:bookmarkEnd w:id="71"/>
    </w:p>
    <w:p w:rsidR="009E1517" w:rsidRDefault="009E1517" w:rsidP="009E1517">
      <w:pPr>
        <w:rPr>
          <w:lang w:eastAsia="ar-SA"/>
        </w:rPr>
      </w:pPr>
      <w:r>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Default="009E1517" w:rsidP="009E1517">
      <w:pPr>
        <w:rPr>
          <w:lang w:eastAsia="ar-SA"/>
        </w:rPr>
      </w:pPr>
    </w:p>
    <w:p w:rsidR="009E1517" w:rsidRDefault="009E1517" w:rsidP="009E1517">
      <w:pPr>
        <w:rPr>
          <w:lang w:eastAsia="ar-SA"/>
        </w:rPr>
      </w:pPr>
    </w:p>
    <w:p w:rsidR="009E1517" w:rsidRDefault="009E1517" w:rsidP="009E1517">
      <w:pPr>
        <w:rPr>
          <w:rFonts w:eastAsia="Arial"/>
        </w:rPr>
      </w:pPr>
    </w:p>
    <w:p w:rsidR="009E1517" w:rsidRDefault="009E1517" w:rsidP="009E1517">
      <w:pPr>
        <w:pStyle w:val="Heading2"/>
        <w:rPr>
          <w:szCs w:val="28"/>
        </w:rPr>
      </w:pPr>
      <w:bookmarkStart w:id="72" w:name="_Toc364510284"/>
      <w:r w:rsidRPr="003B147A">
        <w:t>Estimation</w:t>
      </w:r>
      <w:bookmarkEnd w:id="72"/>
    </w:p>
    <w:p w:rsidR="009E1517" w:rsidRDefault="009E1517" w:rsidP="009E1517">
      <w:pPr>
        <w:rPr>
          <w:rFonts w:eastAsia="Arial" w:cs="Vrinda"/>
          <w:szCs w:val="28"/>
          <w:lang w:bidi="bn-BD"/>
        </w:rPr>
      </w:pPr>
      <w:r>
        <w:rPr>
          <w:rFonts w:eastAsia="Arial" w:cs="Vrinda"/>
          <w:noProof/>
          <w:szCs w:val="28"/>
          <w:lang w:eastAsia="en-IN"/>
        </w:rPr>
        <w:lastRenderedPageBreak/>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28"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472BB3" w:rsidRDefault="00B36050" w:rsidP="00472BB3">
      <w:pPr>
        <w:rPr>
          <w:lang w:val="en-US"/>
        </w:rPr>
      </w:pPr>
    </w:p>
    <w:p w:rsidR="00D57D8F" w:rsidRDefault="00B4442A" w:rsidP="00F662D9">
      <w:pPr>
        <w:pStyle w:val="Heading2"/>
        <w:ind w:firstLine="576"/>
        <w:rPr>
          <w:lang w:val="en-US"/>
        </w:rPr>
      </w:pPr>
      <w:bookmarkStart w:id="73" w:name="_Toc352080075"/>
      <w:r>
        <w:t>User Interface Design</w:t>
      </w:r>
      <w:bookmarkEnd w:id="73"/>
    </w:p>
    <w:p w:rsidR="004769BB" w:rsidRPr="004769BB" w:rsidRDefault="004769BB" w:rsidP="004769BB">
      <w:pPr>
        <w:pStyle w:val="Heading3"/>
        <w:rPr>
          <w:rFonts w:eastAsiaTheme="minorHAnsi"/>
        </w:rPr>
      </w:pPr>
      <w:bookmarkStart w:id="74" w:name="_Toc352080076"/>
      <w:r w:rsidRPr="004769BB">
        <w:rPr>
          <w:rFonts w:eastAsiaTheme="minorHAnsi"/>
        </w:rPr>
        <w:t xml:space="preserve">Main Window </w:t>
      </w:r>
      <w:bookmarkEnd w:id="74"/>
    </w:p>
    <w:p w:rsidR="004769BB" w:rsidRDefault="00DF55B3" w:rsidP="00472BB3">
      <w:pPr>
        <w:rPr>
          <w:lang w:val="en-US"/>
        </w:rPr>
      </w:pPr>
      <w:r>
        <w:rPr>
          <w:noProof/>
          <w:lang w:eastAsia="en-IN"/>
        </w:rPr>
        <w:lastRenderedPageBreak/>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29"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2002BF" w:rsidRDefault="00DF55B3" w:rsidP="002002BF">
      <w:pPr>
        <w:pStyle w:val="Heading3"/>
        <w:rPr>
          <w:lang w:val="en-US"/>
        </w:rPr>
      </w:pPr>
      <w:r>
        <w:rPr>
          <w:lang w:val="en-US"/>
        </w:rPr>
        <w:t xml:space="preserve">Login </w:t>
      </w:r>
    </w:p>
    <w:p w:rsidR="002002BF" w:rsidRDefault="00DF55B3" w:rsidP="00472BB3">
      <w:pPr>
        <w:rPr>
          <w:lang w:val="en-US"/>
        </w:rPr>
      </w:pPr>
      <w:r>
        <w:rPr>
          <w:noProof/>
          <w:lang w:eastAsia="en-IN"/>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30"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Default="00DF55B3" w:rsidP="002002BF">
      <w:pPr>
        <w:pStyle w:val="Heading3"/>
        <w:rPr>
          <w:lang w:val="en-US"/>
        </w:rPr>
      </w:pPr>
      <w:r>
        <w:rPr>
          <w:lang w:val="en-US"/>
        </w:rPr>
        <w:t>Sites</w:t>
      </w:r>
    </w:p>
    <w:p w:rsidR="002002BF" w:rsidRDefault="00DF55B3" w:rsidP="002002BF">
      <w:pPr>
        <w:rPr>
          <w:lang w:val="en-US"/>
        </w:rPr>
      </w:pPr>
      <w:r>
        <w:rPr>
          <w:noProof/>
          <w:lang w:eastAsia="en-IN"/>
        </w:rPr>
        <w:lastRenderedPageBreak/>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31"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F55B3" w:rsidP="00A7779B">
      <w:pPr>
        <w:pStyle w:val="Heading3"/>
      </w:pPr>
      <w:r>
        <w:rPr>
          <w:lang w:val="en-US"/>
        </w:rPr>
        <w:t>Workers</w:t>
      </w:r>
    </w:p>
    <w:p w:rsidR="00A7779B" w:rsidRPr="00A7779B" w:rsidRDefault="00DF55B3" w:rsidP="00A7779B">
      <w:pPr>
        <w:rPr>
          <w:lang w:val="en-US"/>
        </w:rPr>
      </w:pPr>
      <w:r>
        <w:rPr>
          <w:noProof/>
          <w:lang w:eastAsia="en-IN"/>
        </w:rPr>
        <w:lastRenderedPageBreak/>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32"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Default="00DF55B3" w:rsidP="00C22047">
      <w:pPr>
        <w:pStyle w:val="Heading3"/>
        <w:rPr>
          <w:lang w:val="en-US"/>
        </w:rPr>
      </w:pPr>
      <w:r>
        <w:rPr>
          <w:lang w:val="en-US"/>
        </w:rPr>
        <w:t>Billing</w:t>
      </w:r>
    </w:p>
    <w:p w:rsidR="003C60A4" w:rsidRDefault="00E727AF" w:rsidP="00472BB3">
      <w:pPr>
        <w:rPr>
          <w:lang w:val="en-US"/>
        </w:rPr>
      </w:pPr>
      <w:r>
        <w:rPr>
          <w:noProof/>
          <w:lang w:eastAsia="en-IN"/>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33"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Default="00E727AF" w:rsidP="00C22047">
      <w:pPr>
        <w:pStyle w:val="Heading3"/>
        <w:rPr>
          <w:lang w:val="en-US"/>
        </w:rPr>
      </w:pPr>
      <w:r>
        <w:rPr>
          <w:lang w:val="en-US"/>
        </w:rPr>
        <w:t>Raw material</w:t>
      </w:r>
    </w:p>
    <w:p w:rsidR="00C22047" w:rsidRDefault="00E727AF" w:rsidP="00472BB3">
      <w:pPr>
        <w:rPr>
          <w:lang w:val="en-US"/>
        </w:rPr>
      </w:pPr>
      <w:r>
        <w:rPr>
          <w:noProof/>
          <w:lang w:eastAsia="en-IN"/>
        </w:rPr>
        <w:lastRenderedPageBreak/>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34"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Default="00E727AF" w:rsidP="00A7779B">
      <w:pPr>
        <w:pStyle w:val="Heading3"/>
        <w:rPr>
          <w:lang w:val="en-US"/>
        </w:rPr>
      </w:pPr>
      <w:r>
        <w:rPr>
          <w:lang w:val="en-US"/>
        </w:rPr>
        <w:t>Instruments</w:t>
      </w:r>
    </w:p>
    <w:p w:rsidR="00A7779B" w:rsidRDefault="00E727AF" w:rsidP="00A7779B">
      <w:pPr>
        <w:rPr>
          <w:lang w:val="en-US"/>
        </w:rPr>
      </w:pPr>
      <w:r>
        <w:rPr>
          <w:noProof/>
          <w:lang w:eastAsia="en-IN"/>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35"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A3115F" w:rsidRPr="004D3360" w:rsidRDefault="00A3115F" w:rsidP="004D3360">
      <w:pPr>
        <w:rPr>
          <w:lang w:val="en-US"/>
        </w:rPr>
      </w:pPr>
    </w:p>
    <w:p w:rsidR="00B4442A" w:rsidRDefault="00B4442A" w:rsidP="00472BB3">
      <w:pPr>
        <w:pStyle w:val="Heading2"/>
      </w:pPr>
      <w:bookmarkStart w:id="75" w:name="_Toc352080097"/>
      <w:r>
        <w:t>Test Cases (Unit Test Cases and System Test Cases)</w:t>
      </w:r>
      <w:bookmarkEnd w:id="75"/>
    </w:p>
    <w:p w:rsidR="00D57D8F" w:rsidRDefault="00864A47" w:rsidP="00864A47">
      <w:pPr>
        <w:pStyle w:val="Heading3"/>
      </w:pPr>
      <w:bookmarkStart w:id="76" w:name="_Toc352080098"/>
      <w:r>
        <w:lastRenderedPageBreak/>
        <w:t>Unit Test Cases</w:t>
      </w:r>
      <w:bookmarkEnd w:id="76"/>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-001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00DF2B0D" w:rsidRPr="00DF2B0D">
              <w:rPr>
                <w:rFonts w:ascii="Times New Roman" w:eastAsia="Times New Roman" w:hAnsi="Times New Roman" w:cs="Times New Roman"/>
                <w:b/>
                <w:sz w:val="24"/>
                <w:szCs w:val="20"/>
                <w:lang w:val="en-GB"/>
              </w:rPr>
              <w:t>CMS</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3225"/>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-002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-003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-004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-005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-006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And </w:t>
            </w:r>
            <w:r w:rsidRPr="001F0CC3">
              <w:rPr>
                <w:rFonts w:ascii="Times New Roman" w:eastAsia="Times New Roman" w:hAnsi="Times New Roman" w:cs="Times New Roman"/>
                <w:sz w:val="24"/>
                <w:szCs w:val="20"/>
                <w:lang w:val="en-GB"/>
              </w:rPr>
              <w:lastRenderedPageBreak/>
              <w:t>Click on Login Button.</w:t>
            </w:r>
          </w:p>
        </w:tc>
        <w:tc>
          <w:tcPr>
            <w:tcW w:w="1638" w:type="dxa"/>
            <w:hideMark/>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A86CA3" w:rsidRPr="001F0CC3">
              <w:rPr>
                <w:rFonts w:ascii="Times New Roman" w:eastAsia="Times New Roman" w:hAnsi="Times New Roman" w:cs="Times New Roman"/>
                <w:sz w:val="24"/>
                <w:szCs w:val="20"/>
                <w:lang w:val="en-GB"/>
              </w:rPr>
              <w:t xml:space="preserve"> will display error message. And Failed to </w:t>
            </w:r>
            <w:r w:rsidR="00A86CA3" w:rsidRPr="001F0CC3">
              <w:rPr>
                <w:rFonts w:ascii="Times New Roman" w:eastAsia="Times New Roman" w:hAnsi="Times New Roman" w:cs="Times New Roman"/>
                <w:sz w:val="24"/>
                <w:szCs w:val="20"/>
                <w:lang w:val="en-GB"/>
              </w:rPr>
              <w:lastRenderedPageBreak/>
              <w:t>Login.</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A86CA3" w:rsidRPr="001F0CC3">
              <w:rPr>
                <w:rFonts w:ascii="Times New Roman" w:eastAsia="Times New Roman" w:hAnsi="Times New Roman" w:cs="Times New Roman"/>
                <w:sz w:val="24"/>
                <w:szCs w:val="20"/>
                <w:lang w:val="en-GB"/>
              </w:rPr>
              <w:t>-007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-008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-009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A86CA3" w:rsidRPr="00593F32" w:rsidTr="00A86CA3">
        <w:trPr>
          <w:trHeight w:val="1320"/>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-018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A86CA3" w:rsidRPr="001F0CC3" w:rsidRDefault="00A86CA3"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FA7281">
              <w:rPr>
                <w:rFonts w:ascii="Times New Roman" w:eastAsia="Times New Roman" w:hAnsi="Times New Roman" w:cs="Times New Roman"/>
                <w:sz w:val="24"/>
                <w:szCs w:val="20"/>
                <w:lang w:val="en-GB"/>
              </w:rPr>
              <w:t xml:space="preserve">Show site in Sites of </w:t>
            </w:r>
            <w:r w:rsidR="00FA7281"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A86CA3" w:rsidRPr="001F0CC3" w:rsidRDefault="00A86CA3"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sidR="00FA7281">
              <w:rPr>
                <w:rFonts w:ascii="Times New Roman" w:eastAsia="Times New Roman" w:hAnsi="Times New Roman" w:cs="Times New Roman"/>
                <w:sz w:val="24"/>
                <w:szCs w:val="20"/>
                <w:lang w:val="en-GB"/>
              </w:rPr>
              <w:t>the show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A86CA3" w:rsidRPr="001F0CC3" w:rsidRDefault="00FA7281" w:rsidP="00FA728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00A86CA3"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show sites</w:t>
            </w:r>
            <w:r w:rsidR="00A86CA3" w:rsidRPr="001F0CC3">
              <w:rPr>
                <w:rFonts w:ascii="Times New Roman" w:eastAsia="Times New Roman" w:hAnsi="Times New Roman" w:cs="Times New Roman"/>
                <w:sz w:val="24"/>
                <w:szCs w:val="20"/>
                <w:lang w:val="en-GB"/>
              </w:rPr>
              <w:t xml:space="preserve"> Button.</w:t>
            </w:r>
          </w:p>
        </w:tc>
        <w:tc>
          <w:tcPr>
            <w:tcW w:w="1638" w:type="dxa"/>
            <w:hideMark/>
          </w:tcPr>
          <w:p w:rsidR="00A86CA3" w:rsidRPr="001F0CC3" w:rsidRDefault="00FA7281"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site details.</w:t>
            </w:r>
          </w:p>
        </w:tc>
      </w:tr>
      <w:tr w:rsidR="00FA7281" w:rsidRPr="00593F32" w:rsidTr="00A86CA3">
        <w:trPr>
          <w:trHeight w:val="3432"/>
        </w:trPr>
        <w:tc>
          <w:tcPr>
            <w:tcW w:w="1008" w:type="dxa"/>
          </w:tcPr>
          <w:p w:rsidR="00FA7281" w:rsidRPr="001F0CC3" w:rsidRDefault="00FA7281" w:rsidP="00FA728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-019</w:t>
            </w:r>
          </w:p>
        </w:tc>
        <w:tc>
          <w:tcPr>
            <w:tcW w:w="342" w:type="dxa"/>
            <w:hideMark/>
          </w:tcPr>
          <w:p w:rsidR="00FA7281" w:rsidRPr="001F0CC3" w:rsidRDefault="00FA7281"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FA7281" w:rsidRPr="001F0CC3" w:rsidRDefault="00FA7281"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56</w:t>
            </w:r>
          </w:p>
        </w:tc>
        <w:tc>
          <w:tcPr>
            <w:tcW w:w="1260" w:type="dxa"/>
            <w:hideMark/>
          </w:tcPr>
          <w:p w:rsidR="00FA7281" w:rsidRPr="001F0CC3" w:rsidRDefault="00FA7281"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FA7281" w:rsidRPr="001F0CC3" w:rsidRDefault="00FA728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C20221">
              <w:rPr>
                <w:rFonts w:ascii="Times New Roman" w:eastAsia="Times New Roman" w:hAnsi="Times New Roman" w:cs="Times New Roman"/>
                <w:sz w:val="24"/>
                <w:szCs w:val="20"/>
                <w:lang w:val="en-GB"/>
              </w:rPr>
              <w:t>Add</w:t>
            </w:r>
            <w:r>
              <w:rPr>
                <w:rFonts w:ascii="Times New Roman" w:eastAsia="Times New Roman" w:hAnsi="Times New Roman" w:cs="Times New Roman"/>
                <w:sz w:val="24"/>
                <w:szCs w:val="20"/>
                <w:lang w:val="en-GB"/>
              </w:rPr>
              <w:t xml:space="preserve">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FA7281" w:rsidRPr="001F0CC3" w:rsidRDefault="00FA728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C20221">
              <w:rPr>
                <w:rFonts w:ascii="Times New Roman" w:eastAsia="Times New Roman" w:hAnsi="Times New Roman" w:cs="Times New Roman"/>
                <w:sz w:val="24"/>
                <w:szCs w:val="20"/>
                <w:lang w:val="en-GB"/>
              </w:rPr>
              <w:t>Add</w:t>
            </w:r>
            <w:r>
              <w:rPr>
                <w:rFonts w:ascii="Times New Roman" w:eastAsia="Times New Roman" w:hAnsi="Times New Roman" w:cs="Times New Roman"/>
                <w:sz w:val="24"/>
                <w:szCs w:val="20"/>
                <w:lang w:val="en-GB"/>
              </w:rPr>
              <w:t xml:space="preserv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FA7281" w:rsidRPr="001F0CC3" w:rsidRDefault="00FA7281"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FA7281" w:rsidRPr="001F0CC3" w:rsidRDefault="00FA728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sidR="00C20221">
              <w:rPr>
                <w:rFonts w:ascii="Times New Roman" w:eastAsia="Times New Roman" w:hAnsi="Times New Roman" w:cs="Times New Roman"/>
                <w:sz w:val="24"/>
                <w:szCs w:val="20"/>
                <w:lang w:val="en-GB"/>
              </w:rPr>
              <w:t>Add</w:t>
            </w:r>
            <w:r>
              <w:rPr>
                <w:rFonts w:ascii="Times New Roman" w:eastAsia="Times New Roman" w:hAnsi="Times New Roman" w:cs="Times New Roman"/>
                <w:sz w:val="24"/>
                <w:szCs w:val="20"/>
                <w:lang w:val="en-GB"/>
              </w:rPr>
              <w:t xml:space="preserve"> sites</w:t>
            </w:r>
            <w:r w:rsidRPr="001F0CC3">
              <w:rPr>
                <w:rFonts w:ascii="Times New Roman" w:eastAsia="Times New Roman" w:hAnsi="Times New Roman" w:cs="Times New Roman"/>
                <w:sz w:val="24"/>
                <w:szCs w:val="20"/>
                <w:lang w:val="en-GB"/>
              </w:rPr>
              <w:t xml:space="preserve"> Button.</w:t>
            </w:r>
          </w:p>
        </w:tc>
        <w:tc>
          <w:tcPr>
            <w:tcW w:w="1638" w:type="dxa"/>
            <w:hideMark/>
          </w:tcPr>
          <w:p w:rsidR="00FA7281" w:rsidRPr="001F0CC3" w:rsidRDefault="00FA728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C20221">
              <w:rPr>
                <w:rFonts w:ascii="Times New Roman" w:eastAsia="Times New Roman" w:hAnsi="Times New Roman" w:cs="Times New Roman"/>
                <w:sz w:val="24"/>
                <w:szCs w:val="20"/>
                <w:lang w:val="en-GB"/>
              </w:rPr>
              <w:t xml:space="preserve">Add </w:t>
            </w:r>
            <w:r>
              <w:rPr>
                <w:rFonts w:ascii="Times New Roman" w:eastAsia="Times New Roman" w:hAnsi="Times New Roman" w:cs="Times New Roman"/>
                <w:sz w:val="24"/>
                <w:szCs w:val="20"/>
                <w:lang w:val="en-GB"/>
              </w:rPr>
              <w:t xml:space="preserve">site </w:t>
            </w:r>
            <w:r w:rsidR="00C20221">
              <w:rPr>
                <w:rFonts w:ascii="Times New Roman" w:eastAsia="Times New Roman" w:hAnsi="Times New Roman" w:cs="Times New Roman"/>
                <w:sz w:val="24"/>
                <w:szCs w:val="20"/>
                <w:lang w:val="en-GB"/>
              </w:rPr>
              <w:t>Window</w:t>
            </w:r>
            <w:r>
              <w:rPr>
                <w:rFonts w:ascii="Times New Roman" w:eastAsia="Times New Roman" w:hAnsi="Times New Roman" w:cs="Times New Roman"/>
                <w:sz w:val="24"/>
                <w:szCs w:val="20"/>
                <w:lang w:val="en-GB"/>
              </w:rPr>
              <w:t>.</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-020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C20221"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A86CA3"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A86CA3"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sidR="00A86CA3" w:rsidRPr="001F0CC3">
              <w:rPr>
                <w:rFonts w:ascii="Times New Roman" w:eastAsia="Times New Roman" w:hAnsi="Times New Roman" w:cs="Times New Roman"/>
                <w:sz w:val="24"/>
                <w:szCs w:val="20"/>
                <w:lang w:val="en-GB"/>
              </w:rPr>
              <w:t xml:space="preserve"> </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-021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sidR="00C20221">
              <w:rPr>
                <w:rFonts w:ascii="Times New Roman" w:eastAsia="Times New Roman" w:hAnsi="Times New Roman" w:cs="Times New Roman"/>
                <w:sz w:val="24"/>
                <w:szCs w:val="20"/>
                <w:lang w:val="en-GB"/>
              </w:rPr>
              <w:t>3</w:t>
            </w:r>
          </w:p>
        </w:tc>
        <w:tc>
          <w:tcPr>
            <w:tcW w:w="1872" w:type="dxa"/>
            <w:hideMark/>
          </w:tcPr>
          <w:p w:rsidR="00A86CA3" w:rsidRPr="001F0CC3" w:rsidRDefault="00C20221"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etc. </w:t>
            </w:r>
            <w:r>
              <w:rPr>
                <w:rFonts w:ascii="Times New Roman" w:eastAsia="Times New Roman" w:hAnsi="Times New Roman" w:cs="Times New Roman"/>
                <w:sz w:val="24"/>
                <w:szCs w:val="20"/>
                <w:lang w:val="en-GB"/>
              </w:rPr>
              <w:lastRenderedPageBreak/>
              <w:t>And click submit button</w:t>
            </w:r>
            <w:r w:rsidRPr="001F0CC3">
              <w:rPr>
                <w:rFonts w:ascii="Times New Roman" w:eastAsia="Times New Roman" w:hAnsi="Times New Roman" w:cs="Times New Roman"/>
                <w:sz w:val="24"/>
                <w:szCs w:val="20"/>
                <w:lang w:val="en-GB"/>
              </w:rPr>
              <w:t>.</w:t>
            </w:r>
          </w:p>
        </w:tc>
        <w:tc>
          <w:tcPr>
            <w:tcW w:w="1638" w:type="dxa"/>
            <w:hideMark/>
          </w:tcPr>
          <w:p w:rsidR="00A86CA3" w:rsidRPr="001F0CC3" w:rsidRDefault="00C20221"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site</w:t>
            </w:r>
            <w:r w:rsidRPr="001F0CC3">
              <w:rPr>
                <w:rFonts w:ascii="Times New Roman" w:eastAsia="Times New Roman" w:hAnsi="Times New Roman" w:cs="Times New Roman"/>
                <w:sz w:val="24"/>
                <w:szCs w:val="20"/>
                <w:lang w:val="en-GB"/>
              </w:rPr>
              <w:t>.</w:t>
            </w: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-022</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57bbdf47e26ec481fa172b0fa76f9ffff</w:t>
            </w:r>
            <w:r w:rsidRPr="001F0CC3">
              <w:rPr>
                <w:rFonts w:ascii="Times New Roman" w:eastAsia="Times New Roman" w:hAnsi="Times New Roman" w:cs="Times New Roman"/>
                <w:sz w:val="24"/>
                <w:szCs w:val="20"/>
                <w:lang w:val="en-GB"/>
              </w:rPr>
              <w:t>b26</w:t>
            </w:r>
            <w:r>
              <w:rPr>
                <w:rFonts w:ascii="Times New Roman" w:eastAsia="Times New Roman" w:hAnsi="Times New Roman" w:cs="Times New Roman"/>
                <w:sz w:val="24"/>
                <w:szCs w:val="20"/>
                <w:lang w:val="en-GB"/>
              </w:rPr>
              <w:t>56</w:t>
            </w: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delete</w:t>
            </w:r>
            <w:r>
              <w:rPr>
                <w:rFonts w:ascii="Times New Roman" w:eastAsia="Times New Roman" w:hAnsi="Times New Roman" w:cs="Times New Roman"/>
                <w:sz w:val="24"/>
                <w:szCs w:val="20"/>
                <w:lang w:val="en-GB"/>
              </w:rPr>
              <w:t xml:space="preserve">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Pr>
                <w:rFonts w:ascii="Times New Roman" w:eastAsia="Times New Roman" w:hAnsi="Times New Roman" w:cs="Times New Roman"/>
                <w:sz w:val="24"/>
                <w:szCs w:val="20"/>
                <w:lang w:val="en-GB"/>
              </w:rPr>
              <w:t>Delete</w:t>
            </w:r>
            <w:r>
              <w:rPr>
                <w:rFonts w:ascii="Times New Roman" w:eastAsia="Times New Roman" w:hAnsi="Times New Roman" w:cs="Times New Roman"/>
                <w:sz w:val="24"/>
                <w:szCs w:val="20"/>
                <w:lang w:val="en-GB"/>
              </w:rPr>
              <w:t xml:space="preserv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site.</w:t>
            </w: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056"/>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-023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C20221"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A86CA3"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site.</w:t>
            </w:r>
          </w:p>
        </w:tc>
        <w:tc>
          <w:tcPr>
            <w:tcW w:w="1638" w:type="dxa"/>
            <w:hideMark/>
          </w:tcPr>
          <w:p w:rsidR="00A86CA3" w:rsidRPr="001F0CC3" w:rsidRDefault="00C20221"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A86CA3" w:rsidRPr="00593F32" w:rsidTr="00A86CA3">
        <w:trPr>
          <w:trHeight w:val="1848"/>
        </w:trPr>
        <w:tc>
          <w:tcPr>
            <w:tcW w:w="1008" w:type="dxa"/>
          </w:tcPr>
          <w:p w:rsidR="00A86CA3" w:rsidRPr="001F0CC3" w:rsidRDefault="00DF2B0D"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86CA3" w:rsidRPr="001F0CC3">
              <w:rPr>
                <w:rFonts w:ascii="Times New Roman" w:eastAsia="Times New Roman" w:hAnsi="Times New Roman" w:cs="Times New Roman"/>
                <w:sz w:val="24"/>
                <w:szCs w:val="20"/>
                <w:lang w:val="en-GB"/>
              </w:rPr>
              <w:t>-025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C20221"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sidR="00A86CA3" w:rsidRPr="001F0CC3">
              <w:rPr>
                <w:rFonts w:ascii="Times New Roman" w:eastAsia="Times New Roman" w:hAnsi="Times New Roman" w:cs="Times New Roman"/>
                <w:sz w:val="24"/>
                <w:szCs w:val="20"/>
                <w:lang w:val="en-GB"/>
              </w:rPr>
              <w:t>e28d474d8f4637d7</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A86CA3" w:rsidRPr="001F0CC3" w:rsidRDefault="00A86CA3"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C20221">
              <w:rPr>
                <w:rFonts w:ascii="Times New Roman" w:eastAsia="Times New Roman" w:hAnsi="Times New Roman" w:cs="Times New Roman"/>
                <w:sz w:val="24"/>
                <w:szCs w:val="20"/>
                <w:lang w:val="en-GB"/>
              </w:rPr>
              <w:t>print the site details</w:t>
            </w:r>
            <w:r w:rsidRPr="001F0CC3">
              <w:rPr>
                <w:rFonts w:ascii="Times New Roman" w:eastAsia="Times New Roman" w:hAnsi="Times New Roman" w:cs="Times New Roman"/>
                <w:sz w:val="24"/>
                <w:szCs w:val="20"/>
                <w:lang w:val="en-GB"/>
              </w:rPr>
              <w:t>.</w:t>
            </w:r>
          </w:p>
        </w:tc>
        <w:tc>
          <w:tcPr>
            <w:tcW w:w="1170" w:type="dxa"/>
            <w:hideMark/>
          </w:tcPr>
          <w:p w:rsidR="00A86CA3" w:rsidRPr="001F0CC3" w:rsidRDefault="00A86CA3"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sidR="00C20221">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sidR="00C20221">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A86CA3" w:rsidRPr="001F0CC3" w:rsidRDefault="00C20221"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-026</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sidR="00EE7805">
              <w:rPr>
                <w:rFonts w:ascii="Times New Roman" w:eastAsia="Times New Roman" w:hAnsi="Times New Roman" w:cs="Times New Roman"/>
                <w:sz w:val="24"/>
                <w:szCs w:val="20"/>
                <w:lang w:val="en-GB"/>
              </w:rPr>
              <w:t>f47e26ec481fa172b0fa76f9becb2640</w:t>
            </w: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C20221" w:rsidRPr="001F0CC3" w:rsidRDefault="00C20221"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w:t>
            </w:r>
            <w:r w:rsidR="00EE7805">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in </w:t>
            </w:r>
            <w:r w:rsidR="00EE7805">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sidR="00EE7805">
              <w:rPr>
                <w:rFonts w:ascii="Times New Roman" w:eastAsia="Times New Roman" w:hAnsi="Times New Roman" w:cs="Times New Roman"/>
                <w:sz w:val="24"/>
                <w:szCs w:val="20"/>
                <w:lang w:val="en-GB"/>
              </w:rPr>
              <w:t>the Show</w:t>
            </w:r>
            <w:r w:rsidR="00EE7805">
              <w:rPr>
                <w:rFonts w:ascii="Times New Roman" w:eastAsia="Times New Roman" w:hAnsi="Times New Roman" w:cs="Times New Roman"/>
                <w:sz w:val="24"/>
                <w:szCs w:val="20"/>
                <w:lang w:val="en-GB"/>
              </w:rPr>
              <w:t xml:space="preserve"> </w:t>
            </w:r>
            <w:r w:rsidR="00EE7805">
              <w:rPr>
                <w:rFonts w:ascii="Times New Roman" w:eastAsia="Times New Roman" w:hAnsi="Times New Roman" w:cs="Times New Roman"/>
                <w:sz w:val="24"/>
                <w:szCs w:val="20"/>
                <w:lang w:val="en-GB"/>
              </w:rPr>
              <w:t>workers</w:t>
            </w:r>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is work properly</w:t>
            </w:r>
            <w:r w:rsidRPr="001F0CC3">
              <w:rPr>
                <w:rFonts w:ascii="Times New Roman" w:eastAsia="Times New Roman" w:hAnsi="Times New Roman" w:cs="Times New Roman"/>
                <w:sz w:val="24"/>
                <w:szCs w:val="20"/>
                <w:lang w:val="en-GB"/>
              </w:rPr>
              <w:t xml:space="preserve">. </w:t>
            </w: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C20221" w:rsidRPr="001F0CC3" w:rsidRDefault="00C20221"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proofErr w:type="gramStart"/>
            <w:r>
              <w:rPr>
                <w:rFonts w:ascii="Times New Roman" w:eastAsia="Times New Roman" w:hAnsi="Times New Roman" w:cs="Times New Roman"/>
                <w:sz w:val="24"/>
                <w:szCs w:val="20"/>
                <w:lang w:val="en-GB"/>
              </w:rPr>
              <w:t xml:space="preserve">on </w:t>
            </w:r>
            <w:r w:rsidR="00EE7805">
              <w:rPr>
                <w:rFonts w:ascii="Times New Roman" w:eastAsia="Times New Roman" w:hAnsi="Times New Roman" w:cs="Times New Roman"/>
                <w:sz w:val="24"/>
                <w:szCs w:val="20"/>
                <w:lang w:val="en-GB"/>
              </w:rPr>
              <w:t xml:space="preserve"> workers</w:t>
            </w:r>
            <w:proofErr w:type="gramEnd"/>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r w:rsidR="00EE7805">
              <w:rPr>
                <w:rFonts w:ascii="Times New Roman" w:eastAsia="Times New Roman" w:hAnsi="Times New Roman" w:cs="Times New Roman"/>
                <w:sz w:val="24"/>
                <w:szCs w:val="20"/>
                <w:lang w:val="en-GB"/>
              </w:rPr>
              <w:t xml:space="preserve"> </w:t>
            </w:r>
            <w:r w:rsidR="00EE7805">
              <w:rPr>
                <w:rFonts w:ascii="Times New Roman" w:eastAsia="Times New Roman" w:hAnsi="Times New Roman" w:cs="Times New Roman"/>
                <w:sz w:val="24"/>
                <w:szCs w:val="20"/>
                <w:lang w:val="en-GB"/>
              </w:rPr>
              <w:t xml:space="preserve">Show </w:t>
            </w:r>
            <w:r w:rsidR="00EE7805">
              <w:rPr>
                <w:rFonts w:ascii="Times New Roman" w:eastAsia="Times New Roman" w:hAnsi="Times New Roman" w:cs="Times New Roman"/>
                <w:sz w:val="24"/>
                <w:szCs w:val="20"/>
                <w:lang w:val="en-GB"/>
              </w:rPr>
              <w:t>workers</w:t>
            </w:r>
            <w:r w:rsidR="00EE7805">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Button.</w:t>
            </w:r>
          </w:p>
        </w:tc>
        <w:tc>
          <w:tcPr>
            <w:tcW w:w="1638" w:type="dxa"/>
            <w:hideMark/>
          </w:tcPr>
          <w:p w:rsidR="00C20221" w:rsidRPr="001F0CC3" w:rsidRDefault="00C20221"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EE7805">
              <w:rPr>
                <w:rFonts w:ascii="Times New Roman" w:eastAsia="Times New Roman" w:hAnsi="Times New Roman" w:cs="Times New Roman"/>
                <w:sz w:val="24"/>
                <w:szCs w:val="20"/>
                <w:lang w:val="en-GB"/>
              </w:rPr>
              <w:t>workers</w:t>
            </w:r>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details.</w:t>
            </w: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-027</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sidR="00EE7805">
              <w:rPr>
                <w:rFonts w:ascii="Times New Roman" w:eastAsia="Times New Roman" w:hAnsi="Times New Roman" w:cs="Times New Roman"/>
                <w:sz w:val="24"/>
                <w:szCs w:val="20"/>
                <w:lang w:val="en-GB"/>
              </w:rPr>
              <w:t>27</w:t>
            </w: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C20221" w:rsidRPr="001F0CC3" w:rsidRDefault="00C20221"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Add</w:t>
            </w:r>
            <w:r w:rsidR="00EE7805">
              <w:rPr>
                <w:rFonts w:ascii="Times New Roman" w:eastAsia="Times New Roman" w:hAnsi="Times New Roman" w:cs="Times New Roman"/>
                <w:sz w:val="24"/>
                <w:szCs w:val="20"/>
                <w:lang w:val="en-GB"/>
              </w:rPr>
              <w:t xml:space="preserve"> workers</w:t>
            </w:r>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 xml:space="preserve">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proofErr w:type="gramStart"/>
            <w:r>
              <w:rPr>
                <w:rFonts w:ascii="Times New Roman" w:eastAsia="Times New Roman" w:hAnsi="Times New Roman" w:cs="Times New Roman"/>
                <w:sz w:val="24"/>
                <w:szCs w:val="20"/>
                <w:lang w:val="en-GB"/>
              </w:rPr>
              <w:t xml:space="preserve">Add </w:t>
            </w:r>
            <w:r w:rsidR="00EE7805">
              <w:rPr>
                <w:rFonts w:ascii="Times New Roman" w:eastAsia="Times New Roman" w:hAnsi="Times New Roman" w:cs="Times New Roman"/>
                <w:sz w:val="24"/>
                <w:szCs w:val="20"/>
                <w:lang w:val="en-GB"/>
              </w:rPr>
              <w:t xml:space="preserve"> workers</w:t>
            </w:r>
            <w:proofErr w:type="gramEnd"/>
            <w:r w:rsidR="00EE7805">
              <w:rPr>
                <w:rFonts w:ascii="Times New Roman" w:eastAsia="Times New Roman" w:hAnsi="Times New Roman" w:cs="Times New Roman"/>
                <w:sz w:val="24"/>
                <w:szCs w:val="20"/>
                <w:lang w:val="en-GB"/>
              </w:rPr>
              <w:t xml:space="preserve"> </w:t>
            </w:r>
            <w:r w:rsidR="00EE7805">
              <w:rPr>
                <w:rFonts w:ascii="Times New Roman" w:eastAsia="Times New Roman" w:hAnsi="Times New Roman" w:cs="Times New Roman"/>
                <w:sz w:val="24"/>
                <w:szCs w:val="20"/>
                <w:lang w:val="en-GB"/>
              </w:rPr>
              <w:t xml:space="preserve"> is workers</w:t>
            </w:r>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properly</w:t>
            </w:r>
            <w:r w:rsidRPr="001F0CC3">
              <w:rPr>
                <w:rFonts w:ascii="Times New Roman" w:eastAsia="Times New Roman" w:hAnsi="Times New Roman" w:cs="Times New Roman"/>
                <w:sz w:val="24"/>
                <w:szCs w:val="20"/>
                <w:lang w:val="en-GB"/>
              </w:rPr>
              <w:t xml:space="preserve">. </w:t>
            </w: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proofErr w:type="gramStart"/>
            <w:r>
              <w:rPr>
                <w:rFonts w:ascii="Times New Roman" w:eastAsia="Times New Roman" w:hAnsi="Times New Roman" w:cs="Times New Roman"/>
                <w:sz w:val="24"/>
                <w:szCs w:val="20"/>
                <w:lang w:val="en-GB"/>
              </w:rPr>
              <w:t xml:space="preserve">on </w:t>
            </w:r>
            <w:r w:rsidR="00EE7805">
              <w:rPr>
                <w:rFonts w:ascii="Times New Roman" w:eastAsia="Times New Roman" w:hAnsi="Times New Roman" w:cs="Times New Roman"/>
                <w:sz w:val="24"/>
                <w:szCs w:val="20"/>
                <w:lang w:val="en-GB"/>
              </w:rPr>
              <w:t xml:space="preserve"> workers</w:t>
            </w:r>
            <w:proofErr w:type="gramEnd"/>
            <w:r w:rsidR="00EE7805">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w:t>
            </w:r>
            <w:r w:rsidR="00EE7805">
              <w:rPr>
                <w:rFonts w:ascii="Times New Roman" w:eastAsia="Times New Roman" w:hAnsi="Times New Roman" w:cs="Times New Roman"/>
                <w:sz w:val="24"/>
                <w:szCs w:val="20"/>
                <w:lang w:val="en-GB"/>
              </w:rPr>
              <w:t xml:space="preserve"> workers</w:t>
            </w:r>
            <w:r w:rsidR="00EE7805">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Button.</w:t>
            </w: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proofErr w:type="gramStart"/>
            <w:r>
              <w:rPr>
                <w:rFonts w:ascii="Times New Roman" w:eastAsia="Times New Roman" w:hAnsi="Times New Roman" w:cs="Times New Roman"/>
                <w:sz w:val="24"/>
                <w:szCs w:val="20"/>
                <w:lang w:val="en-GB"/>
              </w:rPr>
              <w:t xml:space="preserve">Add </w:t>
            </w:r>
            <w:r w:rsidR="00EE7805">
              <w:rPr>
                <w:rFonts w:ascii="Times New Roman" w:eastAsia="Times New Roman" w:hAnsi="Times New Roman" w:cs="Times New Roman"/>
                <w:sz w:val="24"/>
                <w:szCs w:val="20"/>
                <w:lang w:val="en-GB"/>
              </w:rPr>
              <w:t xml:space="preserve"> workers</w:t>
            </w:r>
            <w:proofErr w:type="gramEnd"/>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Window.</w:t>
            </w:r>
          </w:p>
        </w:tc>
      </w:tr>
      <w:tr w:rsidR="00C20221" w:rsidRPr="00593F32" w:rsidTr="00A86CA3">
        <w:trPr>
          <w:trHeight w:val="1584"/>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-028</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-029</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w:t>
            </w:r>
            <w:r w:rsidR="00EE7805">
              <w:rPr>
                <w:rFonts w:ascii="Times New Roman" w:eastAsia="Times New Roman" w:hAnsi="Times New Roman" w:cs="Times New Roman"/>
                <w:sz w:val="24"/>
                <w:szCs w:val="20"/>
                <w:lang w:val="en-GB"/>
              </w:rPr>
              <w:t>, Duty cycle</w:t>
            </w:r>
            <w:r>
              <w:rPr>
                <w:rFonts w:ascii="Times New Roman" w:eastAsia="Times New Roman" w:hAnsi="Times New Roman" w:cs="Times New Roman"/>
                <w:sz w:val="24"/>
                <w:szCs w:val="20"/>
                <w:lang w:val="en-GB"/>
              </w:rPr>
              <w:t xml:space="preserve"> etc. And click submit button</w:t>
            </w:r>
            <w:r w:rsidRPr="001F0CC3">
              <w:rPr>
                <w:rFonts w:ascii="Times New Roman" w:eastAsia="Times New Roman" w:hAnsi="Times New Roman" w:cs="Times New Roman"/>
                <w:sz w:val="24"/>
                <w:szCs w:val="20"/>
                <w:lang w:val="en-GB"/>
              </w:rPr>
              <w:t>.</w:t>
            </w: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proofErr w:type="gramStart"/>
            <w:r>
              <w:rPr>
                <w:rFonts w:ascii="Times New Roman" w:eastAsia="Times New Roman" w:hAnsi="Times New Roman" w:cs="Times New Roman"/>
                <w:sz w:val="24"/>
                <w:szCs w:val="20"/>
                <w:lang w:val="en-GB"/>
              </w:rPr>
              <w:t xml:space="preserve">new </w:t>
            </w:r>
            <w:r w:rsidR="00EE7805">
              <w:rPr>
                <w:rFonts w:ascii="Times New Roman" w:eastAsia="Times New Roman" w:hAnsi="Times New Roman" w:cs="Times New Roman"/>
                <w:sz w:val="24"/>
                <w:szCs w:val="20"/>
                <w:lang w:val="en-GB"/>
              </w:rPr>
              <w:t xml:space="preserve"> worker</w:t>
            </w:r>
            <w:proofErr w:type="gramEnd"/>
            <w:r w:rsidRPr="001F0CC3">
              <w:rPr>
                <w:rFonts w:ascii="Times New Roman" w:eastAsia="Times New Roman" w:hAnsi="Times New Roman" w:cs="Times New Roman"/>
                <w:sz w:val="24"/>
                <w:szCs w:val="20"/>
                <w:lang w:val="en-GB"/>
              </w:rPr>
              <w:t>.</w:t>
            </w: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-030</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w:t>
            </w:r>
            <w:r w:rsidR="00EE7805">
              <w:rPr>
                <w:rFonts w:ascii="Times New Roman" w:eastAsia="Times New Roman" w:hAnsi="Times New Roman" w:cs="Times New Roman"/>
                <w:sz w:val="24"/>
                <w:szCs w:val="20"/>
                <w:lang w:val="en-GB"/>
              </w:rPr>
              <w:t>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proofErr w:type="gramStart"/>
            <w:r>
              <w:rPr>
                <w:rFonts w:ascii="Times New Roman" w:eastAsia="Times New Roman" w:hAnsi="Times New Roman" w:cs="Times New Roman"/>
                <w:sz w:val="24"/>
                <w:szCs w:val="20"/>
                <w:lang w:val="en-GB"/>
              </w:rPr>
              <w:t xml:space="preserve">delete </w:t>
            </w:r>
            <w:r w:rsidR="00EE7805">
              <w:rPr>
                <w:rFonts w:ascii="Times New Roman" w:eastAsia="Times New Roman" w:hAnsi="Times New Roman" w:cs="Times New Roman"/>
                <w:sz w:val="24"/>
                <w:szCs w:val="20"/>
                <w:lang w:val="en-GB"/>
              </w:rPr>
              <w:t xml:space="preserve"> workers</w:t>
            </w:r>
            <w:proofErr w:type="gramEnd"/>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 xml:space="preserve">in </w:t>
            </w:r>
            <w:r w:rsidR="00EE7805">
              <w:rPr>
                <w:rFonts w:ascii="Times New Roman" w:eastAsia="Times New Roman" w:hAnsi="Times New Roman" w:cs="Times New Roman"/>
                <w:sz w:val="24"/>
                <w:szCs w:val="20"/>
                <w:lang w:val="en-GB"/>
              </w:rPr>
              <w:t xml:space="preserve"> workers</w:t>
            </w:r>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 xml:space="preserve">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proofErr w:type="gramStart"/>
            <w:r>
              <w:rPr>
                <w:rFonts w:ascii="Times New Roman" w:eastAsia="Times New Roman" w:hAnsi="Times New Roman" w:cs="Times New Roman"/>
                <w:sz w:val="24"/>
                <w:szCs w:val="20"/>
                <w:lang w:val="en-GB"/>
              </w:rPr>
              <w:t xml:space="preserve">Delete </w:t>
            </w:r>
            <w:r w:rsidR="00EE7805">
              <w:rPr>
                <w:rFonts w:ascii="Times New Roman" w:eastAsia="Times New Roman" w:hAnsi="Times New Roman" w:cs="Times New Roman"/>
                <w:sz w:val="24"/>
                <w:szCs w:val="20"/>
                <w:lang w:val="en-GB"/>
              </w:rPr>
              <w:t xml:space="preserve"> workers</w:t>
            </w:r>
            <w:proofErr w:type="gramEnd"/>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is work properly</w:t>
            </w:r>
            <w:r w:rsidRPr="001F0CC3">
              <w:rPr>
                <w:rFonts w:ascii="Times New Roman" w:eastAsia="Times New Roman" w:hAnsi="Times New Roman" w:cs="Times New Roman"/>
                <w:sz w:val="24"/>
                <w:szCs w:val="20"/>
                <w:lang w:val="en-GB"/>
              </w:rPr>
              <w:t xml:space="preserve">. </w:t>
            </w: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proofErr w:type="gramStart"/>
            <w:r>
              <w:rPr>
                <w:rFonts w:ascii="Times New Roman" w:eastAsia="Times New Roman" w:hAnsi="Times New Roman" w:cs="Times New Roman"/>
                <w:sz w:val="24"/>
                <w:szCs w:val="20"/>
                <w:lang w:val="en-GB"/>
              </w:rPr>
              <w:t xml:space="preserve">selecting </w:t>
            </w:r>
            <w:r w:rsidR="00EE7805">
              <w:rPr>
                <w:rFonts w:ascii="Times New Roman" w:eastAsia="Times New Roman" w:hAnsi="Times New Roman" w:cs="Times New Roman"/>
                <w:sz w:val="24"/>
                <w:szCs w:val="20"/>
                <w:lang w:val="en-GB"/>
              </w:rPr>
              <w:t xml:space="preserve"> workers</w:t>
            </w:r>
            <w:proofErr w:type="gramEnd"/>
            <w:r>
              <w:rPr>
                <w:rFonts w:ascii="Times New Roman" w:eastAsia="Times New Roman" w:hAnsi="Times New Roman" w:cs="Times New Roman"/>
                <w:sz w:val="24"/>
                <w:szCs w:val="20"/>
                <w:lang w:val="en-GB"/>
              </w:rPr>
              <w:t>.</w:t>
            </w: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-031</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by </w:t>
            </w:r>
            <w:proofErr w:type="gramStart"/>
            <w:r>
              <w:rPr>
                <w:rFonts w:ascii="Times New Roman" w:eastAsia="Times New Roman" w:hAnsi="Times New Roman" w:cs="Times New Roman"/>
                <w:sz w:val="24"/>
                <w:szCs w:val="20"/>
                <w:lang w:val="en-GB"/>
              </w:rPr>
              <w:t xml:space="preserve">selecting </w:t>
            </w:r>
            <w:r w:rsidR="00EE7805">
              <w:rPr>
                <w:rFonts w:ascii="Times New Roman" w:eastAsia="Times New Roman" w:hAnsi="Times New Roman" w:cs="Times New Roman"/>
                <w:sz w:val="24"/>
                <w:szCs w:val="20"/>
                <w:lang w:val="en-GB"/>
              </w:rPr>
              <w:t xml:space="preserve"> workers</w:t>
            </w:r>
            <w:proofErr w:type="gramEnd"/>
            <w:r>
              <w:rPr>
                <w:rFonts w:ascii="Times New Roman" w:eastAsia="Times New Roman" w:hAnsi="Times New Roman" w:cs="Times New Roman"/>
                <w:sz w:val="24"/>
                <w:szCs w:val="20"/>
                <w:lang w:val="en-GB"/>
              </w:rPr>
              <w:t>.</w:t>
            </w: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-032</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sidR="00EE7805">
              <w:rPr>
                <w:rFonts w:ascii="Times New Roman" w:eastAsia="Times New Roman" w:hAnsi="Times New Roman" w:cs="Times New Roman"/>
                <w:sz w:val="24"/>
                <w:szCs w:val="20"/>
                <w:lang w:val="en-GB"/>
              </w:rPr>
              <w:t>e28d474d8f44</w:t>
            </w:r>
            <w:r w:rsidRPr="001F0CC3">
              <w:rPr>
                <w:rFonts w:ascii="Times New Roman" w:eastAsia="Times New Roman" w:hAnsi="Times New Roman" w:cs="Times New Roman"/>
                <w:sz w:val="24"/>
                <w:szCs w:val="20"/>
                <w:lang w:val="en-GB"/>
              </w:rPr>
              <w:t>37d7</w:t>
            </w: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print </w:t>
            </w:r>
            <w:r w:rsidR="00EE7805">
              <w:rPr>
                <w:rFonts w:ascii="Times New Roman" w:eastAsia="Times New Roman" w:hAnsi="Times New Roman" w:cs="Times New Roman"/>
                <w:sz w:val="24"/>
                <w:szCs w:val="20"/>
                <w:lang w:val="en-GB"/>
              </w:rPr>
              <w:t xml:space="preserve">the workers </w:t>
            </w:r>
            <w:r>
              <w:rPr>
                <w:rFonts w:ascii="Times New Roman" w:eastAsia="Times New Roman" w:hAnsi="Times New Roman" w:cs="Times New Roman"/>
                <w:sz w:val="24"/>
                <w:szCs w:val="20"/>
                <w:lang w:val="en-GB"/>
              </w:rPr>
              <w:t>details</w:t>
            </w:r>
            <w:r w:rsidRPr="001F0CC3">
              <w:rPr>
                <w:rFonts w:ascii="Times New Roman" w:eastAsia="Times New Roman" w:hAnsi="Times New Roman" w:cs="Times New Roman"/>
                <w:sz w:val="24"/>
                <w:szCs w:val="20"/>
                <w:lang w:val="en-GB"/>
              </w:rPr>
              <w:t>.</w:t>
            </w: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the </w:t>
            </w:r>
            <w:r w:rsidR="00EE7805">
              <w:rPr>
                <w:rFonts w:ascii="Times New Roman" w:eastAsia="Times New Roman" w:hAnsi="Times New Roman" w:cs="Times New Roman"/>
                <w:sz w:val="24"/>
                <w:szCs w:val="20"/>
                <w:lang w:val="en-GB"/>
              </w:rPr>
              <w:t xml:space="preserve"> workers</w:t>
            </w:r>
            <w:r w:rsidR="00EE7805">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is successfully ready for print.</w:t>
            </w: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-033</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-034</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-035</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-036</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-037</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-038</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-039</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-040</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-041</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584"/>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-042</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584"/>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-043</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584"/>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-044</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584"/>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-045</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848"/>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-046</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-047</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-048</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-049</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-050</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320"/>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-051</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-052</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37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-053</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320"/>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-054</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-055</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-056</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-057</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-058</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-059</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-060</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-061</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-062</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250"/>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-063</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-064</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-065</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-066</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bl>
    <w:p w:rsidR="00864A47" w:rsidRDefault="00864A47" w:rsidP="00864A47"/>
    <w:p w:rsidR="00864A47" w:rsidRPr="00864A47" w:rsidRDefault="00864A47" w:rsidP="00864A47">
      <w:pPr>
        <w:pStyle w:val="Heading3"/>
      </w:pPr>
      <w:bookmarkStart w:id="77" w:name="_Toc352080099"/>
      <w:r>
        <w:t>System Test Cases</w:t>
      </w:r>
      <w:bookmarkEnd w:id="77"/>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-067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-068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-069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User.</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-073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Manage in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event insertion process.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with valid User Id And Password. And compose event select the social site. Click on Save Note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Inserted event. Display the event in shared social site.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various view like monthly view, view all, weekly view, daily view to Show saved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Display events in monthly view, view all, daily view, weekly view.</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events from monthly view, view all, daily view, weekly view.</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Rewrite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valid Login id And Password to connect and create event and click on post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Facebook and can post in Facebook wall.</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-078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valid Login id And Password to connect and create event and click on Tweet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Google map.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the location from Google map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Without any location in location field and click on Load Map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Load the entire Google map.</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location and click on Load Map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find the particular location. </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contact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contact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Contact tab. Compose contact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display all saved data. And created contact successfully.</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Contact from list view area.</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Contact ready in Edit field and after editing click on Save button to </w:t>
            </w:r>
            <w:r w:rsidRPr="001F0CC3">
              <w:rPr>
                <w:rFonts w:ascii="Times New Roman" w:eastAsia="Times New Roman" w:hAnsi="Times New Roman" w:cs="Times New Roman"/>
                <w:sz w:val="24"/>
                <w:szCs w:val="20"/>
                <w:lang w:val="en-GB"/>
              </w:rPr>
              <w:lastRenderedPageBreak/>
              <w:t>update the Contact. And Successfully Display edited Contact in list view area.</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-086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Password Manager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Password Manager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Password tab. Compose Password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display all saved data. And created Password successfully.</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Delete Password.</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Password from list view area.</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-090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Task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Task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Task tab Under Extra Tab. Compose Task information and click on Save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Task display all saved data. And created Task successfully.</w:t>
            </w:r>
          </w:p>
        </w:tc>
      </w:tr>
      <w:tr w:rsidR="007B6D4A" w:rsidRPr="00593F32" w:rsidTr="008D1348">
        <w:trPr>
          <w:trHeight w:val="1125"/>
        </w:trPr>
        <w:tc>
          <w:tcPr>
            <w:tcW w:w="990" w:type="dxa"/>
          </w:tcPr>
          <w:p w:rsidR="007B6D4A" w:rsidRPr="001F0CC3" w:rsidRDefault="00DF2B0D" w:rsidP="008D1348">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-091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Delete Task.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Task from list view area.</w:t>
            </w:r>
          </w:p>
        </w:tc>
      </w:tr>
      <w:tr w:rsidR="007B6D4A" w:rsidRPr="00593F32" w:rsidTr="008D1348">
        <w:trPr>
          <w:trHeight w:val="1125"/>
        </w:trPr>
        <w:tc>
          <w:tcPr>
            <w:tcW w:w="990" w:type="dxa"/>
          </w:tcPr>
          <w:p w:rsidR="007B6D4A" w:rsidRPr="001F0CC3" w:rsidRDefault="00DF2B0D" w:rsidP="008D1348">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-092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with status option and after editing click </w:t>
            </w:r>
            <w:r w:rsidRPr="001F0CC3">
              <w:rPr>
                <w:rFonts w:ascii="Times New Roman" w:eastAsia="Times New Roman" w:hAnsi="Times New Roman" w:cs="Times New Roman"/>
                <w:sz w:val="24"/>
                <w:szCs w:val="20"/>
                <w:lang w:val="en-GB"/>
              </w:rPr>
              <w:lastRenderedPageBreak/>
              <w:t xml:space="preserve">on Save button to update the Task. And Successfully Display edited Task with status in list view area.  </w:t>
            </w:r>
          </w:p>
        </w:tc>
      </w:tr>
      <w:tr w:rsidR="007B6D4A" w:rsidRPr="00593F32" w:rsidTr="008D1348">
        <w:trPr>
          <w:trHeight w:val="1125"/>
        </w:trPr>
        <w:tc>
          <w:tcPr>
            <w:tcW w:w="990" w:type="dxa"/>
          </w:tcPr>
          <w:p w:rsidR="007B6D4A" w:rsidRPr="001F0CC3" w:rsidRDefault="00DF2B0D" w:rsidP="008D1348">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-093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logout.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Logout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section.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Logout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 any more.</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78" w:name="_Toc352080100"/>
      <w:r>
        <w:t>Coding</w:t>
      </w:r>
      <w:bookmarkEnd w:id="78"/>
    </w:p>
    <w:p w:rsidR="00B4442A" w:rsidRDefault="00B4442A" w:rsidP="00472BB3">
      <w:pPr>
        <w:pStyle w:val="Heading2"/>
        <w:rPr>
          <w:lang w:val="en-US"/>
        </w:rPr>
      </w:pPr>
      <w:bookmarkStart w:id="79" w:name="_Toc352080101"/>
      <w:r>
        <w:t>Complete Project Coding</w:t>
      </w:r>
      <w:bookmarkEnd w:id="79"/>
    </w:p>
    <w:p w:rsidR="00890FE3" w:rsidRDefault="00DF2B0D" w:rsidP="00890FE3">
      <w:pPr>
        <w:pStyle w:val="Heading3"/>
        <w:rPr>
          <w:lang w:val="en-US"/>
        </w:rPr>
      </w:pPr>
      <w:bookmarkStart w:id="80" w:name="_Toc352080102"/>
      <w:r w:rsidRPr="00DF2B0D">
        <w:rPr>
          <w:lang w:val="en-US"/>
        </w:rPr>
        <w:t>CMS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DF2B0D">
        <w:rPr>
          <w:lang w:val="en-US"/>
        </w:rPr>
        <w:t>CMS</w:t>
      </w:r>
      <w:r w:rsidR="003A6948" w:rsidRPr="00890FE3">
        <w:rPr>
          <w:lang w:val="en-US"/>
        </w:rPr>
        <w:t>GUI</w:t>
      </w:r>
      <w:bookmarkEnd w:id="80"/>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lastRenderedPageBreak/>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DF2B0D" w:rsidRPr="00DF2B0D">
              <w:rPr>
                <w:rFonts w:ascii="Consolas" w:hAnsi="Consolas" w:cs="Consolas"/>
                <w:b/>
                <w:color w:val="0000FF"/>
                <w:sz w:val="19"/>
                <w:szCs w:val="19"/>
              </w:rPr>
              <w:t>CMS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1" w:name="_Toc352080103"/>
      <w:r>
        <w:rPr>
          <w:lang w:val="en-US"/>
        </w:rPr>
        <w:t xml:space="preserve">GUI </w:t>
      </w:r>
      <w:proofErr w:type="gramStart"/>
      <w:r>
        <w:rPr>
          <w:lang w:val="en-US"/>
        </w:rPr>
        <w:t>Style :</w:t>
      </w:r>
      <w:proofErr w:type="gramEnd"/>
      <w:r>
        <w:rPr>
          <w:lang w:val="en-US"/>
        </w:rPr>
        <w:t xml:space="preserve"> </w:t>
      </w:r>
      <w:r w:rsidR="00DF2B0D" w:rsidRPr="00DF2B0D">
        <w:rPr>
          <w:lang w:val="en-US"/>
        </w:rPr>
        <w:t>CMS</w:t>
      </w:r>
      <w:r w:rsidRPr="003A6948">
        <w:rPr>
          <w:lang w:val="en-US"/>
        </w:rPr>
        <w:t>Styles</w:t>
      </w:r>
      <w:bookmarkEnd w:id="81"/>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2" w:name="_Toc352080104"/>
      <w:r>
        <w:rPr>
          <w:lang w:val="en-US"/>
        </w:rPr>
        <w:t>C# coding</w:t>
      </w:r>
      <w:bookmarkEnd w:id="82"/>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UserIDTB.Text.Equals(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DF2B0D" w:rsidRPr="00DF2B0D">
              <w:rPr>
                <w:rFonts w:ascii="Consolas" w:hAnsi="Consolas" w:cs="Consolas"/>
                <w:b/>
                <w:sz w:val="19"/>
                <w:szCs w:val="19"/>
              </w:rPr>
              <w:t>CMS</w:t>
            </w:r>
            <w:r>
              <w:rPr>
                <w:rFonts w:ascii="Consolas" w:hAnsi="Consolas" w:cs="Consolas"/>
                <w:sz w:val="19"/>
                <w:szCs w:val="19"/>
              </w:rPr>
              <w:t>passPB.Password.Equals(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sidR="00DF2B0D" w:rsidRPr="00DF2B0D">
              <w:rPr>
                <w:rFonts w:ascii="Consolas" w:hAnsi="Consolas" w:cs="Consolas"/>
                <w:b/>
                <w:sz w:val="19"/>
                <w:szCs w:val="19"/>
              </w:rPr>
              <w:t>CMS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DF2B0D" w:rsidRPr="00DF2B0D">
              <w:rPr>
                <w:rFonts w:ascii="Consolas" w:hAnsi="Consolas" w:cs="Consolas"/>
                <w:b/>
                <w:sz w:val="19"/>
                <w:szCs w:val="19"/>
              </w:rPr>
              <w:t>CMS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DF2B0D" w:rsidRPr="00DF2B0D">
              <w:rPr>
                <w:rFonts w:ascii="Consolas" w:hAnsi="Consolas" w:cs="Consolas"/>
                <w:b/>
                <w:sz w:val="19"/>
                <w:szCs w:val="19"/>
              </w:rPr>
              <w:t>CMS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DF2B0D" w:rsidRPr="00DF2B0D">
              <w:rPr>
                <w:rFonts w:ascii="Consolas" w:hAnsi="Consolas" w:cs="Consolas"/>
                <w:b/>
                <w:sz w:val="19"/>
                <w:szCs w:val="19"/>
              </w:rPr>
              <w:t>CMS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now we can either cast it to IDictionary&lt;string, object&gt; or </w:t>
            </w:r>
            <w:r w:rsidRPr="005C390D">
              <w:rPr>
                <w:rFonts w:ascii="Consolas" w:hAnsi="Consolas" w:cs="Consolas"/>
                <w:color w:val="008000"/>
                <w:sz w:val="19"/>
                <w:szCs w:val="19"/>
              </w:rPr>
              <w:lastRenderedPageBreak/>
              <w:t>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3" w:name="_Toc352080105"/>
      <w:r>
        <w:rPr>
          <w:lang w:val="en-US"/>
        </w:rPr>
        <w:t xml:space="preserve">Datbase </w:t>
      </w:r>
      <w:proofErr w:type="gramStart"/>
      <w:r>
        <w:rPr>
          <w:lang w:val="en-US"/>
        </w:rPr>
        <w:t>Classes :</w:t>
      </w:r>
      <w:proofErr w:type="gramEnd"/>
      <w:r>
        <w:rPr>
          <w:lang w:val="en-US"/>
        </w:rPr>
        <w:t xml:space="preserve"> </w:t>
      </w:r>
      <w:r w:rsidR="00DF2B0D" w:rsidRPr="00DF2B0D">
        <w:rPr>
          <w:lang w:val="en-US"/>
        </w:rPr>
        <w:t>CMS</w:t>
      </w:r>
      <w:r w:rsidRPr="003A6948">
        <w:rPr>
          <w:lang w:val="en-US"/>
        </w:rPr>
        <w:t>Data</w:t>
      </w:r>
      <w:bookmarkEnd w:id="83"/>
    </w:p>
    <w:p w:rsidR="006B7629" w:rsidRPr="001633EA" w:rsidRDefault="006B7629" w:rsidP="006B762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AccessInfo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AccessInfo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UserId;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bool</w:t>
            </w:r>
            <w:r w:rsidRPr="002A25DD">
              <w:rPr>
                <w:rFonts w:ascii="Consolas" w:hAnsi="Consolas" w:cs="Consolas"/>
                <w:sz w:val="19"/>
                <w:szCs w:val="19"/>
              </w:rPr>
              <w:t xml:space="preserve"> IsRememberPassword;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UniqueId;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emailId;</w:t>
            </w:r>
          </w:p>
          <w:p w:rsidR="006B7629" w:rsidRPr="002A25DD" w:rsidRDefault="006B7629" w:rsidP="00DF55B3">
            <w:pPr>
              <w:autoSpaceDE w:val="0"/>
              <w:autoSpaceDN w:val="0"/>
              <w:adjustRightInd w:val="0"/>
              <w:rPr>
                <w:rFonts w:ascii="Consolas" w:hAnsi="Consolas" w:cs="Consolas"/>
                <w:sz w:val="19"/>
                <w:szCs w:val="19"/>
              </w:rPr>
            </w:pPr>
            <w:r w:rsidRPr="002A25DD">
              <w:rPr>
                <w:rFonts w:eastAsia="Arial"/>
              </w:rPr>
              <w:lastRenderedPageBreak/>
              <w:t xml:space="preserve">               </w:t>
            </w: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BillingInfo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BillingInfo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billAmount;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billingId;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Responsibility</w:t>
            </w:r>
            <w:r w:rsidRPr="002A25DD">
              <w:rPr>
                <w:rFonts w:ascii="Consolas" w:hAnsi="Consolas" w:cs="Consolas"/>
                <w:sz w:val="19"/>
                <w:szCs w:val="19"/>
              </w:rPr>
              <w:t xml:space="preserve"> responsibilityName;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status;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ConstructionInstrumentsTypeEnum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rawMaterialSupportedList;</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lastRenderedPageBreak/>
              <w:t>ConstructionInstrumentsTypeEnum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Mixer,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Grinder,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Puller,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StairCase,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Basket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ConstructionSiteController</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ConstructionSiteController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employees;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resources;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admins;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SiteInfo</w:t>
            </w:r>
            <w:r w:rsidRPr="002A25DD">
              <w:rPr>
                <w:rFonts w:ascii="Consolas" w:hAnsi="Consolas" w:cs="Consolas"/>
                <w:sz w:val="19"/>
                <w:szCs w:val="19"/>
              </w:rPr>
              <w:t>&gt; sites;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BillingInfo</w:t>
            </w:r>
            <w:r w:rsidRPr="002A25DD">
              <w:rPr>
                <w:rFonts w:ascii="Consolas" w:hAnsi="Consolas" w:cs="Consolas"/>
                <w:sz w:val="19"/>
                <w:szCs w:val="19"/>
              </w:rPr>
              <w:t>&gt; billingItems;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tabs>
                <w:tab w:val="left" w:pos="1248"/>
              </w:tabs>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r w:rsidRPr="002A25DD">
              <w:rPr>
                <w:rFonts w:ascii="Consolas" w:hAnsi="Consolas" w:cs="Consolas"/>
                <w:color w:val="2B91AF"/>
                <w:sz w:val="19"/>
                <w:szCs w:val="19"/>
              </w:rPr>
              <w:t>DepartmentalInfo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DepartmentalInfo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departmentMemberId;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departmentEmailId;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ind w:firstLine="709"/>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DesignInfo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DesignInfo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softwareUsed;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ImageFile;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estimate;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timeRequired;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ExpertiseInfo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ExpertiseInfo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yearsOfExperience;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Qualifications;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RegistrationId;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WokerTypeEnum</w:t>
            </w:r>
            <w:r w:rsidRPr="002A25DD">
              <w:rPr>
                <w:rFonts w:ascii="Consolas" w:hAnsi="Consolas" w:cs="Consolas"/>
                <w:sz w:val="19"/>
                <w:szCs w:val="19"/>
              </w:rPr>
              <w:t xml:space="preserve"> expertiseDomain;</w:t>
            </w: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PersonalInfo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PersonalInfo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address;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phoneNumber;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sex;</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dob;</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emergencyContact;</w:t>
            </w:r>
          </w:p>
          <w:p w:rsidR="006B7629" w:rsidRPr="002A25DD" w:rsidRDefault="006B7629" w:rsidP="00DF55B3">
            <w:pPr>
              <w:ind w:firstLine="709"/>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RawMaterialInfo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RawMaterialTypeEnum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lastRenderedPageBreak/>
              <w:t>RawMaterialTypeEnum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RawMaterialTypeEnum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Brick,</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Cement,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Rod,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StoneChips,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Sand,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Color,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Wood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Responsibility</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Responsibility</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relatedInstruments;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relatedRawmaterials;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relatedWorkers;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releatedSupervisor;</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lastRenderedPageBreak/>
              <w:t>SiteInfo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SiteInfo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location;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customerName;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valuation;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DesignInfo</w:t>
            </w:r>
            <w:r w:rsidRPr="002A25DD">
              <w:rPr>
                <w:rFonts w:ascii="Consolas" w:hAnsi="Consolas" w:cs="Consolas"/>
                <w:sz w:val="19"/>
                <w:szCs w:val="19"/>
              </w:rPr>
              <w:t xml:space="preserve"> design;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superViser;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WokerTypeEnum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WokerTypeEnum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SiteManager,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Labour,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Helper,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Contructor,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Supplier,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Porter,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Waiter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WorkerInfo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assginedItems;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DepartmentalInfo</w:t>
            </w:r>
            <w:r w:rsidRPr="002A25DD">
              <w:rPr>
                <w:rFonts w:ascii="Consolas" w:hAnsi="Consolas" w:cs="Consolas"/>
                <w:sz w:val="19"/>
                <w:szCs w:val="19"/>
              </w:rPr>
              <w:t xml:space="preserve"> deptDetails;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PersonalInfo</w:t>
            </w:r>
            <w:r w:rsidRPr="002A25DD">
              <w:rPr>
                <w:rFonts w:ascii="Consolas" w:hAnsi="Consolas" w:cs="Consolas"/>
                <w:sz w:val="19"/>
                <w:szCs w:val="19"/>
              </w:rPr>
              <w:t xml:space="preserve"> personalDetails;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AccessInfo</w:t>
            </w:r>
            <w:r w:rsidRPr="002A25DD">
              <w:rPr>
                <w:rFonts w:ascii="Consolas" w:hAnsi="Consolas" w:cs="Consolas"/>
                <w:sz w:val="19"/>
                <w:szCs w:val="19"/>
              </w:rPr>
              <w:t xml:space="preserve"> accessDetails;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ExpertiseInfo</w:t>
            </w:r>
            <w:r w:rsidRPr="002A25DD">
              <w:rPr>
                <w:rFonts w:ascii="Consolas" w:hAnsi="Consolas" w:cs="Consolas"/>
                <w:sz w:val="19"/>
                <w:szCs w:val="19"/>
              </w:rPr>
              <w:t xml:space="preserve"> expertise;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lang w:val="en-US"/>
        </w:rPr>
      </w:pPr>
    </w:p>
    <w:p w:rsidR="006B7629" w:rsidRDefault="006B7629" w:rsidP="006B7629">
      <w:pPr>
        <w:rPr>
          <w:lang w:val="en-US"/>
        </w:rPr>
      </w:pPr>
    </w:p>
    <w:p w:rsidR="006B7629" w:rsidRPr="006B7629" w:rsidRDefault="006B7629" w:rsidP="006B7629">
      <w:pPr>
        <w:rPr>
          <w:lang w:val="en-US"/>
        </w:rPr>
      </w:pPr>
    </w:p>
    <w:p w:rsidR="003A6948" w:rsidRDefault="003A6948" w:rsidP="003A6948">
      <w:pPr>
        <w:pStyle w:val="Heading3"/>
        <w:rPr>
          <w:lang w:val="en-US"/>
        </w:rPr>
      </w:pPr>
      <w:bookmarkStart w:id="84" w:name="_Toc352080106"/>
      <w:r>
        <w:rPr>
          <w:lang w:val="en-US"/>
        </w:rPr>
        <w:t xml:space="preserve">Database connector: </w:t>
      </w:r>
      <w:r w:rsidR="00DF2B0D" w:rsidRPr="00DF2B0D">
        <w:rPr>
          <w:lang w:val="en-US"/>
        </w:rPr>
        <w:t>CMS</w:t>
      </w:r>
      <w:r w:rsidRPr="003A6948">
        <w:rPr>
          <w:lang w:val="en-US"/>
        </w:rPr>
        <w:t>Db</w:t>
      </w:r>
      <w:bookmarkEnd w:id="84"/>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DF2B0D" w:rsidRPr="00DF2B0D">
              <w:rPr>
                <w:rFonts w:ascii="Consolas" w:hAnsi="Consolas" w:cs="Consolas"/>
                <w:b/>
                <w:color w:val="A31515"/>
                <w:sz w:val="19"/>
                <w:szCs w:val="19"/>
              </w:rPr>
              <w:t>CMS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85" w:name="_Toc352080107"/>
      <w:r>
        <w:t>Comments and Description of Coding segments</w:t>
      </w:r>
      <w:bookmarkEnd w:id="85"/>
    </w:p>
    <w:p w:rsidR="00A80996" w:rsidRDefault="00A80996" w:rsidP="00A80996">
      <w:pPr>
        <w:pStyle w:val="Heading3"/>
      </w:pPr>
      <w:bookmarkStart w:id="86" w:name="_Toc352080108"/>
      <w:r>
        <w:t>Code Commenting</w:t>
      </w:r>
      <w:bookmarkEnd w:id="86"/>
      <w:r>
        <w:t xml:space="preserv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have been written in the same language, </w:t>
      </w:r>
      <w:proofErr w:type="gramStart"/>
      <w:r w:rsidRPr="001F0CC3">
        <w:rPr>
          <w:rFonts w:ascii="Times New Roman" w:hAnsi="Times New Roman"/>
          <w:i w:val="0"/>
          <w:iCs w:val="0"/>
          <w:sz w:val="24"/>
          <w:lang w:val="en-GB" w:bidi="ar-SA"/>
        </w:rPr>
        <w:t>be</w:t>
      </w:r>
      <w:proofErr w:type="gramEnd"/>
      <w:r w:rsidRPr="001F0CC3">
        <w:rPr>
          <w:rFonts w:ascii="Times New Roman" w:hAnsi="Times New Roman"/>
          <w:i w:val="0"/>
          <w:iCs w:val="0"/>
          <w:sz w:val="24"/>
          <w:lang w:val="en-GB" w:bidi="ar-SA"/>
        </w:rPr>
        <w:t xml:space="preserve"> grammatically correct, and contain appropriate punctuation.</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 xml:space="preserve">// Comment block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87" w:name="_Toc352080109"/>
      <w:r>
        <w:lastRenderedPageBreak/>
        <w:t>Description of coding</w:t>
      </w:r>
      <w:bookmarkEnd w:id="87"/>
    </w:p>
    <w:p w:rsidR="001F6E0C" w:rsidRDefault="00DF2B0D" w:rsidP="001F6E0C">
      <w:pPr>
        <w:pStyle w:val="Heading4"/>
      </w:pPr>
      <w:r w:rsidRPr="00DF2B0D">
        <w:t>CMS</w:t>
      </w:r>
      <w:r w:rsidR="001F6E0C">
        <w:t>GUI Namespace</w:t>
      </w:r>
    </w:p>
    <w:p w:rsidR="001F6E0C" w:rsidRDefault="001F6E0C" w:rsidP="001F6E0C">
      <w:pPr>
        <w:pStyle w:val="Heading5"/>
      </w:pPr>
      <w:r>
        <w:t>Classes</w:t>
      </w:r>
    </w:p>
    <w:p w:rsidR="001F6E0C" w:rsidRDefault="00CD047B" w:rsidP="001F6E0C">
      <w:pPr>
        <w:rPr>
          <w:rFonts w:ascii="Segoe UI" w:hAnsi="Segoe UI" w:cs="Segoe UI"/>
          <w:color w:val="000000"/>
          <w:sz w:val="19"/>
          <w:szCs w:val="19"/>
        </w:rPr>
      </w:pPr>
      <w:r w:rsidRPr="00CD047B">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D047B">
            <w:pPr>
              <w:spacing w:before="13" w:after="13" w:line="336" w:lineRule="auto"/>
              <w:ind w:left="13" w:right="13"/>
              <w:rPr>
                <w:rFonts w:ascii="Segoe UI" w:hAnsi="Segoe UI" w:cs="Segoe UI"/>
                <w:color w:val="000000"/>
                <w:sz w:val="19"/>
                <w:szCs w:val="19"/>
              </w:rPr>
            </w:pPr>
            <w:hyperlink r:id="rId3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D047B">
            <w:pPr>
              <w:spacing w:before="13" w:after="13" w:line="336" w:lineRule="auto"/>
              <w:ind w:left="13" w:right="13"/>
              <w:rPr>
                <w:rFonts w:ascii="Segoe UI" w:hAnsi="Segoe UI" w:cs="Segoe UI"/>
                <w:color w:val="000000"/>
                <w:sz w:val="19"/>
                <w:szCs w:val="19"/>
              </w:rPr>
            </w:pPr>
            <w:hyperlink r:id="rId3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D047B">
            <w:pPr>
              <w:spacing w:before="13" w:after="13" w:line="336" w:lineRule="auto"/>
              <w:ind w:left="13" w:right="13"/>
              <w:rPr>
                <w:rFonts w:ascii="Segoe UI" w:hAnsi="Segoe UI" w:cs="Segoe UI"/>
                <w:color w:val="000000"/>
                <w:sz w:val="19"/>
                <w:szCs w:val="19"/>
              </w:rPr>
            </w:pPr>
            <w:hyperlink r:id="rId3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F2B0D" w:rsidP="00DD0F2C">
      <w:pPr>
        <w:pStyle w:val="Heading5"/>
      </w:pPr>
      <w:r w:rsidRPr="00DF2B0D">
        <w:rPr>
          <w:b/>
        </w:rPr>
        <w:t>CMS</w:t>
      </w:r>
      <w:r w:rsidR="00DD0F2C">
        <w:t>GUI.Properties Namespace</w:t>
      </w:r>
    </w:p>
    <w:p w:rsidR="00DD0F2C" w:rsidRDefault="00DD0F2C" w:rsidP="00DD0F2C">
      <w:pPr>
        <w:pStyle w:val="Heading5"/>
      </w:pPr>
      <w:r>
        <w:t>Classes</w:t>
      </w:r>
    </w:p>
    <w:p w:rsidR="00DD0F2C" w:rsidRDefault="00CD047B" w:rsidP="00DD0F2C">
      <w:pPr>
        <w:rPr>
          <w:rFonts w:ascii="Segoe UI" w:hAnsi="Segoe UI" w:cs="Segoe UI"/>
          <w:color w:val="000000"/>
          <w:sz w:val="19"/>
          <w:szCs w:val="19"/>
        </w:rPr>
      </w:pPr>
      <w:r w:rsidRPr="00CD047B">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D047B">
            <w:pPr>
              <w:spacing w:before="13" w:after="13" w:line="336" w:lineRule="auto"/>
              <w:ind w:left="13" w:right="13"/>
              <w:rPr>
                <w:rFonts w:ascii="Segoe UI" w:hAnsi="Segoe UI" w:cs="Segoe UI"/>
                <w:color w:val="000000"/>
                <w:sz w:val="19"/>
                <w:szCs w:val="19"/>
              </w:rPr>
            </w:pPr>
            <w:hyperlink r:id="rId4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D047B">
            <w:pPr>
              <w:spacing w:before="13" w:after="13" w:line="336" w:lineRule="auto"/>
              <w:ind w:left="13" w:right="13"/>
              <w:rPr>
                <w:rFonts w:ascii="Segoe UI" w:hAnsi="Segoe UI" w:cs="Segoe UI"/>
                <w:color w:val="000000"/>
                <w:sz w:val="19"/>
                <w:szCs w:val="19"/>
              </w:rPr>
            </w:pPr>
            <w:hyperlink r:id="rId4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88" w:name="_Toc352080110"/>
      <w:r>
        <w:rPr>
          <w:lang w:val="en-US"/>
        </w:rPr>
        <w:t>Comments and API Documentation</w:t>
      </w:r>
      <w:bookmarkEnd w:id="88"/>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lastRenderedPageBreak/>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89" w:name="_Toc352080111"/>
      <w:r>
        <w:rPr>
          <w:rStyle w:val="mw-headline"/>
          <w:rFonts w:ascii="Arial" w:hAnsi="Arial" w:cs="Arial"/>
          <w:color w:val="000000"/>
          <w:sz w:val="21"/>
          <w:szCs w:val="21"/>
        </w:rPr>
        <w:t>Facebook Connect</w:t>
      </w:r>
      <w:bookmarkEnd w:id="89"/>
    </w:p>
    <w:p w:rsidR="009F4049" w:rsidRPr="00013735" w:rsidRDefault="00013735" w:rsidP="00013735">
      <w:pPr>
        <w:pStyle w:val="BodyText"/>
        <w:tabs>
          <w:tab w:val="num" w:pos="1440"/>
        </w:tabs>
        <w:jc w:val="both"/>
      </w:pPr>
      <w:r>
        <w:tab/>
      </w:r>
      <w:r w:rsidR="009F4049" w:rsidRPr="00013735">
        <w:t>Facebook Connect is a set of </w:t>
      </w:r>
      <w:hyperlink r:id="rId43"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lastRenderedPageBreak/>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4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4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4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5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5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52" w:tooltip="Persistent data structure" w:history="1">
        <w:r w:rsidRPr="00581B48">
          <w:rPr>
            <w:szCs w:val="20"/>
            <w:lang w:val="en-GB" w:eastAsia="en-US"/>
          </w:rPr>
          <w:t>persistent</w:t>
        </w:r>
      </w:hyperlink>
      <w:r w:rsidRPr="00581B48">
        <w:rPr>
          <w:szCs w:val="20"/>
          <w:lang w:val="en-GB" w:eastAsia="en-US"/>
        </w:rPr>
        <w:t> queue server called </w:t>
      </w:r>
      <w:hyperlink r:id="rId5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54" w:tooltip="Scala (programming language)" w:history="1">
        <w:r w:rsidRPr="00581B48">
          <w:rPr>
            <w:szCs w:val="20"/>
            <w:lang w:val="en-GB" w:eastAsia="en-US"/>
          </w:rPr>
          <w:t>Scala</w:t>
        </w:r>
      </w:hyperlink>
      <w:r w:rsidRPr="00581B48">
        <w:rPr>
          <w:szCs w:val="20"/>
          <w:lang w:val="en-GB" w:eastAsia="en-US"/>
        </w:rPr>
        <w:t>.The service's </w:t>
      </w:r>
      <w:hyperlink r:id="rId5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5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5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58" w:tooltip="MySQL" w:history="1">
        <w:r w:rsidRPr="00581B48">
          <w:rPr>
            <w:szCs w:val="20"/>
            <w:lang w:val="en-GB" w:eastAsia="en-US"/>
          </w:rPr>
          <w:t>MySQL</w:t>
        </w:r>
      </w:hyperlink>
      <w:r w:rsidRPr="00581B48">
        <w:rPr>
          <w:szCs w:val="20"/>
          <w:lang w:val="en-GB" w:eastAsia="en-US"/>
        </w:rPr>
        <w:t> database using </w:t>
      </w:r>
      <w:hyperlink r:id="rId59"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60"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6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DF2B0D" w:rsidP="00581B48">
      <w:pPr>
        <w:pStyle w:val="NormalWeb"/>
        <w:shd w:val="clear" w:color="auto" w:fill="FFFFFF"/>
        <w:spacing w:before="96" w:beforeAutospacing="0" w:after="120" w:afterAutospacing="0" w:line="240" w:lineRule="atLeast"/>
        <w:ind w:firstLine="720"/>
        <w:rPr>
          <w:szCs w:val="20"/>
          <w:lang w:val="en-GB" w:eastAsia="en-US"/>
        </w:rPr>
      </w:pPr>
      <w:r w:rsidRPr="00DF2B0D">
        <w:rPr>
          <w:b/>
          <w:szCs w:val="20"/>
          <w:lang w:val="en-GB" w:eastAsia="en-US"/>
        </w:rPr>
        <w:t>CMS</w:t>
      </w:r>
      <w:r w:rsidR="004230D2" w:rsidRPr="00581B48">
        <w:rPr>
          <w:szCs w:val="20"/>
          <w:lang w:val="en-GB" w:eastAsia="en-US"/>
        </w:rPr>
        <w:t xml:space="preserve"> uses twitter application to let users visit his/ her twiter account through </w:t>
      </w:r>
      <w:r w:rsidRPr="00DF2B0D">
        <w:rPr>
          <w:b/>
          <w:szCs w:val="20"/>
          <w:lang w:val="en-GB" w:eastAsia="en-US"/>
        </w:rPr>
        <w:t>CMS</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DF2B0D">
        <w:rPr>
          <w:b/>
          <w:szCs w:val="20"/>
          <w:lang w:val="en-GB" w:eastAsia="en-US"/>
        </w:rPr>
        <w:t>CMS</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62" w:tooltip="Web mapping" w:history="1">
        <w:r w:rsidRPr="00581B48">
          <w:rPr>
            <w:szCs w:val="20"/>
            <w:lang w:val="en-GB" w:eastAsia="en-US"/>
          </w:rPr>
          <w:t>web mapping</w:t>
        </w:r>
      </w:hyperlink>
      <w:r w:rsidRPr="00581B48">
        <w:rPr>
          <w:szCs w:val="20"/>
          <w:lang w:val="en-GB" w:eastAsia="en-US"/>
        </w:rPr>
        <w:t> service application and technology provided by </w:t>
      </w:r>
      <w:hyperlink r:id="rId6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64" w:tooltip="Application programming interface" w:history="1">
        <w:r w:rsidRPr="00581B48">
          <w:rPr>
            <w:szCs w:val="20"/>
            <w:lang w:val="en-GB" w:eastAsia="en-US"/>
          </w:rPr>
          <w:t>API</w:t>
        </w:r>
      </w:hyperlink>
      <w:r w:rsidRPr="00581B48">
        <w:rPr>
          <w:szCs w:val="20"/>
          <w:lang w:val="en-GB" w:eastAsia="en-US"/>
        </w:rPr>
        <w:t>.It offers street maps, a </w:t>
      </w:r>
      <w:hyperlink r:id="rId6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6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67"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DF2B0D" w:rsidRPr="00DF2B0D">
        <w:rPr>
          <w:b/>
          <w:szCs w:val="20"/>
          <w:lang w:val="en-GB" w:eastAsia="en-US"/>
        </w:rPr>
        <w:t>CMS</w:t>
      </w:r>
      <w:r w:rsidRPr="00581B48">
        <w:rPr>
          <w:szCs w:val="20"/>
          <w:lang w:val="en-GB" w:eastAsia="en-US"/>
        </w:rPr>
        <w:t xml:space="preserve"> desktop application sothat a user can see his/ her location through </w:t>
      </w:r>
      <w:r w:rsidR="00DF2B0D" w:rsidRPr="00DF2B0D">
        <w:rPr>
          <w:b/>
          <w:szCs w:val="20"/>
          <w:lang w:val="en-GB" w:eastAsia="en-US"/>
        </w:rPr>
        <w:t>CMS</w:t>
      </w:r>
      <w:r w:rsidRPr="00581B48">
        <w:rPr>
          <w:szCs w:val="20"/>
          <w:lang w:val="en-GB" w:eastAsia="en-US"/>
        </w:rPr>
        <w:t xml:space="preserve">. A user do not need to open internet browser, while using </w:t>
      </w:r>
      <w:r w:rsidR="00DF2B0D" w:rsidRPr="00DF2B0D">
        <w:rPr>
          <w:b/>
          <w:szCs w:val="20"/>
          <w:lang w:val="en-GB" w:eastAsia="en-US"/>
        </w:rPr>
        <w:t>CMS</w:t>
      </w:r>
      <w:r w:rsidRPr="00581B48">
        <w:rPr>
          <w:szCs w:val="20"/>
          <w:lang w:val="en-GB" w:eastAsia="en-US"/>
        </w:rPr>
        <w:t xml:space="preserve"> features he can check his/ her location as well by simply clicking on the Maps option.</w:t>
      </w:r>
    </w:p>
    <w:p w:rsidR="00B4442A" w:rsidRDefault="00CD047B" w:rsidP="00472BB3">
      <w:pPr>
        <w:pStyle w:val="Heading2"/>
        <w:rPr>
          <w:lang w:val="en-US"/>
        </w:rPr>
      </w:pPr>
      <w:bookmarkStart w:id="90" w:name="h.9gy2ui-nx3byl"/>
      <w:bookmarkEnd w:id="90"/>
      <w:r w:rsidRPr="00CD047B">
        <w:rPr>
          <w:noProof/>
          <w:lang w:val="en-US"/>
        </w:rPr>
        <w:pict>
          <v:shape id="_x0000_s1026" type="#_x0000_t202" style="position:absolute;left:0;text-align:left;margin-left:261.45pt;margin-top:21.05pt;width:27pt;height:18pt;z-index:251658240" filled="f" stroked="f">
            <v:textbox style="mso-next-textbox:#_x0000_s1026">
              <w:txbxContent>
                <w:p w:rsidR="00DF55B3" w:rsidRPr="00B33194" w:rsidRDefault="00DF55B3" w:rsidP="00B4442A">
                  <w:r w:rsidRPr="00B33194">
                    <w:t>12</w:t>
                  </w:r>
                </w:p>
              </w:txbxContent>
            </v:textbox>
          </v:shape>
        </w:pict>
      </w:r>
      <w:bookmarkStart w:id="91" w:name="_Toc352080112"/>
      <w:r w:rsidR="00B4442A">
        <w:t>Standardization of the coding</w:t>
      </w:r>
      <w:bookmarkEnd w:id="91"/>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lastRenderedPageBreak/>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64486B">
      <w:pPr>
        <w:pStyle w:val="ListParagraph"/>
        <w:numPr>
          <w:ilvl w:val="0"/>
          <w:numId w:val="14"/>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w:t>
      </w:r>
      <w:proofErr w:type="gramStart"/>
      <w:r w:rsidRPr="00405E0E">
        <w:rPr>
          <w:rFonts w:ascii="Times New Roman" w:hAnsi="Times New Roman"/>
          <w:i w:val="0"/>
          <w:iCs w:val="0"/>
          <w:sz w:val="24"/>
          <w:lang w:val="en-GB" w:bidi="ar-SA"/>
        </w:rPr>
        <w:t>attribute</w:t>
      </w:r>
      <w:proofErr w:type="gramEnd"/>
      <w:r w:rsidRPr="00405E0E">
        <w:rPr>
          <w:rFonts w:ascii="Times New Roman" w:hAnsi="Times New Roman"/>
          <w:i w:val="0"/>
          <w:iCs w:val="0"/>
          <w:sz w:val="24"/>
          <w:lang w:val="en-GB" w:bidi="ar-SA"/>
        </w:rPr>
        <w:t xml:space="preserve"> declarations inline with the parameter.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92" w:name="_Toc352080113"/>
      <w:r>
        <w:lastRenderedPageBreak/>
        <w:t>Code Efficiency</w:t>
      </w:r>
      <w:bookmarkEnd w:id="92"/>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93" w:name="_Toc352080114"/>
      <w:r>
        <w:t>Error handling</w:t>
      </w:r>
      <w:bookmarkEnd w:id="93"/>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CD047B" w:rsidP="00EA6DE1">
      <w:pPr>
        <w:pStyle w:val="Heading3"/>
        <w:rPr>
          <w:szCs w:val="27"/>
        </w:rPr>
      </w:pPr>
      <w:hyperlink r:id="rId68" w:tooltip="Collapse" w:history="1">
        <w:bookmarkStart w:id="94" w:name="_Toc352080115"/>
        <w:r w:rsidR="00EA6DE1" w:rsidRPr="00EA6DE1">
          <w:rPr>
            <w:rStyle w:val="lwcollapsibleareatitle"/>
            <w:szCs w:val="27"/>
          </w:rPr>
          <w:t>Exceptions Overview</w:t>
        </w:r>
        <w:bookmarkEnd w:id="94"/>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B4442A" w:rsidRDefault="00B4442A" w:rsidP="00472BB3">
      <w:pPr>
        <w:pStyle w:val="Heading2"/>
      </w:pPr>
      <w:bookmarkStart w:id="95" w:name="_Toc352080116"/>
      <w:r>
        <w:t>Validation checks</w:t>
      </w:r>
      <w:bookmarkEnd w:id="95"/>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szCs w:val="20"/>
          <w:lang w:val="en-GB"/>
        </w:rPr>
        <w:t>Checks for missing records.</w:t>
      </w:r>
      <w:proofErr w:type="gramEnd"/>
      <w:r w:rsidRPr="00FD4744">
        <w:rPr>
          <w:rFonts w:ascii="Times New Roman" w:eastAsia="Times New Roman" w:hAnsi="Times New Roman" w:cs="Times New Roman"/>
          <w:sz w:val="24"/>
          <w:szCs w:val="20"/>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proofErr w:type="gramStart"/>
      <w:r w:rsidRPr="00FD4744">
        <w:rPr>
          <w:rFonts w:ascii="Times New Roman" w:eastAsia="Times New Roman" w:hAnsi="Times New Roman" w:cs="Times New Roman"/>
          <w:sz w:val="24"/>
          <w:szCs w:val="20"/>
          <w:lang w:val="en-GB"/>
        </w:rPr>
        <w:t>Checks that record has a valid number of related records.</w:t>
      </w:r>
      <w:proofErr w:type="gramEnd"/>
      <w:r w:rsidRPr="00FD4744">
        <w:rPr>
          <w:rFonts w:ascii="Times New Roman" w:eastAsia="Times New Roman" w:hAnsi="Times New Roman" w:cs="Times New Roman"/>
          <w:sz w:val="24"/>
          <w:szCs w:val="20"/>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w:t>
      </w:r>
      <w:r w:rsidRPr="001D2680">
        <w:rPr>
          <w:rFonts w:ascii="Times New Roman" w:eastAsia="Times New Roman" w:hAnsi="Times New Roman" w:cs="Times New Roman"/>
          <w:sz w:val="24"/>
          <w:szCs w:val="20"/>
          <w:lang w:val="en-GB"/>
        </w:rPr>
        <w:lastRenderedPageBreak/>
        <w:t>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 file with a specified name exists.</w:t>
      </w:r>
      <w:proofErr w:type="gramEnd"/>
      <w:r w:rsidRPr="001D2680">
        <w:rPr>
          <w:rFonts w:ascii="Times New Roman" w:eastAsia="Times New Roman" w:hAnsi="Times New Roman" w:cs="Times New Roman"/>
          <w:sz w:val="24"/>
          <w:szCs w:val="20"/>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the data </w:t>
      </w:r>
      <w:proofErr w:type="gramStart"/>
      <w:r w:rsidRPr="001D2680">
        <w:rPr>
          <w:rFonts w:ascii="Times New Roman" w:eastAsia="Times New Roman" w:hAnsi="Times New Roman" w:cs="Times New Roman"/>
          <w:sz w:val="24"/>
          <w:szCs w:val="20"/>
          <w:lang w:val="en-GB"/>
        </w:rPr>
        <w:t>lie</w:t>
      </w:r>
      <w:proofErr w:type="gramEnd"/>
      <w:r w:rsidRPr="001D2680">
        <w:rPr>
          <w:rFonts w:ascii="Times New Roman" w:eastAsia="Times New Roman" w:hAnsi="Times New Roman" w:cs="Times New Roman"/>
          <w:sz w:val="24"/>
          <w:szCs w:val="20"/>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lastRenderedPageBreak/>
        <w:t>Spelling and grammar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each value is unique.</w:t>
      </w:r>
      <w:proofErr w:type="gramEnd"/>
      <w:r w:rsidRPr="001D2680">
        <w:rPr>
          <w:rFonts w:ascii="Times New Roman" w:eastAsia="Times New Roman" w:hAnsi="Times New Roman" w:cs="Times New Roman"/>
          <w:sz w:val="24"/>
          <w:szCs w:val="20"/>
          <w:lang w:val="en-GB"/>
        </w:rPr>
        <w:t xml:space="preserv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96" w:name="_Toc352080117"/>
      <w:r>
        <w:t>Testing</w:t>
      </w:r>
      <w:bookmarkEnd w:id="96"/>
    </w:p>
    <w:p w:rsidR="00B4442A" w:rsidRDefault="00B4442A" w:rsidP="00472BB3">
      <w:pPr>
        <w:pStyle w:val="Heading2"/>
        <w:rPr>
          <w:lang w:val="en-US"/>
        </w:rPr>
      </w:pPr>
      <w:bookmarkStart w:id="97" w:name="_Toc352080118"/>
      <w:r>
        <w:t xml:space="preserve">Testing techniques and </w:t>
      </w:r>
      <w:r w:rsidR="00BD2B81">
        <w:t>testing</w:t>
      </w:r>
      <w:r>
        <w:t xml:space="preserve"> strategies used</w:t>
      </w:r>
      <w:bookmarkEnd w:id="97"/>
    </w:p>
    <w:p w:rsidR="00472BB3" w:rsidRPr="001D2680" w:rsidRDefault="001D2680" w:rsidP="001D2680">
      <w:pPr>
        <w:pStyle w:val="BodyText"/>
        <w:tabs>
          <w:tab w:val="num" w:pos="1440"/>
        </w:tabs>
        <w:jc w:val="both"/>
      </w:pPr>
      <w:r>
        <w:tab/>
      </w:r>
      <w:r w:rsidR="00DF2B0D" w:rsidRPr="00DF2B0D">
        <w:rPr>
          <w:b/>
        </w:rPr>
        <w:t>CMS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8" w:name="_Toc352080119"/>
      <w:r>
        <w:t>Database &amp; Data Integrity Testing</w:t>
      </w:r>
      <w:bookmarkEnd w:id="98"/>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DF2B0D" w:rsidRPr="00DF2B0D">
        <w:rPr>
          <w:b/>
        </w:rPr>
        <w:t>CMS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9" w:name="_Toc352080120"/>
      <w:r>
        <w:t>Functional Testing:</w:t>
      </w:r>
      <w:bookmarkEnd w:id="99"/>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DF2B0D" w:rsidRPr="00DF2B0D">
        <w:rPr>
          <w:b/>
        </w:rPr>
        <w:t>CMS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64486B">
            <w:pPr>
              <w:pStyle w:val="BodyText1"/>
              <w:numPr>
                <w:ilvl w:val="0"/>
                <w:numId w:val="4"/>
              </w:numPr>
              <w:jc w:val="both"/>
              <w:rPr>
                <w:sz w:val="24"/>
              </w:rPr>
            </w:pPr>
            <w:r w:rsidRPr="00B653A7">
              <w:rPr>
                <w:sz w:val="24"/>
              </w:rPr>
              <w:t>The expected results occur when valid data is used.</w:t>
            </w:r>
          </w:p>
          <w:p w:rsidR="00D70D92" w:rsidRPr="00B653A7" w:rsidRDefault="00D70D92" w:rsidP="0064486B">
            <w:pPr>
              <w:pStyle w:val="BodyText1"/>
              <w:numPr>
                <w:ilvl w:val="0"/>
                <w:numId w:val="4"/>
              </w:numPr>
              <w:jc w:val="both"/>
              <w:rPr>
                <w:sz w:val="24"/>
              </w:rPr>
            </w:pPr>
            <w:r w:rsidRPr="00B653A7">
              <w:rPr>
                <w:sz w:val="24"/>
              </w:rPr>
              <w:t>The appropriate error or warning messages are displayed when invalid data is used.</w:t>
            </w:r>
          </w:p>
          <w:p w:rsidR="00D70D92" w:rsidRPr="00B653A7" w:rsidRDefault="00D70D92" w:rsidP="0064486B">
            <w:pPr>
              <w:pStyle w:val="BodyText1"/>
              <w:numPr>
                <w:ilvl w:val="0"/>
                <w:numId w:val="4"/>
              </w:numPr>
              <w:jc w:val="both"/>
              <w:rPr>
                <w:sz w:val="24"/>
              </w:rPr>
            </w:pPr>
            <w:r w:rsidRPr="00B653A7">
              <w:rPr>
                <w:sz w:val="24"/>
              </w:rPr>
              <w:t>Business rules are properly applied.</w:t>
            </w:r>
          </w:p>
          <w:p w:rsidR="00D70D92" w:rsidRPr="00B653A7" w:rsidRDefault="00D70D92" w:rsidP="0064486B">
            <w:pPr>
              <w:pStyle w:val="BodyText1"/>
              <w:numPr>
                <w:ilvl w:val="0"/>
                <w:numId w:val="4"/>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64486B">
            <w:pPr>
              <w:pStyle w:val="BodyText1"/>
              <w:numPr>
                <w:ilvl w:val="0"/>
                <w:numId w:val="5"/>
              </w:numPr>
              <w:jc w:val="both"/>
              <w:rPr>
                <w:sz w:val="24"/>
              </w:rPr>
            </w:pPr>
            <w:r w:rsidRPr="00B653A7">
              <w:rPr>
                <w:sz w:val="24"/>
              </w:rPr>
              <w:t>All planned tests have been executed.</w:t>
            </w:r>
          </w:p>
          <w:p w:rsidR="00D70D92" w:rsidRPr="00B653A7" w:rsidRDefault="00D70D92" w:rsidP="0064486B">
            <w:pPr>
              <w:pStyle w:val="BodyText1"/>
              <w:numPr>
                <w:ilvl w:val="0"/>
                <w:numId w:val="5"/>
              </w:numPr>
              <w:jc w:val="both"/>
              <w:rPr>
                <w:sz w:val="24"/>
              </w:rPr>
            </w:pPr>
            <w:r w:rsidRPr="00B653A7">
              <w:rPr>
                <w:sz w:val="24"/>
              </w:rPr>
              <w:t>All defects that have been identified have been resolved</w:t>
            </w:r>
          </w:p>
          <w:p w:rsidR="00D70D92" w:rsidRPr="00B653A7" w:rsidRDefault="00D70D92" w:rsidP="0064486B">
            <w:pPr>
              <w:pStyle w:val="BodyText1"/>
              <w:numPr>
                <w:ilvl w:val="0"/>
                <w:numId w:val="5"/>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0" w:name="_Toc352080121"/>
      <w:r>
        <w:t>Regression Testing:</w:t>
      </w:r>
      <w:bookmarkEnd w:id="100"/>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DF2B0D" w:rsidRPr="00DF2B0D">
        <w:rPr>
          <w:rFonts w:ascii="Arial" w:hAnsi="Arial" w:cs="Arial"/>
          <w:b/>
        </w:rPr>
        <w:t>CMS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expected results occur when valid data is used.</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64486B">
            <w:pPr>
              <w:pStyle w:val="BodyText1"/>
              <w:numPr>
                <w:ilvl w:val="0"/>
                <w:numId w:val="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1" w:name="_Toc352080122"/>
      <w:r>
        <w:t>User Interface Testing:</w:t>
      </w:r>
      <w:bookmarkEnd w:id="101"/>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Technique:</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Verify the design and layout of the screen.</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Identify the integration links.</w:t>
            </w:r>
          </w:p>
          <w:p w:rsidR="001F1845" w:rsidRDefault="001F1845" w:rsidP="0064486B">
            <w:pPr>
              <w:pStyle w:val="BodyText1"/>
              <w:numPr>
                <w:ilvl w:val="0"/>
                <w:numId w:val="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64486B">
            <w:pPr>
              <w:pStyle w:val="BodyText1"/>
              <w:numPr>
                <w:ilvl w:val="0"/>
                <w:numId w:val="4"/>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navigation test cases have been executed.</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2" w:name="_Toc352080123"/>
      <w:r>
        <w:t>Performance Profiling:</w:t>
      </w:r>
      <w:bookmarkEnd w:id="102"/>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DF2B0D" w:rsidRPr="00DF2B0D">
              <w:rPr>
                <w:rFonts w:ascii="Arial" w:hAnsi="Arial" w:cs="Arial"/>
                <w:b/>
              </w:rPr>
              <w:t>CMS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64486B">
            <w:pPr>
              <w:pStyle w:val="BodyText1"/>
              <w:numPr>
                <w:ilvl w:val="0"/>
                <w:numId w:val="4"/>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3" w:name="_Toc352080124"/>
      <w:r>
        <w:t>Load Testing:</w:t>
      </w:r>
      <w:bookmarkEnd w:id="103"/>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64486B">
            <w:pPr>
              <w:pStyle w:val="BodyText1"/>
              <w:numPr>
                <w:ilvl w:val="0"/>
                <w:numId w:val="4"/>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64486B">
            <w:pPr>
              <w:pStyle w:val="BodyText1"/>
              <w:numPr>
                <w:ilvl w:val="0"/>
                <w:numId w:val="4"/>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64486B">
            <w:pPr>
              <w:pStyle w:val="BodyText1"/>
              <w:numPr>
                <w:ilvl w:val="0"/>
                <w:numId w:val="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4" w:name="_Toc352080125"/>
      <w:r>
        <w:t>Stress Testing:</w:t>
      </w:r>
      <w:bookmarkEnd w:id="104"/>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05" w:name="_Toc352080126"/>
      <w:r>
        <w:t>Volume Testing:</w:t>
      </w:r>
      <w:bookmarkEnd w:id="105"/>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06" w:name="_Toc352080127"/>
      <w:r>
        <w:rPr>
          <w:lang w:val="en-GB"/>
        </w:rPr>
        <w:t>Security &amp; Access Control Testing:</w:t>
      </w:r>
      <w:bookmarkEnd w:id="106"/>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64486B">
      <w:pPr>
        <w:pStyle w:val="BodyText1"/>
        <w:numPr>
          <w:ilvl w:val="0"/>
          <w:numId w:val="6"/>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07" w:name="_Toc352080128"/>
      <w:r>
        <w:rPr>
          <w:lang w:val="en-GB"/>
        </w:rPr>
        <w:t>Failover &amp; Recovery Testing:</w:t>
      </w:r>
      <w:bookmarkEnd w:id="107"/>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08" w:name="_Toc352080129"/>
      <w:r>
        <w:rPr>
          <w:lang w:val="en-GB"/>
        </w:rPr>
        <w:t>Configuration Testing:</w:t>
      </w:r>
      <w:bookmarkEnd w:id="108"/>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09" w:name="_Toc352080130"/>
      <w:r>
        <w:rPr>
          <w:lang w:val="en-GB"/>
        </w:rPr>
        <w:t>Installation/Deploy &amp; Back out Testing:</w:t>
      </w:r>
      <w:bookmarkEnd w:id="109"/>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10" w:name="_Toc352080131"/>
      <w:r>
        <w:rPr>
          <w:lang w:val="en-GB"/>
        </w:rPr>
        <w:t>Post Production Testing:</w:t>
      </w:r>
      <w:bookmarkEnd w:id="110"/>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1" w:name="_Toc352080132"/>
      <w:r>
        <w:rPr>
          <w:lang w:val="en-GB"/>
        </w:rPr>
        <w:t>Unit Testing:</w:t>
      </w:r>
      <w:bookmarkEnd w:id="111"/>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12" w:name="_Toc352080133"/>
      <w:r>
        <w:t>Smoke Testing:</w:t>
      </w:r>
      <w:bookmarkEnd w:id="112"/>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64486B">
            <w:pPr>
              <w:pStyle w:val="BodyText1"/>
              <w:numPr>
                <w:ilvl w:val="0"/>
                <w:numId w:val="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13" w:name="_Toc352080134"/>
      <w:r>
        <w:t>Data Migration Testing:</w:t>
      </w:r>
      <w:bookmarkEnd w:id="113"/>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Data Migration is done.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64486B">
            <w:pPr>
              <w:pStyle w:val="BodyText1"/>
              <w:numPr>
                <w:ilvl w:val="0"/>
                <w:numId w:val="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64486B">
            <w:pPr>
              <w:pStyle w:val="BodyText1"/>
              <w:numPr>
                <w:ilvl w:val="0"/>
                <w:numId w:val="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64486B">
            <w:pPr>
              <w:pStyle w:val="BodyText1"/>
              <w:numPr>
                <w:ilvl w:val="0"/>
                <w:numId w:val="4"/>
              </w:numPr>
              <w:jc w:val="both"/>
              <w:rPr>
                <w:rFonts w:ascii="Arial" w:hAnsi="Arial" w:cs="Arial"/>
              </w:rPr>
            </w:pPr>
            <w:r>
              <w:rPr>
                <w:rFonts w:ascii="Arial" w:hAnsi="Arial" w:cs="Arial"/>
              </w:rPr>
              <w:t>Verification of the table structure.</w:t>
            </w:r>
          </w:p>
          <w:p w:rsidR="007C2CB0" w:rsidRDefault="007C2CB0" w:rsidP="0064486B">
            <w:pPr>
              <w:pStyle w:val="BodyText1"/>
              <w:numPr>
                <w:ilvl w:val="0"/>
                <w:numId w:val="4"/>
              </w:numPr>
              <w:jc w:val="both"/>
              <w:rPr>
                <w:rFonts w:ascii="Arial" w:hAnsi="Arial" w:cs="Arial"/>
              </w:rPr>
            </w:pPr>
            <w:r>
              <w:rPr>
                <w:rFonts w:ascii="Arial" w:hAnsi="Arial" w:cs="Arial"/>
              </w:rPr>
              <w:t>Verification of record counts.</w:t>
            </w:r>
          </w:p>
          <w:p w:rsidR="007C2CB0" w:rsidRPr="006B0E31" w:rsidRDefault="007C2CB0" w:rsidP="0064486B">
            <w:pPr>
              <w:pStyle w:val="BodyText1"/>
              <w:numPr>
                <w:ilvl w:val="0"/>
                <w:numId w:val="4"/>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64486B">
            <w:pPr>
              <w:pStyle w:val="BodyText1"/>
              <w:numPr>
                <w:ilvl w:val="0"/>
                <w:numId w:val="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64486B">
            <w:pPr>
              <w:pStyle w:val="BodyText1"/>
              <w:numPr>
                <w:ilvl w:val="0"/>
                <w:numId w:val="4"/>
              </w:numPr>
              <w:jc w:val="both"/>
              <w:rPr>
                <w:rFonts w:ascii="Arial" w:hAnsi="Arial" w:cs="Arial"/>
              </w:rPr>
            </w:pPr>
            <w:r>
              <w:rPr>
                <w:rFonts w:ascii="Arial" w:hAnsi="Arial" w:cs="Arial"/>
              </w:rPr>
              <w:t>The record count in the Source and the Destination databases should be equal.</w:t>
            </w:r>
          </w:p>
          <w:p w:rsidR="007C2CB0" w:rsidRDefault="007C2CB0" w:rsidP="0064486B">
            <w:pPr>
              <w:pStyle w:val="BodyText1"/>
              <w:numPr>
                <w:ilvl w:val="0"/>
                <w:numId w:val="4"/>
              </w:numPr>
              <w:jc w:val="both"/>
              <w:rPr>
                <w:rFonts w:ascii="Arial" w:hAnsi="Arial" w:cs="Arial"/>
              </w:rPr>
            </w:pPr>
            <w:r>
              <w:rPr>
                <w:rFonts w:ascii="Arial" w:hAnsi="Arial" w:cs="Arial"/>
              </w:rPr>
              <w:t>No data are truncated.</w:t>
            </w:r>
          </w:p>
          <w:p w:rsidR="007C2CB0" w:rsidRDefault="007C2CB0" w:rsidP="0064486B">
            <w:pPr>
              <w:pStyle w:val="BodyText1"/>
              <w:numPr>
                <w:ilvl w:val="0"/>
                <w:numId w:val="4"/>
              </w:numPr>
              <w:jc w:val="both"/>
              <w:rPr>
                <w:rFonts w:ascii="Arial" w:hAnsi="Arial" w:cs="Arial"/>
              </w:rPr>
            </w:pPr>
            <w:r>
              <w:rPr>
                <w:rFonts w:ascii="Arial" w:hAnsi="Arial" w:cs="Arial"/>
              </w:rPr>
              <w:t>Data formatting is proper (if required at any instance).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4" w:name="_Toc352080135"/>
      <w:r>
        <w:lastRenderedPageBreak/>
        <w:t>Testing Plan used</w:t>
      </w:r>
      <w:bookmarkEnd w:id="114"/>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szCs w:val="20"/>
          <w:lang w:val="en-GB"/>
        </w:rPr>
        <w:t>As Beizer has stated: “Bugs lurk in corners and congregate at boundaries”.</w:t>
      </w:r>
      <w:proofErr w:type="gramEnd"/>
      <w:r w:rsidRPr="003F1D3A">
        <w:rPr>
          <w:rFonts w:ascii="Times New Roman" w:eastAsia="Times New Roman" w:hAnsi="Times New Roman" w:cs="Times New Roman"/>
          <w:sz w:val="24"/>
          <w:szCs w:val="20"/>
          <w:lang w:val="en-GB"/>
        </w:rPr>
        <w:t xml:space="preserve"> White-box testing is far more likely to uncover them. </w:t>
      </w:r>
    </w:p>
    <w:p w:rsidR="008538A3" w:rsidRPr="00751044" w:rsidRDefault="008538A3" w:rsidP="003F1D3A">
      <w:pPr>
        <w:pStyle w:val="Heading4"/>
      </w:pPr>
      <w:r w:rsidRPr="00751044">
        <w:lastRenderedPageBreak/>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15" w:name="_Toc352080136"/>
      <w:r>
        <w:t>Test reports for Unit Test Cases and System Test Cases</w:t>
      </w:r>
      <w:bookmarkEnd w:id="115"/>
    </w:p>
    <w:p w:rsidR="00A32FC2" w:rsidRDefault="00A32FC2" w:rsidP="00A32FC2">
      <w:pPr>
        <w:pStyle w:val="Heading3"/>
      </w:pPr>
      <w:bookmarkStart w:id="116" w:name="_Toc352080137"/>
      <w:r>
        <w:t>Test reports for Unit Test Cases</w:t>
      </w:r>
      <w:bookmarkEnd w:id="116"/>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DF2B0D" w:rsidP="0042557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DF2B0D" w:rsidP="007E4E65">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DF2B0D" w:rsidP="007E4E65">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DF2B0D" w:rsidP="007E4E65">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A24CF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17" w:name="_Toc352080138"/>
      <w:r>
        <w:t xml:space="preserve">Test reports for </w:t>
      </w:r>
      <w:r w:rsidR="00A24CF4">
        <w:t xml:space="preserve">System </w:t>
      </w:r>
      <w:r>
        <w:t>Test Cases</w:t>
      </w:r>
      <w:bookmarkEnd w:id="117"/>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18" w:name="_Toc352080139"/>
      <w:r>
        <w:t>Debugging and Code improvement</w:t>
      </w:r>
      <w:r w:rsidR="00D57D8F">
        <w:t>:</w:t>
      </w:r>
      <w:bookmarkEnd w:id="118"/>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is followed by a line terminator. When we use this method to produce a message, each message appears on a </w:t>
      </w:r>
      <w:r w:rsidRPr="00A10A7D">
        <w:rPr>
          <w:rFonts w:ascii="Times New Roman" w:eastAsia="Times New Roman" w:hAnsi="Times New Roman" w:cs="Times New Roman"/>
          <w:sz w:val="24"/>
          <w:szCs w:val="20"/>
          <w:lang w:val="en-GB"/>
        </w:rPr>
        <w:lastRenderedPageBreak/>
        <w:t>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9" w:name="_Toc351953104"/>
      <w:bookmarkStart w:id="120" w:name="_Toc352080140"/>
      <w:r>
        <w:rPr>
          <w:rFonts w:ascii="Segoe UI" w:hAnsi="Segoe UI" w:cs="Segoe UI"/>
          <w:b w:val="0"/>
          <w:bCs w:val="0"/>
          <w:color w:val="333333"/>
          <w:sz w:val="30"/>
          <w:szCs w:val="30"/>
        </w:rPr>
        <w:t>Create a Sample with the Debug Class</w:t>
      </w:r>
      <w:bookmarkEnd w:id="119"/>
      <w:bookmarkEnd w:id="120"/>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1" w:name="_Toc351953105"/>
      <w:bookmarkStart w:id="122" w:name="_Toc352080141"/>
      <w:r>
        <w:rPr>
          <w:rFonts w:ascii="Segoe UI" w:hAnsi="Segoe UI" w:cs="Segoe UI"/>
          <w:b w:val="0"/>
          <w:bCs w:val="0"/>
          <w:color w:val="333333"/>
          <w:sz w:val="30"/>
          <w:szCs w:val="30"/>
        </w:rPr>
        <w:t>Using the Trace Class</w:t>
      </w:r>
      <w:bookmarkEnd w:id="121"/>
      <w:bookmarkEnd w:id="122"/>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3" w:name="_Toc351953106"/>
      <w:bookmarkStart w:id="124" w:name="_Toc352080142"/>
      <w:r>
        <w:rPr>
          <w:rFonts w:ascii="Segoe UI" w:hAnsi="Segoe UI" w:cs="Segoe UI"/>
          <w:b w:val="0"/>
          <w:bCs w:val="0"/>
          <w:color w:val="333333"/>
          <w:sz w:val="30"/>
          <w:szCs w:val="30"/>
        </w:rPr>
        <w:t>Verify That It Works</w:t>
      </w:r>
      <w:bookmarkEnd w:id="123"/>
      <w:bookmarkEnd w:id="124"/>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In the Console window, press ENTER. The program should finish, and the Output window should display the output that resembles the following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5" w:name="_Toc351953107"/>
      <w:bookmarkStart w:id="126" w:name="_Toc352080143"/>
      <w:r>
        <w:rPr>
          <w:rFonts w:ascii="Segoe UI" w:hAnsi="Segoe UI" w:cs="Segoe UI"/>
          <w:b w:val="0"/>
          <w:bCs w:val="0"/>
          <w:color w:val="333333"/>
          <w:sz w:val="30"/>
          <w:szCs w:val="30"/>
        </w:rPr>
        <w:lastRenderedPageBreak/>
        <w:t>Complete Code Listing</w:t>
      </w:r>
      <w:bookmarkEnd w:id="125"/>
      <w:bookmarkEnd w:id="126"/>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7" w:name="_Toc351953108"/>
      <w:bookmarkStart w:id="128" w:name="_Toc352080144"/>
      <w:r>
        <w:rPr>
          <w:rFonts w:ascii="Segoe UI" w:hAnsi="Segoe UI" w:cs="Segoe UI"/>
          <w:b w:val="0"/>
          <w:bCs w:val="0"/>
          <w:color w:val="333333"/>
          <w:sz w:val="30"/>
          <w:szCs w:val="30"/>
        </w:rPr>
        <w:t>Troubleshoot</w:t>
      </w:r>
      <w:bookmarkEnd w:id="127"/>
      <w:bookmarkEnd w:id="128"/>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9" w:name="_Toc352080145"/>
      <w:r>
        <w:t>System Security</w:t>
      </w:r>
      <w:r w:rsidR="00D57D8F">
        <w:t xml:space="preserve"> measures:</w:t>
      </w:r>
      <w:bookmarkEnd w:id="129"/>
    </w:p>
    <w:p w:rsidR="00D57D8F" w:rsidRDefault="00B4442A" w:rsidP="000B1064">
      <w:pPr>
        <w:pStyle w:val="Heading2"/>
      </w:pPr>
      <w:bookmarkStart w:id="130" w:name="_Toc352080146"/>
      <w:r>
        <w:t>Database/data security</w:t>
      </w:r>
      <w:r w:rsidR="00D57D8F">
        <w:t>:</w:t>
      </w:r>
      <w:bookmarkEnd w:id="130"/>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1" w:name="_Toc352080147"/>
      <w:r>
        <w:t>Creation of User profiles and access rights</w:t>
      </w:r>
      <w:bookmarkEnd w:id="131"/>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32" w:name="_Toc352080148"/>
      <w:r>
        <w:lastRenderedPageBreak/>
        <w:t>Cost Estimation of the Project along with Cost Estimation Model</w:t>
      </w:r>
      <w:bookmarkEnd w:id="132"/>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w:t>
      </w:r>
      <w:r w:rsidRPr="00F152C6">
        <w:rPr>
          <w:rFonts w:ascii="Times New Roman" w:hAnsi="Times New Roman" w:cs="Times New Roman"/>
          <w:sz w:val="24"/>
          <w:szCs w:val="24"/>
        </w:rPr>
        <w:lastRenderedPageBreak/>
        <w:t xml:space="preserve">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3" w:name="_Toc352080149"/>
      <w:r>
        <w:t>Estimation of development effort</w:t>
      </w:r>
      <w:bookmarkEnd w:id="133"/>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3.0*(KLOC)1.12  PM</w:t>
      </w:r>
    </w:p>
    <w:p w:rsidR="00380B50" w:rsidRDefault="00380B50" w:rsidP="00380B50">
      <w:pPr>
        <w:pStyle w:val="Heading2"/>
      </w:pPr>
      <w:bookmarkStart w:id="134" w:name="_Toc352080150"/>
      <w:r>
        <w:t>Estimation of development time</w:t>
      </w:r>
      <w:bookmarkEnd w:id="134"/>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5" w:name="_Toc352080151"/>
      <w:r>
        <w:t>Reports</w:t>
      </w:r>
      <w:bookmarkEnd w:id="135"/>
      <w:r>
        <w:t xml:space="preserve"> </w:t>
      </w:r>
    </w:p>
    <w:p w:rsidR="005C4283" w:rsidRDefault="005C4283" w:rsidP="005C4283">
      <w:pPr>
        <w:pStyle w:val="BodyText"/>
        <w:tabs>
          <w:tab w:val="num" w:pos="1080"/>
        </w:tabs>
        <w:jc w:val="both"/>
      </w:pP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LinkedIn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36" w:name="_Toc352080152"/>
      <w:r>
        <w:t>Future scope and further enhancement of the Project</w:t>
      </w:r>
      <w:bookmarkEnd w:id="136"/>
    </w:p>
    <w:p w:rsidR="0031481C" w:rsidRDefault="0031481C" w:rsidP="0031481C">
      <w:pPr>
        <w:numPr>
          <w:ilvl w:val="2"/>
          <w:numId w:val="1"/>
        </w:numPr>
        <w:tabs>
          <w:tab w:val="clear" w:pos="720"/>
          <w:tab w:val="num" w:pos="1080"/>
        </w:tabs>
        <w:spacing w:after="0" w:line="240" w:lineRule="auto"/>
        <w:ind w:left="1080"/>
        <w:rPr>
          <w:rFonts w:eastAsia="Arial"/>
        </w:rPr>
      </w:pPr>
      <w:bookmarkStart w:id="137" w:name="_Toc352080153"/>
      <w:bookmarkStart w:id="138" w:name="_GoBack"/>
      <w:r>
        <w:rPr>
          <w:rFonts w:eastAsia="Arial"/>
        </w:rPr>
        <w:t>To sink with multiple Construction sites with a centralized database.</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To support UNIX / Linux, MAC OSX Operating systems.</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 xml:space="preserve">Mobile application for querying the progress of works assigned to the workers. </w:t>
      </w:r>
    </w:p>
    <w:p w:rsidR="00E239ED" w:rsidRDefault="00E239ED" w:rsidP="00E239ED">
      <w:pPr>
        <w:pStyle w:val="Heading1"/>
      </w:pPr>
      <w:r>
        <w:t>Bibliography</w:t>
      </w:r>
      <w:bookmarkEnd w:id="137"/>
    </w:p>
    <w:p w:rsidR="00E239ED" w:rsidRDefault="00C273F0" w:rsidP="00C273F0">
      <w:pPr>
        <w:pStyle w:val="Heading2"/>
      </w:pPr>
      <w:bookmarkStart w:id="139" w:name="_Toc352080154"/>
      <w:r>
        <w:t>Website</w:t>
      </w:r>
      <w:bookmarkEnd w:id="139"/>
    </w:p>
    <w:p w:rsidR="004A71F0" w:rsidRPr="00185D1A" w:rsidRDefault="004A71F0" w:rsidP="004A71F0">
      <w:pPr>
        <w:rPr>
          <w:rFonts w:ascii="Arial" w:eastAsia="Arial" w:hAnsi="Arial" w:cs="Arial"/>
        </w:rPr>
      </w:pPr>
      <w:bookmarkStart w:id="140" w:name="_Toc352080155"/>
    </w:p>
    <w:p w:rsidR="004A71F0" w:rsidRPr="004A71F0" w:rsidRDefault="00CD047B" w:rsidP="0064486B">
      <w:pPr>
        <w:pStyle w:val="ListParagraph"/>
        <w:numPr>
          <w:ilvl w:val="0"/>
          <w:numId w:val="35"/>
        </w:numPr>
        <w:rPr>
          <w:rFonts w:ascii="Arial" w:eastAsia="Arial" w:hAnsi="Arial" w:cs="Arial"/>
        </w:rPr>
      </w:pPr>
      <w:hyperlink r:id="rId69" w:history="1">
        <w:r w:rsidR="004A71F0" w:rsidRPr="004A71F0">
          <w:rPr>
            <w:rStyle w:val="Hyperlink"/>
            <w:rFonts w:ascii="Arial" w:eastAsiaTheme="majorEastAsia" w:hAnsi="Arial" w:cs="Arial"/>
          </w:rPr>
          <w:t>http://www.google.co.in</w:t>
        </w:r>
      </w:hyperlink>
    </w:p>
    <w:p w:rsidR="004A71F0" w:rsidRPr="004A71F0" w:rsidRDefault="00CD047B" w:rsidP="0064486B">
      <w:pPr>
        <w:pStyle w:val="ListParagraph"/>
        <w:numPr>
          <w:ilvl w:val="0"/>
          <w:numId w:val="35"/>
        </w:numPr>
        <w:rPr>
          <w:rFonts w:ascii="Arial" w:eastAsia="Arial" w:hAnsi="Arial" w:cs="Arial"/>
        </w:rPr>
      </w:pPr>
      <w:hyperlink r:id="rId70" w:history="1">
        <w:r w:rsidR="004A71F0" w:rsidRPr="004A71F0">
          <w:rPr>
            <w:rStyle w:val="Hyperlink"/>
            <w:rFonts w:ascii="Arial" w:eastAsiaTheme="majorEastAsia" w:hAnsi="Arial" w:cs="Arial"/>
          </w:rPr>
          <w:t>http://en.wikipedia.org</w:t>
        </w:r>
      </w:hyperlink>
      <w:r w:rsidR="004A71F0" w:rsidRPr="004A71F0">
        <w:rPr>
          <w:rFonts w:ascii="Arial" w:hAnsi="Arial" w:cs="Arial"/>
        </w:rPr>
        <w:t xml:space="preserve"> </w:t>
      </w:r>
    </w:p>
    <w:p w:rsidR="004A71F0" w:rsidRPr="004A71F0" w:rsidRDefault="00CD047B" w:rsidP="0064486B">
      <w:pPr>
        <w:pStyle w:val="ListParagraph"/>
        <w:numPr>
          <w:ilvl w:val="0"/>
          <w:numId w:val="35"/>
        </w:numPr>
        <w:rPr>
          <w:rFonts w:ascii="Arial" w:eastAsia="Arial" w:hAnsi="Arial" w:cs="Arial"/>
        </w:rPr>
      </w:pPr>
      <w:hyperlink r:id="rId71" w:history="1">
        <w:r w:rsidR="004A71F0" w:rsidRPr="004A71F0">
          <w:rPr>
            <w:rStyle w:val="Hyperlink"/>
            <w:rFonts w:ascii="Arial" w:eastAsiaTheme="majorEastAsia" w:hAnsi="Arial" w:cs="Arial"/>
          </w:rPr>
          <w:t>http://msdn.microsoft.com/en-us/</w:t>
        </w:r>
      </w:hyperlink>
    </w:p>
    <w:p w:rsidR="004A71F0" w:rsidRPr="004A71F0" w:rsidRDefault="00CD047B" w:rsidP="0064486B">
      <w:pPr>
        <w:pStyle w:val="ListParagraph"/>
        <w:numPr>
          <w:ilvl w:val="0"/>
          <w:numId w:val="35"/>
        </w:numPr>
        <w:rPr>
          <w:rFonts w:ascii="Arial" w:eastAsia="Arial" w:hAnsi="Arial" w:cs="Arial"/>
        </w:rPr>
      </w:pPr>
      <w:hyperlink r:id="rId72" w:history="1">
        <w:r w:rsidR="004A71F0" w:rsidRPr="004A71F0">
          <w:rPr>
            <w:rStyle w:val="Hyperlink"/>
            <w:rFonts w:ascii="Arial" w:eastAsiaTheme="majorEastAsia" w:hAnsi="Arial" w:cs="Arial"/>
          </w:rPr>
          <w:t>http://www.microsoft.com/en-us/default.aspx</w:t>
        </w:r>
      </w:hyperlink>
    </w:p>
    <w:p w:rsidR="004A71F0" w:rsidRPr="004A71F0" w:rsidRDefault="00CD047B" w:rsidP="0064486B">
      <w:pPr>
        <w:pStyle w:val="ListParagraph"/>
        <w:numPr>
          <w:ilvl w:val="0"/>
          <w:numId w:val="35"/>
        </w:numPr>
        <w:rPr>
          <w:rFonts w:ascii="Arial" w:eastAsia="Arial" w:hAnsi="Arial" w:cs="Arial"/>
        </w:rPr>
      </w:pPr>
      <w:hyperlink r:id="rId73" w:history="1">
        <w:r w:rsidR="004A71F0" w:rsidRPr="004A71F0">
          <w:rPr>
            <w:rStyle w:val="Hyperlink"/>
            <w:rFonts w:ascii="Arial" w:eastAsiaTheme="majorEastAsia" w:hAnsi="Arial" w:cs="Arial"/>
          </w:rPr>
          <w:t>http://www.codeplex.com/</w:t>
        </w:r>
      </w:hyperlink>
    </w:p>
    <w:p w:rsidR="004A71F0" w:rsidRPr="004A71F0" w:rsidRDefault="00CD047B" w:rsidP="0064486B">
      <w:pPr>
        <w:pStyle w:val="ListParagraph"/>
        <w:numPr>
          <w:ilvl w:val="0"/>
          <w:numId w:val="35"/>
        </w:numPr>
        <w:rPr>
          <w:rFonts w:ascii="Arial" w:eastAsia="Arial" w:hAnsi="Arial" w:cs="Arial"/>
        </w:rPr>
      </w:pPr>
      <w:hyperlink r:id="rId74" w:history="1">
        <w:r w:rsidR="004A71F0" w:rsidRPr="004A71F0">
          <w:rPr>
            <w:rStyle w:val="Hyperlink"/>
            <w:rFonts w:ascii="Arial" w:eastAsiaTheme="majorEastAsia" w:hAnsi="Arial" w:cs="Arial"/>
          </w:rPr>
          <w:t>http://stackoverflow.com/</w:t>
        </w:r>
      </w:hyperlink>
    </w:p>
    <w:p w:rsidR="004A71F0" w:rsidRPr="004A71F0" w:rsidRDefault="00CD047B" w:rsidP="0064486B">
      <w:pPr>
        <w:pStyle w:val="ListParagraph"/>
        <w:numPr>
          <w:ilvl w:val="0"/>
          <w:numId w:val="35"/>
        </w:numPr>
        <w:rPr>
          <w:rFonts w:ascii="Arial" w:eastAsia="Arial" w:hAnsi="Arial" w:cs="Arial"/>
        </w:rPr>
      </w:pPr>
      <w:hyperlink r:id="rId75" w:history="1">
        <w:r w:rsidR="004A71F0" w:rsidRPr="004A71F0">
          <w:rPr>
            <w:rStyle w:val="Hyperlink"/>
            <w:rFonts w:ascii="Arial" w:eastAsiaTheme="majorEastAsia" w:hAnsi="Arial" w:cs="Arial"/>
          </w:rPr>
          <w:t>http://www.codeguru.com/</w:t>
        </w:r>
      </w:hyperlink>
    </w:p>
    <w:p w:rsidR="004A71F0" w:rsidRPr="004A71F0" w:rsidRDefault="00CD047B" w:rsidP="0064486B">
      <w:pPr>
        <w:pStyle w:val="ListParagraph"/>
        <w:numPr>
          <w:ilvl w:val="0"/>
          <w:numId w:val="35"/>
        </w:numPr>
        <w:rPr>
          <w:rFonts w:ascii="Arial" w:eastAsia="Arial" w:hAnsi="Arial" w:cs="Arial"/>
        </w:rPr>
      </w:pPr>
      <w:hyperlink r:id="rId76" w:history="1">
        <w:r w:rsidR="004A71F0" w:rsidRPr="004A71F0">
          <w:rPr>
            <w:rStyle w:val="Hyperlink"/>
            <w:rFonts w:ascii="Arial" w:eastAsiaTheme="majorEastAsia" w:hAnsi="Arial" w:cs="Arial"/>
          </w:rPr>
          <w:t>http://www.w3schools.com</w:t>
        </w:r>
      </w:hyperlink>
    </w:p>
    <w:p w:rsidR="004A71F0" w:rsidRPr="004A71F0" w:rsidRDefault="004A71F0" w:rsidP="004A71F0">
      <w:pPr>
        <w:pStyle w:val="ListParagraph"/>
        <w:rPr>
          <w:rFonts w:ascii="Arial" w:eastAsia="Arial" w:hAnsi="Arial" w:cs="Arial"/>
        </w:rPr>
      </w:pPr>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lastRenderedPageBreak/>
        <w:t>Books</w:t>
      </w:r>
      <w:bookmarkEnd w:id="140"/>
    </w:p>
    <w:p w:rsidR="00E239ED" w:rsidRPr="004549E2" w:rsidRDefault="002A690D" w:rsidP="0064486B">
      <w:pPr>
        <w:pStyle w:val="BodyText"/>
        <w:numPr>
          <w:ilvl w:val="0"/>
          <w:numId w:val="10"/>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64486B">
      <w:pPr>
        <w:pStyle w:val="BodyText"/>
        <w:numPr>
          <w:ilvl w:val="0"/>
          <w:numId w:val="10"/>
        </w:numPr>
        <w:jc w:val="both"/>
      </w:pPr>
      <w:r w:rsidRPr="00C615CB">
        <w:t>Pro C# 2010 and the .NET 4.0 Platform by Andrew Troselen</w:t>
      </w:r>
    </w:p>
    <w:p w:rsidR="00C615CB" w:rsidRDefault="004D0A4C" w:rsidP="0064486B">
      <w:pPr>
        <w:pStyle w:val="BodyText"/>
        <w:numPr>
          <w:ilvl w:val="0"/>
          <w:numId w:val="10"/>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1" w:name="_Toc352080156"/>
      <w:bookmarkEnd w:id="138"/>
      <w:r>
        <w:t>Appendices</w:t>
      </w:r>
      <w:bookmarkEnd w:id="141"/>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2" w:name="_Toc289275457"/>
      <w:bookmarkStart w:id="143" w:name="_Toc330365076"/>
      <w:bookmarkStart w:id="144" w:name="_Toc352080157"/>
      <w:r>
        <w:rPr>
          <w:rFonts w:eastAsia="Arial"/>
        </w:rPr>
        <w:t xml:space="preserve">IDE </w:t>
      </w:r>
      <w:r w:rsidR="0097323A">
        <w:rPr>
          <w:rFonts w:eastAsia="Arial"/>
        </w:rPr>
        <w:t>Used</w:t>
      </w:r>
      <w:r w:rsidRPr="005F7EBB">
        <w:rPr>
          <w:rFonts w:eastAsia="Arial"/>
        </w:rPr>
        <w:t>:</w:t>
      </w:r>
      <w:bookmarkEnd w:id="142"/>
      <w:bookmarkEnd w:id="143"/>
      <w:bookmarkEnd w:id="144"/>
    </w:p>
    <w:p w:rsidR="0072415F" w:rsidRPr="0072415F" w:rsidRDefault="0072415F" w:rsidP="0072415F"/>
    <w:p w:rsidR="0000779F" w:rsidRDefault="0000779F" w:rsidP="0000779F">
      <w:pPr>
        <w:pStyle w:val="Heading3"/>
        <w:rPr>
          <w:rFonts w:eastAsia="Arial"/>
        </w:rPr>
      </w:pPr>
      <w:bookmarkStart w:id="145" w:name="_Toc352080158"/>
      <w:r>
        <w:rPr>
          <w:rFonts w:eastAsia="Arial"/>
        </w:rPr>
        <w:t>Visual</w:t>
      </w:r>
      <w:r w:rsidRPr="005F7EBB">
        <w:rPr>
          <w:rFonts w:eastAsia="Arial"/>
        </w:rPr>
        <w:t xml:space="preserve"> Studio 2010</w:t>
      </w:r>
      <w:bookmarkEnd w:id="14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8"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79"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80"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81"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82"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83"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84"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85"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86"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87"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88"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89"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90"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lastRenderedPageBreak/>
        <w:t>Improved IntelliSense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i w:val="0"/>
          <w:color w:val="222222"/>
          <w:sz w:val="24"/>
          <w:szCs w:val="24"/>
          <w:lang w:eastAsia="en-IN"/>
        </w:rPr>
        <w:t>an</w:t>
      </w:r>
      <w:proofErr w:type="gramEnd"/>
      <w:r w:rsidRPr="00191659">
        <w:rPr>
          <w:rFonts w:ascii="Times New Roman" w:hAnsi="Times New Roman"/>
          <w:i w:val="0"/>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lastRenderedPageBreak/>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6" w:name="_Toc289275458"/>
      <w:bookmarkStart w:id="147" w:name="_Toc330365077"/>
      <w:bookmarkStart w:id="148" w:name="_Toc352080159"/>
      <w:r>
        <w:rPr>
          <w:rFonts w:eastAsia="Arial"/>
        </w:rPr>
        <w:t>Front End</w:t>
      </w:r>
      <w:bookmarkStart w:id="149" w:name="_Toc289275459"/>
      <w:bookmarkEnd w:id="146"/>
      <w:r>
        <w:rPr>
          <w:rFonts w:eastAsia="Arial"/>
        </w:rPr>
        <w:t xml:space="preserve"> - </w:t>
      </w:r>
      <w:r w:rsidRPr="005F7EBB">
        <w:rPr>
          <w:rFonts w:eastAsia="Arial"/>
        </w:rPr>
        <w:t>WPF (Windows Presentation Framework)</w:t>
      </w:r>
      <w:bookmarkEnd w:id="147"/>
      <w:bookmarkEnd w:id="148"/>
      <w:bookmarkEnd w:id="149"/>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1"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w:t>
      </w:r>
      <w:r w:rsidRPr="00191659">
        <w:rPr>
          <w:rFonts w:ascii="Times New Roman" w:hAnsi="Times New Roman" w:cs="Times New Roman"/>
          <w:color w:val="2A2A2A"/>
          <w:sz w:val="24"/>
          <w:szCs w:val="24"/>
        </w:rPr>
        <w:lastRenderedPageBreak/>
        <w:t>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2"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proofErr w:type="gramStart"/>
      <w:r>
        <w:t>security</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proofErr w:type="gramStart"/>
      <w:r>
        <w:t>controls</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93"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94"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95"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96" w:history="1">
        <w:r w:rsidRPr="00191659">
          <w:rPr>
            <w:rFonts w:ascii="Times New Roman" w:eastAsia="Times New Roman" w:hAnsi="Times New Roman" w:cs="Times New Roman"/>
            <w:sz w:val="24"/>
            <w:szCs w:val="20"/>
            <w:lang w:val="en-GB"/>
          </w:rPr>
          <w:t>ListView</w:t>
        </w:r>
      </w:hyperlink>
      <w:proofErr w:type="gramStart"/>
      <w:r w:rsidRPr="00191659">
        <w:rPr>
          <w:rFonts w:ascii="Times New Roman" w:eastAsia="Times New Roman" w:hAnsi="Times New Roman" w:cs="Times New Roman"/>
          <w:sz w:val="24"/>
          <w:szCs w:val="20"/>
          <w:lang w:val="en-GB"/>
        </w:rPr>
        <w:t>,and</w:t>
      </w:r>
      <w:proofErr w:type="gramEnd"/>
      <w:r w:rsidRPr="00191659">
        <w:rPr>
          <w:rFonts w:ascii="Times New Roman" w:eastAsia="Times New Roman" w:hAnsi="Times New Roman" w:cs="Times New Roman"/>
          <w:sz w:val="24"/>
          <w:szCs w:val="20"/>
          <w:lang w:val="en-GB"/>
        </w:rPr>
        <w:t> </w:t>
      </w:r>
      <w:hyperlink r:id="rId97"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98"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99"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00"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01"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02"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03"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04"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05"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06"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07"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08"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09"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10"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11"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12"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13"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14"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15"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16"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20"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21"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23"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24"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26"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32"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33"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34"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35"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36"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38"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39"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41"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42"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43"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44"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46"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47"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48"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49"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51"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52"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54"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55"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proofErr w:type="gramStart"/>
      <w:r>
        <w:rPr>
          <w:rFonts w:eastAsia="Times New Roman"/>
          <w:lang w:eastAsia="en-IN" w:bidi="bn-IN"/>
        </w:rPr>
        <w:t>layout</w:t>
      </w:r>
      <w:proofErr w:type="gramEnd"/>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CD047B" w:rsidP="0064486B">
      <w:pPr>
        <w:pStyle w:val="NormalWeb"/>
        <w:numPr>
          <w:ilvl w:val="0"/>
          <w:numId w:val="11"/>
        </w:numPr>
        <w:spacing w:before="0" w:beforeAutospacing="0" w:after="0" w:afterAutospacing="0" w:line="270" w:lineRule="atLeast"/>
      </w:pPr>
      <w:hyperlink r:id="rId156"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CD047B" w:rsidP="0064486B">
      <w:pPr>
        <w:pStyle w:val="NormalWeb"/>
        <w:numPr>
          <w:ilvl w:val="0"/>
          <w:numId w:val="11"/>
        </w:numPr>
        <w:spacing w:before="0" w:beforeAutospacing="0" w:after="0" w:afterAutospacing="0" w:line="270" w:lineRule="atLeast"/>
      </w:pPr>
      <w:hyperlink r:id="rId157"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CD047B" w:rsidP="0064486B">
      <w:pPr>
        <w:pStyle w:val="NormalWeb"/>
        <w:numPr>
          <w:ilvl w:val="0"/>
          <w:numId w:val="11"/>
        </w:numPr>
        <w:spacing w:before="0" w:beforeAutospacing="0" w:after="0" w:afterAutospacing="0" w:line="270" w:lineRule="atLeast"/>
      </w:pPr>
      <w:hyperlink r:id="rId158"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CD047B" w:rsidP="0064486B">
      <w:pPr>
        <w:pStyle w:val="NormalWeb"/>
        <w:numPr>
          <w:ilvl w:val="0"/>
          <w:numId w:val="11"/>
        </w:numPr>
        <w:spacing w:before="0" w:beforeAutospacing="0" w:after="0" w:afterAutospacing="0" w:line="270" w:lineRule="atLeast"/>
      </w:pPr>
      <w:hyperlink r:id="rId159"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CD047B" w:rsidP="0064486B">
      <w:pPr>
        <w:pStyle w:val="NormalWeb"/>
        <w:numPr>
          <w:ilvl w:val="0"/>
          <w:numId w:val="11"/>
        </w:numPr>
        <w:spacing w:before="0" w:beforeAutospacing="0" w:after="0" w:afterAutospacing="0" w:line="270" w:lineRule="atLeast"/>
      </w:pPr>
      <w:hyperlink r:id="rId160"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CD047B" w:rsidP="0064486B">
      <w:pPr>
        <w:pStyle w:val="NormalWeb"/>
        <w:numPr>
          <w:ilvl w:val="0"/>
          <w:numId w:val="11"/>
        </w:numPr>
        <w:spacing w:before="0" w:beforeAutospacing="0" w:after="0" w:afterAutospacing="0" w:line="270" w:lineRule="atLeast"/>
      </w:pPr>
      <w:hyperlink r:id="rId161"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191659">
        <w:rPr>
          <w:rFonts w:ascii="Times New Roman" w:eastAsia="Times New Roman" w:hAnsi="Times New Roman" w:cs="Times New Roman"/>
          <w:color w:val="2A2A2A"/>
          <w:sz w:val="24"/>
          <w:szCs w:val="24"/>
          <w:lang w:eastAsia="en-IN" w:bidi="bn-IN"/>
        </w:rPr>
        <w:lastRenderedPageBreak/>
        <w:t>(scRGB) and provides integrated support for managing inputs from different color spaces.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50" w:name="_Toc289170424"/>
      <w:bookmarkStart w:id="151" w:name="_Toc289252222"/>
      <w:bookmarkStart w:id="152"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0"/>
      <w:bookmarkEnd w:id="151"/>
      <w:bookmarkEnd w:id="152"/>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2" cstate="print"/>
                    <a:stretch>
                      <a:fillRect/>
                    </a:stretch>
                  </pic:blipFill>
                  <pic:spPr>
                    <a:xfrm>
                      <a:off x="0" y="0"/>
                      <a:ext cx="1143000" cy="1333500"/>
                    </a:xfrm>
                    <a:prstGeom prst="rect">
                      <a:avLst/>
                    </a:prstGeom>
                  </pic:spPr>
                </pic:pic>
              </a:graphicData>
            </a:graphic>
          </wp:anchor>
        </w:drawing>
      </w: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52080161"/>
      <w:bookmarkStart w:id="154" w:name="_Toc289275460"/>
      <w:bookmarkStart w:id="155" w:name="_Toc330365078"/>
      <w:r>
        <w:rPr>
          <w:rFonts w:eastAsia="Arial"/>
        </w:rPr>
        <w:t>Programming Framework</w:t>
      </w:r>
      <w:bookmarkEnd w:id="153"/>
      <w:r>
        <w:rPr>
          <w:rFonts w:eastAsia="Arial"/>
        </w:rPr>
        <w:t xml:space="preserve"> </w:t>
      </w:r>
      <w:bookmarkEnd w:id="154"/>
      <w:bookmarkEnd w:id="155"/>
    </w:p>
    <w:p w:rsidR="00766382" w:rsidRPr="00766382" w:rsidRDefault="00766382" w:rsidP="00766382">
      <w:pPr>
        <w:pStyle w:val="Heading3"/>
        <w:rPr>
          <w:rFonts w:eastAsia="Arial"/>
        </w:rPr>
      </w:pPr>
      <w:bookmarkStart w:id="156" w:name="_Toc352080162"/>
      <w:r w:rsidRPr="008F4684">
        <w:rPr>
          <w:rFonts w:eastAsia="Arial"/>
        </w:rPr>
        <w:t>.NET 4</w:t>
      </w:r>
      <w:r>
        <w:rPr>
          <w:rFonts w:eastAsia="Arial"/>
        </w:rPr>
        <w:t>.5</w:t>
      </w:r>
      <w:bookmarkEnd w:id="15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3"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lastRenderedPageBreak/>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4"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5"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8"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5"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6"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1"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5"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6"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97"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1"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2"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0"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4"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8"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7" w:name="_Toc304900511"/>
      <w:bookmarkStart w:id="158" w:name="_Toc320368089"/>
      <w:bookmarkStart w:id="159" w:name="_Toc330365079"/>
      <w:bookmarkStart w:id="160" w:name="_Toc352080163"/>
      <w:r w:rsidRPr="003D00A7">
        <w:t>Database</w:t>
      </w:r>
      <w:r>
        <w:t>/backend</w:t>
      </w:r>
      <w:bookmarkEnd w:id="157"/>
      <w:bookmarkEnd w:id="158"/>
      <w:bookmarkEnd w:id="159"/>
      <w:r w:rsidR="005D5410">
        <w:t>:</w:t>
      </w:r>
      <w:bookmarkEnd w:id="160"/>
    </w:p>
    <w:p w:rsidR="005D5410" w:rsidRPr="005D5410" w:rsidRDefault="005D5410" w:rsidP="005D5410">
      <w:pPr>
        <w:pStyle w:val="Heading3"/>
      </w:pPr>
      <w:bookmarkStart w:id="161" w:name="_Toc352080164"/>
      <w:r>
        <w:t>MySQL</w:t>
      </w:r>
      <w:bookmarkEnd w:id="16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8"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Replication to improve application performance and scalability</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39"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2" w:name="_Toc352080165"/>
      <w:proofErr w:type="gramStart"/>
      <w:r>
        <w:t>ide</w:t>
      </w:r>
      <w:proofErr w:type="gramEnd"/>
      <w:r>
        <w:t xml:space="preserve"> for </w:t>
      </w:r>
      <w:r w:rsidRPr="003D00A7">
        <w:t>Database</w:t>
      </w:r>
      <w:bookmarkEnd w:id="162"/>
      <w:r>
        <w:t xml:space="preserve"> </w:t>
      </w:r>
    </w:p>
    <w:p w:rsidR="00B80591" w:rsidRDefault="00B80591" w:rsidP="00B80591">
      <w:pPr>
        <w:pStyle w:val="Heading3"/>
      </w:pPr>
      <w:bookmarkStart w:id="163" w:name="_Toc352080166"/>
      <w:r w:rsidRPr="003D00A7">
        <w:t>MySQL</w:t>
      </w:r>
      <w:r>
        <w:t xml:space="preserve"> workbench</w:t>
      </w:r>
      <w:bookmarkEnd w:id="163"/>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0"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41"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 xml:space="preserve">time and effort. </w:t>
      </w:r>
      <w:proofErr w:type="gramStart"/>
      <w:r w:rsidRPr="00503CC8">
        <w:rPr>
          <w:rFonts w:ascii="Times New Roman" w:hAnsi="Times New Roman"/>
          <w:color w:val="000000"/>
          <w:sz w:val="24"/>
          <w:szCs w:val="24"/>
          <w:shd w:val="clear" w:color="auto" w:fill="FFFFFF"/>
        </w:rPr>
        <w:t>MySQL Workbench is available on Windows, Linux and Mac OS.</w:t>
      </w:r>
      <w:proofErr w:type="gramEnd"/>
    </w:p>
    <w:p w:rsidR="00B80591" w:rsidRDefault="00B80591" w:rsidP="00B80591">
      <w:pPr>
        <w:pStyle w:val="Heading4"/>
        <w:rPr>
          <w:shd w:val="clear" w:color="auto" w:fill="FFFFFF"/>
        </w:rPr>
      </w:pPr>
      <w:proofErr w:type="gramStart"/>
      <w:r>
        <w:rPr>
          <w:shd w:val="clear" w:color="auto" w:fill="FFFFFF"/>
        </w:rPr>
        <w:t>benefits</w:t>
      </w:r>
      <w:proofErr w:type="gramEnd"/>
    </w:p>
    <w:p w:rsidR="00B80591" w:rsidRPr="003B44FF" w:rsidRDefault="00B80591" w:rsidP="00B80591">
      <w:r>
        <w:tab/>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289275461"/>
      <w:bookmarkStart w:id="165" w:name="_Toc330365080"/>
      <w:bookmarkStart w:id="166" w:name="_Toc352080167"/>
      <w:r w:rsidRPr="00490D21">
        <w:rPr>
          <w:rFonts w:eastAsia="Arial"/>
        </w:rPr>
        <w:lastRenderedPageBreak/>
        <w:t>P</w:t>
      </w:r>
      <w:r>
        <w:rPr>
          <w:rFonts w:eastAsia="Arial"/>
        </w:rPr>
        <w:t>rogramming Language</w:t>
      </w:r>
      <w:bookmarkEnd w:id="164"/>
      <w:bookmarkEnd w:id="165"/>
      <w:bookmarkEnd w:id="166"/>
    </w:p>
    <w:p w:rsidR="002F4972" w:rsidRDefault="002F4972" w:rsidP="002F4972"/>
    <w:p w:rsidR="002F4972" w:rsidRDefault="002F4972" w:rsidP="002F4972">
      <w:pPr>
        <w:pStyle w:val="Heading3"/>
      </w:pPr>
      <w:bookmarkStart w:id="167" w:name="_Toc352080168"/>
      <w:r>
        <w:t>C# - C sharp</w:t>
      </w:r>
      <w:bookmarkEnd w:id="167"/>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43"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44"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45"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46"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47"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48"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49"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50"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51"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52"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53"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54"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55"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 xml:space="preserve">Products </w:t>
      </w:r>
      <w:proofErr w:type="gramStart"/>
      <w:r w:rsidRPr="005F08AE">
        <w:rPr>
          <w:rFonts w:ascii="Times New Roman" w:hAnsi="Times New Roman"/>
          <w:i w:val="0"/>
          <w:color w:val="333333"/>
          <w:sz w:val="24"/>
          <w:szCs w:val="24"/>
          <w:shd w:val="clear" w:color="auto" w:fill="FFFFFF"/>
        </w:rPr>
        <w:t>an</w:t>
      </w:r>
      <w:proofErr w:type="gramEnd"/>
      <w:r w:rsidRPr="005F08AE">
        <w:rPr>
          <w:rFonts w:ascii="Times New Roman" w:hAnsi="Times New Roman"/>
          <w:i w:val="0"/>
          <w:color w:val="333333"/>
          <w:sz w:val="24"/>
          <w:szCs w:val="24"/>
          <w:shd w:val="clear" w:color="auto" w:fill="FFFFFF"/>
        </w:rPr>
        <w:t xml:space="preserve">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proofErr w:type="gramStart"/>
      <w:r w:rsidRPr="005F08AE">
        <w:rPr>
          <w:rFonts w:ascii="Times New Roman" w:hAnsi="Times New Roman"/>
          <w:i w:val="0"/>
          <w:color w:val="333333"/>
          <w:sz w:val="24"/>
          <w:szCs w:val="24"/>
          <w:shd w:val="clear" w:color="auto" w:fill="FFFFFF"/>
        </w:rPr>
        <w:t>Enforces overflow checking in arithmetic operations.</w:t>
      </w:r>
      <w:proofErr w:type="gramEnd"/>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68" w:name="_Toc289170426"/>
      <w:bookmarkStart w:id="169" w:name="_Toc289252224"/>
      <w:bookmarkStart w:id="170" w:name="_Toc352080169"/>
      <w:r w:rsidRPr="00B807A7">
        <w:rPr>
          <w:rFonts w:eastAsia="Arial"/>
        </w:rPr>
        <w:t>Dia</w:t>
      </w:r>
      <w:r>
        <w:rPr>
          <w:rFonts w:eastAsia="Arial"/>
        </w:rPr>
        <w:t xml:space="preserve"> for Diagram Drawing &amp;Modeling</w:t>
      </w:r>
      <w:bookmarkEnd w:id="168"/>
      <w:bookmarkEnd w:id="169"/>
      <w:bookmarkEnd w:id="17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71" w:name="_Toc289252225"/>
      <w:bookmarkStart w:id="172" w:name="_Toc352080170"/>
      <w:r>
        <w:rPr>
          <w:rFonts w:eastAsia="Arial"/>
        </w:rPr>
        <w:t>Google Spreadsheet</w:t>
      </w:r>
      <w:r w:rsidRPr="001003EA">
        <w:rPr>
          <w:rFonts w:eastAsia="Arial"/>
        </w:rPr>
        <w:t xml:space="preserve"> Interface:</w:t>
      </w:r>
      <w:bookmarkEnd w:id="171"/>
      <w:bookmarkEnd w:id="172"/>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64486B">
      <w:pPr>
        <w:numPr>
          <w:ilvl w:val="0"/>
          <w:numId w:val="8"/>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3" w:name="_Toc352080171"/>
      <w:r w:rsidRPr="009F6550">
        <w:t>Cacoo</w:t>
      </w:r>
      <w:proofErr w:type="gramStart"/>
      <w:r w:rsidRPr="009F6550">
        <w:t>::</w:t>
      </w:r>
      <w:proofErr w:type="gramEnd"/>
      <w:r w:rsidRPr="009F6550">
        <w:rPr>
          <w:szCs w:val="27"/>
        </w:rPr>
        <w:t xml:space="preserve"> </w:t>
      </w:r>
      <w:r w:rsidRPr="009F6550">
        <w:t>online drawing tool</w:t>
      </w:r>
      <w:bookmarkEnd w:id="17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74" w:name="_Toc352080172"/>
      <w:r w:rsidRPr="009F6550">
        <w:t>Creating Diagrams</w:t>
      </w:r>
      <w:bookmarkEnd w:id="174"/>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5" w:name="_Toc352080173"/>
      <w:r w:rsidRPr="00726E05">
        <w:t>Collaboration</w:t>
      </w:r>
      <w:bookmarkEnd w:id="175"/>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6" w:name="_Toc352080174"/>
      <w:r w:rsidRPr="00726E05">
        <w:t>Sharing Diagrams</w:t>
      </w:r>
      <w:bookmarkEnd w:id="176"/>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7" w:name="_Toc352080175"/>
      <w:r w:rsidRPr="00726E05">
        <w:t>Managing Diagrams</w:t>
      </w:r>
      <w:bookmarkEnd w:id="177"/>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8" w:name="_Toc352080176"/>
      <w:r w:rsidRPr="00726E05">
        <w:t>Languages and Time Zones</w:t>
      </w:r>
      <w:bookmarkEnd w:id="178"/>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79" w:name="_Toc352080177"/>
      <w:r w:rsidRPr="00726E05">
        <w:t>Security</w:t>
      </w:r>
      <w:bookmarkEnd w:id="179"/>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180" w:name="_Toc352080178"/>
      <w:r w:rsidRPr="00726E05">
        <w:t>API</w:t>
      </w:r>
      <w:bookmarkEnd w:id="180"/>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1" w:name="_Toc352080179"/>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1"/>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2" w:name="_Toc352080180"/>
      <w:r w:rsidRPr="0060700F">
        <w:rPr>
          <w:rStyle w:val="mw-headline"/>
          <w:szCs w:val="26"/>
        </w:rPr>
        <w:t>Description</w:t>
      </w:r>
      <w:bookmarkEnd w:id="18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3" w:name="_Toc352080181"/>
      <w:r w:rsidRPr="009A167B">
        <w:t>Limitations and constraints</w:t>
      </w:r>
      <w:bookmarkEnd w:id="18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84" w:name="_Toc352080182"/>
      <w:proofErr w:type="gramStart"/>
      <w:r>
        <w:t>Glossary.</w:t>
      </w:r>
      <w:bookmarkEnd w:id="184"/>
      <w:proofErr w:type="gramEnd"/>
    </w:p>
    <w:p w:rsidR="00BA1833" w:rsidRPr="00EA7310" w:rsidRDefault="00DF2B0D" w:rsidP="00A96854">
      <w:pPr>
        <w:rPr>
          <w:rFonts w:ascii="Times New Roman" w:hAnsi="Times New Roman" w:cs="Times New Roman"/>
          <w:iCs/>
          <w:color w:val="000000"/>
          <w:sz w:val="24"/>
          <w:szCs w:val="24"/>
        </w:rPr>
      </w:pPr>
      <w:r w:rsidRPr="00DF2B0D">
        <w:rPr>
          <w:rFonts w:ascii="Times New Roman" w:hAnsi="Times New Roman" w:cs="Times New Roman"/>
          <w:b/>
          <w:iCs/>
          <w:color w:val="000000"/>
          <w:sz w:val="24"/>
          <w:szCs w:val="24"/>
        </w:rPr>
        <w:t>CMS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3F4C" w:rsidRDefault="00B53F4C" w:rsidP="009A41F0">
      <w:pPr>
        <w:spacing w:after="0" w:line="240" w:lineRule="auto"/>
      </w:pPr>
      <w:r>
        <w:separator/>
      </w:r>
    </w:p>
  </w:endnote>
  <w:endnote w:type="continuationSeparator" w:id="0">
    <w:p w:rsidR="00B53F4C" w:rsidRDefault="00B53F4C"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DF55B3" w:rsidRDefault="00DF55B3">
        <w:pPr>
          <w:pStyle w:val="Footer"/>
        </w:pPr>
        <w:r>
          <w:rPr>
            <w:noProof/>
          </w:rPr>
          <w:pict>
            <v:group id="_x0000_s4109" style="position:absolute;margin-left:1300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DF55B3" w:rsidRDefault="00DF55B3"/>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DF55B3" w:rsidRDefault="00DF55B3">
                      <w:pPr>
                        <w:pStyle w:val="Footer"/>
                        <w:jc w:val="center"/>
                      </w:pPr>
                      <w:fldSimple w:instr=" PAGE   \* MERGEFORMAT ">
                        <w:r w:rsidR="00EE7805">
                          <w:rPr>
                            <w:noProof/>
                          </w:rPr>
                          <w:t>41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3F4C" w:rsidRDefault="00B53F4C" w:rsidP="009A41F0">
      <w:pPr>
        <w:spacing w:after="0" w:line="240" w:lineRule="auto"/>
      </w:pPr>
      <w:r>
        <w:separator/>
      </w:r>
    </w:p>
  </w:footnote>
  <w:footnote w:type="continuationSeparator" w:id="0">
    <w:p w:rsidR="00B53F4C" w:rsidRDefault="00B53F4C"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7pt;height:10.9pt" o:bullet="t">
        <v:imagedata r:id="rId1" o:title="bullet1"/>
      </v:shape>
    </w:pict>
  </w:numPicBullet>
  <w:numPicBullet w:numPicBulletId="1">
    <w:pict>
      <v:shape id="_x0000_i1048" type="#_x0000_t75" style="width:11.7pt;height:10.9pt" o:bullet="t">
        <v:imagedata r:id="rId2" o:title="bullet2"/>
      </v:shape>
    </w:pict>
  </w:numPicBullet>
  <w:numPicBullet w:numPicBulletId="2">
    <w:pict>
      <v:shape id="_x0000_i1049"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2"/>
  </w:num>
  <w:num w:numId="4">
    <w:abstractNumId w:val="33"/>
  </w:num>
  <w:num w:numId="5">
    <w:abstractNumId w:val="33"/>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2"/>
  </w:num>
  <w:num w:numId="16">
    <w:abstractNumId w:val="0"/>
  </w:num>
  <w:num w:numId="17">
    <w:abstractNumId w:val="3"/>
  </w:num>
  <w:num w:numId="18">
    <w:abstractNumId w:val="4"/>
  </w:num>
  <w:num w:numId="19">
    <w:abstractNumId w:val="5"/>
  </w:num>
  <w:num w:numId="20">
    <w:abstractNumId w:val="11"/>
  </w:num>
  <w:num w:numId="21">
    <w:abstractNumId w:val="35"/>
  </w:num>
  <w:num w:numId="22">
    <w:abstractNumId w:val="26"/>
  </w:num>
  <w:num w:numId="23">
    <w:abstractNumId w:val="34"/>
  </w:num>
  <w:num w:numId="24">
    <w:abstractNumId w:val="21"/>
  </w:num>
  <w:num w:numId="25">
    <w:abstractNumId w:val="29"/>
  </w:num>
  <w:num w:numId="26">
    <w:abstractNumId w:val="24"/>
  </w:num>
  <w:num w:numId="27">
    <w:abstractNumId w:val="36"/>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hdrShapeDefaults>
    <o:shapedefaults v:ext="edit" spidmax="24578"/>
    <o:shapelayout v:ext="edit">
      <o:idmap v:ext="edit" data="4"/>
    </o:shapelayout>
  </w:hdrShapeDefaults>
  <w:footnotePr>
    <w:footnote w:id="-1"/>
    <w:footnote w:id="0"/>
  </w:footnotePr>
  <w:endnotePr>
    <w:endnote w:id="-1"/>
    <w:endnote w:id="0"/>
  </w:endnotePr>
  <w:compat/>
  <w:rsids>
    <w:rsidRoot w:val="00B4442A"/>
    <w:rsid w:val="00000058"/>
    <w:rsid w:val="000022C4"/>
    <w:rsid w:val="0000779F"/>
    <w:rsid w:val="00013735"/>
    <w:rsid w:val="00014137"/>
    <w:rsid w:val="000170D9"/>
    <w:rsid w:val="00017B9B"/>
    <w:rsid w:val="000304DC"/>
    <w:rsid w:val="00043687"/>
    <w:rsid w:val="00050F33"/>
    <w:rsid w:val="00073BA3"/>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680"/>
    <w:rsid w:val="001D3176"/>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A690D"/>
    <w:rsid w:val="002B4B00"/>
    <w:rsid w:val="002D1162"/>
    <w:rsid w:val="002D49CF"/>
    <w:rsid w:val="002E5CEF"/>
    <w:rsid w:val="002F0B36"/>
    <w:rsid w:val="002F2F99"/>
    <w:rsid w:val="002F4972"/>
    <w:rsid w:val="0031481C"/>
    <w:rsid w:val="00322053"/>
    <w:rsid w:val="003252E9"/>
    <w:rsid w:val="00334F12"/>
    <w:rsid w:val="003514C5"/>
    <w:rsid w:val="00352C69"/>
    <w:rsid w:val="003636B5"/>
    <w:rsid w:val="00365C1E"/>
    <w:rsid w:val="00380B50"/>
    <w:rsid w:val="00386F25"/>
    <w:rsid w:val="00387717"/>
    <w:rsid w:val="003A6948"/>
    <w:rsid w:val="003B1D0F"/>
    <w:rsid w:val="003B5836"/>
    <w:rsid w:val="003B64B5"/>
    <w:rsid w:val="003C60A4"/>
    <w:rsid w:val="003D46CE"/>
    <w:rsid w:val="003D5729"/>
    <w:rsid w:val="003E56DA"/>
    <w:rsid w:val="003F1D3A"/>
    <w:rsid w:val="003F64D3"/>
    <w:rsid w:val="0040354E"/>
    <w:rsid w:val="0040390D"/>
    <w:rsid w:val="00405E0E"/>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69BB"/>
    <w:rsid w:val="00491440"/>
    <w:rsid w:val="00492CDA"/>
    <w:rsid w:val="004A71F0"/>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44B13"/>
    <w:rsid w:val="00552AA0"/>
    <w:rsid w:val="00554ED2"/>
    <w:rsid w:val="0055603B"/>
    <w:rsid w:val="00581B48"/>
    <w:rsid w:val="005907D9"/>
    <w:rsid w:val="005A1002"/>
    <w:rsid w:val="005B1AF2"/>
    <w:rsid w:val="005B1E71"/>
    <w:rsid w:val="005C0B21"/>
    <w:rsid w:val="005C1084"/>
    <w:rsid w:val="005C1917"/>
    <w:rsid w:val="005C390D"/>
    <w:rsid w:val="005C4283"/>
    <w:rsid w:val="005D1D62"/>
    <w:rsid w:val="005D2580"/>
    <w:rsid w:val="005D2EFF"/>
    <w:rsid w:val="005D5410"/>
    <w:rsid w:val="005F08AE"/>
    <w:rsid w:val="005F4CBB"/>
    <w:rsid w:val="00600980"/>
    <w:rsid w:val="00607FF3"/>
    <w:rsid w:val="00610748"/>
    <w:rsid w:val="00611680"/>
    <w:rsid w:val="00611D23"/>
    <w:rsid w:val="00615348"/>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66382"/>
    <w:rsid w:val="00771068"/>
    <w:rsid w:val="00771BAC"/>
    <w:rsid w:val="007740A3"/>
    <w:rsid w:val="00777A90"/>
    <w:rsid w:val="00781ADF"/>
    <w:rsid w:val="007B3794"/>
    <w:rsid w:val="007B4EED"/>
    <w:rsid w:val="007B6D4A"/>
    <w:rsid w:val="007C2CB0"/>
    <w:rsid w:val="007C6038"/>
    <w:rsid w:val="007D14E7"/>
    <w:rsid w:val="007E4E65"/>
    <w:rsid w:val="007F3F0C"/>
    <w:rsid w:val="00806D4F"/>
    <w:rsid w:val="0081512E"/>
    <w:rsid w:val="00825163"/>
    <w:rsid w:val="00830400"/>
    <w:rsid w:val="0084126F"/>
    <w:rsid w:val="0085348A"/>
    <w:rsid w:val="008538A3"/>
    <w:rsid w:val="00857E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4A83"/>
    <w:rsid w:val="008F5456"/>
    <w:rsid w:val="009022DF"/>
    <w:rsid w:val="00906614"/>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0843"/>
    <w:rsid w:val="00B512D8"/>
    <w:rsid w:val="00B53F4C"/>
    <w:rsid w:val="00B625C3"/>
    <w:rsid w:val="00B63FAE"/>
    <w:rsid w:val="00B653A7"/>
    <w:rsid w:val="00B72AAB"/>
    <w:rsid w:val="00B7410B"/>
    <w:rsid w:val="00B770ED"/>
    <w:rsid w:val="00B80591"/>
    <w:rsid w:val="00B9203D"/>
    <w:rsid w:val="00B945A5"/>
    <w:rsid w:val="00BA1833"/>
    <w:rsid w:val="00BA5152"/>
    <w:rsid w:val="00BC15BB"/>
    <w:rsid w:val="00BC544A"/>
    <w:rsid w:val="00BC66C2"/>
    <w:rsid w:val="00BC6A79"/>
    <w:rsid w:val="00BD2B81"/>
    <w:rsid w:val="00BD5290"/>
    <w:rsid w:val="00BD67CF"/>
    <w:rsid w:val="00BE4F57"/>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F5E15"/>
    <w:rsid w:val="00D1457F"/>
    <w:rsid w:val="00D20F7F"/>
    <w:rsid w:val="00D34B04"/>
    <w:rsid w:val="00D4212B"/>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F0D6B"/>
    <w:rsid w:val="00DF127D"/>
    <w:rsid w:val="00DF1332"/>
    <w:rsid w:val="00DF2B0D"/>
    <w:rsid w:val="00DF54ED"/>
    <w:rsid w:val="00DF55B3"/>
    <w:rsid w:val="00E028F4"/>
    <w:rsid w:val="00E0547A"/>
    <w:rsid w:val="00E1118B"/>
    <w:rsid w:val="00E12198"/>
    <w:rsid w:val="00E239ED"/>
    <w:rsid w:val="00E41F58"/>
    <w:rsid w:val="00E45927"/>
    <w:rsid w:val="00E45F16"/>
    <w:rsid w:val="00E63C96"/>
    <w:rsid w:val="00E65876"/>
    <w:rsid w:val="00E65F63"/>
    <w:rsid w:val="00E719EC"/>
    <w:rsid w:val="00E727AF"/>
    <w:rsid w:val="00E80B8D"/>
    <w:rsid w:val="00E86C98"/>
    <w:rsid w:val="00E9021C"/>
    <w:rsid w:val="00E94EEB"/>
    <w:rsid w:val="00E96255"/>
    <w:rsid w:val="00EA09C8"/>
    <w:rsid w:val="00EA24F1"/>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423B6"/>
    <w:rsid w:val="00F43813"/>
    <w:rsid w:val="00F573D2"/>
    <w:rsid w:val="00F662D9"/>
    <w:rsid w:val="00F71C82"/>
    <w:rsid w:val="00F72847"/>
    <w:rsid w:val="00F75C7D"/>
    <w:rsid w:val="00F7718C"/>
    <w:rsid w:val="00F84B1E"/>
    <w:rsid w:val="00F852D9"/>
    <w:rsid w:val="00F85593"/>
    <w:rsid w:val="00F86DF5"/>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38" type="connector" idref="#_x0000_s1059"/>
        <o:r id="V:Rule39" type="connector" idref="#_x0000_s1104"/>
        <o:r id="V:Rule40" type="connector" idref="#_x0000_s1042"/>
        <o:r id="V:Rule41" type="connector" idref="#_x0000_s1099"/>
        <o:r id="V:Rule42" type="connector" idref="#_x0000_s1093"/>
        <o:r id="V:Rule43" type="connector" idref="#_x0000_s1057"/>
        <o:r id="V:Rule44" type="connector" idref="#_x0000_s1101"/>
        <o:r id="V:Rule45" type="connector" idref="#_x0000_s1105"/>
        <o:r id="V:Rule46" type="connector" idref="#_x0000_s1103"/>
        <o:r id="V:Rule47" type="connector" idref="#_x0000_s1061"/>
        <o:r id="V:Rule48" type="connector" idref="#_x0000_s1060"/>
        <o:r id="V:Rule49" type="connector" idref="#_x0000_s1068"/>
        <o:r id="V:Rule50" type="connector" idref="#_x0000_s1123"/>
        <o:r id="V:Rule51" type="connector" idref="#_x0000_s1107"/>
        <o:r id="V:Rule52" type="connector" idref="#_x0000_s1124"/>
        <o:r id="V:Rule53" type="connector" idref="#_x0000_s1064"/>
        <o:r id="V:Rule54" type="connector" idref="#_x0000_s1106"/>
        <o:r id="V:Rule55" type="connector" idref="#_x0000_s1056"/>
        <o:r id="V:Rule56" type="connector" idref="#_x0000_s1045"/>
        <o:r id="V:Rule57" type="connector" idref="#_x0000_s1046"/>
        <o:r id="V:Rule58" type="connector" idref="#_x0000_s1122"/>
        <o:r id="V:Rule59" type="connector" idref="#_x0000_s1062"/>
        <o:r id="V:Rule60" type="connector" idref="#_x0000_s1066"/>
        <o:r id="V:Rule61" type="connector" idref="#_x0000_s1069"/>
        <o:r id="V:Rule62" type="connector" idref="#_x0000_s1043"/>
        <o:r id="V:Rule63" type="connector" idref="#_x0000_s1102"/>
        <o:r id="V:Rule64" type="connector" idref="#_x0000_s1072"/>
        <o:r id="V:Rule65" type="connector" idref="#_x0000_s1063"/>
        <o:r id="V:Rule66" type="connector" idref="#_x0000_s1065"/>
        <o:r id="V:Rule67" type="connector" idref="#_x0000_s1044"/>
        <o:r id="V:Rule68" type="connector" idref="#_x0000_s1100"/>
        <o:r id="V:Rule69" type="connector" idref="#_x0000_s1070"/>
        <o:r id="V:Rule70" type="connector" idref="#_x0000_s1058"/>
        <o:r id="V:Rule71" type="connector" idref="#_x0000_s1071"/>
        <o:r id="V:Rule72" type="connector" idref="#_x0000_s1125"/>
        <o:r id="V:Rule73" type="connector" idref="#_x0000_s1073"/>
        <o:r id="V:Rule74"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uiPriority w:val="21"/>
    <w:qFormat/>
    <w:rsid w:val="00A52075"/>
    <w:rPr>
      <w:b/>
      <w:bCs/>
      <w:i/>
      <w:iCs/>
      <w:color w:val="4F81BD"/>
      <w:sz w:val="22"/>
      <w:szCs w:val="22"/>
    </w:rPr>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expander.aspx" TargetMode="External"/><Relationship Id="rId21" Type="http://schemas.openxmlformats.org/officeDocument/2006/relationships/image" Target="media/image17.png"/><Relationship Id="rId42" Type="http://schemas.openxmlformats.org/officeDocument/2006/relationships/hyperlink" Target="file:///C:\Users\Anirban\Documents\GitHub\DailyNoteBook\Help\html\1102861162.htm" TargetMode="External"/><Relationship Id="rId63" Type="http://schemas.openxmlformats.org/officeDocument/2006/relationships/hyperlink" Target="http://en.wikipedia.org/wiki/Google" TargetMode="External"/><Relationship Id="rId84" Type="http://schemas.openxmlformats.org/officeDocument/2006/relationships/hyperlink" Target="http://en.wikipedia.org/wiki/Database_schema" TargetMode="External"/><Relationship Id="rId138" Type="http://schemas.openxmlformats.org/officeDocument/2006/relationships/hyperlink" Target="http://msdn.microsoft.com/en-IN/library/system.windows.controls.toolbar.aspx"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us/library/gg145042.aspx" TargetMode="External"/><Relationship Id="rId191" Type="http://schemas.openxmlformats.org/officeDocument/2006/relationships/hyperlink" Target="http://msdn.microsoft.com/en-us/library/system.media.aspx" TargetMode="External"/><Relationship Id="rId205" Type="http://schemas.openxmlformats.org/officeDocument/2006/relationships/hyperlink" Target="http://msdn.microsoft.com/en-us/library/gg145010.aspx" TargetMode="External"/><Relationship Id="rId226" Type="http://schemas.openxmlformats.org/officeDocument/2006/relationships/hyperlink" Target="http://msdn.microsoft.com/en-us/library/gg145015.aspx" TargetMode="External"/><Relationship Id="rId247" Type="http://schemas.openxmlformats.org/officeDocument/2006/relationships/hyperlink" Target="http://en.wikipedia.org/wiki/Generic_programming" TargetMode="External"/><Relationship Id="rId107" Type="http://schemas.openxmlformats.org/officeDocument/2006/relationships/hyperlink" Target="http://msdn.microsoft.com/en-IN/library/system.windows.controls.flowdocumentreader.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en.wikipedia.org/wiki/Starling_(software)" TargetMode="External"/><Relationship Id="rId74" Type="http://schemas.openxmlformats.org/officeDocument/2006/relationships/hyperlink" Target="http://stackoverflow.com/" TargetMode="External"/><Relationship Id="rId128" Type="http://schemas.openxmlformats.org/officeDocument/2006/relationships/hyperlink" Target="http://msdn.microsoft.com/en-IN/library/system.windows.controls.primitives.thumb.aspx" TargetMode="External"/><Relationship Id="rId149" Type="http://schemas.openxmlformats.org/officeDocument/2006/relationships/hyperlink" Target="http://msdn.microsoft.com/en-IN/library/system.windows.controls.accesstext.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datagrid.aspx" TargetMode="External"/><Relationship Id="rId160" Type="http://schemas.openxmlformats.org/officeDocument/2006/relationships/hyperlink" Target="http://msdn.microsoft.com/en-IN/library/system.windows.controls.virtualizingstackpanel.aspx" TargetMode="External"/><Relationship Id="rId181" Type="http://schemas.openxmlformats.org/officeDocument/2006/relationships/hyperlink" Target="http://msdn.microsoft.com/en-us/library/system.dynamic.aspx" TargetMode="External"/><Relationship Id="rId216" Type="http://schemas.openxmlformats.org/officeDocument/2006/relationships/hyperlink" Target="http://msdn.microsoft.com/en-us/library/gg145026.aspx" TargetMode="External"/><Relationship Id="rId237" Type="http://schemas.openxmlformats.org/officeDocument/2006/relationships/hyperlink" Target="http://msdn.microsoft.com/en-us/library/xamlgeneratednamespace.aspx" TargetMode="External"/><Relationship Id="rId258" Type="http://schemas.openxmlformats.org/officeDocument/2006/relationships/footer" Target="footer1.xml"/><Relationship Id="rId22" Type="http://schemas.openxmlformats.org/officeDocument/2006/relationships/image" Target="media/image18.png"/><Relationship Id="rId43" Type="http://schemas.openxmlformats.org/officeDocument/2006/relationships/hyperlink" Target="http://en.wikipedia.org/wiki/Application_programming_interface" TargetMode="External"/><Relationship Id="rId64" Type="http://schemas.openxmlformats.org/officeDocument/2006/relationships/hyperlink" Target="http://en.wikipedia.org/wiki/Application_programming_interface" TargetMode="External"/><Relationship Id="rId118" Type="http://schemas.openxmlformats.org/officeDocument/2006/relationships/hyperlink" Target="http://msdn.microsoft.com/en-IN/library/system.windows.controls.grid.aspx" TargetMode="External"/><Relationship Id="rId139" Type="http://schemas.openxmlformats.org/officeDocument/2006/relationships/hyperlink" Target="http://msdn.microsoft.com/en-IN/library/system.windows.controls.frame.aspx" TargetMode="External"/><Relationship Id="rId85" Type="http://schemas.openxmlformats.org/officeDocument/2006/relationships/hyperlink" Target="http://en.wikipedia.org/wiki/Source_control" TargetMode="External"/><Relationship Id="rId150" Type="http://schemas.openxmlformats.org/officeDocument/2006/relationships/hyperlink" Target="http://msdn.microsoft.com/en-IN/library/system.windows.controls.label.aspx" TargetMode="External"/><Relationship Id="rId171" Type="http://schemas.openxmlformats.org/officeDocument/2006/relationships/hyperlink" Target="http://msdn.microsoft.com/en-us/library/gg145027.aspx" TargetMode="External"/><Relationship Id="rId192" Type="http://schemas.openxmlformats.org/officeDocument/2006/relationships/hyperlink" Target="http://msdn.microsoft.com/en-us/library/system.media.aspx" TargetMode="External"/><Relationship Id="rId206" Type="http://schemas.openxmlformats.org/officeDocument/2006/relationships/hyperlink" Target="http://msdn.microsoft.com/en-us/library/gg145038.aspx" TargetMode="External"/><Relationship Id="rId227" Type="http://schemas.openxmlformats.org/officeDocument/2006/relationships/hyperlink" Target="http://msdn.microsoft.com/en-us/library/microsoft.data.entity.build.tasks.aspx" TargetMode="External"/><Relationship Id="rId248" Type="http://schemas.openxmlformats.org/officeDocument/2006/relationships/hyperlink" Target="http://en.wikipedia.org/wiki/Object-oriented_programming"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msdn.microsoft.com/en-IN/library/system.windows.controls.flowdocumentscrollviewer.aspx" TargetMode="External"/><Relationship Id="rId129" Type="http://schemas.openxmlformats.org/officeDocument/2006/relationships/hyperlink" Target="http://msdn.microsoft.com/en-IN/library/system.windows.controls.viewbox.aspx" TargetMode="External"/><Relationship Id="rId54" Type="http://schemas.openxmlformats.org/officeDocument/2006/relationships/hyperlink" Target="http://en.wikipedia.org/wiki/Scala_(programming_language)" TargetMode="External"/><Relationship Id="rId75" Type="http://schemas.openxmlformats.org/officeDocument/2006/relationships/hyperlink" Target="http://www.codeguru.com/" TargetMode="External"/><Relationship Id="rId96" Type="http://schemas.openxmlformats.org/officeDocument/2006/relationships/hyperlink" Target="http://msdn.microsoft.com/en-IN/library/system.windows.controls.listview.aspx" TargetMode="External"/><Relationship Id="rId140" Type="http://schemas.openxmlformats.org/officeDocument/2006/relationships/hyperlink" Target="http://msdn.microsoft.com/en-IN/library/system.windows.documents.hyperlink.aspx" TargetMode="External"/><Relationship Id="rId161" Type="http://schemas.openxmlformats.org/officeDocument/2006/relationships/hyperlink" Target="http://msdn.microsoft.com/en-IN/library/system.windows.controls.wrappanel.aspx" TargetMode="External"/><Relationship Id="rId182" Type="http://schemas.openxmlformats.org/officeDocument/2006/relationships/hyperlink" Target="http://msdn.microsoft.com/en-us/library/gg145047.aspx" TargetMode="External"/><Relationship Id="rId217" Type="http://schemas.openxmlformats.org/officeDocument/2006/relationships/hyperlink" Target="http://msdn.microsoft.com/en-us/library/gg145048.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system.timers.timer.aspx" TargetMode="External"/><Relationship Id="rId233" Type="http://schemas.openxmlformats.org/officeDocument/2006/relationships/hyperlink" Target="http://msdn.microsoft.com/en-us/library/gg145040.aspx" TargetMode="External"/><Relationship Id="rId238" Type="http://schemas.openxmlformats.org/officeDocument/2006/relationships/image" Target="media/image41.jpeg"/><Relationship Id="rId254" Type="http://schemas.openxmlformats.org/officeDocument/2006/relationships/hyperlink" Target="http://en.wikipedia.org/wiki/International_Organization_for_Standardization" TargetMode="External"/><Relationship Id="rId259" Type="http://schemas.openxmlformats.org/officeDocument/2006/relationships/fontTable" Target="fontTable.xml"/><Relationship Id="rId23" Type="http://schemas.openxmlformats.org/officeDocument/2006/relationships/image" Target="media/image19.png"/><Relationship Id="rId28" Type="http://schemas.openxmlformats.org/officeDocument/2006/relationships/image" Target="media/image24.jpeg"/><Relationship Id="rId49" Type="http://schemas.openxmlformats.org/officeDocument/2006/relationships/hyperlink" Target="http://en.wikipedia.org/w/index.php?title=Ruby_Enterprise_Edition&amp;action=edit&amp;redlink=1" TargetMode="External"/><Relationship Id="rId114" Type="http://schemas.openxmlformats.org/officeDocument/2006/relationships/hyperlink" Target="http://msdn.microsoft.com/en-IN/library/system.windows.controls.primitives.bulletdecorator.aspx" TargetMode="External"/><Relationship Id="rId119" Type="http://schemas.openxmlformats.org/officeDocument/2006/relationships/hyperlink" Target="http://msdn.microsoft.com/en-IN/library/system.windows.controls.gridview.aspx" TargetMode="External"/><Relationship Id="rId44" Type="http://schemas.openxmlformats.org/officeDocument/2006/relationships/image" Target="media/image34.png"/><Relationship Id="rId60" Type="http://schemas.openxmlformats.org/officeDocument/2006/relationships/hyperlink" Target="http://en.wikipedia.org/w/index.php?title=Firehose_(software)&amp;action=edit&amp;redlink=1" TargetMode="External"/><Relationship Id="rId65" Type="http://schemas.openxmlformats.org/officeDocument/2006/relationships/hyperlink" Target="http://en.wikipedia.org/wiki/Route_planner" TargetMode="External"/><Relationship Id="rId81" Type="http://schemas.openxmlformats.org/officeDocument/2006/relationships/hyperlink" Target="http://en.wikipedia.org/wiki/Microsoft_Visual_Studio_Debugger" TargetMode="External"/><Relationship Id="rId86" Type="http://schemas.openxmlformats.org/officeDocument/2006/relationships/hyperlink" Target="http://en.wikipedia.org/wiki/Subversion_(software)" TargetMode="External"/><Relationship Id="rId130" Type="http://schemas.openxmlformats.org/officeDocument/2006/relationships/hyperlink" Target="http://msdn.microsoft.com/en-IN/library/system.windows.controls.virtualizingstackpanel.aspx" TargetMode="External"/><Relationship Id="rId135" Type="http://schemas.openxmlformats.org/officeDocument/2006/relationships/hyperlink" Target="http://msdn.microsoft.com/en-IN/library/system.windows.controls.soundplayeraction.aspx" TargetMode="External"/><Relationship Id="rId151" Type="http://schemas.openxmlformats.org/officeDocument/2006/relationships/hyperlink" Target="http://msdn.microsoft.com/en-IN/library/system.windows.controls.primitives.popup.aspx" TargetMode="External"/><Relationship Id="rId156" Type="http://schemas.openxmlformats.org/officeDocument/2006/relationships/hyperlink" Target="http://msdn.microsoft.com/en-IN/library/system.windows.controls.canvas.aspx" TargetMode="External"/><Relationship Id="rId177" Type="http://schemas.openxmlformats.org/officeDocument/2006/relationships/hyperlink" Target="http://msdn.microsoft.com/en-us/library/gg145030.aspx" TargetMode="External"/><Relationship Id="rId198" Type="http://schemas.openxmlformats.org/officeDocument/2006/relationships/hyperlink" Target="http://msdn.microsoft.com/en-us/library/system.double.aspx" TargetMode="External"/><Relationship Id="rId172" Type="http://schemas.openxmlformats.org/officeDocument/2006/relationships/hyperlink" Target="http://msdn.microsoft.com/en-us/library/gg145028.aspx" TargetMode="External"/><Relationship Id="rId193" Type="http://schemas.openxmlformats.org/officeDocument/2006/relationships/hyperlink" Target="http://msdn.microsoft.com/en-us/library/gg145046.aspx" TargetMode="External"/><Relationship Id="rId202" Type="http://schemas.openxmlformats.org/officeDocument/2006/relationships/hyperlink" Target="http://msdn.microsoft.com/en-us/library/gg145043.aspx" TargetMode="External"/><Relationship Id="rId207" Type="http://schemas.openxmlformats.org/officeDocument/2006/relationships/hyperlink" Target="http://msdn.microsoft.com/en-us/library/gg145021.aspx" TargetMode="External"/><Relationship Id="rId223" Type="http://schemas.openxmlformats.org/officeDocument/2006/relationships/hyperlink" Target="http://msdn.microsoft.com/en-us/library/microsoft.aspnet.snapin.aspx" TargetMode="External"/><Relationship Id="rId228" Type="http://schemas.openxmlformats.org/officeDocument/2006/relationships/hyperlink" Target="http://msdn.microsoft.com/en-us/library/microsoft.data.entity.build.tasks.aspx" TargetMode="External"/><Relationship Id="rId244" Type="http://schemas.openxmlformats.org/officeDocument/2006/relationships/hyperlink" Target="http://en.wikipedia.org/wiki/Imperative_programming" TargetMode="External"/><Relationship Id="rId249" Type="http://schemas.openxmlformats.org/officeDocument/2006/relationships/hyperlink" Target="http://en.wikipedia.org/wiki/Class_(computer_science)" TargetMode="Externa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hyperlink" Target="file:///C:\Users\Anirban\Documents\GitHub\DailyNoteBook\Help\html\481492962.htm" TargetMode="External"/><Relationship Id="rId109" Type="http://schemas.openxmlformats.org/officeDocument/2006/relationships/hyperlink" Target="http://msdn.microsoft.com/en-IN/library/system.windows.controls.stickynotecontrol.aspx" TargetMode="External"/><Relationship Id="rId260"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hyperlink" Target="http://en.wikipedia.org/wiki/Ruby_(programming_language)" TargetMode="External"/><Relationship Id="rId55" Type="http://schemas.openxmlformats.org/officeDocument/2006/relationships/hyperlink" Target="http://en.wikipedia.org/wiki/Application_programming_interface" TargetMode="External"/><Relationship Id="rId76" Type="http://schemas.openxmlformats.org/officeDocument/2006/relationships/hyperlink" Target="http://www.w3schools.com/" TargetMode="External"/><Relationship Id="rId97" Type="http://schemas.openxmlformats.org/officeDocument/2006/relationships/hyperlink" Target="http://msdn.microsoft.com/en-IN/library/system.windows.controls.treeview.aspx" TargetMode="External"/><Relationship Id="rId104" Type="http://schemas.openxmlformats.org/officeDocument/2006/relationships/hyperlink" Target="http://msdn.microsoft.com/en-IN/library/system.windows.controls.inkpresenter.aspx" TargetMode="External"/><Relationship Id="rId120" Type="http://schemas.openxmlformats.org/officeDocument/2006/relationships/hyperlink" Target="http://msdn.microsoft.com/en-IN/library/system.windows.controls.gridsplitter.aspx" TargetMode="External"/><Relationship Id="rId125" Type="http://schemas.openxmlformats.org/officeDocument/2006/relationships/hyperlink" Target="http://msdn.microsoft.com/en-IN/library/system.windows.controls.primitives.scrollbar.aspx" TargetMode="External"/><Relationship Id="rId141" Type="http://schemas.openxmlformats.org/officeDocument/2006/relationships/hyperlink" Target="http://msdn.microsoft.com/en-IN/library/system.windows.controls.page.aspx" TargetMode="External"/><Relationship Id="rId146" Type="http://schemas.openxmlformats.org/officeDocument/2006/relationships/hyperlink" Target="http://msdn.microsoft.com/en-IN/library/system.windows.controls.listbox.aspx" TargetMode="External"/><Relationship Id="rId167" Type="http://schemas.openxmlformats.org/officeDocument/2006/relationships/hyperlink" Target="http://msdn.microsoft.com/en-us/library/gg145020.aspx" TargetMode="External"/><Relationship Id="rId188" Type="http://schemas.openxmlformats.org/officeDocument/2006/relationships/hyperlink" Target="http://msdn.microsoft.com/en-us/library/gg145019.aspx" TargetMode="External"/><Relationship Id="rId7" Type="http://schemas.openxmlformats.org/officeDocument/2006/relationships/endnotes" Target="endnotes.xml"/><Relationship Id="rId71" Type="http://schemas.openxmlformats.org/officeDocument/2006/relationships/hyperlink" Target="http://msdn.microsoft.com/en-us/" TargetMode="External"/><Relationship Id="rId92" Type="http://schemas.openxmlformats.org/officeDocument/2006/relationships/hyperlink" Target="http://msdn.microsoft.com/en-IN/library/system.windows.aspx" TargetMode="External"/><Relationship Id="rId162" Type="http://schemas.openxmlformats.org/officeDocument/2006/relationships/image" Target="media/image39.jpeg"/><Relationship Id="rId183" Type="http://schemas.openxmlformats.org/officeDocument/2006/relationships/hyperlink" Target="http://msdn.microsoft.com/en-us/library/system.globalization.aspx" TargetMode="External"/><Relationship Id="rId213" Type="http://schemas.openxmlformats.org/officeDocument/2006/relationships/hyperlink" Target="http://msdn.microsoft.com/en-us/library/gg145032.aspx" TargetMode="External"/><Relationship Id="rId218" Type="http://schemas.openxmlformats.org/officeDocument/2006/relationships/hyperlink" Target="http://msdn.microsoft.com/en-us/library/gg145036.aspx" TargetMode="External"/><Relationship Id="rId234" Type="http://schemas.openxmlformats.org/officeDocument/2006/relationships/hyperlink" Target="http://msdn.microsoft.com/en-us/library/gg145011.aspx" TargetMode="External"/><Relationship Id="rId239" Type="http://schemas.openxmlformats.org/officeDocument/2006/relationships/hyperlink" Target="http://searchenterpriselinux.techtarget.com/definition/MySQL-Connector-ODBC"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Component-based_software_engineering" TargetMode="External"/><Relationship Id="rId255" Type="http://schemas.openxmlformats.org/officeDocument/2006/relationships/hyperlink" Target="http://en.wikipedia.org/wiki/Common_Language_Infrastructure" TargetMode="External"/><Relationship Id="rId24" Type="http://schemas.openxmlformats.org/officeDocument/2006/relationships/image" Target="media/image20.png"/><Relationship Id="rId40" Type="http://schemas.openxmlformats.org/officeDocument/2006/relationships/image" Target="media/image33.gif"/><Relationship Id="rId45" Type="http://schemas.openxmlformats.org/officeDocument/2006/relationships/image" Target="media/image35.png"/><Relationship Id="rId66" Type="http://schemas.openxmlformats.org/officeDocument/2006/relationships/hyperlink" Target="http://en.wikipedia.org/wiki/Mercator_projection" TargetMode="External"/><Relationship Id="rId87" Type="http://schemas.openxmlformats.org/officeDocument/2006/relationships/hyperlink" Target="http://en.wikipedia.org/wiki/Visual_SourceSafe" TargetMode="External"/><Relationship Id="rId110" Type="http://schemas.openxmlformats.org/officeDocument/2006/relationships/hyperlink" Target="http://msdn.microsoft.com/en-IN/library/system.windows.controls.textbox.aspx" TargetMode="External"/><Relationship Id="rId115" Type="http://schemas.openxmlformats.org/officeDocument/2006/relationships/hyperlink" Target="http://msdn.microsoft.com/en-IN/library/system.windows.controls.canvas.aspx" TargetMode="External"/><Relationship Id="rId131" Type="http://schemas.openxmlformats.org/officeDocument/2006/relationships/hyperlink" Target="http://msdn.microsoft.com/en-IN/library/system.windows.window.aspx" TargetMode="External"/><Relationship Id="rId136" Type="http://schemas.openxmlformats.org/officeDocument/2006/relationships/hyperlink" Target="http://msdn.microsoft.com/en-IN/library/system.windows.controls.contextmenu.aspx" TargetMode="External"/><Relationship Id="rId157" Type="http://schemas.openxmlformats.org/officeDocument/2006/relationships/hyperlink" Target="http://msdn.microsoft.com/en-IN/library/system.windows.controls.dockpanel.aspx" TargetMode="External"/><Relationship Id="rId178" Type="http://schemas.openxmlformats.org/officeDocument/2006/relationships/hyperlink" Target="http://msdn.microsoft.com/en-us/library/gg145037.aspx" TargetMode="External"/><Relationship Id="rId61" Type="http://schemas.openxmlformats.org/officeDocument/2006/relationships/hyperlink" Target="http://en.wikipedia.org/wiki/FlockDB" TargetMode="External"/><Relationship Id="rId82" Type="http://schemas.openxmlformats.org/officeDocument/2006/relationships/hyperlink" Target="http://en.wikipedia.org/wiki/GUI" TargetMode="External"/><Relationship Id="rId152" Type="http://schemas.openxmlformats.org/officeDocument/2006/relationships/hyperlink" Target="http://msdn.microsoft.com/en-IN/library/system.windows.controls.progressbar.aspx" TargetMode="External"/><Relationship Id="rId173" Type="http://schemas.openxmlformats.org/officeDocument/2006/relationships/hyperlink" Target="http://msdn.microsoft.com/en-us/library/gg145029.aspx" TargetMode="External"/><Relationship Id="rId194" Type="http://schemas.openxmlformats.org/officeDocument/2006/relationships/hyperlink" Target="http://msdn.microsoft.com/en-us/library/gg145039.aspx" TargetMode="External"/><Relationship Id="rId199" Type="http://schemas.openxmlformats.org/officeDocument/2006/relationships/hyperlink" Target="http://msdn.microsoft.com/en-us/library/system.int32.aspx" TargetMode="External"/><Relationship Id="rId203" Type="http://schemas.openxmlformats.org/officeDocument/2006/relationships/hyperlink" Target="http://msdn.microsoft.com/en-us/library/gg145017.aspx" TargetMode="External"/><Relationship Id="rId208" Type="http://schemas.openxmlformats.org/officeDocument/2006/relationships/hyperlink" Target="http://msdn.microsoft.com/en-us/library/gg145012.aspx" TargetMode="External"/><Relationship Id="rId229" Type="http://schemas.openxmlformats.org/officeDocument/2006/relationships/hyperlink" Target="http://msdn.microsoft.com/en-us/library/gg145041.aspx" TargetMode="External"/><Relationship Id="rId19" Type="http://schemas.openxmlformats.org/officeDocument/2006/relationships/image" Target="media/image15.jpeg"/><Relationship Id="rId224" Type="http://schemas.openxmlformats.org/officeDocument/2006/relationships/hyperlink" Target="http://go.microsoft.com/fwlink/?linkid=37118" TargetMode="External"/><Relationship Id="rId240" Type="http://schemas.openxmlformats.org/officeDocument/2006/relationships/image" Target="media/image42.jpeg"/><Relationship Id="rId245" Type="http://schemas.openxmlformats.org/officeDocument/2006/relationships/hyperlink" Target="http://en.wikipedia.org/wiki/Declarative_programming"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en.wikipedia.org/wiki/Web_service" TargetMode="External"/><Relationship Id="rId77" Type="http://schemas.openxmlformats.org/officeDocument/2006/relationships/image" Target="media/image37.png"/><Relationship Id="rId100" Type="http://schemas.openxmlformats.org/officeDocument/2006/relationships/hyperlink" Target="http://msdn.microsoft.com/en-IN/library/microsoft.win32.openfiledialog.aspx" TargetMode="External"/><Relationship Id="rId105" Type="http://schemas.openxmlformats.org/officeDocument/2006/relationships/hyperlink" Target="http://msdn.microsoft.com/en-IN/library/system.windows.controls.documentviewer.aspx" TargetMode="External"/><Relationship Id="rId126" Type="http://schemas.openxmlformats.org/officeDocument/2006/relationships/hyperlink" Target="http://msdn.microsoft.com/en-IN/library/system.windows.controls.scrollviewer.aspx" TargetMode="External"/><Relationship Id="rId147" Type="http://schemas.openxmlformats.org/officeDocument/2006/relationships/hyperlink" Target="http://msdn.microsoft.com/en-IN/library/system.windows.controls.radiobutton.aspx" TargetMode="External"/><Relationship Id="rId168" Type="http://schemas.openxmlformats.org/officeDocument/2006/relationships/hyperlink" Target="http://msdn.microsoft.com/en-us/library/gg145034.aspx" TargetMode="External"/><Relationship Id="rId8" Type="http://schemas.openxmlformats.org/officeDocument/2006/relationships/image" Target="media/image4.png"/><Relationship Id="rId51" Type="http://schemas.openxmlformats.org/officeDocument/2006/relationships/hyperlink" Target="http://en.wikipedia.org/wiki/Java_(programming_language)" TargetMode="External"/><Relationship Id="rId72" Type="http://schemas.openxmlformats.org/officeDocument/2006/relationships/hyperlink" Target="http://www.microsoft.com/en-us/default.aspx" TargetMode="External"/><Relationship Id="rId93" Type="http://schemas.openxmlformats.org/officeDocument/2006/relationships/hyperlink" Target="http://msdn.microsoft.com/en-IN/library/system.windows.controls.button.aspx" TargetMode="Externa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groupbox.aspx" TargetMode="External"/><Relationship Id="rId142" Type="http://schemas.openxmlformats.org/officeDocument/2006/relationships/hyperlink" Target="http://msdn.microsoft.com/en-IN/library/system.windows.navigation.navigationwindow.aspx" TargetMode="External"/><Relationship Id="rId163" Type="http://schemas.openxmlformats.org/officeDocument/2006/relationships/image" Target="media/image40.jpeg"/><Relationship Id="rId184" Type="http://schemas.openxmlformats.org/officeDocument/2006/relationships/hyperlink" Target="http://msdn.microsoft.com/en-us/library/system.globalization.aspx" TargetMode="External"/><Relationship Id="rId189" Type="http://schemas.openxmlformats.org/officeDocument/2006/relationships/hyperlink" Target="http://msdn.microsoft.com/en-us/library/gg145016.aspx" TargetMode="External"/><Relationship Id="rId219" Type="http://schemas.openxmlformats.org/officeDocument/2006/relationships/hyperlink" Target="http://msdn.microsoft.com/en-us/library/accessibility.aspx" TargetMode="External"/><Relationship Id="rId3" Type="http://schemas.openxmlformats.org/officeDocument/2006/relationships/styles" Target="styles.xml"/><Relationship Id="rId214" Type="http://schemas.openxmlformats.org/officeDocument/2006/relationships/hyperlink" Target="http://msdn.microsoft.com/en-us/library/gg145018.aspx" TargetMode="External"/><Relationship Id="rId230" Type="http://schemas.openxmlformats.org/officeDocument/2006/relationships/hyperlink" Target="http://msdn.microsoft.com/en-us/library/microsoft.sqlserver.server.aspx" TargetMode="External"/><Relationship Id="rId235" Type="http://schemas.openxmlformats.org/officeDocument/2006/relationships/hyperlink" Target="http://msdn.microsoft.com/en-us/library/hh135393.aspx" TargetMode="External"/><Relationship Id="rId251" Type="http://schemas.openxmlformats.org/officeDocument/2006/relationships/hyperlink" Target="http://en.wikipedia.org/wiki/Microsoft" TargetMode="External"/><Relationship Id="rId256" Type="http://schemas.openxmlformats.org/officeDocument/2006/relationships/image" Target="media/image44.png"/><Relationship Id="rId25" Type="http://schemas.openxmlformats.org/officeDocument/2006/relationships/image" Target="media/image21.png"/><Relationship Id="rId46" Type="http://schemas.openxmlformats.org/officeDocument/2006/relationships/image" Target="media/image36.png"/><Relationship Id="rId67" Type="http://schemas.openxmlformats.org/officeDocument/2006/relationships/hyperlink" Target="http://en.wikipedia.org/wiki/Google_Earth" TargetMode="External"/><Relationship Id="rId116" Type="http://schemas.openxmlformats.org/officeDocument/2006/relationships/hyperlink" Target="http://msdn.microsoft.com/en-IN/library/system.windows.controls.dockpanel.aspx" TargetMode="External"/><Relationship Id="rId137" Type="http://schemas.openxmlformats.org/officeDocument/2006/relationships/hyperlink" Target="http://msdn.microsoft.com/en-IN/library/system.windows.controls.menu.aspx" TargetMode="External"/><Relationship Id="rId158" Type="http://schemas.openxmlformats.org/officeDocument/2006/relationships/hyperlink" Target="http://msdn.microsoft.com/en-IN/library/system.windows.controls.grid.aspx" TargetMode="External"/><Relationship Id="rId20" Type="http://schemas.openxmlformats.org/officeDocument/2006/relationships/image" Target="media/image16.png"/><Relationship Id="rId41" Type="http://schemas.openxmlformats.org/officeDocument/2006/relationships/hyperlink" Target="file:///C:\Users\Anirban\Documents\GitHub\DailyNoteBook\Help\html\1271527439.htm" TargetMode="External"/><Relationship Id="rId62" Type="http://schemas.openxmlformats.org/officeDocument/2006/relationships/hyperlink" Target="http://en.wikipedia.org/wiki/Web_mapping" TargetMode="External"/><Relationship Id="rId83" Type="http://schemas.openxmlformats.org/officeDocument/2006/relationships/hyperlink" Target="http://en.wikipedia.org/wiki/Class_(computing)" TargetMode="External"/><Relationship Id="rId88" Type="http://schemas.openxmlformats.org/officeDocument/2006/relationships/hyperlink" Target="http://en.wikipedia.org/wiki/Domain-specific_language" TargetMode="External"/><Relationship Id="rId111" Type="http://schemas.openxmlformats.org/officeDocument/2006/relationships/hyperlink" Target="http://msdn.microsoft.com/en-IN/library/system.windows.controls.richtextbox.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IN/library/system.windows.controls.primitives.statusbar.aspx" TargetMode="External"/><Relationship Id="rId174" Type="http://schemas.openxmlformats.org/officeDocument/2006/relationships/hyperlink" Target="http://msdn.microsoft.com/en-us/library/system.device.location.aspx" TargetMode="External"/><Relationship Id="rId179" Type="http://schemas.openxmlformats.org/officeDocument/2006/relationships/hyperlink" Target="http://msdn.microsoft.com/en-us/library/gg145023.aspx" TargetMode="External"/><Relationship Id="rId195" Type="http://schemas.openxmlformats.org/officeDocument/2006/relationships/hyperlink" Target="http://msdn.microsoft.com/en-us/library/system.numerics.aspx" TargetMode="External"/><Relationship Id="rId209" Type="http://schemas.openxmlformats.org/officeDocument/2006/relationships/hyperlink" Target="http://msdn.microsoft.com/en-us/library/gg145014.aspx" TargetMode="External"/><Relationship Id="rId190" Type="http://schemas.openxmlformats.org/officeDocument/2006/relationships/hyperlink" Target="http://msdn.microsoft.com/en-us/library/gg145024.aspx" TargetMode="External"/><Relationship Id="rId204" Type="http://schemas.openxmlformats.org/officeDocument/2006/relationships/hyperlink" Target="http://msdn.microsoft.com/en-us/library/gg145025.aspx" TargetMode="External"/><Relationship Id="rId220" Type="http://schemas.openxmlformats.org/officeDocument/2006/relationships/hyperlink" Target="http://msdn.microsoft.com/en-us/library/accessibility.aspx" TargetMode="External"/><Relationship Id="rId225" Type="http://schemas.openxmlformats.org/officeDocument/2006/relationships/hyperlink" Target="http://msdn.microsoft.com/en-us/library/gg145008.aspx" TargetMode="External"/><Relationship Id="rId241" Type="http://schemas.openxmlformats.org/officeDocument/2006/relationships/hyperlink" Target="http://www.mysql.com/products/workbench/" TargetMode="External"/><Relationship Id="rId246" Type="http://schemas.openxmlformats.org/officeDocument/2006/relationships/hyperlink" Target="http://en.wikipedia.org/wiki/Functional_programming" TargetMode="External"/><Relationship Id="rId15" Type="http://schemas.openxmlformats.org/officeDocument/2006/relationships/image" Target="media/image11.jpeg"/><Relationship Id="rId36" Type="http://schemas.openxmlformats.org/officeDocument/2006/relationships/image" Target="media/image32.gif"/><Relationship Id="rId57" Type="http://schemas.openxmlformats.org/officeDocument/2006/relationships/hyperlink" Target="http://en.wikipedia.org/w/index.php?title=Snowflake_(software)&amp;action=edit&amp;redlink=1" TargetMode="External"/><Relationship Id="rId106" Type="http://schemas.openxmlformats.org/officeDocument/2006/relationships/hyperlink" Target="http://msdn.microsoft.com/en-IN/library/system.windows.controls.flowdocumentpageviewer.aspx" TargetMode="External"/><Relationship Id="rId127" Type="http://schemas.openxmlformats.org/officeDocument/2006/relationships/hyperlink" Target="http://msdn.microsoft.com/en-IN/library/system.windows.controls.stackpanel.aspx"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http://en.wikipedia.org/wiki/Persistent_data_structure" TargetMode="External"/><Relationship Id="rId73" Type="http://schemas.openxmlformats.org/officeDocument/2006/relationships/hyperlink" Target="http://www.codeplex.com/" TargetMode="External"/><Relationship Id="rId78" Type="http://schemas.openxmlformats.org/officeDocument/2006/relationships/hyperlink" Target="http://en.wikipedia.org/wiki/Code_editor" TargetMode="External"/><Relationship Id="rId94" Type="http://schemas.openxmlformats.org/officeDocument/2006/relationships/hyperlink" Target="http://msdn.microsoft.com/en-IN/library/system.windows.controls.primitives.repeatbutton.aspx" TargetMode="External"/><Relationship Id="rId99" Type="http://schemas.openxmlformats.org/officeDocument/2006/relationships/hyperlink" Target="http://msdn.microsoft.com/en-IN/library/system.windows.controls.datepicker.aspx" TargetMode="External"/><Relationship Id="rId101" Type="http://schemas.openxmlformats.org/officeDocument/2006/relationships/hyperlink" Target="http://msdn.microsoft.com/en-IN/library/system.windows.controls.printdialog.aspx" TargetMode="External"/><Relationship Id="rId122" Type="http://schemas.openxmlformats.org/officeDocument/2006/relationships/hyperlink" Target="http://msdn.microsoft.com/en-IN/library/system.windows.controls.panel.aspx" TargetMode="External"/><Relationship Id="rId143" Type="http://schemas.openxmlformats.org/officeDocument/2006/relationships/hyperlink" Target="http://msdn.microsoft.com/en-IN/library/system.windows.controls.tabcontrol.aspx" TargetMode="External"/><Relationship Id="rId148" Type="http://schemas.openxmlformats.org/officeDocument/2006/relationships/hyperlink" Target="http://msdn.microsoft.com/en-IN/library/system.windows.controls.slider.aspx" TargetMode="External"/><Relationship Id="rId164" Type="http://schemas.openxmlformats.org/officeDocument/2006/relationships/hyperlink" Target="http://msdn.microsoft.com/en-us/library/system.aspx" TargetMode="External"/><Relationship Id="rId169" Type="http://schemas.openxmlformats.org/officeDocument/2006/relationships/hyperlink" Target="http://msdn.microsoft.com/en-us/library/gg145035.aspx" TargetMode="External"/><Relationship Id="rId185" Type="http://schemas.openxmlformats.org/officeDocument/2006/relationships/hyperlink" Target="http://msdn.microsoft.com/en-us/library/system.globalization.stringinfo.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system.dynamic.aspx" TargetMode="External"/><Relationship Id="rId210" Type="http://schemas.openxmlformats.org/officeDocument/2006/relationships/hyperlink" Target="http://msdn.microsoft.com/en-us/library/system.timers.aspx" TargetMode="External"/><Relationship Id="rId215" Type="http://schemas.openxmlformats.org/officeDocument/2006/relationships/hyperlink" Target="http://msdn.microsoft.com/en-us/library/gg145013.aspx" TargetMode="External"/><Relationship Id="rId236" Type="http://schemas.openxmlformats.org/officeDocument/2006/relationships/hyperlink" Target="http://msdn.microsoft.com/en-us/library/uiautomationclientsideproviders.aspx" TargetMode="External"/><Relationship Id="rId257" Type="http://schemas.openxmlformats.org/officeDocument/2006/relationships/image" Target="media/image45.jpeg"/><Relationship Id="rId26" Type="http://schemas.openxmlformats.org/officeDocument/2006/relationships/image" Target="media/image22.png"/><Relationship Id="rId231" Type="http://schemas.openxmlformats.org/officeDocument/2006/relationships/hyperlink" Target="http://msdn.microsoft.com/en-us/library/microsoft.sqlserver.server.aspx" TargetMode="External"/><Relationship Id="rId252" Type="http://schemas.openxmlformats.org/officeDocument/2006/relationships/hyperlink" Target="http://en.wikipedia.org/wiki/.NET_Framework" TargetMode="External"/><Relationship Id="rId47" Type="http://schemas.openxmlformats.org/officeDocument/2006/relationships/hyperlink" Target="http://en.wikipedia.org/wiki/Open-source_software" TargetMode="External"/><Relationship Id="rId68" Type="http://schemas.openxmlformats.org/officeDocument/2006/relationships/hyperlink" Target="javascript:void(0)" TargetMode="External"/><Relationship Id="rId89" Type="http://schemas.openxmlformats.org/officeDocument/2006/relationships/hyperlink" Target="http://en.wikipedia.org/wiki/Software_development_lifecycle" TargetMode="External"/><Relationship Id="rId112" Type="http://schemas.openxmlformats.org/officeDocument/2006/relationships/hyperlink" Target="http://msdn.microsoft.com/en-IN/library/system.windows.controls.passwordbox.aspx" TargetMode="External"/><Relationship Id="rId133" Type="http://schemas.openxmlformats.org/officeDocument/2006/relationships/hyperlink" Target="http://msdn.microsoft.com/en-IN/library/system.windows.controls.image.aspx" TargetMode="External"/><Relationship Id="rId154" Type="http://schemas.openxmlformats.org/officeDocument/2006/relationships/hyperlink" Target="http://msdn.microsoft.com/en-IN/library/system.windows.controls.textblock.aspx" TargetMode="External"/><Relationship Id="rId175" Type="http://schemas.openxmlformats.org/officeDocument/2006/relationships/hyperlink" Target="http://msdn.microsoft.com/en-us/library/system.device.location.aspx" TargetMode="External"/><Relationship Id="rId196" Type="http://schemas.openxmlformats.org/officeDocument/2006/relationships/hyperlink" Target="http://msdn.microsoft.com/en-us/library/system.numerics.aspx" TargetMode="External"/><Relationship Id="rId200" Type="http://schemas.openxmlformats.org/officeDocument/2006/relationships/hyperlink" Target="http://msdn.microsoft.com/en-us/library/gg145044.aspx" TargetMode="External"/><Relationship Id="rId16" Type="http://schemas.openxmlformats.org/officeDocument/2006/relationships/image" Target="media/image12.jpeg"/><Relationship Id="rId221" Type="http://schemas.openxmlformats.org/officeDocument/2006/relationships/hyperlink" Target="http://msdn.microsoft.com/en-us/library/hh135392.aspx" TargetMode="External"/><Relationship Id="rId242" Type="http://schemas.openxmlformats.org/officeDocument/2006/relationships/image" Target="media/image43.png"/><Relationship Id="rId37" Type="http://schemas.openxmlformats.org/officeDocument/2006/relationships/hyperlink" Target="file:///C:\Users\Anirban\Documents\GitHub\DailyNoteBook\Help\html\521639525.htm" TargetMode="External"/><Relationship Id="rId58" Type="http://schemas.openxmlformats.org/officeDocument/2006/relationships/hyperlink" Target="http://en.wikipedia.org/wiki/MySQL" TargetMode="External"/><Relationship Id="rId79" Type="http://schemas.openxmlformats.org/officeDocument/2006/relationships/hyperlink" Target="http://en.wikipedia.org/wiki/IntelliSense" TargetMode="External"/><Relationship Id="rId102" Type="http://schemas.openxmlformats.org/officeDocument/2006/relationships/hyperlink" Target="http://msdn.microsoft.com/en-IN/library/microsoft.win32.savefiledialog.aspx" TargetMode="External"/><Relationship Id="rId123" Type="http://schemas.openxmlformats.org/officeDocument/2006/relationships/hyperlink" Target="http://msdn.microsoft.com/en-IN/library/system.windows.controls.primitives.resizegrip.aspx" TargetMode="External"/><Relationship Id="rId144" Type="http://schemas.openxmlformats.org/officeDocument/2006/relationships/hyperlink" Target="http://msdn.microsoft.com/en-IN/library/system.windows.controls.checkbox.aspx" TargetMode="External"/><Relationship Id="rId90" Type="http://schemas.openxmlformats.org/officeDocument/2006/relationships/hyperlink" Target="http://en.wikipedia.org/wiki/Team_Foundation_Server" TargetMode="External"/><Relationship Id="rId165" Type="http://schemas.openxmlformats.org/officeDocument/2006/relationships/hyperlink" Target="http://msdn.microsoft.com/en-us/library/system.aspx" TargetMode="External"/><Relationship Id="rId186" Type="http://schemas.openxmlformats.org/officeDocument/2006/relationships/hyperlink" Target="http://msdn.microsoft.com/en-us/library/system.globalization.textinfo.aspx" TargetMode="External"/><Relationship Id="rId211" Type="http://schemas.openxmlformats.org/officeDocument/2006/relationships/hyperlink" Target="http://msdn.microsoft.com/en-us/library/system.timers.aspx" TargetMode="External"/><Relationship Id="rId232" Type="http://schemas.openxmlformats.org/officeDocument/2006/relationships/hyperlink" Target="http://msdn.microsoft.com/en-us/library/gg145009.aspx" TargetMode="External"/><Relationship Id="rId253" Type="http://schemas.openxmlformats.org/officeDocument/2006/relationships/hyperlink" Target="http://en.wikipedia.org/wiki/Ecma_International" TargetMode="External"/><Relationship Id="rId27" Type="http://schemas.openxmlformats.org/officeDocument/2006/relationships/image" Target="media/image23.png"/><Relationship Id="rId48" Type="http://schemas.openxmlformats.org/officeDocument/2006/relationships/hyperlink" Target="http://en.wikipedia.org/wiki/Ruby_on_Rails" TargetMode="External"/><Relationship Id="rId69" Type="http://schemas.openxmlformats.org/officeDocument/2006/relationships/hyperlink" Target="http://www.google.co.in/" TargetMode="External"/><Relationship Id="rId113" Type="http://schemas.openxmlformats.org/officeDocument/2006/relationships/hyperlink" Target="http://msdn.microsoft.com/en-IN/library/system.windows.controls.border.aspx" TargetMode="External"/><Relationship Id="rId134" Type="http://schemas.openxmlformats.org/officeDocument/2006/relationships/hyperlink" Target="http://msdn.microsoft.com/en-IN/library/system.windows.controls.mediaelement.aspx" TargetMode="External"/><Relationship Id="rId80" Type="http://schemas.openxmlformats.org/officeDocument/2006/relationships/hyperlink" Target="http://en.wikipedia.org/wiki/Code_refactoring" TargetMode="External"/><Relationship Id="rId155" Type="http://schemas.openxmlformats.org/officeDocument/2006/relationships/hyperlink" Target="http://msdn.microsoft.com/en-IN/library/system.windows.controls.tooltip.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byte.aspx" TargetMode="External"/><Relationship Id="rId201" Type="http://schemas.openxmlformats.org/officeDocument/2006/relationships/hyperlink" Target="http://msdn.microsoft.com/en-us/library/gg145033.aspx" TargetMode="External"/><Relationship Id="rId222" Type="http://schemas.openxmlformats.org/officeDocument/2006/relationships/hyperlink" Target="http://msdn.microsoft.com/en-us/library/microsoft.aspnet.snapin.aspx" TargetMode="External"/><Relationship Id="rId243" Type="http://schemas.openxmlformats.org/officeDocument/2006/relationships/hyperlink" Target="http://en.wikipedia.org/wiki/Multi-paradigm_programming_language" TargetMode="External"/><Relationship Id="rId17" Type="http://schemas.openxmlformats.org/officeDocument/2006/relationships/image" Target="media/image13.jpeg"/><Relationship Id="rId38" Type="http://schemas.openxmlformats.org/officeDocument/2006/relationships/hyperlink" Target="file:///C:\Users\Anirban\Documents\GitHub\DailyNoteBook\Help\html\494305234.htm" TargetMode="External"/><Relationship Id="rId59" Type="http://schemas.openxmlformats.org/officeDocument/2006/relationships/hyperlink" Target="http://en.wikipedia.org/w/index.php?title=Gizzard_(software)&amp;action=edit&amp;redlink=1" TargetMode="External"/><Relationship Id="rId103" Type="http://schemas.openxmlformats.org/officeDocument/2006/relationships/hyperlink" Target="http://msdn.microsoft.com/en-IN/library/system.windows.controls.inkcanvas.aspx" TargetMode="External"/><Relationship Id="rId124" Type="http://schemas.openxmlformats.org/officeDocument/2006/relationships/hyperlink" Target="http://msdn.microsoft.com/en-IN/library/system.windows.controls.separator.aspx" TargetMode="External"/><Relationship Id="rId70" Type="http://schemas.openxmlformats.org/officeDocument/2006/relationships/hyperlink" Target="http://en.wikipedia.org" TargetMode="External"/><Relationship Id="rId91" Type="http://schemas.openxmlformats.org/officeDocument/2006/relationships/image" Target="media/image38.png"/><Relationship Id="rId145" Type="http://schemas.openxmlformats.org/officeDocument/2006/relationships/hyperlink" Target="http://msdn.microsoft.com/en-IN/library/system.windows.controls.combobox.aspx" TargetMode="External"/><Relationship Id="rId166" Type="http://schemas.openxmlformats.org/officeDocument/2006/relationships/hyperlink" Target="http://msdn.microsoft.com/en-us/library/gg145022.aspx" TargetMode="External"/><Relationship Id="rId187" Type="http://schemas.openxmlformats.org/officeDocument/2006/relationships/hyperlink" Target="http://msdn.microsoft.com/en-us/library/gg145031.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72444-5397-4968-8E5E-F92653CC0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187</Pages>
  <Words>52521</Words>
  <Characters>299376</Characters>
  <Application>Microsoft Office Word</Application>
  <DocSecurity>0</DocSecurity>
  <Lines>2494</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19</cp:revision>
  <dcterms:created xsi:type="dcterms:W3CDTF">2013-03-26T10:05:00Z</dcterms:created>
  <dcterms:modified xsi:type="dcterms:W3CDTF">2013-09-24T07:23:00Z</dcterms:modified>
</cp:coreProperties>
</file>