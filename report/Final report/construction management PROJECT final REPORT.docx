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8005853" w:displacedByCustomXml="next"/>
    <w:sdt>
      <w:sdtPr>
        <w:rPr>
          <w:rFonts w:asciiTheme="minorHAnsi" w:eastAsiaTheme="minorEastAsia" w:hAnsiTheme="minorHAnsi" w:cstheme="minorBidi"/>
          <w:b/>
          <w:bCs/>
          <w:i/>
          <w:iCs/>
          <w:caps/>
          <w:color w:val="auto"/>
          <w:sz w:val="22"/>
          <w:szCs w:val="22"/>
        </w:rPr>
        <w:id w:val="980505012"/>
        <w:docPartObj>
          <w:docPartGallery w:val="Table of Contents"/>
          <w:docPartUnique/>
        </w:docPartObj>
      </w:sdtPr>
      <w:sdtEndPr>
        <w:rPr>
          <w:b w:val="0"/>
          <w:bCs w:val="0"/>
          <w:i w:val="0"/>
          <w:iCs w:val="0"/>
          <w:sz w:val="21"/>
          <w:szCs w:val="21"/>
        </w:rPr>
      </w:sdtEndPr>
      <w:sdtContent>
        <w:p w:rsidR="00D75B7E" w:rsidRPr="00844844" w:rsidRDefault="00D75B7E" w:rsidP="00B63FAE">
          <w:pPr>
            <w:pStyle w:val="Heading1"/>
            <w:rPr>
              <w:rFonts w:asciiTheme="minorHAnsi" w:hAnsiTheme="minorHAnsi"/>
            </w:rPr>
          </w:pPr>
          <w:r w:rsidRPr="00844844">
            <w:rPr>
              <w:rFonts w:asciiTheme="minorHAnsi" w:hAnsiTheme="minorHAnsi"/>
            </w:rPr>
            <w:t>Contents</w:t>
          </w:r>
          <w:bookmarkEnd w:id="0"/>
        </w:p>
        <w:p w:rsidR="00E06918" w:rsidRPr="00844844" w:rsidRDefault="00A52A70" w:rsidP="00E06918">
          <w:pPr>
            <w:pStyle w:val="TOC1"/>
            <w:tabs>
              <w:tab w:val="right" w:leader="dot" w:pos="9016"/>
            </w:tabs>
            <w:spacing w:line="240" w:lineRule="auto"/>
            <w:rPr>
              <w:i w:val="0"/>
              <w:iCs w:val="0"/>
              <w:noProof/>
              <w:sz w:val="22"/>
              <w:szCs w:val="22"/>
              <w:lang w:bidi="ar-SA"/>
            </w:rPr>
          </w:pPr>
          <w:r w:rsidRPr="00844844">
            <w:fldChar w:fldCharType="begin"/>
          </w:r>
          <w:r w:rsidR="00D75B7E" w:rsidRPr="00844844">
            <w:instrText xml:space="preserve"> TOC \o "1-3" \h \z \u </w:instrText>
          </w:r>
          <w:r w:rsidRPr="00844844">
            <w:fldChar w:fldCharType="separate"/>
          </w:r>
          <w:hyperlink w:anchor="_Toc368005853" w:history="1">
            <w:r w:rsidR="00E06918" w:rsidRPr="00844844">
              <w:rPr>
                <w:rStyle w:val="Hyperlink"/>
                <w:noProof/>
              </w:rPr>
              <w:t>Contents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_Toc368005853 \h </w:instrText>
            </w:r>
            <w:r w:rsidR="00E06918" w:rsidRPr="00844844">
              <w:rPr>
                <w:noProof/>
                <w:webHidden/>
              </w:rPr>
            </w:r>
            <w:r w:rsidR="00E06918" w:rsidRPr="00844844">
              <w:rPr>
                <w:noProof/>
                <w:webHidden/>
              </w:rPr>
              <w:fldChar w:fldCharType="separate"/>
            </w:r>
            <w:r w:rsidR="003E00D0">
              <w:rPr>
                <w:noProof/>
                <w:webHidden/>
              </w:rPr>
              <w:t>1</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854" w:history="1">
            <w:r w:rsidR="00E06918" w:rsidRPr="00844844">
              <w:rPr>
                <w:rStyle w:val="Hyperlink"/>
                <w:noProof/>
              </w:rPr>
              <w:t>Introduction &amp; Objective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_Toc368005854 \h </w:instrText>
            </w:r>
            <w:r w:rsidR="00E06918" w:rsidRPr="00844844">
              <w:rPr>
                <w:noProof/>
                <w:webHidden/>
              </w:rPr>
            </w:r>
            <w:r w:rsidR="00E06918" w:rsidRPr="00844844">
              <w:rPr>
                <w:noProof/>
                <w:webHidden/>
              </w:rPr>
              <w:fldChar w:fldCharType="separate"/>
            </w:r>
            <w:r w:rsidR="003E00D0">
              <w:rPr>
                <w:noProof/>
                <w:webHidden/>
              </w:rPr>
              <w:t>5</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55" w:history="1">
            <w:r w:rsidR="00E06918" w:rsidRPr="00844844">
              <w:rPr>
                <w:rStyle w:val="Hyperlink"/>
                <w:noProof/>
              </w:rPr>
              <w:t>Introduction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_Toc368005855 \h </w:instrText>
            </w:r>
            <w:r w:rsidR="00E06918" w:rsidRPr="00844844">
              <w:rPr>
                <w:noProof/>
                <w:webHidden/>
              </w:rPr>
            </w:r>
            <w:r w:rsidR="00E06918" w:rsidRPr="00844844">
              <w:rPr>
                <w:noProof/>
                <w:webHidden/>
              </w:rPr>
              <w:fldChar w:fldCharType="separate"/>
            </w:r>
            <w:r w:rsidR="003E00D0">
              <w:rPr>
                <w:noProof/>
                <w:webHidden/>
              </w:rPr>
              <w:t>5</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56" w:history="1">
            <w:r w:rsidR="00E06918" w:rsidRPr="00844844">
              <w:rPr>
                <w:rStyle w:val="Hyperlink"/>
                <w:noProof/>
              </w:rPr>
              <w:t>Objective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_Toc368005856 \h </w:instrText>
            </w:r>
            <w:r w:rsidR="00E06918" w:rsidRPr="00844844">
              <w:rPr>
                <w:noProof/>
                <w:webHidden/>
              </w:rPr>
            </w:r>
            <w:r w:rsidR="00E06918" w:rsidRPr="00844844">
              <w:rPr>
                <w:noProof/>
                <w:webHidden/>
              </w:rPr>
              <w:fldChar w:fldCharType="separate"/>
            </w:r>
            <w:r w:rsidR="003E00D0">
              <w:rPr>
                <w:noProof/>
                <w:webHidden/>
              </w:rPr>
              <w:t>5</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857" w:history="1">
            <w:r w:rsidR="00E06918" w:rsidRPr="00844844">
              <w:rPr>
                <w:rStyle w:val="Hyperlink"/>
                <w:noProof/>
              </w:rPr>
              <w:t>System Analysis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_Toc368005857 \h </w:instrText>
            </w:r>
            <w:r w:rsidR="00E06918" w:rsidRPr="00844844">
              <w:rPr>
                <w:noProof/>
                <w:webHidden/>
              </w:rPr>
            </w:r>
            <w:r w:rsidR="00E06918" w:rsidRPr="00844844">
              <w:rPr>
                <w:noProof/>
                <w:webHidden/>
              </w:rPr>
              <w:fldChar w:fldCharType="separate"/>
            </w:r>
            <w:r w:rsidR="003E00D0">
              <w:rPr>
                <w:noProof/>
                <w:webHidden/>
              </w:rPr>
              <w:t>7</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58" w:history="1">
            <w:r w:rsidR="00E06918" w:rsidRPr="00844844">
              <w:rPr>
                <w:rStyle w:val="Hyperlink"/>
                <w:noProof/>
              </w:rPr>
              <w:t>Identification of Need:</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_Toc368005858 \h </w:instrText>
            </w:r>
            <w:r w:rsidR="00E06918" w:rsidRPr="00844844">
              <w:rPr>
                <w:noProof/>
                <w:webHidden/>
              </w:rPr>
            </w:r>
            <w:r w:rsidR="00E06918" w:rsidRPr="00844844">
              <w:rPr>
                <w:noProof/>
                <w:webHidden/>
              </w:rPr>
              <w:fldChar w:fldCharType="separate"/>
            </w:r>
            <w:r w:rsidR="003E00D0">
              <w:rPr>
                <w:noProof/>
                <w:webHidden/>
              </w:rPr>
              <w:t>7</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59" w:history="1">
            <w:r w:rsidR="00E06918" w:rsidRPr="00844844">
              <w:rPr>
                <w:rStyle w:val="Hyperlink"/>
                <w:noProof/>
              </w:rPr>
              <w:t>Preliminary Investigation: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_Toc368005859 \h </w:instrText>
            </w:r>
            <w:r w:rsidR="00E06918" w:rsidRPr="00844844">
              <w:rPr>
                <w:noProof/>
                <w:webHidden/>
              </w:rPr>
            </w:r>
            <w:r w:rsidR="00E06918" w:rsidRPr="00844844">
              <w:rPr>
                <w:noProof/>
                <w:webHidden/>
              </w:rPr>
              <w:fldChar w:fldCharType="separate"/>
            </w:r>
            <w:r w:rsidR="003E00D0">
              <w:rPr>
                <w:noProof/>
                <w:webHidden/>
              </w:rPr>
              <w:t>7</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60" w:history="1">
            <w:r w:rsidR="00E06918" w:rsidRPr="00844844">
              <w:rPr>
                <w:rStyle w:val="Hyperlink"/>
                <w:noProof/>
              </w:rPr>
              <w:t>Feasibility Study:</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_Toc368005860 \h </w:instrText>
            </w:r>
            <w:r w:rsidR="00E06918" w:rsidRPr="00844844">
              <w:rPr>
                <w:noProof/>
                <w:webHidden/>
              </w:rPr>
            </w:r>
            <w:r w:rsidR="00E06918" w:rsidRPr="00844844">
              <w:rPr>
                <w:noProof/>
                <w:webHidden/>
              </w:rPr>
              <w:fldChar w:fldCharType="separate"/>
            </w:r>
            <w:r w:rsidR="003E00D0">
              <w:rPr>
                <w:noProof/>
                <w:webHidden/>
              </w:rPr>
              <w:t>7</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61" w:history="1">
            <w:r w:rsidR="00E06918" w:rsidRPr="00844844">
              <w:rPr>
                <w:rStyle w:val="Hyperlink"/>
                <w:noProof/>
              </w:rPr>
              <w:t>Project Planning &amp; Scheduling: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_Toc368005861 \h </w:instrText>
            </w:r>
            <w:r w:rsidR="00E06918" w:rsidRPr="00844844">
              <w:rPr>
                <w:noProof/>
                <w:webHidden/>
              </w:rPr>
            </w:r>
            <w:r w:rsidR="00E06918" w:rsidRPr="00844844">
              <w:rPr>
                <w:noProof/>
                <w:webHidden/>
              </w:rPr>
              <w:fldChar w:fldCharType="separate"/>
            </w:r>
            <w:r w:rsidR="003E00D0">
              <w:rPr>
                <w:noProof/>
                <w:webHidden/>
              </w:rPr>
              <w:t>8</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62" w:history="1">
            <w:r w:rsidR="00E06918" w:rsidRPr="00844844">
              <w:rPr>
                <w:rStyle w:val="Hyperlink"/>
                <w:noProof/>
              </w:rPr>
              <w:t>Gantt chart</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_Toc368005862 \h </w:instrText>
            </w:r>
            <w:r w:rsidR="00E06918" w:rsidRPr="00844844">
              <w:rPr>
                <w:noProof/>
                <w:webHidden/>
              </w:rPr>
            </w:r>
            <w:r w:rsidR="00E06918" w:rsidRPr="00844844">
              <w:rPr>
                <w:noProof/>
                <w:webHidden/>
              </w:rPr>
              <w:fldChar w:fldCharType="separate"/>
            </w:r>
            <w:r w:rsidR="003E00D0">
              <w:rPr>
                <w:noProof/>
                <w:webHidden/>
              </w:rPr>
              <w:t>8</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63" w:history="1">
            <w:r w:rsidR="00E06918" w:rsidRPr="00844844">
              <w:rPr>
                <w:rStyle w:val="Hyperlink"/>
                <w:noProof/>
              </w:rPr>
              <w:t>Tracking Gantt</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_Toc368005863 \h </w:instrText>
            </w:r>
            <w:r w:rsidR="00E06918" w:rsidRPr="00844844">
              <w:rPr>
                <w:noProof/>
                <w:webHidden/>
              </w:rPr>
            </w:r>
            <w:r w:rsidR="00E06918" w:rsidRPr="00844844">
              <w:rPr>
                <w:noProof/>
                <w:webHidden/>
              </w:rPr>
              <w:fldChar w:fldCharType="separate"/>
            </w:r>
            <w:r w:rsidR="003E00D0">
              <w:rPr>
                <w:noProof/>
                <w:webHidden/>
              </w:rPr>
              <w:t>9</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64" w:history="1">
            <w:r w:rsidR="00E06918" w:rsidRPr="00844844">
              <w:rPr>
                <w:rStyle w:val="Hyperlink"/>
                <w:noProof/>
              </w:rPr>
              <w:t>Pert Chart</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_Toc368005864 \h </w:instrText>
            </w:r>
            <w:r w:rsidR="00E06918" w:rsidRPr="00844844">
              <w:rPr>
                <w:noProof/>
                <w:webHidden/>
              </w:rPr>
            </w:r>
            <w:r w:rsidR="00E06918" w:rsidRPr="00844844">
              <w:rPr>
                <w:noProof/>
                <w:webHidden/>
              </w:rPr>
              <w:fldChar w:fldCharType="separate"/>
            </w:r>
            <w:r w:rsidR="003E00D0">
              <w:rPr>
                <w:noProof/>
                <w:webHidden/>
              </w:rPr>
              <w:t>10</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65" w:history="1">
            <w:r w:rsidR="00E06918" w:rsidRPr="00844844">
              <w:rPr>
                <w:rStyle w:val="Hyperlink"/>
                <w:noProof/>
              </w:rPr>
              <w:t>Software requirement specifications (SRS):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_Toc368005865 \h </w:instrText>
            </w:r>
            <w:r w:rsidR="00E06918" w:rsidRPr="00844844">
              <w:rPr>
                <w:noProof/>
                <w:webHidden/>
              </w:rPr>
            </w:r>
            <w:r w:rsidR="00E06918" w:rsidRPr="00844844">
              <w:rPr>
                <w:noProof/>
                <w:webHidden/>
              </w:rPr>
              <w:fldChar w:fldCharType="separate"/>
            </w:r>
            <w:r w:rsidR="003E00D0">
              <w:rPr>
                <w:noProof/>
                <w:webHidden/>
              </w:rPr>
              <w:t>11</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66" w:history="1">
            <w:r w:rsidR="00E06918" w:rsidRPr="00844844">
              <w:rPr>
                <w:rStyle w:val="Hyperlink"/>
                <w:noProof/>
              </w:rPr>
              <w:t>Requirements Specification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_Toc368005866 \h </w:instrText>
            </w:r>
            <w:r w:rsidR="00E06918" w:rsidRPr="00844844">
              <w:rPr>
                <w:noProof/>
                <w:webHidden/>
              </w:rPr>
            </w:r>
            <w:r w:rsidR="00E06918" w:rsidRPr="00844844">
              <w:rPr>
                <w:noProof/>
                <w:webHidden/>
              </w:rPr>
              <w:fldChar w:fldCharType="separate"/>
            </w:r>
            <w:r w:rsidR="003E00D0">
              <w:rPr>
                <w:noProof/>
                <w:webHidden/>
              </w:rPr>
              <w:t>11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67" w:history="1">
            <w:r w:rsidR="00E06918" w:rsidRPr="00844844">
              <w:rPr>
                <w:rStyle w:val="Hyperlink"/>
                <w:noProof/>
              </w:rPr>
              <w:t>Functional Requirement</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_Toc368005867 \h </w:instrText>
            </w:r>
            <w:r w:rsidR="00E06918" w:rsidRPr="00844844">
              <w:rPr>
                <w:noProof/>
                <w:webHidden/>
              </w:rPr>
            </w:r>
            <w:r w:rsidR="00E06918" w:rsidRPr="00844844">
              <w:rPr>
                <w:noProof/>
                <w:webHidden/>
              </w:rPr>
              <w:fldChar w:fldCharType="separate"/>
            </w:r>
            <w:r w:rsidR="003E00D0">
              <w:rPr>
                <w:noProof/>
                <w:webHidden/>
              </w:rPr>
              <w:t>11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68" w:history="1">
            <w:r w:rsidR="00E06918" w:rsidRPr="00844844">
              <w:rPr>
                <w:rStyle w:val="Hyperlink"/>
                <w:noProof/>
              </w:rPr>
              <w:t>Technical Specification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_Toc368005868 \h </w:instrText>
            </w:r>
            <w:r w:rsidR="00E06918" w:rsidRPr="00844844">
              <w:rPr>
                <w:noProof/>
                <w:webHidden/>
              </w:rPr>
            </w:r>
            <w:r w:rsidR="00E06918" w:rsidRPr="00844844">
              <w:rPr>
                <w:noProof/>
                <w:webHidden/>
              </w:rPr>
              <w:fldChar w:fldCharType="separate"/>
            </w:r>
            <w:r w:rsidR="003E00D0">
              <w:rPr>
                <w:noProof/>
                <w:webHidden/>
              </w:rPr>
              <w:t>13</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69" w:history="1">
            <w:r w:rsidR="00E06918" w:rsidRPr="00844844">
              <w:rPr>
                <w:rStyle w:val="Hyperlink"/>
                <w:noProof/>
              </w:rPr>
              <w:t>Software Engineering Paradigm applied</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_Toc368005869 \h </w:instrText>
            </w:r>
            <w:r w:rsidR="00E06918" w:rsidRPr="00844844">
              <w:rPr>
                <w:noProof/>
                <w:webHidden/>
              </w:rPr>
            </w:r>
            <w:r w:rsidR="00E06918" w:rsidRPr="00844844">
              <w:rPr>
                <w:noProof/>
                <w:webHidden/>
              </w:rPr>
              <w:fldChar w:fldCharType="separate"/>
            </w:r>
            <w:r w:rsidR="003E00D0">
              <w:rPr>
                <w:noProof/>
                <w:webHidden/>
              </w:rPr>
              <w:t>13</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870" w:history="1">
            <w:r w:rsidR="00E06918" w:rsidRPr="00844844">
              <w:rPr>
                <w:rStyle w:val="Hyperlink"/>
                <w:noProof/>
              </w:rPr>
              <w:t>Data models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_Toc368005870 \h </w:instrText>
            </w:r>
            <w:r w:rsidR="00E06918" w:rsidRPr="00844844">
              <w:rPr>
                <w:noProof/>
                <w:webHidden/>
              </w:rPr>
            </w:r>
            <w:r w:rsidR="00E06918" w:rsidRPr="00844844">
              <w:rPr>
                <w:noProof/>
                <w:webHidden/>
              </w:rPr>
              <w:fldChar w:fldCharType="separate"/>
            </w:r>
            <w:r w:rsidR="003E00D0">
              <w:rPr>
                <w:noProof/>
                <w:webHidden/>
              </w:rPr>
              <w:t>16</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71" w:history="1">
            <w:r w:rsidR="00E06918" w:rsidRPr="00844844">
              <w:rPr>
                <w:rStyle w:val="Hyperlink"/>
                <w:noProof/>
              </w:rPr>
              <w:t>Context Diagram</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_Toc368005871 \h </w:instrText>
            </w:r>
            <w:r w:rsidR="00E06918" w:rsidRPr="00844844">
              <w:rPr>
                <w:noProof/>
                <w:webHidden/>
              </w:rPr>
            </w:r>
            <w:r w:rsidR="00E06918" w:rsidRPr="00844844">
              <w:rPr>
                <w:noProof/>
                <w:webHidden/>
              </w:rPr>
              <w:fldChar w:fldCharType="separate"/>
            </w:r>
            <w:r w:rsidR="003E00D0">
              <w:rPr>
                <w:noProof/>
                <w:webHidden/>
              </w:rPr>
              <w:t>16</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72" w:history="1">
            <w:r w:rsidR="00E06918" w:rsidRPr="00844844">
              <w:rPr>
                <w:rStyle w:val="Hyperlink"/>
                <w:noProof/>
              </w:rPr>
              <w:t>0-Level DFD</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_Toc368005872 \h </w:instrText>
            </w:r>
            <w:r w:rsidR="00E06918" w:rsidRPr="00844844">
              <w:rPr>
                <w:noProof/>
                <w:webHidden/>
              </w:rPr>
            </w:r>
            <w:r w:rsidR="00E06918" w:rsidRPr="00844844">
              <w:rPr>
                <w:noProof/>
                <w:webHidden/>
              </w:rPr>
              <w:fldChar w:fldCharType="separate"/>
            </w:r>
            <w:r w:rsidR="003E00D0">
              <w:rPr>
                <w:noProof/>
                <w:webHidden/>
              </w:rPr>
              <w:t>17</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73" w:history="1">
            <w:r w:rsidR="00E06918" w:rsidRPr="00844844">
              <w:rPr>
                <w:rStyle w:val="Hyperlink"/>
                <w:noProof/>
              </w:rPr>
              <w:t>1-Level DFD</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_Toc368005873 \h </w:instrText>
            </w:r>
            <w:r w:rsidR="00E06918" w:rsidRPr="00844844">
              <w:rPr>
                <w:noProof/>
                <w:webHidden/>
              </w:rPr>
            </w:r>
            <w:r w:rsidR="00E06918" w:rsidRPr="00844844">
              <w:rPr>
                <w:noProof/>
                <w:webHidden/>
              </w:rPr>
              <w:fldChar w:fldCharType="separate"/>
            </w:r>
            <w:r w:rsidR="003E00D0">
              <w:rPr>
                <w:noProof/>
                <w:webHidden/>
              </w:rPr>
              <w:t>18</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74" w:history="1">
            <w:r w:rsidR="00E06918" w:rsidRPr="00844844">
              <w:rPr>
                <w:rStyle w:val="Hyperlink"/>
                <w:noProof/>
              </w:rPr>
              <w:t>2-Level DFD</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_Toc368005874 \h </w:instrText>
            </w:r>
            <w:r w:rsidR="00E06918" w:rsidRPr="00844844">
              <w:rPr>
                <w:noProof/>
                <w:webHidden/>
              </w:rPr>
            </w:r>
            <w:r w:rsidR="00E06918" w:rsidRPr="00844844">
              <w:rPr>
                <w:noProof/>
                <w:webHidden/>
              </w:rPr>
              <w:fldChar w:fldCharType="separate"/>
            </w:r>
            <w:r w:rsidR="003E00D0">
              <w:rPr>
                <w:noProof/>
                <w:webHidden/>
              </w:rPr>
              <w:t>20</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75" w:history="1">
            <w:r w:rsidR="00E06918" w:rsidRPr="00844844">
              <w:rPr>
                <w:rStyle w:val="Hyperlink"/>
                <w:noProof/>
              </w:rPr>
              <w:t>Sequence diagrams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_Toc368005875 \h </w:instrText>
            </w:r>
            <w:r w:rsidR="00E06918" w:rsidRPr="00844844">
              <w:rPr>
                <w:noProof/>
                <w:webHidden/>
              </w:rPr>
            </w:r>
            <w:r w:rsidR="00E06918" w:rsidRPr="00844844">
              <w:rPr>
                <w:noProof/>
                <w:webHidden/>
              </w:rPr>
              <w:fldChar w:fldCharType="separate"/>
            </w:r>
            <w:r w:rsidR="003E00D0">
              <w:rPr>
                <w:noProof/>
                <w:webHidden/>
              </w:rPr>
              <w:t>22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76" w:history="1">
            <w:r w:rsidR="00E06918" w:rsidRPr="00844844">
              <w:rPr>
                <w:rStyle w:val="Hyperlink"/>
                <w:noProof/>
              </w:rPr>
              <w:t>Interaction Sites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_Toc368005876 \h </w:instrText>
            </w:r>
            <w:r w:rsidR="00E06918" w:rsidRPr="00844844">
              <w:rPr>
                <w:noProof/>
                <w:webHidden/>
              </w:rPr>
            </w:r>
            <w:r w:rsidR="00E06918" w:rsidRPr="00844844">
              <w:rPr>
                <w:noProof/>
                <w:webHidden/>
              </w:rPr>
              <w:fldChar w:fldCharType="separate"/>
            </w:r>
            <w:r w:rsidR="003E00D0">
              <w:rPr>
                <w:noProof/>
                <w:webHidden/>
              </w:rPr>
              <w:t>22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77" w:history="1">
            <w:r w:rsidR="00E06918" w:rsidRPr="00844844">
              <w:rPr>
                <w:rStyle w:val="Hyperlink"/>
                <w:noProof/>
              </w:rPr>
              <w:t>Interaction Workers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_Toc368005877 \h </w:instrText>
            </w:r>
            <w:r w:rsidR="00E06918" w:rsidRPr="00844844">
              <w:rPr>
                <w:noProof/>
                <w:webHidden/>
              </w:rPr>
            </w:r>
            <w:r w:rsidR="00E06918" w:rsidRPr="00844844">
              <w:rPr>
                <w:noProof/>
                <w:webHidden/>
              </w:rPr>
              <w:fldChar w:fldCharType="separate"/>
            </w:r>
            <w:r w:rsidR="003E00D0">
              <w:rPr>
                <w:noProof/>
                <w:webHidden/>
              </w:rPr>
              <w:t>22</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78" w:history="1">
            <w:r w:rsidR="00E06918" w:rsidRPr="00844844">
              <w:rPr>
                <w:rStyle w:val="Hyperlink"/>
                <w:noProof/>
              </w:rPr>
              <w:t>Entity Relationship Model,</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_Toc368005878 \h </w:instrText>
            </w:r>
            <w:r w:rsidR="00E06918" w:rsidRPr="00844844">
              <w:rPr>
                <w:noProof/>
                <w:webHidden/>
              </w:rPr>
            </w:r>
            <w:r w:rsidR="00E06918" w:rsidRPr="00844844">
              <w:rPr>
                <w:noProof/>
                <w:webHidden/>
              </w:rPr>
              <w:fldChar w:fldCharType="separate"/>
            </w:r>
            <w:r w:rsidR="003E00D0">
              <w:rPr>
                <w:noProof/>
                <w:webHidden/>
              </w:rPr>
              <w:t>23</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79" w:history="1">
            <w:r w:rsidR="00E06918" w:rsidRPr="00844844">
              <w:rPr>
                <w:rStyle w:val="Hyperlink"/>
                <w:rFonts w:eastAsia="Arial"/>
                <w:noProof/>
              </w:rPr>
              <w:t>E-R Diagram:</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_Toc368005879 \h </w:instrText>
            </w:r>
            <w:r w:rsidR="00E06918" w:rsidRPr="00844844">
              <w:rPr>
                <w:noProof/>
                <w:webHidden/>
              </w:rPr>
            </w:r>
            <w:r w:rsidR="00E06918" w:rsidRPr="00844844">
              <w:rPr>
                <w:noProof/>
                <w:webHidden/>
              </w:rPr>
              <w:fldChar w:fldCharType="separate"/>
            </w:r>
            <w:r w:rsidR="003E00D0">
              <w:rPr>
                <w:noProof/>
                <w:webHidden/>
              </w:rPr>
              <w:t>23</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80" w:history="1">
            <w:r w:rsidR="00E06918" w:rsidRPr="00844844">
              <w:rPr>
                <w:rStyle w:val="Hyperlink"/>
                <w:rFonts w:eastAsia="Arial"/>
                <w:noProof/>
              </w:rPr>
              <w:t>Class Diagram</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_Toc368005880 \h </w:instrText>
            </w:r>
            <w:r w:rsidR="00E06918" w:rsidRPr="00844844">
              <w:rPr>
                <w:noProof/>
                <w:webHidden/>
              </w:rPr>
            </w:r>
            <w:r w:rsidR="00E06918" w:rsidRPr="00844844">
              <w:rPr>
                <w:noProof/>
                <w:webHidden/>
              </w:rPr>
              <w:fldChar w:fldCharType="separate"/>
            </w:r>
            <w:r w:rsidR="003E00D0">
              <w:rPr>
                <w:noProof/>
                <w:webHidden/>
              </w:rPr>
              <w:t>25</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81" w:history="1">
            <w:r w:rsidR="00E06918" w:rsidRPr="00844844">
              <w:rPr>
                <w:rStyle w:val="Hyperlink"/>
                <w:noProof/>
              </w:rPr>
              <w:t>Activity Diagrams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_Toc368005881 \h </w:instrText>
            </w:r>
            <w:r w:rsidR="00E06918" w:rsidRPr="00844844">
              <w:rPr>
                <w:noProof/>
                <w:webHidden/>
              </w:rPr>
            </w:r>
            <w:r w:rsidR="00E06918" w:rsidRPr="00844844">
              <w:rPr>
                <w:noProof/>
                <w:webHidden/>
              </w:rPr>
              <w:fldChar w:fldCharType="separate"/>
            </w:r>
            <w:r w:rsidR="003E00D0">
              <w:rPr>
                <w:noProof/>
                <w:webHidden/>
              </w:rPr>
              <w:t>27</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82" w:history="1">
            <w:r w:rsidR="00E06918" w:rsidRPr="00844844">
              <w:rPr>
                <w:rStyle w:val="Hyperlink"/>
                <w:noProof/>
              </w:rPr>
              <w:t>User Login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_Toc368005882 \h </w:instrText>
            </w:r>
            <w:r w:rsidR="00E06918" w:rsidRPr="00844844">
              <w:rPr>
                <w:noProof/>
                <w:webHidden/>
              </w:rPr>
            </w:r>
            <w:r w:rsidR="00E06918" w:rsidRPr="00844844">
              <w:rPr>
                <w:noProof/>
                <w:webHidden/>
              </w:rPr>
              <w:fldChar w:fldCharType="separate"/>
            </w:r>
            <w:r w:rsidR="003E00D0">
              <w:rPr>
                <w:noProof/>
                <w:webHidden/>
              </w:rPr>
              <w:t>27</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83" w:history="1">
            <w:r w:rsidR="00E06918" w:rsidRPr="00844844">
              <w:rPr>
                <w:rStyle w:val="Hyperlink"/>
                <w:noProof/>
              </w:rPr>
              <w:t>View site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_Toc368005883 \h </w:instrText>
            </w:r>
            <w:r w:rsidR="00E06918" w:rsidRPr="00844844">
              <w:rPr>
                <w:noProof/>
                <w:webHidden/>
              </w:rPr>
            </w:r>
            <w:r w:rsidR="00E06918" w:rsidRPr="00844844">
              <w:rPr>
                <w:noProof/>
                <w:webHidden/>
              </w:rPr>
              <w:fldChar w:fldCharType="separate"/>
            </w:r>
            <w:r w:rsidR="003E00D0">
              <w:rPr>
                <w:noProof/>
                <w:webHidden/>
              </w:rPr>
              <w:t>29</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84" w:history="1">
            <w:r w:rsidR="00E06918" w:rsidRPr="00844844">
              <w:rPr>
                <w:rStyle w:val="Hyperlink"/>
                <w:noProof/>
              </w:rPr>
              <w:t>View workers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_Toc368005884 \h </w:instrText>
            </w:r>
            <w:r w:rsidR="00E06918" w:rsidRPr="00844844">
              <w:rPr>
                <w:noProof/>
                <w:webHidden/>
              </w:rPr>
            </w:r>
            <w:r w:rsidR="00E06918" w:rsidRPr="00844844">
              <w:rPr>
                <w:noProof/>
                <w:webHidden/>
              </w:rPr>
              <w:fldChar w:fldCharType="separate"/>
            </w:r>
            <w:r w:rsidR="003E00D0">
              <w:rPr>
                <w:noProof/>
                <w:webHidden/>
              </w:rPr>
              <w:t>29</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885" w:history="1">
            <w:r w:rsidR="00E06918" w:rsidRPr="00844844">
              <w:rPr>
                <w:rStyle w:val="Hyperlink"/>
                <w:noProof/>
              </w:rPr>
              <w:t>System Design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_Toc368005885 \h </w:instrText>
            </w:r>
            <w:r w:rsidR="00E06918" w:rsidRPr="00844844">
              <w:rPr>
                <w:noProof/>
                <w:webHidden/>
              </w:rPr>
            </w:r>
            <w:r w:rsidR="00E06918" w:rsidRPr="00844844">
              <w:rPr>
                <w:noProof/>
                <w:webHidden/>
              </w:rPr>
              <w:fldChar w:fldCharType="separate"/>
            </w:r>
            <w:r w:rsidR="003E00D0">
              <w:rPr>
                <w:noProof/>
                <w:webHidden/>
              </w:rPr>
              <w:t>31</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86" w:history="1">
            <w:r w:rsidR="00E06918" w:rsidRPr="00844844">
              <w:rPr>
                <w:rStyle w:val="Hyperlink"/>
                <w:noProof/>
              </w:rPr>
              <w:t>Modularisation details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_Toc368005886 \h </w:instrText>
            </w:r>
            <w:r w:rsidR="00E06918" w:rsidRPr="00844844">
              <w:rPr>
                <w:noProof/>
                <w:webHidden/>
              </w:rPr>
            </w:r>
            <w:r w:rsidR="00E06918" w:rsidRPr="00844844">
              <w:rPr>
                <w:noProof/>
                <w:webHidden/>
              </w:rPr>
              <w:fldChar w:fldCharType="separate"/>
            </w:r>
            <w:r w:rsidR="003E00D0">
              <w:rPr>
                <w:noProof/>
                <w:webHidden/>
              </w:rPr>
              <w:t>31</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87" w:history="1">
            <w:r w:rsidR="00E06918" w:rsidRPr="00844844">
              <w:rPr>
                <w:rStyle w:val="Hyperlink"/>
                <w:noProof/>
              </w:rPr>
              <w:t>Module Description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_Toc368005887 \h </w:instrText>
            </w:r>
            <w:r w:rsidR="00E06918" w:rsidRPr="00844844">
              <w:rPr>
                <w:noProof/>
                <w:webHidden/>
              </w:rPr>
            </w:r>
            <w:r w:rsidR="00E06918" w:rsidRPr="00844844">
              <w:rPr>
                <w:noProof/>
                <w:webHidden/>
              </w:rPr>
              <w:fldChar w:fldCharType="separate"/>
            </w:r>
            <w:r w:rsidR="003E00D0">
              <w:rPr>
                <w:noProof/>
                <w:webHidden/>
              </w:rPr>
              <w:t>31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88" w:history="1">
            <w:r w:rsidR="00E06918" w:rsidRPr="00844844">
              <w:rPr>
                <w:rStyle w:val="Hyperlink"/>
                <w:noProof/>
              </w:rPr>
              <w:t>Construction   Management System GUI</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_Toc368005888 \h </w:instrText>
            </w:r>
            <w:r w:rsidR="00E06918" w:rsidRPr="00844844">
              <w:rPr>
                <w:noProof/>
                <w:webHidden/>
              </w:rPr>
            </w:r>
            <w:r w:rsidR="00E06918" w:rsidRPr="00844844">
              <w:rPr>
                <w:noProof/>
                <w:webHidden/>
              </w:rPr>
              <w:fldChar w:fldCharType="separate"/>
            </w:r>
            <w:r w:rsidR="003E00D0">
              <w:rPr>
                <w:noProof/>
                <w:webHidden/>
              </w:rPr>
              <w:t>31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89" w:history="1">
            <w:r w:rsidR="00E06918" w:rsidRPr="00844844">
              <w:rPr>
                <w:rStyle w:val="Hyperlink"/>
                <w:noProof/>
              </w:rPr>
              <w:t>Construction Management System Engine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_Toc368005889 \h </w:instrText>
            </w:r>
            <w:r w:rsidR="00E06918" w:rsidRPr="00844844">
              <w:rPr>
                <w:noProof/>
                <w:webHidden/>
              </w:rPr>
            </w:r>
            <w:r w:rsidR="00E06918" w:rsidRPr="00844844">
              <w:rPr>
                <w:noProof/>
                <w:webHidden/>
              </w:rPr>
              <w:fldChar w:fldCharType="separate"/>
            </w:r>
            <w:r w:rsidR="003E00D0">
              <w:rPr>
                <w:noProof/>
                <w:webHidden/>
              </w:rPr>
              <w:t>33</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90" w:history="1">
            <w:r w:rsidR="00E06918" w:rsidRPr="00844844">
              <w:rPr>
                <w:rStyle w:val="Hyperlink"/>
                <w:noProof/>
              </w:rPr>
              <w:t>Construction Management System Database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_Toc368005890 \h </w:instrText>
            </w:r>
            <w:r w:rsidR="00E06918" w:rsidRPr="00844844">
              <w:rPr>
                <w:noProof/>
                <w:webHidden/>
              </w:rPr>
            </w:r>
            <w:r w:rsidR="00E06918" w:rsidRPr="00844844">
              <w:rPr>
                <w:noProof/>
                <w:webHidden/>
              </w:rPr>
              <w:fldChar w:fldCharType="separate"/>
            </w:r>
            <w:r w:rsidR="003E00D0">
              <w:rPr>
                <w:noProof/>
                <w:webHidden/>
              </w:rPr>
              <w:t>35</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91" w:history="1">
            <w:r w:rsidR="00E06918" w:rsidRPr="00844844">
              <w:rPr>
                <w:rStyle w:val="Hyperlink"/>
                <w:noProof/>
              </w:rPr>
              <w:t>Estimation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_Toc368005891 \h </w:instrText>
            </w:r>
            <w:r w:rsidR="00E06918" w:rsidRPr="00844844">
              <w:rPr>
                <w:noProof/>
                <w:webHidden/>
              </w:rPr>
            </w:r>
            <w:r w:rsidR="00E06918" w:rsidRPr="00844844">
              <w:rPr>
                <w:noProof/>
                <w:webHidden/>
              </w:rPr>
              <w:fldChar w:fldCharType="separate"/>
            </w:r>
            <w:r w:rsidR="003E00D0">
              <w:rPr>
                <w:noProof/>
                <w:webHidden/>
              </w:rPr>
              <w:t>36</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892" w:history="1">
            <w:r w:rsidR="00E06918" w:rsidRPr="00844844">
              <w:rPr>
                <w:rStyle w:val="Hyperlink"/>
                <w:noProof/>
              </w:rPr>
              <w:t>Database design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_Toc368005892 \h </w:instrText>
            </w:r>
            <w:r w:rsidR="00E06918" w:rsidRPr="00844844">
              <w:rPr>
                <w:noProof/>
                <w:webHidden/>
              </w:rPr>
            </w:r>
            <w:r w:rsidR="00E06918" w:rsidRPr="00844844">
              <w:rPr>
                <w:noProof/>
                <w:webHidden/>
              </w:rPr>
              <w:fldChar w:fldCharType="separate"/>
            </w:r>
            <w:r w:rsidR="003E00D0">
              <w:rPr>
                <w:noProof/>
                <w:webHidden/>
              </w:rPr>
              <w:t>36</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93" w:history="1">
            <w:r w:rsidR="00E06918" w:rsidRPr="00844844">
              <w:rPr>
                <w:rStyle w:val="Hyperlink"/>
                <w:noProof/>
              </w:rPr>
              <w:t xml:space="preserve">Table: </w:t>
            </w:r>
            <w:r w:rsidR="00E06918" w:rsidRPr="00844844">
              <w:rPr>
                <w:rStyle w:val="Hyperlink"/>
                <w:rFonts w:eastAsia="Arial" w:cs="Times New Roman"/>
                <w:noProof/>
              </w:rPr>
              <w:t>Worker</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_Toc368005893 \h </w:instrText>
            </w:r>
            <w:r w:rsidR="00E06918" w:rsidRPr="00844844">
              <w:rPr>
                <w:noProof/>
                <w:webHidden/>
              </w:rPr>
            </w:r>
            <w:r w:rsidR="00E06918" w:rsidRPr="00844844">
              <w:rPr>
                <w:noProof/>
                <w:webHidden/>
              </w:rPr>
              <w:fldChar w:fldCharType="separate"/>
            </w:r>
            <w:r w:rsidR="003E00D0">
              <w:rPr>
                <w:noProof/>
                <w:webHidden/>
              </w:rPr>
              <w:t>36</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94" w:history="1">
            <w:r w:rsidR="00E06918" w:rsidRPr="00844844">
              <w:rPr>
                <w:rStyle w:val="Hyperlink"/>
                <w:rFonts w:eastAsia="Times New Roman" w:cs="Times New Roman"/>
                <w:noProof/>
                <w:lang w:val="en-GB"/>
              </w:rPr>
              <w:t xml:space="preserve">Table: </w:t>
            </w:r>
            <w:r w:rsidR="00E06918" w:rsidRPr="00844844">
              <w:rPr>
                <w:rStyle w:val="Hyperlink"/>
                <w:rFonts w:eastAsia="Arial"/>
                <w:noProof/>
              </w:rPr>
              <w:t>ConstructionManagement</w:t>
            </w:r>
            <w:r w:rsidR="00E06918" w:rsidRPr="00844844">
              <w:rPr>
                <w:rStyle w:val="Hyperlink"/>
                <w:rFonts w:eastAsia="Arial" w:cs="Times New Roman"/>
                <w:noProof/>
              </w:rPr>
              <w:t>System</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_Toc368005894 \h </w:instrText>
            </w:r>
            <w:r w:rsidR="00E06918" w:rsidRPr="00844844">
              <w:rPr>
                <w:noProof/>
                <w:webHidden/>
              </w:rPr>
            </w:r>
            <w:r w:rsidR="00E06918" w:rsidRPr="00844844">
              <w:rPr>
                <w:noProof/>
                <w:webHidden/>
              </w:rPr>
              <w:fldChar w:fldCharType="separate"/>
            </w:r>
            <w:r w:rsidR="003E00D0">
              <w:rPr>
                <w:noProof/>
                <w:webHidden/>
              </w:rPr>
              <w:t>37</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95" w:history="1">
            <w:r w:rsidR="00E06918" w:rsidRPr="00844844">
              <w:rPr>
                <w:rStyle w:val="Hyperlink"/>
                <w:rFonts w:eastAsia="Times New Roman"/>
                <w:noProof/>
                <w:lang w:val="en-GB"/>
              </w:rPr>
              <w:t xml:space="preserve">Table: </w:t>
            </w:r>
            <w:r w:rsidR="00E06918" w:rsidRPr="00844844">
              <w:rPr>
                <w:rStyle w:val="Hyperlink"/>
                <w:rFonts w:eastAsia="Arial"/>
                <w:noProof/>
              </w:rPr>
              <w:t>Construction Machine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_Toc368005895 \h </w:instrText>
            </w:r>
            <w:r w:rsidR="00E06918" w:rsidRPr="00844844">
              <w:rPr>
                <w:noProof/>
                <w:webHidden/>
              </w:rPr>
            </w:r>
            <w:r w:rsidR="00E06918" w:rsidRPr="00844844">
              <w:rPr>
                <w:noProof/>
                <w:webHidden/>
              </w:rPr>
              <w:fldChar w:fldCharType="separate"/>
            </w:r>
            <w:r w:rsidR="003E00D0">
              <w:rPr>
                <w:noProof/>
                <w:webHidden/>
              </w:rPr>
              <w:t>37</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96" w:history="1">
            <w:r w:rsidR="00E06918" w:rsidRPr="00844844">
              <w:rPr>
                <w:rStyle w:val="Hyperlink"/>
                <w:rFonts w:eastAsia="Times New Roman"/>
                <w:noProof/>
                <w:lang w:val="en-GB"/>
              </w:rPr>
              <w:t xml:space="preserve">Table: </w:t>
            </w:r>
            <w:r w:rsidR="00E06918" w:rsidRPr="00844844">
              <w:rPr>
                <w:rStyle w:val="Hyperlink"/>
                <w:rFonts w:eastAsia="Arial"/>
                <w:noProof/>
              </w:rPr>
              <w:t>WorkSession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_Toc368005896 \h </w:instrText>
            </w:r>
            <w:r w:rsidR="00E06918" w:rsidRPr="00844844">
              <w:rPr>
                <w:noProof/>
                <w:webHidden/>
              </w:rPr>
            </w:r>
            <w:r w:rsidR="00E06918" w:rsidRPr="00844844">
              <w:rPr>
                <w:noProof/>
                <w:webHidden/>
              </w:rPr>
              <w:fldChar w:fldCharType="separate"/>
            </w:r>
            <w:r w:rsidR="003E00D0">
              <w:rPr>
                <w:noProof/>
                <w:webHidden/>
              </w:rPr>
              <w:t>37</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97" w:history="1">
            <w:r w:rsidR="00E06918" w:rsidRPr="00844844">
              <w:rPr>
                <w:rStyle w:val="Hyperlink"/>
                <w:rFonts w:eastAsia="Times New Roman"/>
                <w:noProof/>
                <w:lang w:val="en-GB"/>
              </w:rPr>
              <w:t xml:space="preserve">Table: </w:t>
            </w:r>
            <w:r w:rsidR="00E06918" w:rsidRPr="00844844">
              <w:rPr>
                <w:rStyle w:val="Hyperlink"/>
                <w:rFonts w:eastAsia="Arial"/>
                <w:noProof/>
              </w:rPr>
              <w:t>Engineer</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_Toc368005897 \h </w:instrText>
            </w:r>
            <w:r w:rsidR="00E06918" w:rsidRPr="00844844">
              <w:rPr>
                <w:noProof/>
                <w:webHidden/>
              </w:rPr>
            </w:r>
            <w:r w:rsidR="00E06918" w:rsidRPr="00844844">
              <w:rPr>
                <w:noProof/>
                <w:webHidden/>
              </w:rPr>
              <w:fldChar w:fldCharType="separate"/>
            </w:r>
            <w:r w:rsidR="003E00D0">
              <w:rPr>
                <w:noProof/>
                <w:webHidden/>
              </w:rPr>
              <w:t>37</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98" w:history="1">
            <w:r w:rsidR="00E06918" w:rsidRPr="00844844">
              <w:rPr>
                <w:rStyle w:val="Hyperlink"/>
                <w:rFonts w:eastAsia="Times New Roman"/>
                <w:noProof/>
                <w:lang w:val="en-GB"/>
              </w:rPr>
              <w:t xml:space="preserve">Table: </w:t>
            </w:r>
            <w:r w:rsidR="00E06918" w:rsidRPr="00844844">
              <w:rPr>
                <w:rStyle w:val="Hyperlink"/>
                <w:rFonts w:eastAsia="Arial"/>
                <w:noProof/>
              </w:rPr>
              <w:t>DesignPreference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_Toc368005898 \h </w:instrText>
            </w:r>
            <w:r w:rsidR="00E06918" w:rsidRPr="00844844">
              <w:rPr>
                <w:noProof/>
                <w:webHidden/>
              </w:rPr>
            </w:r>
            <w:r w:rsidR="00E06918" w:rsidRPr="00844844">
              <w:rPr>
                <w:noProof/>
                <w:webHidden/>
              </w:rPr>
              <w:fldChar w:fldCharType="separate"/>
            </w:r>
            <w:r w:rsidR="003E00D0">
              <w:rPr>
                <w:noProof/>
                <w:webHidden/>
              </w:rPr>
              <w:t>37</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899" w:history="1">
            <w:r w:rsidR="00E06918" w:rsidRPr="00844844">
              <w:rPr>
                <w:rStyle w:val="Hyperlink"/>
                <w:rFonts w:eastAsia="Times New Roman"/>
                <w:noProof/>
                <w:lang w:val="en-GB"/>
              </w:rPr>
              <w:t xml:space="preserve">Table: </w:t>
            </w:r>
            <w:r w:rsidR="00E06918" w:rsidRPr="00844844">
              <w:rPr>
                <w:rStyle w:val="Hyperlink"/>
                <w:rFonts w:eastAsia="Arial"/>
                <w:noProof/>
              </w:rPr>
              <w:t>RawMaterial</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_Toc368005899 \h </w:instrText>
            </w:r>
            <w:r w:rsidR="00E06918" w:rsidRPr="00844844">
              <w:rPr>
                <w:noProof/>
                <w:webHidden/>
              </w:rPr>
            </w:r>
            <w:r w:rsidR="00E06918" w:rsidRPr="00844844">
              <w:rPr>
                <w:noProof/>
                <w:webHidden/>
              </w:rPr>
              <w:fldChar w:fldCharType="separate"/>
            </w:r>
            <w:r w:rsidR="003E00D0">
              <w:rPr>
                <w:noProof/>
                <w:webHidden/>
              </w:rPr>
              <w:t>37</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00" w:history="1">
            <w:r w:rsidR="00E06918" w:rsidRPr="00844844">
              <w:rPr>
                <w:rStyle w:val="Hyperlink"/>
                <w:noProof/>
              </w:rPr>
              <w:t>User Interface Design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_Toc368005900 \h </w:instrText>
            </w:r>
            <w:r w:rsidR="00E06918" w:rsidRPr="00844844">
              <w:rPr>
                <w:noProof/>
                <w:webHidden/>
              </w:rPr>
            </w:r>
            <w:r w:rsidR="00E06918" w:rsidRPr="00844844">
              <w:rPr>
                <w:noProof/>
                <w:webHidden/>
              </w:rPr>
              <w:fldChar w:fldCharType="separate"/>
            </w:r>
            <w:r w:rsidR="003E00D0">
              <w:rPr>
                <w:noProof/>
                <w:webHidden/>
              </w:rPr>
              <w:t>38</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01" w:history="1">
            <w:r w:rsidR="00E06918" w:rsidRPr="00844844">
              <w:rPr>
                <w:rStyle w:val="Hyperlink"/>
                <w:rFonts w:eastAsiaTheme="minorHAnsi"/>
                <w:noProof/>
              </w:rPr>
              <w:t>Main Window</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_Toc368005901 \h </w:instrText>
            </w:r>
            <w:r w:rsidR="00E06918" w:rsidRPr="00844844">
              <w:rPr>
                <w:noProof/>
                <w:webHidden/>
              </w:rPr>
            </w:r>
            <w:r w:rsidR="00E06918" w:rsidRPr="00844844">
              <w:rPr>
                <w:noProof/>
                <w:webHidden/>
              </w:rPr>
              <w:fldChar w:fldCharType="separate"/>
            </w:r>
            <w:r w:rsidR="003E00D0">
              <w:rPr>
                <w:noProof/>
                <w:webHidden/>
              </w:rPr>
              <w:t>38</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02" w:history="1">
            <w:r w:rsidR="00E06918" w:rsidRPr="00844844">
              <w:rPr>
                <w:rStyle w:val="Hyperlink"/>
                <w:noProof/>
              </w:rPr>
              <w:t>Login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_Toc368005902 \h </w:instrText>
            </w:r>
            <w:r w:rsidR="00E06918" w:rsidRPr="00844844">
              <w:rPr>
                <w:noProof/>
                <w:webHidden/>
              </w:rPr>
            </w:r>
            <w:r w:rsidR="00E06918" w:rsidRPr="00844844">
              <w:rPr>
                <w:noProof/>
                <w:webHidden/>
              </w:rPr>
              <w:fldChar w:fldCharType="separate"/>
            </w:r>
            <w:r w:rsidR="003E00D0">
              <w:rPr>
                <w:noProof/>
                <w:webHidden/>
              </w:rPr>
              <w:t>39</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03" w:history="1">
            <w:r w:rsidR="00E06918" w:rsidRPr="00844844">
              <w:rPr>
                <w:rStyle w:val="Hyperlink"/>
                <w:noProof/>
              </w:rPr>
              <w:t>Sites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_Toc368005903 \h </w:instrText>
            </w:r>
            <w:r w:rsidR="00E06918" w:rsidRPr="00844844">
              <w:rPr>
                <w:noProof/>
                <w:webHidden/>
              </w:rPr>
            </w:r>
            <w:r w:rsidR="00E06918" w:rsidRPr="00844844">
              <w:rPr>
                <w:noProof/>
                <w:webHidden/>
              </w:rPr>
              <w:fldChar w:fldCharType="separate"/>
            </w:r>
            <w:r w:rsidR="003E00D0">
              <w:rPr>
                <w:noProof/>
                <w:webHidden/>
              </w:rPr>
              <w:t>39</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04" w:history="1">
            <w:r w:rsidR="00E06918" w:rsidRPr="00844844">
              <w:rPr>
                <w:rStyle w:val="Hyperlink"/>
                <w:noProof/>
              </w:rPr>
              <w:t>Workers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_Toc368005904 \h </w:instrText>
            </w:r>
            <w:r w:rsidR="00E06918" w:rsidRPr="00844844">
              <w:rPr>
                <w:noProof/>
                <w:webHidden/>
              </w:rPr>
            </w:r>
            <w:r w:rsidR="00E06918" w:rsidRPr="00844844">
              <w:rPr>
                <w:noProof/>
                <w:webHidden/>
              </w:rPr>
              <w:fldChar w:fldCharType="separate"/>
            </w:r>
            <w:r w:rsidR="003E00D0">
              <w:rPr>
                <w:noProof/>
                <w:webHidden/>
              </w:rPr>
              <w:t>40</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05" w:history="1">
            <w:r w:rsidR="00E06918" w:rsidRPr="00844844">
              <w:rPr>
                <w:rStyle w:val="Hyperlink"/>
                <w:noProof/>
              </w:rPr>
              <w:t>Billing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_Toc368005905 \h </w:instrText>
            </w:r>
            <w:r w:rsidR="00E06918" w:rsidRPr="00844844">
              <w:rPr>
                <w:noProof/>
                <w:webHidden/>
              </w:rPr>
            </w:r>
            <w:r w:rsidR="00E06918" w:rsidRPr="00844844">
              <w:rPr>
                <w:noProof/>
                <w:webHidden/>
              </w:rPr>
              <w:fldChar w:fldCharType="separate"/>
            </w:r>
            <w:r w:rsidR="003E00D0">
              <w:rPr>
                <w:noProof/>
                <w:webHidden/>
              </w:rPr>
              <w:t>40</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06" w:history="1">
            <w:r w:rsidR="00E06918" w:rsidRPr="00844844">
              <w:rPr>
                <w:rStyle w:val="Hyperlink"/>
                <w:noProof/>
              </w:rPr>
              <w:t>Raw material</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_Toc368005906 \h </w:instrText>
            </w:r>
            <w:r w:rsidR="00E06918" w:rsidRPr="00844844">
              <w:rPr>
                <w:noProof/>
                <w:webHidden/>
              </w:rPr>
            </w:r>
            <w:r w:rsidR="00E06918" w:rsidRPr="00844844">
              <w:rPr>
                <w:noProof/>
                <w:webHidden/>
              </w:rPr>
              <w:fldChar w:fldCharType="separate"/>
            </w:r>
            <w:r w:rsidR="003E00D0">
              <w:rPr>
                <w:noProof/>
                <w:webHidden/>
              </w:rPr>
              <w:t>41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07" w:history="1">
            <w:r w:rsidR="00E06918" w:rsidRPr="00844844">
              <w:rPr>
                <w:rStyle w:val="Hyperlink"/>
                <w:noProof/>
              </w:rPr>
              <w:t>Instruments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_Toc368005907 \h </w:instrText>
            </w:r>
            <w:r w:rsidR="00E06918" w:rsidRPr="00844844">
              <w:rPr>
                <w:noProof/>
                <w:webHidden/>
              </w:rPr>
            </w:r>
            <w:r w:rsidR="00E06918" w:rsidRPr="00844844">
              <w:rPr>
                <w:noProof/>
                <w:webHidden/>
              </w:rPr>
              <w:fldChar w:fldCharType="separate"/>
            </w:r>
            <w:r w:rsidR="003E00D0">
              <w:rPr>
                <w:noProof/>
                <w:webHidden/>
              </w:rPr>
              <w:t>41</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08" w:history="1">
            <w:r w:rsidR="00E06918" w:rsidRPr="00844844">
              <w:rPr>
                <w:rStyle w:val="Hyperlink"/>
                <w:noProof/>
              </w:rPr>
              <w:t>Test Cases (Unit Test Cases and System Test Cases)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_Toc368005908 \h </w:instrText>
            </w:r>
            <w:r w:rsidR="00E06918" w:rsidRPr="00844844">
              <w:rPr>
                <w:noProof/>
                <w:webHidden/>
              </w:rPr>
            </w:r>
            <w:r w:rsidR="00E06918" w:rsidRPr="00844844">
              <w:rPr>
                <w:noProof/>
                <w:webHidden/>
              </w:rPr>
              <w:fldChar w:fldCharType="separate"/>
            </w:r>
            <w:r w:rsidR="003E00D0">
              <w:rPr>
                <w:noProof/>
                <w:webHidden/>
              </w:rPr>
              <w:t>42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09" w:history="1">
            <w:r w:rsidR="00E06918" w:rsidRPr="00844844">
              <w:rPr>
                <w:rStyle w:val="Hyperlink"/>
                <w:noProof/>
              </w:rPr>
              <w:t>Unit Test Cases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_Toc368005909 \h </w:instrText>
            </w:r>
            <w:r w:rsidR="00E06918" w:rsidRPr="00844844">
              <w:rPr>
                <w:noProof/>
                <w:webHidden/>
              </w:rPr>
            </w:r>
            <w:r w:rsidR="00E06918" w:rsidRPr="00844844">
              <w:rPr>
                <w:noProof/>
                <w:webHidden/>
              </w:rPr>
              <w:fldChar w:fldCharType="separate"/>
            </w:r>
            <w:r w:rsidR="003E00D0">
              <w:rPr>
                <w:noProof/>
                <w:webHidden/>
              </w:rPr>
              <w:t>42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10" w:history="1">
            <w:r w:rsidR="00E06918" w:rsidRPr="00844844">
              <w:rPr>
                <w:rStyle w:val="Hyperlink"/>
                <w:noProof/>
              </w:rPr>
              <w:t>System Test Cases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_Toc368005910 \h </w:instrText>
            </w:r>
            <w:r w:rsidR="00E06918" w:rsidRPr="00844844">
              <w:rPr>
                <w:noProof/>
                <w:webHidden/>
              </w:rPr>
            </w:r>
            <w:r w:rsidR="00E06918" w:rsidRPr="00844844">
              <w:rPr>
                <w:noProof/>
                <w:webHidden/>
              </w:rPr>
              <w:fldChar w:fldCharType="separate"/>
            </w:r>
            <w:r w:rsidR="003E00D0">
              <w:rPr>
                <w:noProof/>
                <w:webHidden/>
              </w:rPr>
              <w:t>50</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911" w:history="1">
            <w:r w:rsidR="00E06918" w:rsidRPr="00844844">
              <w:rPr>
                <w:rStyle w:val="Hyperlink"/>
                <w:noProof/>
              </w:rPr>
              <w:t>Coding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_Toc368005911 \h </w:instrText>
            </w:r>
            <w:r w:rsidR="00E06918" w:rsidRPr="00844844">
              <w:rPr>
                <w:noProof/>
                <w:webHidden/>
              </w:rPr>
            </w:r>
            <w:r w:rsidR="00E06918" w:rsidRPr="00844844">
              <w:rPr>
                <w:noProof/>
                <w:webHidden/>
              </w:rPr>
              <w:fldChar w:fldCharType="separate"/>
            </w:r>
            <w:r w:rsidR="003E00D0">
              <w:rPr>
                <w:noProof/>
                <w:webHidden/>
              </w:rPr>
              <w:t>56</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12" w:history="1">
            <w:r w:rsidR="00E06918" w:rsidRPr="00844844">
              <w:rPr>
                <w:rStyle w:val="Hyperlink"/>
                <w:noProof/>
              </w:rPr>
              <w:t>Complete Project Coding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_Toc368005912 \h </w:instrText>
            </w:r>
            <w:r w:rsidR="00E06918" w:rsidRPr="00844844">
              <w:rPr>
                <w:noProof/>
                <w:webHidden/>
              </w:rPr>
            </w:r>
            <w:r w:rsidR="00E06918" w:rsidRPr="00844844">
              <w:rPr>
                <w:noProof/>
                <w:webHidden/>
              </w:rPr>
              <w:fldChar w:fldCharType="separate"/>
            </w:r>
            <w:r w:rsidR="003E00D0">
              <w:rPr>
                <w:noProof/>
                <w:webHidden/>
              </w:rPr>
              <w:t>56</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13" w:history="1">
            <w:r w:rsidR="00E06918" w:rsidRPr="00844844">
              <w:rPr>
                <w:rStyle w:val="Hyperlink"/>
                <w:b/>
                <w:noProof/>
              </w:rPr>
              <w:t>CMS</w:t>
            </w:r>
            <w:r w:rsidR="00E06918" w:rsidRPr="00844844">
              <w:rPr>
                <w:rStyle w:val="Hyperlink"/>
                <w:noProof/>
              </w:rPr>
              <w:t xml:space="preserve"> GUI Design Coding: </w:t>
            </w:r>
            <w:r w:rsidR="00E06918" w:rsidRPr="00844844">
              <w:rPr>
                <w:rStyle w:val="Hyperlink"/>
                <w:b/>
                <w:noProof/>
              </w:rPr>
              <w:t>CMS</w:t>
            </w:r>
            <w:r w:rsidR="00E06918" w:rsidRPr="00844844">
              <w:rPr>
                <w:rStyle w:val="Hyperlink"/>
                <w:noProof/>
              </w:rPr>
              <w:t>GUI</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_Toc368005913 \h </w:instrText>
            </w:r>
            <w:r w:rsidR="00E06918" w:rsidRPr="00844844">
              <w:rPr>
                <w:noProof/>
                <w:webHidden/>
              </w:rPr>
            </w:r>
            <w:r w:rsidR="00E06918" w:rsidRPr="00844844">
              <w:rPr>
                <w:noProof/>
                <w:webHidden/>
              </w:rPr>
              <w:fldChar w:fldCharType="separate"/>
            </w:r>
            <w:r w:rsidR="003E00D0">
              <w:rPr>
                <w:noProof/>
                <w:webHidden/>
              </w:rPr>
              <w:t>56</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14" w:history="1">
            <w:r w:rsidR="00E06918" w:rsidRPr="00844844">
              <w:rPr>
                <w:rStyle w:val="Hyperlink"/>
                <w:noProof/>
              </w:rPr>
              <w:t xml:space="preserve">GUI Style : </w:t>
            </w:r>
            <w:r w:rsidR="00E06918" w:rsidRPr="00844844">
              <w:rPr>
                <w:rStyle w:val="Hyperlink"/>
                <w:b/>
                <w:noProof/>
              </w:rPr>
              <w:t>CMS</w:t>
            </w:r>
            <w:r w:rsidR="00E06918" w:rsidRPr="00844844">
              <w:rPr>
                <w:rStyle w:val="Hyperlink"/>
                <w:noProof/>
              </w:rPr>
              <w:t>Styles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_Toc368005914 \h </w:instrText>
            </w:r>
            <w:r w:rsidR="00E06918" w:rsidRPr="00844844">
              <w:rPr>
                <w:noProof/>
                <w:webHidden/>
              </w:rPr>
            </w:r>
            <w:r w:rsidR="00E06918" w:rsidRPr="00844844">
              <w:rPr>
                <w:noProof/>
                <w:webHidden/>
              </w:rPr>
              <w:fldChar w:fldCharType="separate"/>
            </w:r>
            <w:r w:rsidR="003E00D0">
              <w:rPr>
                <w:noProof/>
                <w:webHidden/>
              </w:rPr>
              <w:t>79</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15" w:history="1">
            <w:r w:rsidR="00E06918" w:rsidRPr="00844844">
              <w:rPr>
                <w:rStyle w:val="Hyperlink"/>
                <w:noProof/>
              </w:rPr>
              <w:t>C# coding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_Toc368005915 \h </w:instrText>
            </w:r>
            <w:r w:rsidR="00E06918" w:rsidRPr="00844844">
              <w:rPr>
                <w:noProof/>
                <w:webHidden/>
              </w:rPr>
            </w:r>
            <w:r w:rsidR="00E06918" w:rsidRPr="00844844">
              <w:rPr>
                <w:noProof/>
                <w:webHidden/>
              </w:rPr>
              <w:fldChar w:fldCharType="separate"/>
            </w:r>
            <w:r w:rsidR="003E00D0">
              <w:rPr>
                <w:noProof/>
                <w:webHidden/>
              </w:rPr>
              <w:t>88</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16" w:history="1">
            <w:r w:rsidR="00E06918" w:rsidRPr="00844844">
              <w:rPr>
                <w:rStyle w:val="Hyperlink"/>
                <w:noProof/>
              </w:rPr>
              <w:t xml:space="preserve">Datbase Classes : </w:t>
            </w:r>
            <w:r w:rsidR="00E06918" w:rsidRPr="00844844">
              <w:rPr>
                <w:rStyle w:val="Hyperlink"/>
                <w:b/>
                <w:noProof/>
              </w:rPr>
              <w:t>CMS</w:t>
            </w:r>
            <w:r w:rsidR="00E06918" w:rsidRPr="00844844">
              <w:rPr>
                <w:rStyle w:val="Hyperlink"/>
                <w:noProof/>
              </w:rPr>
              <w:t>Data</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_Toc368005916 \h </w:instrText>
            </w:r>
            <w:r w:rsidR="00E06918" w:rsidRPr="00844844">
              <w:rPr>
                <w:noProof/>
                <w:webHidden/>
              </w:rPr>
            </w:r>
            <w:r w:rsidR="00E06918" w:rsidRPr="00844844">
              <w:rPr>
                <w:noProof/>
                <w:webHidden/>
              </w:rPr>
              <w:fldChar w:fldCharType="separate"/>
            </w:r>
            <w:r w:rsidR="003E00D0">
              <w:rPr>
                <w:noProof/>
                <w:webHidden/>
              </w:rPr>
              <w:t>148</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17" w:history="1">
            <w:r w:rsidR="00E06918" w:rsidRPr="00844844">
              <w:rPr>
                <w:rStyle w:val="Hyperlink"/>
                <w:noProof/>
              </w:rPr>
              <w:t xml:space="preserve">Database connector: </w:t>
            </w:r>
            <w:r w:rsidR="00E06918" w:rsidRPr="00844844">
              <w:rPr>
                <w:rStyle w:val="Hyperlink"/>
                <w:b/>
                <w:noProof/>
              </w:rPr>
              <w:t>CMS</w:t>
            </w:r>
            <w:r w:rsidR="00E06918" w:rsidRPr="00844844">
              <w:rPr>
                <w:rStyle w:val="Hyperlink"/>
                <w:noProof/>
              </w:rPr>
              <w:t>Db</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_Toc368005917 \h </w:instrText>
            </w:r>
            <w:r w:rsidR="00E06918" w:rsidRPr="00844844">
              <w:rPr>
                <w:noProof/>
                <w:webHidden/>
              </w:rPr>
            </w:r>
            <w:r w:rsidR="00E06918" w:rsidRPr="00844844">
              <w:rPr>
                <w:noProof/>
                <w:webHidden/>
              </w:rPr>
              <w:fldChar w:fldCharType="separate"/>
            </w:r>
            <w:r w:rsidR="003E00D0">
              <w:rPr>
                <w:noProof/>
                <w:webHidden/>
              </w:rPr>
              <w:t>154</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18" w:history="1">
            <w:r w:rsidR="00E06918" w:rsidRPr="00844844">
              <w:rPr>
                <w:rStyle w:val="Hyperlink"/>
                <w:noProof/>
              </w:rPr>
              <w:t>Comments and Description of Coding segments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_Toc368005918 \h </w:instrText>
            </w:r>
            <w:r w:rsidR="00E06918" w:rsidRPr="00844844">
              <w:rPr>
                <w:noProof/>
                <w:webHidden/>
              </w:rPr>
            </w:r>
            <w:r w:rsidR="00E06918" w:rsidRPr="00844844">
              <w:rPr>
                <w:noProof/>
                <w:webHidden/>
              </w:rPr>
              <w:fldChar w:fldCharType="separate"/>
            </w:r>
            <w:r w:rsidR="003E00D0">
              <w:rPr>
                <w:noProof/>
                <w:webHidden/>
              </w:rPr>
              <w:t>171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19" w:history="1">
            <w:r w:rsidR="00E06918" w:rsidRPr="00844844">
              <w:rPr>
                <w:rStyle w:val="Hyperlink"/>
                <w:noProof/>
              </w:rPr>
              <w:t>Code Commenting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_Toc368005919 \h </w:instrText>
            </w:r>
            <w:r w:rsidR="00E06918" w:rsidRPr="00844844">
              <w:rPr>
                <w:noProof/>
                <w:webHidden/>
              </w:rPr>
            </w:r>
            <w:r w:rsidR="00E06918" w:rsidRPr="00844844">
              <w:rPr>
                <w:noProof/>
                <w:webHidden/>
              </w:rPr>
              <w:fldChar w:fldCharType="separate"/>
            </w:r>
            <w:r w:rsidR="003E00D0">
              <w:rPr>
                <w:noProof/>
                <w:webHidden/>
              </w:rPr>
              <w:t>171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20" w:history="1">
            <w:r w:rsidR="00E06918" w:rsidRPr="00844844">
              <w:rPr>
                <w:rStyle w:val="Hyperlink"/>
                <w:noProof/>
              </w:rPr>
              <w:t>Description of coding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_Toc368005920 \h </w:instrText>
            </w:r>
            <w:r w:rsidR="00E06918" w:rsidRPr="00844844">
              <w:rPr>
                <w:noProof/>
                <w:webHidden/>
              </w:rPr>
            </w:r>
            <w:r w:rsidR="00E06918" w:rsidRPr="00844844">
              <w:rPr>
                <w:noProof/>
                <w:webHidden/>
              </w:rPr>
              <w:fldChar w:fldCharType="separate"/>
            </w:r>
            <w:r w:rsidR="003E00D0">
              <w:rPr>
                <w:noProof/>
                <w:webHidden/>
              </w:rPr>
              <w:t>173</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21" w:history="1">
            <w:r w:rsidR="00E06918" w:rsidRPr="00844844">
              <w:rPr>
                <w:rStyle w:val="Hyperlink"/>
                <w:noProof/>
              </w:rPr>
              <w:t>Comments and API Documentation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_Toc368005921 \h </w:instrText>
            </w:r>
            <w:r w:rsidR="00E06918" w:rsidRPr="00844844">
              <w:rPr>
                <w:noProof/>
                <w:webHidden/>
              </w:rPr>
            </w:r>
            <w:r w:rsidR="00E06918" w:rsidRPr="00844844">
              <w:rPr>
                <w:noProof/>
                <w:webHidden/>
              </w:rPr>
              <w:fldChar w:fldCharType="separate"/>
            </w:r>
            <w:r w:rsidR="003E00D0">
              <w:rPr>
                <w:noProof/>
                <w:webHidden/>
              </w:rPr>
              <w:t>174</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22" w:history="1">
            <w:r w:rsidR="00E06918" w:rsidRPr="00844844">
              <w:rPr>
                <w:rStyle w:val="Hyperlink"/>
                <w:noProof/>
              </w:rPr>
              <w:t>Standardization of the coding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_Toc368005922 \h </w:instrText>
            </w:r>
            <w:r w:rsidR="00E06918" w:rsidRPr="00844844">
              <w:rPr>
                <w:noProof/>
                <w:webHidden/>
              </w:rPr>
            </w:r>
            <w:r w:rsidR="00E06918" w:rsidRPr="00844844">
              <w:rPr>
                <w:noProof/>
                <w:webHidden/>
              </w:rPr>
              <w:fldChar w:fldCharType="separate"/>
            </w:r>
            <w:r w:rsidR="003E00D0">
              <w:rPr>
                <w:noProof/>
                <w:webHidden/>
              </w:rPr>
              <w:t>174</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23" w:history="1">
            <w:r w:rsidR="00E06918" w:rsidRPr="00844844">
              <w:rPr>
                <w:rStyle w:val="Hyperlink"/>
                <w:noProof/>
              </w:rPr>
              <w:t>Code Efficiency</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_Toc368005923 \h </w:instrText>
            </w:r>
            <w:r w:rsidR="00E06918" w:rsidRPr="00844844">
              <w:rPr>
                <w:noProof/>
                <w:webHidden/>
              </w:rPr>
            </w:r>
            <w:r w:rsidR="00E06918" w:rsidRPr="00844844">
              <w:rPr>
                <w:noProof/>
                <w:webHidden/>
              </w:rPr>
              <w:fldChar w:fldCharType="separate"/>
            </w:r>
            <w:r w:rsidR="003E00D0">
              <w:rPr>
                <w:noProof/>
                <w:webHidden/>
              </w:rPr>
              <w:t>175</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24" w:history="1">
            <w:r w:rsidR="00E06918" w:rsidRPr="00844844">
              <w:rPr>
                <w:rStyle w:val="Hyperlink"/>
                <w:noProof/>
              </w:rPr>
              <w:t>Error handling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_Toc368005924 \h </w:instrText>
            </w:r>
            <w:r w:rsidR="00E06918" w:rsidRPr="00844844">
              <w:rPr>
                <w:noProof/>
                <w:webHidden/>
              </w:rPr>
            </w:r>
            <w:r w:rsidR="00E06918" w:rsidRPr="00844844">
              <w:rPr>
                <w:noProof/>
                <w:webHidden/>
              </w:rPr>
              <w:fldChar w:fldCharType="separate"/>
            </w:r>
            <w:r w:rsidR="003E00D0">
              <w:rPr>
                <w:noProof/>
                <w:webHidden/>
              </w:rPr>
              <w:t>176</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25" w:history="1">
            <w:r w:rsidR="00E06918" w:rsidRPr="00844844">
              <w:rPr>
                <w:rStyle w:val="Hyperlink"/>
                <w:noProof/>
              </w:rPr>
              <w:t>Exceptions Overview</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_Toc368005925 \h </w:instrText>
            </w:r>
            <w:r w:rsidR="00E06918" w:rsidRPr="00844844">
              <w:rPr>
                <w:noProof/>
                <w:webHidden/>
              </w:rPr>
            </w:r>
            <w:r w:rsidR="00E06918" w:rsidRPr="00844844">
              <w:rPr>
                <w:noProof/>
                <w:webHidden/>
              </w:rPr>
              <w:fldChar w:fldCharType="separate"/>
            </w:r>
            <w:r w:rsidR="003E00D0">
              <w:rPr>
                <w:noProof/>
                <w:webHidden/>
              </w:rPr>
              <w:t>176</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26" w:history="1">
            <w:r w:rsidR="00E06918" w:rsidRPr="00844844">
              <w:rPr>
                <w:rStyle w:val="Hyperlink"/>
                <w:noProof/>
              </w:rPr>
              <w:t>Validation checks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_Toc368005926 \h </w:instrText>
            </w:r>
            <w:r w:rsidR="00E06918" w:rsidRPr="00844844">
              <w:rPr>
                <w:noProof/>
                <w:webHidden/>
              </w:rPr>
            </w:r>
            <w:r w:rsidR="00E06918" w:rsidRPr="00844844">
              <w:rPr>
                <w:noProof/>
                <w:webHidden/>
              </w:rPr>
              <w:fldChar w:fldCharType="separate"/>
            </w:r>
            <w:r w:rsidR="003E00D0">
              <w:rPr>
                <w:noProof/>
                <w:webHidden/>
              </w:rPr>
              <w:t>177</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927" w:history="1">
            <w:r w:rsidR="00E06918" w:rsidRPr="00844844">
              <w:rPr>
                <w:rStyle w:val="Hyperlink"/>
                <w:noProof/>
              </w:rPr>
              <w:t>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_Toc368005927 \h </w:instrText>
            </w:r>
            <w:r w:rsidR="00E06918" w:rsidRPr="00844844">
              <w:rPr>
                <w:noProof/>
                <w:webHidden/>
              </w:rPr>
            </w:r>
            <w:r w:rsidR="00E06918" w:rsidRPr="00844844">
              <w:rPr>
                <w:noProof/>
                <w:webHidden/>
              </w:rPr>
              <w:fldChar w:fldCharType="separate"/>
            </w:r>
            <w:r w:rsidR="003E00D0">
              <w:rPr>
                <w:noProof/>
                <w:webHidden/>
              </w:rPr>
              <w:t>180</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28" w:history="1">
            <w:r w:rsidR="00E06918" w:rsidRPr="00844844">
              <w:rPr>
                <w:rStyle w:val="Hyperlink"/>
                <w:noProof/>
              </w:rPr>
              <w:t>Testing techniques and testing strategies used</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_Toc368005928 \h </w:instrText>
            </w:r>
            <w:r w:rsidR="00E06918" w:rsidRPr="00844844">
              <w:rPr>
                <w:noProof/>
                <w:webHidden/>
              </w:rPr>
            </w:r>
            <w:r w:rsidR="00E06918" w:rsidRPr="00844844">
              <w:rPr>
                <w:noProof/>
                <w:webHidden/>
              </w:rPr>
              <w:fldChar w:fldCharType="separate"/>
            </w:r>
            <w:r w:rsidR="003E00D0">
              <w:rPr>
                <w:noProof/>
                <w:webHidden/>
              </w:rPr>
              <w:t>180</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29" w:history="1">
            <w:r w:rsidR="00E06918" w:rsidRPr="00844844">
              <w:rPr>
                <w:rStyle w:val="Hyperlink"/>
                <w:noProof/>
              </w:rPr>
              <w:t>Database &amp; Data Integrity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_Toc368005929 \h </w:instrText>
            </w:r>
            <w:r w:rsidR="00E06918" w:rsidRPr="00844844">
              <w:rPr>
                <w:noProof/>
                <w:webHidden/>
              </w:rPr>
            </w:r>
            <w:r w:rsidR="00E06918" w:rsidRPr="00844844">
              <w:rPr>
                <w:noProof/>
                <w:webHidden/>
              </w:rPr>
              <w:fldChar w:fldCharType="separate"/>
            </w:r>
            <w:r w:rsidR="003E00D0">
              <w:rPr>
                <w:noProof/>
                <w:webHidden/>
              </w:rPr>
              <w:t>180</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0" w:history="1">
            <w:r w:rsidR="00E06918" w:rsidRPr="00844844">
              <w:rPr>
                <w:rStyle w:val="Hyperlink"/>
                <w:noProof/>
              </w:rPr>
              <w:t>Functional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_Toc368005930 \h </w:instrText>
            </w:r>
            <w:r w:rsidR="00E06918" w:rsidRPr="00844844">
              <w:rPr>
                <w:noProof/>
                <w:webHidden/>
              </w:rPr>
            </w:r>
            <w:r w:rsidR="00E06918" w:rsidRPr="00844844">
              <w:rPr>
                <w:noProof/>
                <w:webHidden/>
              </w:rPr>
              <w:fldChar w:fldCharType="separate"/>
            </w:r>
            <w:r w:rsidR="003E00D0">
              <w:rPr>
                <w:noProof/>
                <w:webHidden/>
              </w:rPr>
              <w:t>180</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1" w:history="1">
            <w:r w:rsidR="00E06918" w:rsidRPr="00844844">
              <w:rPr>
                <w:rStyle w:val="Hyperlink"/>
                <w:noProof/>
              </w:rPr>
              <w:t>Regression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_Toc368005931 \h </w:instrText>
            </w:r>
            <w:r w:rsidR="00E06918" w:rsidRPr="00844844">
              <w:rPr>
                <w:noProof/>
                <w:webHidden/>
              </w:rPr>
            </w:r>
            <w:r w:rsidR="00E06918" w:rsidRPr="00844844">
              <w:rPr>
                <w:noProof/>
                <w:webHidden/>
              </w:rPr>
              <w:fldChar w:fldCharType="separate"/>
            </w:r>
            <w:r w:rsidR="003E00D0">
              <w:rPr>
                <w:noProof/>
                <w:webHidden/>
              </w:rPr>
              <w:t>181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2" w:history="1">
            <w:r w:rsidR="00E06918" w:rsidRPr="00844844">
              <w:rPr>
                <w:rStyle w:val="Hyperlink"/>
                <w:noProof/>
              </w:rPr>
              <w:t>User Interface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_Toc368005932 \h </w:instrText>
            </w:r>
            <w:r w:rsidR="00E06918" w:rsidRPr="00844844">
              <w:rPr>
                <w:noProof/>
                <w:webHidden/>
              </w:rPr>
            </w:r>
            <w:r w:rsidR="00E06918" w:rsidRPr="00844844">
              <w:rPr>
                <w:noProof/>
                <w:webHidden/>
              </w:rPr>
              <w:fldChar w:fldCharType="separate"/>
            </w:r>
            <w:r w:rsidR="003E00D0">
              <w:rPr>
                <w:noProof/>
                <w:webHidden/>
              </w:rPr>
              <w:t>181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3" w:history="1">
            <w:r w:rsidR="00E06918" w:rsidRPr="00844844">
              <w:rPr>
                <w:rStyle w:val="Hyperlink"/>
                <w:noProof/>
              </w:rPr>
              <w:t>Performance Profiling: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_Toc368005933 \h </w:instrText>
            </w:r>
            <w:r w:rsidR="00E06918" w:rsidRPr="00844844">
              <w:rPr>
                <w:noProof/>
                <w:webHidden/>
              </w:rPr>
            </w:r>
            <w:r w:rsidR="00E06918" w:rsidRPr="00844844">
              <w:rPr>
                <w:noProof/>
                <w:webHidden/>
              </w:rPr>
              <w:fldChar w:fldCharType="separate"/>
            </w:r>
            <w:r w:rsidR="003E00D0">
              <w:rPr>
                <w:noProof/>
                <w:webHidden/>
              </w:rPr>
              <w:t>182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4" w:history="1">
            <w:r w:rsidR="00E06918" w:rsidRPr="00844844">
              <w:rPr>
                <w:rStyle w:val="Hyperlink"/>
                <w:noProof/>
              </w:rPr>
              <w:t>Load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_Toc368005934 \h </w:instrText>
            </w:r>
            <w:r w:rsidR="00E06918" w:rsidRPr="00844844">
              <w:rPr>
                <w:noProof/>
                <w:webHidden/>
              </w:rPr>
            </w:r>
            <w:r w:rsidR="00E06918" w:rsidRPr="00844844">
              <w:rPr>
                <w:noProof/>
                <w:webHidden/>
              </w:rPr>
              <w:fldChar w:fldCharType="separate"/>
            </w:r>
            <w:r w:rsidR="003E00D0">
              <w:rPr>
                <w:noProof/>
                <w:webHidden/>
              </w:rPr>
              <w:t>182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5" w:history="1">
            <w:r w:rsidR="00E06918" w:rsidRPr="00844844">
              <w:rPr>
                <w:rStyle w:val="Hyperlink"/>
                <w:noProof/>
              </w:rPr>
              <w:t>Stress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_Toc368005935 \h </w:instrText>
            </w:r>
            <w:r w:rsidR="00E06918" w:rsidRPr="00844844">
              <w:rPr>
                <w:noProof/>
                <w:webHidden/>
              </w:rPr>
            </w:r>
            <w:r w:rsidR="00E06918" w:rsidRPr="00844844">
              <w:rPr>
                <w:noProof/>
                <w:webHidden/>
              </w:rPr>
              <w:fldChar w:fldCharType="separate"/>
            </w:r>
            <w:r w:rsidR="003E00D0">
              <w:rPr>
                <w:noProof/>
                <w:webHidden/>
              </w:rPr>
              <w:t>183</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6" w:history="1">
            <w:r w:rsidR="00E06918" w:rsidRPr="00844844">
              <w:rPr>
                <w:rStyle w:val="Hyperlink"/>
                <w:noProof/>
              </w:rPr>
              <w:t>Volume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_Toc368005936 \h </w:instrText>
            </w:r>
            <w:r w:rsidR="00E06918" w:rsidRPr="00844844">
              <w:rPr>
                <w:noProof/>
                <w:webHidden/>
              </w:rPr>
            </w:r>
            <w:r w:rsidR="00E06918" w:rsidRPr="00844844">
              <w:rPr>
                <w:noProof/>
                <w:webHidden/>
              </w:rPr>
              <w:fldChar w:fldCharType="separate"/>
            </w:r>
            <w:r w:rsidR="003E00D0">
              <w:rPr>
                <w:noProof/>
                <w:webHidden/>
              </w:rPr>
              <w:t>183</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7" w:history="1">
            <w:r w:rsidR="00E06918" w:rsidRPr="00844844">
              <w:rPr>
                <w:rStyle w:val="Hyperlink"/>
                <w:noProof/>
                <w:lang w:val="en-GB"/>
              </w:rPr>
              <w:t>Security &amp; Access Control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_Toc368005937 \h </w:instrText>
            </w:r>
            <w:r w:rsidR="00E06918" w:rsidRPr="00844844">
              <w:rPr>
                <w:noProof/>
                <w:webHidden/>
              </w:rPr>
            </w:r>
            <w:r w:rsidR="00E06918" w:rsidRPr="00844844">
              <w:rPr>
                <w:noProof/>
                <w:webHidden/>
              </w:rPr>
              <w:fldChar w:fldCharType="separate"/>
            </w:r>
            <w:r w:rsidR="003E00D0">
              <w:rPr>
                <w:noProof/>
                <w:webHidden/>
              </w:rPr>
              <w:t>183</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8" w:history="1">
            <w:r w:rsidR="00E06918" w:rsidRPr="00844844">
              <w:rPr>
                <w:rStyle w:val="Hyperlink"/>
                <w:noProof/>
                <w:lang w:val="en-GB"/>
              </w:rPr>
              <w:t>Failover &amp; Recovery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_Toc368005938 \h </w:instrText>
            </w:r>
            <w:r w:rsidR="00E06918" w:rsidRPr="00844844">
              <w:rPr>
                <w:noProof/>
                <w:webHidden/>
              </w:rPr>
            </w:r>
            <w:r w:rsidR="00E06918" w:rsidRPr="00844844">
              <w:rPr>
                <w:noProof/>
                <w:webHidden/>
              </w:rPr>
              <w:fldChar w:fldCharType="separate"/>
            </w:r>
            <w:r w:rsidR="003E00D0">
              <w:rPr>
                <w:noProof/>
                <w:webHidden/>
              </w:rPr>
              <w:t>183</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39" w:history="1">
            <w:r w:rsidR="00E06918" w:rsidRPr="00844844">
              <w:rPr>
                <w:rStyle w:val="Hyperlink"/>
                <w:noProof/>
                <w:lang w:val="en-GB"/>
              </w:rPr>
              <w:t>Configuration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_Toc368005939 \h </w:instrText>
            </w:r>
            <w:r w:rsidR="00E06918" w:rsidRPr="00844844">
              <w:rPr>
                <w:noProof/>
                <w:webHidden/>
              </w:rPr>
            </w:r>
            <w:r w:rsidR="00E06918" w:rsidRPr="00844844">
              <w:rPr>
                <w:noProof/>
                <w:webHidden/>
              </w:rPr>
              <w:fldChar w:fldCharType="separate"/>
            </w:r>
            <w:r w:rsidR="003E00D0">
              <w:rPr>
                <w:noProof/>
                <w:webHidden/>
              </w:rPr>
              <w:t>183</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40" w:history="1">
            <w:r w:rsidR="00E06918" w:rsidRPr="00844844">
              <w:rPr>
                <w:rStyle w:val="Hyperlink"/>
                <w:noProof/>
                <w:lang w:val="en-GB"/>
              </w:rPr>
              <w:t>Installation/Deploy &amp; Back out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_Toc368005940 \h </w:instrText>
            </w:r>
            <w:r w:rsidR="00E06918" w:rsidRPr="00844844">
              <w:rPr>
                <w:noProof/>
                <w:webHidden/>
              </w:rPr>
            </w:r>
            <w:r w:rsidR="00E06918" w:rsidRPr="00844844">
              <w:rPr>
                <w:noProof/>
                <w:webHidden/>
              </w:rPr>
              <w:fldChar w:fldCharType="separate"/>
            </w:r>
            <w:r w:rsidR="003E00D0">
              <w:rPr>
                <w:noProof/>
                <w:webHidden/>
              </w:rPr>
              <w:t>183</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41" w:history="1">
            <w:r w:rsidR="00E06918" w:rsidRPr="00844844">
              <w:rPr>
                <w:rStyle w:val="Hyperlink"/>
                <w:noProof/>
                <w:lang w:val="en-GB"/>
              </w:rPr>
              <w:t>Post Production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_Toc368005941 \h </w:instrText>
            </w:r>
            <w:r w:rsidR="00E06918" w:rsidRPr="00844844">
              <w:rPr>
                <w:noProof/>
                <w:webHidden/>
              </w:rPr>
            </w:r>
            <w:r w:rsidR="00E06918" w:rsidRPr="00844844">
              <w:rPr>
                <w:noProof/>
                <w:webHidden/>
              </w:rPr>
              <w:fldChar w:fldCharType="separate"/>
            </w:r>
            <w:r w:rsidR="003E00D0">
              <w:rPr>
                <w:noProof/>
                <w:webHidden/>
              </w:rPr>
              <w:t>184</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42" w:history="1">
            <w:r w:rsidR="00E06918" w:rsidRPr="00844844">
              <w:rPr>
                <w:rStyle w:val="Hyperlink"/>
                <w:noProof/>
                <w:lang w:val="en-GB"/>
              </w:rPr>
              <w:t>Unit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_Toc368005942 \h </w:instrText>
            </w:r>
            <w:r w:rsidR="00E06918" w:rsidRPr="00844844">
              <w:rPr>
                <w:noProof/>
                <w:webHidden/>
              </w:rPr>
            </w:r>
            <w:r w:rsidR="00E06918" w:rsidRPr="00844844">
              <w:rPr>
                <w:noProof/>
                <w:webHidden/>
              </w:rPr>
              <w:fldChar w:fldCharType="separate"/>
            </w:r>
            <w:r w:rsidR="003E00D0">
              <w:rPr>
                <w:noProof/>
                <w:webHidden/>
              </w:rPr>
              <w:t>184</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43" w:history="1">
            <w:r w:rsidR="00E06918" w:rsidRPr="00844844">
              <w:rPr>
                <w:rStyle w:val="Hyperlink"/>
                <w:noProof/>
              </w:rPr>
              <w:t>Smoke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_Toc368005943 \h </w:instrText>
            </w:r>
            <w:r w:rsidR="00E06918" w:rsidRPr="00844844">
              <w:rPr>
                <w:noProof/>
                <w:webHidden/>
              </w:rPr>
            </w:r>
            <w:r w:rsidR="00E06918" w:rsidRPr="00844844">
              <w:rPr>
                <w:noProof/>
                <w:webHidden/>
              </w:rPr>
              <w:fldChar w:fldCharType="separate"/>
            </w:r>
            <w:r w:rsidR="003E00D0">
              <w:rPr>
                <w:noProof/>
                <w:webHidden/>
              </w:rPr>
              <w:t>184</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44" w:history="1">
            <w:r w:rsidR="00E06918" w:rsidRPr="00844844">
              <w:rPr>
                <w:rStyle w:val="Hyperlink"/>
                <w:noProof/>
              </w:rPr>
              <w:t>Data Migration Testing: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_Toc368005944 \h </w:instrText>
            </w:r>
            <w:r w:rsidR="00E06918" w:rsidRPr="00844844">
              <w:rPr>
                <w:noProof/>
                <w:webHidden/>
              </w:rPr>
            </w:r>
            <w:r w:rsidR="00E06918" w:rsidRPr="00844844">
              <w:rPr>
                <w:noProof/>
                <w:webHidden/>
              </w:rPr>
              <w:fldChar w:fldCharType="separate"/>
            </w:r>
            <w:r w:rsidR="003E00D0">
              <w:rPr>
                <w:noProof/>
                <w:webHidden/>
              </w:rPr>
              <w:t>184</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45" w:history="1">
            <w:r w:rsidR="00E06918" w:rsidRPr="00844844">
              <w:rPr>
                <w:rStyle w:val="Hyperlink"/>
                <w:noProof/>
              </w:rPr>
              <w:t>Testing Plan used</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_Toc368005945 \h </w:instrText>
            </w:r>
            <w:r w:rsidR="00E06918" w:rsidRPr="00844844">
              <w:rPr>
                <w:noProof/>
                <w:webHidden/>
              </w:rPr>
            </w:r>
            <w:r w:rsidR="00E06918" w:rsidRPr="00844844">
              <w:rPr>
                <w:noProof/>
                <w:webHidden/>
              </w:rPr>
              <w:fldChar w:fldCharType="separate"/>
            </w:r>
            <w:r w:rsidR="003E00D0">
              <w:rPr>
                <w:noProof/>
                <w:webHidden/>
              </w:rPr>
              <w:t>185</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46" w:history="1">
            <w:r w:rsidR="00E06918" w:rsidRPr="00844844">
              <w:rPr>
                <w:rStyle w:val="Hyperlink"/>
                <w:noProof/>
              </w:rPr>
              <w:t>Test reports for Unit Test Cases and System Test Cases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_Toc368005946 \h </w:instrText>
            </w:r>
            <w:r w:rsidR="00E06918" w:rsidRPr="00844844">
              <w:rPr>
                <w:noProof/>
                <w:webHidden/>
              </w:rPr>
            </w:r>
            <w:r w:rsidR="00E06918" w:rsidRPr="00844844">
              <w:rPr>
                <w:noProof/>
                <w:webHidden/>
              </w:rPr>
              <w:fldChar w:fldCharType="separate"/>
            </w:r>
            <w:r w:rsidR="003E00D0">
              <w:rPr>
                <w:noProof/>
                <w:webHidden/>
              </w:rPr>
              <w:t>190</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47" w:history="1">
            <w:r w:rsidR="00E06918" w:rsidRPr="00844844">
              <w:rPr>
                <w:rStyle w:val="Hyperlink"/>
                <w:noProof/>
              </w:rPr>
              <w:t>Test reports for Unit Test Cases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_Toc368005947 \h </w:instrText>
            </w:r>
            <w:r w:rsidR="00E06918" w:rsidRPr="00844844">
              <w:rPr>
                <w:noProof/>
                <w:webHidden/>
              </w:rPr>
            </w:r>
            <w:r w:rsidR="00E06918" w:rsidRPr="00844844">
              <w:rPr>
                <w:noProof/>
                <w:webHidden/>
              </w:rPr>
              <w:fldChar w:fldCharType="separate"/>
            </w:r>
            <w:r w:rsidR="003E00D0">
              <w:rPr>
                <w:noProof/>
                <w:webHidden/>
              </w:rPr>
              <w:t>190</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48" w:history="1">
            <w:r w:rsidR="00E06918" w:rsidRPr="00844844">
              <w:rPr>
                <w:rStyle w:val="Hyperlink"/>
                <w:noProof/>
              </w:rPr>
              <w:t>Test reports for System Test Cases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_Toc368005948 \h </w:instrText>
            </w:r>
            <w:r w:rsidR="00E06918" w:rsidRPr="00844844">
              <w:rPr>
                <w:noProof/>
                <w:webHidden/>
              </w:rPr>
            </w:r>
            <w:r w:rsidR="00E06918" w:rsidRPr="00844844">
              <w:rPr>
                <w:noProof/>
                <w:webHidden/>
              </w:rPr>
              <w:fldChar w:fldCharType="separate"/>
            </w:r>
            <w:r w:rsidR="003E00D0">
              <w:rPr>
                <w:noProof/>
                <w:webHidden/>
              </w:rPr>
              <w:t>191</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49" w:history="1">
            <w:r w:rsidR="00E06918" w:rsidRPr="00844844">
              <w:rPr>
                <w:rStyle w:val="Hyperlink"/>
                <w:noProof/>
              </w:rPr>
              <w:t>Debugging and Code improvement:</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_Toc368005949 \h </w:instrText>
            </w:r>
            <w:r w:rsidR="00E06918" w:rsidRPr="00844844">
              <w:rPr>
                <w:noProof/>
                <w:webHidden/>
              </w:rPr>
            </w:r>
            <w:r w:rsidR="00E06918" w:rsidRPr="00844844">
              <w:rPr>
                <w:noProof/>
                <w:webHidden/>
              </w:rPr>
              <w:fldChar w:fldCharType="separate"/>
            </w:r>
            <w:r w:rsidR="003E00D0">
              <w:rPr>
                <w:noProof/>
                <w:webHidden/>
              </w:rPr>
              <w:t>193</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50" w:history="1">
            <w:r w:rsidR="00E06918" w:rsidRPr="00844844">
              <w:rPr>
                <w:rStyle w:val="Hyperlink"/>
                <w:rFonts w:cs="Segoe UI"/>
                <w:noProof/>
              </w:rPr>
              <w:t>Create a Sample with the Debug Class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_Toc368005950 \h </w:instrText>
            </w:r>
            <w:r w:rsidR="00E06918" w:rsidRPr="00844844">
              <w:rPr>
                <w:noProof/>
                <w:webHidden/>
              </w:rPr>
            </w:r>
            <w:r w:rsidR="00E06918" w:rsidRPr="00844844">
              <w:rPr>
                <w:noProof/>
                <w:webHidden/>
              </w:rPr>
              <w:fldChar w:fldCharType="separate"/>
            </w:r>
            <w:r w:rsidR="003E00D0">
              <w:rPr>
                <w:noProof/>
                <w:webHidden/>
              </w:rPr>
              <w:t>194</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51" w:history="1">
            <w:r w:rsidR="00E06918" w:rsidRPr="00844844">
              <w:rPr>
                <w:rStyle w:val="Hyperlink"/>
                <w:rFonts w:cs="Segoe UI"/>
                <w:noProof/>
              </w:rPr>
              <w:t>Using the Trace Class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_Toc368005951 \h </w:instrText>
            </w:r>
            <w:r w:rsidR="00E06918" w:rsidRPr="00844844">
              <w:rPr>
                <w:noProof/>
                <w:webHidden/>
              </w:rPr>
            </w:r>
            <w:r w:rsidR="00E06918" w:rsidRPr="00844844">
              <w:rPr>
                <w:noProof/>
                <w:webHidden/>
              </w:rPr>
              <w:fldChar w:fldCharType="separate"/>
            </w:r>
            <w:r w:rsidR="003E00D0">
              <w:rPr>
                <w:noProof/>
                <w:webHidden/>
              </w:rPr>
              <w:t>196</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52" w:history="1">
            <w:r w:rsidR="00E06918" w:rsidRPr="00844844">
              <w:rPr>
                <w:rStyle w:val="Hyperlink"/>
                <w:rFonts w:cs="Segoe UI"/>
                <w:noProof/>
              </w:rPr>
              <w:t>Verify That It Works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_Toc368005952 \h </w:instrText>
            </w:r>
            <w:r w:rsidR="00E06918" w:rsidRPr="00844844">
              <w:rPr>
                <w:noProof/>
                <w:webHidden/>
              </w:rPr>
            </w:r>
            <w:r w:rsidR="00E06918" w:rsidRPr="00844844">
              <w:rPr>
                <w:noProof/>
                <w:webHidden/>
              </w:rPr>
              <w:fldChar w:fldCharType="separate"/>
            </w:r>
            <w:r w:rsidR="003E00D0">
              <w:rPr>
                <w:noProof/>
                <w:webHidden/>
              </w:rPr>
              <w:t>197</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53" w:history="1">
            <w:r w:rsidR="00E06918" w:rsidRPr="00844844">
              <w:rPr>
                <w:rStyle w:val="Hyperlink"/>
                <w:rFonts w:cs="Segoe UI"/>
                <w:noProof/>
              </w:rPr>
              <w:t>Complete Code Listing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_Toc368005953 \h </w:instrText>
            </w:r>
            <w:r w:rsidR="00E06918" w:rsidRPr="00844844">
              <w:rPr>
                <w:noProof/>
                <w:webHidden/>
              </w:rPr>
            </w:r>
            <w:r w:rsidR="00E06918" w:rsidRPr="00844844">
              <w:rPr>
                <w:noProof/>
                <w:webHidden/>
              </w:rPr>
              <w:fldChar w:fldCharType="separate"/>
            </w:r>
            <w:r w:rsidR="003E00D0">
              <w:rPr>
                <w:noProof/>
                <w:webHidden/>
              </w:rPr>
              <w:t>199</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54" w:history="1">
            <w:r w:rsidR="00E06918" w:rsidRPr="00844844">
              <w:rPr>
                <w:rStyle w:val="Hyperlink"/>
                <w:rFonts w:cs="Segoe UI"/>
                <w:noProof/>
              </w:rPr>
              <w:t>Troubleshoot</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_Toc368005954 \h </w:instrText>
            </w:r>
            <w:r w:rsidR="00E06918" w:rsidRPr="00844844">
              <w:rPr>
                <w:noProof/>
                <w:webHidden/>
              </w:rPr>
            </w:r>
            <w:r w:rsidR="00E06918" w:rsidRPr="00844844">
              <w:rPr>
                <w:noProof/>
                <w:webHidden/>
              </w:rPr>
              <w:fldChar w:fldCharType="separate"/>
            </w:r>
            <w:r w:rsidR="003E00D0">
              <w:rPr>
                <w:noProof/>
                <w:webHidden/>
              </w:rPr>
              <w:t>201</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955" w:history="1">
            <w:r w:rsidR="00E06918" w:rsidRPr="00844844">
              <w:rPr>
                <w:rStyle w:val="Hyperlink"/>
                <w:noProof/>
              </w:rPr>
              <w:t>System Security measures: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_Toc368005955 \h </w:instrText>
            </w:r>
            <w:r w:rsidR="00E06918" w:rsidRPr="00844844">
              <w:rPr>
                <w:noProof/>
                <w:webHidden/>
              </w:rPr>
            </w:r>
            <w:r w:rsidR="00E06918" w:rsidRPr="00844844">
              <w:rPr>
                <w:noProof/>
                <w:webHidden/>
              </w:rPr>
              <w:fldChar w:fldCharType="separate"/>
            </w:r>
            <w:r w:rsidR="003E00D0">
              <w:rPr>
                <w:noProof/>
                <w:webHidden/>
              </w:rPr>
              <w:t>202</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56" w:history="1">
            <w:r w:rsidR="00E06918" w:rsidRPr="00844844">
              <w:rPr>
                <w:rStyle w:val="Hyperlink"/>
                <w:noProof/>
              </w:rPr>
              <w:t>Database/data security:</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_Toc368005956 \h </w:instrText>
            </w:r>
            <w:r w:rsidR="00E06918" w:rsidRPr="00844844">
              <w:rPr>
                <w:noProof/>
                <w:webHidden/>
              </w:rPr>
            </w:r>
            <w:r w:rsidR="00E06918" w:rsidRPr="00844844">
              <w:rPr>
                <w:noProof/>
                <w:webHidden/>
              </w:rPr>
              <w:fldChar w:fldCharType="separate"/>
            </w:r>
            <w:r w:rsidR="003E00D0">
              <w:rPr>
                <w:noProof/>
                <w:webHidden/>
              </w:rPr>
              <w:t>202</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57" w:history="1">
            <w:r w:rsidR="00E06918" w:rsidRPr="00844844">
              <w:rPr>
                <w:rStyle w:val="Hyperlink"/>
                <w:noProof/>
              </w:rPr>
              <w:t>Creation of User profiles and access rights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_Toc368005957 \h </w:instrText>
            </w:r>
            <w:r w:rsidR="00E06918" w:rsidRPr="00844844">
              <w:rPr>
                <w:noProof/>
                <w:webHidden/>
              </w:rPr>
            </w:r>
            <w:r w:rsidR="00E06918" w:rsidRPr="00844844">
              <w:rPr>
                <w:noProof/>
                <w:webHidden/>
              </w:rPr>
              <w:fldChar w:fldCharType="separate"/>
            </w:r>
            <w:r w:rsidR="003E00D0">
              <w:rPr>
                <w:noProof/>
                <w:webHidden/>
              </w:rPr>
              <w:t>202</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958" w:history="1">
            <w:r w:rsidR="00E06918" w:rsidRPr="00844844">
              <w:rPr>
                <w:rStyle w:val="Hyperlink"/>
                <w:noProof/>
              </w:rPr>
              <w:t>Cost Estimation of the Project along with Cost Estimation Model</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_Toc368005958 \h </w:instrText>
            </w:r>
            <w:r w:rsidR="00E06918" w:rsidRPr="00844844">
              <w:rPr>
                <w:noProof/>
                <w:webHidden/>
              </w:rPr>
            </w:r>
            <w:r w:rsidR="00E06918" w:rsidRPr="00844844">
              <w:rPr>
                <w:noProof/>
                <w:webHidden/>
              </w:rPr>
              <w:fldChar w:fldCharType="separate"/>
            </w:r>
            <w:r w:rsidR="003E00D0">
              <w:rPr>
                <w:noProof/>
                <w:webHidden/>
              </w:rPr>
              <w:t>203</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59" w:history="1">
            <w:r w:rsidR="00E06918" w:rsidRPr="00844844">
              <w:rPr>
                <w:rStyle w:val="Hyperlink"/>
                <w:noProof/>
              </w:rPr>
              <w:t>Estimation of development effort</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_Toc368005959 \h </w:instrText>
            </w:r>
            <w:r w:rsidR="00E06918" w:rsidRPr="00844844">
              <w:rPr>
                <w:noProof/>
                <w:webHidden/>
              </w:rPr>
            </w:r>
            <w:r w:rsidR="00E06918" w:rsidRPr="00844844">
              <w:rPr>
                <w:noProof/>
                <w:webHidden/>
              </w:rPr>
              <w:fldChar w:fldCharType="separate"/>
            </w:r>
            <w:r w:rsidR="003E00D0">
              <w:rPr>
                <w:noProof/>
                <w:webHidden/>
              </w:rPr>
              <w:t>204</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60" w:history="1">
            <w:r w:rsidR="00E06918" w:rsidRPr="00844844">
              <w:rPr>
                <w:rStyle w:val="Hyperlink"/>
                <w:noProof/>
              </w:rPr>
              <w:t>Estimation of development time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_Toc368005960 \h </w:instrText>
            </w:r>
            <w:r w:rsidR="00E06918" w:rsidRPr="00844844">
              <w:rPr>
                <w:noProof/>
                <w:webHidden/>
              </w:rPr>
            </w:r>
            <w:r w:rsidR="00E06918" w:rsidRPr="00844844">
              <w:rPr>
                <w:noProof/>
                <w:webHidden/>
              </w:rPr>
              <w:fldChar w:fldCharType="separate"/>
            </w:r>
            <w:r w:rsidR="003E00D0">
              <w:rPr>
                <w:noProof/>
                <w:webHidden/>
              </w:rPr>
              <w:t>204</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961" w:history="1">
            <w:r w:rsidR="00E06918" w:rsidRPr="00844844">
              <w:rPr>
                <w:rStyle w:val="Hyperlink"/>
                <w:noProof/>
              </w:rPr>
              <w:t>Reports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_Toc368005961 \h </w:instrText>
            </w:r>
            <w:r w:rsidR="00E06918" w:rsidRPr="00844844">
              <w:rPr>
                <w:noProof/>
                <w:webHidden/>
              </w:rPr>
            </w:r>
            <w:r w:rsidR="00E06918" w:rsidRPr="00844844">
              <w:rPr>
                <w:noProof/>
                <w:webHidden/>
              </w:rPr>
              <w:fldChar w:fldCharType="separate"/>
            </w:r>
            <w:r w:rsidR="003E00D0">
              <w:rPr>
                <w:noProof/>
                <w:webHidden/>
              </w:rPr>
              <w:t>206</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962" w:history="1">
            <w:r w:rsidR="00E06918" w:rsidRPr="00844844">
              <w:rPr>
                <w:rStyle w:val="Hyperlink"/>
                <w:noProof/>
              </w:rPr>
              <w:t>Future scope and further enhancement of the Project</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_Toc368005962 \h </w:instrText>
            </w:r>
            <w:r w:rsidR="00E06918" w:rsidRPr="00844844">
              <w:rPr>
                <w:noProof/>
                <w:webHidden/>
              </w:rPr>
            </w:r>
            <w:r w:rsidR="00E06918" w:rsidRPr="00844844">
              <w:rPr>
                <w:noProof/>
                <w:webHidden/>
              </w:rPr>
              <w:fldChar w:fldCharType="separate"/>
            </w:r>
            <w:r w:rsidR="003E00D0">
              <w:rPr>
                <w:noProof/>
                <w:webHidden/>
              </w:rPr>
              <w:t>206</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963" w:history="1">
            <w:r w:rsidR="00E06918" w:rsidRPr="00844844">
              <w:rPr>
                <w:rStyle w:val="Hyperlink"/>
                <w:noProof/>
              </w:rPr>
              <w:t>Bibliography</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_Toc368005963 \h </w:instrText>
            </w:r>
            <w:r w:rsidR="00E06918" w:rsidRPr="00844844">
              <w:rPr>
                <w:noProof/>
                <w:webHidden/>
              </w:rPr>
            </w:r>
            <w:r w:rsidR="00E06918" w:rsidRPr="00844844">
              <w:rPr>
                <w:noProof/>
                <w:webHidden/>
              </w:rPr>
              <w:fldChar w:fldCharType="separate"/>
            </w:r>
            <w:r w:rsidR="003E00D0">
              <w:rPr>
                <w:noProof/>
                <w:webHidden/>
              </w:rPr>
              <w:t>206</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64" w:history="1">
            <w:r w:rsidR="00E06918" w:rsidRPr="00844844">
              <w:rPr>
                <w:rStyle w:val="Hyperlink"/>
                <w:noProof/>
              </w:rPr>
              <w:t>Website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_Toc368005964 \h </w:instrText>
            </w:r>
            <w:r w:rsidR="00E06918" w:rsidRPr="00844844">
              <w:rPr>
                <w:noProof/>
                <w:webHidden/>
              </w:rPr>
            </w:r>
            <w:r w:rsidR="00E06918" w:rsidRPr="00844844">
              <w:rPr>
                <w:noProof/>
                <w:webHidden/>
              </w:rPr>
              <w:fldChar w:fldCharType="separate"/>
            </w:r>
            <w:r w:rsidR="003E00D0">
              <w:rPr>
                <w:noProof/>
                <w:webHidden/>
              </w:rPr>
              <w:t>206</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65" w:history="1">
            <w:r w:rsidR="00E06918" w:rsidRPr="00844844">
              <w:rPr>
                <w:rStyle w:val="Hyperlink"/>
                <w:rFonts w:eastAsia="Arial"/>
                <w:noProof/>
              </w:rPr>
              <w:t>Books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_Toc368005965 \h </w:instrText>
            </w:r>
            <w:r w:rsidR="00E06918" w:rsidRPr="00844844">
              <w:rPr>
                <w:noProof/>
                <w:webHidden/>
              </w:rPr>
            </w:r>
            <w:r w:rsidR="00E06918" w:rsidRPr="00844844">
              <w:rPr>
                <w:noProof/>
                <w:webHidden/>
              </w:rPr>
              <w:fldChar w:fldCharType="separate"/>
            </w:r>
            <w:r w:rsidR="003E00D0">
              <w:rPr>
                <w:noProof/>
                <w:webHidden/>
              </w:rPr>
              <w:t>206</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966" w:history="1">
            <w:r w:rsidR="00E06918" w:rsidRPr="00844844">
              <w:rPr>
                <w:rStyle w:val="Hyperlink"/>
                <w:noProof/>
              </w:rPr>
              <w:t>Appendices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_Toc368005966 \h </w:instrText>
            </w:r>
            <w:r w:rsidR="00E06918" w:rsidRPr="00844844">
              <w:rPr>
                <w:noProof/>
                <w:webHidden/>
              </w:rPr>
            </w:r>
            <w:r w:rsidR="00E06918" w:rsidRPr="00844844">
              <w:rPr>
                <w:noProof/>
                <w:webHidden/>
              </w:rPr>
              <w:fldChar w:fldCharType="separate"/>
            </w:r>
            <w:r w:rsidR="003E00D0">
              <w:rPr>
                <w:noProof/>
                <w:webHidden/>
              </w:rPr>
              <w:t>207</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67" w:history="1">
            <w:r w:rsidR="00E06918" w:rsidRPr="00844844">
              <w:rPr>
                <w:rStyle w:val="Hyperlink"/>
                <w:rFonts w:eastAsia="Arial"/>
                <w:noProof/>
              </w:rPr>
              <w:t>IDE Used:</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_Toc368005967 \h </w:instrText>
            </w:r>
            <w:r w:rsidR="00E06918" w:rsidRPr="00844844">
              <w:rPr>
                <w:noProof/>
                <w:webHidden/>
              </w:rPr>
            </w:r>
            <w:r w:rsidR="00E06918" w:rsidRPr="00844844">
              <w:rPr>
                <w:noProof/>
                <w:webHidden/>
              </w:rPr>
              <w:fldChar w:fldCharType="separate"/>
            </w:r>
            <w:r w:rsidR="003E00D0">
              <w:rPr>
                <w:noProof/>
                <w:webHidden/>
              </w:rPr>
              <w:t>207</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68" w:history="1">
            <w:r w:rsidR="00E06918" w:rsidRPr="00844844">
              <w:rPr>
                <w:rStyle w:val="Hyperlink"/>
                <w:rFonts w:eastAsia="Arial"/>
                <w:noProof/>
              </w:rPr>
              <w:t>Visual Studio 2010</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_Toc368005968 \h </w:instrText>
            </w:r>
            <w:r w:rsidR="00E06918" w:rsidRPr="00844844">
              <w:rPr>
                <w:noProof/>
                <w:webHidden/>
              </w:rPr>
            </w:r>
            <w:r w:rsidR="00E06918" w:rsidRPr="00844844">
              <w:rPr>
                <w:noProof/>
                <w:webHidden/>
              </w:rPr>
              <w:fldChar w:fldCharType="separate"/>
            </w:r>
            <w:r w:rsidR="003E00D0">
              <w:rPr>
                <w:noProof/>
                <w:webHidden/>
              </w:rPr>
              <w:t>207</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69" w:history="1">
            <w:r w:rsidR="00E06918" w:rsidRPr="00844844">
              <w:rPr>
                <w:rStyle w:val="Hyperlink"/>
                <w:rFonts w:eastAsia="Arial"/>
                <w:noProof/>
              </w:rPr>
              <w:t>Front End - WPF (Windows Presentation Framework)</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_Toc368005969 \h </w:instrText>
            </w:r>
            <w:r w:rsidR="00E06918" w:rsidRPr="00844844">
              <w:rPr>
                <w:noProof/>
                <w:webHidden/>
              </w:rPr>
            </w:r>
            <w:r w:rsidR="00E06918" w:rsidRPr="00844844">
              <w:rPr>
                <w:noProof/>
                <w:webHidden/>
              </w:rPr>
              <w:fldChar w:fldCharType="separate"/>
            </w:r>
            <w:r w:rsidR="003E00D0">
              <w:rPr>
                <w:noProof/>
                <w:webHidden/>
              </w:rPr>
              <w:t>209</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70" w:history="1">
            <w:r w:rsidR="00E06918" w:rsidRPr="00844844">
              <w:rPr>
                <w:rStyle w:val="Hyperlink"/>
                <w:rFonts w:eastAsia="Arial"/>
                <w:noProof/>
              </w:rPr>
              <w:t>Extensible application Markup Language (XAML)</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_Toc368005970 \h </w:instrText>
            </w:r>
            <w:r w:rsidR="00E06918" w:rsidRPr="00844844">
              <w:rPr>
                <w:noProof/>
                <w:webHidden/>
              </w:rPr>
            </w:r>
            <w:r w:rsidR="00E06918" w:rsidRPr="00844844">
              <w:rPr>
                <w:noProof/>
                <w:webHidden/>
              </w:rPr>
              <w:fldChar w:fldCharType="separate"/>
            </w:r>
            <w:r w:rsidR="003E00D0">
              <w:rPr>
                <w:noProof/>
                <w:webHidden/>
              </w:rPr>
              <w:t>212</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71" w:history="1">
            <w:r w:rsidR="00E06918" w:rsidRPr="00844844">
              <w:rPr>
                <w:rStyle w:val="Hyperlink"/>
                <w:rFonts w:eastAsia="Arial"/>
                <w:noProof/>
              </w:rPr>
              <w:t>Programming Framework</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_Toc368005971 \h </w:instrText>
            </w:r>
            <w:r w:rsidR="00E06918" w:rsidRPr="00844844">
              <w:rPr>
                <w:noProof/>
                <w:webHidden/>
              </w:rPr>
            </w:r>
            <w:r w:rsidR="00E06918" w:rsidRPr="00844844">
              <w:rPr>
                <w:noProof/>
                <w:webHidden/>
              </w:rPr>
              <w:fldChar w:fldCharType="separate"/>
            </w:r>
            <w:r w:rsidR="003E00D0">
              <w:rPr>
                <w:noProof/>
                <w:webHidden/>
              </w:rPr>
              <w:t>212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72" w:history="1">
            <w:r w:rsidR="00E06918" w:rsidRPr="00844844">
              <w:rPr>
                <w:rStyle w:val="Hyperlink"/>
                <w:rFonts w:eastAsia="Arial"/>
                <w:noProof/>
              </w:rPr>
              <w:t>.NET 4.5</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_Toc368005972 \h </w:instrText>
            </w:r>
            <w:r w:rsidR="00E06918" w:rsidRPr="00844844">
              <w:rPr>
                <w:noProof/>
                <w:webHidden/>
              </w:rPr>
            </w:r>
            <w:r w:rsidR="00E06918" w:rsidRPr="00844844">
              <w:rPr>
                <w:noProof/>
                <w:webHidden/>
              </w:rPr>
              <w:fldChar w:fldCharType="separate"/>
            </w:r>
            <w:r w:rsidR="003E00D0">
              <w:rPr>
                <w:noProof/>
                <w:webHidden/>
              </w:rPr>
              <w:t>212</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73" w:history="1">
            <w:r w:rsidR="00E06918" w:rsidRPr="00844844">
              <w:rPr>
                <w:rStyle w:val="Hyperlink"/>
                <w:noProof/>
              </w:rPr>
              <w:t>Database/backend:</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_Toc368005973 \h </w:instrText>
            </w:r>
            <w:r w:rsidR="00E06918" w:rsidRPr="00844844">
              <w:rPr>
                <w:noProof/>
                <w:webHidden/>
              </w:rPr>
            </w:r>
            <w:r w:rsidR="00E06918" w:rsidRPr="00844844">
              <w:rPr>
                <w:noProof/>
                <w:webHidden/>
              </w:rPr>
              <w:fldChar w:fldCharType="separate"/>
            </w:r>
            <w:r w:rsidR="003E00D0">
              <w:rPr>
                <w:noProof/>
                <w:webHidden/>
              </w:rPr>
              <w:t>222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74" w:history="1">
            <w:r w:rsidR="00E06918" w:rsidRPr="00844844">
              <w:rPr>
                <w:rStyle w:val="Hyperlink"/>
                <w:noProof/>
              </w:rPr>
              <w:t>MySQL</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_Toc368005974 \h </w:instrText>
            </w:r>
            <w:r w:rsidR="00E06918" w:rsidRPr="00844844">
              <w:rPr>
                <w:noProof/>
                <w:webHidden/>
              </w:rPr>
            </w:r>
            <w:r w:rsidR="00E06918" w:rsidRPr="00844844">
              <w:rPr>
                <w:noProof/>
                <w:webHidden/>
              </w:rPr>
              <w:fldChar w:fldCharType="separate"/>
            </w:r>
            <w:r w:rsidR="003E00D0">
              <w:rPr>
                <w:noProof/>
                <w:webHidden/>
              </w:rPr>
              <w:t>222</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75" w:history="1">
            <w:r w:rsidR="00E06918" w:rsidRPr="00844844">
              <w:rPr>
                <w:rStyle w:val="Hyperlink"/>
                <w:noProof/>
              </w:rPr>
              <w:t>ide for Database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_Toc368005975 \h </w:instrText>
            </w:r>
            <w:r w:rsidR="00E06918" w:rsidRPr="00844844">
              <w:rPr>
                <w:noProof/>
                <w:webHidden/>
              </w:rPr>
            </w:r>
            <w:r w:rsidR="00E06918" w:rsidRPr="00844844">
              <w:rPr>
                <w:noProof/>
                <w:webHidden/>
              </w:rPr>
              <w:fldChar w:fldCharType="separate"/>
            </w:r>
            <w:r w:rsidR="003E00D0">
              <w:rPr>
                <w:noProof/>
                <w:webHidden/>
              </w:rPr>
              <w:t>225</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76" w:history="1">
            <w:r w:rsidR="00E06918" w:rsidRPr="00844844">
              <w:rPr>
                <w:rStyle w:val="Hyperlink"/>
                <w:noProof/>
              </w:rPr>
              <w:t>MySQL workbench</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_Toc368005976 \h </w:instrText>
            </w:r>
            <w:r w:rsidR="00E06918" w:rsidRPr="00844844">
              <w:rPr>
                <w:noProof/>
                <w:webHidden/>
              </w:rPr>
            </w:r>
            <w:r w:rsidR="00E06918" w:rsidRPr="00844844">
              <w:rPr>
                <w:noProof/>
                <w:webHidden/>
              </w:rPr>
              <w:fldChar w:fldCharType="separate"/>
            </w:r>
            <w:r w:rsidR="003E00D0">
              <w:rPr>
                <w:noProof/>
                <w:webHidden/>
              </w:rPr>
              <w:t>225</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77" w:history="1">
            <w:r w:rsidR="00E06918" w:rsidRPr="00844844">
              <w:rPr>
                <w:rStyle w:val="Hyperlink"/>
                <w:rFonts w:eastAsia="Arial"/>
                <w:noProof/>
              </w:rPr>
              <w:t>Programming Language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_Toc368005977 \h </w:instrText>
            </w:r>
            <w:r w:rsidR="00E06918" w:rsidRPr="00844844">
              <w:rPr>
                <w:noProof/>
                <w:webHidden/>
              </w:rPr>
            </w:r>
            <w:r w:rsidR="00E06918" w:rsidRPr="00844844">
              <w:rPr>
                <w:noProof/>
                <w:webHidden/>
              </w:rPr>
              <w:fldChar w:fldCharType="separate"/>
            </w:r>
            <w:r w:rsidR="003E00D0">
              <w:rPr>
                <w:noProof/>
                <w:webHidden/>
              </w:rPr>
              <w:t>226</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78" w:history="1">
            <w:r w:rsidR="00E06918" w:rsidRPr="00844844">
              <w:rPr>
                <w:rStyle w:val="Hyperlink"/>
                <w:noProof/>
              </w:rPr>
              <w:t>C# - C sharp</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_Toc368005978 \h </w:instrText>
            </w:r>
            <w:r w:rsidR="00E06918" w:rsidRPr="00844844">
              <w:rPr>
                <w:noProof/>
                <w:webHidden/>
              </w:rPr>
            </w:r>
            <w:r w:rsidR="00E06918" w:rsidRPr="00844844">
              <w:rPr>
                <w:noProof/>
                <w:webHidden/>
              </w:rPr>
              <w:fldChar w:fldCharType="separate"/>
            </w:r>
            <w:r w:rsidR="003E00D0">
              <w:rPr>
                <w:noProof/>
                <w:webHidden/>
              </w:rPr>
              <w:t>226</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79" w:history="1">
            <w:r w:rsidR="00E06918" w:rsidRPr="00844844">
              <w:rPr>
                <w:rStyle w:val="Hyperlink"/>
                <w:rFonts w:eastAsia="Arial"/>
                <w:noProof/>
              </w:rPr>
              <w:t>Dia for Diagram Drawing &amp;Modeling</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_Toc368005979 \h </w:instrText>
            </w:r>
            <w:r w:rsidR="00E06918" w:rsidRPr="00844844">
              <w:rPr>
                <w:noProof/>
                <w:webHidden/>
              </w:rPr>
            </w:r>
            <w:r w:rsidR="00E06918" w:rsidRPr="00844844">
              <w:rPr>
                <w:noProof/>
                <w:webHidden/>
              </w:rPr>
              <w:fldChar w:fldCharType="separate"/>
            </w:r>
            <w:r w:rsidR="003E00D0">
              <w:rPr>
                <w:noProof/>
                <w:webHidden/>
              </w:rPr>
              <w:t>229</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80" w:history="1">
            <w:r w:rsidR="00E06918" w:rsidRPr="00844844">
              <w:rPr>
                <w:rStyle w:val="Hyperlink"/>
                <w:rFonts w:eastAsia="Arial"/>
                <w:noProof/>
              </w:rPr>
              <w:t>Google Spreadsheet Interface:</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_Toc368005980 \h </w:instrText>
            </w:r>
            <w:r w:rsidR="00E06918" w:rsidRPr="00844844">
              <w:rPr>
                <w:noProof/>
                <w:webHidden/>
              </w:rPr>
            </w:r>
            <w:r w:rsidR="00E06918" w:rsidRPr="00844844">
              <w:rPr>
                <w:noProof/>
                <w:webHidden/>
              </w:rPr>
              <w:fldChar w:fldCharType="separate"/>
            </w:r>
            <w:r w:rsidR="003E00D0">
              <w:rPr>
                <w:noProof/>
                <w:webHidden/>
              </w:rPr>
              <w:t>230</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81" w:history="1">
            <w:r w:rsidR="00E06918" w:rsidRPr="00844844">
              <w:rPr>
                <w:rStyle w:val="Hyperlink"/>
                <w:noProof/>
              </w:rPr>
              <w:t>Cacoo:: online drawing tool</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_Toc368005981 \h </w:instrText>
            </w:r>
            <w:r w:rsidR="00E06918" w:rsidRPr="00844844">
              <w:rPr>
                <w:noProof/>
                <w:webHidden/>
              </w:rPr>
            </w:r>
            <w:r w:rsidR="00E06918" w:rsidRPr="00844844">
              <w:rPr>
                <w:noProof/>
                <w:webHidden/>
              </w:rPr>
              <w:fldChar w:fldCharType="separate"/>
            </w:r>
            <w:r w:rsidR="003E00D0">
              <w:rPr>
                <w:noProof/>
                <w:webHidden/>
              </w:rPr>
              <w:t>230</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82" w:history="1">
            <w:r w:rsidR="00E06918" w:rsidRPr="00844844">
              <w:rPr>
                <w:rStyle w:val="Hyperlink"/>
                <w:noProof/>
              </w:rPr>
              <w:t>Creating Diagrams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_Toc368005982 \h </w:instrText>
            </w:r>
            <w:r w:rsidR="00E06918" w:rsidRPr="00844844">
              <w:rPr>
                <w:noProof/>
                <w:webHidden/>
              </w:rPr>
            </w:r>
            <w:r w:rsidR="00E06918" w:rsidRPr="00844844">
              <w:rPr>
                <w:noProof/>
                <w:webHidden/>
              </w:rPr>
              <w:fldChar w:fldCharType="separate"/>
            </w:r>
            <w:r w:rsidR="003E00D0">
              <w:rPr>
                <w:noProof/>
                <w:webHidden/>
              </w:rPr>
              <w:t>230</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83" w:history="1">
            <w:r w:rsidR="00E06918" w:rsidRPr="00844844">
              <w:rPr>
                <w:rStyle w:val="Hyperlink"/>
                <w:noProof/>
              </w:rPr>
              <w:t>Collaboration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_Toc368005983 \h </w:instrText>
            </w:r>
            <w:r w:rsidR="00E06918" w:rsidRPr="00844844">
              <w:rPr>
                <w:noProof/>
                <w:webHidden/>
              </w:rPr>
            </w:r>
            <w:r w:rsidR="00E06918" w:rsidRPr="00844844">
              <w:rPr>
                <w:noProof/>
                <w:webHidden/>
              </w:rPr>
              <w:fldChar w:fldCharType="separate"/>
            </w:r>
            <w:r w:rsidR="003E00D0">
              <w:rPr>
                <w:noProof/>
                <w:webHidden/>
              </w:rPr>
              <w:t>231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84" w:history="1">
            <w:r w:rsidR="00E06918" w:rsidRPr="00844844">
              <w:rPr>
                <w:rStyle w:val="Hyperlink"/>
                <w:noProof/>
              </w:rPr>
              <w:t>Sharing Diagrams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_Toc368005984 \h </w:instrText>
            </w:r>
            <w:r w:rsidR="00E06918" w:rsidRPr="00844844">
              <w:rPr>
                <w:noProof/>
                <w:webHidden/>
              </w:rPr>
            </w:r>
            <w:r w:rsidR="00E06918" w:rsidRPr="00844844">
              <w:rPr>
                <w:noProof/>
                <w:webHidden/>
              </w:rPr>
              <w:fldChar w:fldCharType="separate"/>
            </w:r>
            <w:r w:rsidR="003E00D0">
              <w:rPr>
                <w:noProof/>
                <w:webHidden/>
              </w:rPr>
              <w:t>231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85" w:history="1">
            <w:r w:rsidR="00E06918" w:rsidRPr="00844844">
              <w:rPr>
                <w:rStyle w:val="Hyperlink"/>
                <w:noProof/>
              </w:rPr>
              <w:t>Managing Diagrams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_Toc368005985 \h </w:instrText>
            </w:r>
            <w:r w:rsidR="00E06918" w:rsidRPr="00844844">
              <w:rPr>
                <w:noProof/>
                <w:webHidden/>
              </w:rPr>
            </w:r>
            <w:r w:rsidR="00E06918" w:rsidRPr="00844844">
              <w:rPr>
                <w:noProof/>
                <w:webHidden/>
              </w:rPr>
              <w:fldChar w:fldCharType="separate"/>
            </w:r>
            <w:r w:rsidR="003E00D0">
              <w:rPr>
                <w:noProof/>
                <w:webHidden/>
              </w:rPr>
              <w:t>231</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86" w:history="1">
            <w:r w:rsidR="00E06918" w:rsidRPr="00844844">
              <w:rPr>
                <w:rStyle w:val="Hyperlink"/>
                <w:noProof/>
              </w:rPr>
              <w:t>Languages and Time Zones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_Toc368005986 \h </w:instrText>
            </w:r>
            <w:r w:rsidR="00E06918" w:rsidRPr="00844844">
              <w:rPr>
                <w:noProof/>
                <w:webHidden/>
              </w:rPr>
            </w:r>
            <w:r w:rsidR="00E06918" w:rsidRPr="00844844">
              <w:rPr>
                <w:noProof/>
                <w:webHidden/>
              </w:rPr>
              <w:fldChar w:fldCharType="separate"/>
            </w:r>
            <w:r w:rsidR="003E00D0">
              <w:rPr>
                <w:noProof/>
                <w:webHidden/>
              </w:rPr>
              <w:t>232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87" w:history="1">
            <w:r w:rsidR="00E06918" w:rsidRPr="00844844">
              <w:rPr>
                <w:rStyle w:val="Hyperlink"/>
                <w:noProof/>
              </w:rPr>
              <w:t>Security</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_Toc368005987 \h </w:instrText>
            </w:r>
            <w:r w:rsidR="00E06918" w:rsidRPr="00844844">
              <w:rPr>
                <w:noProof/>
                <w:webHidden/>
              </w:rPr>
            </w:r>
            <w:r w:rsidR="00E06918" w:rsidRPr="00844844">
              <w:rPr>
                <w:noProof/>
                <w:webHidden/>
              </w:rPr>
              <w:fldChar w:fldCharType="separate"/>
            </w:r>
            <w:r w:rsidR="003E00D0">
              <w:rPr>
                <w:noProof/>
                <w:webHidden/>
              </w:rPr>
              <w:t>232</w:t>
            </w:r>
            <w:r w:rsidR="00E06918" w:rsidRPr="00844844">
              <w:rPr>
                <w:noProof/>
                <w:webHidden/>
              </w:rPr>
              <w:fldChar w:fldCharType="end"/>
            </w:r>
          </w:hyperlink>
        </w:p>
        <w:p w:rsidR="00E06918" w:rsidRPr="00844844" w:rsidRDefault="004C0FA5" w:rsidP="00E06918">
          <w:pPr>
            <w:pStyle w:val="TOC2"/>
            <w:tabs>
              <w:tab w:val="right" w:leader="dot" w:pos="9016"/>
            </w:tabs>
            <w:spacing w:line="240" w:lineRule="auto"/>
            <w:rPr>
              <w:i w:val="0"/>
              <w:iCs w:val="0"/>
              <w:noProof/>
              <w:sz w:val="22"/>
              <w:szCs w:val="22"/>
              <w:lang w:bidi="ar-SA"/>
            </w:rPr>
          </w:pPr>
          <w:hyperlink w:anchor="_Toc368005988" w:history="1">
            <w:r w:rsidR="00E06918" w:rsidRPr="00844844">
              <w:rPr>
                <w:rStyle w:val="Hyperlink"/>
                <w:noProof/>
              </w:rPr>
              <w:t xml:space="preserve"> Version Control System : GitHub</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_Toc368005988 \h </w:instrText>
            </w:r>
            <w:r w:rsidR="00E06918" w:rsidRPr="00844844">
              <w:rPr>
                <w:noProof/>
                <w:webHidden/>
              </w:rPr>
            </w:r>
            <w:r w:rsidR="00E06918" w:rsidRPr="00844844">
              <w:rPr>
                <w:noProof/>
                <w:webHidden/>
              </w:rPr>
              <w:fldChar w:fldCharType="separate"/>
            </w:r>
            <w:r w:rsidR="003E00D0">
              <w:rPr>
                <w:noProof/>
                <w:webHidden/>
              </w:rPr>
              <w:t>232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89" w:history="1">
            <w:r w:rsidR="00E06918" w:rsidRPr="00844844">
              <w:rPr>
                <w:rStyle w:val="Hyperlink"/>
                <w:noProof/>
              </w:rPr>
              <w:t>Description</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_Toc368005989 \h </w:instrText>
            </w:r>
            <w:r w:rsidR="00E06918" w:rsidRPr="00844844">
              <w:rPr>
                <w:noProof/>
                <w:webHidden/>
              </w:rPr>
            </w:r>
            <w:r w:rsidR="00E06918" w:rsidRPr="00844844">
              <w:rPr>
                <w:noProof/>
                <w:webHidden/>
              </w:rPr>
              <w:fldChar w:fldCharType="separate"/>
            </w:r>
            <w:r w:rsidR="003E00D0">
              <w:rPr>
                <w:noProof/>
                <w:webHidden/>
              </w:rPr>
              <w:t>232</w:t>
            </w:r>
            <w:r w:rsidR="00E06918" w:rsidRPr="00844844">
              <w:rPr>
                <w:noProof/>
                <w:webHidden/>
              </w:rPr>
              <w:fldChar w:fldCharType="end"/>
            </w:r>
          </w:hyperlink>
        </w:p>
        <w:p w:rsidR="00E06918" w:rsidRPr="00844844" w:rsidRDefault="004C0FA5" w:rsidP="00E06918">
          <w:pPr>
            <w:pStyle w:val="TOC3"/>
            <w:tabs>
              <w:tab w:val="right" w:leader="dot" w:pos="9016"/>
            </w:tabs>
            <w:spacing w:line="240" w:lineRule="auto"/>
            <w:rPr>
              <w:i w:val="0"/>
              <w:iCs w:val="0"/>
              <w:noProof/>
              <w:sz w:val="22"/>
              <w:szCs w:val="22"/>
              <w:lang w:bidi="ar-SA"/>
            </w:rPr>
          </w:pPr>
          <w:hyperlink w:anchor="_Toc368005990" w:history="1">
            <w:r w:rsidR="00E06918" w:rsidRPr="00844844">
              <w:rPr>
                <w:rStyle w:val="Hyperlink"/>
                <w:noProof/>
              </w:rPr>
              <w:t>Limitations and constraints</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_Toc368005990 \h </w:instrText>
            </w:r>
            <w:r w:rsidR="00E06918" w:rsidRPr="00844844">
              <w:rPr>
                <w:noProof/>
                <w:webHidden/>
              </w:rPr>
            </w:r>
            <w:r w:rsidR="00E06918" w:rsidRPr="00844844">
              <w:rPr>
                <w:noProof/>
                <w:webHidden/>
              </w:rPr>
              <w:fldChar w:fldCharType="separate"/>
            </w:r>
            <w:r w:rsidR="003E00D0">
              <w:rPr>
                <w:noProof/>
                <w:webHidden/>
              </w:rPr>
              <w:t>232</w:t>
            </w:r>
            <w:r w:rsidR="00E06918" w:rsidRPr="00844844">
              <w:rPr>
                <w:noProof/>
                <w:webHidden/>
              </w:rPr>
              <w:fldChar w:fldCharType="end"/>
            </w:r>
          </w:hyperlink>
        </w:p>
        <w:p w:rsidR="00E06918" w:rsidRPr="00844844" w:rsidRDefault="004C0FA5" w:rsidP="00E06918">
          <w:pPr>
            <w:pStyle w:val="TOC1"/>
            <w:tabs>
              <w:tab w:val="right" w:leader="dot" w:pos="9016"/>
            </w:tabs>
            <w:spacing w:line="240" w:lineRule="auto"/>
            <w:rPr>
              <w:i w:val="0"/>
              <w:iCs w:val="0"/>
              <w:noProof/>
              <w:sz w:val="22"/>
              <w:szCs w:val="22"/>
              <w:lang w:bidi="ar-SA"/>
            </w:rPr>
          </w:pPr>
          <w:hyperlink w:anchor="_Toc368005991" w:history="1">
            <w:r w:rsidR="00E06918" w:rsidRPr="00844844">
              <w:rPr>
                <w:rStyle w:val="Hyperlink"/>
                <w:noProof/>
              </w:rPr>
              <w:t>Glossary.</w:t>
            </w:r>
            <w:r w:rsidR="00E06918" w:rsidRPr="00844844">
              <w:rPr>
                <w:noProof/>
                <w:webHidden/>
              </w:rPr>
              <w:tab/>
            </w:r>
            <w:r w:rsidR="00E06918" w:rsidRPr="00844844">
              <w:rPr>
                <w:noProof/>
                <w:webHidden/>
              </w:rPr>
              <w:fldChar w:fldCharType="begin"/>
            </w:r>
            <w:r w:rsidR="00E06918" w:rsidRPr="00844844">
              <w:rPr>
                <w:noProof/>
                <w:webHidden/>
              </w:rPr>
              <w:instrText xml:space="preserve"> PAGEREF _Toc368005991 \h </w:instrText>
            </w:r>
            <w:r w:rsidR="00E06918" w:rsidRPr="00844844">
              <w:rPr>
                <w:noProof/>
                <w:webHidden/>
              </w:rPr>
            </w:r>
            <w:r w:rsidR="00E06918" w:rsidRPr="00844844">
              <w:rPr>
                <w:noProof/>
                <w:webHidden/>
              </w:rPr>
              <w:fldChar w:fldCharType="separate"/>
            </w:r>
            <w:r w:rsidR="003E00D0">
              <w:rPr>
                <w:noProof/>
                <w:webHidden/>
              </w:rPr>
              <w:t>233</w:t>
            </w:r>
            <w:r w:rsidR="00E06918" w:rsidRPr="00844844">
              <w:rPr>
                <w:noProof/>
                <w:webHidden/>
              </w:rPr>
              <w:fldChar w:fldCharType="end"/>
            </w:r>
          </w:hyperlink>
        </w:p>
        <w:p w:rsidR="008F5456" w:rsidRPr="00844844" w:rsidRDefault="00A52A70" w:rsidP="00844844">
          <w:pPr>
            <w:spacing w:line="240" w:lineRule="auto"/>
            <w:rPr>
              <w:b/>
              <w:bCs/>
              <w:noProof/>
            </w:rPr>
          </w:pPr>
          <w:r w:rsidRPr="00844844">
            <w:rPr>
              <w:b/>
              <w:bCs/>
              <w:noProof/>
            </w:rPr>
            <w:fldChar w:fldCharType="end"/>
          </w: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8F5456" w:rsidRPr="00844844" w:rsidRDefault="008F5456" w:rsidP="00D75B7E">
          <w:pPr>
            <w:rPr>
              <w:b/>
              <w:bCs/>
              <w:noProof/>
            </w:rPr>
          </w:pPr>
        </w:p>
        <w:p w:rsidR="00D75B7E" w:rsidRPr="00844844" w:rsidRDefault="004C0FA5" w:rsidP="00D75B7E">
          <w:pPr>
            <w:rPr>
              <w:i/>
              <w:iCs/>
              <w:noProof/>
              <w:sz w:val="20"/>
              <w:szCs w:val="20"/>
            </w:rPr>
          </w:pPr>
        </w:p>
      </w:sdtContent>
    </w:sdt>
    <w:p w:rsidR="00844844" w:rsidRPr="00844844" w:rsidRDefault="00844844">
      <w:pPr>
        <w:rPr>
          <w:rFonts w:eastAsiaTheme="majorEastAsia" w:cstheme="majorBidi"/>
          <w:color w:val="30818D" w:themeColor="accent1" w:themeShade="BF"/>
          <w:sz w:val="36"/>
          <w:szCs w:val="36"/>
        </w:rPr>
      </w:pPr>
      <w:bookmarkStart w:id="1" w:name="_Toc344229886"/>
      <w:bookmarkStart w:id="2" w:name="_Toc364510225"/>
      <w:bookmarkStart w:id="3" w:name="_Toc368005854"/>
      <w:r w:rsidRPr="00844844">
        <w:br w:type="page"/>
      </w:r>
    </w:p>
    <w:p w:rsidR="009022DF" w:rsidRPr="00844844" w:rsidRDefault="009022DF" w:rsidP="009022DF">
      <w:pPr>
        <w:pStyle w:val="Heading1"/>
        <w:rPr>
          <w:rFonts w:asciiTheme="minorHAnsi" w:hAnsiTheme="minorHAnsi"/>
        </w:rPr>
      </w:pPr>
      <w:r w:rsidRPr="00844844">
        <w:rPr>
          <w:rFonts w:asciiTheme="minorHAnsi" w:hAnsiTheme="minorHAnsi"/>
        </w:rPr>
        <w:lastRenderedPageBreak/>
        <w:t>Introduction &amp; Objective</w:t>
      </w:r>
      <w:bookmarkEnd w:id="1"/>
      <w:bookmarkEnd w:id="2"/>
      <w:bookmarkEnd w:id="3"/>
    </w:p>
    <w:p w:rsidR="009022DF" w:rsidRPr="00844844" w:rsidRDefault="009022DF" w:rsidP="009022DF">
      <w:pPr>
        <w:pStyle w:val="Heading2"/>
        <w:rPr>
          <w:rFonts w:asciiTheme="minorHAnsi" w:hAnsiTheme="minorHAnsi"/>
        </w:rPr>
      </w:pPr>
      <w:bookmarkStart w:id="4" w:name="_Toc344229887"/>
      <w:bookmarkStart w:id="5" w:name="_Toc364510226"/>
      <w:bookmarkStart w:id="6" w:name="_Toc368005855"/>
      <w:r w:rsidRPr="00844844">
        <w:rPr>
          <w:rFonts w:asciiTheme="minorHAnsi" w:hAnsiTheme="minorHAnsi"/>
        </w:rPr>
        <w:t>Introduction</w:t>
      </w:r>
      <w:bookmarkEnd w:id="4"/>
      <w:bookmarkEnd w:id="5"/>
      <w:bookmarkEnd w:id="6"/>
    </w:p>
    <w:p w:rsidR="009022DF" w:rsidRPr="00844844" w:rsidRDefault="009022DF" w:rsidP="00844844">
      <w:pPr>
        <w:ind w:firstLine="720"/>
        <w:rPr>
          <w:sz w:val="24"/>
          <w:szCs w:val="24"/>
        </w:rPr>
      </w:pPr>
      <w:r w:rsidRPr="00844844">
        <w:rPr>
          <w:sz w:val="24"/>
          <w:szCs w:val="24"/>
        </w:rPr>
        <w:t>With the progress of advanced technologies, managing a construction site is being more and more complicated these days. Whether it’s a personal residence or a huge multiplex</w:t>
      </w:r>
      <w:r w:rsidR="00E06918" w:rsidRPr="00844844">
        <w:rPr>
          <w:sz w:val="24"/>
          <w:szCs w:val="24"/>
        </w:rPr>
        <w:t>, every</w:t>
      </w:r>
      <w:r w:rsidRPr="00844844">
        <w:rPr>
          <w:sz w:val="24"/>
          <w:szCs w:val="24"/>
        </w:rPr>
        <w:t xml:space="preserve"> person wants it to be developed as fast as possible. Constructors struggle to complete their projects in time as they need to manage lots of resource, i.e. various raw materials</w:t>
      </w:r>
      <w:r w:rsidR="00E06918" w:rsidRPr="00844844">
        <w:rPr>
          <w:sz w:val="24"/>
          <w:szCs w:val="24"/>
        </w:rPr>
        <w:t>, labors, engineers, money etc.</w:t>
      </w:r>
      <w:r w:rsidRPr="00844844">
        <w:rPr>
          <w:sz w:val="24"/>
          <w:szCs w:val="24"/>
        </w:rPr>
        <w:t xml:space="preserve"> So, it is really necessary to develop an application that would let contractor/company mange each and every resource through his project sufficiently. Construction Site Management System is developed to minimize all the problems that might arise in a construction site and it helps users to complete their esteemed projects in time. This software is based on work of constructor.</w:t>
      </w:r>
    </w:p>
    <w:p w:rsidR="009022DF" w:rsidRPr="00844844" w:rsidRDefault="009022DF" w:rsidP="00771BAC">
      <w:pPr>
        <w:pStyle w:val="Heading2"/>
        <w:rPr>
          <w:rFonts w:asciiTheme="minorHAnsi" w:hAnsiTheme="minorHAnsi"/>
          <w:cs/>
        </w:rPr>
      </w:pPr>
      <w:bookmarkStart w:id="7" w:name="_Toc344229888"/>
      <w:bookmarkStart w:id="8" w:name="_Toc364510227"/>
      <w:bookmarkStart w:id="9" w:name="_Toc368005856"/>
      <w:r w:rsidRPr="00844844">
        <w:rPr>
          <w:rFonts w:asciiTheme="minorHAnsi" w:hAnsiTheme="minorHAnsi"/>
        </w:rPr>
        <w:t>Objective</w:t>
      </w:r>
      <w:bookmarkEnd w:id="7"/>
      <w:bookmarkEnd w:id="8"/>
      <w:bookmarkEnd w:id="9"/>
    </w:p>
    <w:p w:rsidR="009022DF" w:rsidRPr="00844844" w:rsidRDefault="009022DF" w:rsidP="00844844">
      <w:pPr>
        <w:ind w:firstLine="720"/>
        <w:rPr>
          <w:sz w:val="24"/>
          <w:szCs w:val="24"/>
        </w:rPr>
      </w:pPr>
      <w:bookmarkStart w:id="10" w:name="internal-source-marker_0.999575116205960"/>
      <w:bookmarkEnd w:id="10"/>
      <w:r w:rsidRPr="00844844">
        <w:rPr>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Pr="00844844" w:rsidRDefault="009022DF" w:rsidP="00E06918">
      <w:pPr>
        <w:rPr>
          <w:b/>
          <w:sz w:val="24"/>
          <w:szCs w:val="24"/>
          <w:u w:val="single"/>
        </w:rPr>
      </w:pPr>
      <w:r w:rsidRPr="00844844">
        <w:rPr>
          <w:sz w:val="24"/>
          <w:szCs w:val="24"/>
        </w:rPr>
        <w:t xml:space="preserve">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w:t>
      </w:r>
      <w:r w:rsidR="00E06918" w:rsidRPr="00844844">
        <w:rPr>
          <w:sz w:val="24"/>
          <w:szCs w:val="24"/>
        </w:rPr>
        <w:t>below:</w:t>
      </w:r>
    </w:p>
    <w:p w:rsidR="009022DF" w:rsidRPr="00844844" w:rsidRDefault="009022DF" w:rsidP="00844844">
      <w:pPr>
        <w:pStyle w:val="Subtitle"/>
        <w:ind w:firstLine="720"/>
        <w:rPr>
          <w:rStyle w:val="SubtleEmphasis"/>
          <w:rFonts w:asciiTheme="minorHAnsi" w:hAnsiTheme="minorHAnsi"/>
        </w:rPr>
      </w:pPr>
      <w:r w:rsidRPr="00844844">
        <w:rPr>
          <w:rStyle w:val="SubtleEmphasis"/>
          <w:rFonts w:asciiTheme="minorHAnsi" w:hAnsiTheme="minorHAnsi"/>
        </w:rPr>
        <w:t>Advantage –</w:t>
      </w:r>
    </w:p>
    <w:p w:rsidR="009022DF" w:rsidRPr="00844844" w:rsidRDefault="009022DF" w:rsidP="00844844">
      <w:pPr>
        <w:pStyle w:val="ListParagraph"/>
        <w:numPr>
          <w:ilvl w:val="0"/>
          <w:numId w:val="38"/>
        </w:numPr>
        <w:rPr>
          <w:b/>
          <w:sz w:val="24"/>
          <w:szCs w:val="24"/>
        </w:rPr>
      </w:pPr>
      <w:r w:rsidRPr="00844844">
        <w:rPr>
          <w:sz w:val="24"/>
          <w:szCs w:val="24"/>
        </w:rPr>
        <w:t xml:space="preserve">The </w:t>
      </w:r>
      <w:r w:rsidR="00844844" w:rsidRPr="00844844">
        <w:rPr>
          <w:sz w:val="24"/>
          <w:szCs w:val="24"/>
        </w:rPr>
        <w:t>software is</w:t>
      </w:r>
      <w:r w:rsidRPr="00844844">
        <w:rPr>
          <w:sz w:val="24"/>
          <w:szCs w:val="24"/>
        </w:rPr>
        <w:t xml:space="preserve"> fully user friendly. That is the software is prepared with user friendly scope (like keyboard facility). It is also help full for the user that they can get there entire query result on line.</w:t>
      </w:r>
    </w:p>
    <w:p w:rsidR="009022DF" w:rsidRPr="00844844" w:rsidRDefault="009022DF" w:rsidP="00844844">
      <w:pPr>
        <w:pStyle w:val="ListParagraph"/>
        <w:numPr>
          <w:ilvl w:val="0"/>
          <w:numId w:val="38"/>
        </w:numPr>
        <w:rPr>
          <w:b/>
          <w:sz w:val="24"/>
          <w:szCs w:val="24"/>
        </w:rPr>
      </w:pPr>
      <w:r w:rsidRPr="00844844">
        <w:rPr>
          <w:sz w:val="24"/>
          <w:szCs w:val="24"/>
        </w:rPr>
        <w:t>This software provides the security as much as possible.</w:t>
      </w:r>
    </w:p>
    <w:p w:rsidR="009022DF" w:rsidRPr="00844844" w:rsidRDefault="009022DF" w:rsidP="00844844">
      <w:pPr>
        <w:pStyle w:val="ListParagraph"/>
        <w:numPr>
          <w:ilvl w:val="0"/>
          <w:numId w:val="38"/>
        </w:numPr>
        <w:rPr>
          <w:sz w:val="24"/>
          <w:szCs w:val="24"/>
        </w:rPr>
      </w:pPr>
      <w:r w:rsidRPr="00844844">
        <w:rPr>
          <w:sz w:val="24"/>
          <w:szCs w:val="24"/>
        </w:rPr>
        <w:t>The tools used in the software are easily portable. That is easily installable.</w:t>
      </w:r>
    </w:p>
    <w:p w:rsidR="009022DF" w:rsidRPr="00844844" w:rsidRDefault="009022DF" w:rsidP="00844844">
      <w:pPr>
        <w:pStyle w:val="ListParagraph"/>
        <w:numPr>
          <w:ilvl w:val="0"/>
          <w:numId w:val="38"/>
        </w:numPr>
        <w:rPr>
          <w:sz w:val="24"/>
          <w:szCs w:val="24"/>
        </w:rPr>
      </w:pPr>
      <w:r w:rsidRPr="00844844">
        <w:rPr>
          <w:sz w:val="24"/>
          <w:szCs w:val="24"/>
        </w:rPr>
        <w:t>It helps the user, admin and manager of the work to make a proper decision. That helps him/her to get good result.</w:t>
      </w:r>
    </w:p>
    <w:p w:rsidR="009022DF" w:rsidRPr="00844844" w:rsidRDefault="009022DF" w:rsidP="00844844">
      <w:pPr>
        <w:pStyle w:val="ListParagraph"/>
        <w:numPr>
          <w:ilvl w:val="0"/>
          <w:numId w:val="38"/>
        </w:numPr>
        <w:rPr>
          <w:sz w:val="24"/>
          <w:szCs w:val="24"/>
        </w:rPr>
      </w:pPr>
      <w:r w:rsidRPr="00844844">
        <w:rPr>
          <w:sz w:val="24"/>
          <w:szCs w:val="24"/>
        </w:rPr>
        <w:t>It is remove the network criteria. That is the software is not stand alone type software. The connections used in this project will not only work for that machine.</w:t>
      </w:r>
    </w:p>
    <w:p w:rsidR="009022DF" w:rsidRPr="00844844" w:rsidRDefault="009022DF" w:rsidP="00844844">
      <w:pPr>
        <w:pStyle w:val="ListParagraph"/>
        <w:numPr>
          <w:ilvl w:val="0"/>
          <w:numId w:val="38"/>
        </w:numPr>
        <w:rPr>
          <w:b/>
          <w:sz w:val="24"/>
          <w:szCs w:val="24"/>
        </w:rPr>
      </w:pPr>
      <w:r w:rsidRPr="00844844">
        <w:rPr>
          <w:sz w:val="24"/>
          <w:szCs w:val="24"/>
        </w:rPr>
        <w:t>It also save a lot of time of admin, employee etc. and the interested users of the construction.</w:t>
      </w:r>
    </w:p>
    <w:p w:rsidR="009022DF" w:rsidRPr="00844844" w:rsidRDefault="009022DF" w:rsidP="009022DF">
      <w:r w:rsidRPr="00844844">
        <w:rPr>
          <w:noProof/>
          <w:lang w:bidi="ar-SA"/>
        </w:rPr>
        <w:lastRenderedPageBreak/>
        <w:drawing>
          <wp:anchor distT="0" distB="0" distL="0" distR="0" simplePos="0" relativeHeight="251667456"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Pr="00844844" w:rsidRDefault="009022DF" w:rsidP="009022DF">
      <w:pPr>
        <w:ind w:firstLine="709"/>
        <w:rPr>
          <w:rFonts w:eastAsia="Arial" w:cs="Arial"/>
          <w:color w:val="000000"/>
        </w:rPr>
      </w:pPr>
      <w:r w:rsidRPr="00844844">
        <w:rPr>
          <w:rFonts w:eastAsia="Arial" w:cs="Arial"/>
          <w:b/>
          <w:bCs/>
          <w:color w:val="000000"/>
          <w:sz w:val="28"/>
          <w:szCs w:val="28"/>
        </w:rPr>
        <w:t xml:space="preserve">        Figure</w:t>
      </w:r>
      <w:r w:rsidRPr="00844844">
        <w:rPr>
          <w:rFonts w:eastAsia="Arial" w:cs="Arial"/>
          <w:b/>
          <w:color w:val="000000"/>
          <w:sz w:val="28"/>
          <w:szCs w:val="28"/>
        </w:rPr>
        <w:t>: Overview of Construction Management System</w:t>
      </w:r>
    </w:p>
    <w:p w:rsidR="00844844" w:rsidRDefault="00844844">
      <w:pPr>
        <w:rPr>
          <w:rFonts w:eastAsiaTheme="majorEastAsia" w:cstheme="majorBidi"/>
          <w:color w:val="30818D" w:themeColor="accent1" w:themeShade="BF"/>
          <w:sz w:val="36"/>
          <w:szCs w:val="36"/>
        </w:rPr>
      </w:pPr>
      <w:bookmarkStart w:id="11" w:name="_Toc368005857"/>
      <w:r>
        <w:br w:type="page"/>
      </w:r>
    </w:p>
    <w:p w:rsidR="00B4442A" w:rsidRPr="00844844" w:rsidRDefault="00B4442A" w:rsidP="002F0B36">
      <w:pPr>
        <w:pStyle w:val="Heading1"/>
        <w:rPr>
          <w:rFonts w:asciiTheme="minorHAnsi" w:hAnsiTheme="minorHAnsi"/>
        </w:rPr>
      </w:pPr>
      <w:r w:rsidRPr="00844844">
        <w:rPr>
          <w:rFonts w:asciiTheme="minorHAnsi" w:hAnsiTheme="minorHAnsi"/>
        </w:rPr>
        <w:lastRenderedPageBreak/>
        <w:t>System Analysis</w:t>
      </w:r>
      <w:bookmarkEnd w:id="11"/>
    </w:p>
    <w:p w:rsidR="00B4442A" w:rsidRPr="00844844" w:rsidRDefault="00B4442A" w:rsidP="002F0B36">
      <w:pPr>
        <w:pStyle w:val="Heading2"/>
        <w:rPr>
          <w:rFonts w:asciiTheme="minorHAnsi" w:hAnsiTheme="minorHAnsi"/>
        </w:rPr>
      </w:pPr>
      <w:bookmarkStart w:id="12" w:name="_Toc368005858"/>
      <w:r w:rsidRPr="00844844">
        <w:rPr>
          <w:rFonts w:asciiTheme="minorHAnsi" w:hAnsiTheme="minorHAnsi"/>
        </w:rPr>
        <w:t>Identification of Need</w:t>
      </w:r>
      <w:r w:rsidR="000A19CA" w:rsidRPr="00844844">
        <w:rPr>
          <w:rFonts w:asciiTheme="minorHAnsi" w:hAnsiTheme="minorHAnsi"/>
        </w:rPr>
        <w:t>:</w:t>
      </w:r>
      <w:bookmarkEnd w:id="12"/>
    </w:p>
    <w:p w:rsidR="00B305D4" w:rsidRPr="00844844" w:rsidRDefault="004B36EE" w:rsidP="00844844">
      <w:pPr>
        <w:rPr>
          <w:sz w:val="24"/>
          <w:szCs w:val="24"/>
        </w:rPr>
      </w:pPr>
      <w:r w:rsidRPr="00844844">
        <w:tab/>
      </w:r>
      <w:r w:rsidRPr="00844844">
        <w:tab/>
      </w:r>
      <w:r w:rsidR="002E5CEF" w:rsidRPr="00844844">
        <w:rPr>
          <w:sz w:val="24"/>
          <w:szCs w:val="24"/>
        </w:rPr>
        <w:t xml:space="preserve">It is time to globalisation and the peoples are trying to create high rising. Multi storage building, shopping mall are rising everywhere. And the related </w:t>
      </w:r>
      <w:r w:rsidR="00F72847" w:rsidRPr="00844844">
        <w:rPr>
          <w:sz w:val="24"/>
          <w:szCs w:val="24"/>
        </w:rPr>
        <w:t>things to create the giantic plant are</w:t>
      </w:r>
      <w:r w:rsidR="002E5CEF" w:rsidRPr="00844844">
        <w:rPr>
          <w:sz w:val="24"/>
          <w:szCs w:val="24"/>
        </w:rPr>
        <w:t xml:space="preserve"> very difficult to maintain only by paper calculation</w:t>
      </w:r>
      <w:r w:rsidR="00F72847" w:rsidRPr="00844844">
        <w:rPr>
          <w:sz w:val="24"/>
          <w:szCs w:val="24"/>
        </w:rPr>
        <w:t xml:space="preserve"> or dairy maintainence</w:t>
      </w:r>
      <w:r w:rsidR="002E5CEF" w:rsidRPr="00844844">
        <w:rPr>
          <w:sz w:val="24"/>
          <w:szCs w:val="24"/>
        </w:rPr>
        <w:t>.</w:t>
      </w:r>
      <w:r w:rsidR="00F72847" w:rsidRPr="00844844">
        <w:rPr>
          <w:sz w:val="24"/>
          <w:szCs w:val="24"/>
        </w:rPr>
        <w:t xml:space="preserve"> So I thought to create </w:t>
      </w:r>
      <w:r w:rsidR="00844844" w:rsidRPr="00844844">
        <w:rPr>
          <w:sz w:val="24"/>
          <w:szCs w:val="24"/>
        </w:rPr>
        <w:t>an</w:t>
      </w:r>
      <w:r w:rsidR="00F72847" w:rsidRPr="00844844">
        <w:rPr>
          <w:sz w:val="24"/>
          <w:szCs w:val="24"/>
        </w:rPr>
        <w:t xml:space="preserve"> application to maintain all the plan, calculation and everything in one place by this. </w:t>
      </w:r>
      <w:r w:rsidR="002E5CEF" w:rsidRPr="00844844">
        <w:rPr>
          <w:sz w:val="24"/>
          <w:szCs w:val="24"/>
        </w:rPr>
        <w:t xml:space="preserve"> </w:t>
      </w:r>
    </w:p>
    <w:p w:rsidR="00B4442A" w:rsidRPr="00844844" w:rsidRDefault="00B4442A" w:rsidP="002F0B36">
      <w:pPr>
        <w:pStyle w:val="Heading2"/>
        <w:rPr>
          <w:rFonts w:asciiTheme="minorHAnsi" w:hAnsiTheme="minorHAnsi"/>
        </w:rPr>
      </w:pPr>
      <w:bookmarkStart w:id="13" w:name="_Toc368005859"/>
      <w:r w:rsidRPr="00844844">
        <w:rPr>
          <w:rFonts w:asciiTheme="minorHAnsi" w:hAnsiTheme="minorHAnsi"/>
        </w:rPr>
        <w:t>Preliminary Investigation</w:t>
      </w:r>
      <w:r w:rsidR="00EA09C8" w:rsidRPr="00844844">
        <w:rPr>
          <w:rFonts w:asciiTheme="minorHAnsi" w:hAnsiTheme="minorHAnsi"/>
        </w:rPr>
        <w:t>:</w:t>
      </w:r>
      <w:bookmarkEnd w:id="13"/>
    </w:p>
    <w:p w:rsidR="005C1917" w:rsidRPr="00844844" w:rsidRDefault="004B36EE" w:rsidP="00844844">
      <w:pPr>
        <w:rPr>
          <w:sz w:val="24"/>
          <w:szCs w:val="24"/>
        </w:rPr>
      </w:pPr>
      <w:r w:rsidRPr="00844844">
        <w:tab/>
      </w:r>
      <w:r w:rsidRPr="00844844">
        <w:tab/>
      </w:r>
      <w:r w:rsidR="009933F4" w:rsidRPr="00844844">
        <w:rPr>
          <w:sz w:val="24"/>
          <w:szCs w:val="24"/>
        </w:rPr>
        <w:t>I spoke w</w:t>
      </w:r>
      <w:r w:rsidR="00E9021C" w:rsidRPr="00844844">
        <w:rPr>
          <w:sz w:val="24"/>
          <w:szCs w:val="24"/>
        </w:rPr>
        <w:t xml:space="preserve">ith many of my </w:t>
      </w:r>
      <w:r w:rsidR="00B81233" w:rsidRPr="00844844">
        <w:rPr>
          <w:sz w:val="24"/>
          <w:szCs w:val="24"/>
        </w:rPr>
        <w:t>relatives</w:t>
      </w:r>
      <w:r w:rsidR="00E9021C" w:rsidRPr="00844844">
        <w:rPr>
          <w:sz w:val="24"/>
          <w:szCs w:val="24"/>
        </w:rPr>
        <w:t xml:space="preserve"> who </w:t>
      </w:r>
      <w:r w:rsidR="00B81233" w:rsidRPr="00844844">
        <w:rPr>
          <w:sz w:val="24"/>
          <w:szCs w:val="24"/>
        </w:rPr>
        <w:t>are associate with building construction</w:t>
      </w:r>
      <w:r w:rsidR="00E9021C" w:rsidRPr="00844844">
        <w:rPr>
          <w:sz w:val="24"/>
          <w:szCs w:val="24"/>
        </w:rPr>
        <w:t xml:space="preserve"> </w:t>
      </w:r>
      <w:r w:rsidR="00B81233" w:rsidRPr="00844844">
        <w:rPr>
          <w:sz w:val="24"/>
          <w:szCs w:val="24"/>
        </w:rPr>
        <w:t>and facing management problems. A</w:t>
      </w:r>
      <w:r w:rsidR="00E9021C" w:rsidRPr="00844844">
        <w:rPr>
          <w:sz w:val="24"/>
          <w:szCs w:val="24"/>
        </w:rPr>
        <w:t xml:space="preserve"> desktop application could be developed to minimize theses </w:t>
      </w:r>
      <w:r w:rsidR="00B81233" w:rsidRPr="00844844">
        <w:rPr>
          <w:sz w:val="24"/>
          <w:szCs w:val="24"/>
        </w:rPr>
        <w:t>effort</w:t>
      </w:r>
      <w:r w:rsidR="00E9021C" w:rsidRPr="00844844">
        <w:rPr>
          <w:sz w:val="24"/>
          <w:szCs w:val="24"/>
        </w:rPr>
        <w:t>. I then started gathering opinion of my friends and seniors among whom some are IT</w:t>
      </w:r>
      <w:r w:rsidR="005C1917" w:rsidRPr="00844844">
        <w:rPr>
          <w:sz w:val="24"/>
          <w:szCs w:val="24"/>
        </w:rPr>
        <w:t xml:space="preserve"> professionals. I gathered all the important points including my own opinion and decided to develop </w:t>
      </w:r>
      <w:r w:rsidR="00B81233" w:rsidRPr="00844844">
        <w:rPr>
          <w:sz w:val="24"/>
          <w:szCs w:val="24"/>
        </w:rPr>
        <w:t>Construrtion Management System</w:t>
      </w:r>
      <w:r w:rsidR="005C1917" w:rsidRPr="00844844">
        <w:rPr>
          <w:sz w:val="24"/>
          <w:szCs w:val="24"/>
        </w:rPr>
        <w:t>.</w:t>
      </w:r>
    </w:p>
    <w:p w:rsidR="00B305D4" w:rsidRPr="00844844" w:rsidRDefault="00B4442A" w:rsidP="002F0B36">
      <w:pPr>
        <w:pStyle w:val="Heading2"/>
        <w:rPr>
          <w:rFonts w:asciiTheme="minorHAnsi" w:hAnsiTheme="minorHAnsi"/>
        </w:rPr>
      </w:pPr>
      <w:bookmarkStart w:id="14" w:name="_Toc368005860"/>
      <w:r w:rsidRPr="00844844">
        <w:rPr>
          <w:rFonts w:asciiTheme="minorHAnsi" w:hAnsiTheme="minorHAnsi"/>
        </w:rPr>
        <w:t>Feasibility Study</w:t>
      </w:r>
      <w:r w:rsidR="005C1917" w:rsidRPr="00844844">
        <w:rPr>
          <w:rFonts w:asciiTheme="minorHAnsi" w:hAnsiTheme="minorHAnsi"/>
        </w:rPr>
        <w:t>:</w:t>
      </w:r>
      <w:bookmarkEnd w:id="14"/>
    </w:p>
    <w:p w:rsidR="005C1917" w:rsidRPr="00844844" w:rsidRDefault="004B36EE" w:rsidP="004B36EE">
      <w:pPr>
        <w:pStyle w:val="BodyText"/>
        <w:tabs>
          <w:tab w:val="num" w:pos="1440"/>
        </w:tabs>
        <w:jc w:val="both"/>
        <w:rPr>
          <w:rFonts w:asciiTheme="minorHAnsi" w:hAnsiTheme="minorHAnsi"/>
        </w:rPr>
      </w:pPr>
      <w:r w:rsidRPr="00844844">
        <w:rPr>
          <w:rFonts w:asciiTheme="minorHAnsi" w:hAnsiTheme="minorHAnsi"/>
        </w:rPr>
        <w:tab/>
      </w:r>
      <w:r w:rsidRPr="00844844">
        <w:rPr>
          <w:rFonts w:asciiTheme="minorHAnsi" w:hAnsiTheme="minorHAnsi"/>
        </w:rPr>
        <w:tab/>
      </w:r>
      <w:r w:rsidR="005C1917" w:rsidRPr="00844844">
        <w:rPr>
          <w:rFonts w:asciiTheme="minorHAnsi" w:hAnsiTheme="minorHAnsi"/>
        </w:rPr>
        <w:t xml:space="preserve">It is an admitted fact that people are becoming more and more addicted </w:t>
      </w:r>
      <w:r w:rsidR="00DE7AE3" w:rsidRPr="00844844">
        <w:rPr>
          <w:rFonts w:asciiTheme="minorHAnsi" w:hAnsiTheme="minorHAnsi"/>
        </w:rPr>
        <w:t>with technological usa</w:t>
      </w:r>
      <w:r w:rsidR="00B639C4" w:rsidRPr="00844844">
        <w:rPr>
          <w:rFonts w:asciiTheme="minorHAnsi" w:hAnsiTheme="minorHAnsi"/>
        </w:rPr>
        <w:t>ges</w:t>
      </w:r>
      <w:r w:rsidR="005C1917" w:rsidRPr="00844844">
        <w:rPr>
          <w:rFonts w:asciiTheme="minorHAnsi" w:hAnsiTheme="minorHAnsi"/>
        </w:rPr>
        <w:t xml:space="preserve"> day by d</w:t>
      </w:r>
      <w:r w:rsidR="00C71A9E" w:rsidRPr="00844844">
        <w:rPr>
          <w:rFonts w:asciiTheme="minorHAnsi" w:hAnsiTheme="minorHAnsi"/>
        </w:rPr>
        <w:t xml:space="preserve">ay. People would love an application that would make their </w:t>
      </w:r>
      <w:r w:rsidR="00DE7AE3" w:rsidRPr="00844844">
        <w:rPr>
          <w:rFonts w:asciiTheme="minorHAnsi" w:hAnsiTheme="minorHAnsi"/>
        </w:rPr>
        <w:t>work procedure easier</w:t>
      </w:r>
      <w:r w:rsidR="00C71A9E" w:rsidRPr="00844844">
        <w:rPr>
          <w:rFonts w:asciiTheme="minorHAnsi" w:hAnsiTheme="minorHAnsi"/>
        </w:rPr>
        <w:t xml:space="preserve">. So, undoubtedly it is going to be a popular desktop application. </w:t>
      </w:r>
    </w:p>
    <w:p w:rsidR="00B4442A" w:rsidRPr="00844844" w:rsidRDefault="00B4442A" w:rsidP="002F0B36">
      <w:pPr>
        <w:pStyle w:val="Heading2"/>
        <w:rPr>
          <w:rFonts w:asciiTheme="minorHAnsi" w:hAnsiTheme="minorHAnsi"/>
        </w:rPr>
      </w:pPr>
      <w:bookmarkStart w:id="15" w:name="_Toc368005861"/>
      <w:r w:rsidRPr="00844844">
        <w:rPr>
          <w:rFonts w:asciiTheme="minorHAnsi" w:hAnsiTheme="minorHAnsi"/>
        </w:rPr>
        <w:t>Project</w:t>
      </w:r>
      <w:r w:rsidR="00B305D4" w:rsidRPr="00844844">
        <w:rPr>
          <w:rFonts w:asciiTheme="minorHAnsi" w:hAnsiTheme="minorHAnsi"/>
        </w:rPr>
        <w:t xml:space="preserve"> Planning &amp; Scheduling:</w:t>
      </w:r>
      <w:bookmarkEnd w:id="15"/>
    </w:p>
    <w:p w:rsidR="002D1162" w:rsidRDefault="002D1162" w:rsidP="002D1162">
      <w:pPr>
        <w:pStyle w:val="Heading3"/>
        <w:rPr>
          <w:rFonts w:asciiTheme="minorHAnsi" w:hAnsiTheme="minorHAnsi"/>
        </w:rPr>
      </w:pPr>
      <w:bookmarkStart w:id="16" w:name="_Toc364510249"/>
      <w:bookmarkStart w:id="17" w:name="_Toc368005862"/>
      <w:r w:rsidRPr="00844844">
        <w:rPr>
          <w:rFonts w:asciiTheme="minorHAnsi" w:hAnsiTheme="minorHAnsi"/>
        </w:rPr>
        <w:t>Gantt chart</w:t>
      </w:r>
      <w:bookmarkEnd w:id="16"/>
      <w:bookmarkEnd w:id="17"/>
    </w:p>
    <w:p w:rsidR="003E00D0" w:rsidRPr="003E00D0" w:rsidRDefault="003E00D0" w:rsidP="003E00D0"/>
    <w:p w:rsidR="002D1162" w:rsidRPr="00844844" w:rsidRDefault="002D1162" w:rsidP="002D1162">
      <w:pPr>
        <w:ind w:left="-180" w:firstLine="90"/>
        <w:rPr>
          <w:rFonts w:cs="Vrinda"/>
          <w:szCs w:val="28"/>
          <w:lang w:bidi="bn-BD"/>
        </w:rPr>
      </w:pPr>
      <w:r w:rsidRPr="00844844">
        <w:rPr>
          <w:rFonts w:cs="Vrinda"/>
          <w:noProof/>
          <w:szCs w:val="28"/>
          <w:lang w:bidi="ar-SA"/>
        </w:rPr>
        <w:drawing>
          <wp:inline distT="0" distB="0" distL="0" distR="0">
            <wp:extent cx="5972603" cy="3705101"/>
            <wp:effectExtent l="0" t="0" r="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10" cstate="print"/>
                    <a:srcRect/>
                    <a:stretch>
                      <a:fillRect/>
                    </a:stretch>
                  </pic:blipFill>
                  <pic:spPr bwMode="auto">
                    <a:xfrm>
                      <a:off x="0" y="0"/>
                      <a:ext cx="5991748" cy="3716978"/>
                    </a:xfrm>
                    <a:prstGeom prst="rect">
                      <a:avLst/>
                    </a:prstGeom>
                    <a:noFill/>
                    <a:ln w="9525">
                      <a:noFill/>
                      <a:miter lim="800000"/>
                      <a:headEnd/>
                      <a:tailEnd/>
                    </a:ln>
                  </pic:spPr>
                </pic:pic>
              </a:graphicData>
            </a:graphic>
          </wp:inline>
        </w:drawing>
      </w:r>
    </w:p>
    <w:p w:rsidR="002D1162" w:rsidRDefault="002D1162" w:rsidP="00771BAC">
      <w:pPr>
        <w:pStyle w:val="Heading3"/>
        <w:rPr>
          <w:rFonts w:asciiTheme="minorHAnsi" w:hAnsiTheme="minorHAnsi"/>
        </w:rPr>
      </w:pPr>
      <w:bookmarkStart w:id="18" w:name="_Toc364510250"/>
      <w:bookmarkStart w:id="19" w:name="_Toc368005863"/>
      <w:r w:rsidRPr="00844844">
        <w:rPr>
          <w:rFonts w:asciiTheme="minorHAnsi" w:hAnsiTheme="minorHAnsi"/>
        </w:rPr>
        <w:lastRenderedPageBreak/>
        <w:t>Tracking Gantt</w:t>
      </w:r>
      <w:bookmarkEnd w:id="18"/>
      <w:bookmarkEnd w:id="19"/>
    </w:p>
    <w:p w:rsidR="00771BAC" w:rsidRPr="00844844" w:rsidRDefault="002D1162" w:rsidP="002D1162">
      <w:pPr>
        <w:rPr>
          <w:rFonts w:cs="Vrinda"/>
          <w:szCs w:val="28"/>
          <w:lang w:bidi="bn-BD"/>
        </w:rPr>
      </w:pPr>
      <w:r w:rsidRPr="00844844">
        <w:rPr>
          <w:rFonts w:cs="Vrinda"/>
          <w:noProof/>
          <w:szCs w:val="28"/>
          <w:lang w:bidi="ar-SA"/>
        </w:rPr>
        <w:drawing>
          <wp:inline distT="0" distB="0" distL="0" distR="0">
            <wp:extent cx="5817235" cy="4144488"/>
            <wp:effectExtent l="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1" cstate="print"/>
                    <a:srcRect/>
                    <a:stretch>
                      <a:fillRect/>
                    </a:stretch>
                  </pic:blipFill>
                  <pic:spPr bwMode="auto">
                    <a:xfrm>
                      <a:off x="0" y="0"/>
                      <a:ext cx="5824354" cy="4149560"/>
                    </a:xfrm>
                    <a:prstGeom prst="rect">
                      <a:avLst/>
                    </a:prstGeom>
                    <a:noFill/>
                    <a:ln w="9525">
                      <a:noFill/>
                      <a:miter lim="800000"/>
                      <a:headEnd/>
                      <a:tailEnd/>
                    </a:ln>
                  </pic:spPr>
                </pic:pic>
              </a:graphicData>
            </a:graphic>
          </wp:inline>
        </w:drawing>
      </w:r>
    </w:p>
    <w:p w:rsidR="002D1162" w:rsidRPr="00844844" w:rsidRDefault="002D1162" w:rsidP="00771BAC">
      <w:pPr>
        <w:pStyle w:val="Heading3"/>
        <w:rPr>
          <w:rFonts w:asciiTheme="minorHAnsi" w:hAnsiTheme="minorHAnsi"/>
        </w:rPr>
      </w:pPr>
      <w:bookmarkStart w:id="20" w:name="_Toc364510251"/>
      <w:bookmarkStart w:id="21" w:name="_Toc368005864"/>
      <w:r w:rsidRPr="00844844">
        <w:rPr>
          <w:rFonts w:asciiTheme="minorHAnsi" w:hAnsiTheme="minorHAnsi"/>
        </w:rPr>
        <w:t>Pert Chart</w:t>
      </w:r>
      <w:bookmarkEnd w:id="20"/>
      <w:bookmarkEnd w:id="21"/>
    </w:p>
    <w:p w:rsidR="002D1162" w:rsidRPr="00844844" w:rsidRDefault="002D1162" w:rsidP="002D1162">
      <w:pPr>
        <w:rPr>
          <w:lang w:bidi="bn-BD"/>
        </w:rPr>
      </w:pPr>
      <w:r w:rsidRPr="00844844">
        <w:rPr>
          <w:noProof/>
          <w:lang w:bidi="ar-SA"/>
        </w:rPr>
        <w:drawing>
          <wp:inline distT="0" distB="0" distL="0" distR="0">
            <wp:extent cx="5668645" cy="4001984"/>
            <wp:effectExtent l="0" t="0" r="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2" cstate="print"/>
                    <a:srcRect/>
                    <a:stretch>
                      <a:fillRect/>
                    </a:stretch>
                  </pic:blipFill>
                  <pic:spPr bwMode="auto">
                    <a:xfrm>
                      <a:off x="0" y="0"/>
                      <a:ext cx="5677301" cy="4008095"/>
                    </a:xfrm>
                    <a:prstGeom prst="rect">
                      <a:avLst/>
                    </a:prstGeom>
                    <a:noFill/>
                    <a:ln w="9525">
                      <a:noFill/>
                      <a:miter lim="800000"/>
                      <a:headEnd/>
                      <a:tailEnd/>
                    </a:ln>
                  </pic:spPr>
                </pic:pic>
              </a:graphicData>
            </a:graphic>
          </wp:inline>
        </w:drawing>
      </w:r>
    </w:p>
    <w:p w:rsidR="00B4442A" w:rsidRPr="00844844" w:rsidRDefault="00B4442A" w:rsidP="00A23AA8">
      <w:pPr>
        <w:pStyle w:val="Heading2"/>
        <w:rPr>
          <w:rFonts w:asciiTheme="minorHAnsi" w:hAnsiTheme="minorHAnsi"/>
        </w:rPr>
      </w:pPr>
      <w:bookmarkStart w:id="22" w:name="_Toc368005865"/>
      <w:r w:rsidRPr="00844844">
        <w:rPr>
          <w:rFonts w:asciiTheme="minorHAnsi" w:hAnsiTheme="minorHAnsi"/>
        </w:rPr>
        <w:lastRenderedPageBreak/>
        <w:t>Software requirement specifications (SRS)</w:t>
      </w:r>
      <w:r w:rsidR="005A1002" w:rsidRPr="00844844">
        <w:rPr>
          <w:rFonts w:asciiTheme="minorHAnsi" w:hAnsiTheme="minorHAnsi"/>
        </w:rPr>
        <w:t>:</w:t>
      </w:r>
      <w:bookmarkEnd w:id="22"/>
    </w:p>
    <w:p w:rsidR="00A23AA8" w:rsidRPr="00844844" w:rsidRDefault="00A23AA8" w:rsidP="00A23AA8"/>
    <w:p w:rsidR="00A23AA8" w:rsidRPr="00844844" w:rsidRDefault="00A23AA8" w:rsidP="00A23AA8">
      <w:pPr>
        <w:pStyle w:val="Heading3"/>
        <w:rPr>
          <w:rFonts w:asciiTheme="minorHAnsi" w:hAnsiTheme="minorHAnsi"/>
        </w:rPr>
      </w:pPr>
      <w:bookmarkStart w:id="23" w:name="_Toc320841481"/>
      <w:bookmarkStart w:id="24" w:name="_Toc344229896"/>
      <w:bookmarkStart w:id="25" w:name="_Toc364510239"/>
      <w:bookmarkStart w:id="26" w:name="_Toc368005867"/>
      <w:r w:rsidRPr="00844844">
        <w:rPr>
          <w:rFonts w:asciiTheme="minorHAnsi" w:hAnsiTheme="minorHAnsi"/>
        </w:rPr>
        <w:t>Functional Requirement</w:t>
      </w:r>
      <w:bookmarkEnd w:id="23"/>
      <w:bookmarkEnd w:id="24"/>
      <w:bookmarkEnd w:id="25"/>
      <w:bookmarkEnd w:id="26"/>
    </w:p>
    <w:p w:rsidR="00A23AA8" w:rsidRPr="00844844" w:rsidRDefault="00A23AA8" w:rsidP="00A23AA8">
      <w:pPr>
        <w:rPr>
          <w:rFonts w:cs="Vrinda"/>
          <w:szCs w:val="28"/>
          <w:lang w:eastAsia="ar-SA" w:bidi="bn-BD"/>
        </w:rPr>
      </w:pPr>
    </w:p>
    <w:p w:rsidR="00A23AA8" w:rsidRPr="00844844" w:rsidRDefault="00A23AA8" w:rsidP="00A23AA8">
      <w:pPr>
        <w:pStyle w:val="Heading4"/>
        <w:rPr>
          <w:rFonts w:asciiTheme="minorHAnsi" w:hAnsiTheme="minorHAnsi"/>
        </w:rPr>
      </w:pPr>
      <w:bookmarkStart w:id="27" w:name="_Toc364510240"/>
      <w:r w:rsidRPr="00844844">
        <w:rPr>
          <w:rFonts w:asciiTheme="minorHAnsi" w:hAnsiTheme="minorHAnsi"/>
          <w:cs/>
        </w:rPr>
        <w:t>Add Worker/Labor</w:t>
      </w:r>
      <w:bookmarkEnd w:id="27"/>
    </w:p>
    <w:p w:rsidR="00A23AA8" w:rsidRPr="00844844" w:rsidRDefault="00844844" w:rsidP="00A23AA8">
      <w:pPr>
        <w:rPr>
          <w:rStyle w:val="IntenseEmphasis"/>
        </w:rPr>
      </w:pPr>
      <w:r w:rsidRPr="00844844">
        <w:rPr>
          <w:rStyle w:val="IntenseEmphasis"/>
          <w:rFonts w:hint="cs"/>
        </w:rPr>
        <w:t>Inroduction:</w:t>
      </w:r>
    </w:p>
    <w:p w:rsidR="00A23AA8" w:rsidRPr="00844844" w:rsidRDefault="00A23AA8" w:rsidP="00A23AA8">
      <w:pPr>
        <w:rPr>
          <w:rFonts w:cs="Vrinda"/>
          <w:lang w:eastAsia="ar-SA" w:bidi="bn-BD"/>
        </w:rPr>
      </w:pPr>
      <w:r w:rsidRPr="00844844">
        <w:rPr>
          <w:cs/>
          <w:lang w:eastAsia="ar-SA" w:bidi="bn-BD"/>
        </w:rPr>
        <w:t>Add a new Worker</w:t>
      </w:r>
      <w:r w:rsidRPr="00844844">
        <w:rPr>
          <w:rFonts w:cs="Vrinda"/>
          <w:cs/>
          <w:lang w:eastAsia="ar-SA" w:bidi="bn-BD"/>
        </w:rPr>
        <w:t xml:space="preserve"> or labor.</w:t>
      </w:r>
    </w:p>
    <w:p w:rsidR="00A23AA8" w:rsidRPr="00844844" w:rsidRDefault="00844844" w:rsidP="00A23AA8">
      <w:pPr>
        <w:rPr>
          <w:rStyle w:val="IntenseEmphasis"/>
        </w:rPr>
      </w:pPr>
      <w:r w:rsidRPr="00844844">
        <w:rPr>
          <w:rStyle w:val="IntenseEmphasis"/>
          <w:rFonts w:hint="cs"/>
        </w:rPr>
        <w:t>Input:</w:t>
      </w:r>
    </w:p>
    <w:p w:rsidR="00A23AA8" w:rsidRPr="00844844" w:rsidRDefault="00A23AA8" w:rsidP="00A23AA8">
      <w:pPr>
        <w:rPr>
          <w:rFonts w:cs="Vrinda"/>
          <w:lang w:eastAsia="ar-SA" w:bidi="bn-BD"/>
        </w:rPr>
      </w:pPr>
      <w:r w:rsidRPr="00844844">
        <w:rPr>
          <w:rFonts w:cs="Vrinda"/>
          <w:cs/>
          <w:lang w:eastAsia="ar-SA" w:bidi="bn-BD"/>
        </w:rPr>
        <w:t>Relevant worker or labor information like name, address, qualification, contact, experiance etc.</w:t>
      </w:r>
    </w:p>
    <w:p w:rsidR="00A23AA8" w:rsidRPr="00844844" w:rsidRDefault="00A23AA8" w:rsidP="00A23AA8">
      <w:pPr>
        <w:rPr>
          <w:rStyle w:val="IntenseEmphasis"/>
        </w:rPr>
      </w:pPr>
      <w:r w:rsidRPr="00844844">
        <w:rPr>
          <w:rStyle w:val="IntenseEmphasis"/>
        </w:rPr>
        <w:t>Processing:</w:t>
      </w:r>
    </w:p>
    <w:p w:rsidR="00A23AA8" w:rsidRPr="00844844" w:rsidRDefault="00A23AA8" w:rsidP="00A23AA8">
      <w:pPr>
        <w:rPr>
          <w:rFonts w:cs="Vrinda"/>
          <w:lang w:eastAsia="ar-SA" w:bidi="bn-BD"/>
        </w:rPr>
      </w:pPr>
      <w:r w:rsidRPr="00844844">
        <w:rPr>
          <w:rFonts w:cs="Vrinda"/>
          <w:cs/>
          <w:lang w:eastAsia="ar-SA" w:bidi="bn-BD"/>
        </w:rPr>
        <w:t xml:space="preserve">Admin will enter data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worker or labor entry.</w:t>
      </w:r>
    </w:p>
    <w:p w:rsidR="00A23AA8" w:rsidRPr="00844844" w:rsidRDefault="00A23AA8" w:rsidP="00A23AA8">
      <w:pPr>
        <w:rPr>
          <w:rStyle w:val="IntenseEmphasis"/>
        </w:rPr>
      </w:pPr>
      <w:r w:rsidRPr="00844844">
        <w:rPr>
          <w:rStyle w:val="IntenseEmphasis"/>
        </w:rPr>
        <w:t>Output:</w:t>
      </w:r>
    </w:p>
    <w:p w:rsidR="00A23AA8" w:rsidRPr="00844844" w:rsidRDefault="00747A2A" w:rsidP="00A23AA8">
      <w:pPr>
        <w:rPr>
          <w:rFonts w:cs="Vrinda"/>
          <w:lang w:eastAsia="ar-SA" w:bidi="bn-BD"/>
        </w:rPr>
      </w:pPr>
      <w:r w:rsidRPr="00844844">
        <w:rPr>
          <w:rFonts w:cs="Vrinda"/>
          <w:b/>
          <w:bCs/>
          <w:cs/>
          <w:lang w:eastAsia="ar-SA" w:bidi="bn-BD"/>
        </w:rPr>
        <w:t>CMS</w:t>
      </w:r>
      <w:r w:rsidR="00A23AA8" w:rsidRPr="00844844">
        <w:rPr>
          <w:rFonts w:cs="Vrinda"/>
          <w:cs/>
          <w:lang w:eastAsia="ar-SA" w:bidi="bn-BD"/>
        </w:rPr>
        <w:t xml:space="preserve"> will create a new worker or labor for future referance.</w:t>
      </w:r>
    </w:p>
    <w:p w:rsidR="00A23AA8" w:rsidRPr="00844844" w:rsidRDefault="00A23AA8" w:rsidP="00A23AA8">
      <w:pPr>
        <w:pStyle w:val="Heading4"/>
        <w:rPr>
          <w:rFonts w:asciiTheme="minorHAnsi" w:hAnsiTheme="minorHAnsi"/>
        </w:rPr>
      </w:pPr>
      <w:bookmarkStart w:id="28" w:name="_Toc364510241"/>
      <w:r w:rsidRPr="00844844">
        <w:rPr>
          <w:rFonts w:asciiTheme="minorHAnsi" w:hAnsiTheme="minorHAnsi"/>
          <w:cs/>
        </w:rPr>
        <w:t>Add Raw material/Machine</w:t>
      </w:r>
      <w:bookmarkEnd w:id="28"/>
    </w:p>
    <w:p w:rsidR="00A23AA8" w:rsidRPr="00844844" w:rsidRDefault="00844844" w:rsidP="00A23AA8">
      <w:pPr>
        <w:rPr>
          <w:rStyle w:val="IntenseEmphasis"/>
          <w:rFonts w:cs="Vrinda"/>
          <w:szCs w:val="28"/>
          <w:lang w:bidi="bn-BD"/>
        </w:rPr>
      </w:pPr>
      <w:r w:rsidRPr="00844844">
        <w:rPr>
          <w:rStyle w:val="IntenseEmphasis"/>
          <w:rFonts w:hint="cs"/>
        </w:rPr>
        <w:t>Inroduction:</w:t>
      </w:r>
    </w:p>
    <w:p w:rsidR="00A23AA8" w:rsidRPr="00844844" w:rsidRDefault="00A23AA8" w:rsidP="00A23AA8">
      <w:pPr>
        <w:rPr>
          <w:rFonts w:cs="Vrinda"/>
          <w:lang w:eastAsia="ar-SA" w:bidi="bn-BD"/>
        </w:rPr>
      </w:pPr>
      <w:r w:rsidRPr="00844844">
        <w:rPr>
          <w:rFonts w:cs="Vrinda"/>
          <w:cs/>
          <w:lang w:eastAsia="ar-SA" w:bidi="bn-BD"/>
        </w:rPr>
        <w:t>A</w:t>
      </w:r>
      <w:r w:rsidRPr="00844844">
        <w:rPr>
          <w:rFonts w:cs="Vrinda"/>
          <w:cs/>
          <w:lang w:eastAsia="ar-SA"/>
        </w:rPr>
        <w:t>dd</w:t>
      </w:r>
      <w:r w:rsidRPr="00844844">
        <w:rPr>
          <w:rFonts w:cs="Vrinda"/>
          <w:cs/>
          <w:lang w:eastAsia="ar-SA" w:bidi="bn-BD"/>
        </w:rPr>
        <w:t xml:space="preserve"> raw material or machine.</w:t>
      </w:r>
    </w:p>
    <w:p w:rsidR="00A23AA8" w:rsidRPr="00844844" w:rsidRDefault="00844844" w:rsidP="00A23AA8">
      <w:pPr>
        <w:rPr>
          <w:rStyle w:val="IntenseEmphasis"/>
          <w:rFonts w:cs="Vrinda"/>
          <w:szCs w:val="28"/>
          <w:lang w:bidi="bn-BD"/>
        </w:rPr>
      </w:pPr>
      <w:r w:rsidRPr="00844844">
        <w:rPr>
          <w:rStyle w:val="IntenseEmphasis"/>
          <w:rFonts w:hint="cs"/>
        </w:rPr>
        <w:t>Input: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Related raw material or machine information like name, quantity, vandor, etc. </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enter data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raw material or machine entry.</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new raw material or machine for construction.</w:t>
      </w:r>
    </w:p>
    <w:p w:rsidR="00A23AA8" w:rsidRPr="00844844" w:rsidRDefault="00A23AA8" w:rsidP="00A23AA8">
      <w:pPr>
        <w:pStyle w:val="Heading4"/>
        <w:rPr>
          <w:rFonts w:asciiTheme="minorHAnsi" w:hAnsiTheme="minorHAnsi"/>
        </w:rPr>
      </w:pPr>
      <w:bookmarkStart w:id="29" w:name="_Toc364510242"/>
      <w:r w:rsidRPr="00844844">
        <w:rPr>
          <w:rFonts w:asciiTheme="minorHAnsi" w:hAnsiTheme="minorHAnsi"/>
          <w:cs/>
        </w:rPr>
        <w:t>Assignment of work to Worker/Labor</w:t>
      </w:r>
      <w:bookmarkEnd w:id="29"/>
    </w:p>
    <w:p w:rsidR="00A23AA8" w:rsidRPr="00844844" w:rsidRDefault="00A23AA8" w:rsidP="00A23AA8">
      <w:pPr>
        <w:rPr>
          <w:rStyle w:val="IntenseEmphasis"/>
          <w:rFonts w:cs="Vrinda"/>
          <w:szCs w:val="28"/>
          <w:lang w:bidi="bn-BD"/>
        </w:rPr>
      </w:pPr>
      <w:r w:rsidRPr="00844844">
        <w:rPr>
          <w:rStyle w:val="IntenseEmphasis"/>
          <w:cs/>
        </w:rPr>
        <w:t>Inroduction :</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Assign work for </w:t>
      </w:r>
      <w:r w:rsidRPr="00844844">
        <w:rPr>
          <w:cs/>
          <w:lang w:eastAsia="ar-SA" w:bidi="bn-BD"/>
        </w:rPr>
        <w:t>Worker</w:t>
      </w:r>
      <w:r w:rsidRPr="00844844">
        <w:rPr>
          <w:rFonts w:cs="Vrinda"/>
          <w:cs/>
          <w:lang w:eastAsia="ar-SA" w:bidi="bn-BD"/>
        </w:rPr>
        <w:t xml:space="preserve"> or labor.</w:t>
      </w:r>
    </w:p>
    <w:p w:rsidR="00A23AA8" w:rsidRPr="00844844" w:rsidRDefault="00A23AA8" w:rsidP="00A23AA8">
      <w:pPr>
        <w:rPr>
          <w:rStyle w:val="IntenseEmphasis"/>
          <w:rFonts w:cs="Vrinda"/>
          <w:szCs w:val="28"/>
          <w:lang w:bidi="bn-BD"/>
        </w:rPr>
      </w:pPr>
      <w:r w:rsidRPr="00844844">
        <w:rPr>
          <w:rStyle w:val="IntenseEmphasis"/>
          <w:cs/>
        </w:rPr>
        <w:t>Input :</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Related info of job and worker or labour details etc.</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assign job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job profile entry.</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new job index by assigning worker or labor for construction.</w:t>
      </w:r>
    </w:p>
    <w:p w:rsidR="00A23AA8" w:rsidRPr="00844844" w:rsidRDefault="00A23AA8" w:rsidP="00A23AA8">
      <w:pPr>
        <w:pStyle w:val="Heading4"/>
        <w:rPr>
          <w:rFonts w:asciiTheme="minorHAnsi" w:hAnsiTheme="minorHAnsi"/>
        </w:rPr>
      </w:pPr>
      <w:bookmarkStart w:id="30" w:name="_Toc364510243"/>
      <w:r w:rsidRPr="00844844">
        <w:rPr>
          <w:rFonts w:asciiTheme="minorHAnsi" w:hAnsiTheme="minorHAnsi"/>
          <w:cs/>
        </w:rPr>
        <w:t>Apply for security and safety</w:t>
      </w:r>
      <w:bookmarkEnd w:id="30"/>
      <w:r w:rsidRPr="00844844">
        <w:rPr>
          <w:rFonts w:asciiTheme="minorHAnsi" w:hAnsiTheme="minorHAnsi"/>
          <w:cs/>
        </w:rPr>
        <w:t xml:space="preserve"> </w:t>
      </w:r>
    </w:p>
    <w:p w:rsidR="00A23AA8" w:rsidRPr="00844844" w:rsidRDefault="00A23AA8" w:rsidP="00A23AA8">
      <w:pPr>
        <w:rPr>
          <w:rStyle w:val="IntenseEmphasis"/>
          <w:rFonts w:cs="Vrinda"/>
          <w:szCs w:val="28"/>
          <w:lang w:bidi="bn-BD"/>
        </w:rPr>
      </w:pPr>
      <w:r w:rsidRPr="00844844">
        <w:rPr>
          <w:rStyle w:val="IntenseEmphasis"/>
          <w:cs/>
        </w:rPr>
        <w:t>Inroduction :</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Ensure safety and security for </w:t>
      </w:r>
      <w:r w:rsidRPr="00844844">
        <w:rPr>
          <w:cs/>
          <w:lang w:eastAsia="ar-SA" w:bidi="bn-BD"/>
        </w:rPr>
        <w:t>Worker</w:t>
      </w:r>
      <w:r w:rsidRPr="00844844">
        <w:rPr>
          <w:rFonts w:cs="Vrinda"/>
          <w:cs/>
          <w:lang w:eastAsia="ar-SA" w:bidi="bn-BD"/>
        </w:rPr>
        <w:t xml:space="preserve"> and labor.</w:t>
      </w:r>
    </w:p>
    <w:p w:rsidR="00A23AA8" w:rsidRPr="00844844" w:rsidRDefault="00A23AA8" w:rsidP="00A23AA8">
      <w:pPr>
        <w:rPr>
          <w:rStyle w:val="IntenseEmphasis"/>
          <w:rFonts w:cs="Vrinda"/>
          <w:szCs w:val="28"/>
          <w:lang w:bidi="bn-BD"/>
        </w:rPr>
      </w:pPr>
      <w:r w:rsidRPr="00844844">
        <w:rPr>
          <w:rStyle w:val="IntenseEmphasis"/>
          <w:cs/>
        </w:rPr>
        <w:t>Input :</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lastRenderedPageBreak/>
        <w:t>Any kind of task assign for the worker and labor.</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Superviser will check security and safety for the task.</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If the security and safety process is not well the system will generate a reminder in </w:t>
      </w:r>
      <w:r w:rsidR="00747A2A" w:rsidRPr="00844844">
        <w:rPr>
          <w:rFonts w:cs="Vrinda"/>
          <w:b/>
          <w:bCs/>
          <w:cs/>
          <w:lang w:eastAsia="ar-SA" w:bidi="bn-BD"/>
        </w:rPr>
        <w:t>CMS</w:t>
      </w:r>
      <w:r w:rsidRPr="00844844">
        <w:rPr>
          <w:rFonts w:cs="Vrinda"/>
          <w:cs/>
          <w:lang w:eastAsia="ar-SA" w:bidi="bn-BD"/>
        </w:rPr>
        <w:t>.</w:t>
      </w:r>
    </w:p>
    <w:p w:rsidR="00A23AA8" w:rsidRPr="00844844" w:rsidRDefault="00A23AA8" w:rsidP="00A23AA8">
      <w:pPr>
        <w:rPr>
          <w:rStyle w:val="IntenseEmphasis"/>
          <w:rFonts w:cs="Vrinda"/>
          <w:szCs w:val="28"/>
          <w:lang w:bidi="bn-BD"/>
        </w:rPr>
      </w:pPr>
    </w:p>
    <w:p w:rsidR="00A23AA8" w:rsidRPr="00844844" w:rsidRDefault="00A23AA8" w:rsidP="00A23AA8">
      <w:pPr>
        <w:pStyle w:val="Heading4"/>
        <w:rPr>
          <w:rFonts w:asciiTheme="minorHAnsi" w:hAnsiTheme="minorHAnsi"/>
        </w:rPr>
      </w:pPr>
      <w:bookmarkStart w:id="31" w:name="_Toc364510244"/>
      <w:r w:rsidRPr="00844844">
        <w:rPr>
          <w:rFonts w:asciiTheme="minorHAnsi" w:hAnsiTheme="minorHAnsi"/>
          <w:cs/>
        </w:rPr>
        <w:t>Search  Worker/Labor</w:t>
      </w:r>
      <w:bookmarkEnd w:id="31"/>
    </w:p>
    <w:p w:rsidR="00A23AA8" w:rsidRPr="00844844" w:rsidRDefault="00A23AA8" w:rsidP="00A23AA8">
      <w:pPr>
        <w:rPr>
          <w:rStyle w:val="IntenseEmphasis"/>
          <w:sz w:val="24"/>
          <w:szCs w:val="24"/>
          <w:lang w:bidi="bn-BD"/>
        </w:rPr>
      </w:pPr>
      <w:r w:rsidRPr="00844844">
        <w:rPr>
          <w:rStyle w:val="IntenseEmphasis"/>
          <w:sz w:val="24"/>
          <w:szCs w:val="24"/>
          <w:cs/>
        </w:rPr>
        <w:t>Inroduction :</w:t>
      </w:r>
    </w:p>
    <w:p w:rsidR="00A23AA8" w:rsidRPr="00844844" w:rsidRDefault="00A23AA8" w:rsidP="00A23AA8">
      <w:pPr>
        <w:rPr>
          <w:sz w:val="24"/>
          <w:szCs w:val="24"/>
          <w:lang w:eastAsia="ar-SA" w:bidi="bn-BD"/>
        </w:rPr>
      </w:pPr>
      <w:r w:rsidRPr="00844844">
        <w:rPr>
          <w:sz w:val="24"/>
          <w:szCs w:val="24"/>
          <w:lang w:eastAsia="ar-SA" w:bidi="bn-BD"/>
        </w:rPr>
        <w:t>Anyone can search for worker or labor.</w:t>
      </w:r>
    </w:p>
    <w:p w:rsidR="00A23AA8" w:rsidRPr="00844844" w:rsidRDefault="00A23AA8" w:rsidP="00A23AA8">
      <w:pPr>
        <w:rPr>
          <w:rStyle w:val="IntenseEmphasis"/>
          <w:sz w:val="24"/>
          <w:szCs w:val="24"/>
        </w:rPr>
      </w:pPr>
      <w:r w:rsidRPr="00844844">
        <w:rPr>
          <w:rStyle w:val="IntenseEmphasis"/>
          <w:sz w:val="24"/>
          <w:szCs w:val="24"/>
          <w:cs/>
        </w:rPr>
        <w:t>Input :</w:t>
      </w:r>
    </w:p>
    <w:p w:rsidR="00A23AA8" w:rsidRPr="00844844" w:rsidRDefault="00A23AA8" w:rsidP="00A23AA8">
      <w:pPr>
        <w:rPr>
          <w:sz w:val="24"/>
          <w:szCs w:val="24"/>
          <w:lang w:eastAsia="ar-SA" w:bidi="bn-BD"/>
        </w:rPr>
      </w:pPr>
      <w:r w:rsidRPr="00844844">
        <w:rPr>
          <w:sz w:val="24"/>
          <w:szCs w:val="24"/>
          <w:lang w:eastAsia="ar-SA" w:bidi="bn-BD"/>
        </w:rPr>
        <w:t>He will enter data like worker</w:t>
      </w:r>
      <w:r w:rsidRPr="00844844">
        <w:rPr>
          <w:sz w:val="24"/>
          <w:szCs w:val="24"/>
          <w:cs/>
          <w:lang w:eastAsia="ar-SA" w:bidi="bn-BD"/>
        </w:rPr>
        <w:t xml:space="preserve"> name</w:t>
      </w:r>
      <w:r w:rsidRPr="00844844">
        <w:rPr>
          <w:sz w:val="24"/>
          <w:szCs w:val="24"/>
          <w:lang w:eastAsia="ar-SA" w:bidi="bn-BD"/>
        </w:rPr>
        <w:t>, a</w:t>
      </w:r>
      <w:r w:rsidRPr="00844844">
        <w:rPr>
          <w:sz w:val="24"/>
          <w:szCs w:val="24"/>
          <w:cs/>
          <w:lang w:eastAsia="ar-SA" w:bidi="bn-BD"/>
        </w:rPr>
        <w:t>ddress</w:t>
      </w:r>
      <w:r w:rsidRPr="00844844">
        <w:rPr>
          <w:sz w:val="24"/>
          <w:szCs w:val="24"/>
          <w:lang w:eastAsia="ar-SA" w:bidi="bn-BD"/>
        </w:rPr>
        <w:t xml:space="preserve">, </w:t>
      </w:r>
      <w:r w:rsidRPr="00844844">
        <w:rPr>
          <w:sz w:val="24"/>
          <w:szCs w:val="24"/>
          <w:cs/>
          <w:lang w:eastAsia="ar-SA" w:bidi="bn-BD"/>
        </w:rPr>
        <w:t>etc</w:t>
      </w:r>
      <w:r w:rsidRPr="00844844">
        <w:rPr>
          <w:sz w:val="24"/>
          <w:szCs w:val="24"/>
          <w:lang w:eastAsia="ar-SA" w:bidi="bn-BD"/>
        </w:rPr>
        <w:t>.</w:t>
      </w:r>
    </w:p>
    <w:p w:rsidR="00A23AA8" w:rsidRPr="00844844" w:rsidRDefault="00A23AA8" w:rsidP="00A23AA8">
      <w:pPr>
        <w:rPr>
          <w:rStyle w:val="IntenseEmphasis"/>
          <w:sz w:val="24"/>
          <w:szCs w:val="24"/>
          <w:lang w:bidi="bn-BD"/>
        </w:rPr>
      </w:pPr>
      <w:r w:rsidRPr="00844844">
        <w:rPr>
          <w:rStyle w:val="IntenseEmphasis"/>
          <w:sz w:val="24"/>
          <w:szCs w:val="24"/>
        </w:rPr>
        <w:t>Processing</w:t>
      </w:r>
      <w:r w:rsidRPr="00844844">
        <w:rPr>
          <w:rStyle w:val="IntenseEmphasis"/>
          <w:sz w:val="24"/>
          <w:szCs w:val="24"/>
          <w:cs/>
          <w:lang w:bidi="bn-BD"/>
        </w:rPr>
        <w:t>:</w:t>
      </w:r>
    </w:p>
    <w:p w:rsidR="00A23AA8" w:rsidRPr="00844844" w:rsidRDefault="00747A2A" w:rsidP="00A23AA8">
      <w:pPr>
        <w:rPr>
          <w:sz w:val="24"/>
          <w:szCs w:val="24"/>
          <w:lang w:eastAsia="ar-SA" w:bidi="bn-BD"/>
        </w:rPr>
      </w:pPr>
      <w:r w:rsidRPr="00844844">
        <w:rPr>
          <w:b/>
          <w:sz w:val="24"/>
          <w:szCs w:val="24"/>
          <w:cs/>
          <w:lang w:eastAsia="ar-SA"/>
        </w:rPr>
        <w:t>CMS</w:t>
      </w:r>
      <w:r w:rsidR="00A23AA8" w:rsidRPr="00844844">
        <w:rPr>
          <w:sz w:val="24"/>
          <w:szCs w:val="24"/>
          <w:cs/>
          <w:lang w:eastAsia="ar-SA"/>
        </w:rPr>
        <w:t xml:space="preserve"> will</w:t>
      </w:r>
      <w:r w:rsidR="00A23AA8" w:rsidRPr="00844844">
        <w:rPr>
          <w:sz w:val="24"/>
          <w:szCs w:val="24"/>
          <w:cs/>
          <w:lang w:eastAsia="ar-SA" w:bidi="bn-BD"/>
        </w:rPr>
        <w:t xml:space="preserve"> search for the labor or Worker.  </w:t>
      </w:r>
    </w:p>
    <w:p w:rsidR="00A23AA8" w:rsidRPr="00844844" w:rsidRDefault="00A23AA8" w:rsidP="00A23AA8">
      <w:pPr>
        <w:rPr>
          <w:rStyle w:val="IntenseEmphasis"/>
          <w:sz w:val="24"/>
          <w:szCs w:val="24"/>
          <w:lang w:bidi="bn-BD"/>
        </w:rPr>
      </w:pPr>
      <w:r w:rsidRPr="00844844">
        <w:rPr>
          <w:rStyle w:val="IntenseEmphasis"/>
          <w:sz w:val="24"/>
          <w:szCs w:val="24"/>
        </w:rPr>
        <w:t>Output:</w:t>
      </w:r>
    </w:p>
    <w:p w:rsidR="00A23AA8" w:rsidRPr="00844844" w:rsidRDefault="00747A2A" w:rsidP="00A23AA8">
      <w:pPr>
        <w:rPr>
          <w:sz w:val="24"/>
          <w:szCs w:val="24"/>
          <w:lang w:eastAsia="ar-SA" w:bidi="bn-BD"/>
        </w:rPr>
      </w:pPr>
      <w:r w:rsidRPr="00844844">
        <w:rPr>
          <w:b/>
          <w:bCs/>
          <w:sz w:val="24"/>
          <w:szCs w:val="24"/>
          <w:cs/>
          <w:lang w:eastAsia="ar-SA"/>
        </w:rPr>
        <w:t>CMS</w:t>
      </w:r>
      <w:r w:rsidR="00A23AA8" w:rsidRPr="00844844">
        <w:rPr>
          <w:sz w:val="24"/>
          <w:szCs w:val="24"/>
          <w:cs/>
          <w:lang w:eastAsia="ar-SA"/>
        </w:rPr>
        <w:t xml:space="preserve"> will</w:t>
      </w:r>
      <w:r w:rsidR="00A23AA8" w:rsidRPr="00844844">
        <w:rPr>
          <w:rFonts w:cs="Vrinda"/>
          <w:sz w:val="24"/>
          <w:szCs w:val="30"/>
          <w:cs/>
          <w:lang w:eastAsia="ar-SA" w:bidi="bn-BD"/>
        </w:rPr>
        <w:t xml:space="preserve"> </w:t>
      </w:r>
      <w:r w:rsidR="00A23AA8" w:rsidRPr="00844844">
        <w:rPr>
          <w:sz w:val="24"/>
          <w:szCs w:val="24"/>
          <w:cs/>
          <w:lang w:eastAsia="ar-SA" w:bidi="bn-BD"/>
        </w:rPr>
        <w:t xml:space="preserve">display the search result. </w:t>
      </w:r>
    </w:p>
    <w:p w:rsidR="00A23AA8" w:rsidRPr="00844844" w:rsidRDefault="00A23AA8" w:rsidP="00A23AA8">
      <w:pPr>
        <w:pStyle w:val="Heading4"/>
        <w:rPr>
          <w:rFonts w:asciiTheme="minorHAnsi" w:hAnsiTheme="minorHAnsi"/>
        </w:rPr>
      </w:pPr>
      <w:bookmarkStart w:id="32" w:name="_Toc364510245"/>
      <w:r w:rsidRPr="00844844">
        <w:rPr>
          <w:rFonts w:asciiTheme="minorHAnsi" w:hAnsiTheme="minorHAnsi"/>
          <w:cs/>
        </w:rPr>
        <w:t>Payment for Worker/Labor</w:t>
      </w:r>
      <w:bookmarkEnd w:id="32"/>
    </w:p>
    <w:p w:rsidR="00A23AA8" w:rsidRPr="00844844" w:rsidRDefault="00A23AA8" w:rsidP="00A23AA8">
      <w:pPr>
        <w:rPr>
          <w:rStyle w:val="IntenseEmphasis"/>
          <w:rFonts w:cs="Vrinda"/>
          <w:szCs w:val="28"/>
          <w:lang w:bidi="bn-BD"/>
        </w:rPr>
      </w:pPr>
      <w:r w:rsidRPr="00844844">
        <w:rPr>
          <w:rStyle w:val="IntenseEmphasis"/>
          <w:cs/>
        </w:rPr>
        <w:t>Inroduction :</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Payment calculation for the </w:t>
      </w:r>
      <w:r w:rsidRPr="00844844">
        <w:rPr>
          <w:cs/>
          <w:lang w:eastAsia="ar-SA" w:bidi="bn-BD"/>
        </w:rPr>
        <w:t>Worker</w:t>
      </w:r>
      <w:r w:rsidRPr="00844844">
        <w:rPr>
          <w:rFonts w:cs="Vrinda"/>
          <w:cs/>
          <w:lang w:eastAsia="ar-SA" w:bidi="bn-BD"/>
        </w:rPr>
        <w:t xml:space="preserve"> or labor.</w:t>
      </w:r>
    </w:p>
    <w:p w:rsidR="00A23AA8" w:rsidRPr="00844844" w:rsidRDefault="00A23AA8" w:rsidP="00A23AA8">
      <w:pPr>
        <w:rPr>
          <w:rStyle w:val="IntenseEmphasis"/>
          <w:rFonts w:cs="Vrinda"/>
          <w:szCs w:val="28"/>
          <w:lang w:bidi="bn-BD"/>
        </w:rPr>
      </w:pPr>
      <w:r w:rsidRPr="00844844">
        <w:rPr>
          <w:rStyle w:val="IntenseEmphasis"/>
          <w:cs/>
        </w:rPr>
        <w:t>Input :</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Get the job details of the worker or labour etc.</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calculate the payment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send notification to the accounts department.</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coupon, by which worker or labor can get payment from account.</w:t>
      </w:r>
    </w:p>
    <w:p w:rsidR="00A23AA8" w:rsidRPr="00844844" w:rsidRDefault="00A23AA8" w:rsidP="00A23AA8">
      <w:pPr>
        <w:pStyle w:val="Heading4"/>
        <w:rPr>
          <w:rFonts w:asciiTheme="minorHAnsi" w:hAnsiTheme="minorHAnsi"/>
        </w:rPr>
      </w:pPr>
      <w:bookmarkStart w:id="33" w:name="_Toc364510246"/>
      <w:r w:rsidRPr="00844844">
        <w:rPr>
          <w:rFonts w:asciiTheme="minorHAnsi" w:hAnsiTheme="minorHAnsi"/>
          <w:cs/>
        </w:rPr>
        <w:t>Get design and plan</w:t>
      </w:r>
      <w:bookmarkEnd w:id="33"/>
    </w:p>
    <w:p w:rsidR="00A23AA8" w:rsidRPr="00844844" w:rsidRDefault="00A23AA8" w:rsidP="00A23AA8">
      <w:pPr>
        <w:rPr>
          <w:rStyle w:val="IntenseEmphasis"/>
          <w:rFonts w:cs="Vrinda"/>
          <w:szCs w:val="28"/>
          <w:lang w:bidi="bn-BD"/>
        </w:rPr>
      </w:pPr>
      <w:r w:rsidRPr="00844844">
        <w:rPr>
          <w:rStyle w:val="IntenseEmphasis"/>
          <w:cs/>
        </w:rPr>
        <w:t>Inroduction :</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Design and proper planning for the particular task.</w:t>
      </w:r>
    </w:p>
    <w:p w:rsidR="00A23AA8" w:rsidRPr="00844844" w:rsidRDefault="00A23AA8" w:rsidP="00A23AA8">
      <w:pPr>
        <w:rPr>
          <w:rStyle w:val="IntenseEmphasis"/>
          <w:rFonts w:cs="Vrinda"/>
          <w:szCs w:val="28"/>
          <w:lang w:bidi="bn-BD"/>
        </w:rPr>
      </w:pPr>
      <w:r w:rsidRPr="00844844">
        <w:rPr>
          <w:rStyle w:val="IntenseEmphasis"/>
          <w:cs/>
        </w:rPr>
        <w:t>Input :</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Assign the plan and design job to the planner and designer.</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Planner and designer will plan and design the proper task schedule.</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Fonts w:cs="Vrinda"/>
          <w:lang w:eastAsia="ar-SA" w:bidi="bn-BD"/>
        </w:rPr>
      </w:pPr>
      <w:r w:rsidRPr="00844844">
        <w:rPr>
          <w:rFonts w:cs="Vrinda"/>
          <w:b/>
          <w:bCs/>
          <w:cs/>
          <w:lang w:eastAsia="ar-SA" w:bidi="bn-BD"/>
        </w:rPr>
        <w:t>CMS</w:t>
      </w:r>
      <w:r w:rsidR="00A23AA8" w:rsidRPr="00844844">
        <w:rPr>
          <w:rFonts w:cs="Vrinda"/>
          <w:cs/>
          <w:lang w:eastAsia="ar-SA" w:bidi="bn-BD"/>
        </w:rPr>
        <w:t xml:space="preserve"> will get the plan and design.</w:t>
      </w:r>
    </w:p>
    <w:p w:rsidR="00A23AA8" w:rsidRPr="00844844" w:rsidRDefault="00A23AA8" w:rsidP="00844844">
      <w:pPr>
        <w:pStyle w:val="Heading3"/>
        <w:rPr>
          <w:szCs w:val="28"/>
        </w:rPr>
      </w:pPr>
      <w:bookmarkStart w:id="34" w:name="_Toc364510247"/>
      <w:bookmarkStart w:id="35" w:name="_Toc368005868"/>
      <w:r w:rsidRPr="00844844">
        <w:lastRenderedPageBreak/>
        <w:t>Technical</w:t>
      </w:r>
      <w:r w:rsidRPr="00844844">
        <w:rPr>
          <w:szCs w:val="28"/>
          <w:cs/>
        </w:rPr>
        <w:t xml:space="preserve"> </w:t>
      </w:r>
      <w:r w:rsidRPr="00844844">
        <w:t>Specification</w:t>
      </w:r>
      <w:bookmarkEnd w:id="34"/>
      <w:bookmarkEnd w:id="35"/>
    </w:p>
    <w:p w:rsidR="00A23AA8" w:rsidRPr="00844844" w:rsidRDefault="00A23AA8" w:rsidP="00A23AA8">
      <w:pPr>
        <w:ind w:hanging="450"/>
        <w:rPr>
          <w:lang w:eastAsia="ar-SA"/>
        </w:rPr>
      </w:pP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Front End/ GUI Tools:</w:t>
      </w:r>
      <w:r w:rsidRPr="00844844">
        <w:rPr>
          <w:color w:val="222222"/>
          <w:sz w:val="24"/>
          <w:szCs w:val="24"/>
          <w:lang w:eastAsia="en-IN"/>
        </w:rPr>
        <w:t xml:space="preserve">  Windows Presentation Framework (WPF)</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IDE:</w:t>
      </w:r>
      <w:r w:rsidRPr="00844844">
        <w:rPr>
          <w:color w:val="222222"/>
          <w:sz w:val="24"/>
          <w:szCs w:val="24"/>
          <w:lang w:eastAsia="en-IN"/>
        </w:rPr>
        <w:t xml:space="preserve"> Visual Studio 2010</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 xml:space="preserve">Framework: </w:t>
      </w:r>
      <w:r w:rsidRPr="00844844">
        <w:rPr>
          <w:color w:val="222222"/>
          <w:sz w:val="24"/>
          <w:szCs w:val="24"/>
          <w:lang w:eastAsia="en-IN"/>
        </w:rPr>
        <w:t>Microsoft .NET 4.0</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Database:</w:t>
      </w:r>
      <w:r w:rsidRPr="00844844">
        <w:rPr>
          <w:color w:val="222222"/>
          <w:sz w:val="24"/>
          <w:szCs w:val="24"/>
          <w:lang w:eastAsia="en-IN"/>
        </w:rPr>
        <w:t xml:space="preserve"> MySQL</w:t>
      </w:r>
    </w:p>
    <w:p w:rsidR="00A23AA8" w:rsidRPr="00844844" w:rsidRDefault="00A23AA8" w:rsidP="00A23AA8">
      <w:pPr>
        <w:pStyle w:val="ListParagraph"/>
        <w:spacing w:line="480" w:lineRule="auto"/>
        <w:rPr>
          <w:b/>
          <w:i/>
          <w:color w:val="222222"/>
          <w:sz w:val="24"/>
          <w:szCs w:val="24"/>
          <w:lang w:eastAsia="en-IN"/>
        </w:rPr>
      </w:pPr>
      <w:r w:rsidRPr="00844844">
        <w:rPr>
          <w:b/>
          <w:color w:val="222222"/>
          <w:sz w:val="24"/>
          <w:szCs w:val="24"/>
          <w:lang w:eastAsia="en-IN"/>
        </w:rPr>
        <w:t xml:space="preserve">Database Tool: </w:t>
      </w:r>
      <w:r w:rsidRPr="00844844">
        <w:rPr>
          <w:color w:val="222222"/>
          <w:sz w:val="24"/>
          <w:szCs w:val="24"/>
          <w:lang w:eastAsia="en-IN"/>
        </w:rPr>
        <w:t>MySQL workbench CE</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Operating Systems</w:t>
      </w:r>
      <w:r w:rsidRPr="00844844">
        <w:rPr>
          <w:color w:val="222222"/>
          <w:sz w:val="24"/>
          <w:szCs w:val="24"/>
          <w:lang w:eastAsia="en-IN"/>
        </w:rPr>
        <w:t>: Windows XP, Windows 7</w:t>
      </w:r>
    </w:p>
    <w:p w:rsidR="00A23AA8" w:rsidRPr="00844844" w:rsidRDefault="00A23AA8" w:rsidP="00A23AA8">
      <w:pPr>
        <w:pStyle w:val="ListParagraph"/>
        <w:spacing w:line="480" w:lineRule="auto"/>
        <w:rPr>
          <w:color w:val="222222"/>
          <w:sz w:val="24"/>
          <w:szCs w:val="24"/>
          <w:lang w:eastAsia="en-IN"/>
        </w:rPr>
      </w:pPr>
      <w:r w:rsidRPr="00844844">
        <w:rPr>
          <w:b/>
          <w:color w:val="222222"/>
          <w:sz w:val="24"/>
          <w:szCs w:val="24"/>
          <w:lang w:eastAsia="en-IN"/>
        </w:rPr>
        <w:t>Cloud Technology</w:t>
      </w:r>
      <w:r w:rsidRPr="00844844">
        <w:rPr>
          <w:color w:val="222222"/>
          <w:sz w:val="24"/>
          <w:szCs w:val="24"/>
          <w:lang w:eastAsia="en-IN"/>
        </w:rPr>
        <w:t>: Google Drive, Google forms</w:t>
      </w:r>
    </w:p>
    <w:p w:rsidR="00B4442A" w:rsidRPr="00844844" w:rsidRDefault="00B4442A" w:rsidP="00BC66C2">
      <w:pPr>
        <w:pStyle w:val="Heading2"/>
        <w:rPr>
          <w:rFonts w:asciiTheme="minorHAnsi" w:hAnsiTheme="minorHAnsi"/>
        </w:rPr>
      </w:pPr>
      <w:bookmarkStart w:id="36" w:name="_Toc368005869"/>
      <w:r w:rsidRPr="00844844">
        <w:rPr>
          <w:rFonts w:asciiTheme="minorHAnsi" w:hAnsiTheme="minorHAnsi"/>
        </w:rPr>
        <w:t>Software Engineering Paradigm applied</w:t>
      </w:r>
      <w:bookmarkEnd w:id="36"/>
    </w:p>
    <w:p w:rsidR="003E00D0" w:rsidRDefault="003E00D0" w:rsidP="006B3AEA">
      <w:pPr>
        <w:pStyle w:val="BodyText"/>
        <w:tabs>
          <w:tab w:val="num" w:pos="1440"/>
        </w:tabs>
        <w:jc w:val="both"/>
        <w:rPr>
          <w:rFonts w:asciiTheme="minorHAnsi" w:hAnsiTheme="minorHAnsi"/>
        </w:rPr>
      </w:pPr>
    </w:p>
    <w:p w:rsidR="006B3AEA" w:rsidRPr="00844844" w:rsidRDefault="006B3AEA" w:rsidP="006B3AEA">
      <w:pPr>
        <w:pStyle w:val="BodyText"/>
        <w:tabs>
          <w:tab w:val="num" w:pos="1440"/>
        </w:tabs>
        <w:jc w:val="both"/>
        <w:rPr>
          <w:rFonts w:asciiTheme="minorHAnsi" w:hAnsiTheme="minorHAnsi"/>
        </w:rPr>
      </w:pPr>
      <w:r w:rsidRPr="00844844">
        <w:rPr>
          <w:rFonts w:asciiTheme="minorHAnsi" w:hAnsiTheme="minorHAnsi"/>
        </w:rPr>
        <w:tab/>
      </w:r>
      <w:r w:rsidRPr="00844844">
        <w:rPr>
          <w:rFonts w:asciiTheme="minorHAnsi" w:hAnsiTheme="minorHAnsi"/>
        </w:rPr>
        <w:tab/>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Pr="00844844" w:rsidRDefault="006B3AEA" w:rsidP="006B3AEA"/>
    <w:p w:rsidR="0011205D" w:rsidRPr="00844844" w:rsidRDefault="0011205D" w:rsidP="0011205D">
      <w:pPr>
        <w:keepNext/>
        <w:spacing w:before="100" w:beforeAutospacing="1" w:after="100" w:afterAutospacing="1"/>
        <w:rPr>
          <w:rFonts w:cs="Arial"/>
          <w:color w:val="000000"/>
        </w:rPr>
      </w:pPr>
      <w:r w:rsidRPr="00844844">
        <w:rPr>
          <w:rFonts w:cs="Arial"/>
          <w:noProof/>
          <w:color w:val="000000"/>
          <w:lang w:bidi="ar-SA"/>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844844" w:rsidRDefault="0011205D" w:rsidP="0011205D">
      <w:pPr>
        <w:rPr>
          <w:rFonts w:eastAsia="Times New Roman" w:cs="Times New Roman"/>
          <w:sz w:val="24"/>
          <w:szCs w:val="20"/>
          <w:lang w:val="en-GB"/>
        </w:rPr>
      </w:pPr>
      <w:r w:rsidRPr="00844844">
        <w:rPr>
          <w:rFonts w:eastAsia="Times New Roman" w:cs="Times New Roman"/>
          <w:sz w:val="24"/>
          <w:szCs w:val="20"/>
          <w:lang w:val="en-GB"/>
        </w:rPr>
        <w:t xml:space="preserve">Figure </w:t>
      </w:r>
      <w:r w:rsidR="00A52A70" w:rsidRPr="00844844">
        <w:rPr>
          <w:rFonts w:eastAsia="Times New Roman" w:cs="Times New Roman"/>
          <w:sz w:val="24"/>
          <w:szCs w:val="20"/>
          <w:lang w:val="en-GB"/>
        </w:rPr>
        <w:fldChar w:fldCharType="begin"/>
      </w:r>
      <w:r w:rsidR="008C542B" w:rsidRPr="00844844">
        <w:rPr>
          <w:rFonts w:eastAsia="Times New Roman" w:cs="Times New Roman"/>
          <w:sz w:val="24"/>
          <w:szCs w:val="20"/>
          <w:lang w:val="en-GB"/>
        </w:rPr>
        <w:instrText xml:space="preserve"> SEQ Figure \* ARABIC </w:instrText>
      </w:r>
      <w:r w:rsidR="00A52A70" w:rsidRPr="00844844">
        <w:rPr>
          <w:rFonts w:eastAsia="Times New Roman" w:cs="Times New Roman"/>
          <w:sz w:val="24"/>
          <w:szCs w:val="20"/>
          <w:lang w:val="en-GB"/>
        </w:rPr>
        <w:fldChar w:fldCharType="separate"/>
      </w:r>
      <w:r w:rsidR="006463A4" w:rsidRPr="00844844">
        <w:rPr>
          <w:rFonts w:eastAsia="Times New Roman" w:cs="Times New Roman"/>
          <w:sz w:val="24"/>
          <w:szCs w:val="20"/>
          <w:lang w:val="en-GB"/>
        </w:rPr>
        <w:t>1</w:t>
      </w:r>
      <w:r w:rsidR="00A52A70" w:rsidRPr="00844844">
        <w:rPr>
          <w:rFonts w:eastAsia="Times New Roman" w:cs="Times New Roman"/>
          <w:sz w:val="24"/>
          <w:szCs w:val="20"/>
          <w:lang w:val="en-GB"/>
        </w:rPr>
        <w:fldChar w:fldCharType="end"/>
      </w:r>
      <w:r w:rsidR="00D4212B" w:rsidRPr="00844844">
        <w:rPr>
          <w:rFonts w:eastAsia="Times New Roman" w:cs="Times New Roman"/>
          <w:sz w:val="24"/>
          <w:szCs w:val="20"/>
          <w:lang w:val="en-GB"/>
        </w:rPr>
        <w:t xml:space="preserve">: </w:t>
      </w:r>
      <w:r w:rsidRPr="00844844">
        <w:rPr>
          <w:rFonts w:eastAsia="Times New Roman" w:cs="Times New Roman"/>
          <w:sz w:val="24"/>
          <w:szCs w:val="20"/>
          <w:lang w:val="en-GB"/>
        </w:rPr>
        <w:t>The AMDD lifecycle: Modeling activities throughout the lifecycle of a project</w:t>
      </w:r>
    </w:p>
    <w:p w:rsidR="0011205D" w:rsidRPr="00844844" w:rsidRDefault="0011205D" w:rsidP="006B3AEA">
      <w:pPr>
        <w:pStyle w:val="BodyText"/>
        <w:tabs>
          <w:tab w:val="num" w:pos="1440"/>
        </w:tabs>
        <w:jc w:val="both"/>
        <w:rPr>
          <w:rFonts w:asciiTheme="minorHAnsi" w:hAnsiTheme="minorHAnsi"/>
        </w:rPr>
      </w:pPr>
      <w:r w:rsidRPr="00844844">
        <w:rPr>
          <w:rFonts w:asciiTheme="minorHAnsi" w:hAnsiTheme="minorHAnsi"/>
        </w:rPr>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
    <w:p w:rsidR="0011205D" w:rsidRPr="00844844" w:rsidRDefault="0011205D" w:rsidP="0011205D">
      <w:pPr>
        <w:keepNext/>
        <w:spacing w:before="100" w:beforeAutospacing="1" w:after="100" w:afterAutospacing="1"/>
      </w:pPr>
      <w:r w:rsidRPr="00844844">
        <w:rPr>
          <w:rFonts w:cs="Arial"/>
          <w:noProof/>
          <w:color w:val="000000"/>
          <w:lang w:bidi="ar-SA"/>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Pr="00844844" w:rsidRDefault="0011205D" w:rsidP="00D4212B">
      <w:pPr>
        <w:pStyle w:val="BodyText"/>
        <w:tabs>
          <w:tab w:val="num" w:pos="1440"/>
        </w:tabs>
        <w:jc w:val="both"/>
        <w:rPr>
          <w:rFonts w:asciiTheme="minorHAnsi" w:hAnsiTheme="minorHAnsi"/>
        </w:rPr>
      </w:pPr>
      <w:r w:rsidRPr="00844844">
        <w:rPr>
          <w:rFonts w:asciiTheme="minorHAnsi" w:hAnsiTheme="minorHAnsi"/>
        </w:rPr>
        <w:t xml:space="preserve">Figure </w:t>
      </w:r>
      <w:r w:rsidR="00E06918" w:rsidRPr="00844844">
        <w:rPr>
          <w:rFonts w:asciiTheme="minorHAnsi" w:hAnsiTheme="minorHAnsi"/>
        </w:rPr>
        <w:fldChar w:fldCharType="begin"/>
      </w:r>
      <w:r w:rsidR="00E06918" w:rsidRPr="00844844">
        <w:rPr>
          <w:rFonts w:asciiTheme="minorHAnsi" w:hAnsiTheme="minorHAnsi"/>
        </w:rPr>
        <w:instrText xml:space="preserve"> SEQ Figure \* ARABIC </w:instrText>
      </w:r>
      <w:r w:rsidR="00E06918" w:rsidRPr="00844844">
        <w:rPr>
          <w:rFonts w:asciiTheme="minorHAnsi" w:hAnsiTheme="minorHAnsi"/>
        </w:rPr>
        <w:fldChar w:fldCharType="separate"/>
      </w:r>
      <w:r w:rsidR="006463A4" w:rsidRPr="00844844">
        <w:rPr>
          <w:rFonts w:asciiTheme="minorHAnsi" w:hAnsiTheme="minorHAnsi"/>
        </w:rPr>
        <w:t>2</w:t>
      </w:r>
      <w:r w:rsidR="00E06918" w:rsidRPr="00844844">
        <w:rPr>
          <w:rFonts w:asciiTheme="minorHAnsi" w:hAnsiTheme="minorHAnsi"/>
        </w:rPr>
        <w:fldChar w:fldCharType="end"/>
      </w:r>
      <w:r w:rsidRPr="00844844">
        <w:rPr>
          <w:rFonts w:asciiTheme="minorHAnsi" w:hAnsiTheme="minorHAnsi"/>
        </w:rPr>
        <w:t>AMDD Through the Agile Development Lifecycle.</w:t>
      </w:r>
    </w:p>
    <w:p w:rsidR="0011205D" w:rsidRPr="00844844" w:rsidRDefault="0011205D" w:rsidP="00D4212B">
      <w:pPr>
        <w:pStyle w:val="BodyText"/>
        <w:tabs>
          <w:tab w:val="num" w:pos="1440"/>
        </w:tabs>
        <w:jc w:val="both"/>
        <w:rPr>
          <w:rFonts w:asciiTheme="minorHAnsi" w:hAnsiTheme="minorHAnsi"/>
        </w:rPr>
      </w:pPr>
      <w:r w:rsidRPr="00844844">
        <w:rPr>
          <w:rFonts w:asciiTheme="minorHAnsi" w:hAnsiTheme="minorHAnsi"/>
        </w:rPr>
        <w:lastRenderedPageBreak/>
        <w:t>Above Figure depicts how the AMDD activities fit into the various iterations of the agile software development lifecycle.  It's simply another way to show that an agile project begins with some initial modelling and that modelling still occurs in each construction’s iteration.</w:t>
      </w:r>
    </w:p>
    <w:p w:rsidR="00844844" w:rsidRDefault="00844844">
      <w:pPr>
        <w:rPr>
          <w:rFonts w:eastAsiaTheme="majorEastAsia" w:cstheme="majorBidi"/>
          <w:color w:val="30818D" w:themeColor="accent1" w:themeShade="BF"/>
          <w:sz w:val="36"/>
          <w:szCs w:val="36"/>
        </w:rPr>
      </w:pPr>
      <w:bookmarkStart w:id="37" w:name="_Toc368005870"/>
      <w:r>
        <w:br w:type="page"/>
      </w:r>
    </w:p>
    <w:p w:rsidR="00F074BC" w:rsidRPr="00844844" w:rsidRDefault="00B4442A" w:rsidP="002D1162">
      <w:pPr>
        <w:pStyle w:val="Heading1"/>
        <w:rPr>
          <w:rFonts w:asciiTheme="minorHAnsi" w:hAnsiTheme="minorHAnsi"/>
        </w:rPr>
      </w:pPr>
      <w:r w:rsidRPr="00844844">
        <w:rPr>
          <w:rFonts w:asciiTheme="minorHAnsi" w:hAnsiTheme="minorHAnsi"/>
        </w:rPr>
        <w:lastRenderedPageBreak/>
        <w:t>Data models</w:t>
      </w:r>
      <w:bookmarkEnd w:id="37"/>
    </w:p>
    <w:p w:rsidR="002D1162" w:rsidRPr="00844844" w:rsidRDefault="002D1162" w:rsidP="002D1162"/>
    <w:p w:rsidR="002D1162" w:rsidRPr="00844844" w:rsidRDefault="002D1162" w:rsidP="002D1162">
      <w:pPr>
        <w:pStyle w:val="Heading2"/>
        <w:rPr>
          <w:rFonts w:asciiTheme="minorHAnsi" w:hAnsiTheme="minorHAnsi"/>
          <w:szCs w:val="30"/>
        </w:rPr>
      </w:pPr>
      <w:bookmarkStart w:id="38" w:name="_Toc344229904"/>
      <w:bookmarkStart w:id="39" w:name="_Toc364510254"/>
      <w:bookmarkStart w:id="40" w:name="_Toc368005871"/>
      <w:r w:rsidRPr="00844844">
        <w:rPr>
          <w:rFonts w:asciiTheme="minorHAnsi" w:hAnsiTheme="minorHAnsi"/>
        </w:rPr>
        <w:t>Context Diagram</w:t>
      </w:r>
      <w:bookmarkEnd w:id="38"/>
      <w:bookmarkEnd w:id="39"/>
      <w:bookmarkEnd w:id="40"/>
    </w:p>
    <w:p w:rsidR="002D1162" w:rsidRPr="00844844" w:rsidRDefault="002D1162" w:rsidP="002D1162">
      <w:pPr>
        <w:rPr>
          <w:rFonts w:cs="Vrinda"/>
          <w:lang w:bidi="bn-BD"/>
        </w:rPr>
      </w:pPr>
      <w:r w:rsidRPr="00844844">
        <w:rPr>
          <w:rFonts w:cs="Vrinda"/>
          <w:noProof/>
          <w:lang w:bidi="ar-SA"/>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pStyle w:val="Heading2"/>
        <w:rPr>
          <w:rFonts w:asciiTheme="minorHAnsi" w:hAnsiTheme="minorHAnsi"/>
        </w:rPr>
      </w:pPr>
      <w:bookmarkStart w:id="41" w:name="_Toc344229905"/>
      <w:bookmarkStart w:id="42" w:name="_Toc364510255"/>
      <w:bookmarkStart w:id="43" w:name="_Toc368005872"/>
      <w:r w:rsidRPr="00844844">
        <w:rPr>
          <w:rFonts w:asciiTheme="minorHAnsi" w:hAnsiTheme="minorHAnsi"/>
        </w:rPr>
        <w:lastRenderedPageBreak/>
        <w:t>0-Level DFD</w:t>
      </w:r>
      <w:bookmarkEnd w:id="41"/>
      <w:bookmarkEnd w:id="42"/>
      <w:bookmarkEnd w:id="43"/>
    </w:p>
    <w:p w:rsidR="002D1162" w:rsidRPr="00844844" w:rsidRDefault="002D1162" w:rsidP="002D1162">
      <w:pPr>
        <w:rPr>
          <w:rFonts w:cs="Vrinda"/>
          <w:lang w:bidi="bn-BD"/>
        </w:rPr>
      </w:pPr>
      <w:r w:rsidRPr="00844844">
        <w:rPr>
          <w:rFonts w:cs="Vrinda"/>
          <w:noProof/>
          <w:lang w:bidi="ar-SA"/>
        </w:rPr>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p>
    <w:p w:rsidR="002D1162" w:rsidRPr="00844844" w:rsidRDefault="002D1162" w:rsidP="002D1162">
      <w:pPr>
        <w:pStyle w:val="Heading2"/>
        <w:rPr>
          <w:rFonts w:asciiTheme="minorHAnsi" w:hAnsiTheme="minorHAnsi"/>
        </w:rPr>
      </w:pPr>
      <w:bookmarkStart w:id="44" w:name="_Toc344229906"/>
      <w:bookmarkStart w:id="45" w:name="_Toc364510256"/>
      <w:bookmarkStart w:id="46" w:name="_Toc368005873"/>
      <w:r w:rsidRPr="00844844">
        <w:rPr>
          <w:rFonts w:asciiTheme="minorHAnsi" w:hAnsiTheme="minorHAnsi"/>
        </w:rPr>
        <w:lastRenderedPageBreak/>
        <w:t>1-Level DFD</w:t>
      </w:r>
      <w:bookmarkEnd w:id="44"/>
      <w:bookmarkEnd w:id="45"/>
      <w:bookmarkEnd w:id="46"/>
    </w:p>
    <w:p w:rsidR="002D1162" w:rsidRPr="00844844" w:rsidRDefault="002D1162" w:rsidP="002D1162">
      <w:pPr>
        <w:rPr>
          <w:rFonts w:cs="Vrinda"/>
          <w:szCs w:val="28"/>
          <w:lang w:bidi="bn-BD"/>
        </w:rPr>
      </w:pPr>
      <w:r w:rsidRPr="00844844">
        <w:rPr>
          <w:rFonts w:cs="Vrinda"/>
          <w:noProof/>
          <w:szCs w:val="28"/>
          <w:lang w:bidi="ar-SA"/>
        </w:rPr>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r w:rsidRPr="00844844">
        <w:rPr>
          <w:rFonts w:cs="Vrinda"/>
          <w:noProof/>
          <w:szCs w:val="28"/>
          <w:lang w:bidi="ar-SA"/>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r w:rsidRPr="00844844">
        <w:rPr>
          <w:rFonts w:cs="Vrinda"/>
          <w:noProof/>
          <w:szCs w:val="28"/>
          <w:lang w:bidi="ar-SA"/>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p>
    <w:p w:rsidR="002D1162" w:rsidRPr="00844844" w:rsidRDefault="002D1162" w:rsidP="002D1162">
      <w:pPr>
        <w:pStyle w:val="Heading2"/>
        <w:rPr>
          <w:rFonts w:asciiTheme="minorHAnsi" w:hAnsiTheme="minorHAnsi"/>
        </w:rPr>
      </w:pPr>
      <w:bookmarkStart w:id="47" w:name="_Toc344229907"/>
      <w:bookmarkStart w:id="48" w:name="_Toc364510257"/>
      <w:bookmarkStart w:id="49" w:name="_Toc368005874"/>
      <w:r w:rsidRPr="00844844">
        <w:rPr>
          <w:rFonts w:asciiTheme="minorHAnsi" w:hAnsiTheme="minorHAnsi"/>
        </w:rPr>
        <w:t>2-Level DFD</w:t>
      </w:r>
      <w:bookmarkEnd w:id="47"/>
      <w:bookmarkEnd w:id="48"/>
      <w:bookmarkEnd w:id="49"/>
    </w:p>
    <w:p w:rsidR="002D1162" w:rsidRPr="00844844" w:rsidRDefault="002D1162" w:rsidP="002D1162">
      <w:pPr>
        <w:rPr>
          <w:rFonts w:cs="Vrinda"/>
          <w:szCs w:val="28"/>
          <w:lang w:bidi="bn-BD"/>
        </w:rPr>
      </w:pPr>
    </w:p>
    <w:p w:rsidR="002D1162" w:rsidRPr="00844844" w:rsidRDefault="002D1162" w:rsidP="002D1162">
      <w:r w:rsidRPr="00844844">
        <w:rPr>
          <w:noProof/>
          <w:lang w:bidi="ar-SA"/>
        </w:rPr>
        <w:drawing>
          <wp:inline distT="0" distB="0" distL="0" distR="0">
            <wp:extent cx="5943600" cy="3019425"/>
            <wp:effectExtent l="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20" cstate="print"/>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F074BC" w:rsidRPr="00844844" w:rsidRDefault="00B4442A" w:rsidP="00BD67CF">
      <w:pPr>
        <w:pStyle w:val="Heading2"/>
        <w:rPr>
          <w:rFonts w:asciiTheme="minorHAnsi" w:hAnsiTheme="minorHAnsi"/>
        </w:rPr>
      </w:pPr>
      <w:bookmarkStart w:id="50" w:name="_Toc368005875"/>
      <w:r w:rsidRPr="00844844">
        <w:rPr>
          <w:rFonts w:asciiTheme="minorHAnsi" w:hAnsiTheme="minorHAnsi"/>
        </w:rPr>
        <w:lastRenderedPageBreak/>
        <w:t>Sequence diagrams</w:t>
      </w:r>
      <w:bookmarkEnd w:id="50"/>
    </w:p>
    <w:p w:rsidR="001A0738" w:rsidRPr="00844844" w:rsidRDefault="00EA3E24" w:rsidP="000E3659">
      <w:pPr>
        <w:pStyle w:val="Heading3"/>
        <w:rPr>
          <w:rFonts w:asciiTheme="minorHAnsi" w:hAnsiTheme="minorHAnsi"/>
        </w:rPr>
      </w:pPr>
      <w:bookmarkStart w:id="51" w:name="_Toc368005876"/>
      <w:r w:rsidRPr="00844844">
        <w:rPr>
          <w:rFonts w:asciiTheme="minorHAnsi" w:hAnsiTheme="minorHAnsi"/>
        </w:rPr>
        <w:t>Interaction Sites</w:t>
      </w:r>
      <w:bookmarkEnd w:id="51"/>
    </w:p>
    <w:p w:rsidR="00EA3E24" w:rsidRPr="00844844" w:rsidRDefault="00EA3E24" w:rsidP="000F4576">
      <w:pPr>
        <w:tabs>
          <w:tab w:val="left" w:pos="990"/>
        </w:tabs>
        <w:rPr>
          <w:b/>
          <w:sz w:val="36"/>
          <w:szCs w:val="36"/>
          <w:u w:val="single"/>
        </w:rPr>
      </w:pPr>
      <w:r w:rsidRPr="00844844">
        <w:rPr>
          <w:b/>
          <w:noProof/>
          <w:sz w:val="36"/>
          <w:szCs w:val="36"/>
          <w:u w:val="single"/>
          <w:lang w:bidi="ar-SA"/>
        </w:rPr>
        <w:drawing>
          <wp:inline distT="0" distB="0" distL="0" distR="0">
            <wp:extent cx="5347970" cy="4986655"/>
            <wp:effectExtent l="19050" t="0" r="5080" b="0"/>
            <wp:docPr id="10" name="Picture 7" descr="C:\Users\Anirban\Documents\GitHub\ConstructionManagementSystem\report\Final report\sit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ite sequence.jpg"/>
                    <pic:cNvPicPr>
                      <a:picLocks noChangeAspect="1" noChangeArrowheads="1"/>
                    </pic:cNvPicPr>
                  </pic:nvPicPr>
                  <pic:blipFill>
                    <a:blip r:embed="rId21" cstate="print"/>
                    <a:srcRect/>
                    <a:stretch>
                      <a:fillRect/>
                    </a:stretch>
                  </pic:blipFill>
                  <pic:spPr bwMode="auto">
                    <a:xfrm>
                      <a:off x="0" y="0"/>
                      <a:ext cx="5347970" cy="4986655"/>
                    </a:xfrm>
                    <a:prstGeom prst="rect">
                      <a:avLst/>
                    </a:prstGeom>
                    <a:noFill/>
                    <a:ln w="9525">
                      <a:noFill/>
                      <a:miter lim="800000"/>
                      <a:headEnd/>
                      <a:tailEnd/>
                    </a:ln>
                  </pic:spPr>
                </pic:pic>
              </a:graphicData>
            </a:graphic>
          </wp:inline>
        </w:drawing>
      </w:r>
    </w:p>
    <w:p w:rsidR="00EA3E24" w:rsidRPr="00844844" w:rsidRDefault="00EA3E24" w:rsidP="00EA3E24">
      <w:pPr>
        <w:pStyle w:val="Heading3"/>
        <w:rPr>
          <w:rFonts w:asciiTheme="minorHAnsi" w:hAnsiTheme="minorHAnsi"/>
        </w:rPr>
      </w:pPr>
      <w:bookmarkStart w:id="52" w:name="_Toc368005877"/>
      <w:r w:rsidRPr="00844844">
        <w:rPr>
          <w:rFonts w:asciiTheme="minorHAnsi" w:hAnsiTheme="minorHAnsi"/>
        </w:rPr>
        <w:t>Interaction Workers</w:t>
      </w:r>
      <w:bookmarkEnd w:id="52"/>
    </w:p>
    <w:p w:rsidR="003B5836" w:rsidRPr="00844844" w:rsidRDefault="001A0738" w:rsidP="00EA3E24">
      <w:pPr>
        <w:tabs>
          <w:tab w:val="left" w:pos="990"/>
        </w:tabs>
      </w:pPr>
      <w:r w:rsidRPr="00844844">
        <w:rPr>
          <w:b/>
          <w:sz w:val="36"/>
          <w:szCs w:val="36"/>
          <w:u w:val="single"/>
        </w:rPr>
        <w:br w:type="page"/>
      </w:r>
      <w:r w:rsidR="00EA3E24" w:rsidRPr="00844844">
        <w:rPr>
          <w:b/>
          <w:noProof/>
          <w:sz w:val="36"/>
          <w:szCs w:val="36"/>
          <w:u w:val="single"/>
          <w:lang w:bidi="ar-SA"/>
        </w:rPr>
        <w:lastRenderedPageBreak/>
        <w:drawing>
          <wp:inline distT="0" distB="0" distL="0" distR="0">
            <wp:extent cx="5422900" cy="4731385"/>
            <wp:effectExtent l="19050" t="0" r="6350" b="0"/>
            <wp:docPr id="5" name="Picture 6" descr="C:\Users\Anirban\Documents\GitHub\ConstructionManagementSystem\report\Final report\worker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workers sequence.jpg"/>
                    <pic:cNvPicPr>
                      <a:picLocks noChangeAspect="1" noChangeArrowheads="1"/>
                    </pic:cNvPicPr>
                  </pic:nvPicPr>
                  <pic:blipFill>
                    <a:blip r:embed="rId22" cstate="print"/>
                    <a:srcRect/>
                    <a:stretch>
                      <a:fillRect/>
                    </a:stretch>
                  </pic:blipFill>
                  <pic:spPr bwMode="auto">
                    <a:xfrm>
                      <a:off x="0" y="0"/>
                      <a:ext cx="5422900" cy="4731385"/>
                    </a:xfrm>
                    <a:prstGeom prst="rect">
                      <a:avLst/>
                    </a:prstGeom>
                    <a:noFill/>
                    <a:ln w="9525">
                      <a:noFill/>
                      <a:miter lim="800000"/>
                      <a:headEnd/>
                      <a:tailEnd/>
                    </a:ln>
                  </pic:spPr>
                </pic:pic>
              </a:graphicData>
            </a:graphic>
          </wp:inline>
        </w:drawing>
      </w:r>
    </w:p>
    <w:p w:rsidR="00F074BC" w:rsidRPr="00844844" w:rsidRDefault="00B4442A" w:rsidP="00BC66C2">
      <w:pPr>
        <w:pStyle w:val="Heading2"/>
        <w:rPr>
          <w:rFonts w:asciiTheme="minorHAnsi" w:hAnsiTheme="minorHAnsi"/>
        </w:rPr>
      </w:pPr>
      <w:bookmarkStart w:id="53" w:name="_Toc368005878"/>
      <w:r w:rsidRPr="00844844">
        <w:rPr>
          <w:rFonts w:asciiTheme="minorHAnsi" w:hAnsiTheme="minorHAnsi"/>
        </w:rPr>
        <w:t>Entity Relationship Model,</w:t>
      </w:r>
      <w:bookmarkEnd w:id="53"/>
    </w:p>
    <w:p w:rsidR="002D1162" w:rsidRPr="00844844" w:rsidRDefault="002D1162" w:rsidP="002D1162">
      <w:pPr>
        <w:pStyle w:val="Heading2"/>
        <w:ind w:left="360"/>
        <w:rPr>
          <w:rFonts w:asciiTheme="minorHAnsi" w:eastAsia="Arial" w:hAnsiTheme="minorHAnsi"/>
        </w:rPr>
      </w:pPr>
      <w:bookmarkStart w:id="54" w:name="_Toc364510258"/>
      <w:bookmarkStart w:id="55" w:name="_Toc368005879"/>
      <w:r w:rsidRPr="00844844">
        <w:rPr>
          <w:rFonts w:asciiTheme="minorHAnsi" w:eastAsia="Arial" w:hAnsiTheme="minorHAnsi"/>
        </w:rPr>
        <w:t>E-R Diagram:</w:t>
      </w:r>
      <w:bookmarkEnd w:id="54"/>
      <w:bookmarkEnd w:id="55"/>
    </w:p>
    <w:p w:rsidR="002D1162" w:rsidRPr="00844844" w:rsidRDefault="002D1162" w:rsidP="002D1162">
      <w:pPr>
        <w:rPr>
          <w:rFonts w:eastAsia="Arial"/>
        </w:rPr>
      </w:pPr>
    </w:p>
    <w:p w:rsidR="002D1162" w:rsidRPr="00844844" w:rsidRDefault="002D1162" w:rsidP="002D1162">
      <w:pPr>
        <w:rPr>
          <w:rFonts w:eastAsia="Arial"/>
        </w:rPr>
      </w:pPr>
      <w:r w:rsidRPr="00844844">
        <w:rPr>
          <w:rFonts w:eastAsia="Arial"/>
        </w:rPr>
        <w:t>We will design a RDBMS for Construction Management System. The entities and their attributes are listed below. Attributes in Bold letter is the unique key.</w:t>
      </w:r>
    </w:p>
    <w:tbl>
      <w:tblPr>
        <w:tblW w:w="0" w:type="auto"/>
        <w:jc w:val="center"/>
        <w:tblLayout w:type="fixed"/>
        <w:tblLook w:val="0000" w:firstRow="0" w:lastRow="0" w:firstColumn="0" w:lastColumn="0" w:noHBand="0" w:noVBand="0"/>
      </w:tblPr>
      <w:tblGrid>
        <w:gridCol w:w="4035"/>
        <w:gridCol w:w="5020"/>
      </w:tblGrid>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b/>
                <w:bCs/>
              </w:rPr>
            </w:pPr>
            <w:r w:rsidRPr="00844844">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b/>
                <w:bCs/>
              </w:rPr>
            </w:pPr>
            <w:r w:rsidRPr="00844844">
              <w:rPr>
                <w:rFonts w:eastAsia="Arial"/>
                <w:b/>
                <w:bCs/>
              </w:rPr>
              <w:t>Attributes</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User Id</w:t>
            </w:r>
            <w:r w:rsidRPr="00844844">
              <w:rPr>
                <w:rFonts w:eastAsia="Arial"/>
              </w:rPr>
              <w:t>, Name, Address , Contact Number, skillset, Photo ID Num, Photo</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Construction site  Id</w:t>
            </w:r>
            <w:r w:rsidRPr="00844844">
              <w:rPr>
                <w:rFonts w:eastAsia="Arial"/>
              </w:rPr>
              <w:t xml:space="preserve"> , Name, Address, Registered no</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Machine Id</w:t>
            </w:r>
            <w:r w:rsidRPr="00844844">
              <w:rPr>
                <w:rFonts w:eastAsia="Arial"/>
              </w:rPr>
              <w:t>, Name, purpose</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Session Id, worker</w:t>
            </w:r>
            <w:r w:rsidRPr="00844844">
              <w:rPr>
                <w:rFonts w:eastAsia="Arial"/>
              </w:rPr>
              <w:t xml:space="preserve"> Id, Time, Expense amount</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engineer  Id</w:t>
            </w:r>
            <w:r w:rsidRPr="00844844">
              <w:rPr>
                <w:rFonts w:eastAsia="Arial"/>
              </w:rPr>
              <w:t>, Name, address, contact number</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 xml:space="preserve">Preference Id, </w:t>
            </w:r>
            <w:r w:rsidRPr="00844844">
              <w:rPr>
                <w:rFonts w:eastAsia="Arial"/>
              </w:rPr>
              <w:t>Type, Description</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 xml:space="preserve">Product id, </w:t>
            </w:r>
            <w:r w:rsidRPr="00844844">
              <w:rPr>
                <w:rFonts w:eastAsia="Arial"/>
              </w:rPr>
              <w:t>stock, name, price</w:t>
            </w:r>
          </w:p>
        </w:tc>
      </w:tr>
    </w:tbl>
    <w:p w:rsidR="002D1162" w:rsidRPr="00844844" w:rsidRDefault="002D1162" w:rsidP="002D1162"/>
    <w:p w:rsidR="002D1162" w:rsidRPr="00844844" w:rsidRDefault="002D1162" w:rsidP="002D1162">
      <w:pPr>
        <w:rPr>
          <w:rFonts w:eastAsia="Arial"/>
        </w:rPr>
      </w:pPr>
    </w:p>
    <w:p w:rsidR="002D1162" w:rsidRPr="00844844" w:rsidRDefault="002D1162" w:rsidP="002D1162">
      <w:pPr>
        <w:rPr>
          <w:rFonts w:eastAsia="Arial"/>
        </w:rPr>
      </w:pPr>
    </w:p>
    <w:p w:rsidR="002D1162" w:rsidRPr="00844844" w:rsidRDefault="002D1162" w:rsidP="002D1162">
      <w:pPr>
        <w:rPr>
          <w:rFonts w:eastAsia="Arial"/>
          <w:b/>
          <w:bCs/>
        </w:rPr>
      </w:pPr>
      <w:r w:rsidRPr="00844844">
        <w:rPr>
          <w:rFonts w:eastAsia="Arial"/>
          <w:b/>
          <w:bCs/>
        </w:rPr>
        <w:t>Relationship between Entities:</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Construction Management System has  Workers</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Construction Management System has  Machines</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Workers  does Work Session</w:t>
      </w:r>
      <w:r w:rsidRPr="00844844">
        <w:t></w:t>
      </w:r>
      <w:r w:rsidRPr="00844844">
        <w:rPr>
          <w:rFonts w:eastAsia="Arial"/>
        </w:rPr>
        <w:t xml:space="preserve"> 1 : 1</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 xml:space="preserve">Construction Management System manages  Raw Material </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 xml:space="preserve">Engineer provides Design Preferences </w:t>
      </w:r>
      <w:r w:rsidRPr="00844844">
        <w:t></w:t>
      </w:r>
      <w:r w:rsidRPr="00844844">
        <w:rPr>
          <w:rFonts w:eastAsia="Arial"/>
        </w:rPr>
        <w:t xml:space="preserve"> M : N</w:t>
      </w:r>
    </w:p>
    <w:p w:rsidR="002D1162" w:rsidRPr="00844844" w:rsidRDefault="002D1162" w:rsidP="002D1162">
      <w:pPr>
        <w:ind w:left="360"/>
        <w:rPr>
          <w:rFonts w:eastAsia="Arial"/>
        </w:rPr>
      </w:pPr>
    </w:p>
    <w:p w:rsidR="002D1162" w:rsidRPr="00844844" w:rsidRDefault="002D1162" w:rsidP="002D1162">
      <w:pPr>
        <w:ind w:left="-630"/>
        <w:rPr>
          <w:rFonts w:eastAsia="Arial"/>
        </w:rPr>
      </w:pPr>
    </w:p>
    <w:p w:rsidR="002D1162" w:rsidRPr="00844844" w:rsidRDefault="002D1162" w:rsidP="002D1162">
      <w:pPr>
        <w:ind w:left="-63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r w:rsidRPr="00844844">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Pr="00844844" w:rsidRDefault="002D1162" w:rsidP="002D1162">
      <w:pPr>
        <w:ind w:left="-270" w:hanging="450"/>
        <w:rPr>
          <w:rFonts w:eastAsia="Arial"/>
        </w:rPr>
      </w:pPr>
    </w:p>
    <w:p w:rsidR="0069234C" w:rsidRPr="00844844" w:rsidRDefault="002D1162" w:rsidP="002D1162">
      <w:pPr>
        <w:ind w:left="720" w:firstLine="720"/>
        <w:rPr>
          <w:rFonts w:eastAsia="Arial"/>
        </w:rPr>
      </w:pPr>
      <w:r w:rsidRPr="00844844">
        <w:rPr>
          <w:rFonts w:eastAsia="Arial"/>
        </w:rPr>
        <w:t xml:space="preserve">Figure: </w:t>
      </w:r>
      <w:r w:rsidRPr="00844844">
        <w:rPr>
          <w:rFonts w:eastAsia="Arial"/>
          <w:b/>
          <w:bCs/>
        </w:rPr>
        <w:t>E-R Diagram of Construction Management system</w:t>
      </w:r>
    </w:p>
    <w:p w:rsidR="003E00D0" w:rsidRDefault="003E00D0">
      <w:pPr>
        <w:rPr>
          <w:rFonts w:eastAsia="Arial" w:cstheme="majorBidi"/>
          <w:color w:val="30818D" w:themeColor="accent1" w:themeShade="BF"/>
          <w:sz w:val="28"/>
          <w:szCs w:val="28"/>
        </w:rPr>
      </w:pPr>
      <w:bookmarkStart w:id="56" w:name="_Toc364510259"/>
      <w:bookmarkStart w:id="57" w:name="_Toc368005880"/>
      <w:r>
        <w:rPr>
          <w:rFonts w:eastAsia="Arial"/>
        </w:rPr>
        <w:br w:type="page"/>
      </w:r>
    </w:p>
    <w:p w:rsidR="005B1E71" w:rsidRPr="00844844" w:rsidRDefault="005B1E71" w:rsidP="005B1E71">
      <w:pPr>
        <w:pStyle w:val="Heading2"/>
        <w:rPr>
          <w:rFonts w:asciiTheme="minorHAnsi" w:eastAsia="Arial" w:hAnsiTheme="minorHAnsi"/>
        </w:rPr>
      </w:pPr>
      <w:r w:rsidRPr="00844844">
        <w:rPr>
          <w:rFonts w:asciiTheme="minorHAnsi" w:eastAsia="Arial" w:hAnsiTheme="minorHAnsi"/>
        </w:rPr>
        <w:lastRenderedPageBreak/>
        <w:t>Class Diagram</w:t>
      </w:r>
      <w:bookmarkEnd w:id="56"/>
      <w:bookmarkEnd w:id="57"/>
    </w:p>
    <w:p w:rsidR="005B1E71" w:rsidRPr="00844844" w:rsidRDefault="005B1E71" w:rsidP="005B1E71">
      <w:pPr>
        <w:rPr>
          <w:rFonts w:eastAsia="Arial" w:cs="Vrinda"/>
          <w:szCs w:val="28"/>
          <w:lang w:bidi="bn-BD"/>
        </w:rPr>
      </w:pPr>
    </w:p>
    <w:p w:rsidR="005B1E71" w:rsidRPr="00844844" w:rsidRDefault="005B1E71" w:rsidP="005B1E71">
      <w:pPr>
        <w:rPr>
          <w:rFonts w:eastAsia="Arial" w:cs="Vrinda"/>
          <w:szCs w:val="28"/>
          <w:lang w:bidi="bn-BD"/>
        </w:rPr>
      </w:pPr>
      <w:r w:rsidRPr="00844844">
        <w:rPr>
          <w:rFonts w:eastAsia="Arial" w:cs="Vrinda"/>
          <w:noProof/>
          <w:szCs w:val="28"/>
          <w:lang w:bidi="ar-SA"/>
        </w:rPr>
        <w:drawing>
          <wp:inline distT="0" distB="0" distL="0" distR="0">
            <wp:extent cx="5614035" cy="6105525"/>
            <wp:effectExtent l="0" t="0" r="0"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4" cstate="print"/>
                    <a:srcRect/>
                    <a:stretch>
                      <a:fillRect/>
                    </a:stretch>
                  </pic:blipFill>
                  <pic:spPr bwMode="auto">
                    <a:xfrm>
                      <a:off x="0" y="0"/>
                      <a:ext cx="5614035" cy="6105525"/>
                    </a:xfrm>
                    <a:prstGeom prst="rect">
                      <a:avLst/>
                    </a:prstGeom>
                    <a:noFill/>
                    <a:ln w="9525">
                      <a:noFill/>
                      <a:miter lim="800000"/>
                      <a:headEnd/>
                      <a:tailEnd/>
                    </a:ln>
                  </pic:spPr>
                </pic:pic>
              </a:graphicData>
            </a:graphic>
          </wp:inline>
        </w:drawing>
      </w:r>
    </w:p>
    <w:p w:rsidR="000B0BB4" w:rsidRPr="00844844" w:rsidRDefault="005B1E71" w:rsidP="005B1E71">
      <w:r w:rsidRPr="00844844">
        <w:rPr>
          <w:rFonts w:eastAsia="Arial" w:cs="Vrinda"/>
          <w:noProof/>
          <w:szCs w:val="28"/>
          <w:lang w:bidi="ar-SA"/>
        </w:rPr>
        <w:lastRenderedPageBreak/>
        <w:drawing>
          <wp:inline distT="0" distB="0" distL="0" distR="0">
            <wp:extent cx="5943600" cy="3629025"/>
            <wp:effectExtent l="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5" cstate="print"/>
                    <a:srcRect/>
                    <a:stretch>
                      <a:fillRect/>
                    </a:stretch>
                  </pic:blipFill>
                  <pic:spPr bwMode="auto">
                    <a:xfrm>
                      <a:off x="0" y="0"/>
                      <a:ext cx="5943600" cy="3629025"/>
                    </a:xfrm>
                    <a:prstGeom prst="rect">
                      <a:avLst/>
                    </a:prstGeom>
                    <a:noFill/>
                    <a:ln w="9525">
                      <a:noFill/>
                      <a:miter lim="800000"/>
                      <a:headEnd/>
                      <a:tailEnd/>
                    </a:ln>
                  </pic:spPr>
                </pic:pic>
              </a:graphicData>
            </a:graphic>
          </wp:inline>
        </w:drawing>
      </w:r>
    </w:p>
    <w:p w:rsidR="00B4442A" w:rsidRPr="00844844" w:rsidRDefault="00B4442A" w:rsidP="00BC66C2">
      <w:pPr>
        <w:pStyle w:val="Heading2"/>
        <w:rPr>
          <w:rFonts w:asciiTheme="minorHAnsi" w:hAnsiTheme="minorHAnsi"/>
        </w:rPr>
      </w:pPr>
      <w:bookmarkStart w:id="58" w:name="_Toc368005881"/>
      <w:r w:rsidRPr="00844844">
        <w:rPr>
          <w:rFonts w:asciiTheme="minorHAnsi" w:hAnsiTheme="minorHAnsi"/>
        </w:rPr>
        <w:t>Activity Diagrams</w:t>
      </w:r>
      <w:bookmarkEnd w:id="58"/>
    </w:p>
    <w:p w:rsidR="004C1DE5" w:rsidRPr="00844844" w:rsidRDefault="00212F79" w:rsidP="00212F79">
      <w:pPr>
        <w:pStyle w:val="Heading3"/>
        <w:rPr>
          <w:rFonts w:asciiTheme="minorHAnsi" w:hAnsiTheme="minorHAnsi"/>
        </w:rPr>
      </w:pPr>
      <w:bookmarkStart w:id="59" w:name="_Toc368005882"/>
      <w:r w:rsidRPr="00844844">
        <w:rPr>
          <w:rFonts w:asciiTheme="minorHAnsi" w:hAnsiTheme="minorHAnsi"/>
        </w:rPr>
        <w:t>User Login</w:t>
      </w:r>
      <w:bookmarkEnd w:id="59"/>
    </w:p>
    <w:p w:rsidR="00212F79" w:rsidRPr="00844844" w:rsidRDefault="00212F79" w:rsidP="000E3659"/>
    <w:p w:rsidR="00BC74A7" w:rsidRPr="00844844" w:rsidRDefault="00BC74A7" w:rsidP="000E3659">
      <w:r w:rsidRPr="00844844">
        <w:rPr>
          <w:noProof/>
          <w:lang w:bidi="ar-SA"/>
        </w:rPr>
        <w:drawing>
          <wp:inline distT="0" distB="0" distL="0" distR="0">
            <wp:extent cx="4638249" cy="3324225"/>
            <wp:effectExtent l="0" t="0" r="0" b="0"/>
            <wp:docPr id="18" name="Picture 16" descr="C:\Users\Anirban\Documents\GitHub\ConstructionManagementSystem\report\Final report\User 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User Login activity.jpg"/>
                    <pic:cNvPicPr>
                      <a:picLocks noChangeAspect="1" noChangeArrowheads="1"/>
                    </pic:cNvPicPr>
                  </pic:nvPicPr>
                  <pic:blipFill>
                    <a:blip r:embed="rId26" cstate="print"/>
                    <a:srcRect/>
                    <a:stretch>
                      <a:fillRect/>
                    </a:stretch>
                  </pic:blipFill>
                  <pic:spPr bwMode="auto">
                    <a:xfrm>
                      <a:off x="0" y="0"/>
                      <a:ext cx="4646270" cy="3329974"/>
                    </a:xfrm>
                    <a:prstGeom prst="rect">
                      <a:avLst/>
                    </a:prstGeom>
                    <a:noFill/>
                    <a:ln w="9525">
                      <a:noFill/>
                      <a:miter lim="800000"/>
                      <a:headEnd/>
                      <a:tailEnd/>
                    </a:ln>
                  </pic:spPr>
                </pic:pic>
              </a:graphicData>
            </a:graphic>
          </wp:inline>
        </w:drawing>
      </w:r>
    </w:p>
    <w:p w:rsidR="00212F79" w:rsidRPr="00844844" w:rsidRDefault="00212F79" w:rsidP="00212F79">
      <w:pPr>
        <w:pStyle w:val="Heading3"/>
        <w:rPr>
          <w:rFonts w:asciiTheme="minorHAnsi" w:hAnsiTheme="minorHAnsi"/>
        </w:rPr>
      </w:pPr>
      <w:bookmarkStart w:id="60" w:name="_Toc368005883"/>
      <w:r w:rsidRPr="00844844">
        <w:rPr>
          <w:rFonts w:asciiTheme="minorHAnsi" w:hAnsiTheme="minorHAnsi"/>
        </w:rPr>
        <w:lastRenderedPageBreak/>
        <w:t>View site</w:t>
      </w:r>
      <w:bookmarkEnd w:id="60"/>
    </w:p>
    <w:p w:rsidR="00BC74A7" w:rsidRPr="00844844" w:rsidRDefault="00BC74A7" w:rsidP="000E3659">
      <w:r w:rsidRPr="00844844">
        <w:rPr>
          <w:noProof/>
          <w:lang w:bidi="ar-SA"/>
        </w:rPr>
        <w:drawing>
          <wp:inline distT="0" distB="0" distL="0" distR="0">
            <wp:extent cx="4733925" cy="3085971"/>
            <wp:effectExtent l="0" t="0" r="0" b="0"/>
            <wp:docPr id="19" name="Picture 17" descr="C:\Users\Anirban\Documents\GitHub\ConstructionManagementSystem\report\Final report\Vew Sit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Vew Site activity.jpg"/>
                    <pic:cNvPicPr>
                      <a:picLocks noChangeAspect="1" noChangeArrowheads="1"/>
                    </pic:cNvPicPr>
                  </pic:nvPicPr>
                  <pic:blipFill>
                    <a:blip r:embed="rId27" cstate="print"/>
                    <a:srcRect/>
                    <a:stretch>
                      <a:fillRect/>
                    </a:stretch>
                  </pic:blipFill>
                  <pic:spPr bwMode="auto">
                    <a:xfrm>
                      <a:off x="0" y="0"/>
                      <a:ext cx="4751373" cy="3097345"/>
                    </a:xfrm>
                    <a:prstGeom prst="rect">
                      <a:avLst/>
                    </a:prstGeom>
                    <a:noFill/>
                    <a:ln w="9525">
                      <a:noFill/>
                      <a:miter lim="800000"/>
                      <a:headEnd/>
                      <a:tailEnd/>
                    </a:ln>
                  </pic:spPr>
                </pic:pic>
              </a:graphicData>
            </a:graphic>
          </wp:inline>
        </w:drawing>
      </w:r>
    </w:p>
    <w:p w:rsidR="00BC74A7" w:rsidRDefault="00BC74A7" w:rsidP="000E3659"/>
    <w:p w:rsidR="003E00D0" w:rsidRPr="00844844" w:rsidRDefault="003E00D0" w:rsidP="000E3659"/>
    <w:p w:rsidR="00BC74A7" w:rsidRPr="00844844" w:rsidRDefault="00BC74A7" w:rsidP="00BC74A7">
      <w:pPr>
        <w:pStyle w:val="Heading3"/>
        <w:rPr>
          <w:rFonts w:asciiTheme="minorHAnsi" w:hAnsiTheme="minorHAnsi"/>
        </w:rPr>
      </w:pPr>
      <w:bookmarkStart w:id="61" w:name="_Toc368005884"/>
      <w:r w:rsidRPr="00844844">
        <w:rPr>
          <w:rFonts w:asciiTheme="minorHAnsi" w:hAnsiTheme="minorHAnsi"/>
        </w:rPr>
        <w:t>View workers</w:t>
      </w:r>
      <w:bookmarkEnd w:id="61"/>
    </w:p>
    <w:p w:rsidR="00212F79" w:rsidRPr="00844844" w:rsidRDefault="00212F79" w:rsidP="000E3659"/>
    <w:p w:rsidR="00212F79" w:rsidRPr="00844844" w:rsidRDefault="00BC74A7" w:rsidP="000E3659">
      <w:r w:rsidRPr="00844844">
        <w:rPr>
          <w:noProof/>
          <w:lang w:bidi="ar-SA"/>
        </w:rPr>
        <w:drawing>
          <wp:inline distT="0" distB="0" distL="0" distR="0">
            <wp:extent cx="5057775" cy="3676650"/>
            <wp:effectExtent l="0" t="0" r="0" b="0"/>
            <wp:docPr id="20" name="Picture 18" descr="C:\Users\Anirban\Documents\GitHub\ConstructionManagementSystem\report\Final report\Vew workers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Vew workers activity.jpg"/>
                    <pic:cNvPicPr>
                      <a:picLocks noChangeAspect="1" noChangeArrowheads="1"/>
                    </pic:cNvPicPr>
                  </pic:nvPicPr>
                  <pic:blipFill>
                    <a:blip r:embed="rId28" cstate="print"/>
                    <a:srcRect/>
                    <a:stretch>
                      <a:fillRect/>
                    </a:stretch>
                  </pic:blipFill>
                  <pic:spPr bwMode="auto">
                    <a:xfrm>
                      <a:off x="0" y="0"/>
                      <a:ext cx="5057775" cy="3676650"/>
                    </a:xfrm>
                    <a:prstGeom prst="rect">
                      <a:avLst/>
                    </a:prstGeom>
                    <a:noFill/>
                    <a:ln w="9525">
                      <a:noFill/>
                      <a:miter lim="800000"/>
                      <a:headEnd/>
                      <a:tailEnd/>
                    </a:ln>
                  </pic:spPr>
                </pic:pic>
              </a:graphicData>
            </a:graphic>
          </wp:inline>
        </w:drawing>
      </w:r>
    </w:p>
    <w:p w:rsidR="00844844" w:rsidRDefault="00844844">
      <w:pPr>
        <w:rPr>
          <w:rFonts w:eastAsiaTheme="majorEastAsia" w:cstheme="majorBidi"/>
          <w:color w:val="30818D" w:themeColor="accent1" w:themeShade="BF"/>
          <w:sz w:val="36"/>
          <w:szCs w:val="36"/>
        </w:rPr>
      </w:pPr>
      <w:bookmarkStart w:id="62" w:name="_Toc368005885"/>
      <w:r>
        <w:br w:type="page"/>
      </w:r>
    </w:p>
    <w:p w:rsidR="00B4442A" w:rsidRPr="00844844" w:rsidRDefault="00B4442A" w:rsidP="00BC66C2">
      <w:pPr>
        <w:pStyle w:val="Heading1"/>
        <w:rPr>
          <w:rFonts w:asciiTheme="minorHAnsi" w:hAnsiTheme="minorHAnsi"/>
        </w:rPr>
      </w:pPr>
      <w:r w:rsidRPr="00844844">
        <w:rPr>
          <w:rFonts w:asciiTheme="minorHAnsi" w:hAnsiTheme="minorHAnsi"/>
        </w:rPr>
        <w:lastRenderedPageBreak/>
        <w:t>System Design</w:t>
      </w:r>
      <w:bookmarkEnd w:id="62"/>
    </w:p>
    <w:p w:rsidR="00B4442A" w:rsidRPr="00844844" w:rsidRDefault="00B4442A" w:rsidP="00472BB3">
      <w:pPr>
        <w:pStyle w:val="Heading2"/>
        <w:rPr>
          <w:rFonts w:asciiTheme="minorHAnsi" w:hAnsiTheme="minorHAnsi"/>
        </w:rPr>
      </w:pPr>
      <w:bookmarkStart w:id="63" w:name="_Toc368005886"/>
      <w:r w:rsidRPr="00844844">
        <w:rPr>
          <w:rFonts w:asciiTheme="minorHAnsi" w:hAnsiTheme="minorHAnsi"/>
        </w:rPr>
        <w:t>Modularisation details</w:t>
      </w:r>
      <w:bookmarkEnd w:id="63"/>
    </w:p>
    <w:p w:rsidR="009E1517" w:rsidRPr="00844844" w:rsidRDefault="009E1517" w:rsidP="009E1517">
      <w:pPr>
        <w:pStyle w:val="Heading2"/>
        <w:rPr>
          <w:rFonts w:asciiTheme="minorHAnsi" w:eastAsia="Arial" w:hAnsiTheme="minorHAnsi"/>
        </w:rPr>
      </w:pPr>
      <w:bookmarkStart w:id="64" w:name="_Toc364510262"/>
      <w:bookmarkStart w:id="65" w:name="_Toc368005887"/>
      <w:r w:rsidRPr="00844844">
        <w:rPr>
          <w:rFonts w:asciiTheme="minorHAnsi" w:hAnsiTheme="minorHAnsi"/>
        </w:rPr>
        <w:t>Module Description</w:t>
      </w:r>
      <w:bookmarkEnd w:id="64"/>
      <w:bookmarkEnd w:id="65"/>
    </w:p>
    <w:p w:rsidR="009E1517" w:rsidRPr="00844844" w:rsidRDefault="009E1517" w:rsidP="009E1517">
      <w:pPr>
        <w:rPr>
          <w:lang w:eastAsia="ar-SA"/>
        </w:rPr>
      </w:pPr>
      <w:r w:rsidRPr="00844844">
        <w:rPr>
          <w:lang w:eastAsia="ar-SA"/>
        </w:rPr>
        <w:t>Construction Management System is divided into three main components. Such as:</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GUI</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Engine</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Database</w:t>
      </w:r>
    </w:p>
    <w:p w:rsidR="009E1517" w:rsidRPr="00844844" w:rsidRDefault="009E1517" w:rsidP="009E1517">
      <w:pPr>
        <w:tabs>
          <w:tab w:val="left" w:pos="1425"/>
        </w:tabs>
        <w:rPr>
          <w:lang w:eastAsia="ar-SA"/>
        </w:rPr>
      </w:pPr>
      <w:r w:rsidRPr="00844844">
        <w:rPr>
          <w:lang w:eastAsia="ar-SA"/>
        </w:rPr>
        <w:tab/>
      </w:r>
    </w:p>
    <w:p w:rsidR="009E1517" w:rsidRPr="00844844" w:rsidRDefault="009E1517" w:rsidP="009E1517">
      <w:pPr>
        <w:rPr>
          <w:lang w:eastAsia="ar-SA"/>
        </w:rPr>
      </w:pPr>
      <w:r w:rsidRPr="00844844">
        <w:rPr>
          <w:noProof/>
          <w:lang w:bidi="ar-SA"/>
        </w:rPr>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9"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Pr="00844844" w:rsidRDefault="009E1517" w:rsidP="009E1517">
      <w:pPr>
        <w:rPr>
          <w:lang w:eastAsia="ar-SA"/>
        </w:rPr>
      </w:pPr>
      <w:r w:rsidRPr="00844844">
        <w:rPr>
          <w:b/>
          <w:bCs/>
          <w:lang w:eastAsia="ar-SA"/>
        </w:rPr>
        <w:t>Figure:</w:t>
      </w:r>
      <w:r w:rsidRPr="00844844">
        <w:rPr>
          <w:lang w:eastAsia="ar-SA"/>
        </w:rPr>
        <w:t xml:space="preserve"> Components of Construction Management System</w:t>
      </w:r>
    </w:p>
    <w:p w:rsidR="009E1517" w:rsidRPr="00844844" w:rsidRDefault="009E1517" w:rsidP="009E1517">
      <w:pPr>
        <w:pStyle w:val="Heading3"/>
        <w:rPr>
          <w:rFonts w:asciiTheme="minorHAnsi" w:hAnsiTheme="minorHAnsi"/>
        </w:rPr>
      </w:pPr>
      <w:bookmarkStart w:id="66" w:name="_Toc364510263"/>
      <w:bookmarkStart w:id="67" w:name="_Toc368005888"/>
      <w:r w:rsidRPr="00844844">
        <w:rPr>
          <w:rFonts w:asciiTheme="minorHAnsi" w:hAnsiTheme="minorHAnsi"/>
        </w:rPr>
        <w:t>Construction   Management System GUI</w:t>
      </w:r>
      <w:bookmarkEnd w:id="66"/>
      <w:bookmarkEnd w:id="67"/>
    </w:p>
    <w:p w:rsidR="009E1517" w:rsidRPr="00844844" w:rsidRDefault="009E1517" w:rsidP="009E1517">
      <w:pPr>
        <w:rPr>
          <w:lang w:eastAsia="ar-SA"/>
        </w:rPr>
      </w:pPr>
      <w:r w:rsidRPr="00844844">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Pr="00844844" w:rsidRDefault="009E1517" w:rsidP="0064486B">
      <w:pPr>
        <w:numPr>
          <w:ilvl w:val="0"/>
          <w:numId w:val="19"/>
        </w:numPr>
        <w:rPr>
          <w:lang w:eastAsia="ar-SA"/>
        </w:rPr>
      </w:pPr>
      <w:r w:rsidRPr="00844844">
        <w:rPr>
          <w:lang w:eastAsia="ar-SA"/>
        </w:rPr>
        <w:t>Design &amp; Plan viewer</w:t>
      </w:r>
    </w:p>
    <w:p w:rsidR="009E1517" w:rsidRPr="00844844" w:rsidRDefault="009E1517" w:rsidP="0064486B">
      <w:pPr>
        <w:numPr>
          <w:ilvl w:val="0"/>
          <w:numId w:val="19"/>
        </w:numPr>
        <w:rPr>
          <w:lang w:eastAsia="ar-SA"/>
        </w:rPr>
      </w:pPr>
      <w:r w:rsidRPr="00844844">
        <w:rPr>
          <w:lang w:eastAsia="ar-SA"/>
        </w:rPr>
        <w:t>Work Planner Interface</w:t>
      </w:r>
    </w:p>
    <w:p w:rsidR="009E1517" w:rsidRPr="00844844" w:rsidRDefault="009E1517" w:rsidP="0064486B">
      <w:pPr>
        <w:numPr>
          <w:ilvl w:val="0"/>
          <w:numId w:val="19"/>
        </w:numPr>
        <w:rPr>
          <w:lang w:eastAsia="ar-SA"/>
        </w:rPr>
      </w:pPr>
      <w:r w:rsidRPr="00844844">
        <w:rPr>
          <w:lang w:eastAsia="ar-SA"/>
        </w:rPr>
        <w:t>Payment Interface</w:t>
      </w:r>
    </w:p>
    <w:p w:rsidR="009E1517" w:rsidRPr="00844844" w:rsidRDefault="009E1517" w:rsidP="0064486B">
      <w:pPr>
        <w:numPr>
          <w:ilvl w:val="0"/>
          <w:numId w:val="19"/>
        </w:numPr>
        <w:rPr>
          <w:lang w:eastAsia="ar-SA"/>
        </w:rPr>
      </w:pPr>
      <w:r w:rsidRPr="00844844">
        <w:rPr>
          <w:lang w:eastAsia="ar-SA"/>
        </w:rPr>
        <w:t>Material Management Interface</w:t>
      </w:r>
    </w:p>
    <w:p w:rsidR="009E1517" w:rsidRPr="00844844" w:rsidRDefault="009E1517" w:rsidP="0064486B">
      <w:pPr>
        <w:numPr>
          <w:ilvl w:val="0"/>
          <w:numId w:val="19"/>
        </w:numPr>
        <w:rPr>
          <w:lang w:eastAsia="ar-SA"/>
        </w:rPr>
      </w:pPr>
      <w:r w:rsidRPr="00844844">
        <w:rPr>
          <w:lang w:eastAsia="ar-SA"/>
        </w:rPr>
        <w:t>Worker Management Interface</w:t>
      </w:r>
    </w:p>
    <w:p w:rsidR="009E1517" w:rsidRPr="00844844" w:rsidRDefault="009E1517" w:rsidP="0064486B">
      <w:pPr>
        <w:numPr>
          <w:ilvl w:val="0"/>
          <w:numId w:val="19"/>
        </w:numPr>
        <w:rPr>
          <w:lang w:eastAsia="ar-SA"/>
        </w:rPr>
      </w:pPr>
      <w:r w:rsidRPr="00844844">
        <w:rPr>
          <w:lang w:eastAsia="ar-SA"/>
        </w:rPr>
        <w:t>Safety &amp; Security Management Interface</w:t>
      </w:r>
    </w:p>
    <w:p w:rsidR="009E1517" w:rsidRPr="00844844" w:rsidRDefault="009E1517" w:rsidP="009E1517">
      <w:pPr>
        <w:ind w:left="360"/>
        <w:rPr>
          <w:lang w:eastAsia="ar-SA"/>
        </w:rPr>
      </w:pPr>
    </w:p>
    <w:p w:rsidR="009E1517" w:rsidRPr="00844844" w:rsidRDefault="009E1517" w:rsidP="009E1517">
      <w:pPr>
        <w:ind w:left="450"/>
        <w:rPr>
          <w:lang w:eastAsia="ar-SA"/>
        </w:rPr>
      </w:pPr>
    </w:p>
    <w:p w:rsidR="009E1517" w:rsidRPr="00844844" w:rsidRDefault="009E1517" w:rsidP="009E1517"/>
    <w:p w:rsidR="009E1517" w:rsidRPr="00844844" w:rsidRDefault="009E1517" w:rsidP="009E1517">
      <w:r w:rsidRPr="00844844">
        <w:rPr>
          <w:noProof/>
          <w:lang w:bidi="ar-SA"/>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Pr="00844844" w:rsidRDefault="009E1517" w:rsidP="009E1517">
      <w:pPr>
        <w:rPr>
          <w:b/>
          <w:bCs/>
          <w:lang w:eastAsia="ar-SA"/>
        </w:rPr>
      </w:pPr>
      <w:r w:rsidRPr="00844844">
        <w:rPr>
          <w:b/>
          <w:bCs/>
          <w:lang w:eastAsia="ar-SA"/>
        </w:rPr>
        <w:t>Figure: Construction Management System GUI Components</w:t>
      </w:r>
    </w:p>
    <w:p w:rsidR="009E1517" w:rsidRPr="00844844" w:rsidRDefault="009E1517" w:rsidP="009E1517">
      <w:pPr>
        <w:rPr>
          <w:lang w:eastAsia="ar-SA"/>
        </w:rPr>
      </w:pPr>
    </w:p>
    <w:p w:rsidR="009E1517" w:rsidRPr="00844844" w:rsidRDefault="009E1517" w:rsidP="009E1517">
      <w:pPr>
        <w:pStyle w:val="Heading4"/>
        <w:rPr>
          <w:rFonts w:asciiTheme="minorHAnsi" w:hAnsiTheme="minorHAnsi"/>
        </w:rPr>
      </w:pPr>
      <w:bookmarkStart w:id="68" w:name="_Toc364510264"/>
      <w:r w:rsidRPr="00844844">
        <w:rPr>
          <w:rFonts w:asciiTheme="minorHAnsi" w:hAnsiTheme="minorHAnsi"/>
        </w:rPr>
        <w:t>Design &amp; Plan Viewer</w:t>
      </w:r>
      <w:bookmarkEnd w:id="68"/>
    </w:p>
    <w:p w:rsidR="009E1517" w:rsidRPr="00844844" w:rsidRDefault="009E1517" w:rsidP="009E1517">
      <w:pPr>
        <w:rPr>
          <w:lang w:eastAsia="ar-SA"/>
        </w:rPr>
      </w:pPr>
      <w:r w:rsidRPr="00844844">
        <w:rPr>
          <w:lang w:eastAsia="ar-SA"/>
        </w:rPr>
        <w:t>It will allow to view design &amp; planning file using some external editors &amp; viewer. It will also allow scanning existing plan and view it as a image file. Users can add comments for modification and also generate reports.</w:t>
      </w:r>
    </w:p>
    <w:p w:rsidR="009E1517" w:rsidRPr="00844844" w:rsidRDefault="009E1517" w:rsidP="009E1517">
      <w:pPr>
        <w:pStyle w:val="Heading4"/>
        <w:rPr>
          <w:rFonts w:asciiTheme="minorHAnsi" w:hAnsiTheme="minorHAnsi"/>
        </w:rPr>
      </w:pPr>
      <w:bookmarkStart w:id="69" w:name="_Toc364510265"/>
      <w:r w:rsidRPr="00844844">
        <w:rPr>
          <w:rFonts w:asciiTheme="minorHAnsi" w:hAnsiTheme="minorHAnsi"/>
        </w:rPr>
        <w:t>Work Planner Interface</w:t>
      </w:r>
      <w:bookmarkEnd w:id="69"/>
    </w:p>
    <w:p w:rsidR="009E1517" w:rsidRPr="00844844" w:rsidRDefault="009E1517" w:rsidP="009E1517">
      <w:pPr>
        <w:ind w:firstLine="709"/>
        <w:rPr>
          <w:lang w:eastAsia="ar-SA"/>
        </w:rPr>
      </w:pPr>
      <w:r w:rsidRPr="00844844">
        <w:rPr>
          <w:lang w:eastAsia="ar-SA"/>
        </w:rPr>
        <w:t>This interface will allow user to plan and estimate future work. It will  have link to worker management interface so that workers can be assigned certain work. It will also enable to add costing and budget data for the work. It will have a option to add legal data associated with a work item and instruction to be followed.</w:t>
      </w:r>
    </w:p>
    <w:p w:rsidR="009E1517" w:rsidRPr="00844844" w:rsidRDefault="009E1517" w:rsidP="009E1517">
      <w:pPr>
        <w:pStyle w:val="Heading4"/>
        <w:rPr>
          <w:rFonts w:asciiTheme="minorHAnsi" w:hAnsiTheme="minorHAnsi"/>
        </w:rPr>
      </w:pPr>
      <w:bookmarkStart w:id="70" w:name="_Toc364510266"/>
      <w:r w:rsidRPr="00844844">
        <w:rPr>
          <w:rFonts w:asciiTheme="minorHAnsi" w:hAnsiTheme="minorHAnsi"/>
        </w:rPr>
        <w:t>Material Management Interface</w:t>
      </w:r>
      <w:bookmarkEnd w:id="70"/>
    </w:p>
    <w:p w:rsidR="009E1517" w:rsidRPr="00844844" w:rsidRDefault="009E1517" w:rsidP="009E1517">
      <w:pPr>
        <w:ind w:firstLine="709"/>
        <w:rPr>
          <w:lang w:eastAsia="ar-SA"/>
        </w:rPr>
      </w:pPr>
      <w:r w:rsidRPr="00844844">
        <w:rPr>
          <w:lang w:eastAsia="ar-SA"/>
        </w:rPr>
        <w:t xml:space="preserve">This interface will allow user to manage the material used for construction. </w:t>
      </w:r>
    </w:p>
    <w:p w:rsidR="009E1517" w:rsidRPr="00844844" w:rsidRDefault="009E1517" w:rsidP="0064486B">
      <w:pPr>
        <w:numPr>
          <w:ilvl w:val="2"/>
          <w:numId w:val="33"/>
        </w:numPr>
        <w:rPr>
          <w:lang w:eastAsia="ar-SA"/>
        </w:rPr>
      </w:pPr>
      <w:r w:rsidRPr="00844844">
        <w:rPr>
          <w:lang w:eastAsia="ar-SA"/>
        </w:rPr>
        <w:t>to search any kind of  material of the Construction and view price information and stock details.</w:t>
      </w:r>
    </w:p>
    <w:p w:rsidR="009E1517" w:rsidRPr="00844844" w:rsidRDefault="009E1517" w:rsidP="0064486B">
      <w:pPr>
        <w:numPr>
          <w:ilvl w:val="2"/>
          <w:numId w:val="33"/>
        </w:numPr>
        <w:rPr>
          <w:lang w:eastAsia="ar-SA"/>
        </w:rPr>
      </w:pPr>
      <w:r w:rsidRPr="00844844">
        <w:rPr>
          <w:lang w:eastAsia="ar-SA"/>
        </w:rPr>
        <w:t>Enter &amp; modify material availability and usage data.</w:t>
      </w:r>
    </w:p>
    <w:p w:rsidR="009E1517" w:rsidRPr="00844844" w:rsidRDefault="009E1517" w:rsidP="009E1517"/>
    <w:p w:rsidR="009E1517" w:rsidRPr="00844844" w:rsidRDefault="009E1517" w:rsidP="009E1517"/>
    <w:p w:rsidR="009E1517" w:rsidRPr="00844844" w:rsidRDefault="009E1517" w:rsidP="009E1517">
      <w:pPr>
        <w:pStyle w:val="Heading4"/>
        <w:rPr>
          <w:rFonts w:asciiTheme="minorHAnsi" w:hAnsiTheme="minorHAnsi"/>
        </w:rPr>
      </w:pPr>
      <w:bookmarkStart w:id="71" w:name="_Toc364510267"/>
      <w:r w:rsidRPr="00844844">
        <w:rPr>
          <w:rFonts w:asciiTheme="minorHAnsi" w:hAnsiTheme="minorHAnsi"/>
        </w:rPr>
        <w:t>Payment Interface</w:t>
      </w:r>
      <w:bookmarkEnd w:id="71"/>
    </w:p>
    <w:p w:rsidR="009E1517" w:rsidRPr="00844844" w:rsidRDefault="009E1517" w:rsidP="009E1517">
      <w:pPr>
        <w:ind w:firstLine="709"/>
        <w:rPr>
          <w:lang w:eastAsia="ar-SA"/>
        </w:rPr>
      </w:pPr>
      <w:r w:rsidRPr="00844844">
        <w:rPr>
          <w:lang w:eastAsia="ar-SA"/>
        </w:rPr>
        <w:t>This interface will allow users to enter payment data associated with various aspects construction work.</w:t>
      </w:r>
    </w:p>
    <w:p w:rsidR="009E1517" w:rsidRPr="00844844" w:rsidRDefault="009E1517" w:rsidP="0064486B">
      <w:pPr>
        <w:numPr>
          <w:ilvl w:val="2"/>
          <w:numId w:val="34"/>
        </w:numPr>
      </w:pPr>
      <w:r w:rsidRPr="00844844">
        <w:t>Workers payment</w:t>
      </w:r>
    </w:p>
    <w:p w:rsidR="009E1517" w:rsidRPr="00844844" w:rsidRDefault="009E1517" w:rsidP="0064486B">
      <w:pPr>
        <w:numPr>
          <w:ilvl w:val="2"/>
          <w:numId w:val="34"/>
        </w:numPr>
      </w:pPr>
      <w:r w:rsidRPr="00844844">
        <w:t>Raw materials purchase information</w:t>
      </w:r>
    </w:p>
    <w:p w:rsidR="009E1517" w:rsidRPr="00844844" w:rsidRDefault="009E1517" w:rsidP="0064486B">
      <w:pPr>
        <w:numPr>
          <w:ilvl w:val="2"/>
          <w:numId w:val="34"/>
        </w:numPr>
      </w:pPr>
      <w:r w:rsidRPr="00844844">
        <w:t>Future budgets</w:t>
      </w:r>
    </w:p>
    <w:p w:rsidR="009E1517" w:rsidRPr="00844844" w:rsidRDefault="009E1517" w:rsidP="0064486B">
      <w:pPr>
        <w:numPr>
          <w:ilvl w:val="2"/>
          <w:numId w:val="34"/>
        </w:numPr>
      </w:pPr>
      <w:r w:rsidRPr="00844844">
        <w:lastRenderedPageBreak/>
        <w:t>Infrastructure payments.</w:t>
      </w:r>
    </w:p>
    <w:p w:rsidR="009E1517" w:rsidRPr="00844844" w:rsidRDefault="009E1517" w:rsidP="0064486B">
      <w:pPr>
        <w:numPr>
          <w:ilvl w:val="2"/>
          <w:numId w:val="34"/>
        </w:numPr>
      </w:pPr>
      <w:r w:rsidRPr="00844844">
        <w:t>Loan information</w:t>
      </w:r>
    </w:p>
    <w:p w:rsidR="009E1517" w:rsidRPr="00844844" w:rsidRDefault="009E1517" w:rsidP="0064486B">
      <w:pPr>
        <w:numPr>
          <w:ilvl w:val="2"/>
          <w:numId w:val="34"/>
        </w:numPr>
      </w:pPr>
      <w:r w:rsidRPr="00844844">
        <w:t>cash flow and cheque information</w:t>
      </w:r>
    </w:p>
    <w:p w:rsidR="009E1517" w:rsidRPr="00844844" w:rsidRDefault="009E1517" w:rsidP="0064486B">
      <w:pPr>
        <w:numPr>
          <w:ilvl w:val="2"/>
          <w:numId w:val="34"/>
        </w:numPr>
      </w:pPr>
      <w:r w:rsidRPr="00844844">
        <w:t>bank information</w:t>
      </w:r>
    </w:p>
    <w:p w:rsidR="009E1517" w:rsidRPr="00844844" w:rsidRDefault="009E1517" w:rsidP="009E1517"/>
    <w:p w:rsidR="009E1517" w:rsidRPr="00844844" w:rsidRDefault="009E1517" w:rsidP="009E1517">
      <w:pPr>
        <w:pStyle w:val="Heading4"/>
        <w:rPr>
          <w:rFonts w:asciiTheme="minorHAnsi" w:hAnsiTheme="minorHAnsi"/>
        </w:rPr>
      </w:pPr>
      <w:bookmarkStart w:id="72" w:name="_Toc364510268"/>
      <w:r w:rsidRPr="00844844">
        <w:rPr>
          <w:rFonts w:asciiTheme="minorHAnsi" w:hAnsiTheme="minorHAnsi"/>
        </w:rPr>
        <w:t>Worker Management Interface</w:t>
      </w:r>
      <w:bookmarkEnd w:id="72"/>
    </w:p>
    <w:p w:rsidR="009E1517" w:rsidRPr="00844844" w:rsidRDefault="009E1517" w:rsidP="009E1517">
      <w:pPr>
        <w:ind w:left="-709" w:firstLine="709"/>
        <w:rPr>
          <w:lang w:eastAsia="ar-SA"/>
        </w:rPr>
      </w:pPr>
      <w:r w:rsidRPr="00844844">
        <w:rPr>
          <w:lang w:eastAsia="ar-SA"/>
        </w:rPr>
        <w:t xml:space="preserve">This module will maintain information about workers. </w:t>
      </w:r>
    </w:p>
    <w:p w:rsidR="009E1517" w:rsidRPr="00844844" w:rsidRDefault="009E1517" w:rsidP="0064486B">
      <w:pPr>
        <w:numPr>
          <w:ilvl w:val="2"/>
          <w:numId w:val="32"/>
        </w:numPr>
        <w:rPr>
          <w:lang w:eastAsia="ar-SA"/>
        </w:rPr>
      </w:pPr>
      <w:r w:rsidRPr="00844844">
        <w:rPr>
          <w:lang w:eastAsia="ar-SA"/>
        </w:rPr>
        <w:t>Construction sites need to maintain the worker personal data, professional experience info.</w:t>
      </w:r>
    </w:p>
    <w:p w:rsidR="009E1517" w:rsidRPr="00844844" w:rsidRDefault="009E1517" w:rsidP="0064486B">
      <w:pPr>
        <w:numPr>
          <w:ilvl w:val="2"/>
          <w:numId w:val="31"/>
        </w:numPr>
        <w:rPr>
          <w:lang w:eastAsia="ar-SA"/>
        </w:rPr>
      </w:pPr>
      <w:r w:rsidRPr="00844844">
        <w:rPr>
          <w:lang w:eastAsia="ar-SA"/>
        </w:rPr>
        <w:t>This will allow to track workers attendance and work hours data.</w:t>
      </w:r>
    </w:p>
    <w:p w:rsidR="009E1517" w:rsidRPr="00844844" w:rsidRDefault="009E1517" w:rsidP="0064486B">
      <w:pPr>
        <w:numPr>
          <w:ilvl w:val="2"/>
          <w:numId w:val="31"/>
        </w:numPr>
        <w:rPr>
          <w:lang w:eastAsia="ar-SA"/>
        </w:rPr>
      </w:pPr>
      <w:r w:rsidRPr="00844844">
        <w:rPr>
          <w:lang w:eastAsia="ar-SA"/>
        </w:rPr>
        <w:t xml:space="preserve">This interface will allow managing security measures to taken about the workers. It will have a interface for entering the worker’s security data, photo and scan the photo identity card of the worker. </w:t>
      </w:r>
    </w:p>
    <w:p w:rsidR="009E1517" w:rsidRPr="00844844" w:rsidRDefault="009E1517" w:rsidP="009E1517"/>
    <w:p w:rsidR="009E1517" w:rsidRPr="00844844" w:rsidRDefault="009E1517" w:rsidP="009E1517">
      <w:pPr>
        <w:pStyle w:val="Heading4"/>
        <w:rPr>
          <w:rFonts w:asciiTheme="minorHAnsi" w:hAnsiTheme="minorHAnsi"/>
        </w:rPr>
      </w:pPr>
      <w:bookmarkStart w:id="73" w:name="_Toc364510269"/>
      <w:r w:rsidRPr="00844844">
        <w:rPr>
          <w:rFonts w:asciiTheme="minorHAnsi" w:hAnsiTheme="minorHAnsi"/>
        </w:rPr>
        <w:t>Safety &amp;Security Management Interface</w:t>
      </w:r>
      <w:bookmarkEnd w:id="73"/>
    </w:p>
    <w:p w:rsidR="009E1517" w:rsidRPr="00844844" w:rsidRDefault="009E1517" w:rsidP="009E1517">
      <w:pPr>
        <w:pStyle w:val="BodyText"/>
        <w:ind w:hanging="360"/>
        <w:rPr>
          <w:rFonts w:asciiTheme="minorHAnsi" w:hAnsiTheme="minorHAnsi"/>
        </w:rPr>
      </w:pPr>
      <w:r w:rsidRPr="00844844">
        <w:rPr>
          <w:rFonts w:asciiTheme="minorHAnsi" w:hAnsiTheme="minorHAnsi"/>
        </w:rPr>
        <w:t>This interface will ensure safety &amp; security of the construction site.</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 xml:space="preserve">Video Surveillance Interface: </w:t>
      </w:r>
      <w:r w:rsidRPr="00844844">
        <w:rPr>
          <w:rFonts w:asciiTheme="minorHAnsi" w:hAnsiTheme="minorHAnsi"/>
          <w:lang w:eastAsia="ar-SA"/>
        </w:rPr>
        <w:t>This interface will display the video of specific areas of the Construction and save the video for future reference. The site manager can monitor from video surveillance window.</w:t>
      </w:r>
      <w:r w:rsidRPr="00844844">
        <w:rPr>
          <w:rFonts w:asciiTheme="minorHAnsi" w:hAnsiTheme="minorHAnsi"/>
        </w:rPr>
        <w:t xml:space="preserve"> </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First Aid browser: This displays the location first aid boxes and instructions on what to do in case of emergency.</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Emergency contact interface: This will allow user to call ambulance driver, doctor &amp; hospital in case of emergency.</w:t>
      </w:r>
    </w:p>
    <w:p w:rsidR="009E1517" w:rsidRPr="00844844" w:rsidRDefault="009E1517" w:rsidP="009E1517">
      <w:pPr>
        <w:pStyle w:val="BodyText"/>
        <w:rPr>
          <w:rFonts w:asciiTheme="minorHAnsi" w:hAnsiTheme="minorHAnsi"/>
        </w:rPr>
      </w:pPr>
    </w:p>
    <w:p w:rsidR="009E1517" w:rsidRPr="00844844" w:rsidRDefault="009E1517" w:rsidP="009E1517">
      <w:pPr>
        <w:pStyle w:val="BodyText"/>
        <w:rPr>
          <w:rFonts w:asciiTheme="minorHAnsi" w:hAnsiTheme="minorHAnsi"/>
        </w:rPr>
      </w:pPr>
    </w:p>
    <w:p w:rsidR="009E1517" w:rsidRPr="00844844" w:rsidRDefault="009E1517" w:rsidP="009E1517">
      <w:pPr>
        <w:pStyle w:val="BodyText"/>
        <w:rPr>
          <w:rFonts w:asciiTheme="minorHAnsi" w:hAnsiTheme="minorHAnsi"/>
        </w:rPr>
      </w:pPr>
    </w:p>
    <w:p w:rsidR="009E1517" w:rsidRPr="00844844" w:rsidRDefault="009E1517" w:rsidP="009E1517">
      <w:pPr>
        <w:pStyle w:val="Heading3"/>
        <w:rPr>
          <w:rFonts w:asciiTheme="minorHAnsi" w:hAnsiTheme="minorHAnsi"/>
        </w:rPr>
      </w:pPr>
      <w:bookmarkStart w:id="74" w:name="_Toc364510270"/>
      <w:bookmarkStart w:id="75" w:name="_Toc368005889"/>
      <w:r w:rsidRPr="00844844">
        <w:rPr>
          <w:rFonts w:asciiTheme="minorHAnsi" w:hAnsiTheme="minorHAnsi"/>
        </w:rPr>
        <w:t>Construction Management System Engine</w:t>
      </w:r>
      <w:bookmarkEnd w:id="74"/>
      <w:bookmarkEnd w:id="75"/>
    </w:p>
    <w:p w:rsidR="009E1517" w:rsidRPr="00844844" w:rsidRDefault="009E1517" w:rsidP="009E1517">
      <w:pPr>
        <w:rPr>
          <w:lang w:eastAsia="ar-SA"/>
        </w:rPr>
      </w:pPr>
      <w:r w:rsidRPr="00844844">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Raw Material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Machine &amp; Transport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Payment Handler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Search Engine</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Safety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Security Controller</w:t>
            </w:r>
          </w:p>
        </w:tc>
      </w:tr>
    </w:tbl>
    <w:p w:rsidR="009E1517" w:rsidRPr="00844844" w:rsidRDefault="009E1517" w:rsidP="009E1517"/>
    <w:p w:rsidR="009E1517" w:rsidRPr="00844844" w:rsidRDefault="009E1517" w:rsidP="009E1517">
      <w:pPr>
        <w:ind w:left="1418" w:firstLine="709"/>
        <w:rPr>
          <w:b/>
          <w:bCs/>
          <w:lang w:eastAsia="ar-SA"/>
        </w:rPr>
      </w:pPr>
      <w:bookmarkStart w:id="76" w:name="_Toc343978930"/>
      <w:r w:rsidRPr="00844844">
        <w:rPr>
          <w:noProof/>
          <w:lang w:bidi="ar-SA"/>
        </w:rPr>
        <w:drawing>
          <wp:anchor distT="0" distB="0" distL="0" distR="0" simplePos="0" relativeHeight="251665408"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76"/>
      <w:r w:rsidRPr="00844844">
        <w:rPr>
          <w:lang w:eastAsia="ar-SA"/>
        </w:rPr>
        <w:t>Figure:</w:t>
      </w:r>
      <w:r w:rsidRPr="00844844">
        <w:rPr>
          <w:b/>
          <w:bCs/>
          <w:lang w:eastAsia="ar-SA"/>
        </w:rPr>
        <w:t xml:space="preserve"> Components of Engine</w:t>
      </w:r>
    </w:p>
    <w:p w:rsidR="009E1517" w:rsidRPr="00844844" w:rsidRDefault="009E1517" w:rsidP="009E1517">
      <w:pPr>
        <w:pStyle w:val="Heading4"/>
        <w:rPr>
          <w:rFonts w:asciiTheme="minorHAnsi" w:hAnsiTheme="minorHAnsi"/>
        </w:rPr>
      </w:pPr>
      <w:bookmarkStart w:id="77" w:name="_Toc364510271"/>
      <w:r w:rsidRPr="00844844">
        <w:rPr>
          <w:rFonts w:asciiTheme="minorHAnsi" w:hAnsiTheme="minorHAnsi"/>
        </w:rPr>
        <w:t>Engine controller:</w:t>
      </w:r>
      <w:bookmarkEnd w:id="77"/>
    </w:p>
    <w:p w:rsidR="009E1517" w:rsidRPr="00844844" w:rsidRDefault="009E1517" w:rsidP="009E1517">
      <w:pPr>
        <w:rPr>
          <w:lang w:eastAsia="ar-SA"/>
        </w:rPr>
      </w:pPr>
      <w:r w:rsidRPr="00844844">
        <w:rPr>
          <w:lang w:eastAsia="ar-SA"/>
        </w:rPr>
        <w:t>This controls the overall interaction between all the backend modules. It schedules the priority of the actions in case of overlapping. It helps user to consolidate overall reports and print them from GUI.</w:t>
      </w:r>
    </w:p>
    <w:p w:rsidR="009E1517" w:rsidRPr="00844844" w:rsidRDefault="009E1517" w:rsidP="009E1517">
      <w:pPr>
        <w:pStyle w:val="Heading4"/>
        <w:rPr>
          <w:rFonts w:asciiTheme="minorHAnsi" w:hAnsiTheme="minorHAnsi"/>
        </w:rPr>
      </w:pPr>
      <w:bookmarkStart w:id="78" w:name="_Toc364510272"/>
      <w:r w:rsidRPr="00844844">
        <w:rPr>
          <w:rFonts w:asciiTheme="minorHAnsi" w:hAnsiTheme="minorHAnsi"/>
        </w:rPr>
        <w:t>GUI Interactor:</w:t>
      </w:r>
      <w:bookmarkEnd w:id="78"/>
    </w:p>
    <w:p w:rsidR="009E1517" w:rsidRPr="00844844" w:rsidRDefault="009E1517" w:rsidP="009E1517">
      <w:pPr>
        <w:rPr>
          <w:lang w:eastAsia="ar-SA"/>
        </w:rPr>
      </w:pPr>
      <w:r w:rsidRPr="00844844">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Pr="00844844" w:rsidRDefault="009E1517" w:rsidP="009E1517">
      <w:pPr>
        <w:pStyle w:val="Heading4"/>
        <w:rPr>
          <w:rFonts w:asciiTheme="minorHAnsi" w:hAnsiTheme="minorHAnsi"/>
        </w:rPr>
      </w:pPr>
      <w:bookmarkStart w:id="79" w:name="_Toc364510273"/>
      <w:r w:rsidRPr="00844844">
        <w:rPr>
          <w:rFonts w:asciiTheme="minorHAnsi" w:hAnsiTheme="minorHAnsi"/>
        </w:rPr>
        <w:t>Database Controller:</w:t>
      </w:r>
      <w:bookmarkEnd w:id="79"/>
    </w:p>
    <w:p w:rsidR="009E1517" w:rsidRPr="00844844" w:rsidRDefault="009E1517" w:rsidP="009E1517">
      <w:pPr>
        <w:rPr>
          <w:lang w:eastAsia="ar-SA"/>
        </w:rPr>
      </w:pPr>
      <w:r w:rsidRPr="00844844">
        <w:rPr>
          <w:lang w:eastAsia="ar-SA"/>
        </w:rPr>
        <w:t>It controls the database interactions. It forms query to fetch information from the database. It also sends data to be saved in database for future use.</w:t>
      </w:r>
    </w:p>
    <w:p w:rsidR="009E1517" w:rsidRPr="00844844" w:rsidRDefault="009E1517" w:rsidP="009E1517">
      <w:pPr>
        <w:pStyle w:val="Heading4"/>
        <w:rPr>
          <w:rFonts w:asciiTheme="minorHAnsi" w:hAnsiTheme="minorHAnsi"/>
        </w:rPr>
      </w:pPr>
      <w:bookmarkStart w:id="80" w:name="_Toc364510274"/>
      <w:r w:rsidRPr="00844844">
        <w:rPr>
          <w:rFonts w:asciiTheme="minorHAnsi" w:hAnsiTheme="minorHAnsi"/>
        </w:rPr>
        <w:t>Plan &amp; Design Controller:</w:t>
      </w:r>
      <w:bookmarkEnd w:id="80"/>
    </w:p>
    <w:p w:rsidR="009E1517" w:rsidRPr="00844844" w:rsidRDefault="009E1517" w:rsidP="009E1517">
      <w:pPr>
        <w:rPr>
          <w:lang w:eastAsia="ar-SA"/>
        </w:rPr>
      </w:pPr>
      <w:r w:rsidRPr="00844844">
        <w:rPr>
          <w:lang w:eastAsia="ar-SA"/>
        </w:rPr>
        <w:t>It allows integration with other designer software to view the design. It processes the design comments and helps generating reports.</w:t>
      </w:r>
    </w:p>
    <w:p w:rsidR="009E1517" w:rsidRPr="00844844" w:rsidRDefault="009E1517" w:rsidP="009E1517">
      <w:pPr>
        <w:pStyle w:val="Heading4"/>
        <w:rPr>
          <w:rFonts w:asciiTheme="minorHAnsi" w:hAnsiTheme="minorHAnsi"/>
        </w:rPr>
      </w:pPr>
      <w:bookmarkStart w:id="81" w:name="_Toc364510275"/>
      <w:r w:rsidRPr="00844844">
        <w:rPr>
          <w:rFonts w:asciiTheme="minorHAnsi" w:hAnsiTheme="minorHAnsi"/>
        </w:rPr>
        <w:t>Worker Controller:</w:t>
      </w:r>
      <w:bookmarkEnd w:id="81"/>
    </w:p>
    <w:p w:rsidR="009E1517" w:rsidRPr="00844844" w:rsidRDefault="009E1517" w:rsidP="009E1517">
      <w:pPr>
        <w:rPr>
          <w:lang w:eastAsia="ar-SA"/>
        </w:rPr>
      </w:pPr>
      <w:r w:rsidRPr="00844844">
        <w:rPr>
          <w:lang w:eastAsia="ar-SA"/>
        </w:rPr>
        <w:t xml:space="preserve">It keeps track of worker information. It has an algorithm for maintaining worker data like </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Attendance information</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lastRenderedPageBreak/>
        <w:t>Work hours</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Area of expertise</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Payment details</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Personal data</w:t>
      </w:r>
    </w:p>
    <w:p w:rsidR="009E1517" w:rsidRPr="00844844" w:rsidRDefault="009E1517" w:rsidP="009E1517">
      <w:pPr>
        <w:rPr>
          <w:lang w:eastAsia="ar-SA"/>
        </w:rPr>
      </w:pPr>
      <w:r w:rsidRPr="00844844">
        <w:rPr>
          <w:lang w:eastAsia="ar-SA"/>
        </w:rPr>
        <w:t>All these data will BE saved and are available for other modules to use and modify.</w:t>
      </w:r>
    </w:p>
    <w:p w:rsidR="009E1517" w:rsidRPr="00844844" w:rsidRDefault="009E1517" w:rsidP="009E1517">
      <w:pPr>
        <w:pStyle w:val="Heading4"/>
        <w:rPr>
          <w:rFonts w:asciiTheme="minorHAnsi" w:hAnsiTheme="minorHAnsi"/>
        </w:rPr>
      </w:pPr>
      <w:bookmarkStart w:id="82" w:name="_Toc364510276"/>
      <w:r w:rsidRPr="00844844">
        <w:rPr>
          <w:rFonts w:asciiTheme="minorHAnsi" w:hAnsiTheme="minorHAnsi"/>
        </w:rPr>
        <w:t>Security Controller:</w:t>
      </w:r>
      <w:bookmarkEnd w:id="82"/>
    </w:p>
    <w:p w:rsidR="009E1517" w:rsidRPr="00844844" w:rsidRDefault="009E1517" w:rsidP="009E1517">
      <w:pPr>
        <w:rPr>
          <w:lang w:eastAsia="ar-SA"/>
        </w:rPr>
      </w:pPr>
      <w:r w:rsidRPr="00844844">
        <w:rPr>
          <w:lang w:eastAsia="ar-SA"/>
        </w:rPr>
        <w:t>It saves information for security measures. It can send it to the authority or police whenever required. It will ensure state of the existing security measures and generate warning if one of the steps is breached.</w:t>
      </w:r>
    </w:p>
    <w:p w:rsidR="009E1517" w:rsidRPr="00844844" w:rsidRDefault="009E1517" w:rsidP="009E1517">
      <w:pPr>
        <w:pStyle w:val="Heading4"/>
        <w:rPr>
          <w:rFonts w:asciiTheme="minorHAnsi" w:hAnsiTheme="minorHAnsi"/>
        </w:rPr>
      </w:pPr>
      <w:bookmarkStart w:id="83" w:name="_Toc364510277"/>
      <w:r w:rsidRPr="00844844">
        <w:rPr>
          <w:rFonts w:asciiTheme="minorHAnsi" w:hAnsiTheme="minorHAnsi"/>
        </w:rPr>
        <w:t>Safety Controller:</w:t>
      </w:r>
      <w:bookmarkEnd w:id="83"/>
    </w:p>
    <w:p w:rsidR="009E1517" w:rsidRPr="00844844" w:rsidRDefault="009E1517" w:rsidP="009E1517">
      <w:pPr>
        <w:rPr>
          <w:lang w:eastAsia="ar-SA"/>
        </w:rPr>
      </w:pPr>
      <w:r w:rsidRPr="00844844">
        <w:rPr>
          <w:lang w:eastAsia="ar-SA"/>
        </w:rPr>
        <w:t>It ensures the safety of the construction site. It controls the safety alarms, fire alarms and instructions to be displayed at the hazardous places.</w:t>
      </w:r>
    </w:p>
    <w:p w:rsidR="009E1517" w:rsidRPr="00844844" w:rsidRDefault="009E1517" w:rsidP="009E1517">
      <w:pPr>
        <w:pStyle w:val="Heading4"/>
        <w:rPr>
          <w:rFonts w:asciiTheme="minorHAnsi" w:hAnsiTheme="minorHAnsi"/>
        </w:rPr>
      </w:pPr>
      <w:bookmarkStart w:id="84" w:name="_Toc364510278"/>
      <w:r w:rsidRPr="00844844">
        <w:rPr>
          <w:rFonts w:asciiTheme="minorHAnsi" w:hAnsiTheme="minorHAnsi"/>
        </w:rPr>
        <w:t>Work Estimation Controller:</w:t>
      </w:r>
      <w:bookmarkEnd w:id="84"/>
    </w:p>
    <w:p w:rsidR="009E1517" w:rsidRPr="00844844" w:rsidRDefault="009E1517" w:rsidP="009E1517">
      <w:pPr>
        <w:rPr>
          <w:lang w:eastAsia="ar-SA"/>
        </w:rPr>
      </w:pPr>
      <w:r w:rsidRPr="00844844">
        <w:rPr>
          <w:lang w:eastAsia="ar-SA"/>
        </w:rPr>
        <w:t xml:space="preserve">This will allow users to estimate future work depending on the design,deadline and workers expertise. It will have algorithms to control estimation and assignment of work to the workers.                </w:t>
      </w:r>
    </w:p>
    <w:p w:rsidR="009E1517" w:rsidRPr="00844844" w:rsidRDefault="009E1517" w:rsidP="009E1517">
      <w:pPr>
        <w:pStyle w:val="Heading4"/>
        <w:rPr>
          <w:rFonts w:asciiTheme="minorHAnsi" w:hAnsiTheme="minorHAnsi"/>
        </w:rPr>
      </w:pPr>
      <w:bookmarkStart w:id="85" w:name="_Toc364510279"/>
      <w:r w:rsidRPr="00844844">
        <w:rPr>
          <w:rFonts w:asciiTheme="minorHAnsi" w:hAnsiTheme="minorHAnsi"/>
        </w:rPr>
        <w:t>Raw Material Controller:</w:t>
      </w:r>
      <w:bookmarkEnd w:id="85"/>
    </w:p>
    <w:p w:rsidR="009E1517" w:rsidRPr="00844844" w:rsidRDefault="009E1517" w:rsidP="009E1517">
      <w:pPr>
        <w:rPr>
          <w:lang w:eastAsia="ar-SA"/>
        </w:rPr>
      </w:pPr>
      <w:r w:rsidRPr="00844844">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Pr="00844844" w:rsidRDefault="009E1517" w:rsidP="009E1517">
      <w:pPr>
        <w:pStyle w:val="Heading4"/>
        <w:rPr>
          <w:rFonts w:asciiTheme="minorHAnsi" w:hAnsiTheme="minorHAnsi"/>
        </w:rPr>
      </w:pPr>
      <w:bookmarkStart w:id="86" w:name="_Toc364510280"/>
      <w:r w:rsidRPr="00844844">
        <w:rPr>
          <w:rFonts w:asciiTheme="minorHAnsi" w:hAnsiTheme="minorHAnsi"/>
        </w:rPr>
        <w:t>Search Engine:</w:t>
      </w:r>
      <w:bookmarkEnd w:id="86"/>
    </w:p>
    <w:p w:rsidR="009E1517" w:rsidRPr="00844844" w:rsidRDefault="009E1517" w:rsidP="009E1517">
      <w:pPr>
        <w:rPr>
          <w:lang w:eastAsia="ar-SA"/>
        </w:rPr>
      </w:pPr>
      <w:r w:rsidRPr="00844844">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Pr="00844844" w:rsidRDefault="009E1517" w:rsidP="009E1517">
      <w:pPr>
        <w:pStyle w:val="Heading4"/>
        <w:rPr>
          <w:rFonts w:asciiTheme="minorHAnsi" w:hAnsiTheme="minorHAnsi"/>
        </w:rPr>
      </w:pPr>
      <w:bookmarkStart w:id="87" w:name="_Toc364510281"/>
      <w:r w:rsidRPr="00844844">
        <w:rPr>
          <w:rFonts w:asciiTheme="minorHAnsi" w:hAnsiTheme="minorHAnsi"/>
        </w:rPr>
        <w:t>Payment Handler:</w:t>
      </w:r>
      <w:bookmarkEnd w:id="87"/>
    </w:p>
    <w:p w:rsidR="009E1517" w:rsidRPr="00844844" w:rsidRDefault="009E1517" w:rsidP="009E1517">
      <w:pPr>
        <w:rPr>
          <w:lang w:eastAsia="ar-SA"/>
        </w:rPr>
      </w:pPr>
      <w:r w:rsidRPr="00844844">
        <w:rPr>
          <w:lang w:eastAsia="ar-SA"/>
        </w:rPr>
        <w:t>Payment Handler allows generating the report for material purchases. It calculates the salary of a worker. It will get the work &amp; salary information from the database depending on worker data  and calculates the payable amount.</w:t>
      </w:r>
    </w:p>
    <w:p w:rsidR="009E1517" w:rsidRPr="00844844" w:rsidRDefault="009E1517" w:rsidP="009E1517">
      <w:pPr>
        <w:pStyle w:val="Heading4"/>
        <w:rPr>
          <w:rFonts w:asciiTheme="minorHAnsi" w:hAnsiTheme="minorHAnsi"/>
        </w:rPr>
      </w:pPr>
      <w:bookmarkStart w:id="88" w:name="_Toc364510282"/>
      <w:r w:rsidRPr="00844844">
        <w:rPr>
          <w:rFonts w:asciiTheme="minorHAnsi" w:hAnsiTheme="minorHAnsi"/>
        </w:rPr>
        <w:t>Machine &amp; Transport Controller:</w:t>
      </w:r>
      <w:bookmarkEnd w:id="88"/>
    </w:p>
    <w:p w:rsidR="009E1517" w:rsidRPr="00844844" w:rsidRDefault="009E1517" w:rsidP="009E1517">
      <w:pPr>
        <w:rPr>
          <w:lang w:eastAsia="ar-SA"/>
        </w:rPr>
      </w:pPr>
      <w:r w:rsidRPr="00844844">
        <w:rPr>
          <w:lang w:eastAsia="ar-SA"/>
        </w:rPr>
        <w:t>This module keeps track machine to be used by the construction workers, machine purchase or hiring information, vendor information. This also handles logistics transport, worker transport.</w:t>
      </w: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pStyle w:val="Heading3"/>
        <w:rPr>
          <w:rFonts w:asciiTheme="minorHAnsi" w:hAnsiTheme="minorHAnsi"/>
        </w:rPr>
      </w:pPr>
      <w:bookmarkStart w:id="89" w:name="_Toc364510283"/>
      <w:bookmarkStart w:id="90" w:name="_Toc368005890"/>
      <w:r w:rsidRPr="00844844">
        <w:rPr>
          <w:rFonts w:asciiTheme="minorHAnsi" w:hAnsiTheme="minorHAnsi"/>
        </w:rPr>
        <w:t>Construction Management System Database</w:t>
      </w:r>
      <w:bookmarkEnd w:id="89"/>
      <w:bookmarkEnd w:id="90"/>
    </w:p>
    <w:p w:rsidR="009E1517" w:rsidRPr="00844844" w:rsidRDefault="009E1517" w:rsidP="009E1517">
      <w:pPr>
        <w:rPr>
          <w:lang w:eastAsia="ar-SA"/>
        </w:rPr>
      </w:pPr>
      <w:r w:rsidRPr="00844844">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rPr>
          <w:rFonts w:eastAsia="Arial"/>
        </w:rPr>
      </w:pPr>
    </w:p>
    <w:p w:rsidR="009E1517" w:rsidRPr="00844844" w:rsidRDefault="009E1517" w:rsidP="009E1517">
      <w:pPr>
        <w:pStyle w:val="Heading2"/>
        <w:rPr>
          <w:rFonts w:asciiTheme="minorHAnsi" w:hAnsiTheme="minorHAnsi"/>
        </w:rPr>
      </w:pPr>
      <w:bookmarkStart w:id="91" w:name="_Toc364510284"/>
      <w:bookmarkStart w:id="92" w:name="_Toc368005891"/>
      <w:r w:rsidRPr="00844844">
        <w:rPr>
          <w:rFonts w:asciiTheme="minorHAnsi" w:hAnsiTheme="minorHAnsi"/>
        </w:rPr>
        <w:lastRenderedPageBreak/>
        <w:t>Estimation</w:t>
      </w:r>
      <w:bookmarkEnd w:id="91"/>
      <w:bookmarkEnd w:id="92"/>
    </w:p>
    <w:p w:rsidR="009E1517" w:rsidRPr="00844844" w:rsidRDefault="009E1517" w:rsidP="009E1517">
      <w:pPr>
        <w:rPr>
          <w:rFonts w:eastAsia="Arial" w:cs="Vrinda"/>
          <w:szCs w:val="28"/>
          <w:lang w:bidi="bn-BD"/>
        </w:rPr>
      </w:pPr>
      <w:r w:rsidRPr="00844844">
        <w:rPr>
          <w:rFonts w:eastAsia="Arial" w:cs="Vrinda"/>
          <w:noProof/>
          <w:szCs w:val="28"/>
          <w:lang w:bidi="ar-SA"/>
        </w:rPr>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32"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844844" w:rsidRDefault="00B36050" w:rsidP="00472BB3"/>
    <w:p w:rsidR="006734B2" w:rsidRPr="00844844" w:rsidRDefault="006734B2" w:rsidP="006734B2">
      <w:pPr>
        <w:pStyle w:val="Heading2"/>
        <w:rPr>
          <w:rFonts w:asciiTheme="minorHAnsi" w:hAnsiTheme="minorHAnsi"/>
        </w:rPr>
      </w:pPr>
      <w:bookmarkStart w:id="93" w:name="_Toc352080074"/>
      <w:bookmarkStart w:id="94" w:name="_Toc368005892"/>
      <w:r w:rsidRPr="00844844">
        <w:rPr>
          <w:rFonts w:asciiTheme="minorHAnsi" w:hAnsiTheme="minorHAnsi"/>
        </w:rPr>
        <w:t>Database design</w:t>
      </w:r>
      <w:bookmarkEnd w:id="93"/>
      <w:bookmarkEnd w:id="94"/>
    </w:p>
    <w:p w:rsidR="006734B2" w:rsidRPr="00844844" w:rsidRDefault="006734B2" w:rsidP="006734B2">
      <w:pPr>
        <w:pStyle w:val="BodyText"/>
        <w:tabs>
          <w:tab w:val="num" w:pos="1440"/>
        </w:tabs>
        <w:jc w:val="both"/>
        <w:rPr>
          <w:rFonts w:asciiTheme="minorHAnsi" w:hAnsiTheme="minorHAnsi"/>
        </w:rPr>
      </w:pPr>
      <w:r w:rsidRPr="00844844">
        <w:rPr>
          <w:rFonts w:asciiTheme="minorHAnsi" w:hAnsiTheme="minorHAnsi"/>
        </w:rPr>
        <w:t xml:space="preserve">The database used for this software is called </w:t>
      </w:r>
      <w:r w:rsidR="00747A2A" w:rsidRPr="00844844">
        <w:rPr>
          <w:rFonts w:asciiTheme="minorHAnsi" w:hAnsiTheme="minorHAnsi"/>
          <w:b/>
        </w:rPr>
        <w:t>CMS</w:t>
      </w:r>
      <w:r w:rsidRPr="00844844">
        <w:rPr>
          <w:rFonts w:asciiTheme="minorHAnsi" w:hAnsiTheme="minorHAnsi"/>
        </w:rPr>
        <w:t xml:space="preserve">db. Database tables and corresponding keys are shown in tabular form. It shows the tables and its columns. A key in </w:t>
      </w:r>
      <w:r w:rsidR="00344B4C" w:rsidRPr="00844844">
        <w:rPr>
          <w:rFonts w:asciiTheme="minorHAnsi" w:hAnsiTheme="minorHAnsi"/>
        </w:rPr>
        <w:t>underline</w:t>
      </w:r>
      <w:r w:rsidRPr="00844844">
        <w:rPr>
          <w:rFonts w:asciiTheme="minorHAnsi" w:hAnsiTheme="minorHAnsi"/>
        </w:rPr>
        <w:t xml:space="preserve"> is the primary key.</w:t>
      </w:r>
    </w:p>
    <w:p w:rsidR="006734B2" w:rsidRPr="00844844" w:rsidRDefault="006734B2" w:rsidP="006734B2">
      <w:pPr>
        <w:pStyle w:val="BodyText"/>
        <w:tabs>
          <w:tab w:val="num" w:pos="1440"/>
        </w:tabs>
        <w:jc w:val="both"/>
        <w:rPr>
          <w:rFonts w:asciiTheme="minorHAnsi" w:hAnsiTheme="minorHAnsi"/>
        </w:rPr>
      </w:pPr>
    </w:p>
    <w:p w:rsidR="006734B2" w:rsidRPr="00844844" w:rsidRDefault="006734B2" w:rsidP="006734B2">
      <w:pPr>
        <w:pStyle w:val="BodyText"/>
        <w:tabs>
          <w:tab w:val="num" w:pos="1440"/>
        </w:tabs>
        <w:jc w:val="both"/>
        <w:rPr>
          <w:rFonts w:asciiTheme="minorHAnsi" w:hAnsiTheme="minorHAnsi"/>
        </w:rPr>
      </w:pPr>
      <w:r w:rsidRPr="00844844">
        <w:rPr>
          <w:rFonts w:asciiTheme="minorHAnsi" w:hAnsiTheme="minorHAnsi"/>
        </w:rPr>
        <w:t>Screenshots of table structures:</w:t>
      </w:r>
    </w:p>
    <w:p w:rsidR="006734B2" w:rsidRPr="00844844" w:rsidRDefault="006734B2" w:rsidP="006734B2">
      <w:pPr>
        <w:pStyle w:val="BodyText"/>
        <w:tabs>
          <w:tab w:val="num" w:pos="1440"/>
        </w:tabs>
        <w:jc w:val="both"/>
        <w:rPr>
          <w:rFonts w:asciiTheme="minorHAnsi" w:hAnsiTheme="minorHAnsi"/>
        </w:rPr>
      </w:pPr>
    </w:p>
    <w:p w:rsidR="006734B2" w:rsidRPr="00844844" w:rsidRDefault="006734B2" w:rsidP="003B0DEA">
      <w:pPr>
        <w:pStyle w:val="Heading3"/>
        <w:rPr>
          <w:rFonts w:asciiTheme="minorHAnsi" w:hAnsiTheme="minorHAnsi"/>
        </w:rPr>
      </w:pPr>
      <w:bookmarkStart w:id="95" w:name="_Toc368005893"/>
      <w:r w:rsidRPr="00844844">
        <w:rPr>
          <w:rFonts w:asciiTheme="minorHAnsi" w:hAnsiTheme="minorHAnsi"/>
        </w:rPr>
        <w:t xml:space="preserve">Table: </w:t>
      </w:r>
      <w:r w:rsidR="003B0DEA" w:rsidRPr="00844844">
        <w:rPr>
          <w:rFonts w:asciiTheme="minorHAnsi" w:eastAsia="Arial" w:hAnsiTheme="minorHAnsi" w:cs="Times New Roman"/>
        </w:rPr>
        <w:t>Worker</w:t>
      </w:r>
      <w:bookmarkEnd w:id="95"/>
    </w:p>
    <w:p w:rsidR="006734B2" w:rsidRPr="00844844" w:rsidRDefault="00344B4C" w:rsidP="006734B2">
      <w:pPr>
        <w:rPr>
          <w:rFonts w:eastAsia="Arial"/>
        </w:rPr>
      </w:pPr>
      <w:r w:rsidRPr="00844844">
        <w:rPr>
          <w:rFonts w:eastAsia="Arial"/>
          <w:noProof/>
          <w:lang w:bidi="ar-SA"/>
        </w:rPr>
        <w:drawing>
          <wp:inline distT="0" distB="0" distL="0" distR="0">
            <wp:extent cx="5730875" cy="1350645"/>
            <wp:effectExtent l="19050" t="0" r="3175" b="0"/>
            <wp:docPr id="12" name="Picture 10" descr="C:\Users\Anirban\Documents\GitHub\ConstructionManagementSystem\report\Final report\database screen shot\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ConstructionManagementSystem\report\Final report\database screen shot\worker.jpg"/>
                    <pic:cNvPicPr>
                      <a:picLocks noChangeAspect="1" noChangeArrowheads="1"/>
                    </pic:cNvPicPr>
                  </pic:nvPicPr>
                  <pic:blipFill>
                    <a:blip r:embed="rId33" cstate="print"/>
                    <a:srcRect/>
                    <a:stretch>
                      <a:fillRect/>
                    </a:stretch>
                  </pic:blipFill>
                  <pic:spPr bwMode="auto">
                    <a:xfrm>
                      <a:off x="0" y="0"/>
                      <a:ext cx="5730875" cy="135064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cs="Times New Roman"/>
        </w:rPr>
      </w:pPr>
      <w:bookmarkStart w:id="96" w:name="_Toc368005894"/>
      <w:r w:rsidRPr="00844844">
        <w:rPr>
          <w:rFonts w:asciiTheme="minorHAnsi" w:eastAsia="Times New Roman" w:hAnsiTheme="minorHAnsi" w:cs="Times New Roman"/>
          <w:szCs w:val="20"/>
          <w:lang w:val="en-GB"/>
        </w:rPr>
        <w:lastRenderedPageBreak/>
        <w:t xml:space="preserve">Table: </w:t>
      </w:r>
      <w:r w:rsidR="003B0DEA" w:rsidRPr="00844844">
        <w:rPr>
          <w:rFonts w:asciiTheme="minorHAnsi" w:eastAsia="Arial" w:hAnsiTheme="minorHAnsi"/>
        </w:rPr>
        <w:t>ConstructionManagement</w:t>
      </w:r>
      <w:r w:rsidR="003B0DEA" w:rsidRPr="00844844">
        <w:rPr>
          <w:rFonts w:asciiTheme="minorHAnsi" w:eastAsia="Arial" w:hAnsiTheme="minorHAnsi" w:cs="Times New Roman"/>
        </w:rPr>
        <w:t>System</w:t>
      </w:r>
      <w:bookmarkEnd w:id="96"/>
    </w:p>
    <w:p w:rsidR="00344B4C" w:rsidRPr="00844844" w:rsidRDefault="00344B4C" w:rsidP="006734B2">
      <w:pPr>
        <w:rPr>
          <w:rFonts w:eastAsia="Arial"/>
        </w:rPr>
      </w:pPr>
      <w:r w:rsidRPr="00844844">
        <w:rPr>
          <w:rFonts w:eastAsia="Arial"/>
          <w:noProof/>
          <w:lang w:bidi="ar-SA"/>
        </w:rPr>
        <w:drawing>
          <wp:inline distT="0" distB="0" distL="0" distR="0">
            <wp:extent cx="5720080" cy="829310"/>
            <wp:effectExtent l="19050" t="0" r="0" b="0"/>
            <wp:docPr id="21" name="Picture 13" descr="C:\Users\Anirban\Documents\GitHub\ConstructionManagementSystem\report\Final report\database screen shot\constructionManagem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database screen shot\constructionManagementSystem.jpg"/>
                    <pic:cNvPicPr>
                      <a:picLocks noChangeAspect="1" noChangeArrowheads="1"/>
                    </pic:cNvPicPr>
                  </pic:nvPicPr>
                  <pic:blipFill>
                    <a:blip r:embed="rId34" cstate="print"/>
                    <a:srcRect/>
                    <a:stretch>
                      <a:fillRect/>
                    </a:stretch>
                  </pic:blipFill>
                  <pic:spPr bwMode="auto">
                    <a:xfrm>
                      <a:off x="0" y="0"/>
                      <a:ext cx="5720080" cy="829310"/>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Times New Roman" w:hAnsiTheme="minorHAnsi"/>
          <w:szCs w:val="20"/>
          <w:lang w:val="en-GB"/>
        </w:rPr>
      </w:pPr>
      <w:bookmarkStart w:id="97" w:name="_Toc368005895"/>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Construction Machine</w:t>
      </w:r>
      <w:bookmarkEnd w:id="97"/>
    </w:p>
    <w:p w:rsidR="00344B4C" w:rsidRPr="00844844" w:rsidRDefault="00344B4C" w:rsidP="006734B2">
      <w:pPr>
        <w:rPr>
          <w:rFonts w:eastAsia="Arial"/>
        </w:rPr>
      </w:pPr>
      <w:r w:rsidRPr="00844844">
        <w:rPr>
          <w:rFonts w:eastAsia="Arial"/>
          <w:noProof/>
          <w:lang w:bidi="ar-SA"/>
        </w:rPr>
        <w:drawing>
          <wp:inline distT="0" distB="0" distL="0" distR="0">
            <wp:extent cx="5730875" cy="723265"/>
            <wp:effectExtent l="19050" t="0" r="3175" b="0"/>
            <wp:docPr id="30" name="Picture 15" descr="C:\Users\Anirban\Documents\GitHub\ConstructionManagementSystem\report\Final report\database screen shot\construction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database screen shot\constructionMachine.jpg"/>
                    <pic:cNvPicPr>
                      <a:picLocks noChangeAspect="1" noChangeArrowheads="1"/>
                    </pic:cNvPicPr>
                  </pic:nvPicPr>
                  <pic:blipFill>
                    <a:blip r:embed="rId35" cstate="print"/>
                    <a:srcRect/>
                    <a:stretch>
                      <a:fillRect/>
                    </a:stretch>
                  </pic:blipFill>
                  <pic:spPr bwMode="auto">
                    <a:xfrm>
                      <a:off x="0" y="0"/>
                      <a:ext cx="5730875" cy="72326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rPr>
      </w:pPr>
      <w:bookmarkStart w:id="98" w:name="_Toc368005896"/>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WorkSession</w:t>
      </w:r>
      <w:bookmarkEnd w:id="98"/>
    </w:p>
    <w:p w:rsidR="00344B4C" w:rsidRPr="00844844" w:rsidRDefault="00344B4C" w:rsidP="006734B2">
      <w:pPr>
        <w:rPr>
          <w:rFonts w:eastAsia="Arial"/>
        </w:rPr>
      </w:pPr>
      <w:r w:rsidRPr="00844844">
        <w:rPr>
          <w:rFonts w:eastAsia="Arial"/>
          <w:noProof/>
          <w:lang w:bidi="ar-SA"/>
        </w:rPr>
        <w:drawing>
          <wp:inline distT="0" distB="0" distL="0" distR="0">
            <wp:extent cx="5730875" cy="925195"/>
            <wp:effectExtent l="19050" t="0" r="3175" b="0"/>
            <wp:docPr id="33" name="Picture 16" descr="C:\Users\Anirban\Documents\GitHub\ConstructionManagementSystem\report\Final report\database screen shot\work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database screen shot\workSession.jpg"/>
                    <pic:cNvPicPr>
                      <a:picLocks noChangeAspect="1" noChangeArrowheads="1"/>
                    </pic:cNvPicPr>
                  </pic:nvPicPr>
                  <pic:blipFill>
                    <a:blip r:embed="rId36" cstate="print"/>
                    <a:srcRect/>
                    <a:stretch>
                      <a:fillRect/>
                    </a:stretch>
                  </pic:blipFill>
                  <pic:spPr bwMode="auto">
                    <a:xfrm>
                      <a:off x="0" y="0"/>
                      <a:ext cx="5730875" cy="92519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rPr>
      </w:pPr>
      <w:bookmarkStart w:id="99" w:name="_Toc368005897"/>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Engineer</w:t>
      </w:r>
      <w:bookmarkEnd w:id="99"/>
    </w:p>
    <w:p w:rsidR="00344B4C" w:rsidRPr="00844844" w:rsidRDefault="00344B4C" w:rsidP="006734B2">
      <w:pPr>
        <w:rPr>
          <w:rFonts w:eastAsia="Arial" w:cs="Times New Roman"/>
        </w:rPr>
      </w:pPr>
      <w:r w:rsidRPr="00844844">
        <w:rPr>
          <w:rFonts w:eastAsia="Arial" w:cs="Times New Roman"/>
          <w:noProof/>
          <w:lang w:bidi="ar-SA"/>
        </w:rPr>
        <w:drawing>
          <wp:inline distT="0" distB="0" distL="0" distR="0">
            <wp:extent cx="5730875" cy="861060"/>
            <wp:effectExtent l="19050" t="0" r="3175" b="0"/>
            <wp:docPr id="34" name="Picture 17" descr="C:\Users\Anirban\Documents\GitHub\ConstructionManagementSystem\report\Final report\database screen shot\engin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database screen shot\engineer.jpg"/>
                    <pic:cNvPicPr>
                      <a:picLocks noChangeAspect="1" noChangeArrowheads="1"/>
                    </pic:cNvPicPr>
                  </pic:nvPicPr>
                  <pic:blipFill>
                    <a:blip r:embed="rId37" cstate="print"/>
                    <a:srcRect/>
                    <a:stretch>
                      <a:fillRect/>
                    </a:stretch>
                  </pic:blipFill>
                  <pic:spPr bwMode="auto">
                    <a:xfrm>
                      <a:off x="0" y="0"/>
                      <a:ext cx="5730875" cy="861060"/>
                    </a:xfrm>
                    <a:prstGeom prst="rect">
                      <a:avLst/>
                    </a:prstGeom>
                    <a:noFill/>
                    <a:ln w="9525">
                      <a:noFill/>
                      <a:miter lim="800000"/>
                      <a:headEnd/>
                      <a:tailEnd/>
                    </a:ln>
                  </pic:spPr>
                </pic:pic>
              </a:graphicData>
            </a:graphic>
          </wp:inline>
        </w:drawing>
      </w:r>
    </w:p>
    <w:p w:rsidR="003B0DEA" w:rsidRPr="00844844" w:rsidRDefault="003B0DEA" w:rsidP="003B0DEA">
      <w:pPr>
        <w:pStyle w:val="Heading3"/>
        <w:rPr>
          <w:rFonts w:asciiTheme="minorHAnsi" w:eastAsia="Arial" w:hAnsiTheme="minorHAnsi"/>
        </w:rPr>
      </w:pPr>
      <w:bookmarkStart w:id="100" w:name="_Toc368005898"/>
      <w:r w:rsidRPr="00844844">
        <w:rPr>
          <w:rFonts w:asciiTheme="minorHAnsi" w:eastAsia="Times New Roman" w:hAnsiTheme="minorHAnsi"/>
          <w:szCs w:val="20"/>
          <w:lang w:val="en-GB"/>
        </w:rPr>
        <w:t xml:space="preserve">Table: </w:t>
      </w:r>
      <w:r w:rsidRPr="00844844">
        <w:rPr>
          <w:rFonts w:asciiTheme="minorHAnsi" w:eastAsia="Arial" w:hAnsiTheme="minorHAnsi"/>
        </w:rPr>
        <w:t>DesignPreference</w:t>
      </w:r>
      <w:bookmarkEnd w:id="100"/>
    </w:p>
    <w:p w:rsidR="003B0DEA" w:rsidRPr="00844844" w:rsidRDefault="003B0DEA" w:rsidP="006734B2">
      <w:pPr>
        <w:rPr>
          <w:rFonts w:eastAsia="Arial" w:cs="Times New Roman"/>
        </w:rPr>
      </w:pPr>
    </w:p>
    <w:p w:rsidR="00344B4C" w:rsidRPr="00844844" w:rsidRDefault="00344B4C" w:rsidP="006734B2">
      <w:pPr>
        <w:rPr>
          <w:rFonts w:eastAsia="Arial" w:cs="Times New Roman"/>
        </w:rPr>
      </w:pPr>
      <w:r w:rsidRPr="00844844">
        <w:rPr>
          <w:rFonts w:eastAsia="Arial" w:cs="Times New Roman"/>
          <w:noProof/>
          <w:lang w:bidi="ar-SA"/>
        </w:rPr>
        <w:drawing>
          <wp:inline distT="0" distB="0" distL="0" distR="0">
            <wp:extent cx="5730875" cy="701675"/>
            <wp:effectExtent l="19050" t="0" r="3175" b="0"/>
            <wp:docPr id="35" name="Picture 18" descr="C:\Users\Anirban\Documents\GitHub\ConstructionManagementSystem\report\Final report\database screen shot\design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database screen shot\designPreference.jpg"/>
                    <pic:cNvPicPr>
                      <a:picLocks noChangeAspect="1" noChangeArrowheads="1"/>
                    </pic:cNvPicPr>
                  </pic:nvPicPr>
                  <pic:blipFill>
                    <a:blip r:embed="rId38" cstate="print"/>
                    <a:srcRect/>
                    <a:stretch>
                      <a:fillRect/>
                    </a:stretch>
                  </pic:blipFill>
                  <pic:spPr bwMode="auto">
                    <a:xfrm>
                      <a:off x="0" y="0"/>
                      <a:ext cx="5730875" cy="701675"/>
                    </a:xfrm>
                    <a:prstGeom prst="rect">
                      <a:avLst/>
                    </a:prstGeom>
                    <a:noFill/>
                    <a:ln w="9525">
                      <a:noFill/>
                      <a:miter lim="800000"/>
                      <a:headEnd/>
                      <a:tailEnd/>
                    </a:ln>
                  </pic:spPr>
                </pic:pic>
              </a:graphicData>
            </a:graphic>
          </wp:inline>
        </w:drawing>
      </w:r>
    </w:p>
    <w:p w:rsidR="003B0DEA" w:rsidRPr="00844844" w:rsidRDefault="003B0DEA" w:rsidP="003B0DEA">
      <w:pPr>
        <w:pStyle w:val="Heading3"/>
        <w:rPr>
          <w:rFonts w:asciiTheme="minorHAnsi" w:eastAsia="Arial" w:hAnsiTheme="minorHAnsi"/>
        </w:rPr>
      </w:pPr>
      <w:bookmarkStart w:id="101" w:name="_Toc368005899"/>
      <w:r w:rsidRPr="00844844">
        <w:rPr>
          <w:rFonts w:asciiTheme="minorHAnsi" w:eastAsia="Times New Roman" w:hAnsiTheme="minorHAnsi"/>
          <w:szCs w:val="20"/>
          <w:lang w:val="en-GB"/>
        </w:rPr>
        <w:t xml:space="preserve">Table: </w:t>
      </w:r>
      <w:r w:rsidRPr="00844844">
        <w:rPr>
          <w:rFonts w:asciiTheme="minorHAnsi" w:eastAsia="Arial" w:hAnsiTheme="minorHAnsi"/>
        </w:rPr>
        <w:t>RawMaterial</w:t>
      </w:r>
      <w:bookmarkEnd w:id="101"/>
    </w:p>
    <w:p w:rsidR="00344B4C" w:rsidRPr="00844844" w:rsidRDefault="00344B4C" w:rsidP="006734B2">
      <w:pPr>
        <w:rPr>
          <w:rFonts w:eastAsia="Times New Roman" w:cs="Times New Roman"/>
          <w:sz w:val="24"/>
          <w:szCs w:val="20"/>
          <w:lang w:val="en-GB"/>
        </w:rPr>
      </w:pPr>
      <w:r w:rsidRPr="00844844">
        <w:rPr>
          <w:rFonts w:eastAsia="Times New Roman" w:cs="Times New Roman"/>
          <w:noProof/>
          <w:sz w:val="24"/>
          <w:szCs w:val="20"/>
          <w:lang w:bidi="ar-SA"/>
        </w:rPr>
        <w:drawing>
          <wp:inline distT="0" distB="0" distL="0" distR="0">
            <wp:extent cx="5730875" cy="903605"/>
            <wp:effectExtent l="19050" t="0" r="3175" b="0"/>
            <wp:docPr id="36" name="Picture 19" descr="C:\Users\Anirban\Documents\GitHub\ConstructionManagementSystem\report\Final report\database screen shot\raw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ConstructionManagementSystem\report\Final report\database screen shot\rawMaterial.jpg"/>
                    <pic:cNvPicPr>
                      <a:picLocks noChangeAspect="1" noChangeArrowheads="1"/>
                    </pic:cNvPicPr>
                  </pic:nvPicPr>
                  <pic:blipFill>
                    <a:blip r:embed="rId39" cstate="print"/>
                    <a:srcRect/>
                    <a:stretch>
                      <a:fillRect/>
                    </a:stretch>
                  </pic:blipFill>
                  <pic:spPr bwMode="auto">
                    <a:xfrm>
                      <a:off x="0" y="0"/>
                      <a:ext cx="5730875" cy="903605"/>
                    </a:xfrm>
                    <a:prstGeom prst="rect">
                      <a:avLst/>
                    </a:prstGeom>
                    <a:noFill/>
                    <a:ln w="9525">
                      <a:noFill/>
                      <a:miter lim="800000"/>
                      <a:headEnd/>
                      <a:tailEnd/>
                    </a:ln>
                  </pic:spPr>
                </pic:pic>
              </a:graphicData>
            </a:graphic>
          </wp:inline>
        </w:drawing>
      </w:r>
    </w:p>
    <w:p w:rsidR="00344B4C" w:rsidRPr="00844844" w:rsidRDefault="00344B4C" w:rsidP="006734B2">
      <w:pPr>
        <w:rPr>
          <w:rFonts w:eastAsia="Times New Roman" w:cs="Times New Roman"/>
          <w:sz w:val="24"/>
          <w:szCs w:val="20"/>
          <w:lang w:val="en-GB"/>
        </w:rPr>
      </w:pPr>
    </w:p>
    <w:p w:rsidR="00344B4C" w:rsidRPr="00844844" w:rsidRDefault="00344B4C" w:rsidP="006734B2">
      <w:pPr>
        <w:rPr>
          <w:rFonts w:eastAsia="Times New Roman" w:cs="Times New Roman"/>
          <w:sz w:val="24"/>
          <w:szCs w:val="20"/>
          <w:lang w:val="en-GB"/>
        </w:rPr>
      </w:pPr>
    </w:p>
    <w:p w:rsidR="006734B2" w:rsidRPr="00844844" w:rsidRDefault="006734B2" w:rsidP="006734B2">
      <w:pPr>
        <w:rPr>
          <w:rFonts w:eastAsia="Arial"/>
        </w:rPr>
      </w:pPr>
    </w:p>
    <w:tbl>
      <w:tblPr>
        <w:tblW w:w="0" w:type="auto"/>
        <w:jc w:val="center"/>
        <w:tblLayout w:type="fixed"/>
        <w:tblLook w:val="0000" w:firstRow="0" w:lastRow="0" w:firstColumn="0" w:lastColumn="0" w:noHBand="0" w:noVBand="0"/>
      </w:tblPr>
      <w:tblGrid>
        <w:gridCol w:w="4035"/>
        <w:gridCol w:w="5020"/>
      </w:tblGrid>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b/>
                <w:bCs/>
              </w:rPr>
            </w:pPr>
            <w:r w:rsidRPr="00844844">
              <w:rPr>
                <w:rFonts w:eastAsia="Arial" w:cs="Times New Roman"/>
                <w:b/>
                <w:bCs/>
              </w:rPr>
              <w:t>Tables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b/>
                <w:bCs/>
              </w:rPr>
            </w:pPr>
            <w:r w:rsidRPr="00844844">
              <w:rPr>
                <w:rFonts w:eastAsia="Arial" w:cs="Times New Roman"/>
                <w:b/>
                <w:bCs/>
              </w:rPr>
              <w:t>Keys</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User Id</w:t>
            </w:r>
            <w:r w:rsidRPr="00844844">
              <w:rPr>
                <w:rFonts w:eastAsia="Arial" w:cs="Times New Roman"/>
              </w:rPr>
              <w:t>, Name, Address , Contact Number, skillset, Photo ID Num, Photo</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ConstructionManagement</w:t>
            </w:r>
            <w:r w:rsidRPr="00844844">
              <w:rPr>
                <w:rFonts w:eastAsia="Arial" w:cs="Times New Roman"/>
              </w:rPr>
              <w:t>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Construction site  Id</w:t>
            </w:r>
            <w:r w:rsidRPr="00844844">
              <w:rPr>
                <w:rFonts w:eastAsia="Arial" w:cs="Times New Roman"/>
              </w:rPr>
              <w:t xml:space="preserve"> , Name, Address, Registered no</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lastRenderedPageBreak/>
              <w:t>Con</w:t>
            </w:r>
            <w:r w:rsidRPr="00844844">
              <w:rPr>
                <w:rFonts w:eastAsia="Arial"/>
              </w:rPr>
              <w:t xml:space="preserve">struction </w:t>
            </w:r>
            <w:r w:rsidRPr="00844844">
              <w:rPr>
                <w:rFonts w:eastAsia="Arial" w:cs="Times New Roman"/>
              </w:rPr>
              <w:t>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Machine Id</w:t>
            </w:r>
            <w:r w:rsidRPr="00844844">
              <w:rPr>
                <w:rFonts w:eastAsia="Arial" w:cs="Times New Roman"/>
              </w:rPr>
              <w:t>, Name, purpose</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Work</w:t>
            </w:r>
            <w:r w:rsidRPr="00844844">
              <w:rPr>
                <w:rFonts w:eastAsia="Arial" w:cs="Times New Roman"/>
              </w:rPr>
              <w:t>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Session Id, worker</w:t>
            </w:r>
            <w:r w:rsidRPr="00844844">
              <w:rPr>
                <w:rFonts w:eastAsia="Arial" w:cs="Times New Roman"/>
              </w:rPr>
              <w:t xml:space="preserve"> Id, Time, Expense amount</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engineer  Id</w:t>
            </w:r>
            <w:r w:rsidRPr="00844844">
              <w:rPr>
                <w:rFonts w:eastAsia="Arial" w:cs="Times New Roman"/>
              </w:rPr>
              <w:t>, Name, address, contact number</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DesignPreference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 xml:space="preserve">Preference Id, </w:t>
            </w:r>
            <w:r w:rsidRPr="00844844">
              <w:rPr>
                <w:rFonts w:eastAsia="Arial" w:cs="Times New Roman"/>
              </w:rPr>
              <w:t>Type, Description</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Raw</w:t>
            </w:r>
            <w:r w:rsidRPr="00844844">
              <w:rPr>
                <w:rFonts w:eastAsia="Arial" w:cs="Times New Roman"/>
              </w:rPr>
              <w:t>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 xml:space="preserve">Product id, </w:t>
            </w:r>
            <w:r w:rsidRPr="00844844">
              <w:rPr>
                <w:rFonts w:eastAsia="Arial" w:cs="Times New Roman"/>
              </w:rPr>
              <w:t>stock, name, price</w:t>
            </w:r>
          </w:p>
        </w:tc>
      </w:tr>
    </w:tbl>
    <w:p w:rsidR="006734B2" w:rsidRPr="00844844" w:rsidRDefault="006734B2" w:rsidP="00472BB3"/>
    <w:p w:rsidR="006734B2" w:rsidRPr="00844844" w:rsidRDefault="006734B2" w:rsidP="00472BB3"/>
    <w:p w:rsidR="00D57D8F" w:rsidRPr="00844844" w:rsidRDefault="00B4442A" w:rsidP="00F662D9">
      <w:pPr>
        <w:pStyle w:val="Heading2"/>
        <w:ind w:firstLine="576"/>
        <w:rPr>
          <w:rFonts w:asciiTheme="minorHAnsi" w:hAnsiTheme="minorHAnsi"/>
        </w:rPr>
      </w:pPr>
      <w:bookmarkStart w:id="102" w:name="_Toc368005900"/>
      <w:r w:rsidRPr="00844844">
        <w:rPr>
          <w:rFonts w:asciiTheme="minorHAnsi" w:hAnsiTheme="minorHAnsi"/>
        </w:rPr>
        <w:t>User Interface Design</w:t>
      </w:r>
      <w:bookmarkEnd w:id="102"/>
    </w:p>
    <w:p w:rsidR="004769BB" w:rsidRPr="00844844" w:rsidRDefault="004769BB" w:rsidP="004769BB">
      <w:pPr>
        <w:pStyle w:val="Heading3"/>
        <w:rPr>
          <w:rFonts w:asciiTheme="minorHAnsi" w:eastAsiaTheme="minorHAnsi" w:hAnsiTheme="minorHAnsi"/>
        </w:rPr>
      </w:pPr>
      <w:bookmarkStart w:id="103" w:name="_Toc368005901"/>
      <w:r w:rsidRPr="00844844">
        <w:rPr>
          <w:rFonts w:asciiTheme="minorHAnsi" w:eastAsiaTheme="minorHAnsi" w:hAnsiTheme="minorHAnsi"/>
        </w:rPr>
        <w:t>Main Window</w:t>
      </w:r>
      <w:bookmarkEnd w:id="103"/>
      <w:r w:rsidRPr="00844844">
        <w:rPr>
          <w:rFonts w:asciiTheme="minorHAnsi" w:eastAsiaTheme="minorHAnsi" w:hAnsiTheme="minorHAnsi"/>
        </w:rPr>
        <w:t xml:space="preserve"> </w:t>
      </w:r>
    </w:p>
    <w:p w:rsidR="004769BB" w:rsidRPr="00844844" w:rsidRDefault="00DF55B3" w:rsidP="00472BB3">
      <w:r w:rsidRPr="00844844">
        <w:rPr>
          <w:noProof/>
          <w:lang w:bidi="ar-SA"/>
        </w:rPr>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40"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Pr="00844844" w:rsidRDefault="003C60A4" w:rsidP="00472BB3"/>
    <w:p w:rsidR="003C60A4" w:rsidRPr="00844844" w:rsidRDefault="003C60A4" w:rsidP="00472BB3"/>
    <w:p w:rsidR="002002BF" w:rsidRPr="00844844" w:rsidRDefault="00DF55B3" w:rsidP="002002BF">
      <w:pPr>
        <w:pStyle w:val="Heading3"/>
        <w:rPr>
          <w:rFonts w:asciiTheme="minorHAnsi" w:hAnsiTheme="minorHAnsi"/>
        </w:rPr>
      </w:pPr>
      <w:bookmarkStart w:id="104" w:name="_Toc368005902"/>
      <w:r w:rsidRPr="00844844">
        <w:rPr>
          <w:rFonts w:asciiTheme="minorHAnsi" w:hAnsiTheme="minorHAnsi"/>
        </w:rPr>
        <w:lastRenderedPageBreak/>
        <w:t>Login</w:t>
      </w:r>
      <w:bookmarkEnd w:id="104"/>
      <w:r w:rsidRPr="00844844">
        <w:rPr>
          <w:rFonts w:asciiTheme="minorHAnsi" w:hAnsiTheme="minorHAnsi"/>
        </w:rPr>
        <w:t xml:space="preserve"> </w:t>
      </w:r>
    </w:p>
    <w:p w:rsidR="002002BF" w:rsidRPr="00844844" w:rsidRDefault="00DF55B3" w:rsidP="00472BB3">
      <w:r w:rsidRPr="00844844">
        <w:rPr>
          <w:noProof/>
          <w:lang w:bidi="ar-SA"/>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41"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Pr="00844844" w:rsidRDefault="00DF55B3" w:rsidP="002002BF">
      <w:pPr>
        <w:pStyle w:val="Heading3"/>
        <w:rPr>
          <w:rFonts w:asciiTheme="minorHAnsi" w:hAnsiTheme="minorHAnsi"/>
        </w:rPr>
      </w:pPr>
      <w:bookmarkStart w:id="105" w:name="_Toc368005903"/>
      <w:r w:rsidRPr="00844844">
        <w:rPr>
          <w:rFonts w:asciiTheme="minorHAnsi" w:hAnsiTheme="minorHAnsi"/>
        </w:rPr>
        <w:t>Sites</w:t>
      </w:r>
      <w:bookmarkEnd w:id="105"/>
    </w:p>
    <w:p w:rsidR="002002BF" w:rsidRPr="00844844" w:rsidRDefault="00DF55B3" w:rsidP="002002BF">
      <w:r w:rsidRPr="00844844">
        <w:rPr>
          <w:noProof/>
          <w:lang w:bidi="ar-SA"/>
        </w:rPr>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42"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2002BF" w:rsidRPr="00844844" w:rsidRDefault="00DF55B3" w:rsidP="00A7779B">
      <w:pPr>
        <w:pStyle w:val="Heading3"/>
        <w:rPr>
          <w:rFonts w:asciiTheme="minorHAnsi" w:hAnsiTheme="minorHAnsi"/>
        </w:rPr>
      </w:pPr>
      <w:bookmarkStart w:id="106" w:name="_Toc368005904"/>
      <w:r w:rsidRPr="00844844">
        <w:rPr>
          <w:rFonts w:asciiTheme="minorHAnsi" w:hAnsiTheme="minorHAnsi"/>
        </w:rPr>
        <w:lastRenderedPageBreak/>
        <w:t>Workers</w:t>
      </w:r>
      <w:bookmarkEnd w:id="106"/>
    </w:p>
    <w:p w:rsidR="00A7779B" w:rsidRPr="00844844" w:rsidRDefault="00DF55B3" w:rsidP="00A7779B">
      <w:r w:rsidRPr="00844844">
        <w:rPr>
          <w:noProof/>
          <w:lang w:bidi="ar-SA"/>
        </w:rPr>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43"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Pr="00844844" w:rsidRDefault="00DF55B3" w:rsidP="00C22047">
      <w:pPr>
        <w:pStyle w:val="Heading3"/>
        <w:rPr>
          <w:rFonts w:asciiTheme="minorHAnsi" w:hAnsiTheme="minorHAnsi"/>
        </w:rPr>
      </w:pPr>
      <w:bookmarkStart w:id="107" w:name="_Toc368005905"/>
      <w:r w:rsidRPr="00844844">
        <w:rPr>
          <w:rFonts w:asciiTheme="minorHAnsi" w:hAnsiTheme="minorHAnsi"/>
        </w:rPr>
        <w:t>Billing</w:t>
      </w:r>
      <w:bookmarkEnd w:id="107"/>
    </w:p>
    <w:p w:rsidR="003C60A4" w:rsidRPr="00844844" w:rsidRDefault="00E727AF" w:rsidP="00472BB3">
      <w:r w:rsidRPr="00844844">
        <w:rPr>
          <w:noProof/>
          <w:lang w:bidi="ar-SA"/>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44"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Pr="00844844" w:rsidRDefault="00E727AF" w:rsidP="00C22047">
      <w:pPr>
        <w:pStyle w:val="Heading3"/>
        <w:rPr>
          <w:rFonts w:asciiTheme="minorHAnsi" w:hAnsiTheme="minorHAnsi"/>
        </w:rPr>
      </w:pPr>
      <w:bookmarkStart w:id="108" w:name="_Toc368005906"/>
      <w:r w:rsidRPr="00844844">
        <w:rPr>
          <w:rFonts w:asciiTheme="minorHAnsi" w:hAnsiTheme="minorHAnsi"/>
        </w:rPr>
        <w:lastRenderedPageBreak/>
        <w:t>Raw material</w:t>
      </w:r>
      <w:bookmarkEnd w:id="108"/>
    </w:p>
    <w:p w:rsidR="00C22047" w:rsidRPr="00844844" w:rsidRDefault="00E727AF" w:rsidP="00472BB3">
      <w:r w:rsidRPr="00844844">
        <w:rPr>
          <w:noProof/>
          <w:lang w:bidi="ar-SA"/>
        </w:rPr>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45"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Pr="00844844" w:rsidRDefault="00E727AF" w:rsidP="00A7779B">
      <w:pPr>
        <w:pStyle w:val="Heading3"/>
        <w:rPr>
          <w:rFonts w:asciiTheme="minorHAnsi" w:hAnsiTheme="minorHAnsi"/>
        </w:rPr>
      </w:pPr>
      <w:bookmarkStart w:id="109" w:name="_Toc368005907"/>
      <w:r w:rsidRPr="00844844">
        <w:rPr>
          <w:rFonts w:asciiTheme="minorHAnsi" w:hAnsiTheme="minorHAnsi"/>
        </w:rPr>
        <w:t>Instruments</w:t>
      </w:r>
      <w:bookmarkEnd w:id="109"/>
    </w:p>
    <w:p w:rsidR="00A7779B" w:rsidRPr="00844844" w:rsidRDefault="00E727AF" w:rsidP="00A7779B">
      <w:r w:rsidRPr="00844844">
        <w:rPr>
          <w:noProof/>
          <w:lang w:bidi="ar-SA"/>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46"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Pr="00844844" w:rsidRDefault="003C60A4" w:rsidP="00A7779B"/>
    <w:p w:rsidR="003C60A4" w:rsidRPr="00844844" w:rsidRDefault="003C60A4" w:rsidP="00A7779B"/>
    <w:p w:rsidR="003C60A4" w:rsidRPr="00844844" w:rsidRDefault="003C60A4" w:rsidP="00A7779B"/>
    <w:p w:rsidR="003C60A4" w:rsidRPr="00844844" w:rsidRDefault="003C60A4" w:rsidP="00A7779B"/>
    <w:p w:rsidR="003C60A4" w:rsidRPr="00844844" w:rsidRDefault="003C60A4" w:rsidP="00A7779B"/>
    <w:p w:rsidR="00A3115F" w:rsidRPr="00844844" w:rsidRDefault="00A3115F" w:rsidP="004D3360"/>
    <w:p w:rsidR="00B4442A" w:rsidRPr="00844844" w:rsidRDefault="00B4442A" w:rsidP="00472BB3">
      <w:pPr>
        <w:pStyle w:val="Heading2"/>
        <w:rPr>
          <w:rFonts w:asciiTheme="minorHAnsi" w:hAnsiTheme="minorHAnsi"/>
        </w:rPr>
      </w:pPr>
      <w:bookmarkStart w:id="110" w:name="_Toc368005908"/>
      <w:r w:rsidRPr="00844844">
        <w:rPr>
          <w:rFonts w:asciiTheme="minorHAnsi" w:hAnsiTheme="minorHAnsi"/>
        </w:rPr>
        <w:lastRenderedPageBreak/>
        <w:t>Test Cases (Unit Test Cases and System Test Cases)</w:t>
      </w:r>
      <w:bookmarkEnd w:id="110"/>
    </w:p>
    <w:p w:rsidR="00D57D8F" w:rsidRPr="00844844" w:rsidRDefault="00864A47" w:rsidP="00864A47">
      <w:pPr>
        <w:pStyle w:val="Heading3"/>
        <w:rPr>
          <w:rFonts w:asciiTheme="minorHAnsi" w:hAnsiTheme="minorHAnsi"/>
        </w:rPr>
      </w:pPr>
      <w:bookmarkStart w:id="111" w:name="_Toc368005909"/>
      <w:r w:rsidRPr="00844844">
        <w:rPr>
          <w:rFonts w:asciiTheme="minorHAnsi" w:hAnsiTheme="minorHAnsi"/>
        </w:rPr>
        <w:t>Unit Test Cases</w:t>
      </w:r>
      <w:bookmarkEnd w:id="111"/>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844844" w:rsidTr="001C28D9">
        <w:trPr>
          <w:trHeight w:val="930"/>
        </w:trPr>
        <w:tc>
          <w:tcPr>
            <w:tcW w:w="1008" w:type="dxa"/>
            <w:shd w:val="clear" w:color="auto" w:fill="D6E1DB" w:themeFill="text2" w:themeFillTint="33"/>
            <w:vAlign w:val="bottom"/>
          </w:tcPr>
          <w:p w:rsidR="00A86CA3" w:rsidRPr="00844844" w:rsidRDefault="00A86CA3" w:rsidP="00DD2B90">
            <w:pPr>
              <w:jc w:val="both"/>
              <w:rPr>
                <w:rFonts w:eastAsia="Times New Roman" w:cs="Arial"/>
                <w:i/>
                <w:iCs/>
                <w:color w:val="000000"/>
              </w:rPr>
            </w:pPr>
            <w:r w:rsidRPr="00844844">
              <w:rPr>
                <w:rFonts w:eastAsia="Times New Roman" w:cs="Arial"/>
                <w:color w:val="000000"/>
              </w:rPr>
              <w:t>Test Case Id</w:t>
            </w:r>
          </w:p>
        </w:tc>
        <w:tc>
          <w:tcPr>
            <w:tcW w:w="342" w:type="dxa"/>
            <w:shd w:val="clear" w:color="auto" w:fill="D6E1DB" w:themeFill="text2" w:themeFillTint="33"/>
            <w:hideMark/>
          </w:tcPr>
          <w:p w:rsidR="00A86CA3" w:rsidRPr="00844844" w:rsidRDefault="00A86CA3" w:rsidP="00DD2B90">
            <w:pPr>
              <w:jc w:val="both"/>
            </w:pPr>
            <w:r w:rsidRPr="00844844">
              <w:t>Type</w:t>
            </w:r>
          </w:p>
        </w:tc>
        <w:tc>
          <w:tcPr>
            <w:tcW w:w="1440" w:type="dxa"/>
            <w:shd w:val="clear" w:color="auto" w:fill="D6E1DB" w:themeFill="text2" w:themeFillTint="33"/>
            <w:hideMark/>
          </w:tcPr>
          <w:p w:rsidR="00A86CA3" w:rsidRPr="00844844" w:rsidRDefault="00A86CA3" w:rsidP="00DD2B90">
            <w:pPr>
              <w:jc w:val="both"/>
            </w:pPr>
            <w:r w:rsidRPr="00844844">
              <w:t>Github ID</w:t>
            </w:r>
          </w:p>
        </w:tc>
        <w:tc>
          <w:tcPr>
            <w:tcW w:w="1260" w:type="dxa"/>
            <w:shd w:val="clear" w:color="auto" w:fill="D6E1DB" w:themeFill="text2" w:themeFillTint="33"/>
            <w:hideMark/>
          </w:tcPr>
          <w:p w:rsidR="00A86CA3" w:rsidRPr="00844844" w:rsidRDefault="00A86CA3" w:rsidP="00DD2B90">
            <w:pPr>
              <w:jc w:val="both"/>
            </w:pPr>
            <w:r w:rsidRPr="00844844">
              <w:t>Subject</w:t>
            </w:r>
          </w:p>
        </w:tc>
        <w:tc>
          <w:tcPr>
            <w:tcW w:w="1350" w:type="dxa"/>
            <w:shd w:val="clear" w:color="auto" w:fill="D6E1DB" w:themeFill="text2" w:themeFillTint="33"/>
            <w:hideMark/>
          </w:tcPr>
          <w:p w:rsidR="00A86CA3" w:rsidRPr="00844844" w:rsidRDefault="00A86CA3" w:rsidP="00DD2B90">
            <w:pPr>
              <w:jc w:val="both"/>
            </w:pPr>
            <w:r w:rsidRPr="00844844">
              <w:t>Test Name</w:t>
            </w:r>
          </w:p>
        </w:tc>
        <w:tc>
          <w:tcPr>
            <w:tcW w:w="1170" w:type="dxa"/>
            <w:shd w:val="clear" w:color="auto" w:fill="D6E1DB" w:themeFill="text2" w:themeFillTint="33"/>
            <w:hideMark/>
          </w:tcPr>
          <w:p w:rsidR="00A86CA3" w:rsidRPr="00844844" w:rsidRDefault="00A86CA3" w:rsidP="00DD2B90">
            <w:pPr>
              <w:jc w:val="both"/>
            </w:pPr>
            <w:r w:rsidRPr="00844844">
              <w:t>Test Description</w:t>
            </w:r>
          </w:p>
        </w:tc>
        <w:tc>
          <w:tcPr>
            <w:tcW w:w="738" w:type="dxa"/>
            <w:shd w:val="clear" w:color="auto" w:fill="D6E1DB" w:themeFill="text2" w:themeFillTint="33"/>
            <w:hideMark/>
          </w:tcPr>
          <w:p w:rsidR="00A86CA3" w:rsidRPr="00844844" w:rsidRDefault="00A86CA3" w:rsidP="00DD2B90">
            <w:pPr>
              <w:jc w:val="both"/>
            </w:pPr>
            <w:r w:rsidRPr="00844844">
              <w:t>Step Name</w:t>
            </w:r>
          </w:p>
        </w:tc>
        <w:tc>
          <w:tcPr>
            <w:tcW w:w="1872" w:type="dxa"/>
            <w:shd w:val="clear" w:color="auto" w:fill="D6E1DB" w:themeFill="text2" w:themeFillTint="33"/>
            <w:hideMark/>
          </w:tcPr>
          <w:p w:rsidR="00A86CA3" w:rsidRPr="00844844" w:rsidRDefault="00A86CA3" w:rsidP="00DD2B90">
            <w:pPr>
              <w:jc w:val="both"/>
            </w:pPr>
            <w:r w:rsidRPr="00844844">
              <w:t>Description</w:t>
            </w:r>
          </w:p>
        </w:tc>
        <w:tc>
          <w:tcPr>
            <w:tcW w:w="1638" w:type="dxa"/>
            <w:shd w:val="clear" w:color="auto" w:fill="D6E1DB" w:themeFill="text2" w:themeFillTint="33"/>
            <w:hideMark/>
          </w:tcPr>
          <w:p w:rsidR="00A86CA3" w:rsidRPr="00844844" w:rsidRDefault="00A86CA3" w:rsidP="00DD2B90">
            <w:pPr>
              <w:jc w:val="both"/>
            </w:pPr>
            <w:r w:rsidRPr="00844844">
              <w:t>Expected Result</w:t>
            </w:r>
          </w:p>
        </w:tc>
      </w:tr>
      <w:tr w:rsidR="00D450EF" w:rsidRPr="00844844" w:rsidTr="00A86CA3">
        <w:trPr>
          <w:trHeight w:val="1125"/>
        </w:trPr>
        <w:tc>
          <w:tcPr>
            <w:tcW w:w="1008" w:type="dxa"/>
          </w:tcPr>
          <w:p w:rsidR="00D450EF" w:rsidRPr="00844844" w:rsidRDefault="00747A2A" w:rsidP="00D555C5">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-001</w:t>
            </w:r>
          </w:p>
        </w:tc>
        <w:tc>
          <w:tcPr>
            <w:tcW w:w="342"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f3563be0a9c431104f52839039e86043cf640cf1</w:t>
            </w:r>
          </w:p>
        </w:tc>
        <w:tc>
          <w:tcPr>
            <w:tcW w:w="126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Check Successful Login for </w:t>
            </w:r>
            <w:r w:rsidR="00747A2A" w:rsidRPr="00844844">
              <w:rPr>
                <w:rFonts w:eastAsia="Times New Roman" w:cs="Times New Roman"/>
                <w:b/>
                <w:sz w:val="24"/>
                <w:szCs w:val="20"/>
                <w:lang w:val="en-GB"/>
              </w:rPr>
              <w:t>CMS</w:t>
            </w:r>
          </w:p>
        </w:tc>
        <w:tc>
          <w:tcPr>
            <w:tcW w:w="117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User Id and Password of user is valid. </w:t>
            </w:r>
          </w:p>
        </w:tc>
        <w:tc>
          <w:tcPr>
            <w:tcW w:w="738"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Insert wrong User Id and Password. And Click on Login Button.</w:t>
            </w:r>
          </w:p>
        </w:tc>
        <w:tc>
          <w:tcPr>
            <w:tcW w:w="1638" w:type="dxa"/>
            <w:hideMark/>
          </w:tcPr>
          <w:p w:rsidR="00D450EF" w:rsidRPr="00844844" w:rsidRDefault="00747A2A" w:rsidP="00D555C5">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3225"/>
        </w:trPr>
        <w:tc>
          <w:tcPr>
            <w:tcW w:w="1008" w:type="dxa"/>
          </w:tcPr>
          <w:p w:rsidR="00D450EF" w:rsidRPr="00844844" w:rsidRDefault="00747A2A" w:rsidP="005C4068">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-002</w:t>
            </w:r>
          </w:p>
        </w:tc>
        <w:tc>
          <w:tcPr>
            <w:tcW w:w="342"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noWrap/>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5C4068">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5C4068">
            <w:pPr>
              <w:rPr>
                <w:rFonts w:eastAsia="Times New Roman" w:cs="Times New Roman"/>
                <w:sz w:val="24"/>
                <w:szCs w:val="20"/>
                <w:lang w:val="en-GB"/>
              </w:rPr>
            </w:pPr>
            <w:r w:rsidRPr="00844844">
              <w:rPr>
                <w:rFonts w:eastAsia="Times New Roman" w:cs="Times New Roman"/>
                <w:sz w:val="24"/>
                <w:szCs w:val="20"/>
                <w:lang w:val="en-GB"/>
              </w:rPr>
              <w:t>Insert Wrong User Id and valid Password. And Click on Login Button.</w:t>
            </w:r>
          </w:p>
        </w:tc>
        <w:tc>
          <w:tcPr>
            <w:tcW w:w="1638" w:type="dxa"/>
            <w:hideMark/>
          </w:tcPr>
          <w:p w:rsidR="00D450EF" w:rsidRPr="00844844" w:rsidRDefault="00747A2A" w:rsidP="005C4068">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-003</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Valid User Id and Wrong Password.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-004</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-005</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insert Valid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-006</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Step6</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Password and insert Valid User Id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-007</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Step7</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insert invalid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-008</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Step8</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Password and insert invalid User Id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-009</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Step9</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valid User Id and Password. And Click on Login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login.</w:t>
            </w:r>
          </w:p>
        </w:tc>
      </w:tr>
      <w:tr w:rsidR="00D450EF" w:rsidRPr="00844844" w:rsidTr="00A86CA3">
        <w:trPr>
          <w:trHeight w:val="1320"/>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-010</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f0657bbdf47e26ec481fa172b0fa76f9becb2681</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Sites And click show sites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site details.</w:t>
            </w:r>
          </w:p>
        </w:tc>
      </w:tr>
      <w:tr w:rsidR="00D450EF" w:rsidRPr="00844844" w:rsidTr="00A86CA3">
        <w:trPr>
          <w:trHeight w:val="3432"/>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-011</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Add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Sites And click Add sites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Add site Window.</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-012</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-013</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Address, Phone No., Manager etc. And click submit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 to Add new site.</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-014</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f0657bbdf47e26ec481fa172b0fa76f9ffffb2656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site.</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-015</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site.</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-016</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e22bd0e470f145f3db336ei0e28d474d8f4637d7</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w:t>
            </w:r>
            <w:r w:rsidRPr="00844844">
              <w:rPr>
                <w:rFonts w:eastAsia="Times New Roman" w:cs="Times New Roman"/>
                <w:sz w:val="24"/>
                <w:szCs w:val="20"/>
                <w:lang w:val="en-GB"/>
              </w:rPr>
              <w:lastRenderedPageBreak/>
              <w:t>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lastRenderedPageBreak/>
              <w:t>Check Successful print the site details.</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print is </w:t>
            </w:r>
            <w:r w:rsidRPr="00844844">
              <w:rPr>
                <w:rFonts w:eastAsia="Times New Roman" w:cs="Times New Roman"/>
                <w:sz w:val="24"/>
                <w:szCs w:val="20"/>
                <w:lang w:val="en-GB"/>
              </w:rPr>
              <w:lastRenderedPageBreak/>
              <w:t>work properly.</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lastRenderedPageBreak/>
              <w:t xml:space="preserve">Step1 </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The information of the site is successfully ready for print.</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-017</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f0657bbdf47e26ec481fa172b0fa76f9becb2640</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workers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workers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on workers And</w:t>
            </w:r>
            <w:r w:rsidRPr="00844844">
              <w:rPr>
                <w:rFonts w:eastAsia="Times New Roman" w:cs="Times New Roman"/>
                <w:sz w:val="24"/>
                <w:szCs w:val="20"/>
                <w:lang w:val="en-GB"/>
              </w:rPr>
              <w:t xml:space="preserve"> </w:t>
            </w:r>
            <w:r w:rsidR="000153F9" w:rsidRPr="00844844">
              <w:rPr>
                <w:rFonts w:eastAsia="Times New Roman" w:cs="Times New Roman"/>
                <w:sz w:val="24"/>
                <w:szCs w:val="20"/>
                <w:lang w:val="en-GB"/>
              </w:rPr>
              <w:t>click Show</w:t>
            </w:r>
            <w:r w:rsidRPr="00844844">
              <w:rPr>
                <w:rFonts w:eastAsia="Times New Roman" w:cs="Times New Roman"/>
                <w:sz w:val="24"/>
                <w:szCs w:val="20"/>
                <w:lang w:val="en-GB"/>
              </w:rPr>
              <w:t xml:space="preserve"> workers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workers details.</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-018</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workers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Add workers</w:t>
            </w:r>
            <w:r w:rsidRPr="00844844">
              <w:rPr>
                <w:rFonts w:eastAsia="Times New Roman" w:cs="Times New Roman"/>
                <w:sz w:val="24"/>
                <w:szCs w:val="20"/>
                <w:lang w:val="en-GB"/>
              </w:rPr>
              <w:t xml:space="preserve">  is workers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on workers</w:t>
            </w:r>
            <w:r w:rsidRPr="00844844">
              <w:rPr>
                <w:rFonts w:eastAsia="Times New Roman" w:cs="Times New Roman"/>
                <w:sz w:val="24"/>
                <w:szCs w:val="20"/>
                <w:lang w:val="en-GB"/>
              </w:rPr>
              <w:t xml:space="preserve"> And click Add  workers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display </w:t>
            </w:r>
            <w:r w:rsidR="000153F9" w:rsidRPr="00844844">
              <w:rPr>
                <w:rFonts w:eastAsia="Times New Roman" w:cs="Times New Roman"/>
                <w:sz w:val="24"/>
                <w:szCs w:val="20"/>
                <w:lang w:val="en-GB"/>
              </w:rPr>
              <w:t>Add workers</w:t>
            </w:r>
            <w:r w:rsidRPr="00844844">
              <w:rPr>
                <w:rFonts w:eastAsia="Times New Roman" w:cs="Times New Roman"/>
                <w:sz w:val="24"/>
                <w:szCs w:val="20"/>
                <w:lang w:val="en-GB"/>
              </w:rPr>
              <w:t xml:space="preserve"> Window.</w:t>
            </w:r>
          </w:p>
        </w:tc>
      </w:tr>
      <w:tr w:rsidR="00D450EF" w:rsidRPr="00844844" w:rsidTr="00A86CA3">
        <w:trPr>
          <w:trHeight w:val="1584"/>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-019</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-020</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Address, Phone No., Manager, Duty cycle etc. And click submit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0153F9" w:rsidRPr="00844844">
              <w:rPr>
                <w:rFonts w:eastAsia="Times New Roman" w:cs="Times New Roman"/>
                <w:sz w:val="24"/>
                <w:szCs w:val="20"/>
                <w:lang w:val="en-GB"/>
              </w:rPr>
              <w:t>new worker</w:t>
            </w:r>
            <w:r w:rsidRPr="00844844">
              <w:rPr>
                <w:rFonts w:eastAsia="Times New Roman" w:cs="Times New Roman"/>
                <w:sz w:val="24"/>
                <w:szCs w:val="20"/>
                <w:lang w:val="en-GB"/>
              </w:rPr>
              <w:t>.</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-021</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workers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workers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workers.</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D450EF" w:rsidRPr="00844844" w:rsidTr="00A86CA3">
        <w:trPr>
          <w:trHeight w:val="1056"/>
        </w:trPr>
        <w:tc>
          <w:tcPr>
            <w:tcW w:w="1008" w:type="dxa"/>
          </w:tcPr>
          <w:p w:rsidR="00D450EF" w:rsidRPr="00844844" w:rsidRDefault="00747A2A" w:rsidP="00375200">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-022</w:t>
            </w:r>
          </w:p>
        </w:tc>
        <w:tc>
          <w:tcPr>
            <w:tcW w:w="342" w:type="dxa"/>
            <w:hideMark/>
          </w:tcPr>
          <w:p w:rsidR="00D450EF" w:rsidRPr="00844844" w:rsidRDefault="00D450EF" w:rsidP="00C20221">
            <w:pPr>
              <w:rPr>
                <w:rFonts w:eastAsia="Times New Roman" w:cs="Times New Roman"/>
                <w:sz w:val="24"/>
                <w:szCs w:val="20"/>
                <w:lang w:val="en-GB"/>
              </w:rPr>
            </w:pPr>
          </w:p>
        </w:tc>
        <w:tc>
          <w:tcPr>
            <w:tcW w:w="1440" w:type="dxa"/>
            <w:hideMark/>
          </w:tcPr>
          <w:p w:rsidR="00D450EF" w:rsidRPr="00844844" w:rsidRDefault="00D450EF" w:rsidP="00C20221">
            <w:pPr>
              <w:rPr>
                <w:rFonts w:eastAsia="Times New Roman" w:cs="Times New Roman"/>
                <w:sz w:val="24"/>
                <w:szCs w:val="20"/>
                <w:lang w:val="en-GB"/>
              </w:rPr>
            </w:pPr>
          </w:p>
        </w:tc>
        <w:tc>
          <w:tcPr>
            <w:tcW w:w="1260" w:type="dxa"/>
            <w:hideMark/>
          </w:tcPr>
          <w:p w:rsidR="00D450EF" w:rsidRPr="00844844" w:rsidRDefault="00D450EF" w:rsidP="00C20221">
            <w:pPr>
              <w:rPr>
                <w:rFonts w:eastAsia="Times New Roman" w:cs="Times New Roman"/>
                <w:sz w:val="24"/>
                <w:szCs w:val="20"/>
                <w:lang w:val="en-GB"/>
              </w:rPr>
            </w:pPr>
          </w:p>
        </w:tc>
        <w:tc>
          <w:tcPr>
            <w:tcW w:w="1350" w:type="dxa"/>
            <w:hideMark/>
          </w:tcPr>
          <w:p w:rsidR="00D450EF" w:rsidRPr="00844844" w:rsidRDefault="00D450EF" w:rsidP="00C20221">
            <w:pPr>
              <w:rPr>
                <w:rFonts w:eastAsia="Times New Roman" w:cs="Times New Roman"/>
                <w:sz w:val="24"/>
                <w:szCs w:val="20"/>
                <w:lang w:val="en-GB"/>
              </w:rPr>
            </w:pPr>
          </w:p>
        </w:tc>
        <w:tc>
          <w:tcPr>
            <w:tcW w:w="1170" w:type="dxa"/>
            <w:hideMark/>
          </w:tcPr>
          <w:p w:rsidR="00D450EF" w:rsidRPr="00844844" w:rsidRDefault="00D450EF" w:rsidP="00C20221">
            <w:pPr>
              <w:rPr>
                <w:rFonts w:eastAsia="Times New Roman" w:cs="Times New Roman"/>
                <w:sz w:val="24"/>
                <w:szCs w:val="20"/>
                <w:lang w:val="en-GB"/>
              </w:rPr>
            </w:pPr>
          </w:p>
        </w:tc>
        <w:tc>
          <w:tcPr>
            <w:tcW w:w="738" w:type="dxa"/>
            <w:hideMark/>
          </w:tcPr>
          <w:p w:rsidR="00D450EF" w:rsidRPr="00844844" w:rsidRDefault="00D450EF" w:rsidP="00375200">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Click on delete button by selecting workers.</w:t>
            </w:r>
          </w:p>
        </w:tc>
        <w:tc>
          <w:tcPr>
            <w:tcW w:w="1638"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D450EF" w:rsidRPr="00844844" w:rsidTr="00A86CA3">
        <w:trPr>
          <w:trHeight w:val="1056"/>
        </w:trPr>
        <w:tc>
          <w:tcPr>
            <w:tcW w:w="1008" w:type="dxa"/>
          </w:tcPr>
          <w:p w:rsidR="00D450EF" w:rsidRPr="00844844" w:rsidRDefault="00747A2A" w:rsidP="00375200">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-023</w:t>
            </w:r>
          </w:p>
        </w:tc>
        <w:tc>
          <w:tcPr>
            <w:tcW w:w="34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Check Successful print the workers details.</w:t>
            </w:r>
          </w:p>
        </w:tc>
        <w:tc>
          <w:tcPr>
            <w:tcW w:w="117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print is work properly.</w:t>
            </w:r>
          </w:p>
        </w:tc>
        <w:tc>
          <w:tcPr>
            <w:tcW w:w="738" w:type="dxa"/>
            <w:hideMark/>
          </w:tcPr>
          <w:p w:rsidR="00D450EF" w:rsidRPr="00844844" w:rsidRDefault="00D450EF" w:rsidP="00375200">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 xml:space="preserve">The information of </w:t>
            </w:r>
            <w:r w:rsidR="000153F9" w:rsidRPr="00844844">
              <w:rPr>
                <w:rFonts w:eastAsia="Times New Roman" w:cs="Times New Roman"/>
                <w:sz w:val="24"/>
                <w:szCs w:val="20"/>
                <w:lang w:val="en-GB"/>
              </w:rPr>
              <w:t>the workers</w:t>
            </w:r>
            <w:r w:rsidRPr="00844844">
              <w:rPr>
                <w:rFonts w:eastAsia="Times New Roman" w:cs="Times New Roman"/>
                <w:sz w:val="24"/>
                <w:szCs w:val="20"/>
                <w:lang w:val="en-GB"/>
              </w:rPr>
              <w:t xml:space="preserve"> is successfully ready for print.</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-024</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w:t>
            </w:r>
            <w:r w:rsidR="000153F9" w:rsidRPr="00844844">
              <w:rPr>
                <w:rFonts w:eastAsia="Times New Roman" w:cs="Times New Roman"/>
                <w:sz w:val="24"/>
                <w:szCs w:val="20"/>
                <w:lang w:val="en-GB"/>
              </w:rPr>
              <w:t>Add Raw Materials in</w:t>
            </w:r>
            <w:r w:rsidRPr="00844844">
              <w:rPr>
                <w:rFonts w:eastAsia="Times New Roman" w:cs="Times New Roman"/>
                <w:sz w:val="24"/>
                <w:szCs w:val="20"/>
                <w:lang w:val="en-GB"/>
              </w:rPr>
              <w:t xml:space="preserve">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Add Raw Materials is</w:t>
            </w:r>
            <w:r w:rsidRPr="00844844">
              <w:rPr>
                <w:rFonts w:eastAsia="Times New Roman" w:cs="Times New Roman"/>
                <w:sz w:val="24"/>
                <w:szCs w:val="20"/>
                <w:lang w:val="en-GB"/>
              </w:rPr>
              <w:t xml:space="preserve"> workers properly. </w:t>
            </w:r>
          </w:p>
        </w:tc>
        <w:tc>
          <w:tcPr>
            <w:tcW w:w="738" w:type="dxa"/>
            <w:hideMark/>
          </w:tcPr>
          <w:p w:rsidR="000029F2" w:rsidRPr="00844844" w:rsidRDefault="000153F9" w:rsidP="00747A2A">
            <w:pPr>
              <w:rPr>
                <w:rFonts w:eastAsia="Times New Roman" w:cs="Times New Roman"/>
                <w:sz w:val="24"/>
                <w:szCs w:val="20"/>
                <w:lang w:val="en-GB"/>
              </w:rPr>
            </w:pPr>
            <w:r w:rsidRPr="00844844">
              <w:rPr>
                <w:rFonts w:eastAsia="Times New Roman" w:cs="Times New Roman"/>
                <w:sz w:val="24"/>
                <w:szCs w:val="20"/>
                <w:lang w:val="en-GB"/>
              </w:rPr>
              <w:t>Step 1</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 xml:space="preserve">on Raw Materials </w:t>
            </w:r>
            <w:r w:rsidRPr="00844844">
              <w:rPr>
                <w:rFonts w:eastAsia="Times New Roman" w:cs="Times New Roman"/>
                <w:sz w:val="24"/>
                <w:szCs w:val="20"/>
                <w:lang w:val="en-GB"/>
              </w:rPr>
              <w:t xml:space="preserve">And click </w:t>
            </w:r>
            <w:r w:rsidR="000153F9" w:rsidRPr="00844844">
              <w:rPr>
                <w:rFonts w:eastAsia="Times New Roman" w:cs="Times New Roman"/>
                <w:sz w:val="24"/>
                <w:szCs w:val="20"/>
                <w:lang w:val="en-GB"/>
              </w:rPr>
              <w:t xml:space="preserve">Add Raw Materials </w:t>
            </w:r>
            <w:r w:rsidRPr="00844844">
              <w:rPr>
                <w:rFonts w:eastAsia="Times New Roman" w:cs="Times New Roman"/>
                <w:sz w:val="24"/>
                <w:szCs w:val="20"/>
                <w:lang w:val="en-GB"/>
              </w:rPr>
              <w:t>Button.</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display </w:t>
            </w:r>
            <w:r w:rsidR="000153F9" w:rsidRPr="00844844">
              <w:rPr>
                <w:rFonts w:eastAsia="Times New Roman" w:cs="Times New Roman"/>
                <w:sz w:val="24"/>
                <w:szCs w:val="20"/>
                <w:lang w:val="en-GB"/>
              </w:rPr>
              <w:t xml:space="preserve">Add Raw Materials </w:t>
            </w:r>
            <w:r w:rsidRPr="00844844">
              <w:rPr>
                <w:rFonts w:eastAsia="Times New Roman" w:cs="Times New Roman"/>
                <w:sz w:val="24"/>
                <w:szCs w:val="20"/>
                <w:lang w:val="en-GB"/>
              </w:rPr>
              <w:t>Window.</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-025</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0029F2" w:rsidRPr="00844844">
              <w:rPr>
                <w:rFonts w:eastAsia="Times New Roman" w:cs="Times New Roman"/>
                <w:sz w:val="24"/>
                <w:szCs w:val="20"/>
                <w:lang w:val="en-GB"/>
              </w:rPr>
              <w:t>-026</w:t>
            </w:r>
          </w:p>
        </w:tc>
        <w:tc>
          <w:tcPr>
            <w:tcW w:w="342" w:type="dxa"/>
            <w:hideMark/>
          </w:tcPr>
          <w:p w:rsidR="000029F2" w:rsidRPr="00844844" w:rsidRDefault="000029F2" w:rsidP="00747A2A">
            <w:pPr>
              <w:rPr>
                <w:rFonts w:eastAsia="Times New Roman" w:cs="Times New Roman"/>
                <w:sz w:val="24"/>
                <w:szCs w:val="20"/>
                <w:lang w:val="en-GB"/>
              </w:rPr>
            </w:pPr>
          </w:p>
        </w:tc>
        <w:tc>
          <w:tcPr>
            <w:tcW w:w="1440" w:type="dxa"/>
            <w:noWrap/>
            <w:hideMark/>
          </w:tcPr>
          <w:p w:rsidR="000029F2" w:rsidRPr="00844844" w:rsidRDefault="000029F2" w:rsidP="00747A2A">
            <w:pPr>
              <w:rPr>
                <w:rFonts w:eastAsia="Times New Roman" w:cs="Times New Roman"/>
                <w:sz w:val="24"/>
                <w:szCs w:val="20"/>
                <w:lang w:val="en-GB"/>
              </w:rPr>
            </w:pPr>
          </w:p>
        </w:tc>
        <w:tc>
          <w:tcPr>
            <w:tcW w:w="1260" w:type="dxa"/>
            <w:hideMark/>
          </w:tcPr>
          <w:p w:rsidR="000029F2" w:rsidRPr="00844844" w:rsidRDefault="000029F2" w:rsidP="00747A2A">
            <w:pPr>
              <w:rPr>
                <w:rFonts w:eastAsia="Times New Roman" w:cs="Times New Roman"/>
                <w:sz w:val="24"/>
                <w:szCs w:val="20"/>
                <w:lang w:val="en-GB"/>
              </w:rPr>
            </w:pPr>
          </w:p>
        </w:tc>
        <w:tc>
          <w:tcPr>
            <w:tcW w:w="1350" w:type="dxa"/>
            <w:hideMark/>
          </w:tcPr>
          <w:p w:rsidR="000029F2" w:rsidRPr="00844844" w:rsidRDefault="000029F2" w:rsidP="00747A2A">
            <w:pPr>
              <w:rPr>
                <w:rFonts w:eastAsia="Times New Roman" w:cs="Times New Roman"/>
                <w:sz w:val="24"/>
                <w:szCs w:val="20"/>
                <w:lang w:val="en-GB"/>
              </w:rPr>
            </w:pPr>
          </w:p>
        </w:tc>
        <w:tc>
          <w:tcPr>
            <w:tcW w:w="1170" w:type="dxa"/>
            <w:hideMark/>
          </w:tcPr>
          <w:p w:rsidR="000029F2" w:rsidRPr="00844844" w:rsidRDefault="000029F2" w:rsidP="00747A2A">
            <w:pPr>
              <w:rPr>
                <w:rFonts w:eastAsia="Times New Roman" w:cs="Times New Roman"/>
                <w:sz w:val="24"/>
                <w:szCs w:val="20"/>
                <w:lang w:val="en-GB"/>
              </w:rPr>
            </w:pP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w:t>
            </w:r>
            <w:r w:rsidR="000153F9" w:rsidRPr="00844844">
              <w:rPr>
                <w:rFonts w:eastAsia="Times New Roman" w:cs="Times New Roman"/>
                <w:sz w:val="24"/>
                <w:szCs w:val="20"/>
                <w:lang w:val="en-GB"/>
              </w:rPr>
              <w:t>, Usages</w:t>
            </w:r>
            <w:r w:rsidRPr="00844844">
              <w:rPr>
                <w:rFonts w:eastAsia="Times New Roman" w:cs="Times New Roman"/>
                <w:sz w:val="24"/>
                <w:szCs w:val="20"/>
                <w:lang w:val="en-GB"/>
              </w:rPr>
              <w:t xml:space="preserve"> etc. And click submit button.</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0153F9" w:rsidRPr="00844844">
              <w:rPr>
                <w:rFonts w:eastAsia="Times New Roman" w:cs="Times New Roman"/>
                <w:sz w:val="24"/>
                <w:szCs w:val="20"/>
                <w:lang w:val="en-GB"/>
              </w:rPr>
              <w:t>new Raw Materials</w:t>
            </w:r>
            <w:r w:rsidRPr="00844844">
              <w:rPr>
                <w:rFonts w:eastAsia="Times New Roman" w:cs="Times New Roman"/>
                <w:sz w:val="24"/>
                <w:szCs w:val="20"/>
                <w:lang w:val="en-GB"/>
              </w:rPr>
              <w:t>.</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-027</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w:t>
            </w:r>
            <w:r w:rsidR="000153F9" w:rsidRPr="00844844">
              <w:rPr>
                <w:rFonts w:eastAsia="Times New Roman" w:cs="Times New Roman"/>
                <w:sz w:val="24"/>
                <w:szCs w:val="20"/>
                <w:lang w:val="en-GB"/>
              </w:rPr>
              <w:t xml:space="preserve">delete Raw Materials in Raw Materials </w:t>
            </w:r>
            <w:r w:rsidRPr="00844844">
              <w:rPr>
                <w:rFonts w:eastAsia="Times New Roman" w:cs="Times New Roman"/>
                <w:sz w:val="24"/>
                <w:szCs w:val="20"/>
                <w:lang w:val="en-GB"/>
              </w:rPr>
              <w:t xml:space="preserve">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 xml:space="preserve">Delete Raw Materials </w:t>
            </w:r>
            <w:r w:rsidRPr="00844844">
              <w:rPr>
                <w:rFonts w:eastAsia="Times New Roman" w:cs="Times New Roman"/>
                <w:sz w:val="24"/>
                <w:szCs w:val="20"/>
                <w:lang w:val="en-GB"/>
              </w:rPr>
              <w:t xml:space="preserve">is work properly. </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without </w:t>
            </w:r>
            <w:r w:rsidR="000153F9" w:rsidRPr="00844844">
              <w:rPr>
                <w:rFonts w:eastAsia="Times New Roman" w:cs="Times New Roman"/>
                <w:sz w:val="24"/>
                <w:szCs w:val="20"/>
                <w:lang w:val="en-GB"/>
              </w:rPr>
              <w:t>selecting Raw Materials</w:t>
            </w:r>
            <w:r w:rsidRPr="00844844">
              <w:rPr>
                <w:rFonts w:eastAsia="Times New Roman" w:cs="Times New Roman"/>
                <w:sz w:val="24"/>
                <w:szCs w:val="20"/>
                <w:lang w:val="en-GB"/>
              </w:rPr>
              <w:t>.</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-028</w:t>
            </w:r>
          </w:p>
        </w:tc>
        <w:tc>
          <w:tcPr>
            <w:tcW w:w="342" w:type="dxa"/>
            <w:hideMark/>
          </w:tcPr>
          <w:p w:rsidR="000029F2" w:rsidRPr="00844844" w:rsidRDefault="000029F2" w:rsidP="00747A2A">
            <w:pPr>
              <w:rPr>
                <w:rFonts w:eastAsia="Times New Roman" w:cs="Times New Roman"/>
                <w:sz w:val="24"/>
                <w:szCs w:val="20"/>
                <w:lang w:val="en-GB"/>
              </w:rPr>
            </w:pPr>
          </w:p>
        </w:tc>
        <w:tc>
          <w:tcPr>
            <w:tcW w:w="1440" w:type="dxa"/>
            <w:noWrap/>
            <w:hideMark/>
          </w:tcPr>
          <w:p w:rsidR="000029F2" w:rsidRPr="00844844" w:rsidRDefault="000029F2" w:rsidP="00747A2A">
            <w:pPr>
              <w:rPr>
                <w:rFonts w:eastAsia="Times New Roman" w:cs="Times New Roman"/>
                <w:sz w:val="24"/>
                <w:szCs w:val="20"/>
                <w:lang w:val="en-GB"/>
              </w:rPr>
            </w:pPr>
          </w:p>
        </w:tc>
        <w:tc>
          <w:tcPr>
            <w:tcW w:w="1260" w:type="dxa"/>
            <w:hideMark/>
          </w:tcPr>
          <w:p w:rsidR="000029F2" w:rsidRPr="00844844" w:rsidRDefault="000029F2" w:rsidP="00747A2A">
            <w:pPr>
              <w:rPr>
                <w:rFonts w:eastAsia="Times New Roman" w:cs="Times New Roman"/>
                <w:sz w:val="24"/>
                <w:szCs w:val="20"/>
                <w:lang w:val="en-GB"/>
              </w:rPr>
            </w:pPr>
          </w:p>
        </w:tc>
        <w:tc>
          <w:tcPr>
            <w:tcW w:w="1350" w:type="dxa"/>
            <w:hideMark/>
          </w:tcPr>
          <w:p w:rsidR="000029F2" w:rsidRPr="00844844" w:rsidRDefault="000029F2" w:rsidP="00747A2A">
            <w:pPr>
              <w:rPr>
                <w:rFonts w:eastAsia="Times New Roman" w:cs="Times New Roman"/>
                <w:sz w:val="24"/>
                <w:szCs w:val="20"/>
                <w:lang w:val="en-GB"/>
              </w:rPr>
            </w:pPr>
          </w:p>
        </w:tc>
        <w:tc>
          <w:tcPr>
            <w:tcW w:w="1170" w:type="dxa"/>
            <w:hideMark/>
          </w:tcPr>
          <w:p w:rsidR="000029F2" w:rsidRPr="00844844" w:rsidRDefault="000029F2" w:rsidP="00747A2A">
            <w:pPr>
              <w:rPr>
                <w:rFonts w:eastAsia="Times New Roman" w:cs="Times New Roman"/>
                <w:sz w:val="24"/>
                <w:szCs w:val="20"/>
                <w:lang w:val="en-GB"/>
              </w:rPr>
            </w:pP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w:t>
            </w:r>
            <w:r w:rsidR="000153F9" w:rsidRPr="00844844">
              <w:rPr>
                <w:rFonts w:eastAsia="Times New Roman" w:cs="Times New Roman"/>
                <w:sz w:val="24"/>
                <w:szCs w:val="20"/>
                <w:lang w:val="en-GB"/>
              </w:rPr>
              <w:t>delete button by selecting Raw Materials</w:t>
            </w:r>
            <w:r w:rsidRPr="00844844">
              <w:rPr>
                <w:rFonts w:eastAsia="Times New Roman" w:cs="Times New Roman"/>
                <w:sz w:val="24"/>
                <w:szCs w:val="20"/>
                <w:lang w:val="en-GB"/>
              </w:rPr>
              <w:t>.</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-029</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print the </w:t>
            </w:r>
            <w:r w:rsidR="000153F9" w:rsidRPr="00844844">
              <w:rPr>
                <w:rFonts w:eastAsia="Times New Roman" w:cs="Times New Roman"/>
                <w:sz w:val="24"/>
                <w:szCs w:val="20"/>
                <w:lang w:val="en-GB"/>
              </w:rPr>
              <w:t xml:space="preserve">Raw Materials </w:t>
            </w:r>
            <w:r w:rsidRPr="00844844">
              <w:rPr>
                <w:rFonts w:eastAsia="Times New Roman" w:cs="Times New Roman"/>
                <w:sz w:val="24"/>
                <w:szCs w:val="20"/>
                <w:lang w:val="en-GB"/>
              </w:rPr>
              <w:t>details.</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print is work properly.</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0029F2" w:rsidRPr="00844844" w:rsidRDefault="000153F9" w:rsidP="00747A2A">
            <w:pPr>
              <w:rPr>
                <w:rFonts w:eastAsia="Times New Roman" w:cs="Times New Roman"/>
                <w:sz w:val="24"/>
                <w:szCs w:val="20"/>
                <w:lang w:val="en-GB"/>
              </w:rPr>
            </w:pPr>
            <w:r w:rsidRPr="00844844">
              <w:rPr>
                <w:rFonts w:eastAsia="Times New Roman" w:cs="Times New Roman"/>
                <w:sz w:val="24"/>
                <w:szCs w:val="20"/>
                <w:lang w:val="en-GB"/>
              </w:rPr>
              <w:t xml:space="preserve">The information of the Raw Materials </w:t>
            </w:r>
            <w:r w:rsidR="000029F2" w:rsidRPr="00844844">
              <w:rPr>
                <w:rFonts w:eastAsia="Times New Roman" w:cs="Times New Roman"/>
                <w:sz w:val="24"/>
                <w:szCs w:val="20"/>
                <w:lang w:val="en-GB"/>
              </w:rPr>
              <w:t>is successfully ready for print.</w:t>
            </w:r>
          </w:p>
        </w:tc>
      </w:tr>
      <w:tr w:rsidR="008F1C32" w:rsidRPr="00844844" w:rsidTr="00A86CA3">
        <w:trPr>
          <w:trHeight w:val="1848"/>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-030</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f0657bbdf47e26ec481fa172b0fa76f9becb2640</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Instruments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Show Instruments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Successfully display Instruments details.</w:t>
            </w:r>
          </w:p>
        </w:tc>
      </w:tr>
      <w:tr w:rsidR="008F1C32" w:rsidRPr="00844844" w:rsidTr="00A86CA3">
        <w:trPr>
          <w:trHeight w:val="1056"/>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8F1C32" w:rsidRPr="00844844">
              <w:rPr>
                <w:rFonts w:eastAsia="Times New Roman" w:cs="Times New Roman"/>
                <w:sz w:val="24"/>
                <w:szCs w:val="20"/>
                <w:lang w:val="en-GB"/>
              </w:rPr>
              <w:t>-031</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Instruments in Instruments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Add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Add   Instruments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Successfully display Add Instruments Window.</w:t>
            </w:r>
          </w:p>
        </w:tc>
      </w:tr>
      <w:tr w:rsidR="008F1C32" w:rsidRPr="00844844" w:rsidTr="00A86CA3">
        <w:trPr>
          <w:trHeight w:val="1056"/>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-032</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-033</w:t>
            </w:r>
          </w:p>
        </w:tc>
        <w:tc>
          <w:tcPr>
            <w:tcW w:w="342" w:type="dxa"/>
            <w:hideMark/>
          </w:tcPr>
          <w:p w:rsidR="008F1C32" w:rsidRPr="00844844" w:rsidRDefault="008F1C32" w:rsidP="00747A2A">
            <w:pPr>
              <w:rPr>
                <w:rFonts w:eastAsia="Times New Roman" w:cs="Times New Roman"/>
                <w:sz w:val="24"/>
                <w:szCs w:val="20"/>
                <w:lang w:val="en-GB"/>
              </w:rPr>
            </w:pPr>
          </w:p>
        </w:tc>
        <w:tc>
          <w:tcPr>
            <w:tcW w:w="1440" w:type="dxa"/>
            <w:hideMark/>
          </w:tcPr>
          <w:p w:rsidR="008F1C32" w:rsidRPr="00844844" w:rsidRDefault="008F1C32" w:rsidP="00747A2A">
            <w:pPr>
              <w:rPr>
                <w:rFonts w:eastAsia="Times New Roman" w:cs="Times New Roman"/>
                <w:sz w:val="24"/>
                <w:szCs w:val="20"/>
                <w:lang w:val="en-GB"/>
              </w:rPr>
            </w:pPr>
          </w:p>
        </w:tc>
        <w:tc>
          <w:tcPr>
            <w:tcW w:w="1260" w:type="dxa"/>
            <w:hideMark/>
          </w:tcPr>
          <w:p w:rsidR="008F1C32" w:rsidRPr="00844844" w:rsidRDefault="008F1C32" w:rsidP="00747A2A">
            <w:pPr>
              <w:rPr>
                <w:rFonts w:eastAsia="Times New Roman" w:cs="Times New Roman"/>
                <w:sz w:val="24"/>
                <w:szCs w:val="20"/>
                <w:lang w:val="en-GB"/>
              </w:rPr>
            </w:pPr>
          </w:p>
        </w:tc>
        <w:tc>
          <w:tcPr>
            <w:tcW w:w="1350" w:type="dxa"/>
            <w:hideMark/>
          </w:tcPr>
          <w:p w:rsidR="008F1C32" w:rsidRPr="00844844" w:rsidRDefault="008F1C32" w:rsidP="00747A2A">
            <w:pPr>
              <w:rPr>
                <w:rFonts w:eastAsia="Times New Roman" w:cs="Times New Roman"/>
                <w:sz w:val="24"/>
                <w:szCs w:val="20"/>
                <w:lang w:val="en-GB"/>
              </w:rPr>
            </w:pPr>
          </w:p>
        </w:tc>
        <w:tc>
          <w:tcPr>
            <w:tcW w:w="1170" w:type="dxa"/>
            <w:hideMark/>
          </w:tcPr>
          <w:p w:rsidR="008F1C32" w:rsidRPr="00844844" w:rsidRDefault="008F1C32" w:rsidP="00747A2A">
            <w:pPr>
              <w:rPr>
                <w:rFonts w:eastAsia="Times New Roman" w:cs="Times New Roman"/>
                <w:sz w:val="24"/>
                <w:szCs w:val="20"/>
                <w:lang w:val="en-GB"/>
              </w:rPr>
            </w:pP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Instruments Name, Usages, etc. And click submit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D246ED" w:rsidRPr="00844844">
              <w:rPr>
                <w:rFonts w:eastAsia="Times New Roman" w:cs="Times New Roman"/>
                <w:sz w:val="24"/>
                <w:szCs w:val="20"/>
                <w:lang w:val="en-GB"/>
              </w:rPr>
              <w:t>new Instruments</w:t>
            </w:r>
            <w:r w:rsidRPr="00844844">
              <w:rPr>
                <w:rFonts w:eastAsia="Times New Roman" w:cs="Times New Roman"/>
                <w:sz w:val="24"/>
                <w:szCs w:val="20"/>
                <w:lang w:val="en-GB"/>
              </w:rPr>
              <w:t>.</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-034</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Instruments in Instruments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without </w:t>
            </w:r>
            <w:r w:rsidR="00D246ED" w:rsidRPr="00844844">
              <w:rPr>
                <w:rFonts w:eastAsia="Times New Roman" w:cs="Times New Roman"/>
                <w:sz w:val="24"/>
                <w:szCs w:val="20"/>
                <w:lang w:val="en-GB"/>
              </w:rPr>
              <w:t>selecting Instruments</w:t>
            </w:r>
            <w:r w:rsidRPr="00844844">
              <w:rPr>
                <w:rFonts w:eastAsia="Times New Roman" w:cs="Times New Roman"/>
                <w:sz w:val="24"/>
                <w:szCs w:val="20"/>
                <w:lang w:val="en-GB"/>
              </w:rPr>
              <w:t>.</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-035</w:t>
            </w:r>
          </w:p>
        </w:tc>
        <w:tc>
          <w:tcPr>
            <w:tcW w:w="342" w:type="dxa"/>
            <w:hideMark/>
          </w:tcPr>
          <w:p w:rsidR="008F1C32" w:rsidRPr="00844844" w:rsidRDefault="008F1C32" w:rsidP="00747A2A">
            <w:pPr>
              <w:rPr>
                <w:rFonts w:eastAsia="Times New Roman" w:cs="Times New Roman"/>
                <w:sz w:val="24"/>
                <w:szCs w:val="20"/>
                <w:lang w:val="en-GB"/>
              </w:rPr>
            </w:pPr>
          </w:p>
        </w:tc>
        <w:tc>
          <w:tcPr>
            <w:tcW w:w="1440" w:type="dxa"/>
            <w:hideMark/>
          </w:tcPr>
          <w:p w:rsidR="008F1C32" w:rsidRPr="00844844" w:rsidRDefault="008F1C32" w:rsidP="00747A2A">
            <w:pPr>
              <w:rPr>
                <w:rFonts w:eastAsia="Times New Roman" w:cs="Times New Roman"/>
                <w:sz w:val="24"/>
                <w:szCs w:val="20"/>
                <w:lang w:val="en-GB"/>
              </w:rPr>
            </w:pPr>
          </w:p>
        </w:tc>
        <w:tc>
          <w:tcPr>
            <w:tcW w:w="1260" w:type="dxa"/>
            <w:hideMark/>
          </w:tcPr>
          <w:p w:rsidR="008F1C32" w:rsidRPr="00844844" w:rsidRDefault="008F1C32" w:rsidP="00747A2A">
            <w:pPr>
              <w:rPr>
                <w:rFonts w:eastAsia="Times New Roman" w:cs="Times New Roman"/>
                <w:sz w:val="24"/>
                <w:szCs w:val="20"/>
                <w:lang w:val="en-GB"/>
              </w:rPr>
            </w:pPr>
          </w:p>
        </w:tc>
        <w:tc>
          <w:tcPr>
            <w:tcW w:w="1350" w:type="dxa"/>
            <w:hideMark/>
          </w:tcPr>
          <w:p w:rsidR="008F1C32" w:rsidRPr="00844844" w:rsidRDefault="008F1C32" w:rsidP="00747A2A">
            <w:pPr>
              <w:rPr>
                <w:rFonts w:eastAsia="Times New Roman" w:cs="Times New Roman"/>
                <w:sz w:val="24"/>
                <w:szCs w:val="20"/>
                <w:lang w:val="en-GB"/>
              </w:rPr>
            </w:pPr>
          </w:p>
        </w:tc>
        <w:tc>
          <w:tcPr>
            <w:tcW w:w="1170" w:type="dxa"/>
            <w:hideMark/>
          </w:tcPr>
          <w:p w:rsidR="008F1C32" w:rsidRPr="00844844" w:rsidRDefault="008F1C32" w:rsidP="00747A2A">
            <w:pPr>
              <w:rPr>
                <w:rFonts w:eastAsia="Times New Roman" w:cs="Times New Roman"/>
                <w:sz w:val="24"/>
                <w:szCs w:val="20"/>
                <w:lang w:val="en-GB"/>
              </w:rPr>
            </w:pP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by </w:t>
            </w:r>
            <w:r w:rsidR="00D246ED" w:rsidRPr="00844844">
              <w:rPr>
                <w:rFonts w:eastAsia="Times New Roman" w:cs="Times New Roman"/>
                <w:sz w:val="24"/>
                <w:szCs w:val="20"/>
                <w:lang w:val="en-GB"/>
              </w:rPr>
              <w:t>selecting Instruments</w:t>
            </w:r>
            <w:r w:rsidRPr="00844844">
              <w:rPr>
                <w:rFonts w:eastAsia="Times New Roman" w:cs="Times New Roman"/>
                <w:sz w:val="24"/>
                <w:szCs w:val="20"/>
                <w:lang w:val="en-GB"/>
              </w:rPr>
              <w:t>.</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-036</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w:t>
            </w:r>
            <w:r w:rsidRPr="00844844">
              <w:rPr>
                <w:rFonts w:eastAsia="Times New Roman" w:cs="Times New Roman"/>
                <w:sz w:val="24"/>
                <w:szCs w:val="20"/>
                <w:lang w:val="en-GB"/>
              </w:rPr>
              <w:lastRenderedPageBreak/>
              <w: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lastRenderedPageBreak/>
              <w:t>Check Successful print the Instruments details.</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w:t>
            </w:r>
            <w:r w:rsidRPr="00844844">
              <w:rPr>
                <w:rFonts w:eastAsia="Times New Roman" w:cs="Times New Roman"/>
                <w:sz w:val="24"/>
                <w:szCs w:val="20"/>
                <w:lang w:val="en-GB"/>
              </w:rPr>
              <w:lastRenderedPageBreak/>
              <w:t>print is work properly.</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lastRenderedPageBreak/>
              <w:t xml:space="preserve">Step1 </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information of the Instruments is successfully ready for </w:t>
            </w:r>
            <w:r w:rsidRPr="00844844">
              <w:rPr>
                <w:rFonts w:eastAsia="Times New Roman" w:cs="Times New Roman"/>
                <w:sz w:val="24"/>
                <w:szCs w:val="20"/>
                <w:lang w:val="en-GB"/>
              </w:rPr>
              <w:lastRenderedPageBreak/>
              <w:t>print.</w:t>
            </w:r>
          </w:p>
        </w:tc>
      </w:tr>
      <w:tr w:rsidR="00D15D66" w:rsidRPr="00844844" w:rsidTr="00A86CA3">
        <w:trPr>
          <w:trHeight w:val="1848"/>
        </w:trPr>
        <w:tc>
          <w:tcPr>
            <w:tcW w:w="1008" w:type="dxa"/>
          </w:tcPr>
          <w:p w:rsidR="00D15D66"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15D66" w:rsidRPr="00844844">
              <w:rPr>
                <w:rFonts w:eastAsia="Times New Roman" w:cs="Times New Roman"/>
                <w:sz w:val="24"/>
                <w:szCs w:val="20"/>
                <w:lang w:val="en-GB"/>
              </w:rPr>
              <w:t>-037</w:t>
            </w:r>
          </w:p>
        </w:tc>
        <w:tc>
          <w:tcPr>
            <w:tcW w:w="342"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Check Successful Billing works properly.</w:t>
            </w:r>
          </w:p>
        </w:tc>
        <w:tc>
          <w:tcPr>
            <w:tcW w:w="117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Billing is work properly.</w:t>
            </w:r>
          </w:p>
        </w:tc>
        <w:tc>
          <w:tcPr>
            <w:tcW w:w="738"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 xml:space="preserve">Click the </w:t>
            </w:r>
            <w:r w:rsidR="00B24E43" w:rsidRPr="00844844">
              <w:rPr>
                <w:rFonts w:eastAsia="Times New Roman" w:cs="Times New Roman"/>
                <w:sz w:val="24"/>
                <w:szCs w:val="20"/>
                <w:lang w:val="en-GB"/>
              </w:rPr>
              <w:t>Billing from</w:t>
            </w:r>
            <w:r w:rsidRPr="00844844">
              <w:rPr>
                <w:rFonts w:eastAsia="Times New Roman" w:cs="Times New Roman"/>
                <w:sz w:val="24"/>
                <w:szCs w:val="20"/>
                <w:lang w:val="en-GB"/>
              </w:rPr>
              <w:t xml:space="preserve">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The Billing window display successfully</w:t>
            </w:r>
            <w:r w:rsidR="00D15D66" w:rsidRPr="00844844">
              <w:rPr>
                <w:rFonts w:eastAsia="Times New Roman" w:cs="Times New Roman"/>
                <w:sz w:val="24"/>
                <w:szCs w:val="20"/>
                <w:lang w:val="en-GB"/>
              </w:rPr>
              <w:t>.</w:t>
            </w:r>
          </w:p>
        </w:tc>
      </w:tr>
      <w:tr w:rsidR="00D15D66" w:rsidRPr="00844844" w:rsidTr="00A86CA3">
        <w:trPr>
          <w:trHeight w:val="2112"/>
        </w:trPr>
        <w:tc>
          <w:tcPr>
            <w:tcW w:w="1008" w:type="dxa"/>
          </w:tcPr>
          <w:p w:rsidR="00D15D66"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15D66" w:rsidRPr="00844844">
              <w:rPr>
                <w:rFonts w:eastAsia="Times New Roman" w:cs="Times New Roman"/>
                <w:sz w:val="24"/>
                <w:szCs w:val="20"/>
                <w:lang w:val="en-GB"/>
              </w:rPr>
              <w:t>-001</w:t>
            </w:r>
          </w:p>
        </w:tc>
        <w:tc>
          <w:tcPr>
            <w:tcW w:w="342" w:type="dxa"/>
            <w:hideMark/>
          </w:tcPr>
          <w:p w:rsidR="00D15D66" w:rsidRPr="00844844" w:rsidRDefault="00D15D66" w:rsidP="00747A2A">
            <w:pPr>
              <w:rPr>
                <w:rFonts w:eastAsia="Times New Roman" w:cs="Times New Roman"/>
                <w:sz w:val="24"/>
                <w:szCs w:val="20"/>
                <w:lang w:val="en-GB"/>
              </w:rPr>
            </w:pPr>
          </w:p>
        </w:tc>
        <w:tc>
          <w:tcPr>
            <w:tcW w:w="1440" w:type="dxa"/>
            <w:noWrap/>
            <w:hideMark/>
          </w:tcPr>
          <w:p w:rsidR="00D15D66" w:rsidRPr="00844844" w:rsidRDefault="00D15D66" w:rsidP="00747A2A">
            <w:pPr>
              <w:rPr>
                <w:rFonts w:eastAsia="Times New Roman" w:cs="Times New Roman"/>
                <w:sz w:val="24"/>
                <w:szCs w:val="20"/>
                <w:lang w:val="en-GB"/>
              </w:rPr>
            </w:pPr>
          </w:p>
        </w:tc>
        <w:tc>
          <w:tcPr>
            <w:tcW w:w="1260" w:type="dxa"/>
            <w:hideMark/>
          </w:tcPr>
          <w:p w:rsidR="00D15D66" w:rsidRPr="00844844" w:rsidRDefault="00D15D66" w:rsidP="00747A2A">
            <w:pPr>
              <w:rPr>
                <w:rFonts w:eastAsia="Times New Roman" w:cs="Times New Roman"/>
                <w:sz w:val="24"/>
                <w:szCs w:val="20"/>
                <w:lang w:val="en-GB"/>
              </w:rPr>
            </w:pPr>
          </w:p>
        </w:tc>
        <w:tc>
          <w:tcPr>
            <w:tcW w:w="1350" w:type="dxa"/>
            <w:hideMark/>
          </w:tcPr>
          <w:p w:rsidR="00D15D66" w:rsidRPr="00844844" w:rsidRDefault="00D15D66" w:rsidP="00747A2A">
            <w:pPr>
              <w:rPr>
                <w:rFonts w:eastAsia="Times New Roman" w:cs="Times New Roman"/>
                <w:sz w:val="24"/>
                <w:szCs w:val="20"/>
                <w:lang w:val="en-GB"/>
              </w:rPr>
            </w:pPr>
          </w:p>
        </w:tc>
        <w:tc>
          <w:tcPr>
            <w:tcW w:w="1170" w:type="dxa"/>
            <w:hideMark/>
          </w:tcPr>
          <w:p w:rsidR="00D15D66" w:rsidRPr="00844844" w:rsidRDefault="00D15D66" w:rsidP="00747A2A">
            <w:pPr>
              <w:rPr>
                <w:rFonts w:eastAsia="Times New Roman" w:cs="Times New Roman"/>
                <w:sz w:val="24"/>
                <w:szCs w:val="20"/>
                <w:lang w:val="en-GB"/>
              </w:rPr>
            </w:pPr>
          </w:p>
        </w:tc>
        <w:tc>
          <w:tcPr>
            <w:tcW w:w="7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2</w:t>
            </w:r>
          </w:p>
        </w:tc>
        <w:tc>
          <w:tcPr>
            <w:tcW w:w="1872"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Add Item amd select the item with the details information and click on ok. Repeat this process until all required item is added.</w:t>
            </w:r>
          </w:p>
        </w:tc>
        <w:tc>
          <w:tcPr>
            <w:tcW w:w="16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All Item Added in billing view.</w:t>
            </w:r>
          </w:p>
        </w:tc>
      </w:tr>
      <w:tr w:rsidR="00B24E43" w:rsidRPr="00844844" w:rsidTr="00A86CA3">
        <w:trPr>
          <w:trHeight w:val="1056"/>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-048</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3</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Total.</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Total amount display successfully.</w:t>
            </w:r>
          </w:p>
        </w:tc>
      </w:tr>
      <w:tr w:rsidR="00B24E43" w:rsidRPr="00844844" w:rsidTr="00A86CA3">
        <w:trPr>
          <w:trHeight w:val="2112"/>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-049</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4</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VAT.</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Total VAT amount display successfully.</w:t>
            </w:r>
          </w:p>
        </w:tc>
      </w:tr>
      <w:tr w:rsidR="00B24E43" w:rsidRPr="00844844" w:rsidTr="00A86CA3">
        <w:trPr>
          <w:trHeight w:val="2112"/>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-050</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noWrap/>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5</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Clik on Print.</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 xml:space="preserve">Bill is ready for print. </w:t>
            </w:r>
          </w:p>
        </w:tc>
      </w:tr>
    </w:tbl>
    <w:p w:rsidR="00864A47" w:rsidRPr="00844844" w:rsidRDefault="00864A47" w:rsidP="00864A47"/>
    <w:p w:rsidR="00864A47" w:rsidRPr="00844844" w:rsidRDefault="00864A47" w:rsidP="00864A47">
      <w:pPr>
        <w:pStyle w:val="Heading3"/>
        <w:rPr>
          <w:rFonts w:asciiTheme="minorHAnsi" w:hAnsiTheme="minorHAnsi"/>
        </w:rPr>
      </w:pPr>
      <w:bookmarkStart w:id="112" w:name="_Toc368005910"/>
      <w:r w:rsidRPr="00844844">
        <w:rPr>
          <w:rFonts w:asciiTheme="minorHAnsi" w:hAnsiTheme="minorHAnsi"/>
        </w:rPr>
        <w:lastRenderedPageBreak/>
        <w:t>System Test Cases</w:t>
      </w:r>
      <w:bookmarkEnd w:id="112"/>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844844" w:rsidTr="008D1348">
        <w:trPr>
          <w:trHeight w:val="930"/>
        </w:trPr>
        <w:tc>
          <w:tcPr>
            <w:tcW w:w="990" w:type="dxa"/>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Case Id</w:t>
            </w:r>
          </w:p>
        </w:tc>
        <w:tc>
          <w:tcPr>
            <w:tcW w:w="36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Type</w:t>
            </w:r>
          </w:p>
        </w:tc>
        <w:tc>
          <w:tcPr>
            <w:tcW w:w="144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Github ID</w:t>
            </w:r>
          </w:p>
        </w:tc>
        <w:tc>
          <w:tcPr>
            <w:tcW w:w="126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Subject</w:t>
            </w:r>
          </w:p>
        </w:tc>
        <w:tc>
          <w:tcPr>
            <w:tcW w:w="135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Name</w:t>
            </w:r>
          </w:p>
        </w:tc>
        <w:tc>
          <w:tcPr>
            <w:tcW w:w="117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Description</w:t>
            </w:r>
          </w:p>
        </w:tc>
        <w:tc>
          <w:tcPr>
            <w:tcW w:w="72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Step Name</w:t>
            </w:r>
          </w:p>
        </w:tc>
        <w:tc>
          <w:tcPr>
            <w:tcW w:w="189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Description</w:t>
            </w:r>
          </w:p>
        </w:tc>
        <w:tc>
          <w:tcPr>
            <w:tcW w:w="162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Expected Result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-051</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f3563be0a9c431104f52839039e86043cf640cf1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Log in.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It is to check that Login works properly.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Login button after inserting invalid User id and password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xml:space="preserve">.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Login failed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can’t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-052</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Login button after inserting valid User id and password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Login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-053</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d01197ee4cd3bee9245874b5937ba740019fd131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Sites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Sites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Sites and Add New link.</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New Site creation area is opened.</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-054</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after inserting invalid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Adding failed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can’t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after inserting valid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New Site added Successfully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xml:space="preserv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-056</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-057</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-058</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6</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site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-059</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d01197ee4cd3bee9245874b5937ba740019fr531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workers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workers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workers And click Show workers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workers details.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-060</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workers And click Add  workers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workers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-061</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-062</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Insert the details in Field like Name, Address, Phone No., Manager, Duty cycle etc. And </w:t>
            </w:r>
            <w:r w:rsidRPr="00844844">
              <w:rPr>
                <w:rFonts w:eastAsia="Times New Roman" w:cs="Times New Roman"/>
                <w:sz w:val="24"/>
                <w:szCs w:val="20"/>
                <w:lang w:val="en-GB"/>
              </w:rPr>
              <w:lastRenderedPageBreak/>
              <w:t>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lastRenderedPageBreak/>
              <w:t>Successful to Add new worker.</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-063</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workers.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-064</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Step6</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workers.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7</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workers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-066</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Raw Materials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Raw Materials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Raw Materials And click Add Raw Materials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Raw Materials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-067</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-068</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Usages etc. And 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 to Add new Raw Materials.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-069</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-070</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-071</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Step6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Raw Materials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-072</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Instruments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Instruments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Show Instruments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Instruments details.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-073</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Add   Instruments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Instruments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-074</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Insert the details in Field like Instruments Name, Usages, </w:t>
            </w:r>
            <w:r w:rsidRPr="00844844">
              <w:rPr>
                <w:rFonts w:eastAsia="Times New Roman" w:cs="Times New Roman"/>
                <w:sz w:val="24"/>
                <w:szCs w:val="20"/>
                <w:lang w:val="en-GB"/>
              </w:rPr>
              <w:lastRenderedPageBreak/>
              <w:t>etc. And 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lastRenderedPageBreak/>
              <w:t>Successful to Add new Instruments.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-076</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Instruments.</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-077</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6</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Instruments.</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-078</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7</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Instruments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-079</w:t>
            </w:r>
          </w:p>
        </w:tc>
        <w:tc>
          <w:tcPr>
            <w:tcW w:w="36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Billing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Billing works properly.</w:t>
            </w: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the Billing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Billing window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-080</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2</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Add Item amd select the item with the details information and click on ok. Repeat this process until all required item is added.</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All Item Added in billing view.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-081</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3</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Total.</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Total amount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-082</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4</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VAT.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Total VAT amount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-083</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5</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Clik on Print.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Bill is ready for print. </w:t>
            </w:r>
          </w:p>
        </w:tc>
      </w:tr>
    </w:tbl>
    <w:p w:rsidR="00D57D8F" w:rsidRPr="00844844" w:rsidRDefault="00D57D8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844844" w:rsidRDefault="00844844">
      <w:pPr>
        <w:rPr>
          <w:rFonts w:eastAsiaTheme="majorEastAsia" w:cstheme="majorBidi"/>
          <w:color w:val="30818D" w:themeColor="accent1" w:themeShade="BF"/>
          <w:sz w:val="36"/>
          <w:szCs w:val="36"/>
        </w:rPr>
      </w:pPr>
      <w:bookmarkStart w:id="113" w:name="_Toc368005911"/>
      <w:r>
        <w:br w:type="page"/>
      </w:r>
    </w:p>
    <w:p w:rsidR="00B4442A" w:rsidRPr="00844844" w:rsidRDefault="00B4442A" w:rsidP="00472BB3">
      <w:pPr>
        <w:pStyle w:val="Heading1"/>
        <w:rPr>
          <w:rFonts w:asciiTheme="minorHAnsi" w:hAnsiTheme="minorHAnsi"/>
        </w:rPr>
      </w:pPr>
      <w:r w:rsidRPr="00844844">
        <w:rPr>
          <w:rFonts w:asciiTheme="minorHAnsi" w:hAnsiTheme="minorHAnsi"/>
        </w:rPr>
        <w:lastRenderedPageBreak/>
        <w:t>Coding</w:t>
      </w:r>
      <w:bookmarkEnd w:id="113"/>
    </w:p>
    <w:p w:rsidR="00B4442A" w:rsidRPr="00844844" w:rsidRDefault="00B4442A" w:rsidP="00472BB3">
      <w:pPr>
        <w:pStyle w:val="Heading2"/>
        <w:rPr>
          <w:rFonts w:asciiTheme="minorHAnsi" w:hAnsiTheme="minorHAnsi"/>
        </w:rPr>
      </w:pPr>
      <w:bookmarkStart w:id="114" w:name="_Toc368005912"/>
      <w:r w:rsidRPr="00844844">
        <w:rPr>
          <w:rFonts w:asciiTheme="minorHAnsi" w:hAnsiTheme="minorHAnsi"/>
        </w:rPr>
        <w:t>Complete Project Coding</w:t>
      </w:r>
      <w:bookmarkEnd w:id="114"/>
    </w:p>
    <w:p w:rsidR="00890FE3" w:rsidRPr="00844844" w:rsidRDefault="00747A2A" w:rsidP="00890FE3">
      <w:pPr>
        <w:pStyle w:val="Heading3"/>
        <w:rPr>
          <w:rFonts w:asciiTheme="minorHAnsi" w:hAnsiTheme="minorHAnsi"/>
        </w:rPr>
      </w:pPr>
      <w:bookmarkStart w:id="115" w:name="_Toc368005913"/>
      <w:r w:rsidRPr="00844844">
        <w:rPr>
          <w:rFonts w:asciiTheme="minorHAnsi" w:hAnsiTheme="minorHAnsi"/>
          <w:b/>
        </w:rPr>
        <w:t>CMS</w:t>
      </w:r>
      <w:r w:rsidR="00890FE3" w:rsidRPr="00844844">
        <w:rPr>
          <w:rFonts w:asciiTheme="minorHAnsi" w:hAnsiTheme="minorHAnsi"/>
        </w:rPr>
        <w:t xml:space="preserve"> GUI Design Coding</w:t>
      </w:r>
      <w:r w:rsidR="003A6948" w:rsidRPr="00844844">
        <w:rPr>
          <w:rFonts w:asciiTheme="minorHAnsi" w:hAnsiTheme="minorHAnsi"/>
        </w:rPr>
        <w:t xml:space="preserve">: </w:t>
      </w:r>
      <w:r w:rsidRPr="00844844">
        <w:rPr>
          <w:rFonts w:asciiTheme="minorHAnsi" w:hAnsiTheme="minorHAnsi"/>
          <w:b/>
        </w:rPr>
        <w:t>CMS</w:t>
      </w:r>
      <w:r w:rsidR="003A6948" w:rsidRPr="00844844">
        <w:rPr>
          <w:rFonts w:asciiTheme="minorHAnsi" w:hAnsiTheme="minorHAnsi"/>
        </w:rPr>
        <w:t>GUI</w:t>
      </w:r>
      <w:bookmarkEnd w:id="115"/>
    </w:p>
    <w:p w:rsidR="00890FE3" w:rsidRPr="00844844" w:rsidRDefault="00890FE3" w:rsidP="00472BB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890FE3" w:rsidP="00890FE3">
            <w:r w:rsidRPr="00844844">
              <w:t>MainWindow.xaml</w:t>
            </w:r>
          </w:p>
        </w:tc>
      </w:tr>
      <w:tr w:rsidR="0041499C" w:rsidRPr="00844844" w:rsidTr="00890FE3">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="CMSGUI.MainWindow"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="Construction Management System"</w:t>
            </w:r>
            <w:r>
              <w:rPr>
                <w:rFonts w:ascii="Consolas" w:hAnsi="Consolas" w:cs="Consolas"/>
                <w:sz w:val="19"/>
                <w:szCs w:val="19"/>
                <w:lang w:bidi="ar-SA"/>
              </w:rPr>
              <w:t xml:space="preserve"> </w:t>
            </w:r>
            <w:r>
              <w:rPr>
                <w:rFonts w:ascii="Consolas" w:hAnsi="Consolas" w:cs="Consolas"/>
                <w:color w:val="FF0000"/>
                <w:sz w:val="19"/>
                <w:szCs w:val="19"/>
                <w:lang w:bidi="ar-SA"/>
              </w:rPr>
              <w:t xml:space="preserve"> WindowState</w:t>
            </w:r>
            <w:r>
              <w:rPr>
                <w:rFonts w:ascii="Consolas" w:hAnsi="Consolas" w:cs="Consolas"/>
                <w:color w:val="0000FF"/>
                <w:sz w:val="19"/>
                <w:szCs w:val="19"/>
                <w:lang w:bidi="ar-SA"/>
              </w:rPr>
              <w:t>="Minimized"&gt;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="lable1"</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FontFamily</w:t>
            </w:r>
            <w:r>
              <w:rPr>
                <w:rFonts w:ascii="Consolas" w:hAnsi="Consolas" w:cs="Consolas"/>
                <w:color w:val="0000FF"/>
                <w:sz w:val="19"/>
                <w:szCs w:val="19"/>
                <w:lang w:bidi="ar-SA"/>
              </w:rPr>
              <w:t>="Times New Roman"</w:t>
            </w:r>
            <w:r>
              <w:rPr>
                <w:rFonts w:ascii="Consolas" w:hAnsi="Consolas" w:cs="Consolas"/>
                <w:color w:val="FF0000"/>
                <w:sz w:val="19"/>
                <w:szCs w:val="19"/>
                <w:lang w:bidi="ar-SA"/>
              </w:rPr>
              <w:t xml:space="preserve"> FontSize</w:t>
            </w:r>
            <w:r>
              <w:rPr>
                <w:rFonts w:ascii="Consolas" w:hAnsi="Consolas" w:cs="Consolas"/>
                <w:color w:val="0000FF"/>
                <w:sz w:val="19"/>
                <w:szCs w:val="19"/>
                <w:lang w:bidi="ar-SA"/>
              </w:rPr>
              <w:t>="70"</w:t>
            </w:r>
            <w:r>
              <w:rPr>
                <w:rFonts w:ascii="Consolas" w:hAnsi="Consolas" w:cs="Consolas"/>
                <w:color w:val="FF0000"/>
                <w:sz w:val="19"/>
                <w:szCs w:val="19"/>
                <w:lang w:bidi="ar-SA"/>
              </w:rPr>
              <w:t xml:space="preserve"> Foreground</w:t>
            </w:r>
            <w:r>
              <w:rPr>
                <w:rFonts w:ascii="Consolas" w:hAnsi="Consolas" w:cs="Consolas"/>
                <w:color w:val="0000FF"/>
                <w:sz w:val="19"/>
                <w:szCs w:val="19"/>
                <w:lang w:bidi="ar-SA"/>
              </w:rPr>
              <w:t>="#FF0966DF"</w:t>
            </w: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="Construction Management System"</w:t>
            </w:r>
            <w:r>
              <w:rPr>
                <w:rFonts w:ascii="Consolas" w:hAnsi="Consolas" w:cs="Consolas"/>
                <w:color w:val="FF0000"/>
                <w:sz w:val="19"/>
                <w:szCs w:val="19"/>
                <w:lang w:bidi="ar-SA"/>
              </w:rPr>
              <w:t xml:space="preserve"> FontWeight</w:t>
            </w:r>
            <w:r>
              <w:rPr>
                <w:rFonts w:ascii="Consolas" w:hAnsi="Consolas" w:cs="Consolas"/>
                <w:color w:val="0000FF"/>
                <w:sz w:val="19"/>
                <w:szCs w:val="19"/>
                <w:lang w:bidi="ar-SA"/>
              </w:rPr>
              <w:t>="Bold"&gt;&lt;/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="Button_Click_8"&gt;</w:t>
            </w:r>
            <w:r>
              <w:rPr>
                <w:rFonts w:ascii="Consolas" w:hAnsi="Consolas" w:cs="Consolas"/>
                <w:color w:val="A31515"/>
                <w:sz w:val="19"/>
                <w:szCs w:val="19"/>
                <w:lang w:bidi="ar-SA"/>
              </w:rPr>
              <w:t>Responsibilities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="Button_Click_3"&gt;</w:t>
            </w:r>
            <w:r>
              <w:rPr>
                <w:rFonts w:ascii="Consolas" w:hAnsi="Consolas" w:cs="Consolas"/>
                <w:color w:val="A31515"/>
                <w:sz w:val="19"/>
                <w:szCs w:val="19"/>
                <w:lang w:bidi="ar-SA"/>
              </w:rPr>
              <w:t>Raw Materials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="Button_Click_2"&gt;</w:t>
            </w:r>
            <w:r>
              <w:rPr>
                <w:rFonts w:ascii="Consolas" w:hAnsi="Consolas" w:cs="Consolas"/>
                <w:color w:val="A31515"/>
                <w:sz w:val="19"/>
                <w:szCs w:val="19"/>
                <w:lang w:bidi="ar-SA"/>
              </w:rPr>
              <w:t>Instruments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="Button_Click_4"&gt;</w:t>
            </w:r>
            <w:r>
              <w:rPr>
                <w:rFonts w:ascii="Consolas" w:hAnsi="Consolas" w:cs="Consolas"/>
                <w:color w:val="A31515"/>
                <w:sz w:val="19"/>
                <w:szCs w:val="19"/>
                <w:lang w:bidi="ar-SA"/>
              </w:rPr>
              <w:t>Video Surveilance</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="Button_Click_1"&gt;</w:t>
            </w:r>
            <w:r>
              <w:rPr>
                <w:rFonts w:ascii="Consolas" w:hAnsi="Consolas" w:cs="Consolas"/>
                <w:color w:val="A31515"/>
                <w:sz w:val="19"/>
                <w:szCs w:val="19"/>
                <w:lang w:bidi="ar-SA"/>
              </w:rPr>
              <w:t>Login</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="Button_Click"&gt;</w:t>
            </w:r>
            <w:r>
              <w:rPr>
                <w:rFonts w:ascii="Consolas" w:hAnsi="Consolas" w:cs="Consolas"/>
                <w:color w:val="A31515"/>
                <w:sz w:val="19"/>
                <w:szCs w:val="19"/>
                <w:lang w:bidi="ar-SA"/>
              </w:rPr>
              <w:t>Sites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="Button_Click_5"&gt;</w:t>
            </w:r>
            <w:r>
              <w:rPr>
                <w:rFonts w:ascii="Consolas" w:hAnsi="Consolas" w:cs="Consolas"/>
                <w:color w:val="A31515"/>
                <w:sz w:val="19"/>
                <w:szCs w:val="19"/>
                <w:lang w:bidi="ar-SA"/>
              </w:rPr>
              <w:t>Workers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="Button_Click_6"&gt;</w:t>
            </w:r>
            <w:r>
              <w:rPr>
                <w:rFonts w:ascii="Consolas" w:hAnsi="Consolas" w:cs="Consolas"/>
                <w:color w:val="A31515"/>
                <w:sz w:val="19"/>
                <w:szCs w:val="19"/>
                <w:lang w:bidi="ar-SA"/>
              </w:rPr>
              <w:t>Billing</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Image</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="/CMSGUI;component/Images/13594766413d.jpg"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Pr="00844844" w:rsidRDefault="0041499C" w:rsidP="00890FE3"/>
        </w:tc>
      </w:tr>
    </w:tbl>
    <w:p w:rsidR="00890FE3" w:rsidRDefault="00890FE3" w:rsidP="00472BB3"/>
    <w:tbl>
      <w:tblPr>
        <w:tblStyle w:val="TableGrid"/>
        <w:tblW w:w="0" w:type="auto"/>
        <w:tblLook w:val="04A0" w:firstRow="1" w:lastRow="0" w:firstColumn="1" w:lastColumn="0" w:noHBand="0" w:noVBand="1"/>
      </w:tblPr>
      <w:tblGrid>
        <w:gridCol w:w="9242"/>
      </w:tblGrid>
      <w:tr w:rsidR="0041499C" w:rsidTr="0041499C">
        <w:tc>
          <w:tcPr>
            <w:tcW w:w="9242" w:type="dxa"/>
          </w:tcPr>
          <w:p w:rsidR="0041499C" w:rsidRDefault="0041499C" w:rsidP="00472BB3">
            <w:r w:rsidRPr="0041499C">
              <w:t>MainWindow.xaml</w:t>
            </w:r>
            <w:r>
              <w:t>.cs</w:t>
            </w:r>
          </w:p>
        </w:tc>
      </w:tr>
      <w:tr w:rsidR="0041499C" w:rsidTr="0041499C">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System.Collections.Generic;</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System.Linq;</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System.Text;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System.Windows.Controls;</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System.Windows.Data;</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System.Windows.Documents;</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System.Windows.Input;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System.Windows.Media;</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System.Windows.Media.Imaging;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System.Windows.Navigation;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System.Windows.Shapes;</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namespace</w:t>
            </w:r>
            <w:r>
              <w:rPr>
                <w:rFonts w:ascii="Consolas" w:hAnsi="Consolas" w:cs="Consolas"/>
                <w:sz w:val="19"/>
                <w:szCs w:val="19"/>
                <w:lang w:bidi="ar-SA"/>
              </w:rPr>
              <w:t xml:space="preserve"> CMSGUI</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Interaction logic for MainWindow.xaml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MainWindow</w:t>
            </w:r>
            <w:r>
              <w:rPr>
                <w:rFonts w:ascii="Consolas" w:hAnsi="Consolas" w:cs="Consolas"/>
                <w:sz w:val="19"/>
                <w:szCs w:val="19"/>
                <w:lang w:bidi="ar-SA"/>
              </w:rPr>
              <w:t xml:space="preserve"> : </w:t>
            </w:r>
            <w:r>
              <w:rPr>
                <w:rFonts w:ascii="Consolas" w:hAnsi="Consolas" w:cs="Consolas"/>
                <w:color w:val="2B91AF"/>
                <w:sz w:val="19"/>
                <w:szCs w:val="19"/>
                <w:lang w:bidi="ar-SA"/>
              </w:rPr>
              <w:t>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MainWindow()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InitializeComponent();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SiteBrowser</w:t>
            </w:r>
            <w:r>
              <w:rPr>
                <w:rFonts w:ascii="Consolas" w:hAnsi="Consolas" w:cs="Consolas"/>
                <w:sz w:val="19"/>
                <w:szCs w:val="19"/>
                <w:lang w:bidi="ar-SA"/>
              </w:rPr>
              <w:t xml:space="preserve"> sb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SiteBrowser</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sb.ShowDialog();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Button_Click_1(</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LoginWindow</w:t>
            </w:r>
            <w:r>
              <w:rPr>
                <w:rFonts w:ascii="Consolas" w:hAnsi="Consolas" w:cs="Consolas"/>
                <w:sz w:val="19"/>
                <w:szCs w:val="19"/>
                <w:lang w:bidi="ar-SA"/>
              </w:rPr>
              <w:t xml:space="preserve"> lw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LoginWindow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lw.ShowDialog();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Button_Click_5(</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WorkerBrowser</w:t>
            </w:r>
            <w:r>
              <w:rPr>
                <w:rFonts w:ascii="Consolas" w:hAnsi="Consolas" w:cs="Consolas"/>
                <w:sz w:val="19"/>
                <w:szCs w:val="19"/>
                <w:lang w:bidi="ar-SA"/>
              </w:rPr>
              <w:t xml:space="preserve"> wb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WorkerBrowser</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wb.ShowDialog();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Button_Click_6(</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BillingWindow</w:t>
            </w:r>
            <w:r>
              <w:rPr>
                <w:rFonts w:ascii="Consolas" w:hAnsi="Consolas" w:cs="Consolas"/>
                <w:sz w:val="19"/>
                <w:szCs w:val="19"/>
                <w:lang w:bidi="ar-SA"/>
              </w:rPr>
              <w:t xml:space="preserve"> bw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BillingWindow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bw.ShowDialog();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Button_Click_8(</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Button_Click_2(</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InstrumentsWindow</w:t>
            </w:r>
            <w:r>
              <w:rPr>
                <w:rFonts w:ascii="Consolas" w:hAnsi="Consolas" w:cs="Consolas"/>
                <w:sz w:val="19"/>
                <w:szCs w:val="19"/>
                <w:lang w:bidi="ar-SA"/>
              </w:rPr>
              <w:t xml:space="preserve"> inw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InstrumentsWindow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Button_Click_4(</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Button_Click_3(</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RawMaterialWindow</w:t>
            </w:r>
            <w:r>
              <w:rPr>
                <w:rFonts w:ascii="Consolas" w:hAnsi="Consolas" w:cs="Consolas"/>
                <w:sz w:val="19"/>
                <w:szCs w:val="19"/>
                <w:lang w:bidi="ar-SA"/>
              </w:rPr>
              <w:t xml:space="preserve"> rmw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RawMaterialWindow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rmw.ShowDialog();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72BB3"/>
        </w:tc>
      </w:tr>
    </w:tbl>
    <w:p w:rsidR="0041499C" w:rsidRPr="00844844" w:rsidRDefault="0041499C" w:rsidP="00472BB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41499C" w:rsidP="00890FE3">
            <w:r w:rsidRPr="0041499C">
              <w:t>BillingWindow.xaml</w:t>
            </w:r>
          </w:p>
        </w:tc>
      </w:tr>
      <w:tr w:rsidR="0041499C" w:rsidRPr="00844844" w:rsidTr="00890FE3">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="CMSGUI.BillingWindow"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sys</w:t>
            </w:r>
            <w:r>
              <w:rPr>
                <w:rFonts w:ascii="Consolas" w:hAnsi="Consolas" w:cs="Consolas"/>
                <w:color w:val="0000FF"/>
                <w:sz w:val="19"/>
                <w:szCs w:val="19"/>
                <w:lang w:bidi="ar-SA"/>
              </w:rPr>
              <w:t>="clr-namespace:System;assembly=mscorlib"</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="Billing 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="857"</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="864"&gt;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="Date:"&gt;&lt;/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DatePicker</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="25"</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="datePicker"</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="#FFA39797"</w:t>
            </w:r>
            <w:r>
              <w:rPr>
                <w:rFonts w:ascii="Consolas" w:hAnsi="Consolas" w:cs="Consolas"/>
                <w:color w:val="FF0000"/>
                <w:sz w:val="19"/>
                <w:szCs w:val="19"/>
                <w:lang w:bidi="ar-SA"/>
              </w:rPr>
              <w:t xml:space="preserve"> SelectedDate</w:t>
            </w:r>
            <w:r>
              <w:rPr>
                <w:rFonts w:ascii="Consolas" w:hAnsi="Consolas" w:cs="Consolas"/>
                <w:color w:val="0000FF"/>
                <w:sz w:val="19"/>
                <w:szCs w:val="19"/>
                <w:lang w:bidi="ar-SA"/>
              </w:rPr>
              <w:t>="{</w:t>
            </w:r>
            <w:r>
              <w:rPr>
                <w:rFonts w:ascii="Consolas" w:hAnsi="Consolas" w:cs="Consolas"/>
                <w:color w:val="A31515"/>
                <w:sz w:val="19"/>
                <w:szCs w:val="19"/>
                <w:lang w:bidi="ar-SA"/>
              </w:rPr>
              <w:t>x</w:t>
            </w:r>
            <w:r>
              <w:rPr>
                <w:rFonts w:ascii="Consolas" w:hAnsi="Consolas" w:cs="Consolas"/>
                <w:color w:val="0000FF"/>
                <w:sz w:val="19"/>
                <w:szCs w:val="19"/>
                <w:lang w:bidi="ar-SA"/>
              </w:rPr>
              <w:t>:</w:t>
            </w:r>
            <w:r>
              <w:rPr>
                <w:rFonts w:ascii="Consolas" w:hAnsi="Consolas" w:cs="Consolas"/>
                <w:color w:val="A31515"/>
                <w:sz w:val="19"/>
                <w:szCs w:val="19"/>
                <w:lang w:bidi="ar-SA"/>
              </w:rPr>
              <w:t>Static</w:t>
            </w:r>
            <w:r>
              <w:rPr>
                <w:rFonts w:ascii="Consolas" w:hAnsi="Consolas" w:cs="Consolas"/>
                <w:color w:val="FF0000"/>
                <w:sz w:val="19"/>
                <w:szCs w:val="19"/>
                <w:lang w:bidi="ar-SA"/>
              </w:rPr>
              <w:t xml:space="preserve"> sys</w:t>
            </w:r>
            <w:r>
              <w:rPr>
                <w:rFonts w:ascii="Consolas" w:hAnsi="Consolas" w:cs="Consolas"/>
                <w:color w:val="0000FF"/>
                <w:sz w:val="19"/>
                <w:szCs w:val="19"/>
                <w:lang w:bidi="ar-SA"/>
              </w:rPr>
              <w:t>:</w:t>
            </w:r>
            <w:r>
              <w:rPr>
                <w:rFonts w:ascii="Consolas" w:hAnsi="Consolas" w:cs="Consolas"/>
                <w:color w:val="FF0000"/>
                <w:sz w:val="19"/>
                <w:szCs w:val="19"/>
                <w:lang w:bidi="ar-SA"/>
              </w:rPr>
              <w:t>DateTime</w:t>
            </w:r>
            <w:r>
              <w:rPr>
                <w:rFonts w:ascii="Consolas" w:hAnsi="Consolas" w:cs="Consolas"/>
                <w:color w:val="0000FF"/>
                <w:sz w:val="19"/>
                <w:szCs w:val="19"/>
                <w:lang w:bidi="ar-SA"/>
              </w:rPr>
              <w:t>.Now}"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="Invoice Number:"&gt;&lt;/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="invoiceNumberTB"</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="#FFA39797"&gt;&lt;/</w:t>
            </w:r>
            <w:r>
              <w:rPr>
                <w:rFonts w:ascii="Consolas" w:hAnsi="Consolas" w:cs="Consolas"/>
                <w:color w:val="A31515"/>
                <w:sz w:val="19"/>
                <w:szCs w:val="19"/>
                <w:lang w:bidi="ar-SA"/>
              </w:rPr>
              <w:t>TextBlock</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="site"</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="siteSelectBtn"&gt;&lt;/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="Seller"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="80"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="siteInfoTb"</w:t>
            </w:r>
            <w:r>
              <w:rPr>
                <w:rFonts w:ascii="Consolas" w:hAnsi="Consolas" w:cs="Consolas"/>
                <w:color w:val="FF0000"/>
                <w:sz w:val="19"/>
                <w:szCs w:val="19"/>
                <w:lang w:bidi="ar-SA"/>
              </w:rPr>
              <w:t xml:space="preserve"> VerticalAlignment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="3"</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="57"&gt;</w:t>
            </w:r>
            <w:r>
              <w:rPr>
                <w:rFonts w:ascii="Consolas" w:hAnsi="Consolas" w:cs="Consolas"/>
                <w:color w:val="A31515"/>
                <w:sz w:val="19"/>
                <w:szCs w:val="19"/>
                <w:lang w:bidi="ar-SA"/>
              </w:rPr>
              <w:t>site 001</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="sellerInfoTb"</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="3"</w:t>
            </w:r>
            <w:r>
              <w:rPr>
                <w:rFonts w:ascii="Consolas" w:hAnsi="Consolas" w:cs="Consolas"/>
                <w:color w:val="FF0000"/>
                <w:sz w:val="19"/>
                <w:szCs w:val="19"/>
                <w:lang w:bidi="ar-SA"/>
              </w:rPr>
              <w:t xml:space="preserve"> TextWrapping</w:t>
            </w:r>
            <w:r>
              <w:rPr>
                <w:rFonts w:ascii="Consolas" w:hAnsi="Consolas" w:cs="Consolas"/>
                <w:color w:val="0000FF"/>
                <w:sz w:val="19"/>
                <w:szCs w:val="19"/>
                <w:lang w:bidi="ar-SA"/>
              </w:rPr>
              <w:t>="Wrap"&gt;&lt;/</w:t>
            </w:r>
            <w:r>
              <w:rPr>
                <w:rFonts w:ascii="Consolas" w:hAnsi="Consolas" w:cs="Consolas"/>
                <w:color w:val="A31515"/>
                <w:sz w:val="19"/>
                <w:szCs w:val="19"/>
                <w:lang w:bidi="ar-SA"/>
              </w:rPr>
              <w:t>TextBlock</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="160"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="2"&gt;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="#FFE5E2E2"</w:t>
            </w:r>
            <w:r>
              <w:rPr>
                <w:rFonts w:ascii="Consolas" w:hAnsi="Consolas" w:cs="Consolas"/>
                <w:color w:val="FF0000"/>
                <w:sz w:val="19"/>
                <w:szCs w:val="19"/>
                <w:lang w:bidi="ar-SA"/>
              </w:rPr>
              <w:t xml:space="preserve"> TextWrapping</w:t>
            </w:r>
            <w:r>
              <w:rPr>
                <w:rFonts w:ascii="Consolas" w:hAnsi="Consolas" w:cs="Consolas"/>
                <w:color w:val="0000FF"/>
                <w:sz w:val="19"/>
                <w:szCs w:val="19"/>
                <w:lang w:bidi="ar-SA"/>
              </w:rPr>
              <w:t>="Wrap"&gt;</w:t>
            </w:r>
            <w:r>
              <w:rPr>
                <w:rFonts w:ascii="Consolas" w:hAnsi="Consolas" w:cs="Consolas"/>
                <w:color w:val="A31515"/>
                <w:sz w:val="19"/>
                <w:szCs w:val="19"/>
                <w:lang w:bidi="ar-SA"/>
              </w:rPr>
              <w:t>This invoice shows the actual price of the items , decribed in are true and correct</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="Center"&gt;</w:t>
            </w:r>
            <w:r>
              <w:rPr>
                <w:rFonts w:ascii="Consolas" w:hAnsi="Consolas" w:cs="Consolas"/>
                <w:color w:val="A31515"/>
                <w:sz w:val="19"/>
                <w:szCs w:val="19"/>
                <w:lang w:bidi="ar-SA"/>
              </w:rPr>
              <w:t>Payment Amount</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="paymentAmountTB"</w:t>
            </w:r>
            <w:r>
              <w:rPr>
                <w:rFonts w:ascii="Consolas" w:hAnsi="Consolas" w:cs="Consolas"/>
                <w:sz w:val="19"/>
                <w:szCs w:val="19"/>
                <w:lang w:bidi="ar-SA"/>
              </w:rPr>
              <w:t xml:space="preserve"> </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="Center"&gt;</w:t>
            </w:r>
            <w:r>
              <w:rPr>
                <w:rFonts w:ascii="Consolas" w:hAnsi="Consolas" w:cs="Consolas"/>
                <w:color w:val="A31515"/>
                <w:sz w:val="19"/>
                <w:szCs w:val="19"/>
                <w:lang w:bidi="ar-SA"/>
              </w:rPr>
              <w:t>0.0</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Declaration</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="Right"&gt;</w:t>
            </w:r>
            <w:r>
              <w:rPr>
                <w:rFonts w:ascii="Consolas" w:hAnsi="Consolas" w:cs="Consolas"/>
                <w:color w:val="A31515"/>
                <w:sz w:val="19"/>
                <w:szCs w:val="19"/>
                <w:lang w:bidi="ar-SA"/>
              </w:rPr>
              <w:t>Authorized Signature</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Price in Words:</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="calculateTotalBtn"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="Total"</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FontWeight</w:t>
            </w:r>
            <w:r>
              <w:rPr>
                <w:rFonts w:ascii="Consolas" w:hAnsi="Consolas" w:cs="Consolas"/>
                <w:color w:val="0000FF"/>
                <w:sz w:val="19"/>
                <w:szCs w:val="19"/>
                <w:lang w:bidi="ar-SA"/>
              </w:rPr>
              <w:t>="Bold"&gt;&lt;/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sz w:val="19"/>
                <w:szCs w:val="19"/>
                <w:lang w:bidi="ar-SA"/>
              </w:rPr>
              <w:t xml:space="preserve"> </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="totalNoOfItems"</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sz w:val="19"/>
                <w:szCs w:val="19"/>
                <w:lang w:bidi="ar-SA"/>
              </w:rPr>
              <w:t xml:space="preserve"> </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="itemUnit"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="300"</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="Left" &gt;&lt;/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="totalAmountLabel"</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="VAT"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="calculateVATBtn"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FontWeight</w:t>
            </w:r>
            <w:r>
              <w:rPr>
                <w:rFonts w:ascii="Consolas" w:hAnsi="Consolas" w:cs="Consolas"/>
                <w:color w:val="0000FF"/>
                <w:sz w:val="19"/>
                <w:szCs w:val="19"/>
                <w:lang w:bidi="ar-SA"/>
              </w:rPr>
              <w:t>="Bold"&gt;&lt;/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sz w:val="19"/>
                <w:szCs w:val="19"/>
                <w:lang w:bidi="ar-SA"/>
              </w:rPr>
              <w:t xml:space="preserve"> </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="300"</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="Left" &gt;&lt;/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="vatAmount"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="billingItemListView"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r>
              <w:rPr>
                <w:rFonts w:ascii="Consolas" w:hAnsi="Consolas" w:cs="Consolas"/>
                <w:color w:val="FF0000"/>
                <w:sz w:val="19"/>
                <w:szCs w:val="19"/>
                <w:lang w:bidi="ar-SA"/>
              </w:rPr>
              <w:t xml:space="preserve"> ItemsSource</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billingCollection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="Sl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serialNo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="Description"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description</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="Quantity"</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quantity</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="VAT"</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vat</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="Rate"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rate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="180"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="Amount"</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amount</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Pr="00844844" w:rsidRDefault="0041499C" w:rsidP="00890FE3"/>
        </w:tc>
      </w:tr>
    </w:tbl>
    <w:p w:rsidR="00890FE3" w:rsidRDefault="00890FE3" w:rsidP="00890FE3"/>
    <w:tbl>
      <w:tblPr>
        <w:tblStyle w:val="TableGrid"/>
        <w:tblW w:w="0" w:type="auto"/>
        <w:tblLook w:val="04A0" w:firstRow="1" w:lastRow="0" w:firstColumn="1" w:lastColumn="0" w:noHBand="0" w:noVBand="1"/>
      </w:tblPr>
      <w:tblGrid>
        <w:gridCol w:w="9242"/>
      </w:tblGrid>
      <w:tr w:rsidR="0041499C" w:rsidTr="0041499C">
        <w:tc>
          <w:tcPr>
            <w:tcW w:w="9242" w:type="dxa"/>
          </w:tcPr>
          <w:p w:rsidR="0041499C" w:rsidRDefault="0041499C" w:rsidP="00890FE3">
            <w:r>
              <w:rPr>
                <w:rFonts w:ascii="Consolas" w:hAnsi="Consolas" w:cs="Consolas"/>
                <w:color w:val="0000FF"/>
                <w:sz w:val="19"/>
                <w:szCs w:val="19"/>
                <w:lang w:bidi="ar-SA"/>
              </w:rPr>
              <w:lastRenderedPageBreak/>
              <w:t>InstrumentsWindow</w:t>
            </w:r>
            <w:r>
              <w:rPr>
                <w:rFonts w:ascii="Consolas" w:hAnsi="Consolas" w:cs="Consolas"/>
                <w:color w:val="0000FF"/>
                <w:sz w:val="19"/>
                <w:szCs w:val="19"/>
                <w:lang w:bidi="ar-SA"/>
              </w:rPr>
              <w:t>.xaml</w:t>
            </w:r>
          </w:p>
        </w:tc>
      </w:tr>
      <w:tr w:rsidR="0041499C" w:rsidTr="0041499C">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="CMSGUI.InstrumentsWindow"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="Instruments 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="307"</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="925"&gt;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instruments"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="showPaymentsBtn"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="addBtn_Click"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="deleteBtn_Click_1"&gt;&lt;/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="printBtn_Click_1"&gt;&lt;/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 GridViewColumn Width="50" Header="Sl No"   DisplayMemberBinding="{Binding serialNo}"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instrumentName</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="Location"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="Admin"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="Usage"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890FE3"/>
        </w:tc>
      </w:tr>
    </w:tbl>
    <w:p w:rsidR="0041499C" w:rsidRDefault="0041499C" w:rsidP="00890FE3"/>
    <w:tbl>
      <w:tblPr>
        <w:tblStyle w:val="TableGrid"/>
        <w:tblW w:w="0" w:type="auto"/>
        <w:tblLook w:val="04A0" w:firstRow="1" w:lastRow="0" w:firstColumn="1" w:lastColumn="0" w:noHBand="0" w:noVBand="1"/>
      </w:tblPr>
      <w:tblGrid>
        <w:gridCol w:w="9242"/>
      </w:tblGrid>
      <w:tr w:rsidR="00937FF4" w:rsidTr="00937FF4">
        <w:tc>
          <w:tcPr>
            <w:tcW w:w="9242" w:type="dxa"/>
          </w:tcPr>
          <w:p w:rsidR="00937FF4" w:rsidRDefault="00937FF4" w:rsidP="00890FE3">
            <w:r>
              <w:rPr>
                <w:rFonts w:ascii="Consolas" w:hAnsi="Consolas" w:cs="Consolas"/>
                <w:color w:val="0000FF"/>
                <w:sz w:val="19"/>
                <w:szCs w:val="19"/>
                <w:lang w:bidi="ar-SA"/>
              </w:rPr>
              <w:t>LoginWindow</w:t>
            </w:r>
            <w:r>
              <w:rPr>
                <w:rFonts w:ascii="Consolas" w:hAnsi="Consolas" w:cs="Consolas"/>
                <w:color w:val="0000FF"/>
                <w:sz w:val="19"/>
                <w:szCs w:val="19"/>
                <w:lang w:bidi="ar-SA"/>
              </w:rPr>
              <w:t>.xaml</w:t>
            </w:r>
          </w:p>
        </w:tc>
      </w:tr>
      <w:tr w:rsidR="00937FF4" w:rsidTr="00937FF4">
        <w:tc>
          <w:tcPr>
            <w:tcW w:w="9242" w:type="dxa"/>
          </w:tcPr>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="CMSGUI.LoginWindow"</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="LoginWindow"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="462"</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="516"&gt;</w:t>
            </w:r>
          </w:p>
          <w:p w:rsidR="00937FF4" w:rsidRDefault="00937FF4" w:rsidP="00937FF4">
            <w:pPr>
              <w:autoSpaceDE w:val="0"/>
              <w:autoSpaceDN w:val="0"/>
              <w:adjustRightInd w:val="0"/>
              <w:spacing w:after="0" w:line="240" w:lineRule="auto"/>
              <w:rPr>
                <w:rFonts w:ascii="Consolas" w:hAnsi="Consolas" w:cs="Consolas"/>
                <w:sz w:val="19"/>
                <w:szCs w:val="19"/>
                <w:lang w:bidi="ar-SA"/>
              </w:rPr>
            </w:pP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937FF4" w:rsidRDefault="00937FF4" w:rsidP="00E56B76">
            <w:pPr>
              <w:tabs>
                <w:tab w:val="left" w:pos="6168"/>
              </w:tabs>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r w:rsidR="00E56B76">
              <w:rPr>
                <w:rFonts w:ascii="Consolas" w:hAnsi="Consolas" w:cs="Consolas"/>
                <w:color w:val="0000FF"/>
                <w:sz w:val="19"/>
                <w:szCs w:val="19"/>
                <w:lang w:bidi="ar-SA"/>
              </w:rPr>
              <w:tab/>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Expander</w:t>
            </w:r>
            <w:r>
              <w:rPr>
                <w:rFonts w:ascii="Consolas" w:hAnsi="Consolas" w:cs="Consolas"/>
                <w:color w:val="FF0000"/>
                <w:sz w:val="19"/>
                <w:szCs w:val="19"/>
                <w:lang w:bidi="ar-SA"/>
              </w:rPr>
              <w:t xml:space="preserve"> IsExpanded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="Gray"</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="Login"</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="expander1"</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 &gt;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="4"</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="Stretch"</w:t>
            </w:r>
            <w:r>
              <w:rPr>
                <w:rFonts w:ascii="Consolas" w:hAnsi="Consolas" w:cs="Consolas"/>
                <w:color w:val="FF0000"/>
                <w:sz w:val="19"/>
                <w:szCs w:val="19"/>
                <w:lang w:bidi="ar-SA"/>
              </w:rPr>
              <w:t xml:space="preserve"> VerticalAlignment</w:t>
            </w:r>
            <w:r>
              <w:rPr>
                <w:rFonts w:ascii="Consolas" w:hAnsi="Consolas" w:cs="Consolas"/>
                <w:color w:val="0000FF"/>
                <w:sz w:val="19"/>
                <w:szCs w:val="19"/>
                <w:lang w:bidi="ar-SA"/>
              </w:rPr>
              <w:t>="Stretch"&gt;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Name</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="200"</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Password</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PasswordBox</w:t>
            </w:r>
            <w:r>
              <w:rPr>
                <w:rFonts w:ascii="Consolas" w:hAnsi="Consolas" w:cs="Consolas"/>
                <w:sz w:val="19"/>
                <w:szCs w:val="19"/>
                <w:lang w:bidi="ar-SA"/>
              </w:rPr>
              <w:t xml:space="preserve"> </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="200"</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="40"&gt;&lt;/</w:t>
            </w:r>
            <w:r>
              <w:rPr>
                <w:rFonts w:ascii="Consolas" w:hAnsi="Consolas" w:cs="Consolas"/>
                <w:color w:val="A31515"/>
                <w:sz w:val="19"/>
                <w:szCs w:val="19"/>
                <w:lang w:bidi="ar-SA"/>
              </w:rPr>
              <w:t>PasswordBox</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 xml:space="preserve"> &gt;</w:t>
            </w:r>
            <w:r>
              <w:rPr>
                <w:rFonts w:ascii="Consolas" w:hAnsi="Consolas" w:cs="Consolas"/>
                <w:color w:val="A31515"/>
                <w:sz w:val="19"/>
                <w:szCs w:val="19"/>
                <w:lang w:bidi="ar-SA"/>
              </w:rPr>
              <w:t>Forgot Password</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CheckBox</w:t>
            </w:r>
            <w:r>
              <w:rPr>
                <w:rFonts w:ascii="Consolas" w:hAnsi="Consolas" w:cs="Consolas"/>
                <w:color w:val="0000FF"/>
                <w:sz w:val="19"/>
                <w:szCs w:val="19"/>
                <w:lang w:bidi="ar-SA"/>
              </w:rPr>
              <w:t>&gt;</w:t>
            </w:r>
            <w:r>
              <w:rPr>
                <w:rFonts w:ascii="Consolas" w:hAnsi="Consolas" w:cs="Consolas"/>
                <w:color w:val="A31515"/>
                <w:sz w:val="19"/>
                <w:szCs w:val="19"/>
                <w:lang w:bidi="ar-SA"/>
              </w:rPr>
              <w:t>Remember Password</w:t>
            </w:r>
            <w:r>
              <w:rPr>
                <w:rFonts w:ascii="Consolas" w:hAnsi="Consolas" w:cs="Consolas"/>
                <w:color w:val="0000FF"/>
                <w:sz w:val="19"/>
                <w:szCs w:val="19"/>
                <w:lang w:bidi="ar-SA"/>
              </w:rPr>
              <w:t>&lt;/</w:t>
            </w:r>
            <w:r>
              <w:rPr>
                <w:rFonts w:ascii="Consolas" w:hAnsi="Consolas" w:cs="Consolas"/>
                <w:color w:val="A31515"/>
                <w:sz w:val="19"/>
                <w:szCs w:val="19"/>
                <w:lang w:bidi="ar-SA"/>
              </w:rPr>
              <w:t>CheckBox</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="200"</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w:t>
            </w:r>
            <w:r>
              <w:rPr>
                <w:rFonts w:ascii="Consolas" w:hAnsi="Consolas" w:cs="Consolas"/>
                <w:color w:val="A31515"/>
                <w:sz w:val="19"/>
                <w:szCs w:val="19"/>
                <w:lang w:bidi="ar-SA"/>
              </w:rPr>
              <w:t>Login</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Expander</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p>
          <w:p w:rsidR="00937FF4" w:rsidRDefault="00937FF4" w:rsidP="00890FE3"/>
        </w:tc>
      </w:tr>
    </w:tbl>
    <w:p w:rsidR="00937FF4" w:rsidRDefault="00937FF4" w:rsidP="00890FE3"/>
    <w:tbl>
      <w:tblPr>
        <w:tblStyle w:val="TableGrid"/>
        <w:tblW w:w="0" w:type="auto"/>
        <w:tblLook w:val="04A0" w:firstRow="1" w:lastRow="0" w:firstColumn="1" w:lastColumn="0" w:noHBand="0" w:noVBand="1"/>
      </w:tblPr>
      <w:tblGrid>
        <w:gridCol w:w="9242"/>
      </w:tblGrid>
      <w:tr w:rsidR="00E56B76" w:rsidTr="00E56B76">
        <w:tc>
          <w:tcPr>
            <w:tcW w:w="9242" w:type="dxa"/>
          </w:tcPr>
          <w:p w:rsidR="00E56B76" w:rsidRDefault="00E56B76" w:rsidP="00890FE3">
            <w:r>
              <w:rPr>
                <w:rFonts w:ascii="Consolas" w:hAnsi="Consolas" w:cs="Consolas"/>
                <w:color w:val="0000FF"/>
                <w:sz w:val="19"/>
                <w:szCs w:val="19"/>
                <w:lang w:bidi="ar-SA"/>
              </w:rPr>
              <w:t>RawMaterialWindow</w:t>
            </w:r>
            <w:r>
              <w:rPr>
                <w:rFonts w:ascii="Consolas" w:hAnsi="Consolas" w:cs="Consolas"/>
                <w:color w:val="0000FF"/>
                <w:sz w:val="19"/>
                <w:szCs w:val="19"/>
                <w:lang w:bidi="ar-SA"/>
              </w:rPr>
              <w:t>.xaml</w:t>
            </w:r>
          </w:p>
        </w:tc>
      </w:tr>
      <w:tr w:rsidR="00E56B76" w:rsidTr="00E56B76">
        <w:tc>
          <w:tcPr>
            <w:tcW w:w="9242" w:type="dxa"/>
          </w:tcPr>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="CMSGUI.RawMaterialWindow"</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="RawMaterials 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="307"</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="925"&gt;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RawMaterials"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="showPaymentsBtn"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="addBtn_Click"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="deleteBtn_Click_1"&gt;&lt;/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="printBtn_Click_1"&gt;&lt;/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 xml:space="preserve">&lt;!-- GridViewColumn Width="50" Header="Sl No"   </w:t>
            </w:r>
            <w:r>
              <w:rPr>
                <w:rFonts w:ascii="Consolas" w:hAnsi="Consolas" w:cs="Consolas"/>
                <w:color w:val="008000"/>
                <w:sz w:val="19"/>
                <w:szCs w:val="19"/>
                <w:lang w:bidi="ar-SA"/>
              </w:rPr>
              <w:lastRenderedPageBreak/>
              <w:t>DisplayMemberBinding="{Binding serialNo}"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instrumentName</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="Location"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="Admin"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="Usage"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890FE3"/>
        </w:tc>
      </w:tr>
    </w:tbl>
    <w:p w:rsidR="00E56B76" w:rsidRDefault="00E56B76" w:rsidP="00890FE3"/>
    <w:tbl>
      <w:tblPr>
        <w:tblStyle w:val="TableGrid"/>
        <w:tblW w:w="0" w:type="auto"/>
        <w:tblLook w:val="04A0" w:firstRow="1" w:lastRow="0" w:firstColumn="1" w:lastColumn="0" w:noHBand="0" w:noVBand="1"/>
      </w:tblPr>
      <w:tblGrid>
        <w:gridCol w:w="9242"/>
      </w:tblGrid>
      <w:tr w:rsidR="00E56B76" w:rsidTr="00E56B76">
        <w:tc>
          <w:tcPr>
            <w:tcW w:w="9242" w:type="dxa"/>
          </w:tcPr>
          <w:p w:rsidR="00E56B76" w:rsidRDefault="00E56B76" w:rsidP="00890FE3">
            <w:r>
              <w:rPr>
                <w:rFonts w:ascii="Consolas" w:hAnsi="Consolas" w:cs="Consolas"/>
                <w:color w:val="0000FF"/>
                <w:sz w:val="19"/>
                <w:szCs w:val="19"/>
                <w:lang w:bidi="ar-SA"/>
              </w:rPr>
              <w:t>SiteBrowser</w:t>
            </w:r>
            <w:r>
              <w:rPr>
                <w:rFonts w:ascii="Consolas" w:hAnsi="Consolas" w:cs="Consolas"/>
                <w:color w:val="0000FF"/>
                <w:sz w:val="19"/>
                <w:szCs w:val="19"/>
                <w:lang w:bidi="ar-SA"/>
              </w:rPr>
              <w:t>.xaml</w:t>
            </w:r>
          </w:p>
        </w:tc>
      </w:tr>
      <w:tr w:rsidR="00E56B76" w:rsidTr="00E56B76">
        <w:tc>
          <w:tcPr>
            <w:tcW w:w="9242" w:type="dxa"/>
          </w:tcPr>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="CMSGUI.SiteBrowser"</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="SiteBrowser"</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="303"</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="1023"&gt;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sites"</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 GridViewColumn Width="50" Header="Sl No"   DisplayMemberBinding="{Binding serialNo}"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siteName</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="Address"</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="Manager"</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="Design"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="Turn Over"</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siteDue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890FE3"/>
        </w:tc>
      </w:tr>
    </w:tbl>
    <w:p w:rsidR="00937FF4" w:rsidRDefault="00937FF4" w:rsidP="00890FE3"/>
    <w:tbl>
      <w:tblPr>
        <w:tblStyle w:val="TableGrid"/>
        <w:tblW w:w="0" w:type="auto"/>
        <w:tblLook w:val="04A0" w:firstRow="1" w:lastRow="0" w:firstColumn="1" w:lastColumn="0" w:noHBand="0" w:noVBand="1"/>
      </w:tblPr>
      <w:tblGrid>
        <w:gridCol w:w="9242"/>
      </w:tblGrid>
      <w:tr w:rsidR="001E527F" w:rsidTr="001E527F">
        <w:tc>
          <w:tcPr>
            <w:tcW w:w="9242" w:type="dxa"/>
          </w:tcPr>
          <w:p w:rsidR="001E527F" w:rsidRPr="001E527F" w:rsidRDefault="001E527F" w:rsidP="00890FE3">
            <w:pPr>
              <w:rPr>
                <w:b/>
              </w:rPr>
            </w:pPr>
            <w:r w:rsidRPr="001E527F">
              <w:rPr>
                <w:rFonts w:ascii="Consolas" w:hAnsi="Consolas" w:cs="Consolas"/>
                <w:b/>
                <w:color w:val="0000FF"/>
                <w:sz w:val="19"/>
                <w:szCs w:val="19"/>
                <w:lang w:bidi="ar-SA"/>
              </w:rPr>
              <w:t>WorkerBrowser</w:t>
            </w:r>
            <w:r w:rsidRPr="001E527F">
              <w:rPr>
                <w:rFonts w:ascii="Consolas" w:hAnsi="Consolas" w:cs="Consolas"/>
                <w:b/>
                <w:color w:val="0000FF"/>
                <w:sz w:val="19"/>
                <w:szCs w:val="19"/>
                <w:lang w:bidi="ar-SA"/>
              </w:rPr>
              <w:t>.xaml</w:t>
            </w:r>
          </w:p>
        </w:tc>
      </w:tr>
      <w:tr w:rsidR="001E527F" w:rsidTr="001E527F">
        <w:tc>
          <w:tcPr>
            <w:tcW w:w="9242" w:type="dxa"/>
          </w:tcPr>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="CMSGUI.WorkerBrowser"</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="WorkerBrowser"</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="346"</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="992"&gt;</w:t>
            </w:r>
          </w:p>
          <w:p w:rsidR="001E527F" w:rsidRDefault="001E527F" w:rsidP="001E527F">
            <w:pPr>
              <w:autoSpaceDE w:val="0"/>
              <w:autoSpaceDN w:val="0"/>
              <w:adjustRightInd w:val="0"/>
              <w:spacing w:after="0" w:line="240" w:lineRule="auto"/>
              <w:rPr>
                <w:rFonts w:ascii="Consolas" w:hAnsi="Consolas" w:cs="Consolas"/>
                <w:sz w:val="19"/>
                <w:szCs w:val="19"/>
                <w:lang w:bidi="ar-SA"/>
              </w:rPr>
            </w:pP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workers"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="showPaymentsBtn"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="addBtn_Click"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="deleteBtn_Click"&gt;&lt;/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 GridViewColumn Width="50" Header="Sl No"   DisplayMemberBinding="{Binding serialNo}"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workerName</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="Address"</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="Manager"</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="Expertise"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="Duty Cycle"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workerDue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p>
          <w:p w:rsidR="001E527F" w:rsidRDefault="001E527F" w:rsidP="00890FE3"/>
        </w:tc>
      </w:tr>
    </w:tbl>
    <w:p w:rsidR="00E56B76" w:rsidRDefault="00E56B76" w:rsidP="00890FE3"/>
    <w:p w:rsidR="001E527F" w:rsidRDefault="001E527F" w:rsidP="00890FE3"/>
    <w:p w:rsidR="001E527F" w:rsidRPr="00844844" w:rsidRDefault="001E527F" w:rsidP="00890FE3"/>
    <w:p w:rsidR="00890FE3" w:rsidRPr="00844844" w:rsidRDefault="003A6948" w:rsidP="003A6948">
      <w:pPr>
        <w:pStyle w:val="Heading3"/>
        <w:rPr>
          <w:rFonts w:asciiTheme="minorHAnsi" w:hAnsiTheme="minorHAnsi"/>
        </w:rPr>
      </w:pPr>
      <w:bookmarkStart w:id="116" w:name="_Toc368005914"/>
      <w:r w:rsidRPr="00844844">
        <w:rPr>
          <w:rFonts w:asciiTheme="minorHAnsi" w:hAnsiTheme="minorHAnsi"/>
        </w:rPr>
        <w:t xml:space="preserve">GUI Style : </w:t>
      </w:r>
      <w:r w:rsidR="00747A2A" w:rsidRPr="00844844">
        <w:rPr>
          <w:rFonts w:asciiTheme="minorHAnsi" w:hAnsiTheme="minorHAnsi"/>
          <w:b/>
        </w:rPr>
        <w:t>CMS</w:t>
      </w:r>
      <w:r w:rsidRPr="00844844">
        <w:rPr>
          <w:rFonts w:asciiTheme="minorHAnsi" w:hAnsiTheme="minorHAnsi"/>
        </w:rPr>
        <w:t>Styles</w:t>
      </w:r>
      <w:bookmarkEnd w:id="116"/>
    </w:p>
    <w:p w:rsidR="003A6948" w:rsidRPr="00844844" w:rsidRDefault="003A6948" w:rsidP="00890FE3"/>
    <w:tbl>
      <w:tblPr>
        <w:tblStyle w:val="TableGrid"/>
        <w:tblW w:w="0" w:type="auto"/>
        <w:tblLook w:val="04A0" w:firstRow="1" w:lastRow="0" w:firstColumn="1" w:lastColumn="0" w:noHBand="0" w:noVBand="1"/>
      </w:tblPr>
      <w:tblGrid>
        <w:gridCol w:w="9242"/>
      </w:tblGrid>
      <w:tr w:rsidR="003A6948" w:rsidRPr="00844844" w:rsidTr="003A6948">
        <w:tc>
          <w:tcPr>
            <w:tcW w:w="9242" w:type="dxa"/>
          </w:tcPr>
          <w:p w:rsidR="003A6948" w:rsidRPr="00844844" w:rsidRDefault="003A6948" w:rsidP="00890FE3">
            <w:r w:rsidRPr="00844844">
              <w:t>ControlStyle.xaml</w:t>
            </w:r>
          </w:p>
        </w:tc>
      </w:tr>
      <w:tr w:rsidR="003A6948" w:rsidRPr="00844844" w:rsidTr="003A6948">
        <w:tc>
          <w:tcPr>
            <w:tcW w:w="9242" w:type="dxa"/>
          </w:tcPr>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&lt;</w:t>
            </w:r>
            <w:r w:rsidRPr="00844844">
              <w:rPr>
                <w:rFonts w:cs="Consolas"/>
                <w:color w:val="A31515"/>
                <w:sz w:val="19"/>
                <w:szCs w:val="19"/>
              </w:rPr>
              <w:t>ResourceDictionary</w:t>
            </w:r>
            <w:r w:rsidRPr="00844844">
              <w:rPr>
                <w:rFonts w:cs="Consolas"/>
                <w:color w:val="FF0000"/>
                <w:sz w:val="19"/>
                <w:szCs w:val="19"/>
              </w:rPr>
              <w:t xml:space="preserve"> xmlns</w:t>
            </w:r>
            <w:r w:rsidRPr="00844844">
              <w:rPr>
                <w:rFonts w:cs="Consolas"/>
                <w:color w:val="0000FF"/>
                <w:sz w:val="19"/>
                <w:szCs w:val="19"/>
              </w:rPr>
              <w:t>="http://schemas.microsoft.com/winfx/2006/xaml/presentation"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x</w:t>
            </w:r>
            <w:r w:rsidRPr="00844844">
              <w:rPr>
                <w:rFonts w:cs="Consolas"/>
                <w:color w:val="0000FF"/>
                <w:sz w:val="19"/>
                <w:szCs w:val="19"/>
              </w:rPr>
              <w:t>="http://schemas.microsoft.com/winfx/2006/xaml"&gt;</w:t>
            </w: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="PlainBtnStyle"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="#FFC4C458"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="Margin"</w:t>
            </w:r>
            <w:r w:rsidRPr="00844844">
              <w:rPr>
                <w:rFonts w:cs="Consolas"/>
                <w:color w:val="FF0000"/>
                <w:sz w:val="19"/>
                <w:szCs w:val="19"/>
              </w:rPr>
              <w:t xml:space="preserve"> Value</w:t>
            </w:r>
            <w:r w:rsidRPr="00844844">
              <w:rPr>
                <w:rFonts w:cs="Consolas"/>
                <w:color w:val="0000FF"/>
                <w:sz w:val="19"/>
                <w:szCs w:val="19"/>
              </w:rPr>
              <w:t>="10"/&gt;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="OpacityMask"</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="Padding"</w:t>
            </w:r>
            <w:r w:rsidRPr="00844844">
              <w:rPr>
                <w:rFonts w:cs="Consolas"/>
                <w:color w:val="FF0000"/>
                <w:sz w:val="19"/>
                <w:szCs w:val="19"/>
              </w:rPr>
              <w:t xml:space="preserve"> Value</w:t>
            </w:r>
            <w:r w:rsidRPr="00844844">
              <w:rPr>
                <w:rFonts w:cs="Consolas"/>
                <w:color w:val="0000FF"/>
                <w:sz w:val="19"/>
                <w:szCs w:val="19"/>
              </w:rPr>
              <w:t>="7"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BorderThickness</w:t>
            </w:r>
            <w:r w:rsidRPr="00844844">
              <w:rPr>
                <w:rFonts w:cs="Consolas"/>
                <w:color w:val="0000FF"/>
                <w:sz w:val="19"/>
                <w:szCs w:val="19"/>
              </w:rPr>
              <w:t>="1"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Padding</w:t>
            </w:r>
            <w:r w:rsidRPr="00844844">
              <w:rPr>
                <w:rFonts w:cs="Consolas"/>
                <w:color w:val="0000FF"/>
                <w:sz w:val="19"/>
                <w:szCs w:val="19"/>
              </w:rPr>
              <w:t>="4,2"</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="White"</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CornerRadius</w:t>
            </w:r>
            <w:r w:rsidRPr="00844844">
              <w:rPr>
                <w:rFonts w:cs="Consolas"/>
                <w:color w:val="0000FF"/>
                <w:sz w:val="19"/>
                <w:szCs w:val="19"/>
              </w:rPr>
              <w:t>="0"</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HorizontalAlignment</w:t>
            </w:r>
            <w:r w:rsidRPr="00844844">
              <w:rPr>
                <w:rFonts w:cs="Consolas"/>
                <w:color w:val="0000FF"/>
                <w:sz w:val="19"/>
                <w:szCs w:val="19"/>
              </w:rPr>
              <w:t>="Center"</w:t>
            </w:r>
            <w:r w:rsidRPr="00844844">
              <w:rPr>
                <w:rFonts w:cs="Consolas"/>
                <w:color w:val="FF0000"/>
                <w:sz w:val="19"/>
                <w:szCs w:val="19"/>
              </w:rPr>
              <w:t xml:space="preserve"> VerticalAlignment</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="IsPressed"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="TItemStyle"</w:t>
            </w:r>
            <w:r w:rsidRPr="00844844">
              <w:rPr>
                <w:rFonts w:cs="Consolas"/>
                <w:color w:val="FF0000"/>
                <w:sz w:val="19"/>
                <w:szCs w:val="19"/>
              </w:rPr>
              <w:t xml:space="preserve"> TargetType</w:t>
            </w:r>
            <w:r w:rsidRPr="00844844">
              <w:rPr>
                <w:rFonts w:cs="Consolas"/>
                <w:color w:val="0000FF"/>
                <w:sz w:val="19"/>
                <w:szCs w:val="19"/>
              </w:rPr>
              <w:t>="TabItem"&gt;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="115"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="Height"</w:t>
            </w:r>
            <w:r w:rsidRPr="00844844">
              <w:rPr>
                <w:rFonts w:cs="Consolas"/>
                <w:color w:val="FF0000"/>
                <w:sz w:val="19"/>
                <w:szCs w:val="19"/>
              </w:rPr>
              <w:t xml:space="preserve"> Value</w:t>
            </w:r>
            <w:r w:rsidRPr="00844844">
              <w:rPr>
                <w:rFonts w:cs="Consolas"/>
                <w:color w:val="0000FF"/>
                <w:sz w:val="19"/>
                <w:szCs w:val="19"/>
              </w:rPr>
              <w:t>="33"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TabItem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color w:val="FF0000"/>
                <w:sz w:val="19"/>
                <w:szCs w:val="19"/>
              </w:rPr>
              <w:t xml:space="preserve"> Margin</w:t>
            </w:r>
            <w:r w:rsidRPr="00844844">
              <w:rPr>
                <w:rFonts w:cs="Consolas"/>
                <w:color w:val="0000FF"/>
                <w:sz w:val="19"/>
                <w:szCs w:val="19"/>
              </w:rPr>
              <w:t>="0,0,0,0"</w:t>
            </w:r>
            <w:r w:rsidRPr="00844844">
              <w:rPr>
                <w:rFonts w:cs="Consolas"/>
                <w:color w:val="FF0000"/>
                <w:sz w:val="19"/>
                <w:szCs w:val="19"/>
              </w:rPr>
              <w:t xml:space="preserve"> Background</w:t>
            </w:r>
            <w:r w:rsidRPr="00844844">
              <w:rPr>
                <w:rFonts w:cs="Consolas"/>
                <w:color w:val="0000FF"/>
                <w:sz w:val="19"/>
                <w:szCs w:val="19"/>
              </w:rPr>
              <w:t>="#D8D8D8"</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="#D8D8D8"</w:t>
            </w:r>
            <w:r w:rsidRPr="00844844">
              <w:rPr>
                <w:rFonts w:cs="Consolas"/>
                <w:color w:val="FF0000"/>
                <w:sz w:val="19"/>
                <w:szCs w:val="19"/>
              </w:rPr>
              <w:t xml:space="preserve"> BorderThickness</w:t>
            </w:r>
            <w:r w:rsidRPr="00844844">
              <w:rPr>
                <w:rFonts w:cs="Consolas"/>
                <w:color w:val="0000FF"/>
                <w:sz w:val="19"/>
                <w:szCs w:val="19"/>
              </w:rPr>
              <w:t>="1,1,1,1"</w:t>
            </w:r>
            <w:r w:rsidRPr="00844844">
              <w:rPr>
                <w:rFonts w:cs="Consolas"/>
                <w:color w:val="FF0000"/>
                <w:sz w:val="19"/>
                <w:szCs w:val="19"/>
              </w:rPr>
              <w:t xml:space="preserve"> CornerRadius</w:t>
            </w:r>
            <w:r w:rsidRPr="00844844">
              <w:rPr>
                <w:rFonts w:cs="Consolas"/>
                <w:color w:val="0000FF"/>
                <w:sz w:val="19"/>
                <w:szCs w:val="19"/>
              </w:rPr>
              <w:t>="0"&gt;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="ContentSite"</w:t>
            </w:r>
            <w:r w:rsidRPr="00844844">
              <w:rPr>
                <w:rFonts w:cs="Consolas"/>
                <w:color w:val="FF0000"/>
                <w:sz w:val="19"/>
                <w:szCs w:val="19"/>
              </w:rPr>
              <w:t xml:space="preserve"> VerticalAlignment</w:t>
            </w:r>
            <w:r w:rsidRPr="00844844">
              <w:rPr>
                <w:rFonts w:cs="Consolas"/>
                <w:color w:val="0000FF"/>
                <w:sz w:val="19"/>
                <w:szCs w:val="19"/>
              </w:rPr>
              <w:t>="Center"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HorizontalAlignment</w:t>
            </w:r>
            <w:r w:rsidRPr="00844844">
              <w:rPr>
                <w:rFonts w:cs="Consolas"/>
                <w:color w:val="0000FF"/>
                <w:sz w:val="19"/>
                <w:szCs w:val="19"/>
              </w:rPr>
              <w:t>="Center"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ContentSource</w:t>
            </w:r>
            <w:r w:rsidRPr="00844844">
              <w:rPr>
                <w:rFonts w:cs="Consolas"/>
                <w:color w:val="0000FF"/>
                <w:sz w:val="19"/>
                <w:szCs w:val="19"/>
              </w:rPr>
              <w:t>="Header"</w:t>
            </w:r>
            <w:r w:rsidRPr="00844844">
              <w:rPr>
                <w:rFonts w:cs="Consolas"/>
                <w:color w:val="FF0000"/>
                <w:sz w:val="19"/>
                <w:szCs w:val="19"/>
              </w:rPr>
              <w:t xml:space="preserve"> Margin</w:t>
            </w:r>
            <w:r w:rsidRPr="00844844">
              <w:rPr>
                <w:rFonts w:cs="Consolas"/>
                <w:color w:val="0000FF"/>
                <w:sz w:val="19"/>
                <w:szCs w:val="19"/>
              </w:rPr>
              <w:t>="12,2,12,2"</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RecognizesAccessKey</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ContentPresenter.LayoutTransform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ContentPresenter.LayoutTransform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="IsSelected"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="HeaderTemplate"&gt;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DataTemplate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="grid"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Margin</w:t>
            </w:r>
            <w:r w:rsidRPr="00844844">
              <w:rPr>
                <w:rFonts w:cs="Consolas"/>
                <w:color w:val="0000FF"/>
                <w:sz w:val="19"/>
                <w:szCs w:val="19"/>
              </w:rPr>
              <w:t>="4"</w:t>
            </w:r>
            <w:r w:rsidRPr="00844844">
              <w:rPr>
                <w:rFonts w:cs="Consolas"/>
                <w:color w:val="FF0000"/>
                <w:sz w:val="19"/>
                <w:szCs w:val="19"/>
              </w:rPr>
              <w:t xml:space="preserve"> FontSize</w:t>
            </w:r>
            <w:r w:rsidRPr="00844844">
              <w:rPr>
                <w:rFonts w:cs="Consolas"/>
                <w:color w:val="0000FF"/>
                <w:sz w:val="19"/>
                <w:szCs w:val="19"/>
              </w:rPr>
              <w:t>="15"</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DataTemplate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="CheckBtyle"</w:t>
            </w:r>
            <w:r w:rsidRPr="00844844">
              <w:rPr>
                <w:rFonts w:cs="Consolas"/>
                <w:color w:val="FF0000"/>
                <w:sz w:val="19"/>
                <w:szCs w:val="19"/>
              </w:rPr>
              <w:t xml:space="preserve"> TargetType</w:t>
            </w:r>
            <w:r w:rsidRPr="00844844">
              <w:rPr>
                <w:rFonts w:cs="Consolas"/>
                <w:color w:val="0000FF"/>
                <w:sz w:val="19"/>
                <w:szCs w:val="19"/>
              </w:rPr>
              <w:t>="CheckBox"&gt;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="80"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="#FFF9F9EC"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="#FFC4C458"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="#000000"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="pBstyle"</w:t>
            </w:r>
            <w:r w:rsidRPr="00844844">
              <w:rPr>
                <w:rFonts w:cs="Consolas"/>
                <w:color w:val="FF0000"/>
                <w:sz w:val="19"/>
                <w:szCs w:val="19"/>
              </w:rPr>
              <w:t xml:space="preserve"> TargetType</w:t>
            </w:r>
            <w:r w:rsidRPr="00844844">
              <w:rPr>
                <w:rFonts w:cs="Consolas"/>
                <w:color w:val="0000FF"/>
                <w:sz w:val="19"/>
                <w:szCs w:val="19"/>
              </w:rPr>
              <w:t>="PasswordBox"&gt;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="Control.Template"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PasswordBox</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="border"</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FF0000"/>
                <w:sz w:val="19"/>
                <w:szCs w:val="19"/>
              </w:rPr>
              <w:t xml:space="preserve"> SnapsToDevicePixels</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ScrollViewer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="PART_ContentHost"</w:t>
            </w:r>
            <w:r w:rsidRPr="00844844">
              <w:rPr>
                <w:rFonts w:cs="Consolas"/>
                <w:color w:val="FF0000"/>
                <w:sz w:val="19"/>
                <w:szCs w:val="19"/>
              </w:rPr>
              <w:t xml:space="preserve"> Focusable</w:t>
            </w:r>
            <w:r w:rsidRPr="00844844">
              <w:rPr>
                <w:rFonts w:cs="Consolas"/>
                <w:color w:val="0000FF"/>
                <w:sz w:val="19"/>
                <w:szCs w:val="19"/>
              </w:rPr>
              <w:t>="False"</w:t>
            </w:r>
            <w:r w:rsidRPr="00844844">
              <w:rPr>
                <w:rFonts w:cs="Consolas"/>
                <w:color w:val="FF0000"/>
                <w:sz w:val="19"/>
                <w:szCs w:val="19"/>
              </w:rPr>
              <w:t xml:space="preserve"> HorizontalScrollBarVisibility</w:t>
            </w:r>
            <w:r w:rsidRPr="00844844">
              <w:rPr>
                <w:rFonts w:cs="Consolas"/>
                <w:color w:val="0000FF"/>
                <w:sz w:val="19"/>
                <w:szCs w:val="19"/>
              </w:rPr>
              <w:t>="Hidden"</w:t>
            </w:r>
            <w:r w:rsidRPr="00844844">
              <w:rPr>
                <w:rFonts w:cs="Consolas"/>
                <w:color w:val="FF0000"/>
                <w:sz w:val="19"/>
                <w:szCs w:val="19"/>
              </w:rPr>
              <w:t xml:space="preserve"> VerticalScrollBarVisibility</w:t>
            </w:r>
            <w:r w:rsidRPr="00844844">
              <w:rPr>
                <w:rFonts w:cs="Consolas"/>
                <w:color w:val="0000FF"/>
                <w:sz w:val="19"/>
                <w:szCs w:val="19"/>
              </w:rPr>
              <w:t>="Hidden"/&gt;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="InternalWatermarkLabel"</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Tag</w:t>
            </w:r>
            <w:r w:rsidRPr="00844844">
              <w:rPr>
                <w:rFonts w:cs="Consolas"/>
                <w:color w:val="0000FF"/>
                <w:sz w:val="19"/>
                <w:szCs w:val="19"/>
              </w:rPr>
              <w:t>}"</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Visibility</w:t>
            </w:r>
            <w:r w:rsidRPr="00844844">
              <w:rPr>
                <w:rFonts w:cs="Consolas"/>
                <w:color w:val="0000FF"/>
                <w:sz w:val="19"/>
                <w:szCs w:val="19"/>
              </w:rPr>
              <w:t>="Collapsed"</w:t>
            </w:r>
            <w:r w:rsidRPr="00844844">
              <w:rPr>
                <w:rFonts w:cs="Consolas"/>
                <w:color w:val="FF0000"/>
                <w:sz w:val="19"/>
                <w:szCs w:val="19"/>
              </w:rPr>
              <w:t xml:space="preserve"> Focusable</w:t>
            </w:r>
            <w:r w:rsidRPr="00844844">
              <w:rPr>
                <w:rFonts w:cs="Consolas"/>
                <w:color w:val="0000FF"/>
                <w:sz w:val="19"/>
                <w:szCs w:val="19"/>
              </w:rPr>
              <w:t>="False"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VerticalAlignment</w:t>
            </w:r>
            <w:r w:rsidRPr="00844844">
              <w:rPr>
                <w:rFonts w:cs="Consolas"/>
                <w:color w:val="0000FF"/>
                <w:sz w:val="19"/>
                <w:szCs w:val="19"/>
              </w:rPr>
              <w:t>="Top"</w:t>
            </w:r>
            <w:r w:rsidRPr="00844844">
              <w:rPr>
                <w:rFonts w:cs="Consolas"/>
                <w:color w:val="FF0000"/>
                <w:sz w:val="19"/>
                <w:szCs w:val="19"/>
              </w:rPr>
              <w:t xml:space="preserve"> Margin</w:t>
            </w:r>
            <w:r w:rsidRPr="00844844">
              <w:rPr>
                <w:rFonts w:cs="Consolas"/>
                <w:color w:val="0000FF"/>
                <w:sz w:val="19"/>
                <w:szCs w:val="19"/>
              </w:rPr>
              <w:t>=" 5 1 0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Foreground</w:t>
            </w:r>
            <w:r w:rsidRPr="00844844">
              <w:rPr>
                <w:rFonts w:cs="Consolas"/>
                <w:color w:val="0000FF"/>
                <w:sz w:val="19"/>
                <w:szCs w:val="19"/>
              </w:rPr>
              <w:t>="Silver"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="Transparent"/&gt;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="IsFocused"</w:t>
            </w:r>
            <w:r w:rsidRPr="00844844">
              <w:rPr>
                <w:rFonts w:cs="Consolas"/>
                <w:color w:val="FF0000"/>
                <w:sz w:val="19"/>
                <w:szCs w:val="19"/>
              </w:rPr>
              <w:t xml:space="preserve"> Value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TargetName</w:t>
            </w:r>
            <w:r w:rsidRPr="00844844">
              <w:rPr>
                <w:rFonts w:cs="Consolas"/>
                <w:color w:val="0000FF"/>
                <w:sz w:val="19"/>
                <w:szCs w:val="19"/>
              </w:rPr>
              <w:t>="InternalWatermarkLabel"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Value</w:t>
            </w:r>
            <w:r w:rsidRPr="00844844">
              <w:rPr>
                <w:rFonts w:cs="Consolas"/>
                <w:color w:val="0000FF"/>
                <w:sz w:val="19"/>
                <w:szCs w:val="19"/>
              </w:rPr>
              <w:t>="Visible"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="0.56"/&gt;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="#FF7EB4EA"/&gt;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="#FF569DE5"/&gt;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="TitlebarBTN"</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="OverridesDefaultStyle"</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="Margin"</w:t>
            </w:r>
            <w:r w:rsidRPr="00844844">
              <w:rPr>
                <w:rFonts w:cs="Consolas"/>
                <w:color w:val="FF0000"/>
                <w:sz w:val="19"/>
                <w:szCs w:val="19"/>
              </w:rPr>
              <w:t xml:space="preserve"> Value</w:t>
            </w:r>
            <w:r w:rsidRPr="00844844">
              <w:rPr>
                <w:rFonts w:cs="Consolas"/>
                <w:color w:val="0000FF"/>
                <w:sz w:val="19"/>
                <w:szCs w:val="19"/>
              </w:rPr>
              <w:t>="0"/&gt;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BorderThickness</w:t>
            </w:r>
            <w:r w:rsidRPr="00844844">
              <w:rPr>
                <w:rFonts w:cs="Consolas"/>
                <w:color w:val="0000FF"/>
                <w:sz w:val="19"/>
                <w:szCs w:val="19"/>
              </w:rPr>
              <w:t>="1"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Padding</w:t>
            </w:r>
            <w:r w:rsidRPr="00844844">
              <w:rPr>
                <w:rFonts w:cs="Consolas"/>
                <w:color w:val="0000FF"/>
                <w:sz w:val="19"/>
                <w:szCs w:val="19"/>
              </w:rPr>
              <w:t>="4,2"</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="White"</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CornerRadius</w:t>
            </w:r>
            <w:r w:rsidRPr="00844844">
              <w:rPr>
                <w:rFonts w:cs="Consolas"/>
                <w:color w:val="0000FF"/>
                <w:sz w:val="19"/>
                <w:szCs w:val="19"/>
              </w:rPr>
              <w:t>="0"</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HorizontalAlignment</w:t>
            </w:r>
            <w:r w:rsidRPr="00844844">
              <w:rPr>
                <w:rFonts w:cs="Consolas"/>
                <w:color w:val="0000FF"/>
                <w:sz w:val="19"/>
                <w:szCs w:val="19"/>
              </w:rPr>
              <w:t>="Center"</w:t>
            </w:r>
            <w:r w:rsidRPr="00844844">
              <w:rPr>
                <w:rFonts w:cs="Consolas"/>
                <w:color w:val="FF0000"/>
                <w:sz w:val="19"/>
                <w:szCs w:val="19"/>
              </w:rPr>
              <w:t xml:space="preserve"> VerticalAlignment</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="IsPressed"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ToolTip</w:t>
            </w:r>
            <w:r w:rsidRPr="00844844">
              <w:rPr>
                <w:rFonts w:cs="Consolas"/>
                <w:color w:val="0000FF"/>
                <w:sz w:val="19"/>
                <w:szCs w:val="19"/>
              </w:rPr>
              <w:t>}"</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ToolTip</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="Black"/&gt;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="#D8D8D8"/&gt;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="Padding"</w:t>
            </w:r>
            <w:r w:rsidRPr="00844844">
              <w:rPr>
                <w:rFonts w:cs="Consolas"/>
                <w:color w:val="FF0000"/>
                <w:sz w:val="19"/>
                <w:szCs w:val="19"/>
              </w:rPr>
              <w:t xml:space="preserve"> Value</w:t>
            </w:r>
            <w:r w:rsidRPr="00844844">
              <w:rPr>
                <w:rFonts w:cs="Consolas"/>
                <w:color w:val="0000FF"/>
                <w:sz w:val="19"/>
                <w:szCs w:val="19"/>
              </w:rPr>
              <w:t>="7"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="commonTBtyle"</w:t>
            </w:r>
            <w:r w:rsidRPr="00844844">
              <w:rPr>
                <w:rFonts w:cs="Consolas"/>
                <w:color w:val="FF0000"/>
                <w:sz w:val="19"/>
                <w:szCs w:val="19"/>
              </w:rPr>
              <w:t xml:space="preserve"> TargetType</w:t>
            </w:r>
            <w:r w:rsidRPr="00844844">
              <w:rPr>
                <w:rFonts w:cs="Consolas"/>
                <w:color w:val="0000FF"/>
                <w:sz w:val="19"/>
                <w:szCs w:val="19"/>
              </w:rPr>
              <w:t>="TextBox"&gt;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="Control.Template"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TextBox</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="border"</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FF0000"/>
                <w:sz w:val="19"/>
                <w:szCs w:val="19"/>
              </w:rPr>
              <w:t xml:space="preserve"> SnapsToDevicePixels</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ScrollViewer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="PART_ContentHost"</w:t>
            </w:r>
            <w:r w:rsidRPr="00844844">
              <w:rPr>
                <w:rFonts w:cs="Consolas"/>
                <w:color w:val="FF0000"/>
                <w:sz w:val="19"/>
                <w:szCs w:val="19"/>
              </w:rPr>
              <w:t xml:space="preserve"> Focusable</w:t>
            </w:r>
            <w:r w:rsidRPr="00844844">
              <w:rPr>
                <w:rFonts w:cs="Consolas"/>
                <w:color w:val="0000FF"/>
                <w:sz w:val="19"/>
                <w:szCs w:val="19"/>
              </w:rPr>
              <w:t>="False"</w:t>
            </w:r>
            <w:r w:rsidRPr="00844844">
              <w:rPr>
                <w:rFonts w:cs="Consolas"/>
                <w:color w:val="FF0000"/>
                <w:sz w:val="19"/>
                <w:szCs w:val="19"/>
              </w:rPr>
              <w:t xml:space="preserve"> HorizontalScrollBarVisibility</w:t>
            </w:r>
            <w:r w:rsidRPr="00844844">
              <w:rPr>
                <w:rFonts w:cs="Consolas"/>
                <w:color w:val="0000FF"/>
                <w:sz w:val="19"/>
                <w:szCs w:val="19"/>
              </w:rPr>
              <w:t>="Hidden"</w:t>
            </w:r>
            <w:r w:rsidRPr="00844844">
              <w:rPr>
                <w:rFonts w:cs="Consolas"/>
                <w:color w:val="FF0000"/>
                <w:sz w:val="19"/>
                <w:szCs w:val="19"/>
              </w:rPr>
              <w:t xml:space="preserve"> VerticalScrollBarVisibility</w:t>
            </w:r>
            <w:r w:rsidRPr="00844844">
              <w:rPr>
                <w:rFonts w:cs="Consolas"/>
                <w:color w:val="0000FF"/>
                <w:sz w:val="19"/>
                <w:szCs w:val="19"/>
              </w:rPr>
              <w:t>="Hidden"/&gt;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="InternalWatermarkLabel"</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Tag</w:t>
            </w:r>
            <w:r w:rsidRPr="00844844">
              <w:rPr>
                <w:rFonts w:cs="Consolas"/>
                <w:color w:val="0000FF"/>
                <w:sz w:val="19"/>
                <w:szCs w:val="19"/>
              </w:rPr>
              <w:t>}"</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Visibility</w:t>
            </w:r>
            <w:r w:rsidRPr="00844844">
              <w:rPr>
                <w:rFonts w:cs="Consolas"/>
                <w:color w:val="0000FF"/>
                <w:sz w:val="19"/>
                <w:szCs w:val="19"/>
              </w:rPr>
              <w:t>="Collapsed"</w:t>
            </w:r>
            <w:r w:rsidRPr="00844844">
              <w:rPr>
                <w:rFonts w:cs="Consolas"/>
                <w:color w:val="FF0000"/>
                <w:sz w:val="19"/>
                <w:szCs w:val="19"/>
              </w:rPr>
              <w:t xml:space="preserve"> Focusable</w:t>
            </w:r>
            <w:r w:rsidRPr="00844844">
              <w:rPr>
                <w:rFonts w:cs="Consolas"/>
                <w:color w:val="0000FF"/>
                <w:sz w:val="19"/>
                <w:szCs w:val="19"/>
              </w:rPr>
              <w:t>="False"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VerticalAlignment</w:t>
            </w:r>
            <w:r w:rsidRPr="00844844">
              <w:rPr>
                <w:rFonts w:cs="Consolas"/>
                <w:color w:val="0000FF"/>
                <w:sz w:val="19"/>
                <w:szCs w:val="19"/>
              </w:rPr>
              <w:t>="Top"</w:t>
            </w:r>
            <w:r w:rsidRPr="00844844">
              <w:rPr>
                <w:rFonts w:cs="Consolas"/>
                <w:color w:val="FF0000"/>
                <w:sz w:val="19"/>
                <w:szCs w:val="19"/>
              </w:rPr>
              <w:t xml:space="preserve"> Margin</w:t>
            </w:r>
            <w:r w:rsidRPr="00844844">
              <w:rPr>
                <w:rFonts w:cs="Consolas"/>
                <w:color w:val="0000FF"/>
                <w:sz w:val="19"/>
                <w:szCs w:val="19"/>
              </w:rPr>
              <w:t>=" 5 1 0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Foreground</w:t>
            </w:r>
            <w:r w:rsidRPr="00844844">
              <w:rPr>
                <w:rFonts w:cs="Consolas"/>
                <w:color w:val="0000FF"/>
                <w:sz w:val="19"/>
                <w:szCs w:val="19"/>
              </w:rPr>
              <w:t>="Silver"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="Transparent"/&gt;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="IsFocused"</w:t>
            </w:r>
            <w:r w:rsidRPr="00844844">
              <w:rPr>
                <w:rFonts w:cs="Consolas"/>
                <w:color w:val="FF0000"/>
                <w:sz w:val="19"/>
                <w:szCs w:val="19"/>
              </w:rPr>
              <w:t xml:space="preserve"> Value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TargetName</w:t>
            </w:r>
            <w:r w:rsidRPr="00844844">
              <w:rPr>
                <w:rFonts w:cs="Consolas"/>
                <w:color w:val="0000FF"/>
                <w:sz w:val="19"/>
                <w:szCs w:val="19"/>
              </w:rPr>
              <w:t>="InternalWatermarkLabel"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Value</w:t>
            </w:r>
            <w:r w:rsidRPr="00844844">
              <w:rPr>
                <w:rFonts w:cs="Consolas"/>
                <w:color w:val="0000FF"/>
                <w:sz w:val="19"/>
                <w:szCs w:val="19"/>
              </w:rPr>
              <w:t>="Visible"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="0.56"/&gt;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="#FF7EB4EA"/&gt;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="#FF569DE5"/&gt;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ScrollBar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="Stylus.IsFlicksEnabled"</w:t>
            </w:r>
            <w:r w:rsidRPr="00844844">
              <w:rPr>
                <w:rFonts w:cs="Consolas"/>
                <w:color w:val="FF0000"/>
                <w:sz w:val="19"/>
                <w:szCs w:val="19"/>
              </w:rPr>
              <w:t xml:space="preserve"> Value</w:t>
            </w:r>
            <w:r w:rsidRPr="00844844">
              <w:rPr>
                <w:rFonts w:cs="Consolas"/>
                <w:color w:val="0000FF"/>
                <w:sz w:val="19"/>
                <w:szCs w:val="19"/>
              </w:rPr>
              <w:t>="True"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="15"/&gt;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="MinWidth"</w:t>
            </w:r>
            <w:r w:rsidRPr="00844844">
              <w:rPr>
                <w:rFonts w:cs="Consolas"/>
                <w:color w:val="FF0000"/>
                <w:sz w:val="19"/>
                <w:szCs w:val="19"/>
              </w:rPr>
              <w:t xml:space="preserve"> Value</w:t>
            </w:r>
            <w:r w:rsidRPr="00844844">
              <w:rPr>
                <w:rFonts w:cs="Consolas"/>
                <w:color w:val="0000FF"/>
                <w:sz w:val="19"/>
                <w:szCs w:val="19"/>
              </w:rPr>
              <w:t>="8"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ScrollBar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="GridRoot"</w:t>
            </w:r>
            <w:r w:rsidRPr="00844844">
              <w:rPr>
                <w:rFonts w:cs="Consolas"/>
                <w:color w:val="FF0000"/>
                <w:sz w:val="19"/>
                <w:szCs w:val="19"/>
              </w:rPr>
              <w:t xml:space="preserve"> Width</w:t>
            </w:r>
            <w:r w:rsidRPr="00844844">
              <w:rPr>
                <w:rFonts w:cs="Consolas"/>
                <w:color w:val="0000FF"/>
                <w:sz w:val="19"/>
                <w:szCs w:val="19"/>
              </w:rPr>
              <w:t>="19"</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Grid.RowDefinitions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RowDefinition</w:t>
            </w:r>
            <w:r w:rsidRPr="00844844">
              <w:rPr>
                <w:rFonts w:cs="Consolas"/>
                <w:color w:val="FF0000"/>
                <w:sz w:val="19"/>
                <w:szCs w:val="19"/>
              </w:rPr>
              <w:t xml:space="preserve"> Height</w:t>
            </w:r>
            <w:r w:rsidRPr="00844844">
              <w:rPr>
                <w:rFonts w:cs="Consolas"/>
                <w:color w:val="0000FF"/>
                <w:sz w:val="19"/>
                <w:szCs w:val="19"/>
              </w:rPr>
              <w:t>="0.00001*"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Grid.RowDefinitions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="PART_Track"</w:t>
            </w:r>
            <w:r w:rsidRPr="00844844">
              <w:rPr>
                <w:rFonts w:cs="Consolas"/>
                <w:color w:val="FF0000"/>
                <w:sz w:val="19"/>
                <w:szCs w:val="19"/>
              </w:rPr>
              <w:t xml:space="preserve"> Grid.Row</w:t>
            </w:r>
            <w:r w:rsidRPr="00844844">
              <w:rPr>
                <w:rFonts w:cs="Consolas"/>
                <w:color w:val="0000FF"/>
                <w:sz w:val="19"/>
                <w:szCs w:val="19"/>
              </w:rPr>
              <w:t>="0"</w:t>
            </w:r>
            <w:r w:rsidRPr="00844844">
              <w:rPr>
                <w:rFonts w:cs="Consolas"/>
                <w:color w:val="FF0000"/>
                <w:sz w:val="19"/>
                <w:szCs w:val="19"/>
              </w:rPr>
              <w:t xml:space="preserve"> IsDirectionReversed</w:t>
            </w:r>
            <w:r w:rsidRPr="00844844">
              <w:rPr>
                <w:rFonts w:cs="Consolas"/>
                <w:color w:val="0000FF"/>
                <w:sz w:val="19"/>
                <w:szCs w:val="19"/>
              </w:rPr>
              <w:t>="true"</w:t>
            </w:r>
            <w:r w:rsidRPr="00844844">
              <w:rPr>
                <w:rFonts w:cs="Consolas"/>
                <w:color w:val="FF0000"/>
                <w:sz w:val="19"/>
                <w:szCs w:val="19"/>
              </w:rPr>
              <w:t xml:space="preserve"> Focusable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Track.Thumb</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Thumb</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="Thumb"</w:t>
            </w:r>
            <w:r w:rsidRPr="00844844">
              <w:rPr>
                <w:rFonts w:cs="Consolas"/>
                <w:color w:val="FF0000"/>
                <w:sz w:val="19"/>
                <w:szCs w:val="19"/>
              </w:rPr>
              <w:t xml:space="preserve"> Background</w:t>
            </w:r>
            <w:r w:rsidRPr="00844844">
              <w:rPr>
                <w:rFonts w:cs="Consolas"/>
                <w:color w:val="0000FF"/>
                <w:sz w:val="19"/>
                <w:szCs w:val="19"/>
              </w:rPr>
              <w:t>="Gray"</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DynamicResource</w:t>
            </w:r>
            <w:r w:rsidRPr="00844844">
              <w:rPr>
                <w:rFonts w:cs="Consolas"/>
                <w:color w:val="FF0000"/>
                <w:sz w:val="19"/>
                <w:szCs w:val="19"/>
              </w:rPr>
              <w:t xml:space="preserve"> ScrollThumbs</w:t>
            </w:r>
            <w:r w:rsidRPr="00844844">
              <w:rPr>
                <w:rFonts w:cs="Consolas"/>
                <w:color w:val="0000FF"/>
                <w:sz w:val="19"/>
                <w:szCs w:val="19"/>
              </w:rPr>
              <w: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Track.Thumb</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Track.IncreaseRepeatButton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RepeatButton</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="PageUp"</w:t>
            </w:r>
            <w:r w:rsidRPr="00844844">
              <w:rPr>
                <w:rFonts w:cs="Consolas"/>
                <w:color w:val="FF0000"/>
                <w:sz w:val="19"/>
                <w:szCs w:val="19"/>
              </w:rPr>
              <w:t xml:space="preserve"> Command</w:t>
            </w:r>
            <w:r w:rsidRPr="00844844">
              <w:rPr>
                <w:rFonts w:cs="Consolas"/>
                <w:color w:val="0000FF"/>
                <w:sz w:val="19"/>
                <w:szCs w:val="19"/>
              </w:rPr>
              <w:t>="ScrollBar.PageDownCommand"</w:t>
            </w:r>
            <w:r w:rsidRPr="00844844">
              <w:rPr>
                <w:rFonts w:cs="Consolas"/>
                <w:color w:val="FF0000"/>
                <w:sz w:val="19"/>
                <w:szCs w:val="19"/>
              </w:rPr>
              <w:t xml:space="preserve"> Opacity</w:t>
            </w:r>
            <w:r w:rsidRPr="00844844">
              <w:rPr>
                <w:rFonts w:cs="Consolas"/>
                <w:color w:val="0000FF"/>
                <w:sz w:val="19"/>
                <w:szCs w:val="19"/>
              </w:rPr>
              <w:t>="0"</w:t>
            </w:r>
            <w:r w:rsidRPr="00844844">
              <w:rPr>
                <w:rFonts w:cs="Consolas"/>
                <w:color w:val="FF0000"/>
                <w:sz w:val="19"/>
                <w:szCs w:val="19"/>
              </w:rPr>
              <w:t xml:space="preserve"> Focusable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Track.IncreaseRepeatButton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Track.DecreaseRepeatButton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RepeatButton</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="PageDown"</w:t>
            </w:r>
            <w:r w:rsidRPr="00844844">
              <w:rPr>
                <w:rFonts w:cs="Consolas"/>
                <w:color w:val="FF0000"/>
                <w:sz w:val="19"/>
                <w:szCs w:val="19"/>
              </w:rPr>
              <w:t xml:space="preserve"> Command</w:t>
            </w:r>
            <w:r w:rsidRPr="00844844">
              <w:rPr>
                <w:rFonts w:cs="Consolas"/>
                <w:color w:val="0000FF"/>
                <w:sz w:val="19"/>
                <w:szCs w:val="19"/>
              </w:rPr>
              <w:t>="ScrollBar.PageUpCommand"</w:t>
            </w:r>
            <w:r w:rsidRPr="00844844">
              <w:rPr>
                <w:rFonts w:cs="Consolas"/>
                <w:color w:val="FF0000"/>
                <w:sz w:val="19"/>
                <w:szCs w:val="19"/>
              </w:rPr>
              <w:t xml:space="preserve"> Opacity</w:t>
            </w:r>
            <w:r w:rsidRPr="00844844">
              <w:rPr>
                <w:rFonts w:cs="Consolas"/>
                <w:color w:val="0000FF"/>
                <w:sz w:val="19"/>
                <w:szCs w:val="19"/>
              </w:rPr>
              <w:t>="0"</w:t>
            </w:r>
            <w:r w:rsidRPr="00844844">
              <w:rPr>
                <w:rFonts w:cs="Consolas"/>
                <w:color w:val="FF0000"/>
                <w:sz w:val="19"/>
                <w:szCs w:val="19"/>
              </w:rPr>
              <w:t xml:space="preserve"> Focusable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Track.DecreaseRepeatButton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SourceName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Value</w:t>
            </w:r>
            <w:r w:rsidRPr="00844844">
              <w:rPr>
                <w:rFonts w:cs="Consolas"/>
                <w:color w:val="0000FF"/>
                <w:sz w:val="19"/>
                <w:szCs w:val="19"/>
              </w:rPr>
              <w:t>="#2E9AFE"</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="Background"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SourceName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="IsDragging"</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Value</w:t>
            </w:r>
            <w:r w:rsidRPr="00844844">
              <w:rPr>
                <w:rFonts w:cs="Consolas"/>
                <w:color w:val="0000FF"/>
                <w:sz w:val="19"/>
                <w:szCs w:val="19"/>
              </w:rPr>
              <w:t>="#D8D8D8"</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="Background"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Value</w:t>
            </w:r>
            <w:r w:rsidRPr="00844844">
              <w:rPr>
                <w:rFonts w:cs="Consolas"/>
                <w:color w:val="0000FF"/>
                <w:sz w:val="19"/>
                <w:szCs w:val="19"/>
              </w:rPr>
              <w:t>="Collapsed"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="Orientation"</w:t>
            </w:r>
            <w:r w:rsidRPr="00844844">
              <w:rPr>
                <w:rFonts w:cs="Consolas"/>
                <w:color w:val="FF0000"/>
                <w:sz w:val="19"/>
                <w:szCs w:val="19"/>
              </w:rPr>
              <w:t xml:space="preserve"> Value</w:t>
            </w:r>
            <w:r w:rsidRPr="00844844">
              <w:rPr>
                <w:rFonts w:cs="Consolas"/>
                <w:color w:val="0000FF"/>
                <w:sz w:val="19"/>
                <w:szCs w:val="19"/>
              </w:rPr>
              <w:t>="Horizontal"&gt;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="GridRoot"</w:t>
            </w:r>
            <w:r w:rsidRPr="00844844">
              <w:rPr>
                <w:rFonts w:cs="Consolas"/>
                <w:color w:val="FF0000"/>
                <w:sz w:val="19"/>
                <w:szCs w:val="19"/>
              </w:rPr>
              <w:t xml:space="preserve"> Property</w:t>
            </w:r>
            <w:r w:rsidRPr="00844844">
              <w:rPr>
                <w:rFonts w:cs="Consolas"/>
                <w:color w:val="0000FF"/>
                <w:sz w:val="19"/>
                <w:szCs w:val="19"/>
              </w:rPr>
              <w:t>="LayoutTransform"&gt;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="-90"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="PART_Track"</w:t>
            </w:r>
            <w:r w:rsidRPr="00844844">
              <w:rPr>
                <w:rFonts w:cs="Consolas"/>
                <w:color w:val="FF0000"/>
                <w:sz w:val="19"/>
                <w:szCs w:val="19"/>
              </w:rPr>
              <w:t xml:space="preserve"> Property</w:t>
            </w:r>
            <w:r w:rsidRPr="00844844">
              <w:rPr>
                <w:rFonts w:cs="Consolas"/>
                <w:color w:val="0000FF"/>
                <w:sz w:val="19"/>
                <w:szCs w:val="19"/>
              </w:rPr>
              <w:t>="LayoutTransform"&gt;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="-90"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="Auto"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="Height"</w:t>
            </w:r>
            <w:r w:rsidRPr="00844844">
              <w:rPr>
                <w:rFonts w:cs="Consolas"/>
                <w:color w:val="FF0000"/>
                <w:sz w:val="19"/>
                <w:szCs w:val="19"/>
              </w:rPr>
              <w:t xml:space="preserve"> Value</w:t>
            </w:r>
            <w:r w:rsidRPr="00844844">
              <w:rPr>
                <w:rFonts w:cs="Consolas"/>
                <w:color w:val="0000FF"/>
                <w:sz w:val="19"/>
                <w:szCs w:val="19"/>
              </w:rPr>
              <w:t>="15"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="Tag"</w:t>
            </w:r>
            <w:r w:rsidRPr="00844844">
              <w:rPr>
                <w:rFonts w:cs="Consolas"/>
                <w:color w:val="FF0000"/>
                <w:sz w:val="19"/>
                <w:szCs w:val="19"/>
              </w:rPr>
              <w:t xml:space="preserve"> Value</w:t>
            </w:r>
            <w:r w:rsidRPr="00844844">
              <w:rPr>
                <w:rFonts w:cs="Consolas"/>
                <w:color w:val="0000FF"/>
                <w:sz w:val="19"/>
                <w:szCs w:val="19"/>
              </w:rPr>
              <w:t>="Horizontal"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="PageDown"</w:t>
            </w:r>
            <w:r w:rsidRPr="00844844">
              <w:rPr>
                <w:rFonts w:cs="Consolas"/>
                <w:color w:val="FF0000"/>
                <w:sz w:val="19"/>
                <w:szCs w:val="19"/>
              </w:rPr>
              <w:t xml:space="preserve"> Property</w:t>
            </w:r>
            <w:r w:rsidRPr="00844844">
              <w:rPr>
                <w:rFonts w:cs="Consolas"/>
                <w:color w:val="0000FF"/>
                <w:sz w:val="19"/>
                <w:szCs w:val="19"/>
              </w:rPr>
              <w:t>="Command"</w:t>
            </w:r>
            <w:r w:rsidRPr="00844844">
              <w:rPr>
                <w:rFonts w:cs="Consolas"/>
                <w:color w:val="FF0000"/>
                <w:sz w:val="19"/>
                <w:szCs w:val="19"/>
              </w:rPr>
              <w:t xml:space="preserve"> Value</w:t>
            </w:r>
            <w:r w:rsidRPr="00844844">
              <w:rPr>
                <w:rFonts w:cs="Consolas"/>
                <w:color w:val="0000FF"/>
                <w:sz w:val="19"/>
                <w:szCs w:val="19"/>
              </w:rPr>
              <w:t>="ScrollBar.PageLeftCommand"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="PageUp"</w:t>
            </w:r>
            <w:r w:rsidRPr="00844844">
              <w:rPr>
                <w:rFonts w:cs="Consolas"/>
                <w:color w:val="FF0000"/>
                <w:sz w:val="19"/>
                <w:szCs w:val="19"/>
              </w:rPr>
              <w:t xml:space="preserve"> Property</w:t>
            </w:r>
            <w:r w:rsidRPr="00844844">
              <w:rPr>
                <w:rFonts w:cs="Consolas"/>
                <w:color w:val="0000FF"/>
                <w:sz w:val="19"/>
                <w:szCs w:val="19"/>
              </w:rPr>
              <w:t>="Command"</w:t>
            </w:r>
            <w:r w:rsidRPr="00844844">
              <w:rPr>
                <w:rFonts w:cs="Consolas"/>
                <w:color w:val="FF0000"/>
                <w:sz w:val="19"/>
                <w:szCs w:val="19"/>
              </w:rPr>
              <w:t xml:space="preserve"> Value</w:t>
            </w:r>
            <w:r w:rsidRPr="00844844">
              <w:rPr>
                <w:rFonts w:cs="Consolas"/>
                <w:color w:val="0000FF"/>
                <w:sz w:val="19"/>
                <w:szCs w:val="19"/>
              </w:rPr>
              <w:t>="ScrollBar.PageRightCommand"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="LblStyle"</w:t>
            </w:r>
            <w:r w:rsidRPr="00844844">
              <w:rPr>
                <w:rFonts w:cs="Consolas"/>
                <w:color w:val="FF0000"/>
                <w:sz w:val="19"/>
                <w:szCs w:val="19"/>
              </w:rPr>
              <w:t xml:space="preserve"> TargetType</w:t>
            </w:r>
            <w:r w:rsidRPr="00844844">
              <w:rPr>
                <w:rFonts w:cs="Consolas"/>
                <w:color w:val="0000FF"/>
                <w:sz w:val="19"/>
                <w:szCs w:val="19"/>
              </w:rPr>
              <w:t>="Label"&gt;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="VerticalContentAlignment"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="HorizontalContentAlignment"</w:t>
            </w:r>
            <w:r w:rsidRPr="00844844">
              <w:rPr>
                <w:rFonts w:cs="Consolas"/>
                <w:color w:val="FF0000"/>
                <w:sz w:val="19"/>
                <w:szCs w:val="19"/>
              </w:rPr>
              <w:t xml:space="preserve"> Value</w:t>
            </w:r>
            <w:r w:rsidRPr="00844844">
              <w:rPr>
                <w:rFonts w:cs="Consolas"/>
                <w:color w:val="0000FF"/>
                <w:sz w:val="19"/>
                <w:szCs w:val="19"/>
              </w:rPr>
              <w:t>="Left"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="TxtblkStyle"</w:t>
            </w:r>
            <w:r w:rsidRPr="00844844">
              <w:rPr>
                <w:rFonts w:cs="Consolas"/>
                <w:color w:val="FF0000"/>
                <w:sz w:val="19"/>
                <w:szCs w:val="19"/>
              </w:rPr>
              <w:t xml:space="preserve"> TargetType</w:t>
            </w:r>
            <w:r w:rsidRPr="00844844">
              <w:rPr>
                <w:rFonts w:cs="Consolas"/>
                <w:color w:val="0000FF"/>
                <w:sz w:val="19"/>
                <w:szCs w:val="19"/>
              </w:rPr>
              <w:t>="TextBlock"&gt;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="DatepkrStyle"</w:t>
            </w:r>
            <w:r w:rsidRPr="00844844">
              <w:rPr>
                <w:rFonts w:cs="Consolas"/>
                <w:color w:val="FF0000"/>
                <w:sz w:val="19"/>
                <w:szCs w:val="19"/>
              </w:rPr>
              <w:t xml:space="preserve"> TargetType</w:t>
            </w:r>
            <w:r w:rsidRPr="00844844">
              <w:rPr>
                <w:rFonts w:cs="Consolas"/>
                <w:color w:val="0000FF"/>
                <w:sz w:val="19"/>
                <w:szCs w:val="19"/>
              </w:rPr>
              <w:t>="DatePicker"&gt;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="HorizontalAlignment"</w:t>
            </w:r>
            <w:r w:rsidRPr="00844844">
              <w:rPr>
                <w:rFonts w:cs="Consolas"/>
                <w:color w:val="FF0000"/>
                <w:sz w:val="19"/>
                <w:szCs w:val="19"/>
              </w:rPr>
              <w:t xml:space="preserve"> Value</w:t>
            </w:r>
            <w:r w:rsidRPr="00844844">
              <w:rPr>
                <w:rFonts w:cs="Consolas"/>
                <w:color w:val="0000FF"/>
                <w:sz w:val="19"/>
                <w:szCs w:val="19"/>
              </w:rPr>
              <w:t>="Left"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color w:val="0000FF"/>
                <w:sz w:val="19"/>
                <w:szCs w:val="19"/>
              </w:rPr>
            </w:pPr>
            <w:r w:rsidRPr="00844844">
              <w:rPr>
                <w:rFonts w:cs="Consolas"/>
                <w:color w:val="0000FF"/>
                <w:sz w:val="19"/>
                <w:szCs w:val="19"/>
              </w:rPr>
              <w:t>&lt;/</w:t>
            </w:r>
            <w:r w:rsidRPr="00844844">
              <w:rPr>
                <w:rFonts w:cs="Consolas"/>
                <w:color w:val="A31515"/>
                <w:sz w:val="19"/>
                <w:szCs w:val="19"/>
              </w:rPr>
              <w:t>ResourceDictionary</w:t>
            </w:r>
            <w:r w:rsidRPr="00844844">
              <w:rPr>
                <w:rFonts w:cs="Consolas"/>
                <w:color w:val="0000FF"/>
                <w:sz w:val="19"/>
                <w:szCs w:val="19"/>
              </w:rPr>
              <w:t>&gt;</w:t>
            </w:r>
          </w:p>
          <w:p w:rsidR="003A6948" w:rsidRPr="00844844" w:rsidRDefault="003A6948" w:rsidP="00890FE3"/>
        </w:tc>
      </w:tr>
    </w:tbl>
    <w:p w:rsidR="003A6948" w:rsidRPr="00844844" w:rsidRDefault="003A6948" w:rsidP="00890FE3"/>
    <w:p w:rsidR="003A6948" w:rsidRPr="00844844" w:rsidRDefault="003A6948" w:rsidP="00890FE3"/>
    <w:p w:rsidR="003A6948" w:rsidRPr="00844844" w:rsidRDefault="003A6948" w:rsidP="00890FE3"/>
    <w:p w:rsidR="00890FE3" w:rsidRDefault="00000758" w:rsidP="00890FE3">
      <w:pPr>
        <w:pStyle w:val="Heading3"/>
        <w:rPr>
          <w:rFonts w:asciiTheme="minorHAnsi" w:hAnsiTheme="minorHAnsi"/>
        </w:rPr>
      </w:pPr>
      <w:r>
        <w:rPr>
          <w:rFonts w:asciiTheme="minorHAnsi" w:hAnsiTheme="minorHAnsi"/>
        </w:rPr>
        <w:lastRenderedPageBreak/>
        <w:t>CMS Engine</w:t>
      </w:r>
    </w:p>
    <w:p w:rsidR="00000758" w:rsidRPr="00000758" w:rsidRDefault="00000758" w:rsidP="00000758"/>
    <w:tbl>
      <w:tblPr>
        <w:tblStyle w:val="TableGrid"/>
        <w:tblW w:w="0" w:type="auto"/>
        <w:tblLook w:val="04A0" w:firstRow="1" w:lastRow="0" w:firstColumn="1" w:lastColumn="0" w:noHBand="0" w:noVBand="1"/>
      </w:tblPr>
      <w:tblGrid>
        <w:gridCol w:w="9242"/>
      </w:tblGrid>
      <w:tr w:rsidR="005C390D" w:rsidRPr="00844844" w:rsidTr="005C390D">
        <w:tc>
          <w:tcPr>
            <w:tcW w:w="9242" w:type="dxa"/>
          </w:tcPr>
          <w:p w:rsidR="005C390D" w:rsidRPr="00844844" w:rsidRDefault="007D4685" w:rsidP="00890FE3">
            <w:r>
              <w:rPr>
                <w:rFonts w:ascii="Consolas" w:hAnsi="Consolas" w:cs="Consolas"/>
                <w:color w:val="2B91AF"/>
                <w:sz w:val="19"/>
                <w:szCs w:val="19"/>
                <w:lang w:bidi="ar-SA"/>
              </w:rPr>
              <w:t>WorkItemsService</w:t>
            </w:r>
            <w:r>
              <w:rPr>
                <w:rFonts w:ascii="Consolas" w:hAnsi="Consolas" w:cs="Consolas"/>
                <w:color w:val="2B91AF"/>
                <w:sz w:val="19"/>
                <w:szCs w:val="19"/>
                <w:lang w:bidi="ar-SA"/>
              </w:rPr>
              <w:t>.cs</w:t>
            </w:r>
          </w:p>
        </w:tc>
      </w:tr>
      <w:tr w:rsidR="005C390D" w:rsidRPr="00844844" w:rsidTr="005C390D">
        <w:tc>
          <w:tcPr>
            <w:tcW w:w="9242" w:type="dxa"/>
          </w:tcPr>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#region</w:t>
            </w:r>
            <w:r>
              <w:rPr>
                <w:rFonts w:ascii="Consolas" w:hAnsi="Consolas" w:cs="Consolas"/>
                <w:sz w:val="19"/>
                <w:szCs w:val="19"/>
                <w:lang w:bidi="ar-SA"/>
              </w:rPr>
              <w:t xml:space="preserve"> Using Directives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System.ComponentModel;</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System.Xml.Serialization;</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System.Data;</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Microsoft.Practices.EnterpriseLibrary.Logging;</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#endregion</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namespace</w:t>
            </w:r>
            <w:r>
              <w:rPr>
                <w:rFonts w:ascii="Consolas" w:hAnsi="Consolas" w:cs="Consolas"/>
                <w:sz w:val="19"/>
                <w:szCs w:val="19"/>
                <w:lang w:bidi="ar-SA"/>
              </w:rPr>
              <w:t xml:space="preserve"> </w:t>
            </w:r>
            <w:r w:rsidR="007D4685">
              <w:rPr>
                <w:rFonts w:ascii="Consolas" w:hAnsi="Consolas" w:cs="Consolas"/>
                <w:sz w:val="19"/>
                <w:szCs w:val="19"/>
                <w:lang w:bidi="ar-SA"/>
              </w:rPr>
              <w:t>CMS</w:t>
            </w:r>
            <w:r>
              <w:rPr>
                <w:rFonts w:ascii="Consolas" w:hAnsi="Consolas" w:cs="Consolas"/>
                <w:sz w:val="19"/>
                <w:szCs w:val="19"/>
                <w:lang w:bidi="ar-SA"/>
              </w:rPr>
              <w:t>.App</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r>
              <w:rPr>
                <w:rFonts w:ascii="Consolas" w:hAnsi="Consolas" w:cs="Consolas"/>
                <w:sz w:val="19"/>
                <w:szCs w:val="19"/>
                <w:lang w:bidi="ar-SA"/>
              </w:rPr>
              <w:tab/>
            </w: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An component type implementation of the 'sf_WorkItems' table.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All custom implementations should be done here.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2B91AF"/>
                <w:sz w:val="19"/>
                <w:szCs w:val="19"/>
                <w:lang w:bidi="ar-SA"/>
              </w:rPr>
              <w:t>CLSCompliant</w:t>
            </w:r>
            <w:r>
              <w:rPr>
                <w:rFonts w:ascii="Consolas" w:hAnsi="Consolas" w:cs="Consolas"/>
                <w:sz w:val="19"/>
                <w:szCs w:val="19"/>
                <w:lang w:bidi="ar-SA"/>
              </w:rPr>
              <w:t>(</w:t>
            </w:r>
            <w:r>
              <w:rPr>
                <w:rFonts w:ascii="Consolas" w:hAnsi="Consolas" w:cs="Consolas"/>
                <w:color w:val="0000FF"/>
                <w:sz w:val="19"/>
                <w:szCs w:val="19"/>
                <w:lang w:bidi="ar-SA"/>
              </w:rPr>
              <w:t>true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WorkItemsService</w:t>
            </w:r>
            <w:r>
              <w:rPr>
                <w:rFonts w:ascii="Consolas" w:hAnsi="Consolas" w:cs="Consolas"/>
                <w:sz w:val="19"/>
                <w:szCs w:val="19"/>
                <w:lang w:bidi="ar-SA"/>
              </w:rPr>
              <w:t xml:space="preserve"> : </w:t>
            </w:r>
            <w:r>
              <w:rPr>
                <w:rFonts w:ascii="Consolas" w:hAnsi="Consolas" w:cs="Consolas"/>
                <w:color w:val="2B91AF"/>
                <w:sz w:val="19"/>
                <w:szCs w:val="19"/>
                <w:lang w:bidi="ar-SA"/>
              </w:rPr>
              <w:t>WorkItemsServiceBase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Used to return the status of the attempt to create a new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CreateNewWorkItemStatus</w:t>
            </w: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Success,  </w:t>
            </w:r>
            <w:r>
              <w:rPr>
                <w:rFonts w:ascii="Consolas" w:hAnsi="Consolas" w:cs="Consolas"/>
                <w:color w:val="008000"/>
                <w:sz w:val="19"/>
                <w:szCs w:val="19"/>
                <w:lang w:bidi="ar-SA"/>
              </w:rPr>
              <w:t>//All others are considered a failure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Used to return the status of the attempt to update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UpdateWorkItemStatus</w:t>
            </w: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Success,  </w:t>
            </w:r>
            <w:r>
              <w:rPr>
                <w:rFonts w:ascii="Consolas" w:hAnsi="Consolas" w:cs="Consolas"/>
                <w:color w:val="008000"/>
                <w:sz w:val="19"/>
                <w:szCs w:val="19"/>
                <w:lang w:bidi="ar-SA"/>
              </w:rPr>
              <w:t>//All others are considered a failure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Initializes a new instance of the WorkItemsService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WorkItemsService() : </w:t>
            </w:r>
            <w:r>
              <w:rPr>
                <w:rFonts w:ascii="Consolas" w:hAnsi="Consolas" w:cs="Consolas"/>
                <w:color w:val="0000FF"/>
                <w:sz w:val="19"/>
                <w:szCs w:val="19"/>
                <w:lang w:bidi="ar-SA"/>
              </w:rPr>
              <w:t>base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CreateWorkItems(</w:t>
            </w:r>
            <w:r>
              <w:rPr>
                <w:rFonts w:ascii="Consolas" w:hAnsi="Consolas" w:cs="Consolas"/>
                <w:color w:val="2B91AF"/>
                <w:sz w:val="19"/>
                <w:szCs w:val="19"/>
                <w:lang w:bidi="ar-SA"/>
              </w:rPr>
              <w:t>WorkItems</w:t>
            </w:r>
            <w:r>
              <w:rPr>
                <w:rFonts w:ascii="Consolas" w:hAnsi="Consolas" w:cs="Consolas"/>
                <w:sz w:val="19"/>
                <w:szCs w:val="19"/>
                <w:lang w:bidi="ar-SA"/>
              </w:rPr>
              <w:t xml:space="preserve"> workItem, </w:t>
            </w:r>
            <w:r>
              <w:rPr>
                <w:rFonts w:ascii="Consolas" w:hAnsi="Consolas" w:cs="Consolas"/>
                <w:color w:val="2B91AF"/>
                <w:sz w:val="19"/>
                <w:szCs w:val="19"/>
                <w:lang w:bidi="ar-SA"/>
              </w:rPr>
              <w:t>Users</w:t>
            </w:r>
            <w:r>
              <w:rPr>
                <w:rFonts w:ascii="Consolas" w:hAnsi="Consolas" w:cs="Consolas"/>
                <w:sz w:val="19"/>
                <w:szCs w:val="19"/>
                <w:lang w:bidi="ar-SA"/>
              </w:rPr>
              <w:t xml:space="preserve"> creator, </w:t>
            </w:r>
            <w:r>
              <w:rPr>
                <w:rFonts w:ascii="Consolas" w:hAnsi="Consolas" w:cs="Consolas"/>
                <w:color w:val="2B91AF"/>
                <w:sz w:val="19"/>
                <w:szCs w:val="19"/>
                <w:lang w:bidi="ar-SA"/>
              </w:rPr>
              <w:t>Projects</w:t>
            </w:r>
            <w:r>
              <w:rPr>
                <w:rFonts w:ascii="Consolas" w:hAnsi="Consolas" w:cs="Consolas"/>
                <w:sz w:val="19"/>
                <w:szCs w:val="19"/>
                <w:lang w:bidi="ar-SA"/>
              </w:rPr>
              <w:t xml:space="preserve"> inProject, </w:t>
            </w:r>
            <w:r>
              <w:rPr>
                <w:rFonts w:ascii="Consolas" w:hAnsi="Consolas" w:cs="Consolas"/>
                <w:color w:val="0000FF"/>
                <w:sz w:val="19"/>
                <w:szCs w:val="19"/>
                <w:lang w:bidi="ar-SA"/>
              </w:rPr>
              <w:t>out</w:t>
            </w:r>
            <w:r>
              <w:rPr>
                <w:rFonts w:ascii="Consolas" w:hAnsi="Consolas" w:cs="Consolas"/>
                <w:sz w:val="19"/>
                <w:szCs w:val="19"/>
                <w:lang w:bidi="ar-SA"/>
              </w:rPr>
              <w:t xml:space="preserve"> </w:t>
            </w:r>
            <w:r>
              <w:rPr>
                <w:rFonts w:ascii="Consolas" w:hAnsi="Consolas" w:cs="Consolas"/>
                <w:color w:val="2B91AF"/>
                <w:sz w:val="19"/>
                <w:szCs w:val="19"/>
                <w:lang w:bidi="ar-SA"/>
              </w:rPr>
              <w:t>CreateNewWorkItemStatus</w:t>
            </w:r>
            <w:r>
              <w:rPr>
                <w:rFonts w:ascii="Consolas" w:hAnsi="Consolas" w:cs="Consolas"/>
                <w:sz w:val="19"/>
                <w:szCs w:val="19"/>
                <w:lang w:bidi="ar-SA"/>
              </w:rPr>
              <w:t xml:space="preserve"> status)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//must hold required permissions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w:t>
            </w:r>
            <w:r>
              <w:rPr>
                <w:rFonts w:ascii="Consolas" w:hAnsi="Consolas" w:cs="Consolas"/>
                <w:color w:val="2B91AF"/>
                <w:sz w:val="19"/>
                <w:szCs w:val="19"/>
                <w:lang w:bidi="ar-SA"/>
              </w:rPr>
              <w:t>ProjectPermissionsService</w:t>
            </w:r>
            <w:r>
              <w:rPr>
                <w:rFonts w:ascii="Consolas" w:hAnsi="Consolas" w:cs="Consolas"/>
                <w:sz w:val="19"/>
                <w:szCs w:val="19"/>
                <w:lang w:bidi="ar-SA"/>
              </w:rPr>
              <w:t xml:space="preserve">.UserHoldsPermission(creator, inProject, </w:t>
            </w:r>
            <w:r>
              <w:rPr>
                <w:rFonts w:ascii="Consolas" w:hAnsi="Consolas" w:cs="Consolas"/>
                <w:color w:val="2B91AF"/>
                <w:sz w:val="19"/>
                <w:szCs w:val="19"/>
                <w:lang w:bidi="ar-SA"/>
              </w:rPr>
              <w:t>ProjectPermissionsColumn</w:t>
            </w:r>
            <w:r>
              <w:rPr>
                <w:rFonts w:ascii="Consolas" w:hAnsi="Consolas" w:cs="Consolas"/>
                <w:sz w:val="19"/>
                <w:szCs w:val="19"/>
                <w:lang w:bidi="ar-SA"/>
              </w:rPr>
              <w:t>.WorkItemCreate))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CreateNewWorkItemStatus</w:t>
            </w:r>
            <w:r>
              <w:rPr>
                <w:rFonts w:ascii="Consolas" w:hAnsi="Consolas" w:cs="Consolas"/>
                <w:sz w:val="19"/>
                <w:szCs w:val="19"/>
                <w:lang w:bidi="ar-SA"/>
              </w:rPr>
              <w:t>.InsufficientPermisssions;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workItem.TotalVotes = 0;</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workItem.LastUpdated = </w:t>
            </w:r>
            <w:r>
              <w:rPr>
                <w:rFonts w:ascii="Consolas" w:hAnsi="Consolas" w:cs="Consolas"/>
                <w:color w:val="2B91AF"/>
                <w:sz w:val="19"/>
                <w:szCs w:val="19"/>
                <w:lang w:bidi="ar-SA"/>
              </w:rPr>
              <w:t>DateTime</w:t>
            </w:r>
            <w:r>
              <w:rPr>
                <w:rFonts w:ascii="Consolas" w:hAnsi="Consolas" w:cs="Consolas"/>
                <w:sz w:val="19"/>
                <w:szCs w:val="19"/>
                <w:lang w:bidi="ar-SA"/>
              </w:rPr>
              <w:t>.Now;</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.WorkItemsProvider.Insert(workItem);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xml:space="preserve">//vote for this work item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(creator != </w:t>
            </w:r>
            <w:r>
              <w:rPr>
                <w:rFonts w:ascii="Consolas" w:hAnsi="Consolas" w:cs="Consolas"/>
                <w:color w:val="0000FF"/>
                <w:sz w:val="19"/>
                <w:szCs w:val="19"/>
                <w:lang w:bidi="ar-SA"/>
              </w:rPr>
              <w:t>null</w:t>
            </w:r>
            <w:r>
              <w:rPr>
                <w:rFonts w:ascii="Consolas" w:hAnsi="Consolas" w:cs="Consolas"/>
                <w:sz w:val="19"/>
                <w:szCs w:val="19"/>
                <w:lang w:bidi="ar-SA"/>
              </w:rPr>
              <w:t>)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//anonymous users can't vote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WorkItemVotes</w:t>
            </w:r>
            <w:r>
              <w:rPr>
                <w:rFonts w:ascii="Consolas" w:hAnsi="Consolas" w:cs="Consolas"/>
                <w:sz w:val="19"/>
                <w:szCs w:val="19"/>
                <w:lang w:bidi="ar-SA"/>
              </w:rPr>
              <w:t xml:space="preserve"> newVote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WorkItemVotes</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newVote.WorkItemGroupId = workItem.WorkItemGroupId;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newVote.WorkItemId = workItem.WorkItemId;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newVote.UserId = creator.UserId;</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w:t>
            </w:r>
            <w:r>
              <w:rPr>
                <w:rFonts w:ascii="Consolas" w:hAnsi="Consolas" w:cs="Consolas"/>
                <w:color w:val="2B91AF"/>
                <w:sz w:val="19"/>
                <w:szCs w:val="19"/>
                <w:lang w:bidi="ar-SA"/>
              </w:rPr>
              <w:t>CreateNewWorkItemVoteStatus</w:t>
            </w:r>
            <w:r>
              <w:rPr>
                <w:rFonts w:ascii="Consolas" w:hAnsi="Consolas" w:cs="Consolas"/>
                <w:sz w:val="19"/>
                <w:szCs w:val="19"/>
                <w:lang w:bidi="ar-SA"/>
              </w:rPr>
              <w:t xml:space="preserve"> voteStatus;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 xml:space="preserve">.CreateWorkItemVotes(newVote, creator, </w:t>
            </w:r>
            <w:r>
              <w:rPr>
                <w:rFonts w:ascii="Consolas" w:hAnsi="Consolas" w:cs="Consolas"/>
                <w:color w:val="0000FF"/>
                <w:sz w:val="19"/>
                <w:szCs w:val="19"/>
                <w:lang w:bidi="ar-SA"/>
              </w:rPr>
              <w:t>out</w:t>
            </w:r>
            <w:r>
              <w:rPr>
                <w:rFonts w:ascii="Consolas" w:hAnsi="Consolas" w:cs="Consolas"/>
                <w:sz w:val="19"/>
                <w:szCs w:val="19"/>
                <w:lang w:bidi="ar-SA"/>
              </w:rPr>
              <w:t xml:space="preserve"> voteStatus);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CreateNewWorkItemStatus</w:t>
            </w:r>
            <w:r>
              <w:rPr>
                <w:rFonts w:ascii="Consolas" w:hAnsi="Consolas" w:cs="Consolas"/>
                <w:sz w:val="19"/>
                <w:szCs w:val="19"/>
                <w:lang w:bidi="ar-SA"/>
              </w:rPr>
              <w:t>.Success;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UpdateWorkItems(</w:t>
            </w:r>
            <w:r>
              <w:rPr>
                <w:rFonts w:ascii="Consolas" w:hAnsi="Consolas" w:cs="Consolas"/>
                <w:color w:val="2B91AF"/>
                <w:sz w:val="19"/>
                <w:szCs w:val="19"/>
                <w:lang w:bidi="ar-SA"/>
              </w:rPr>
              <w:t>WorkItems</w:t>
            </w:r>
            <w:r>
              <w:rPr>
                <w:rFonts w:ascii="Consolas" w:hAnsi="Consolas" w:cs="Consolas"/>
                <w:sz w:val="19"/>
                <w:szCs w:val="19"/>
                <w:lang w:bidi="ar-SA"/>
              </w:rPr>
              <w:t xml:space="preserve"> workItem, </w:t>
            </w:r>
            <w:r>
              <w:rPr>
                <w:rFonts w:ascii="Consolas" w:hAnsi="Consolas" w:cs="Consolas"/>
                <w:color w:val="2B91AF"/>
                <w:sz w:val="19"/>
                <w:szCs w:val="19"/>
                <w:lang w:bidi="ar-SA"/>
              </w:rPr>
              <w:t>Users</w:t>
            </w:r>
            <w:r>
              <w:rPr>
                <w:rFonts w:ascii="Consolas" w:hAnsi="Consolas" w:cs="Consolas"/>
                <w:sz w:val="19"/>
                <w:szCs w:val="19"/>
                <w:lang w:bidi="ar-SA"/>
              </w:rPr>
              <w:t xml:space="preserve"> user, </w:t>
            </w:r>
            <w:r>
              <w:rPr>
                <w:rFonts w:ascii="Consolas" w:hAnsi="Consolas" w:cs="Consolas"/>
                <w:color w:val="0000FF"/>
                <w:sz w:val="19"/>
                <w:szCs w:val="19"/>
                <w:lang w:bidi="ar-SA"/>
              </w:rPr>
              <w:t>out</w:t>
            </w:r>
            <w:r>
              <w:rPr>
                <w:rFonts w:ascii="Consolas" w:hAnsi="Consolas" w:cs="Consolas"/>
                <w:sz w:val="19"/>
                <w:szCs w:val="19"/>
                <w:lang w:bidi="ar-SA"/>
              </w:rPr>
              <w:t xml:space="preserve"> </w:t>
            </w:r>
            <w:r>
              <w:rPr>
                <w:rFonts w:ascii="Consolas" w:hAnsi="Consolas" w:cs="Consolas"/>
                <w:color w:val="2B91AF"/>
                <w:sz w:val="19"/>
                <w:szCs w:val="19"/>
                <w:lang w:bidi="ar-SA"/>
              </w:rPr>
              <w:t>UpdateWorkItemStatus</w:t>
            </w:r>
            <w:r>
              <w:rPr>
                <w:rFonts w:ascii="Consolas" w:hAnsi="Consolas" w:cs="Consolas"/>
                <w:sz w:val="19"/>
                <w:szCs w:val="19"/>
                <w:lang w:bidi="ar-SA"/>
              </w:rPr>
              <w:t xml:space="preserve"> status)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xml:space="preserve">//Check permisison TODO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workItem.LastUpdated = </w:t>
            </w:r>
            <w:r>
              <w:rPr>
                <w:rFonts w:ascii="Consolas" w:hAnsi="Consolas" w:cs="Consolas"/>
                <w:color w:val="2B91AF"/>
                <w:sz w:val="19"/>
                <w:szCs w:val="19"/>
                <w:lang w:bidi="ar-SA"/>
              </w:rPr>
              <w:t>DateTime</w:t>
            </w:r>
            <w:r>
              <w:rPr>
                <w:rFonts w:ascii="Consolas" w:hAnsi="Consolas" w:cs="Consolas"/>
                <w:sz w:val="19"/>
                <w:szCs w:val="19"/>
                <w:lang w:bidi="ar-SA"/>
              </w:rPr>
              <w:t>.Now;</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.WorkItemsProvider.Update(workItem);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UpdateWorkItemStatus</w:t>
            </w:r>
            <w:r>
              <w:rPr>
                <w:rFonts w:ascii="Consolas" w:hAnsi="Consolas" w:cs="Consolas"/>
                <w:sz w:val="19"/>
                <w:szCs w:val="19"/>
                <w:lang w:bidi="ar-SA"/>
              </w:rPr>
              <w:t>.Success;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008000"/>
                <w:sz w:val="19"/>
                <w:szCs w:val="19"/>
                <w:lang w:bidi="ar-SA"/>
              </w:rPr>
              <w:t>//End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5C390D" w:rsidRP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end namespace</w:t>
            </w:r>
          </w:p>
        </w:tc>
      </w:tr>
    </w:tbl>
    <w:p w:rsidR="005C390D" w:rsidRPr="00844844" w:rsidRDefault="005C390D" w:rsidP="00890FE3"/>
    <w:p w:rsidR="0084126F" w:rsidRPr="00844844" w:rsidRDefault="0084126F" w:rsidP="00890FE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F90B62" w:rsidP="00890FE3">
            <w:r>
              <w:rPr>
                <w:rFonts w:ascii="Consolas" w:hAnsi="Consolas" w:cs="Consolas"/>
                <w:color w:val="2B91AF"/>
                <w:sz w:val="19"/>
                <w:szCs w:val="19"/>
                <w:lang w:bidi="ar-SA"/>
              </w:rPr>
              <w:t>WorkItemManagerService.cs</w:t>
            </w:r>
          </w:p>
        </w:tc>
      </w:tr>
      <w:tr w:rsidR="00890FE3" w:rsidRPr="00844844" w:rsidTr="00890FE3">
        <w:tc>
          <w:tcPr>
            <w:tcW w:w="9242" w:type="dxa"/>
          </w:tcPr>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#region</w:t>
            </w:r>
            <w:r>
              <w:rPr>
                <w:rFonts w:ascii="Consolas" w:hAnsi="Consolas" w:cs="Consolas"/>
                <w:sz w:val="19"/>
                <w:szCs w:val="19"/>
                <w:lang w:bidi="ar-SA"/>
              </w:rPr>
              <w:t xml:space="preserve"> Using Directives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System.ComponentModel;</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System.Xml.Serialization;</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System.Data;</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Microsoft.Practices.EnterpriseLibrary.Logging;</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#endregion</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namespace</w:t>
            </w:r>
            <w:r>
              <w:rPr>
                <w:rFonts w:ascii="Consolas" w:hAnsi="Consolas" w:cs="Consolas"/>
                <w:sz w:val="19"/>
                <w:szCs w:val="19"/>
                <w:lang w:bidi="ar-SA"/>
              </w:rPr>
              <w:t xml:space="preserve"> </w:t>
            </w:r>
            <w:r>
              <w:rPr>
                <w:rFonts w:ascii="Consolas" w:hAnsi="Consolas" w:cs="Consolas"/>
                <w:sz w:val="19"/>
                <w:szCs w:val="19"/>
                <w:lang w:bidi="ar-SA"/>
              </w:rPr>
              <w:t>CMS</w:t>
            </w:r>
            <w:r>
              <w:rPr>
                <w:rFonts w:ascii="Consolas" w:hAnsi="Consolas" w:cs="Consolas"/>
                <w:sz w:val="19"/>
                <w:szCs w:val="19"/>
                <w:lang w:bidi="ar-SA"/>
              </w:rPr>
              <w:t>.App</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r>
              <w:rPr>
                <w:rFonts w:ascii="Consolas" w:hAnsi="Consolas" w:cs="Consolas"/>
                <w:sz w:val="19"/>
                <w:szCs w:val="19"/>
                <w:lang w:bidi="ar-SA"/>
              </w:rPr>
              <w:tab/>
            </w: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An component type implementation of the 'sf_WorkItemVotes' table.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All custom implementations should be done here.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2B91AF"/>
                <w:sz w:val="19"/>
                <w:szCs w:val="19"/>
                <w:lang w:bidi="ar-SA"/>
              </w:rPr>
              <w:t>CLSCompliant</w:t>
            </w:r>
            <w:r>
              <w:rPr>
                <w:rFonts w:ascii="Consolas" w:hAnsi="Consolas" w:cs="Consolas"/>
                <w:sz w:val="19"/>
                <w:szCs w:val="19"/>
                <w:lang w:bidi="ar-SA"/>
              </w:rPr>
              <w:t>(</w:t>
            </w:r>
            <w:r>
              <w:rPr>
                <w:rFonts w:ascii="Consolas" w:hAnsi="Consolas" w:cs="Consolas"/>
                <w:color w:val="0000FF"/>
                <w:sz w:val="19"/>
                <w:szCs w:val="19"/>
                <w:lang w:bidi="ar-SA"/>
              </w:rPr>
              <w:t>true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 xml:space="preserve"> : SharpForge.App.</w:t>
            </w:r>
            <w:r>
              <w:rPr>
                <w:rFonts w:ascii="Consolas" w:hAnsi="Consolas" w:cs="Consolas"/>
                <w:color w:val="2B91AF"/>
                <w:sz w:val="19"/>
                <w:szCs w:val="19"/>
                <w:lang w:bidi="ar-SA"/>
              </w:rPr>
              <w:t>WorkItemManagerService</w:t>
            </w:r>
            <w:r>
              <w:rPr>
                <w:rFonts w:ascii="Consolas" w:hAnsi="Consolas" w:cs="Consolas"/>
                <w:color w:val="2B91AF"/>
                <w:sz w:val="19"/>
                <w:szCs w:val="19"/>
                <w:lang w:bidi="ar-SA"/>
              </w:rPr>
              <w:t>Base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Used to return the status of the attempt to create a new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CreateNewWorkItemVoteStatus</w:t>
            </w: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Success,  </w:t>
            </w:r>
            <w:r>
              <w:rPr>
                <w:rFonts w:ascii="Consolas" w:hAnsi="Consolas" w:cs="Consolas"/>
                <w:color w:val="008000"/>
                <w:sz w:val="19"/>
                <w:szCs w:val="19"/>
                <w:lang w:bidi="ar-SA"/>
              </w:rPr>
              <w:t>//All others are considered a failure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UserAlreadyVoted,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Initializes a new instance of the </w:t>
            </w:r>
            <w:r>
              <w:rPr>
                <w:rFonts w:ascii="Consolas" w:hAnsi="Consolas" w:cs="Consolas"/>
                <w:color w:val="008000"/>
                <w:sz w:val="19"/>
                <w:szCs w:val="19"/>
                <w:lang w:bidi="ar-SA"/>
              </w:rPr>
              <w:t>WorkItemManagerService</w:t>
            </w:r>
            <w:r>
              <w:rPr>
                <w:rFonts w:ascii="Consolas" w:hAnsi="Consolas" w:cs="Consolas"/>
                <w:color w:val="008000"/>
                <w:sz w:val="19"/>
                <w:szCs w:val="19"/>
                <w:lang w:bidi="ar-SA"/>
              </w:rPr>
              <w:t xml:space="preserve">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sz w:val="19"/>
                <w:szCs w:val="19"/>
                <w:lang w:bidi="ar-SA"/>
              </w:rPr>
              <w:t>WorkItemManagerService</w:t>
            </w:r>
            <w:r>
              <w:rPr>
                <w:rFonts w:ascii="Consolas" w:hAnsi="Consolas" w:cs="Consolas"/>
                <w:sz w:val="19"/>
                <w:szCs w:val="19"/>
                <w:lang w:bidi="ar-SA"/>
              </w:rPr>
              <w:t xml:space="preserve">() : </w:t>
            </w:r>
            <w:r>
              <w:rPr>
                <w:rFonts w:ascii="Consolas" w:hAnsi="Consolas" w:cs="Consolas"/>
                <w:color w:val="0000FF"/>
                <w:sz w:val="19"/>
                <w:szCs w:val="19"/>
                <w:lang w:bidi="ar-SA"/>
              </w:rPr>
              <w:t>base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PRE: If the user has already voted don't add another vote TODO</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PRE: Check permissions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Returns the workitem after its been updated with the new total</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name="workItemVote"&gt;&lt;/param&gt;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name="creator"&gt;&lt;/param&gt;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name="status"&gt;&lt;/param&gt;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2B91AF"/>
                <w:sz w:val="19"/>
                <w:szCs w:val="19"/>
                <w:lang w:bidi="ar-SA"/>
              </w:rPr>
              <w:t>WorkItems</w:t>
            </w:r>
            <w:r>
              <w:rPr>
                <w:rFonts w:ascii="Consolas" w:hAnsi="Consolas" w:cs="Consolas"/>
                <w:sz w:val="19"/>
                <w:szCs w:val="19"/>
                <w:lang w:bidi="ar-SA"/>
              </w:rPr>
              <w:t xml:space="preserve"> CreateWorkItemVotes(</w:t>
            </w:r>
            <w:r>
              <w:rPr>
                <w:rFonts w:ascii="Consolas" w:hAnsi="Consolas" w:cs="Consolas"/>
                <w:color w:val="2B91AF"/>
                <w:sz w:val="19"/>
                <w:szCs w:val="19"/>
                <w:lang w:bidi="ar-SA"/>
              </w:rPr>
              <w:t>WorkItemVotes</w:t>
            </w:r>
            <w:r>
              <w:rPr>
                <w:rFonts w:ascii="Consolas" w:hAnsi="Consolas" w:cs="Consolas"/>
                <w:sz w:val="19"/>
                <w:szCs w:val="19"/>
                <w:lang w:bidi="ar-SA"/>
              </w:rPr>
              <w:t xml:space="preserve"> workItemVote, </w:t>
            </w:r>
            <w:r>
              <w:rPr>
                <w:rFonts w:ascii="Consolas" w:hAnsi="Consolas" w:cs="Consolas"/>
                <w:color w:val="2B91AF"/>
                <w:sz w:val="19"/>
                <w:szCs w:val="19"/>
                <w:lang w:bidi="ar-SA"/>
              </w:rPr>
              <w:t>Users</w:t>
            </w:r>
            <w:r>
              <w:rPr>
                <w:rFonts w:ascii="Consolas" w:hAnsi="Consolas" w:cs="Consolas"/>
                <w:sz w:val="19"/>
                <w:szCs w:val="19"/>
                <w:lang w:bidi="ar-SA"/>
              </w:rPr>
              <w:t xml:space="preserve"> creator, </w:t>
            </w:r>
            <w:r>
              <w:rPr>
                <w:rFonts w:ascii="Consolas" w:hAnsi="Consolas" w:cs="Consolas"/>
                <w:color w:val="0000FF"/>
                <w:sz w:val="19"/>
                <w:szCs w:val="19"/>
                <w:lang w:bidi="ar-SA"/>
              </w:rPr>
              <w:t>out</w:t>
            </w:r>
            <w:r>
              <w:rPr>
                <w:rFonts w:ascii="Consolas" w:hAnsi="Consolas" w:cs="Consolas"/>
                <w:sz w:val="19"/>
                <w:szCs w:val="19"/>
                <w:lang w:bidi="ar-SA"/>
              </w:rPr>
              <w:t xml:space="preserve"> </w:t>
            </w:r>
            <w:r>
              <w:rPr>
                <w:rFonts w:ascii="Consolas" w:hAnsi="Consolas" w:cs="Consolas"/>
                <w:color w:val="2B91AF"/>
                <w:sz w:val="19"/>
                <w:szCs w:val="19"/>
                <w:lang w:bidi="ar-SA"/>
              </w:rPr>
              <w:t>CreateNewWorkItemVoteStatus</w:t>
            </w:r>
            <w:r>
              <w:rPr>
                <w:rFonts w:ascii="Consolas" w:hAnsi="Consolas" w:cs="Consolas"/>
                <w:sz w:val="19"/>
                <w:szCs w:val="19"/>
                <w:lang w:bidi="ar-SA"/>
              </w:rPr>
              <w:t xml:space="preserve"> status)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.HasVoted(workItemVote.WorkItemId.ToString(), creator.UserId.ToString()))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xml:space="preserve">//Check permisison to create TODO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.WorkItemVotesProvider.Insert(workItemVote);</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//update the number of votes for this work item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WorkItems</w:t>
            </w:r>
            <w:r>
              <w:rPr>
                <w:rFonts w:ascii="Consolas" w:hAnsi="Consolas" w:cs="Consolas"/>
                <w:sz w:val="19"/>
                <w:szCs w:val="19"/>
                <w:lang w:bidi="ar-SA"/>
              </w:rPr>
              <w:t xml:space="preserve"> workItem = </w:t>
            </w:r>
            <w:r>
              <w:rPr>
                <w:rFonts w:ascii="Consolas" w:hAnsi="Consolas" w:cs="Consolas"/>
                <w:color w:val="2B91AF"/>
                <w:sz w:val="19"/>
                <w:szCs w:val="19"/>
                <w:lang w:bidi="ar-SA"/>
              </w:rPr>
              <w:t>DataRepository</w:t>
            </w:r>
            <w:r>
              <w:rPr>
                <w:rFonts w:ascii="Consolas" w:hAnsi="Consolas" w:cs="Consolas"/>
                <w:sz w:val="19"/>
                <w:szCs w:val="19"/>
                <w:lang w:bidi="ar-SA"/>
              </w:rPr>
              <w:t>.WorkItemsProvider.GetByWorkItemId(workItemVote.WorkItemId);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workItem.TotalVotes = workItem.TotalVotes + 1;</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.WorkItemsProvider.Update(workItem);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CreateNewWorkItemVoteStatus</w:t>
            </w:r>
            <w:r>
              <w:rPr>
                <w:rFonts w:ascii="Consolas" w:hAnsi="Consolas" w:cs="Consolas"/>
                <w:sz w:val="19"/>
                <w:szCs w:val="19"/>
                <w:lang w:bidi="ar-SA"/>
              </w:rPr>
              <w:t>.Success;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else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CreateNewWorkItemVoteStatus</w:t>
            </w:r>
            <w:r>
              <w:rPr>
                <w:rFonts w:ascii="Consolas" w:hAnsi="Consolas" w:cs="Consolas"/>
                <w:sz w:val="19"/>
                <w:szCs w:val="19"/>
                <w:lang w:bidi="ar-SA"/>
              </w:rPr>
              <w:t>.UserAlreadyVoted;</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0000FF"/>
                <w:sz w:val="19"/>
                <w:szCs w:val="19"/>
                <w:lang w:bidi="ar-SA"/>
              </w:rPr>
              <w:t>null</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bool</w:t>
            </w:r>
            <w:r>
              <w:rPr>
                <w:rFonts w:ascii="Consolas" w:hAnsi="Consolas" w:cs="Consolas"/>
                <w:sz w:val="19"/>
                <w:szCs w:val="19"/>
                <w:lang w:bidi="ar-SA"/>
              </w:rPr>
              <w:t xml:space="preserve"> HasVoted(</w:t>
            </w:r>
            <w:r>
              <w:rPr>
                <w:rFonts w:ascii="Consolas" w:hAnsi="Consolas" w:cs="Consolas"/>
                <w:color w:val="2B91AF"/>
                <w:sz w:val="19"/>
                <w:szCs w:val="19"/>
                <w:lang w:bidi="ar-SA"/>
              </w:rPr>
              <w:t>WorkItems</w:t>
            </w:r>
            <w:r>
              <w:rPr>
                <w:rFonts w:ascii="Consolas" w:hAnsi="Consolas" w:cs="Consolas"/>
                <w:sz w:val="19"/>
                <w:szCs w:val="19"/>
                <w:lang w:bidi="ar-SA"/>
              </w:rPr>
              <w:t xml:space="preserve"> workItem, </w:t>
            </w:r>
            <w:r>
              <w:rPr>
                <w:rFonts w:ascii="Consolas" w:hAnsi="Consolas" w:cs="Consolas"/>
                <w:color w:val="2B91AF"/>
                <w:sz w:val="19"/>
                <w:szCs w:val="19"/>
                <w:lang w:bidi="ar-SA"/>
              </w:rPr>
              <w:t>Users</w:t>
            </w:r>
            <w:r>
              <w:rPr>
                <w:rFonts w:ascii="Consolas" w:hAnsi="Consolas" w:cs="Consolas"/>
                <w:sz w:val="19"/>
                <w:szCs w:val="19"/>
                <w:lang w:bidi="ar-SA"/>
              </w:rPr>
              <w:t xml:space="preserve"> user)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HasVoted(workItem.WorkItemId.ToString(), user.UserId.ToString());</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Has the user voted for this work item.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name="workItem"&gt;&lt;/param&gt;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name="user"&gt;&lt;/param&gt;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&lt;returns&gt;&lt;/returns&gt;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bool</w:t>
            </w:r>
            <w:r>
              <w:rPr>
                <w:rFonts w:ascii="Consolas" w:hAnsi="Consolas" w:cs="Consolas"/>
                <w:sz w:val="19"/>
                <w:szCs w:val="19"/>
                <w:lang w:bidi="ar-SA"/>
              </w:rPr>
              <w:t xml:space="preserve"> HasVoted(</w:t>
            </w:r>
            <w:r>
              <w:rPr>
                <w:rFonts w:ascii="Consolas" w:hAnsi="Consolas" w:cs="Consolas"/>
                <w:color w:val="0000FF"/>
                <w:sz w:val="19"/>
                <w:szCs w:val="19"/>
                <w:lang w:bidi="ar-SA"/>
              </w:rPr>
              <w:t>string</w:t>
            </w:r>
            <w:r>
              <w:rPr>
                <w:rFonts w:ascii="Consolas" w:hAnsi="Consolas" w:cs="Consolas"/>
                <w:sz w:val="19"/>
                <w:szCs w:val="19"/>
                <w:lang w:bidi="ar-SA"/>
              </w:rPr>
              <w:t xml:space="preserve"> workItemId, </w:t>
            </w:r>
            <w:r>
              <w:rPr>
                <w:rFonts w:ascii="Consolas" w:hAnsi="Consolas" w:cs="Consolas"/>
                <w:color w:val="0000FF"/>
                <w:sz w:val="19"/>
                <w:szCs w:val="19"/>
                <w:lang w:bidi="ar-SA"/>
              </w:rPr>
              <w:t>string</w:t>
            </w:r>
            <w:r>
              <w:rPr>
                <w:rFonts w:ascii="Consolas" w:hAnsi="Consolas" w:cs="Consolas"/>
                <w:sz w:val="19"/>
                <w:szCs w:val="19"/>
                <w:lang w:bidi="ar-SA"/>
              </w:rPr>
              <w:t xml:space="preserve"> userId)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int</w:t>
            </w:r>
            <w:r>
              <w:rPr>
                <w:rFonts w:ascii="Consolas" w:hAnsi="Consolas" w:cs="Consolas"/>
                <w:sz w:val="19"/>
                <w:szCs w:val="19"/>
                <w:lang w:bidi="ar-SA"/>
              </w:rPr>
              <w:t xml:space="preserve"> count = -1;</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sql = </w:t>
            </w:r>
            <w:r>
              <w:rPr>
                <w:rFonts w:ascii="Consolas" w:hAnsi="Consolas" w:cs="Consolas"/>
                <w:color w:val="A31515"/>
                <w:sz w:val="19"/>
                <w:szCs w:val="19"/>
                <w:lang w:bidi="ar-SA"/>
              </w:rPr>
              <w:t>"WorkItemId = "</w:t>
            </w:r>
            <w:r>
              <w:rPr>
                <w:rFonts w:ascii="Consolas" w:hAnsi="Consolas" w:cs="Consolas"/>
                <w:sz w:val="19"/>
                <w:szCs w:val="19"/>
                <w:lang w:bidi="ar-SA"/>
              </w:rPr>
              <w:t xml:space="preserve"> + workItemId + </w:t>
            </w:r>
            <w:r>
              <w:rPr>
                <w:rFonts w:ascii="Consolas" w:hAnsi="Consolas" w:cs="Consolas"/>
                <w:color w:val="A31515"/>
                <w:sz w:val="19"/>
                <w:szCs w:val="19"/>
                <w:lang w:bidi="ar-SA"/>
              </w:rPr>
              <w:t>" and UserId = '"</w:t>
            </w:r>
            <w:r>
              <w:rPr>
                <w:rFonts w:ascii="Consolas" w:hAnsi="Consolas" w:cs="Consolas"/>
                <w:sz w:val="19"/>
                <w:szCs w:val="19"/>
                <w:lang w:bidi="ar-SA"/>
              </w:rPr>
              <w:t xml:space="preserve"> + userId + </w:t>
            </w:r>
            <w:r>
              <w:rPr>
                <w:rFonts w:ascii="Consolas" w:hAnsi="Consolas" w:cs="Consolas"/>
                <w:color w:val="A31515"/>
                <w:sz w:val="19"/>
                <w:szCs w:val="19"/>
                <w:lang w:bidi="ar-SA"/>
              </w:rPr>
              <w:t>"'"</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TList</w:t>
            </w:r>
            <w:r>
              <w:rPr>
                <w:rFonts w:ascii="Consolas" w:hAnsi="Consolas" w:cs="Consolas"/>
                <w:sz w:val="19"/>
                <w:szCs w:val="19"/>
                <w:lang w:bidi="ar-SA"/>
              </w:rPr>
              <w:t>&lt;</w:t>
            </w:r>
            <w:r>
              <w:rPr>
                <w:rFonts w:ascii="Consolas" w:hAnsi="Consolas" w:cs="Consolas"/>
                <w:color w:val="2B91AF"/>
                <w:sz w:val="19"/>
                <w:szCs w:val="19"/>
                <w:lang w:bidi="ar-SA"/>
              </w:rPr>
              <w:t>WorkItemVotes</w:t>
            </w:r>
            <w:r>
              <w:rPr>
                <w:rFonts w:ascii="Consolas" w:hAnsi="Consolas" w:cs="Consolas"/>
                <w:sz w:val="19"/>
                <w:szCs w:val="19"/>
                <w:lang w:bidi="ar-SA"/>
              </w:rPr>
              <w:t xml:space="preserve">&gt; votes = </w:t>
            </w:r>
            <w:r>
              <w:rPr>
                <w:rFonts w:ascii="Consolas" w:hAnsi="Consolas" w:cs="Consolas"/>
                <w:color w:val="2B91AF"/>
                <w:sz w:val="19"/>
                <w:szCs w:val="19"/>
                <w:lang w:bidi="ar-SA"/>
              </w:rPr>
              <w:t>DataRepository</w:t>
            </w:r>
            <w:r>
              <w:rPr>
                <w:rFonts w:ascii="Consolas" w:hAnsi="Consolas" w:cs="Consolas"/>
                <w:sz w:val="19"/>
                <w:szCs w:val="19"/>
                <w:lang w:bidi="ar-SA"/>
              </w:rPr>
              <w:t xml:space="preserve">.WorkItemVotesProvider.GetPaged(sql, </w:t>
            </w:r>
            <w:r>
              <w:rPr>
                <w:rFonts w:ascii="Consolas" w:hAnsi="Consolas" w:cs="Consolas"/>
                <w:color w:val="0000FF"/>
                <w:sz w:val="19"/>
                <w:szCs w:val="19"/>
                <w:lang w:bidi="ar-SA"/>
              </w:rPr>
              <w:t>null</w:t>
            </w:r>
            <w:r>
              <w:rPr>
                <w:rFonts w:ascii="Consolas" w:hAnsi="Consolas" w:cs="Consolas"/>
                <w:sz w:val="19"/>
                <w:szCs w:val="19"/>
                <w:lang w:bidi="ar-SA"/>
              </w:rPr>
              <w:t xml:space="preserve">, 0, 50, </w:t>
            </w:r>
            <w:r>
              <w:rPr>
                <w:rFonts w:ascii="Consolas" w:hAnsi="Consolas" w:cs="Consolas"/>
                <w:color w:val="0000FF"/>
                <w:sz w:val="19"/>
                <w:szCs w:val="19"/>
                <w:lang w:bidi="ar-SA"/>
              </w:rPr>
              <w:t>out</w:t>
            </w:r>
            <w:r>
              <w:rPr>
                <w:rFonts w:ascii="Consolas" w:hAnsi="Consolas" w:cs="Consolas"/>
                <w:sz w:val="19"/>
                <w:szCs w:val="19"/>
                <w:lang w:bidi="ar-SA"/>
              </w:rPr>
              <w:t xml:space="preserve"> count);</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(count == 1)</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0000FF"/>
                <w:sz w:val="19"/>
                <w:szCs w:val="19"/>
                <w:lang w:bidi="ar-SA"/>
              </w:rPr>
              <w:t>true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else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0000FF"/>
                <w:sz w:val="19"/>
                <w:szCs w:val="19"/>
                <w:lang w:bidi="ar-SA"/>
              </w:rPr>
              <w:t>false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008000"/>
                <w:sz w:val="19"/>
                <w:szCs w:val="19"/>
                <w:lang w:bidi="ar-SA"/>
              </w:rPr>
              <w:t>//End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end namespace</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890FE3" w:rsidRPr="00844844" w:rsidRDefault="00890FE3" w:rsidP="00890FE3"/>
        </w:tc>
      </w:tr>
    </w:tbl>
    <w:p w:rsidR="00890FE3" w:rsidRPr="00844844" w:rsidRDefault="00890FE3" w:rsidP="00890FE3"/>
    <w:p w:rsidR="00761DE9" w:rsidRPr="00844844" w:rsidRDefault="00761DE9" w:rsidP="00761DE9">
      <w:pPr>
        <w:pStyle w:val="Heading3"/>
        <w:rPr>
          <w:rFonts w:asciiTheme="minorHAnsi" w:hAnsiTheme="minorHAnsi"/>
        </w:rPr>
      </w:pPr>
      <w:bookmarkStart w:id="117" w:name="_Toc368005916"/>
      <w:bookmarkStart w:id="118" w:name="_Toc368005917"/>
      <w:r w:rsidRPr="00844844">
        <w:rPr>
          <w:rFonts w:asciiTheme="minorHAnsi" w:hAnsiTheme="minorHAnsi"/>
        </w:rPr>
        <w:t xml:space="preserve">Database connector: </w:t>
      </w:r>
      <w:r w:rsidRPr="00844844">
        <w:rPr>
          <w:rFonts w:asciiTheme="minorHAnsi" w:hAnsiTheme="minorHAnsi"/>
          <w:b/>
        </w:rPr>
        <w:t>CMS</w:t>
      </w:r>
      <w:r w:rsidRPr="00844844">
        <w:rPr>
          <w:rFonts w:asciiTheme="minorHAnsi" w:hAnsiTheme="minorHAnsi"/>
        </w:rPr>
        <w:t>Db</w:t>
      </w:r>
      <w:bookmarkEnd w:id="118"/>
    </w:p>
    <w:p w:rsidR="00761DE9" w:rsidRPr="00844844" w:rsidRDefault="00761DE9" w:rsidP="00761DE9"/>
    <w:tbl>
      <w:tblPr>
        <w:tblStyle w:val="TableGrid"/>
        <w:tblW w:w="0" w:type="auto"/>
        <w:tblLook w:val="04A0" w:firstRow="1" w:lastRow="0" w:firstColumn="1" w:lastColumn="0" w:noHBand="0" w:noVBand="1"/>
      </w:tblPr>
      <w:tblGrid>
        <w:gridCol w:w="9242"/>
      </w:tblGrid>
      <w:tr w:rsidR="00761DE9" w:rsidRPr="00844844" w:rsidTr="00CE3D73">
        <w:tc>
          <w:tcPr>
            <w:tcW w:w="9242" w:type="dxa"/>
          </w:tcPr>
          <w:p w:rsidR="00761DE9" w:rsidRPr="00844844" w:rsidRDefault="00761DE9" w:rsidP="00CE3D73">
            <w:r w:rsidRPr="00844844">
              <w:t>DbInteraction.cs</w:t>
            </w:r>
          </w:p>
        </w:tc>
      </w:tr>
      <w:tr w:rsidR="00761DE9" w:rsidRPr="00844844" w:rsidTr="00CE3D73">
        <w:tc>
          <w:tcPr>
            <w:tcW w:w="9242" w:type="dxa"/>
          </w:tcPr>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System.Collections.Generic;</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System.Linq;</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System.Text;</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w:t>
            </w:r>
            <w:r w:rsidRPr="00844844">
              <w:rPr>
                <w:rFonts w:cs="Consolas"/>
                <w:b/>
                <w:sz w:val="19"/>
                <w:szCs w:val="19"/>
              </w:rPr>
              <w:t>CMS</w:t>
            </w:r>
            <w:r w:rsidRPr="00844844">
              <w:rPr>
                <w:rFonts w:cs="Consolas"/>
                <w:sz w:val="19"/>
                <w:szCs w:val="19"/>
              </w:rPr>
              <w:t>Data;</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w:t>
            </w:r>
            <w:r w:rsidRPr="00844844">
              <w:rPr>
                <w:rFonts w:cs="Consolas"/>
                <w:b/>
                <w:sz w:val="19"/>
                <w:szCs w:val="19"/>
              </w:rPr>
              <w:t>CMS</w:t>
            </w:r>
            <w:r w:rsidRPr="00844844">
              <w:rPr>
                <w:rFonts w:cs="Consolas"/>
                <w:sz w:val="19"/>
                <w:szCs w:val="19"/>
              </w:rPr>
              <w:t>Db</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DbInteraction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passwordCurrent = </w:t>
            </w:r>
            <w:r w:rsidRPr="00844844">
              <w:rPr>
                <w:rFonts w:cs="Consolas"/>
                <w:color w:val="A31515"/>
                <w:sz w:val="19"/>
                <w:szCs w:val="19"/>
              </w:rPr>
              <w:t>"technicise"</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dbmsCurrent = </w:t>
            </w:r>
            <w:r w:rsidRPr="00844844">
              <w:rPr>
                <w:rFonts w:cs="Consolas"/>
                <w:color w:val="A31515"/>
                <w:sz w:val="19"/>
                <w:szCs w:val="19"/>
              </w:rPr>
              <w:t>"</w:t>
            </w:r>
            <w:r w:rsidRPr="00844844">
              <w:rPr>
                <w:rFonts w:cs="Consolas"/>
                <w:b/>
                <w:color w:val="A31515"/>
                <w:sz w:val="19"/>
                <w:szCs w:val="19"/>
              </w:rPr>
              <w:t>CMS</w:t>
            </w:r>
            <w:r w:rsidRPr="00844844">
              <w:rPr>
                <w:rFonts w:cs="Consolas"/>
                <w:color w:val="A31515"/>
                <w:sz w:val="19"/>
                <w:szCs w:val="19"/>
              </w:rPr>
              <w:t>db"</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OpenDbConnection()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w:t>
            </w:r>
            <w:r w:rsidRPr="00844844">
              <w:rPr>
                <w:rFonts w:cs="Consolas"/>
                <w:color w:val="0000FF"/>
                <w:sz w:val="19"/>
                <w:szCs w:val="19"/>
              </w:rPr>
              <w:t>null</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msqlConnection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w:t>
            </w:r>
            <w:r w:rsidRPr="00844844">
              <w:rPr>
                <w:rFonts w:cs="Consolas"/>
                <w:color w:val="A31515"/>
                <w:sz w:val="19"/>
                <w:szCs w:val="19"/>
              </w:rPr>
              <w:t>"server=localhost;user id=root;Password="</w:t>
            </w:r>
            <w:r w:rsidRPr="00844844">
              <w:rPr>
                <w:rFonts w:cs="Consolas"/>
                <w:sz w:val="19"/>
                <w:szCs w:val="19"/>
              </w:rPr>
              <w:t xml:space="preserve"> + passwordCurrent + </w:t>
            </w:r>
            <w:r w:rsidRPr="00844844">
              <w:rPr>
                <w:rFonts w:cs="Consolas"/>
                <w:color w:val="A31515"/>
                <w:sz w:val="19"/>
                <w:szCs w:val="19"/>
              </w:rPr>
              <w:t>";database="</w:t>
            </w:r>
            <w:r w:rsidRPr="00844844">
              <w:rPr>
                <w:rFonts w:cs="Consolas"/>
                <w:sz w:val="19"/>
                <w:szCs w:val="19"/>
              </w:rPr>
              <w:t xml:space="preserve"> + dbmsCurrent + </w:t>
            </w:r>
            <w:r w:rsidRPr="00844844">
              <w:rPr>
                <w:rFonts w:cs="Consolas"/>
                <w:color w:val="A31515"/>
                <w:sz w:val="19"/>
                <w:szCs w:val="19"/>
              </w:rPr>
              <w:t>";persist security info=False"</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//open the 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(msqlConnection.State != System.Data.</w:t>
            </w:r>
            <w:r w:rsidRPr="00844844">
              <w:rPr>
                <w:rFonts w:cs="Consolas"/>
                <w:color w:val="2B91AF"/>
                <w:sz w:val="19"/>
                <w:szCs w:val="19"/>
              </w:rPr>
              <w:t>ConnectionState</w:t>
            </w:r>
            <w:r w:rsidRPr="00844844">
              <w:rPr>
                <w:rFonts w:cs="Consolas"/>
                <w:sz w:val="19"/>
                <w:szCs w:val="19"/>
              </w:rPr>
              <w:t>.Open)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msqlConnection.Open();</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msqlConnection;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User</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w:t>
            </w:r>
            <w:r w:rsidRPr="00844844">
              <w:rPr>
                <w:rFonts w:cs="Consolas"/>
                <w:color w:val="2B91AF"/>
                <w:sz w:val="19"/>
                <w:szCs w:val="19"/>
              </w:rPr>
              <w:t>UserInfo</w:t>
            </w:r>
            <w:r w:rsidRPr="00844844">
              <w:rPr>
                <w:rFonts w:cs="Consolas"/>
                <w:sz w:val="19"/>
                <w:szCs w:val="19"/>
              </w:rPr>
              <w:t xml:space="preserve"> NewUser)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DoRegisterNewuserindb(NewUser);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DoRegisterNewuserindb(</w:t>
            </w:r>
            <w:r w:rsidRPr="00844844">
              <w:rPr>
                <w:rFonts w:cs="Consolas"/>
                <w:color w:val="2B91AF"/>
                <w:sz w:val="19"/>
                <w:szCs w:val="19"/>
              </w:rPr>
              <w:t>UserInfo</w:t>
            </w:r>
            <w:r w:rsidRPr="00844844">
              <w:rPr>
                <w:rFonts w:cs="Consolas"/>
                <w:sz w:val="19"/>
                <w:szCs w:val="19"/>
              </w:rPr>
              <w:t xml:space="preserve"> NewUser)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msqlCommand.Connection = msqlConnection;</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user(id,userid,passwrd,hints) "</w:t>
            </w:r>
            <w:r w:rsidRPr="00844844">
              <w:rPr>
                <w:rFonts w:cs="Consolas"/>
                <w:sz w:val="19"/>
                <w:szCs w:val="19"/>
              </w:rPr>
              <w:t xml:space="preserve"> + </w:t>
            </w:r>
            <w:r w:rsidRPr="00844844">
              <w:rPr>
                <w:rFonts w:cs="Consolas"/>
                <w:color w:val="A31515"/>
                <w:sz w:val="19"/>
                <w:szCs w:val="19"/>
              </w:rPr>
              <w:t>"VALUES(@id,@userid,@passwrd,@hints)"</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"@id"</w:t>
            </w:r>
            <w:r w:rsidRPr="00844844">
              <w:rPr>
                <w:rFonts w:cs="Consolas"/>
                <w:sz w:val="19"/>
                <w:szCs w:val="19"/>
              </w:rPr>
              <w:t>, NewUser.id);</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"@userid"</w:t>
            </w:r>
            <w:r w:rsidRPr="00844844">
              <w:rPr>
                <w:rFonts w:cs="Consolas"/>
                <w:sz w:val="19"/>
                <w:szCs w:val="19"/>
              </w:rPr>
              <w:t>, NewUser.userId);</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"@passwrd"</w:t>
            </w:r>
            <w:r w:rsidRPr="00844844">
              <w:rPr>
                <w:rFonts w:cs="Consolas"/>
                <w:sz w:val="19"/>
                <w:szCs w:val="19"/>
              </w:rPr>
              <w:t>, NewUser.pass);</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"@hints"</w:t>
            </w:r>
            <w:r w:rsidRPr="00844844">
              <w:rPr>
                <w:rFonts w:cs="Consolas"/>
                <w:sz w:val="19"/>
                <w:szCs w:val="19"/>
              </w:rPr>
              <w:t>, NewUser.hints);</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msqlCommand.ExecuteNonQuery();</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returnVal = 1;</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returnVal = 0;</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msqlConnection.Close();</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761DE9"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1E527F" w:rsidRDefault="00761DE9" w:rsidP="00CE3D73">
            <w:pPr>
              <w:autoSpaceDE w:val="0"/>
              <w:autoSpaceDN w:val="0"/>
              <w:adjustRightInd w:val="0"/>
              <w:rPr>
                <w:rFonts w:cs="Consolas"/>
                <w:sz w:val="19"/>
                <w:szCs w:val="19"/>
              </w:rPr>
            </w:pPr>
            <w:r w:rsidRPr="00844844">
              <w:rPr>
                <w:rFonts w:cs="Consolas"/>
                <w:color w:val="0000FF"/>
                <w:sz w:val="19"/>
                <w:szCs w:val="19"/>
              </w:rPr>
              <w:t xml:space="preserve">        #endregion</w:t>
            </w:r>
          </w:p>
        </w:tc>
      </w:tr>
    </w:tbl>
    <w:p w:rsidR="00761DE9" w:rsidRPr="00844844" w:rsidRDefault="00761DE9" w:rsidP="00761DE9"/>
    <w:p w:rsidR="003A6948" w:rsidRPr="00844844" w:rsidRDefault="003A6948" w:rsidP="003A6948">
      <w:pPr>
        <w:pStyle w:val="Heading3"/>
        <w:rPr>
          <w:rFonts w:asciiTheme="minorHAnsi" w:hAnsiTheme="minorHAnsi"/>
        </w:rPr>
      </w:pPr>
      <w:r w:rsidRPr="00844844">
        <w:rPr>
          <w:rFonts w:asciiTheme="minorHAnsi" w:hAnsiTheme="minorHAnsi"/>
        </w:rPr>
        <w:t xml:space="preserve">Datbase Classes : </w:t>
      </w:r>
      <w:r w:rsidR="00747A2A" w:rsidRPr="00844844">
        <w:rPr>
          <w:rFonts w:asciiTheme="minorHAnsi" w:hAnsiTheme="minorHAnsi"/>
          <w:b/>
        </w:rPr>
        <w:t>CMS</w:t>
      </w:r>
      <w:r w:rsidRPr="00844844">
        <w:rPr>
          <w:rFonts w:asciiTheme="minorHAnsi" w:hAnsiTheme="minorHAnsi"/>
        </w:rPr>
        <w:t>Data</w:t>
      </w:r>
      <w:bookmarkEnd w:id="117"/>
    </w:p>
    <w:p w:rsidR="006B7629" w:rsidRPr="00844844" w:rsidRDefault="006B7629" w:rsidP="006B7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AccessInfo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AccessInfo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Password;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UserId;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bool</w:t>
            </w:r>
            <w:r w:rsidRPr="00844844">
              <w:rPr>
                <w:rFonts w:cs="Consolas"/>
                <w:sz w:val="19"/>
                <w:szCs w:val="19"/>
              </w:rPr>
              <w:t xml:space="preserve"> IsRememberPassword;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UniqueId;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emailId;</w:t>
            </w:r>
          </w:p>
          <w:p w:rsidR="006B7629" w:rsidRPr="00844844" w:rsidRDefault="006B7629" w:rsidP="00DF55B3">
            <w:pPr>
              <w:autoSpaceDE w:val="0"/>
              <w:autoSpaceDN w:val="0"/>
              <w:adjustRightInd w:val="0"/>
              <w:rPr>
                <w:rFonts w:cs="Consolas"/>
                <w:sz w:val="19"/>
                <w:szCs w:val="19"/>
              </w:rPr>
            </w:pPr>
            <w:r w:rsidRPr="00844844">
              <w:rPr>
                <w:rFonts w:eastAsia="Arial"/>
              </w:rPr>
              <w:t xml:space="preserve">               </w:t>
            </w:r>
            <w:r w:rsidRPr="00844844">
              <w:rPr>
                <w:rFonts w:cs="Consolas"/>
                <w:sz w:val="19"/>
                <w:szCs w:val="19"/>
              </w:rPr>
              <w:t>}</w:t>
            </w:r>
          </w:p>
          <w:p w:rsidR="006B7629" w:rsidRPr="00844844" w:rsidRDefault="006B7629" w:rsidP="00DF55B3">
            <w:pPr>
              <w:rPr>
                <w:rFonts w:eastAsia="Arial"/>
              </w:rPr>
            </w:pPr>
          </w:p>
        </w:tc>
      </w:tr>
    </w:tbl>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lastRenderedPageBreak/>
              <w:t>BillingInfo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BillingInfo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billAmount;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billingId;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Responsibility</w:t>
            </w:r>
            <w:r w:rsidRPr="00844844">
              <w:rPr>
                <w:rFonts w:cs="Consolas"/>
                <w:sz w:val="19"/>
                <w:szCs w:val="19"/>
              </w:rPr>
              <w:t xml:space="preserve"> responsibilityName;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status;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ConstructionInstruments</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ConstructionInstruments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itemName;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itemId;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0000FF"/>
                <w:sz w:val="19"/>
                <w:szCs w:val="19"/>
              </w:rPr>
              <w:t>string</w:t>
            </w:r>
            <w:r w:rsidRPr="00844844">
              <w:rPr>
                <w:rFonts w:cs="Consolas"/>
                <w:sz w:val="19"/>
                <w:szCs w:val="19"/>
              </w:rPr>
              <w:t>&gt; itemTags;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itemDescription;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ConstructionInstrumentsTypeEnum</w:t>
            </w:r>
            <w:r w:rsidRPr="00844844">
              <w:rPr>
                <w:rFonts w:cs="Consolas"/>
                <w:sz w:val="19"/>
                <w:szCs w:val="19"/>
              </w:rPr>
              <w:t xml:space="preserve"> itemType;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itemUsers;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rawMaterialSupportedList;</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r w:rsidRPr="00844844">
              <w:rPr>
                <w:rFonts w:eastAsia="Arial"/>
              </w:rPr>
              <w:t>}</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ConstructionInstrumentsTypeEnum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ConstructionInstrumentsTypeEnum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Mixer,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Grinder,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Puller,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StairCase,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Basket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ConstructionSiteController</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ConstructionSiteController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employees;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resources;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admins;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SiteInfo</w:t>
            </w:r>
            <w:r w:rsidRPr="00844844">
              <w:rPr>
                <w:rFonts w:cs="Consolas"/>
                <w:sz w:val="19"/>
                <w:szCs w:val="19"/>
              </w:rPr>
              <w:t>&gt; sites;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BillingInfo</w:t>
            </w:r>
            <w:r w:rsidRPr="00844844">
              <w:rPr>
                <w:rFonts w:cs="Consolas"/>
                <w:sz w:val="19"/>
                <w:szCs w:val="19"/>
              </w:rPr>
              <w:t>&gt; billingItems;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tabs>
                <w:tab w:val="left" w:pos="1248"/>
              </w:tabs>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rPr>
            </w:pPr>
            <w:r w:rsidRPr="00844844">
              <w:rPr>
                <w:rFonts w:cs="Consolas"/>
                <w:color w:val="2B91AF"/>
                <w:sz w:val="19"/>
                <w:szCs w:val="19"/>
              </w:rPr>
              <w:t>DepartmentalInfo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DepartmentalInfo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phoneNo;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departmentMemberId;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departmentEmailId;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autoSpaceDE w:val="0"/>
              <w:autoSpaceDN w:val="0"/>
              <w:adjustRightInd w:val="0"/>
              <w:ind w:firstLine="709"/>
              <w:rPr>
                <w:rFonts w:cs="Consolas"/>
                <w:sz w:val="19"/>
                <w:szCs w:val="19"/>
              </w:rPr>
            </w:pP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DesignInfo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DesignInfo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softwareUsed;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engineer;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ImageFile;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double</w:t>
            </w:r>
            <w:r w:rsidRPr="00844844">
              <w:rPr>
                <w:rFonts w:cs="Consolas"/>
                <w:sz w:val="19"/>
                <w:szCs w:val="19"/>
              </w:rPr>
              <w:t xml:space="preserve"> estimate;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timeRequired;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ExpertiseInfo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ExpertiseInfo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yearsOfExperience;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Qualifications;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RegistrationId;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WokerTypeEnum</w:t>
            </w:r>
            <w:r w:rsidRPr="00844844">
              <w:rPr>
                <w:rFonts w:cs="Consolas"/>
                <w:sz w:val="19"/>
                <w:szCs w:val="19"/>
              </w:rPr>
              <w:t xml:space="preserve"> expertiseDomain;</w:t>
            </w:r>
          </w:p>
          <w:p w:rsidR="006B7629" w:rsidRPr="00844844" w:rsidRDefault="006B7629" w:rsidP="00DF55B3">
            <w:pPr>
              <w:rPr>
                <w:rFonts w:eastAsia="Arial"/>
              </w:rPr>
            </w:pPr>
            <w:r w:rsidRPr="00844844">
              <w:rPr>
                <w:rFonts w:eastAsia="Arial"/>
              </w:rPr>
              <w:t xml:space="preserve">                }</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PersonalInfo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PersonalInfo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address;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phoneNumber;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sex;</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dob;</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emergencyContact;</w:t>
            </w:r>
          </w:p>
          <w:p w:rsidR="006B7629" w:rsidRPr="00844844" w:rsidRDefault="006B7629" w:rsidP="00DF55B3">
            <w:pPr>
              <w:ind w:firstLine="709"/>
              <w:rPr>
                <w:rFonts w:eastAsia="Arial"/>
              </w:rPr>
            </w:pPr>
            <w:r w:rsidRPr="00844844">
              <w:rPr>
                <w:rFonts w:eastAsia="Arial"/>
              </w:rPr>
              <w:t>}</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RawMaterialInfo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RawMaterialInfo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itemName;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itemId;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0000FF"/>
                <w:sz w:val="19"/>
                <w:szCs w:val="19"/>
              </w:rPr>
              <w:t>string</w:t>
            </w:r>
            <w:r w:rsidRPr="00844844">
              <w:rPr>
                <w:rFonts w:cs="Consolas"/>
                <w:sz w:val="19"/>
                <w:szCs w:val="19"/>
              </w:rPr>
              <w:t>&gt; itemTags;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itemDescription;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RawMaterialTypeEnum</w:t>
            </w:r>
            <w:r w:rsidRPr="00844844">
              <w:rPr>
                <w:rFonts w:cs="Consolas"/>
                <w:sz w:val="19"/>
                <w:szCs w:val="19"/>
              </w:rPr>
              <w:t xml:space="preserve"> itemType;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itemUsers;</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r w:rsidRPr="00844844">
              <w:rPr>
                <w:rFonts w:eastAsia="Arial"/>
              </w:rPr>
              <w:t xml:space="preserve">                }</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RawMaterialTypeEnum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RawMaterialTypeEnum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Brick,</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Cement,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Rod,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Stone,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StoneChips,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Sand,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Color,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Wood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Responsibility</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Responsibility</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relatedInstruments;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relatedRawmaterials;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relatedWorkers;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releatedSupervisor;</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ind w:firstLine="709"/>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SiteInfo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lastRenderedPageBreak/>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SiteInfo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location;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customerName;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double</w:t>
            </w:r>
            <w:r w:rsidRPr="00844844">
              <w:rPr>
                <w:rFonts w:cs="Consolas"/>
                <w:sz w:val="19"/>
                <w:szCs w:val="19"/>
              </w:rPr>
              <w:t xml:space="preserve"> valuation;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DesignInfo</w:t>
            </w:r>
            <w:r w:rsidRPr="00844844">
              <w:rPr>
                <w:rFonts w:cs="Consolas"/>
                <w:sz w:val="19"/>
                <w:szCs w:val="19"/>
              </w:rPr>
              <w:t xml:space="preserve"> design;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Responsibility</w:t>
            </w:r>
            <w:r w:rsidRPr="00844844">
              <w:rPr>
                <w:rFonts w:cs="Consolas"/>
                <w:sz w:val="19"/>
                <w:szCs w:val="19"/>
              </w:rPr>
              <w:t>&gt; responsibilities;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superViser;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ind w:firstLine="709"/>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WokerTypeEnum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WokerTypeEnum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SiteManager,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Labour,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Helper,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Contructor,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Supplier,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Porter,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Engineer,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Waiter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rPr>
            </w:pP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WorkerInfo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assginedItems;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DepartmentalInfo</w:t>
            </w:r>
            <w:r w:rsidRPr="00844844">
              <w:rPr>
                <w:rFonts w:cs="Consolas"/>
                <w:sz w:val="19"/>
                <w:szCs w:val="19"/>
              </w:rPr>
              <w:t xml:space="preserve"> deptDetails;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PersonalInfo</w:t>
            </w:r>
            <w:r w:rsidRPr="00844844">
              <w:rPr>
                <w:rFonts w:cs="Consolas"/>
                <w:sz w:val="19"/>
                <w:szCs w:val="19"/>
              </w:rPr>
              <w:t xml:space="preserve"> personalDetails;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2B91AF"/>
                <w:sz w:val="19"/>
                <w:szCs w:val="19"/>
              </w:rPr>
              <w:t>AccessInfo</w:t>
            </w:r>
            <w:r w:rsidRPr="00844844">
              <w:rPr>
                <w:rFonts w:cs="Consolas"/>
                <w:sz w:val="19"/>
                <w:szCs w:val="19"/>
              </w:rPr>
              <w:t xml:space="preserve"> accessDetails;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ExpertiseInfo</w:t>
            </w:r>
            <w:r w:rsidRPr="00844844">
              <w:rPr>
                <w:rFonts w:cs="Consolas"/>
                <w:sz w:val="19"/>
                <w:szCs w:val="19"/>
              </w:rPr>
              <w:t xml:space="preserve"> expertise;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Responsibility</w:t>
            </w:r>
            <w:r w:rsidRPr="00844844">
              <w:rPr>
                <w:rFonts w:cs="Consolas"/>
                <w:sz w:val="19"/>
                <w:szCs w:val="19"/>
              </w:rPr>
              <w:t>&gt; responsibilities;</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 w:rsidR="006B7629" w:rsidRPr="00844844" w:rsidRDefault="006B7629" w:rsidP="006B7629"/>
    <w:p w:rsidR="006B7629" w:rsidRPr="00844844" w:rsidRDefault="006B7629" w:rsidP="006B7629"/>
    <w:p w:rsidR="00B4442A" w:rsidRPr="00844844" w:rsidRDefault="00B4442A" w:rsidP="00472BB3">
      <w:pPr>
        <w:pStyle w:val="Heading2"/>
        <w:rPr>
          <w:rFonts w:asciiTheme="minorHAnsi" w:hAnsiTheme="minorHAnsi"/>
        </w:rPr>
      </w:pPr>
      <w:bookmarkStart w:id="119" w:name="_Toc368005918"/>
      <w:r w:rsidRPr="00844844">
        <w:rPr>
          <w:rFonts w:asciiTheme="minorHAnsi" w:hAnsiTheme="minorHAnsi"/>
        </w:rPr>
        <w:t>Comments and Description of Coding segments</w:t>
      </w:r>
      <w:bookmarkEnd w:id="119"/>
    </w:p>
    <w:p w:rsidR="00A80996" w:rsidRPr="00844844" w:rsidRDefault="00A80996" w:rsidP="00A80996">
      <w:pPr>
        <w:pStyle w:val="Heading3"/>
        <w:rPr>
          <w:rFonts w:asciiTheme="minorHAnsi" w:hAnsiTheme="minorHAnsi"/>
        </w:rPr>
      </w:pPr>
      <w:bookmarkStart w:id="120" w:name="_Toc368005919"/>
      <w:r w:rsidRPr="00844844">
        <w:rPr>
          <w:rFonts w:asciiTheme="minorHAnsi" w:hAnsiTheme="minorHAnsi"/>
        </w:rPr>
        <w:t>Code Commenting</w:t>
      </w:r>
      <w:bookmarkEnd w:id="120"/>
      <w:r w:rsidRPr="00844844">
        <w:rPr>
          <w:rFonts w:asciiTheme="minorHAnsi" w:hAnsiTheme="minorHAnsi"/>
        </w:rPr>
        <w:t xml:space="preserv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All comments have been written in the same language, be grammatically correct, and contain appropriate punctuation.</w:t>
      </w:r>
    </w:p>
    <w:p w:rsidR="00CD2CF6" w:rsidRPr="00844844" w:rsidRDefault="00CD2CF6" w:rsidP="0064486B">
      <w:pPr>
        <w:pStyle w:val="ListParagraph"/>
        <w:numPr>
          <w:ilvl w:val="0"/>
          <w:numId w:val="13"/>
        </w:numPr>
        <w:rPr>
          <w:i/>
          <w:iCs/>
          <w:sz w:val="24"/>
          <w:lang w:val="en-GB" w:bidi="ar-SA"/>
        </w:rPr>
      </w:pPr>
      <w:r w:rsidRPr="00844844">
        <w:rPr>
          <w:sz w:val="24"/>
          <w:lang w:val="en-GB" w:bidi="ar-SA"/>
        </w:rPr>
        <w:t>Used // or /// but never /*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Did not “flowerbox” comment </w:t>
      </w:r>
      <w:r w:rsidR="00830400" w:rsidRPr="00844844">
        <w:rPr>
          <w:sz w:val="24"/>
          <w:lang w:val="en-GB" w:bidi="ar-SA"/>
        </w:rPr>
        <w:t>blocks.</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Example: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Comment block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Always Used inline-comments to explain assumptions, known issues, and algorithm insights.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Never used inline-comments to explain obvious code. Well written code is self documenting.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Only used comments for bad code to say “fix this code” – otherwise remove, or rewrite the code!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Included comments using Task-List keyword flags to allow comment-filtering.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Example: </w:t>
      </w:r>
    </w:p>
    <w:p w:rsidR="00520443" w:rsidRPr="00844844" w:rsidRDefault="00520443" w:rsidP="0064486B">
      <w:pPr>
        <w:pStyle w:val="ListParagraph"/>
        <w:numPr>
          <w:ilvl w:val="0"/>
          <w:numId w:val="13"/>
        </w:numPr>
        <w:rPr>
          <w:i/>
          <w:iCs/>
          <w:sz w:val="24"/>
          <w:lang w:val="en-GB" w:bidi="ar-SA"/>
        </w:rPr>
      </w:pPr>
      <w:r w:rsidRPr="00844844">
        <w:rPr>
          <w:sz w:val="24"/>
          <w:lang w:val="en-GB" w:bidi="ar-SA"/>
        </w:rPr>
        <w:t>//always close the connection</w:t>
      </w:r>
    </w:p>
    <w:p w:rsidR="00520443" w:rsidRPr="00844844" w:rsidRDefault="00520443" w:rsidP="0064486B">
      <w:pPr>
        <w:pStyle w:val="ListParagraph"/>
        <w:numPr>
          <w:ilvl w:val="0"/>
          <w:numId w:val="13"/>
        </w:numPr>
        <w:rPr>
          <w:i/>
          <w:iCs/>
          <w:sz w:val="24"/>
          <w:lang w:val="en-GB" w:bidi="ar-SA"/>
        </w:rPr>
      </w:pPr>
      <w:r w:rsidRPr="00844844">
        <w:rPr>
          <w:sz w:val="24"/>
          <w:lang w:val="en-GB" w:bidi="ar-SA"/>
        </w:rPr>
        <w:t>//Note.id = msqlReader.GetString("id");</w:t>
      </w:r>
    </w:p>
    <w:p w:rsidR="00520443" w:rsidRPr="00844844" w:rsidRDefault="00520443" w:rsidP="0064486B">
      <w:pPr>
        <w:pStyle w:val="ListParagraph"/>
        <w:numPr>
          <w:ilvl w:val="0"/>
          <w:numId w:val="13"/>
        </w:numPr>
        <w:rPr>
          <w:i/>
          <w:iCs/>
          <w:sz w:val="24"/>
          <w:lang w:val="en-GB" w:bidi="ar-SA"/>
        </w:rPr>
      </w:pPr>
      <w:r w:rsidRPr="00844844">
        <w:rPr>
          <w:sz w:val="24"/>
          <w:lang w:val="en-GB" w:bidi="ar-SA"/>
        </w:rPr>
        <w:t>//define the command reference</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Always applied C# comment-blocks (///) to public, protected, and internal declarations.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Only used C# comment-blocks for documenting the API. </w:t>
      </w:r>
    </w:p>
    <w:p w:rsidR="00A80996" w:rsidRPr="00844844" w:rsidRDefault="00CD2CF6" w:rsidP="0064486B">
      <w:pPr>
        <w:pStyle w:val="ListParagraph"/>
        <w:numPr>
          <w:ilvl w:val="0"/>
          <w:numId w:val="13"/>
        </w:numPr>
        <w:rPr>
          <w:i/>
          <w:iCs/>
          <w:sz w:val="24"/>
          <w:lang w:val="en-GB" w:bidi="ar-SA"/>
        </w:rPr>
      </w:pPr>
      <w:r w:rsidRPr="00844844">
        <w:rPr>
          <w:sz w:val="24"/>
          <w:lang w:val="en-GB" w:bidi="ar-SA"/>
        </w:rPr>
        <w:t xml:space="preserve">Included </w:t>
      </w:r>
      <w:r w:rsidR="00520443" w:rsidRPr="00844844">
        <w:rPr>
          <w:sz w:val="24"/>
          <w:lang w:val="en-GB" w:bidi="ar-SA"/>
        </w:rPr>
        <w:t xml:space="preserve">#region </w:t>
      </w:r>
      <w:r w:rsidRPr="00844844">
        <w:rPr>
          <w:sz w:val="24"/>
          <w:lang w:val="en-GB" w:bidi="ar-SA"/>
        </w:rPr>
        <w:t xml:space="preserve">and </w:t>
      </w:r>
      <w:r w:rsidR="00520443" w:rsidRPr="00844844">
        <w:rPr>
          <w:sz w:val="24"/>
          <w:lang w:val="en-GB" w:bidi="ar-SA"/>
        </w:rPr>
        <w:t xml:space="preserve">#endregion </w:t>
      </w:r>
      <w:r w:rsidR="00A80996" w:rsidRPr="00844844">
        <w:rPr>
          <w:sz w:val="24"/>
          <w:lang w:val="en-GB" w:bidi="ar-SA"/>
        </w:rPr>
        <w:t>where possible for whole sections to have a #region-like thing and collapse them.</w:t>
      </w:r>
    </w:p>
    <w:p w:rsidR="00CD2CF6" w:rsidRPr="00844844" w:rsidRDefault="00CD2CF6" w:rsidP="0064486B">
      <w:pPr>
        <w:pStyle w:val="ListParagraph"/>
        <w:numPr>
          <w:ilvl w:val="0"/>
          <w:numId w:val="13"/>
        </w:numPr>
        <w:rPr>
          <w:i/>
          <w:iCs/>
          <w:sz w:val="24"/>
          <w:lang w:val="en-GB" w:bidi="ar-SA"/>
        </w:rPr>
      </w:pPr>
      <w:r w:rsidRPr="00844844">
        <w:rPr>
          <w:sz w:val="24"/>
          <w:lang w:val="en-GB" w:bidi="ar-SA"/>
        </w:rPr>
        <w:t>Example:</w:t>
      </w:r>
    </w:p>
    <w:tbl>
      <w:tblPr>
        <w:tblStyle w:val="TableGrid"/>
        <w:tblW w:w="0" w:type="auto"/>
        <w:tblInd w:w="720" w:type="dxa"/>
        <w:tblLook w:val="04A0" w:firstRow="1" w:lastRow="0" w:firstColumn="1" w:lastColumn="0" w:noHBand="0" w:noVBand="1"/>
      </w:tblPr>
      <w:tblGrid>
        <w:gridCol w:w="8522"/>
      </w:tblGrid>
      <w:tr w:rsidR="00830400" w:rsidRPr="00844844" w:rsidTr="00E80B8D">
        <w:tc>
          <w:tcPr>
            <w:tcW w:w="8522" w:type="dxa"/>
          </w:tcPr>
          <w:p w:rsidR="00830400" w:rsidRPr="00844844" w:rsidRDefault="00830400" w:rsidP="00830400">
            <w:pPr>
              <w:autoSpaceDE w:val="0"/>
              <w:autoSpaceDN w:val="0"/>
              <w:adjustRightInd w:val="0"/>
              <w:rPr>
                <w:rFonts w:cs="Consolas"/>
                <w:sz w:val="19"/>
                <w:szCs w:val="19"/>
              </w:rPr>
            </w:pPr>
            <w:r w:rsidRPr="00844844">
              <w:rPr>
                <w:rFonts w:cs="Consolas"/>
                <w:color w:val="0000FF"/>
                <w:sz w:val="19"/>
                <w:szCs w:val="19"/>
              </w:rPr>
              <w:t>#region</w:t>
            </w:r>
            <w:r w:rsidRPr="00844844">
              <w:rPr>
                <w:rFonts w:cs="Consolas"/>
                <w:sz w:val="19"/>
                <w:szCs w:val="19"/>
              </w:rPr>
              <w:t xml:space="preserve"> User</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w:t>
            </w:r>
            <w:r w:rsidRPr="00844844">
              <w:rPr>
                <w:rFonts w:cs="Consolas"/>
                <w:color w:val="2B91AF"/>
                <w:sz w:val="19"/>
                <w:szCs w:val="19"/>
              </w:rPr>
              <w:t>UserInfo</w:t>
            </w:r>
            <w:r w:rsidRPr="00844844">
              <w:rPr>
                <w:rFonts w:cs="Consolas"/>
                <w:sz w:val="19"/>
                <w:szCs w:val="19"/>
              </w:rPr>
              <w:t xml:space="preserve"> 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DoRegisterNewuserindb(NewUser);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DoRegisterNewuserindb(</w:t>
            </w:r>
            <w:r w:rsidRPr="00844844">
              <w:rPr>
                <w:rFonts w:cs="Consolas"/>
                <w:color w:val="2B91AF"/>
                <w:sz w:val="19"/>
                <w:szCs w:val="19"/>
              </w:rPr>
              <w:t>UserInfo</w:t>
            </w:r>
            <w:r w:rsidRPr="00844844">
              <w:rPr>
                <w:rFonts w:cs="Consolas"/>
                <w:sz w:val="19"/>
                <w:szCs w:val="19"/>
              </w:rPr>
              <w:t xml:space="preserve"> 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msqlCommand.Connection = msqlConnection;</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user(id,userid,passwrd,hints) "</w:t>
            </w:r>
            <w:r w:rsidRPr="00844844">
              <w:rPr>
                <w:rFonts w:cs="Consolas"/>
                <w:sz w:val="19"/>
                <w:szCs w:val="19"/>
              </w:rPr>
              <w:t xml:space="preserve"> + </w:t>
            </w:r>
            <w:r w:rsidRPr="00844844">
              <w:rPr>
                <w:rFonts w:cs="Consolas"/>
                <w:color w:val="A31515"/>
                <w:sz w:val="19"/>
                <w:szCs w:val="19"/>
              </w:rPr>
              <w:t>"VALUES(@id,@userid,@passwrd,@hints)"</w:t>
            </w:r>
            <w:r w:rsidRPr="00844844">
              <w:rPr>
                <w:rFonts w:cs="Consolas"/>
                <w:sz w:val="19"/>
                <w:szCs w:val="19"/>
              </w:rPr>
              <w:t>;</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"@id"</w:t>
            </w:r>
            <w:r w:rsidRPr="00844844">
              <w:rPr>
                <w:rFonts w:cs="Consolas"/>
                <w:sz w:val="19"/>
                <w:szCs w:val="19"/>
              </w:rPr>
              <w:t>, NewUser.id);</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"@userid"</w:t>
            </w:r>
            <w:r w:rsidRPr="00844844">
              <w:rPr>
                <w:rFonts w:cs="Consolas"/>
                <w:sz w:val="19"/>
                <w:szCs w:val="19"/>
              </w:rPr>
              <w:t>, NewUser.userId);</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"@passwrd"</w:t>
            </w:r>
            <w:r w:rsidRPr="00844844">
              <w:rPr>
                <w:rFonts w:cs="Consolas"/>
                <w:sz w:val="19"/>
                <w:szCs w:val="19"/>
              </w:rPr>
              <w:t>, NewUser.pass);</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"@hints"</w:t>
            </w:r>
            <w:r w:rsidRPr="00844844">
              <w:rPr>
                <w:rFonts w:cs="Consolas"/>
                <w:sz w:val="19"/>
                <w:szCs w:val="19"/>
              </w:rPr>
              <w:t>, NewUser.hints);</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msqlCommand.ExecuteNonQuery();</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returnVal = 1;</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returnVal = 0;</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C77E1"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msqlConnection.Close();</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lastRenderedPageBreak/>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3C77E1">
            <w:pPr>
              <w:autoSpaceDE w:val="0"/>
              <w:autoSpaceDN w:val="0"/>
              <w:adjustRightInd w:val="0"/>
            </w:pPr>
            <w:r w:rsidRPr="00844844">
              <w:rPr>
                <w:rFonts w:cs="Consolas"/>
                <w:color w:val="0000FF"/>
                <w:sz w:val="19"/>
                <w:szCs w:val="19"/>
              </w:rPr>
              <w:t xml:space="preserve">        #endregion</w:t>
            </w:r>
          </w:p>
        </w:tc>
      </w:tr>
    </w:tbl>
    <w:p w:rsidR="003C77E1" w:rsidRDefault="003C77E1" w:rsidP="003C77E1">
      <w:bookmarkStart w:id="121" w:name="_Toc368005920"/>
    </w:p>
    <w:p w:rsidR="00E80B8D" w:rsidRDefault="00E80B8D" w:rsidP="00E80B8D">
      <w:pPr>
        <w:pStyle w:val="Heading3"/>
        <w:rPr>
          <w:rFonts w:asciiTheme="minorHAnsi" w:hAnsiTheme="minorHAnsi"/>
        </w:rPr>
      </w:pPr>
      <w:r w:rsidRPr="00844844">
        <w:rPr>
          <w:rFonts w:asciiTheme="minorHAnsi" w:hAnsiTheme="minorHAnsi"/>
        </w:rPr>
        <w:t>Description of coding</w:t>
      </w:r>
      <w:bookmarkEnd w:id="121"/>
    </w:p>
    <w:p w:rsidR="003C77E1" w:rsidRDefault="003C77E1" w:rsidP="003C77E1"/>
    <w:p w:rsidR="003C77E1" w:rsidRPr="003C77E1" w:rsidRDefault="003C77E1" w:rsidP="003C77E1">
      <w:r>
        <w:t>Coding of this project is done using object oriented methodology… I followed MVC pattern. Here is the overall process logic followed in coding.</w:t>
      </w:r>
      <w:bookmarkStart w:id="122" w:name="_GoBack"/>
      <w:bookmarkEnd w:id="122"/>
    </w:p>
    <w:p w:rsidR="00A86AC1" w:rsidRDefault="003C77E1" w:rsidP="003C77E1">
      <w:bookmarkStart w:id="123" w:name="_Toc368005921"/>
      <w:r>
        <w:rPr>
          <w:rFonts w:eastAsia="Arial" w:cs="Vrinda" w:hint="cs"/>
          <w:noProof/>
          <w:szCs w:val="28"/>
          <w:lang w:bidi="ar-SA"/>
        </w:rPr>
        <w:drawing>
          <wp:inline distT="0" distB="0" distL="0" distR="0" wp14:anchorId="586EF37D" wp14:editId="337FDBBA">
            <wp:extent cx="3787140" cy="6278880"/>
            <wp:effectExtent l="0" t="0" r="0" b="0"/>
            <wp:docPr id="11" name="Picture 11" descr="cms-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s-data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7140" cy="6278880"/>
                    </a:xfrm>
                    <a:prstGeom prst="rect">
                      <a:avLst/>
                    </a:prstGeom>
                    <a:noFill/>
                    <a:ln>
                      <a:noFill/>
                    </a:ln>
                  </pic:spPr>
                </pic:pic>
              </a:graphicData>
            </a:graphic>
          </wp:inline>
        </w:drawing>
      </w:r>
    </w:p>
    <w:p w:rsidR="0072415F" w:rsidRPr="00844844" w:rsidRDefault="0072415F" w:rsidP="0072415F">
      <w:pPr>
        <w:pStyle w:val="Heading3"/>
        <w:rPr>
          <w:rFonts w:asciiTheme="minorHAnsi" w:hAnsiTheme="minorHAnsi"/>
        </w:rPr>
      </w:pPr>
      <w:r w:rsidRPr="00844844">
        <w:rPr>
          <w:rFonts w:asciiTheme="minorHAnsi" w:hAnsiTheme="minorHAnsi"/>
        </w:rPr>
        <w:lastRenderedPageBreak/>
        <w:t>Comments and API Documentation</w:t>
      </w:r>
      <w:bookmarkEnd w:id="123"/>
    </w:p>
    <w:p w:rsidR="0072415F" w:rsidRPr="00844844" w:rsidRDefault="0072415F" w:rsidP="00DB0998">
      <w:pPr>
        <w:pStyle w:val="Heading4"/>
        <w:rPr>
          <w:rFonts w:asciiTheme="minorHAnsi" w:hAnsiTheme="minorHAnsi"/>
        </w:rPr>
      </w:pPr>
      <w:r w:rsidRPr="00844844">
        <w:rPr>
          <w:rFonts w:asciiTheme="minorHAnsi" w:hAnsiTheme="minorHAnsi"/>
        </w:rPr>
        <w:t xml:space="preserve">Desktop </w:t>
      </w:r>
      <w:r w:rsidR="00DB0998" w:rsidRPr="00844844">
        <w:rPr>
          <w:rFonts w:asciiTheme="minorHAnsi" w:hAnsiTheme="minorHAnsi"/>
        </w:rPr>
        <w:t>Application Coding</w:t>
      </w:r>
    </w:p>
    <w:p w:rsidR="009E177D" w:rsidRPr="00844844" w:rsidRDefault="00013735" w:rsidP="00013735">
      <w:pPr>
        <w:pStyle w:val="BodyText"/>
        <w:tabs>
          <w:tab w:val="num" w:pos="1440"/>
        </w:tabs>
        <w:jc w:val="both"/>
        <w:rPr>
          <w:rFonts w:asciiTheme="minorHAnsi" w:hAnsiTheme="minorHAnsi"/>
        </w:rPr>
      </w:pPr>
      <w:r w:rsidRPr="00844844">
        <w:rPr>
          <w:rFonts w:asciiTheme="minorHAnsi" w:hAnsiTheme="minorHAnsi"/>
        </w:rPr>
        <w:tab/>
      </w:r>
      <w:r w:rsidR="009E177D" w:rsidRPr="00844844">
        <w:rPr>
          <w:rFonts w:asciiTheme="minorHAnsi" w:hAnsiTheme="minorHAnsi"/>
        </w:rPr>
        <w:t xml:space="preserve">We used NuGet Package Manager for integration facebook apps with my Appplication. </w:t>
      </w:r>
    </w:p>
    <w:p w:rsidR="00013735" w:rsidRPr="00844844" w:rsidRDefault="00013735" w:rsidP="00013735">
      <w:pPr>
        <w:pStyle w:val="BodyText"/>
        <w:tabs>
          <w:tab w:val="num" w:pos="1440"/>
        </w:tabs>
        <w:jc w:val="both"/>
        <w:rPr>
          <w:rFonts w:asciiTheme="minorHAnsi" w:hAnsiTheme="minorHAnsi"/>
        </w:rPr>
      </w:pPr>
    </w:p>
    <w:p w:rsidR="009E177D" w:rsidRPr="00844844" w:rsidRDefault="009E177D" w:rsidP="00013735">
      <w:pPr>
        <w:pStyle w:val="BodyText"/>
        <w:tabs>
          <w:tab w:val="num" w:pos="1440"/>
        </w:tabs>
        <w:jc w:val="both"/>
        <w:rPr>
          <w:rFonts w:asciiTheme="minorHAnsi" w:hAnsiTheme="minorHAnsi"/>
          <w:b/>
        </w:rPr>
      </w:pPr>
      <w:r w:rsidRPr="00844844">
        <w:rPr>
          <w:rFonts w:asciiTheme="minorHAnsi" w:hAnsiTheme="minorHAnsi"/>
          <w:b/>
        </w:rPr>
        <w:t>NuGet 2.2</w:t>
      </w:r>
    </w:p>
    <w:p w:rsidR="009E177D" w:rsidRPr="00844844" w:rsidRDefault="00013735" w:rsidP="00013735">
      <w:pPr>
        <w:pStyle w:val="BodyText"/>
        <w:tabs>
          <w:tab w:val="num" w:pos="1440"/>
        </w:tabs>
        <w:jc w:val="both"/>
        <w:rPr>
          <w:rFonts w:asciiTheme="minorHAnsi" w:hAnsiTheme="minorHAnsi"/>
        </w:rPr>
      </w:pPr>
      <w:r w:rsidRPr="00844844">
        <w:rPr>
          <w:rFonts w:asciiTheme="minorHAnsi" w:hAnsiTheme="minorHAnsi"/>
        </w:rPr>
        <w:tab/>
      </w:r>
      <w:r w:rsidR="009E177D" w:rsidRPr="00844844">
        <w:rPr>
          <w:rFonts w:asciiTheme="minorHAnsi" w:hAnsiTheme="minorHAnsi"/>
        </w:rPr>
        <w:t>NuGet is a free, open source developer focused package management system for the .NET platform intent on simplifying the process of incorporating third party libraries into a .NET application during development.</w:t>
      </w:r>
    </w:p>
    <w:p w:rsidR="00B4442A" w:rsidRPr="00844844" w:rsidRDefault="004C0FA5" w:rsidP="00472BB3">
      <w:pPr>
        <w:pStyle w:val="Heading2"/>
        <w:rPr>
          <w:rFonts w:asciiTheme="minorHAnsi" w:hAnsiTheme="minorHAnsi"/>
        </w:rPr>
      </w:pPr>
      <w:bookmarkStart w:id="124" w:name="h.9gy2ui-nx3byl"/>
      <w:bookmarkStart w:id="125" w:name="_Toc368005922"/>
      <w:bookmarkEnd w:id="124"/>
      <w:r>
        <w:rPr>
          <w:rFonts w:asciiTheme="minorHAnsi" w:hAnsiTheme="minorHAnsi"/>
          <w:noProof/>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4C0FA5" w:rsidRPr="00B33194" w:rsidRDefault="004C0FA5" w:rsidP="00B4442A">
                  <w:r w:rsidRPr="00B33194">
                    <w:t>12</w:t>
                  </w:r>
                </w:p>
              </w:txbxContent>
            </v:textbox>
          </v:shape>
        </w:pict>
      </w:r>
      <w:r w:rsidR="00B4442A" w:rsidRPr="00844844">
        <w:rPr>
          <w:rFonts w:asciiTheme="minorHAnsi" w:hAnsiTheme="minorHAnsi"/>
        </w:rPr>
        <w:t>Standardization of the coding</w:t>
      </w:r>
      <w:bookmarkEnd w:id="125"/>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Pr="00844844" w:rsidRDefault="00EA6DE1" w:rsidP="00EA6DE1">
      <w:pPr>
        <w:pStyle w:val="Heading4"/>
        <w:rPr>
          <w:rFonts w:asciiTheme="minorHAnsi" w:hAnsiTheme="minorHAnsi"/>
        </w:rPr>
      </w:pPr>
      <w:r w:rsidRPr="00844844">
        <w:rPr>
          <w:rFonts w:asciiTheme="minorHAnsi" w:hAnsiTheme="minorHAnsi"/>
        </w:rPr>
        <w:t xml:space="preserve">Formatting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Never declared more than 1 namespace per file.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Avoided putting multiple classes in a single file.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Always placed curly braces ({ and }) on a new line.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Always used curly braces ({ and }) in conditional statements.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Always used a Tab &amp; Indention size of 4.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Declared each variable independently – not in the same statement.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Placed namespace “using” statements together at the top of file. Group .NET namespaces above custom namespaces.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Grouped internal class implementation by type in the following order: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Member variables.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Constructors &amp; Finalizers.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Nested Enums, Structs, and Classes.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Properties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Methods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Sequence declarations within type groups based upon access modifier and visibility: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Public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Protected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Internal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Private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Segregate interface Implementation by using #region statements.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Append folder-name to namespace for source files within sub-folders.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lastRenderedPageBreak/>
        <w:t xml:space="preserve"> Recursively indent all code blocks contained within braces.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Use white space (CR/LF, Tabs, etc) liberally to separate and organize code.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Only declare related attribute declarations on a single line, otherwise stack each attribute as a separatedeclaration.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Example: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Bad!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[Attrbute1, Attrbute2, Attrbute3]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public class MyClass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Good!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[Attrbute1, RelatedAttribute2]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[Attrbute3]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[Attrbute4]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public class MyClass </w:t>
      </w:r>
    </w:p>
    <w:p w:rsidR="00EA6DE1" w:rsidRPr="00844844" w:rsidRDefault="00EA6DE1" w:rsidP="00405E0E">
      <w:pPr>
        <w:rPr>
          <w:sz w:val="24"/>
          <w:lang w:val="en-GB"/>
        </w:rPr>
      </w:pPr>
      <w:r w:rsidRPr="00844844">
        <w:rPr>
          <w:sz w:val="24"/>
          <w:lang w:val="en-GB"/>
        </w:rPr>
        <w:t xml:space="preserv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Assembly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Type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Method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Member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Parameter attribute declarations inline with the parameter.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If in doubt, always err on the side of clarity and consistency.</w:t>
      </w:r>
    </w:p>
    <w:p w:rsidR="00B4442A" w:rsidRPr="00844844" w:rsidRDefault="00B4442A" w:rsidP="00472BB3">
      <w:pPr>
        <w:pStyle w:val="Heading2"/>
        <w:rPr>
          <w:rFonts w:asciiTheme="minorHAnsi" w:hAnsiTheme="minorHAnsi"/>
        </w:rPr>
      </w:pPr>
      <w:bookmarkStart w:id="126" w:name="_Toc368005923"/>
      <w:r w:rsidRPr="00844844">
        <w:rPr>
          <w:rFonts w:asciiTheme="minorHAnsi" w:hAnsiTheme="minorHAnsi"/>
        </w:rPr>
        <w:t>Code Efficiency</w:t>
      </w:r>
      <w:bookmarkEnd w:id="126"/>
    </w:p>
    <w:p w:rsidR="008C5DCE"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8C5DCE" w:rsidRPr="00844844">
        <w:rPr>
          <w:rFonts w:asciiTheme="minorHAnsi" w:hAnsiTheme="minorHAnsi"/>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844844">
        <w:rPr>
          <w:rFonts w:asciiTheme="minorHAnsi" w:hAnsiTheme="minorHAnsi"/>
        </w:rPr>
        <w:t>updating</w:t>
      </w:r>
      <w:r w:rsidR="008C5DCE" w:rsidRPr="00844844">
        <w:rPr>
          <w:rFonts w:asciiTheme="minorHAnsi" w:hAnsiTheme="minorHAnsi"/>
        </w:rPr>
        <w:t>, deletion and fetching of data take place flexibly. You can see the result as a user; our application does all the works very smoothly. </w:t>
      </w:r>
    </w:p>
    <w:p w:rsidR="00B4442A" w:rsidRPr="00844844" w:rsidRDefault="00B4442A" w:rsidP="00472BB3">
      <w:pPr>
        <w:pStyle w:val="Heading2"/>
        <w:rPr>
          <w:rFonts w:asciiTheme="minorHAnsi" w:hAnsiTheme="minorHAnsi"/>
        </w:rPr>
      </w:pPr>
      <w:bookmarkStart w:id="127" w:name="_Toc368005924"/>
      <w:r w:rsidRPr="00844844">
        <w:rPr>
          <w:rFonts w:asciiTheme="minorHAnsi" w:hAnsiTheme="minorHAnsi"/>
        </w:rPr>
        <w:t>Error handling</w:t>
      </w:r>
      <w:bookmarkEnd w:id="127"/>
    </w:p>
    <w:p w:rsidR="00EA6DE1"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 xml:space="preserve">The C# language's exception handling features help us to deal with any unexpected or exceptional situations that occur when a program is running. Exception </w:t>
      </w:r>
      <w:r w:rsidR="00EA6DE1" w:rsidRPr="00844844">
        <w:rPr>
          <w:rFonts w:asciiTheme="minorHAnsi" w:hAnsiTheme="minorHAnsi"/>
        </w:rPr>
        <w:lastRenderedPageBreak/>
        <w:t>handling uses the try, catch, and finally 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 throw keyword.</w:t>
      </w:r>
    </w:p>
    <w:p w:rsidR="00EA6DE1"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In many cases, an exception may be thrown not by a method that your code has called directly, but by another method further down in the call stack. When this happens, the CLR will unwind the stack, looking for a method with a catch block for the specific exception type, and it will execute the first such catch block that if finds. If it finds no appropriate catch block anywhere in the call stack, it will terminate the process and display a message to the user.</w:t>
      </w:r>
    </w:p>
    <w:p w:rsidR="00EA6DE1" w:rsidRPr="00844844" w:rsidRDefault="004C0FA5" w:rsidP="00EA6DE1">
      <w:pPr>
        <w:pStyle w:val="Heading3"/>
        <w:rPr>
          <w:rFonts w:asciiTheme="minorHAnsi" w:hAnsiTheme="minorHAnsi"/>
          <w:szCs w:val="27"/>
        </w:rPr>
      </w:pPr>
      <w:hyperlink r:id="rId48" w:tooltip="Collapse" w:history="1">
        <w:bookmarkStart w:id="128" w:name="_Toc368005925"/>
        <w:r w:rsidR="00EA6DE1" w:rsidRPr="00844844">
          <w:rPr>
            <w:rStyle w:val="lwcollapsibleareatitle"/>
            <w:rFonts w:asciiTheme="minorHAnsi" w:hAnsiTheme="minorHAnsi"/>
            <w:szCs w:val="27"/>
          </w:rPr>
          <w:t>Exceptions Overview</w:t>
        </w:r>
        <w:bookmarkEnd w:id="128"/>
      </w:hyperlink>
    </w:p>
    <w:p w:rsidR="00EA6DE1" w:rsidRPr="00844844" w:rsidRDefault="00EA6DE1" w:rsidP="00FD4744">
      <w:pPr>
        <w:pStyle w:val="BodyText"/>
        <w:tabs>
          <w:tab w:val="num" w:pos="1440"/>
        </w:tabs>
        <w:jc w:val="both"/>
        <w:rPr>
          <w:rFonts w:asciiTheme="minorHAnsi" w:hAnsiTheme="minorHAnsi"/>
        </w:rPr>
      </w:pPr>
      <w:r w:rsidRPr="00844844">
        <w:rPr>
          <w:rFonts w:asciiTheme="minorHAnsi" w:hAnsiTheme="minorHAnsi"/>
        </w:rPr>
        <w:t>Exceptions have the following properties:</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Exceptions are types that all ultimately derive from System.Exception.</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Use a try block around the statements that might throw exceptions.</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Once an exception occurs in the try block, the flow of control jumps to the first associated exception handler that is present anywhere in the call stack. In C#, thecatch keyword is used to define an exception handler.</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If no exception handler for a given exception is present, the program stops executing with an error message.</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Do not catch an exception unless you can handle it and leave the application in a known state. If you catch System.Exception, rethrow it using the throw keyword at the end of the catch block.</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If a catch block defines an exception variable, you can use it to obtain more information about the type of exception that occurred.</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Exceptions can be explicitly generated by a program by using the throw keyword.</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 objects contain detailed information about the error, such as the state of the call stack and a text description of the error.</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Code in a finally block is executed even if an exception is thrown. Use a finally block to release resources, for example to close any streams or files that were opened in the try block.</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 xml:space="preserve">Managed exceptions in the .NET Framework are implemented on top of the Win32 structured exception handling mechanism. </w:t>
      </w:r>
    </w:p>
    <w:p w:rsidR="00B4442A" w:rsidRPr="00844844" w:rsidRDefault="00B4442A" w:rsidP="00472BB3">
      <w:pPr>
        <w:pStyle w:val="Heading2"/>
        <w:rPr>
          <w:rFonts w:asciiTheme="minorHAnsi" w:hAnsiTheme="minorHAnsi"/>
        </w:rPr>
      </w:pPr>
      <w:bookmarkStart w:id="129" w:name="_Toc368005926"/>
      <w:r w:rsidRPr="00844844">
        <w:rPr>
          <w:rFonts w:asciiTheme="minorHAnsi" w:hAnsiTheme="minorHAnsi"/>
        </w:rPr>
        <w:t>Validation checks</w:t>
      </w:r>
      <w:bookmarkEnd w:id="129"/>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We have performed following data validation checks on available data:</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Allowed character checks</w:t>
      </w:r>
    </w:p>
    <w:p w:rsidR="00672A49" w:rsidRPr="00844844" w:rsidRDefault="00672A49" w:rsidP="00FD4744">
      <w:pPr>
        <w:ind w:firstLine="720"/>
        <w:rPr>
          <w:rFonts w:eastAsia="Times New Roman" w:cs="Times New Roman"/>
          <w:sz w:val="24"/>
          <w:szCs w:val="20"/>
          <w:lang w:val="en-GB"/>
        </w:rPr>
      </w:pPr>
      <w:r w:rsidRPr="00844844">
        <w:rPr>
          <w:rFonts w:eastAsia="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Pr="00844844" w:rsidRDefault="00672A49" w:rsidP="00672A49">
      <w:pPr>
        <w:pStyle w:val="Heading4"/>
        <w:rPr>
          <w:rFonts w:asciiTheme="minorHAnsi" w:hAnsiTheme="minorHAnsi"/>
        </w:rPr>
      </w:pPr>
      <w:r w:rsidRPr="00844844">
        <w:rPr>
          <w:rFonts w:asciiTheme="minorHAnsi" w:hAnsiTheme="minorHAnsi"/>
        </w:rPr>
        <w:t>Batch totals</w:t>
      </w:r>
    </w:p>
    <w:p w:rsidR="00672A49" w:rsidRPr="00844844" w:rsidRDefault="00672A49" w:rsidP="00672A49">
      <w:r w:rsidRPr="00844844">
        <w:rPr>
          <w:rFonts w:eastAsia="Times New Roman" w:cs="Times New Roman"/>
          <w:sz w:val="24"/>
          <w:szCs w:val="20"/>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Pr="00844844" w:rsidRDefault="00672A49" w:rsidP="00672A49">
      <w:pPr>
        <w:pStyle w:val="Heading4"/>
        <w:rPr>
          <w:rFonts w:asciiTheme="minorHAnsi" w:hAnsiTheme="minorHAnsi"/>
        </w:rPr>
      </w:pPr>
      <w:r w:rsidRPr="00844844">
        <w:rPr>
          <w:rFonts w:asciiTheme="minorHAnsi" w:hAnsiTheme="minorHAnsi"/>
        </w:rPr>
        <w:t>Cardinality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Pr="00844844" w:rsidRDefault="00672A49" w:rsidP="00672A49">
      <w:pPr>
        <w:pStyle w:val="Heading4"/>
        <w:rPr>
          <w:rFonts w:asciiTheme="minorHAnsi" w:hAnsiTheme="minorHAnsi"/>
        </w:rPr>
      </w:pPr>
      <w:r w:rsidRPr="00844844">
        <w:rPr>
          <w:rFonts w:asciiTheme="minorHAnsi" w:hAnsiTheme="minorHAnsi"/>
        </w:rPr>
        <w:t>Check digits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sidRPr="00844844">
        <w:rPr>
          <w:rFonts w:eastAsia="Times New Roman" w:cs="Times New Roman"/>
          <w:sz w:val="24"/>
          <w:szCs w:val="20"/>
          <w:lang w:val="en-GB"/>
        </w:rPr>
        <w:t xml:space="preserve"> digit calculated modulus 10.</w:t>
      </w:r>
    </w:p>
    <w:p w:rsidR="00672A49" w:rsidRPr="00844844" w:rsidRDefault="00672A49" w:rsidP="00672A49">
      <w:pPr>
        <w:pStyle w:val="Heading4"/>
        <w:rPr>
          <w:rFonts w:asciiTheme="minorHAnsi" w:hAnsiTheme="minorHAnsi"/>
        </w:rPr>
      </w:pPr>
      <w:r w:rsidRPr="00844844">
        <w:rPr>
          <w:rFonts w:asciiTheme="minorHAnsi" w:hAnsiTheme="minorHAnsi"/>
        </w:rPr>
        <w:t>Consistency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fields to ensure data in these fields corresponds, e.g., If Title = "Mr.", then Gender = "M".</w:t>
      </w:r>
    </w:p>
    <w:p w:rsidR="00672A49" w:rsidRPr="00844844" w:rsidRDefault="00672A49" w:rsidP="00672A49">
      <w:pPr>
        <w:pStyle w:val="Heading4"/>
        <w:rPr>
          <w:rFonts w:asciiTheme="minorHAnsi" w:hAnsiTheme="minorHAnsi"/>
        </w:rPr>
      </w:pPr>
      <w:r w:rsidRPr="00844844">
        <w:rPr>
          <w:rFonts w:asciiTheme="minorHAnsi" w:hAnsiTheme="minorHAnsi"/>
        </w:rPr>
        <w:t>Control totals</w:t>
      </w:r>
    </w:p>
    <w:p w:rsidR="00672A49" w:rsidRPr="00844844" w:rsidRDefault="00672A49" w:rsidP="00672A49">
      <w:r w:rsidRPr="00844844">
        <w:rPr>
          <w:rFonts w:eastAsia="Times New Roman" w:cs="Times New Roman"/>
          <w:sz w:val="24"/>
          <w:szCs w:val="20"/>
          <w:lang w:val="en-GB"/>
        </w:rPr>
        <w:t>This is a total done on one or more numeric fields which appears in every record. This is a meaningful total, e.g., add the total payment for a number of Customers</w:t>
      </w:r>
      <w:r w:rsidRPr="00844844">
        <w:t>.</w:t>
      </w:r>
    </w:p>
    <w:p w:rsidR="00672A49" w:rsidRPr="00844844" w:rsidRDefault="00672A49" w:rsidP="00672A49">
      <w:pPr>
        <w:pStyle w:val="Heading4"/>
        <w:rPr>
          <w:rFonts w:asciiTheme="minorHAnsi" w:hAnsiTheme="minorHAnsi"/>
        </w:rPr>
      </w:pPr>
      <w:r w:rsidRPr="00844844">
        <w:rPr>
          <w:rFonts w:asciiTheme="minorHAnsi" w:hAnsiTheme="minorHAnsi"/>
        </w:rPr>
        <w:t>Cross-system consistency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Data type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Pr="00844844" w:rsidRDefault="00672A49" w:rsidP="00672A49">
      <w:pPr>
        <w:pStyle w:val="Heading4"/>
        <w:rPr>
          <w:rFonts w:asciiTheme="minorHAnsi" w:hAnsiTheme="minorHAnsi"/>
        </w:rPr>
      </w:pPr>
      <w:r w:rsidRPr="00844844">
        <w:rPr>
          <w:rFonts w:asciiTheme="minorHAnsi" w:hAnsiTheme="minorHAnsi"/>
        </w:rPr>
        <w:t>File existence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a file with a specified name exists. This check is essential for programs that use file handling.</w:t>
      </w:r>
    </w:p>
    <w:p w:rsidR="00672A49" w:rsidRPr="00844844" w:rsidRDefault="00672A49" w:rsidP="00672A49">
      <w:pPr>
        <w:pStyle w:val="Heading4"/>
        <w:rPr>
          <w:rFonts w:asciiTheme="minorHAnsi" w:hAnsiTheme="minorHAnsi"/>
        </w:rPr>
      </w:pPr>
      <w:r w:rsidRPr="00844844">
        <w:rPr>
          <w:rFonts w:asciiTheme="minorHAnsi" w:hAnsiTheme="minorHAnsi"/>
        </w:rPr>
        <w:t>Format or picture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the data is in a specified format (template), e.g., dates have to be in the format DD/MM/YYYY.</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Regular expressions should be considered for this type of validation.</w:t>
      </w:r>
    </w:p>
    <w:p w:rsidR="00672A49" w:rsidRPr="00844844" w:rsidRDefault="00672A49" w:rsidP="00672A49">
      <w:pPr>
        <w:pStyle w:val="Heading4"/>
        <w:rPr>
          <w:rFonts w:asciiTheme="minorHAnsi" w:hAnsiTheme="minorHAnsi"/>
        </w:rPr>
      </w:pPr>
      <w:r w:rsidRPr="00844844">
        <w:rPr>
          <w:rFonts w:asciiTheme="minorHAnsi" w:hAnsiTheme="minorHAnsi"/>
        </w:rPr>
        <w:t>Hash totals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Pr="00844844" w:rsidRDefault="00672A49" w:rsidP="00672A49">
      <w:pPr>
        <w:pStyle w:val="Heading4"/>
        <w:rPr>
          <w:rFonts w:asciiTheme="minorHAnsi" w:hAnsiTheme="minorHAnsi"/>
        </w:rPr>
      </w:pPr>
      <w:r w:rsidRPr="00844844">
        <w:rPr>
          <w:rFonts w:asciiTheme="minorHAnsi" w:hAnsiTheme="minorHAnsi"/>
        </w:rPr>
        <w:t>Limit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Unlike range checks, data are checked for one limit only, upper OR lower, e.g., data should not be greater than 2 (&lt;=2).</w:t>
      </w:r>
    </w:p>
    <w:p w:rsidR="00672A49" w:rsidRPr="00844844" w:rsidRDefault="00672A49" w:rsidP="00672A49">
      <w:pPr>
        <w:pStyle w:val="Heading4"/>
        <w:rPr>
          <w:rFonts w:asciiTheme="minorHAnsi" w:hAnsiTheme="minorHAnsi"/>
        </w:rPr>
      </w:pPr>
      <w:r w:rsidRPr="00844844">
        <w:rPr>
          <w:rFonts w:asciiTheme="minorHAnsi" w:hAnsiTheme="minorHAnsi"/>
        </w:rPr>
        <w:t>Logic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an input does not yield a logical error, e.g., an input value should not be 0 when there will be a number that divides it somewhere in a program.</w:t>
      </w:r>
    </w:p>
    <w:p w:rsidR="00672A49" w:rsidRPr="00844844" w:rsidRDefault="00672A49" w:rsidP="00672A49">
      <w:pPr>
        <w:pStyle w:val="Heading4"/>
        <w:rPr>
          <w:rFonts w:asciiTheme="minorHAnsi" w:hAnsiTheme="minorHAnsi"/>
        </w:rPr>
      </w:pPr>
      <w:r w:rsidRPr="00844844">
        <w:rPr>
          <w:rFonts w:asciiTheme="minorHAnsi" w:hAnsiTheme="minorHAnsi"/>
        </w:rPr>
        <w:t>Presence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important data are actually present and have not been missed out, e.g., customers may be required to have their telephone numbers listed.</w:t>
      </w:r>
    </w:p>
    <w:p w:rsidR="00672A49" w:rsidRPr="00844844" w:rsidRDefault="00672A49" w:rsidP="00672A49">
      <w:pPr>
        <w:pStyle w:val="Heading4"/>
        <w:rPr>
          <w:rFonts w:asciiTheme="minorHAnsi" w:hAnsiTheme="minorHAnsi"/>
        </w:rPr>
      </w:pPr>
      <w:r w:rsidRPr="00844844">
        <w:rPr>
          <w:rFonts w:asciiTheme="minorHAnsi" w:hAnsiTheme="minorHAnsi"/>
        </w:rPr>
        <w:t>Range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the data lie within a specified range of values, e.g., the month of a person's date of birth should lie between 1 and 12.</w:t>
      </w:r>
    </w:p>
    <w:p w:rsidR="00672A49" w:rsidRPr="00844844" w:rsidRDefault="00672A49" w:rsidP="00672A49">
      <w:pPr>
        <w:pStyle w:val="Heading4"/>
        <w:rPr>
          <w:rFonts w:asciiTheme="minorHAnsi" w:hAnsiTheme="minorHAnsi"/>
        </w:rPr>
      </w:pPr>
      <w:r w:rsidRPr="00844844">
        <w:rPr>
          <w:rFonts w:asciiTheme="minorHAnsi" w:hAnsiTheme="minorHAnsi"/>
        </w:rPr>
        <w:t>Referential integrity</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sidRPr="00844844">
        <w:rPr>
          <w:rFonts w:eastAsia="Times New Roman" w:cs="Times New Roman"/>
          <w:sz w:val="24"/>
          <w:szCs w:val="20"/>
          <w:lang w:val="en-GB"/>
        </w:rPr>
        <w:t xml:space="preserve"> row in the referenced table.</w:t>
      </w:r>
    </w:p>
    <w:p w:rsidR="00672A49" w:rsidRPr="00844844" w:rsidRDefault="00672A49" w:rsidP="00672A49">
      <w:pPr>
        <w:pStyle w:val="Heading4"/>
        <w:rPr>
          <w:rFonts w:asciiTheme="minorHAnsi" w:hAnsiTheme="minorHAnsi"/>
        </w:rPr>
      </w:pPr>
      <w:r w:rsidRPr="00844844">
        <w:rPr>
          <w:rFonts w:asciiTheme="minorHAnsi" w:hAnsiTheme="minorHAnsi"/>
        </w:rPr>
        <w:t>Spelling and grammar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Looks for spelling and grammatical errors.</w:t>
      </w:r>
    </w:p>
    <w:p w:rsidR="00672A49" w:rsidRPr="00844844" w:rsidRDefault="00672A49" w:rsidP="00672A49">
      <w:pPr>
        <w:pStyle w:val="Heading4"/>
        <w:rPr>
          <w:rFonts w:asciiTheme="minorHAnsi" w:hAnsiTheme="minorHAnsi"/>
        </w:rPr>
      </w:pPr>
      <w:r w:rsidRPr="00844844">
        <w:rPr>
          <w:rFonts w:asciiTheme="minorHAnsi" w:hAnsiTheme="minorHAnsi"/>
        </w:rPr>
        <w:t>Uniqueness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each value is unique. This can be applied to several fields (i.e. Address, First Name, Last Name).</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Table Look Up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A table look up check takes the entered data item and compares it to a valid list of entries that are stored in a database table.</w:t>
      </w:r>
    </w:p>
    <w:p w:rsidR="00D71A8D" w:rsidRPr="00844844" w:rsidRDefault="00D71A8D" w:rsidP="00672A49">
      <w:pPr>
        <w:rPr>
          <w:rFonts w:eastAsia="Times New Roman" w:cs="Times New Roman"/>
          <w:sz w:val="24"/>
          <w:szCs w:val="20"/>
          <w:lang w:val="en-GB"/>
        </w:rPr>
      </w:pPr>
    </w:p>
    <w:p w:rsidR="00D71A8D" w:rsidRPr="00844844" w:rsidRDefault="00D71A8D" w:rsidP="00672A49">
      <w:pPr>
        <w:rPr>
          <w:rFonts w:eastAsia="Times New Roman" w:cs="Times New Roman"/>
          <w:sz w:val="24"/>
          <w:szCs w:val="20"/>
          <w:lang w:val="en-GB"/>
        </w:rPr>
      </w:pPr>
    </w:p>
    <w:p w:rsidR="00844844" w:rsidRDefault="00844844">
      <w:pPr>
        <w:rPr>
          <w:rFonts w:eastAsiaTheme="majorEastAsia" w:cstheme="majorBidi"/>
          <w:color w:val="30818D" w:themeColor="accent1" w:themeShade="BF"/>
          <w:sz w:val="36"/>
          <w:szCs w:val="36"/>
        </w:rPr>
      </w:pPr>
      <w:bookmarkStart w:id="130" w:name="_Toc368005927"/>
      <w:r>
        <w:br w:type="page"/>
      </w:r>
    </w:p>
    <w:p w:rsidR="00B4442A" w:rsidRPr="00844844" w:rsidRDefault="00B4442A" w:rsidP="00472BB3">
      <w:pPr>
        <w:pStyle w:val="Heading1"/>
        <w:rPr>
          <w:rFonts w:asciiTheme="minorHAnsi" w:hAnsiTheme="minorHAnsi"/>
        </w:rPr>
      </w:pPr>
      <w:r w:rsidRPr="00844844">
        <w:rPr>
          <w:rFonts w:asciiTheme="minorHAnsi" w:hAnsiTheme="minorHAnsi"/>
        </w:rPr>
        <w:lastRenderedPageBreak/>
        <w:t>Testing</w:t>
      </w:r>
      <w:bookmarkEnd w:id="130"/>
    </w:p>
    <w:p w:rsidR="00B4442A" w:rsidRPr="00844844" w:rsidRDefault="00B4442A" w:rsidP="00472BB3">
      <w:pPr>
        <w:pStyle w:val="Heading2"/>
        <w:rPr>
          <w:rFonts w:asciiTheme="minorHAnsi" w:hAnsiTheme="minorHAnsi"/>
        </w:rPr>
      </w:pPr>
      <w:bookmarkStart w:id="131" w:name="_Toc368005928"/>
      <w:r w:rsidRPr="00844844">
        <w:rPr>
          <w:rFonts w:asciiTheme="minorHAnsi" w:hAnsiTheme="minorHAnsi"/>
        </w:rPr>
        <w:t xml:space="preserve">Testing techniques and </w:t>
      </w:r>
      <w:r w:rsidR="00BD2B81" w:rsidRPr="00844844">
        <w:rPr>
          <w:rFonts w:asciiTheme="minorHAnsi" w:hAnsiTheme="minorHAnsi"/>
        </w:rPr>
        <w:t>testing</w:t>
      </w:r>
      <w:r w:rsidRPr="00844844">
        <w:rPr>
          <w:rFonts w:asciiTheme="minorHAnsi" w:hAnsiTheme="minorHAnsi"/>
        </w:rPr>
        <w:t xml:space="preserve"> strategies used</w:t>
      </w:r>
      <w:bookmarkEnd w:id="131"/>
    </w:p>
    <w:p w:rsidR="00472BB3"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747A2A" w:rsidRPr="00844844">
        <w:rPr>
          <w:rFonts w:asciiTheme="minorHAnsi" w:hAnsiTheme="minorHAnsi"/>
          <w:b/>
        </w:rPr>
        <w:t>CMS</w:t>
      </w:r>
      <w:r w:rsidR="00AD56A7" w:rsidRPr="00844844">
        <w:rPr>
          <w:rFonts w:asciiTheme="minorHAnsi" w:hAnsiTheme="minorHAnsi"/>
        </w:rPr>
        <w:t xml:space="preserve"> application will be tested using following strategies to ensure that the application succeeds to complete all the functional and non functional requirements:</w:t>
      </w:r>
    </w:p>
    <w:p w:rsidR="00AD56A7" w:rsidRPr="00844844" w:rsidRDefault="00DD5165" w:rsidP="0040354E">
      <w:pPr>
        <w:pStyle w:val="Heading3"/>
        <w:rPr>
          <w:rFonts w:asciiTheme="minorHAnsi" w:hAnsiTheme="minorHAnsi"/>
        </w:rPr>
      </w:pPr>
      <w:bookmarkStart w:id="132" w:name="_Toc368005929"/>
      <w:r w:rsidRPr="00844844">
        <w:rPr>
          <w:rFonts w:asciiTheme="minorHAnsi" w:hAnsiTheme="minorHAnsi"/>
        </w:rPr>
        <w:t>Database &amp; Data Integrity Testing</w:t>
      </w:r>
      <w:bookmarkEnd w:id="132"/>
    </w:p>
    <w:p w:rsidR="00DD5165"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DD5165" w:rsidRPr="00844844">
        <w:rPr>
          <w:rFonts w:asciiTheme="minorHAnsi" w:hAnsiTheme="minorHAnsi"/>
        </w:rPr>
        <w:t xml:space="preserve">The databases and the database processes should be tested as a subsystem within the </w:t>
      </w:r>
      <w:r w:rsidR="00747A2A" w:rsidRPr="00844844">
        <w:rPr>
          <w:rFonts w:asciiTheme="minorHAnsi" w:hAnsiTheme="minorHAnsi"/>
          <w:b/>
        </w:rPr>
        <w:t>CMS</w:t>
      </w:r>
      <w:r w:rsidR="00DD5165" w:rsidRPr="00844844">
        <w:rPr>
          <w:rFonts w:asciiTheme="minorHAnsi" w:hAnsiTheme="minorHAnsi"/>
        </w:rPr>
        <w:t xml:space="preserve"> Application.These subsystems should be tested with the target-of-test’s User Interface as the interface to the database.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844844" w:rsidTr="00DD5165">
        <w:trPr>
          <w:cantSplit/>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Test Objective:</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 xml:space="preserve">Ensure that data is stored correctly, audits can be performed, access is controlled </w:t>
            </w:r>
          </w:p>
        </w:tc>
      </w:tr>
      <w:tr w:rsidR="00DD5165" w:rsidRPr="00844844" w:rsidTr="00DD5165">
        <w:trPr>
          <w:cantSplit/>
          <w:trHeight w:val="642"/>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Technique:</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SQL queries will be executed in the DB to verify the data content and correctness.</w:t>
            </w:r>
          </w:p>
        </w:tc>
      </w:tr>
      <w:tr w:rsidR="00DD5165" w:rsidRPr="00844844" w:rsidTr="00DD5165">
        <w:trPr>
          <w:cantSplit/>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Completion Criteria:</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planned tests have been executed.</w:t>
            </w:r>
          </w:p>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defects that have been identified have been resolved</w:t>
            </w:r>
          </w:p>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resolutions have been implemented.</w:t>
            </w:r>
          </w:p>
        </w:tc>
      </w:tr>
    </w:tbl>
    <w:p w:rsidR="00DD5165" w:rsidRPr="00844844" w:rsidRDefault="00DD5165" w:rsidP="00DD5165"/>
    <w:p w:rsidR="00DD5165" w:rsidRPr="00844844" w:rsidRDefault="00DD5165" w:rsidP="0040354E">
      <w:pPr>
        <w:pStyle w:val="Heading3"/>
        <w:rPr>
          <w:rFonts w:asciiTheme="minorHAnsi" w:hAnsiTheme="minorHAnsi"/>
        </w:rPr>
      </w:pPr>
      <w:bookmarkStart w:id="133" w:name="_Toc368005930"/>
      <w:r w:rsidRPr="00844844">
        <w:rPr>
          <w:rFonts w:asciiTheme="minorHAnsi" w:hAnsiTheme="minorHAnsi"/>
        </w:rPr>
        <w:t>Functional Testing:</w:t>
      </w:r>
      <w:bookmarkEnd w:id="133"/>
    </w:p>
    <w:p w:rsidR="00111821"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111821" w:rsidRPr="00844844">
        <w:rPr>
          <w:rFonts w:asciiTheme="minorHAnsi" w:hAnsiTheme="minorHAnsi"/>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747A2A" w:rsidRPr="00844844">
        <w:rPr>
          <w:rFonts w:asciiTheme="minorHAnsi" w:hAnsiTheme="minorHAnsi"/>
          <w:b/>
        </w:rPr>
        <w:t>CMS</w:t>
      </w:r>
      <w:r w:rsidR="00111821" w:rsidRPr="00844844">
        <w:rPr>
          <w:rFonts w:asciiTheme="minorHAnsi" w:hAnsiTheme="minorHAnsi"/>
        </w:rPr>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Test Objective:</w:t>
            </w:r>
          </w:p>
        </w:tc>
        <w:tc>
          <w:tcPr>
            <w:tcW w:w="6627"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Ensure proper target-of-test functionality, including business process validation.</w:t>
            </w:r>
          </w:p>
        </w:tc>
      </w:tr>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Technique:</w:t>
            </w:r>
          </w:p>
        </w:tc>
        <w:tc>
          <w:tcPr>
            <w:tcW w:w="6627" w:type="dxa"/>
          </w:tcPr>
          <w:p w:rsidR="00D70D92" w:rsidRPr="00844844" w:rsidRDefault="00D70D92" w:rsidP="0040354E">
            <w:pPr>
              <w:pStyle w:val="BodyText1"/>
              <w:ind w:left="21" w:hanging="21"/>
              <w:jc w:val="both"/>
              <w:rPr>
                <w:rFonts w:asciiTheme="minorHAnsi" w:hAnsiTheme="minorHAnsi"/>
                <w:sz w:val="24"/>
              </w:rPr>
            </w:pPr>
            <w:r w:rsidRPr="00844844">
              <w:rPr>
                <w:rFonts w:asciiTheme="minorHAnsi" w:hAnsiTheme="minorHAnsi"/>
                <w:sz w:val="24"/>
              </w:rPr>
              <w:t>Execute each use case, use-case flow, or function, using valid and invalid data, to verify the following:</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The expected results occur when valid data is used.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The appropriate error or warning messages are displayed when invalid data is used.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Business rules are properly applied.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Black Box end to end testing of configured processes.  Manual validation of required and optional fields.</w:t>
            </w:r>
          </w:p>
        </w:tc>
      </w:tr>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lastRenderedPageBreak/>
              <w:t>Completion Criteria:</w:t>
            </w:r>
          </w:p>
        </w:tc>
        <w:tc>
          <w:tcPr>
            <w:tcW w:w="6627" w:type="dxa"/>
          </w:tcPr>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planned tests have been executed.</w:t>
            </w:r>
          </w:p>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defects that have been identified have been resolved</w:t>
            </w:r>
          </w:p>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resolutions have been implemented.</w:t>
            </w:r>
          </w:p>
        </w:tc>
      </w:tr>
    </w:tbl>
    <w:p w:rsidR="00D70D92" w:rsidRPr="00844844" w:rsidRDefault="00D70D92" w:rsidP="00111821">
      <w:pPr>
        <w:pStyle w:val="BodyText1"/>
        <w:jc w:val="both"/>
        <w:rPr>
          <w:rFonts w:asciiTheme="minorHAnsi" w:hAnsiTheme="minorHAnsi" w:cs="Arial"/>
        </w:rPr>
      </w:pPr>
    </w:p>
    <w:p w:rsidR="00D71A8D" w:rsidRPr="00844844" w:rsidRDefault="00D71A8D" w:rsidP="00111821">
      <w:pPr>
        <w:pStyle w:val="BodyText1"/>
        <w:jc w:val="both"/>
        <w:rPr>
          <w:rFonts w:asciiTheme="minorHAnsi" w:hAnsiTheme="minorHAnsi" w:cs="Arial"/>
        </w:rPr>
      </w:pPr>
    </w:p>
    <w:p w:rsidR="00D70D92" w:rsidRPr="00844844" w:rsidRDefault="00D70D92" w:rsidP="00111821">
      <w:pPr>
        <w:pStyle w:val="BodyText1"/>
        <w:jc w:val="both"/>
        <w:rPr>
          <w:rFonts w:asciiTheme="minorHAnsi" w:hAnsiTheme="minorHAnsi" w:cs="Arial"/>
        </w:rPr>
      </w:pPr>
    </w:p>
    <w:p w:rsidR="00D70D92" w:rsidRPr="00844844" w:rsidRDefault="00D70D92" w:rsidP="0040354E">
      <w:pPr>
        <w:pStyle w:val="Heading3"/>
        <w:rPr>
          <w:rFonts w:asciiTheme="minorHAnsi" w:hAnsiTheme="minorHAnsi"/>
        </w:rPr>
      </w:pPr>
      <w:bookmarkStart w:id="134" w:name="_Toc368005931"/>
      <w:r w:rsidRPr="00844844">
        <w:rPr>
          <w:rFonts w:asciiTheme="minorHAnsi" w:hAnsiTheme="minorHAnsi"/>
        </w:rPr>
        <w:t>Regression Testing:</w:t>
      </w:r>
      <w:bookmarkEnd w:id="134"/>
    </w:p>
    <w:p w:rsidR="00D70D92" w:rsidRPr="00844844" w:rsidRDefault="00D70D92" w:rsidP="00D70D92">
      <w:pPr>
        <w:pStyle w:val="BodyText1"/>
        <w:jc w:val="both"/>
        <w:rPr>
          <w:rFonts w:asciiTheme="minorHAnsi" w:hAnsiTheme="minorHAnsi" w:cs="Arial"/>
        </w:rPr>
      </w:pPr>
      <w:r w:rsidRPr="00844844">
        <w:rPr>
          <w:rFonts w:asciiTheme="minorHAnsi" w:hAnsiTheme="minorHAnsi"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r w:rsidR="00747A2A" w:rsidRPr="00844844">
        <w:rPr>
          <w:rFonts w:asciiTheme="minorHAnsi" w:hAnsiTheme="minorHAnsi" w:cs="Arial"/>
          <w:b/>
        </w:rPr>
        <w:t>CMS</w:t>
      </w:r>
      <w:r w:rsidRPr="00844844">
        <w:rPr>
          <w:rFonts w:asciiTheme="minorHAnsi" w:hAnsiTheme="minorHAnsi" w:cs="Arial"/>
        </w:rPr>
        <w:t>.</w:t>
      </w:r>
    </w:p>
    <w:p w:rsidR="00D70D92" w:rsidRPr="00844844" w:rsidRDefault="00D70D92" w:rsidP="00D70D92">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Test Objective:</w:t>
            </w:r>
          </w:p>
        </w:tc>
        <w:tc>
          <w:tcPr>
            <w:tcW w:w="6627" w:type="dxa"/>
          </w:tcPr>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t>Ensure that previously passed test cases continue to pass as the new system development is deployed and that surrounding systems that may be impacted by a change are still functioning as expected.</w:t>
            </w:r>
          </w:p>
        </w:tc>
      </w:tr>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Technique:</w:t>
            </w:r>
          </w:p>
        </w:tc>
        <w:tc>
          <w:tcPr>
            <w:tcW w:w="6627" w:type="dxa"/>
          </w:tcPr>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Execute previous passed testing suites to ensure  the following:</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The expected results occur when valid data is used.</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The appropriate error or warning messages are displayed when invalid data is used.</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Each business rule is properly applied.</w:t>
            </w:r>
          </w:p>
        </w:tc>
      </w:tr>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Completion Criteria:</w:t>
            </w:r>
          </w:p>
        </w:tc>
        <w:tc>
          <w:tcPr>
            <w:tcW w:w="6627" w:type="dxa"/>
          </w:tcPr>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sym w:font="Symbol" w:char="F0B7"/>
            </w:r>
            <w:r w:rsidRPr="00844844">
              <w:rPr>
                <w:rFonts w:asciiTheme="minorHAnsi" w:hAnsiTheme="minorHAnsi" w:cs="Arial"/>
              </w:rPr>
              <w:tab/>
              <w:t>All planned regression tests have been executed.</w:t>
            </w:r>
          </w:p>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sym w:font="Symbol" w:char="F0B7"/>
            </w:r>
            <w:r w:rsidRPr="00844844">
              <w:rPr>
                <w:rFonts w:asciiTheme="minorHAnsi" w:hAnsiTheme="minorHAnsi" w:cs="Arial"/>
              </w:rPr>
              <w:tab/>
              <w:t>All identified defects have been resolved.</w:t>
            </w:r>
          </w:p>
        </w:tc>
      </w:tr>
    </w:tbl>
    <w:p w:rsidR="00D70D92" w:rsidRPr="00844844" w:rsidRDefault="00D70D92" w:rsidP="00D70D92">
      <w:pPr>
        <w:pStyle w:val="BodyText1"/>
        <w:jc w:val="both"/>
        <w:rPr>
          <w:rFonts w:asciiTheme="minorHAnsi" w:hAnsiTheme="minorHAnsi" w:cs="Arial"/>
        </w:rPr>
      </w:pPr>
    </w:p>
    <w:p w:rsidR="005C1084" w:rsidRPr="00844844" w:rsidRDefault="005C1084" w:rsidP="0040354E">
      <w:pPr>
        <w:pStyle w:val="Heading3"/>
        <w:rPr>
          <w:rFonts w:asciiTheme="minorHAnsi" w:hAnsiTheme="minorHAnsi"/>
        </w:rPr>
      </w:pPr>
      <w:bookmarkStart w:id="135" w:name="_Toc368005932"/>
      <w:r w:rsidRPr="00844844">
        <w:rPr>
          <w:rFonts w:asciiTheme="minorHAnsi" w:hAnsiTheme="minorHAnsi"/>
        </w:rPr>
        <w:t>User Interface Testing:</w:t>
      </w:r>
      <w:bookmarkEnd w:id="135"/>
    </w:p>
    <w:p w:rsidR="005C1084" w:rsidRPr="00844844" w:rsidRDefault="005C1084" w:rsidP="005C1084">
      <w:pPr>
        <w:pStyle w:val="BodyText1"/>
        <w:jc w:val="both"/>
        <w:rPr>
          <w:rFonts w:asciiTheme="minorHAnsi" w:hAnsiTheme="minorHAnsi" w:cs="Arial"/>
        </w:rPr>
      </w:pPr>
      <w:r w:rsidRPr="00844844">
        <w:rPr>
          <w:rFonts w:asciiTheme="minorHAnsi" w:hAnsiTheme="minorHAnsi"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Pr="00844844" w:rsidRDefault="001F1845" w:rsidP="005C1084">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lang w:val="en-CA"/>
              </w:rPr>
              <w:t>UI testing will verify the screens and the layouts and navigation</w:t>
            </w:r>
          </w:p>
        </w:tc>
      </w:tr>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Verify the design and layout of the screen.</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Identify the integration links.</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Test the functioning of the links – that the proper page is displayed and correct messages, pop-ups are shown when they need to be displayed etc</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Validation of general navigation</w:t>
            </w:r>
          </w:p>
        </w:tc>
      </w:tr>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navigation test cases have been executed.</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screens have been verified as per design and layouts</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defects that have been identified have been resolved.</w:t>
            </w:r>
          </w:p>
        </w:tc>
      </w:tr>
    </w:tbl>
    <w:p w:rsidR="001F1845" w:rsidRPr="00844844" w:rsidRDefault="001F1845" w:rsidP="005C1084">
      <w:pPr>
        <w:pStyle w:val="BodyText1"/>
        <w:jc w:val="both"/>
        <w:rPr>
          <w:rFonts w:asciiTheme="minorHAnsi" w:hAnsiTheme="minorHAnsi" w:cs="Arial"/>
        </w:rPr>
      </w:pPr>
    </w:p>
    <w:p w:rsidR="001F1845" w:rsidRPr="00844844" w:rsidRDefault="001F1845" w:rsidP="005C1084">
      <w:pPr>
        <w:pStyle w:val="BodyText1"/>
        <w:jc w:val="both"/>
        <w:rPr>
          <w:rFonts w:asciiTheme="minorHAnsi" w:hAnsiTheme="minorHAnsi" w:cs="Arial"/>
        </w:rPr>
      </w:pPr>
    </w:p>
    <w:p w:rsidR="00D20F7F" w:rsidRPr="00844844" w:rsidRDefault="00D20F7F" w:rsidP="0040354E">
      <w:pPr>
        <w:pStyle w:val="Heading3"/>
        <w:rPr>
          <w:rFonts w:asciiTheme="minorHAnsi" w:hAnsiTheme="minorHAnsi"/>
        </w:rPr>
      </w:pPr>
      <w:bookmarkStart w:id="136" w:name="_Toc368005933"/>
      <w:r w:rsidRPr="00844844">
        <w:rPr>
          <w:rFonts w:asciiTheme="minorHAnsi" w:hAnsiTheme="minorHAnsi"/>
        </w:rPr>
        <w:t>Performance Profiling:</w:t>
      </w:r>
      <w:bookmarkEnd w:id="136"/>
    </w:p>
    <w:p w:rsidR="00D20F7F" w:rsidRPr="00844844" w:rsidRDefault="00D20F7F" w:rsidP="00D20F7F">
      <w:pPr>
        <w:pStyle w:val="BodyText1"/>
        <w:jc w:val="both"/>
        <w:rPr>
          <w:rFonts w:asciiTheme="minorHAnsi" w:hAnsiTheme="minorHAnsi" w:cs="Arial"/>
        </w:rPr>
      </w:pPr>
      <w:r w:rsidRPr="00844844">
        <w:rPr>
          <w:rFonts w:asciiTheme="minorHAnsi" w:hAnsiTheme="minorHAnsi"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Pr="00844844" w:rsidRDefault="00D20F7F" w:rsidP="00D20F7F">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 xml:space="preserve">The purpose of performance profiling is to ensure the performance of the </w:t>
            </w:r>
            <w:r w:rsidR="00747A2A" w:rsidRPr="00844844">
              <w:rPr>
                <w:rFonts w:asciiTheme="minorHAnsi" w:hAnsiTheme="minorHAnsi" w:cs="Arial"/>
                <w:b/>
              </w:rPr>
              <w:t>CMS</w:t>
            </w:r>
            <w:r w:rsidRPr="00844844">
              <w:rPr>
                <w:rFonts w:asciiTheme="minorHAnsi" w:hAnsiTheme="minorHAnsi" w:cs="Arial"/>
              </w:rPr>
              <w:t xml:space="preserve"> application is up to the desired level</w:t>
            </w:r>
            <w:r w:rsidR="00AE5493" w:rsidRPr="00844844">
              <w:rPr>
                <w:rFonts w:asciiTheme="minorHAnsi" w:hAnsiTheme="minorHAnsi" w:cs="Arial"/>
              </w:rPr>
              <w:t>.</w:t>
            </w:r>
          </w:p>
        </w:tc>
      </w:tr>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Use a subset of Test Procedures developed for Function and Business Cycle Testing.</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Modify data files to increase the number of transactions or the scripts to increase the number of iterations each transaction occurs.</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This will be done by using Load Runner or Quick Test Professional (QTP).</w:t>
            </w:r>
          </w:p>
        </w:tc>
      </w:tr>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 xml:space="preserve">Single Transaction or single user:  Successful completion of the test scripts without any failures and within the expected or required time allocation per transaction. </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 xml:space="preserve">Results are recorded and a performance baseline is created for the major </w:t>
            </w:r>
            <w:r w:rsidR="00AE5493" w:rsidRPr="00844844">
              <w:rPr>
                <w:rFonts w:asciiTheme="minorHAnsi" w:hAnsiTheme="minorHAnsi" w:cs="Arial"/>
              </w:rPr>
              <w:t>logical</w:t>
            </w:r>
            <w:r w:rsidRPr="00844844">
              <w:rPr>
                <w:rFonts w:asciiTheme="minorHAnsi" w:hAnsiTheme="minorHAnsi" w:cs="Arial"/>
              </w:rPr>
              <w:t xml:space="preserve"> functions within the scenarios listed above.</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All performance defects are reviewed and triaged to an acceptable resolution.</w:t>
            </w:r>
          </w:p>
        </w:tc>
      </w:tr>
    </w:tbl>
    <w:p w:rsidR="00D20F7F" w:rsidRPr="00844844" w:rsidRDefault="00D20F7F" w:rsidP="00D20F7F">
      <w:pPr>
        <w:pStyle w:val="BodyText1"/>
        <w:jc w:val="both"/>
        <w:rPr>
          <w:rFonts w:asciiTheme="minorHAnsi" w:hAnsiTheme="minorHAnsi" w:cs="Arial"/>
        </w:rPr>
      </w:pPr>
      <w:r w:rsidRPr="00844844">
        <w:rPr>
          <w:rFonts w:asciiTheme="minorHAnsi" w:hAnsiTheme="minorHAnsi" w:cs="Arial"/>
        </w:rPr>
        <w:t>.</w:t>
      </w:r>
    </w:p>
    <w:p w:rsidR="005C1084" w:rsidRPr="00844844" w:rsidRDefault="00E12198" w:rsidP="0040354E">
      <w:pPr>
        <w:pStyle w:val="Heading3"/>
        <w:rPr>
          <w:rFonts w:asciiTheme="minorHAnsi" w:hAnsiTheme="minorHAnsi"/>
        </w:rPr>
      </w:pPr>
      <w:bookmarkStart w:id="137" w:name="_Toc368005934"/>
      <w:r w:rsidRPr="00844844">
        <w:rPr>
          <w:rFonts w:asciiTheme="minorHAnsi" w:hAnsiTheme="minorHAnsi"/>
        </w:rPr>
        <w:t>Load Testing:</w:t>
      </w:r>
      <w:bookmarkEnd w:id="137"/>
    </w:p>
    <w:p w:rsidR="00E12198" w:rsidRPr="00844844" w:rsidRDefault="00E12198" w:rsidP="00E12198">
      <w:pPr>
        <w:jc w:val="both"/>
        <w:rPr>
          <w:rFonts w:cs="Arial"/>
          <w:lang w:val="en-GB"/>
        </w:rPr>
      </w:pPr>
      <w:r w:rsidRPr="00844844">
        <w:rPr>
          <w:rFonts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The purpose of load testing is to verify performance behaviour time for designated transactions or business cases under varying workload conditions.</w:t>
            </w:r>
          </w:p>
        </w:tc>
      </w:tr>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Use a subset of Test Procedures developed for Function and Business Cycle Testing.</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Scripts will be executed to simulate the peak load for 1 hour and report will be generated and analysed.</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This will be done using Load Runner.</w:t>
            </w:r>
          </w:p>
        </w:tc>
      </w:tr>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Multiple transactions or multiple users:  Successful completion of the test scripts without any failures and within acceptable time allocation.</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Results are recorded and a performance baseline is created for the major business functions within the scenarios listed above.</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All load testing defects are reviewed and triaged to an acceptable resolution.</w:t>
            </w:r>
          </w:p>
        </w:tc>
      </w:tr>
    </w:tbl>
    <w:p w:rsidR="002D49CF" w:rsidRPr="00844844" w:rsidRDefault="002D49CF" w:rsidP="00E12198">
      <w:pPr>
        <w:jc w:val="both"/>
        <w:rPr>
          <w:rFonts w:cs="Arial"/>
          <w:lang w:val="en-GB"/>
        </w:rPr>
      </w:pPr>
    </w:p>
    <w:p w:rsidR="00E12198" w:rsidRPr="00844844" w:rsidRDefault="007F3F0C" w:rsidP="0040354E">
      <w:pPr>
        <w:pStyle w:val="Heading3"/>
        <w:rPr>
          <w:rFonts w:asciiTheme="minorHAnsi" w:hAnsiTheme="minorHAnsi"/>
        </w:rPr>
      </w:pPr>
      <w:bookmarkStart w:id="138" w:name="_Toc368005935"/>
      <w:r w:rsidRPr="00844844">
        <w:rPr>
          <w:rFonts w:asciiTheme="minorHAnsi" w:hAnsiTheme="minorHAnsi"/>
        </w:rPr>
        <w:lastRenderedPageBreak/>
        <w:t>Stress Testing:</w:t>
      </w:r>
      <w:bookmarkEnd w:id="138"/>
    </w:p>
    <w:p w:rsidR="007F3F0C" w:rsidRPr="00844844" w:rsidRDefault="007F3F0C" w:rsidP="007F3F0C">
      <w:pPr>
        <w:jc w:val="both"/>
        <w:rPr>
          <w:rFonts w:cs="Arial"/>
          <w:lang w:val="en-GB"/>
        </w:rPr>
      </w:pPr>
      <w:r w:rsidRPr="00844844">
        <w:rPr>
          <w:rFonts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Pr="00844844" w:rsidRDefault="001751CB" w:rsidP="0040354E">
      <w:pPr>
        <w:pStyle w:val="Heading3"/>
        <w:rPr>
          <w:rFonts w:asciiTheme="minorHAnsi" w:hAnsiTheme="minorHAnsi"/>
        </w:rPr>
      </w:pPr>
      <w:bookmarkStart w:id="139" w:name="_Toc368005936"/>
      <w:r w:rsidRPr="00844844">
        <w:rPr>
          <w:rFonts w:asciiTheme="minorHAnsi" w:hAnsiTheme="minorHAnsi"/>
        </w:rPr>
        <w:t>Volume Testing:</w:t>
      </w:r>
      <w:bookmarkEnd w:id="139"/>
    </w:p>
    <w:p w:rsidR="001751CB" w:rsidRPr="00844844" w:rsidRDefault="001751CB" w:rsidP="001751CB">
      <w:pPr>
        <w:jc w:val="both"/>
        <w:rPr>
          <w:rFonts w:cs="Arial"/>
          <w:lang w:val="en-GB"/>
        </w:rPr>
      </w:pPr>
      <w:r w:rsidRPr="00844844">
        <w:rPr>
          <w:rFonts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Pr="00844844" w:rsidRDefault="00710F0E" w:rsidP="0040354E">
      <w:pPr>
        <w:pStyle w:val="Heading3"/>
        <w:rPr>
          <w:rFonts w:asciiTheme="minorHAnsi" w:hAnsiTheme="minorHAnsi"/>
          <w:lang w:val="en-GB"/>
        </w:rPr>
      </w:pPr>
      <w:bookmarkStart w:id="140" w:name="_Toc368005937"/>
      <w:r w:rsidRPr="00844844">
        <w:rPr>
          <w:rFonts w:asciiTheme="minorHAnsi" w:hAnsiTheme="minorHAnsi"/>
          <w:lang w:val="en-GB"/>
        </w:rPr>
        <w:t>Security &amp; Access Control Testing:</w:t>
      </w:r>
      <w:bookmarkEnd w:id="140"/>
    </w:p>
    <w:p w:rsidR="00710F0E" w:rsidRPr="00844844" w:rsidRDefault="00710F0E" w:rsidP="00710F0E">
      <w:pPr>
        <w:pStyle w:val="BodyText1"/>
        <w:ind w:left="360"/>
        <w:jc w:val="both"/>
        <w:rPr>
          <w:rFonts w:asciiTheme="minorHAnsi" w:hAnsiTheme="minorHAnsi" w:cs="Arial"/>
        </w:rPr>
      </w:pPr>
      <w:r w:rsidRPr="00844844">
        <w:rPr>
          <w:rFonts w:asciiTheme="minorHAnsi" w:hAnsiTheme="minorHAnsi" w:cs="Arial"/>
        </w:rPr>
        <w:t xml:space="preserve">Security and Access Control Testing focus on following key areas of security:  </w:t>
      </w:r>
    </w:p>
    <w:p w:rsidR="00710F0E" w:rsidRPr="00844844" w:rsidRDefault="00710F0E" w:rsidP="0064486B">
      <w:pPr>
        <w:pStyle w:val="BodyText1"/>
        <w:numPr>
          <w:ilvl w:val="0"/>
          <w:numId w:val="6"/>
        </w:numPr>
        <w:jc w:val="both"/>
        <w:rPr>
          <w:rFonts w:asciiTheme="minorHAnsi" w:hAnsiTheme="minorHAnsi" w:cs="Arial"/>
        </w:rPr>
      </w:pPr>
      <w:r w:rsidRPr="00844844">
        <w:rPr>
          <w:rFonts w:asciiTheme="minorHAnsi" w:hAnsiTheme="minorHAnsi" w:cs="Arial"/>
        </w:rPr>
        <w:t>Application-level security, including access to the Data or Business Functions</w:t>
      </w:r>
    </w:p>
    <w:p w:rsidR="00710F0E" w:rsidRPr="00844844" w:rsidRDefault="00710F0E" w:rsidP="00710F0E">
      <w:pPr>
        <w:jc w:val="both"/>
        <w:rPr>
          <w:rFonts w:cs="Arial"/>
        </w:rPr>
      </w:pPr>
      <w:r w:rsidRPr="00844844">
        <w:rPr>
          <w:rFonts w:cs="Arial"/>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Pr="00844844" w:rsidRDefault="00515199" w:rsidP="0040354E">
      <w:pPr>
        <w:pStyle w:val="Heading3"/>
        <w:rPr>
          <w:rFonts w:asciiTheme="minorHAnsi" w:hAnsiTheme="minorHAnsi"/>
          <w:lang w:val="en-GB"/>
        </w:rPr>
      </w:pPr>
      <w:bookmarkStart w:id="141" w:name="_Toc368005938"/>
      <w:r w:rsidRPr="00844844">
        <w:rPr>
          <w:rFonts w:asciiTheme="minorHAnsi" w:hAnsiTheme="minorHAnsi"/>
          <w:lang w:val="en-GB"/>
        </w:rPr>
        <w:t>Failover &amp; Recovery Testing:</w:t>
      </w:r>
      <w:bookmarkEnd w:id="141"/>
    </w:p>
    <w:p w:rsidR="00515199" w:rsidRPr="00844844" w:rsidRDefault="00515199" w:rsidP="00515199">
      <w:pPr>
        <w:jc w:val="both"/>
        <w:rPr>
          <w:rFonts w:cs="Arial"/>
          <w:lang w:val="en-GB"/>
        </w:rPr>
      </w:pPr>
      <w:r w:rsidRPr="00844844">
        <w:rPr>
          <w:rFonts w:cs="Arial"/>
          <w:lang w:val="en-GB"/>
        </w:rPr>
        <w:t>Failover and Recovery Testing ensures that the target-of-test can successfully failover and recover from a variety of hardware, software or network malfunctions with undue loss of data or data integrity.</w:t>
      </w:r>
    </w:p>
    <w:p w:rsidR="00515199" w:rsidRPr="00844844" w:rsidRDefault="00515199" w:rsidP="00515199">
      <w:pPr>
        <w:jc w:val="both"/>
        <w:rPr>
          <w:rFonts w:cs="Arial"/>
          <w:lang w:val="en-GB"/>
        </w:rPr>
      </w:pPr>
      <w:r w:rsidRPr="00844844">
        <w:rPr>
          <w:rFonts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Pr="00844844" w:rsidRDefault="00515199" w:rsidP="00515199">
      <w:pPr>
        <w:jc w:val="both"/>
        <w:rPr>
          <w:rFonts w:cs="Arial"/>
          <w:lang w:val="en-GB"/>
        </w:rPr>
      </w:pPr>
      <w:r w:rsidRPr="00844844">
        <w:rPr>
          <w:rFonts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Pr="00844844" w:rsidRDefault="0070671D" w:rsidP="0040354E">
      <w:pPr>
        <w:pStyle w:val="Heading3"/>
        <w:rPr>
          <w:rFonts w:asciiTheme="minorHAnsi" w:hAnsiTheme="minorHAnsi"/>
          <w:lang w:val="en-GB"/>
        </w:rPr>
      </w:pPr>
      <w:bookmarkStart w:id="142" w:name="_Toc368005939"/>
      <w:r w:rsidRPr="00844844">
        <w:rPr>
          <w:rFonts w:asciiTheme="minorHAnsi" w:hAnsiTheme="minorHAnsi"/>
          <w:lang w:val="en-GB"/>
        </w:rPr>
        <w:t>Configuration Testing:</w:t>
      </w:r>
      <w:bookmarkEnd w:id="142"/>
    </w:p>
    <w:p w:rsidR="0070671D" w:rsidRPr="00844844" w:rsidRDefault="00CC1BC1" w:rsidP="0070671D">
      <w:pPr>
        <w:jc w:val="both"/>
        <w:rPr>
          <w:rFonts w:cs="Arial"/>
          <w:lang w:val="en-GB"/>
        </w:rPr>
      </w:pPr>
      <w:r w:rsidRPr="00844844">
        <w:rPr>
          <w:rFonts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844844">
        <w:rPr>
          <w:rFonts w:cs="Arial"/>
          <w:lang w:val="en-GB"/>
        </w:rPr>
        <w:sym w:font="Symbol" w:char="F0BE"/>
      </w:r>
      <w:r w:rsidRPr="00844844">
        <w:rPr>
          <w:rFonts w:cs="Arial"/>
          <w:lang w:val="en-GB"/>
        </w:rPr>
        <w:t>for example, applications, drivers, and so on</w:t>
      </w:r>
      <w:r w:rsidRPr="00844844">
        <w:rPr>
          <w:rFonts w:cs="Arial"/>
          <w:lang w:val="en-GB"/>
        </w:rPr>
        <w:sym w:font="Symbol" w:char="F0BE"/>
      </w:r>
      <w:r w:rsidRPr="00844844">
        <w:rPr>
          <w:rFonts w:cs="Arial"/>
          <w:lang w:val="en-GB"/>
        </w:rPr>
        <w:t>and at any one time, many different combinations may be active using different resources.</w:t>
      </w:r>
    </w:p>
    <w:p w:rsidR="008A5990" w:rsidRPr="00844844" w:rsidRDefault="008A5990" w:rsidP="0040354E">
      <w:pPr>
        <w:pStyle w:val="Heading3"/>
        <w:rPr>
          <w:rFonts w:asciiTheme="minorHAnsi" w:hAnsiTheme="minorHAnsi"/>
          <w:lang w:val="en-GB"/>
        </w:rPr>
      </w:pPr>
      <w:bookmarkStart w:id="143" w:name="_Toc368005940"/>
      <w:r w:rsidRPr="00844844">
        <w:rPr>
          <w:rFonts w:asciiTheme="minorHAnsi" w:hAnsiTheme="minorHAnsi"/>
          <w:lang w:val="en-GB"/>
        </w:rPr>
        <w:t>Installation/Deploy &amp; Back out Testing:</w:t>
      </w:r>
      <w:bookmarkEnd w:id="143"/>
    </w:p>
    <w:p w:rsidR="008A5990" w:rsidRPr="00844844" w:rsidRDefault="008A5990" w:rsidP="008A5990">
      <w:pPr>
        <w:jc w:val="both"/>
        <w:rPr>
          <w:rFonts w:cs="Arial"/>
          <w:lang w:val="en-GB"/>
        </w:rPr>
      </w:pPr>
      <w:r w:rsidRPr="00844844">
        <w:rPr>
          <w:rFonts w:cs="Arial"/>
          <w:lang w:val="en-GB"/>
        </w:rPr>
        <w:t>Installation testing has two purposes. The first is to ensure that the software can be installed under different conditions</w:t>
      </w:r>
      <w:r w:rsidRPr="00844844">
        <w:sym w:font="Symbol" w:char="F0BE"/>
      </w:r>
      <w:r w:rsidRPr="00844844">
        <w:rPr>
          <w:rFonts w:cs="Arial"/>
          <w:lang w:val="en-GB"/>
        </w:rPr>
        <w:t>such as</w:t>
      </w:r>
      <w:r w:rsidR="00BE4F57" w:rsidRPr="00844844">
        <w:rPr>
          <w:rFonts w:cs="Arial"/>
          <w:lang w:val="en-GB"/>
        </w:rPr>
        <w:t xml:space="preserve"> a new installation, an upgrade</w:t>
      </w:r>
      <w:r w:rsidRPr="00844844">
        <w:rPr>
          <w:rFonts w:cs="Arial"/>
          <w:lang w:val="en-GB"/>
        </w:rPr>
        <w:t xml:space="preserve"> and a complete or custom installation</w:t>
      </w:r>
      <w:r w:rsidRPr="00844844">
        <w:sym w:font="Symbol" w:char="F0BE"/>
      </w:r>
      <w:r w:rsidRPr="00844844">
        <w:rPr>
          <w:rFonts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44844">
        <w:rPr>
          <w:rFonts w:cs="Arial"/>
          <w:lang w:val="en-GB"/>
        </w:rPr>
        <w:t>testing</w:t>
      </w:r>
      <w:r w:rsidRPr="00844844">
        <w:rPr>
          <w:rFonts w:cs="Arial"/>
          <w:lang w:val="en-GB"/>
        </w:rPr>
        <w:t xml:space="preserve"> before and after the back out.</w:t>
      </w:r>
    </w:p>
    <w:p w:rsidR="00E028F4" w:rsidRPr="00844844" w:rsidRDefault="00E028F4" w:rsidP="0040354E">
      <w:pPr>
        <w:pStyle w:val="Heading3"/>
        <w:rPr>
          <w:rFonts w:asciiTheme="minorHAnsi" w:hAnsiTheme="minorHAnsi"/>
          <w:lang w:val="en-GB"/>
        </w:rPr>
      </w:pPr>
      <w:bookmarkStart w:id="144" w:name="_Toc368005941"/>
      <w:r w:rsidRPr="00844844">
        <w:rPr>
          <w:rFonts w:asciiTheme="minorHAnsi" w:hAnsiTheme="minorHAnsi"/>
          <w:lang w:val="en-GB"/>
        </w:rPr>
        <w:lastRenderedPageBreak/>
        <w:t>Post Production Testing:</w:t>
      </w:r>
      <w:bookmarkEnd w:id="144"/>
    </w:p>
    <w:p w:rsidR="00E028F4" w:rsidRPr="00844844" w:rsidRDefault="00E028F4" w:rsidP="00E028F4">
      <w:pPr>
        <w:jc w:val="both"/>
        <w:rPr>
          <w:rFonts w:cs="Arial"/>
          <w:lang w:val="en-GB"/>
        </w:rPr>
      </w:pPr>
      <w:r w:rsidRPr="00844844">
        <w:rPr>
          <w:rFonts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Pr="00844844" w:rsidRDefault="00E0547A" w:rsidP="00E028F4">
      <w:pPr>
        <w:jc w:val="both"/>
        <w:rPr>
          <w:rFonts w:cs="Arial"/>
          <w:lang w:val="en-GB"/>
        </w:rPr>
      </w:pPr>
    </w:p>
    <w:p w:rsidR="00E0547A" w:rsidRPr="00844844" w:rsidRDefault="00E0547A" w:rsidP="0040354E">
      <w:pPr>
        <w:pStyle w:val="Heading3"/>
        <w:rPr>
          <w:rFonts w:asciiTheme="minorHAnsi" w:hAnsiTheme="minorHAnsi"/>
          <w:lang w:val="en-GB"/>
        </w:rPr>
      </w:pPr>
      <w:bookmarkStart w:id="145" w:name="_Toc368005942"/>
      <w:r w:rsidRPr="00844844">
        <w:rPr>
          <w:rFonts w:asciiTheme="minorHAnsi" w:hAnsiTheme="minorHAnsi"/>
          <w:lang w:val="en-GB"/>
        </w:rPr>
        <w:t>Unit Testing:</w:t>
      </w:r>
      <w:bookmarkEnd w:id="145"/>
    </w:p>
    <w:p w:rsidR="00E0547A" w:rsidRPr="00844844" w:rsidRDefault="00E0547A" w:rsidP="00E0547A">
      <w:pPr>
        <w:jc w:val="both"/>
        <w:rPr>
          <w:rFonts w:cs="Arial"/>
        </w:rPr>
      </w:pPr>
      <w:r w:rsidRPr="00844844">
        <w:rPr>
          <w:rFonts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Pr="00844844" w:rsidRDefault="00D34B04" w:rsidP="00E0547A">
      <w:pPr>
        <w:jc w:val="both"/>
        <w:rPr>
          <w:rFonts w:cs="Arial"/>
        </w:rPr>
      </w:pPr>
      <w:r w:rsidRPr="00844844">
        <w:rPr>
          <w:rFonts w:cs="Arial"/>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D34B04" w:rsidRPr="00844844" w:rsidRDefault="005D2580" w:rsidP="0040354E">
      <w:pPr>
        <w:pStyle w:val="Heading3"/>
        <w:rPr>
          <w:rFonts w:asciiTheme="minorHAnsi" w:hAnsiTheme="minorHAnsi"/>
        </w:rPr>
      </w:pPr>
      <w:bookmarkStart w:id="146" w:name="_Toc368005943"/>
      <w:r w:rsidRPr="00844844">
        <w:rPr>
          <w:rFonts w:asciiTheme="minorHAnsi" w:hAnsiTheme="minorHAnsi"/>
        </w:rPr>
        <w:t>Smoke Testing:</w:t>
      </w:r>
      <w:bookmarkEnd w:id="146"/>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844844" w:rsidTr="0040354E">
        <w:trPr>
          <w:cantSplit/>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Verifies the major functionality at high level in order to determine if further testing is possible.</w:t>
            </w:r>
          </w:p>
        </w:tc>
      </w:tr>
      <w:tr w:rsidR="007C2CB0" w:rsidRPr="00844844" w:rsidTr="0040354E">
        <w:trPr>
          <w:cantSplit/>
          <w:trHeight w:val="1083"/>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After initial deployment to the test environment validate all critical components of the application prior to proceeding with testing.</w:t>
            </w:r>
          </w:p>
        </w:tc>
      </w:tr>
      <w:tr w:rsidR="007C2CB0" w:rsidRPr="00844844" w:rsidTr="0040354E">
        <w:trPr>
          <w:cantSplit/>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vAlign w:val="center"/>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Navigation through the application at high level is possible, testing can continue.</w:t>
            </w:r>
          </w:p>
        </w:tc>
      </w:tr>
    </w:tbl>
    <w:p w:rsidR="009066D8" w:rsidRPr="00844844" w:rsidRDefault="007116DA" w:rsidP="0040354E">
      <w:pPr>
        <w:pStyle w:val="Heading3"/>
        <w:rPr>
          <w:rFonts w:asciiTheme="minorHAnsi" w:hAnsiTheme="minorHAnsi"/>
        </w:rPr>
      </w:pPr>
      <w:bookmarkStart w:id="147" w:name="_Toc368005944"/>
      <w:r w:rsidRPr="00844844">
        <w:rPr>
          <w:rFonts w:asciiTheme="minorHAnsi" w:hAnsiTheme="minorHAnsi"/>
        </w:rPr>
        <w:t>Data Migration Testing:</w:t>
      </w:r>
      <w:bookmarkEnd w:id="147"/>
    </w:p>
    <w:p w:rsidR="007C2CB0" w:rsidRPr="00844844" w:rsidRDefault="007C2CB0" w:rsidP="007C2CB0">
      <w:pPr>
        <w:pStyle w:val="BodyText1"/>
        <w:spacing w:after="60"/>
        <w:jc w:val="both"/>
        <w:rPr>
          <w:rFonts w:asciiTheme="minorHAnsi" w:hAnsiTheme="minorHAnsi" w:cs="Arial"/>
        </w:rPr>
      </w:pPr>
      <w:r w:rsidRPr="00844844">
        <w:rPr>
          <w:rFonts w:asciiTheme="minorHAnsi" w:hAnsiTheme="minorHAnsi"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Pr="00844844" w:rsidRDefault="007C2CB0" w:rsidP="007C2CB0">
      <w:pPr>
        <w:pStyle w:val="BodyText1"/>
        <w:spacing w:after="60"/>
        <w:jc w:val="both"/>
        <w:rPr>
          <w:rFonts w:asciiTheme="minorHAnsi" w:hAnsiTheme="minorHAnsi" w:cs="Arial"/>
        </w:rPr>
      </w:pPr>
      <w:r w:rsidRPr="00844844">
        <w:rPr>
          <w:rFonts w:asciiTheme="minorHAnsi" w:hAnsiTheme="minorHAnsi" w:cs="Arial"/>
        </w:rPr>
        <w:t>The fields which are present in the newdata Model in the Destination DB(s) will be migrated from the existing systemssource DB(s) to Destination DB(s).</w:t>
      </w: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844844" w:rsidTr="00D71A8D">
        <w:trPr>
          <w:cantSplit/>
          <w:jc w:val="center"/>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7C2CB0" w:rsidRPr="00844844" w:rsidRDefault="007C2CB0" w:rsidP="0040354E">
            <w:pPr>
              <w:pStyle w:val="BodyText1"/>
              <w:jc w:val="both"/>
              <w:rPr>
                <w:rFonts w:asciiTheme="minorHAnsi" w:hAnsiTheme="minorHAnsi"/>
              </w:rPr>
            </w:pPr>
            <w:r w:rsidRPr="00844844">
              <w:rPr>
                <w:rFonts w:asciiTheme="minorHAnsi" w:hAnsiTheme="minorHAnsi" w:cs="Arial"/>
              </w:rPr>
              <w:t>The objective of this test is to verify that data migration is successful from source DB(s) to destination DB(s).</w:t>
            </w:r>
          </w:p>
        </w:tc>
      </w:tr>
      <w:tr w:rsidR="007C2CB0" w:rsidRPr="00844844" w:rsidTr="00D71A8D">
        <w:trPr>
          <w:cantSplit/>
          <w:jc w:val="center"/>
        </w:trPr>
        <w:tc>
          <w:tcPr>
            <w:tcW w:w="2211" w:type="dxa"/>
          </w:tcPr>
          <w:p w:rsidR="007C2CB0" w:rsidRPr="00844844" w:rsidRDefault="007C2CB0" w:rsidP="0040354E">
            <w:pPr>
              <w:pStyle w:val="BodyText1"/>
              <w:jc w:val="both"/>
              <w:rPr>
                <w:rFonts w:asciiTheme="minorHAnsi" w:hAnsiTheme="minorHAnsi" w:cs="Arial"/>
                <w:color w:val="000000"/>
              </w:rPr>
            </w:pPr>
            <w:r w:rsidRPr="00844844">
              <w:rPr>
                <w:rFonts w:asciiTheme="minorHAnsi" w:hAnsiTheme="minorHAnsi" w:cs="Arial"/>
                <w:color w:val="000000"/>
              </w:rPr>
              <w:lastRenderedPageBreak/>
              <w:t xml:space="preserve">Technique: </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The Team is notified before the data migration.</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Team runs queries on the source DB and fetches the data.</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Migration is done.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Mapped data needs to be determined.</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Team runs the queries on the Destination DB and fetches the data.</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Cross verification of the data is done to see that data fetched from the old database is same as the data fetched from the new database.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the table structure.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record counts.</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the data formatting.</w:t>
            </w:r>
          </w:p>
        </w:tc>
      </w:tr>
      <w:tr w:rsidR="007C2CB0" w:rsidRPr="00844844" w:rsidTr="00D71A8D">
        <w:trPr>
          <w:cantSplit/>
          <w:trHeight w:val="607"/>
          <w:jc w:val="center"/>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fetched from the Source DB(s) and Destination DB(s) matches.</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The record count in the Source and the Destination databases should be equal.</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No data are truncated.</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formatting is proper (if required at any instance).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All defects that have been identified have been resolved.</w:t>
            </w:r>
          </w:p>
        </w:tc>
      </w:tr>
    </w:tbl>
    <w:p w:rsidR="00B50536" w:rsidRPr="00844844" w:rsidRDefault="00B50536" w:rsidP="007C2CB0">
      <w:pPr>
        <w:jc w:val="both"/>
        <w:rPr>
          <w:rFonts w:cs="Arial"/>
          <w:lang w:val="en-GB"/>
        </w:rPr>
      </w:pPr>
    </w:p>
    <w:p w:rsidR="00B4442A" w:rsidRPr="00844844" w:rsidRDefault="00B4442A" w:rsidP="00472BB3">
      <w:pPr>
        <w:pStyle w:val="Heading2"/>
        <w:rPr>
          <w:rFonts w:asciiTheme="minorHAnsi" w:hAnsiTheme="minorHAnsi"/>
        </w:rPr>
      </w:pPr>
      <w:bookmarkStart w:id="148" w:name="_Toc368005945"/>
      <w:r w:rsidRPr="00844844">
        <w:rPr>
          <w:rFonts w:asciiTheme="minorHAnsi" w:hAnsiTheme="minorHAnsi"/>
        </w:rPr>
        <w:t>Testing Plan used</w:t>
      </w:r>
      <w:bookmarkEnd w:id="148"/>
    </w:p>
    <w:p w:rsidR="008538A3" w:rsidRPr="00844844" w:rsidRDefault="00B653A7" w:rsidP="00B653A7">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844844" w:rsidRDefault="00B653A7" w:rsidP="00B653A7">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844844" w:rsidRDefault="008538A3" w:rsidP="00B653A7">
      <w:pPr>
        <w:pStyle w:val="Heading4"/>
        <w:rPr>
          <w:rFonts w:asciiTheme="minorHAnsi" w:hAnsiTheme="minorHAnsi"/>
        </w:rPr>
      </w:pPr>
      <w:r w:rsidRPr="00844844">
        <w:rPr>
          <w:rFonts w:asciiTheme="minorHAnsi" w:hAnsiTheme="minorHAnsi"/>
        </w:rPr>
        <w:t xml:space="preserve">Cause of Testing:     </w:t>
      </w:r>
    </w:p>
    <w:p w:rsidR="008538A3" w:rsidRPr="00844844" w:rsidRDefault="008538A3" w:rsidP="008538A3">
      <w:pPr>
        <w:tabs>
          <w:tab w:val="center" w:pos="4680"/>
          <w:tab w:val="right" w:pos="9000"/>
        </w:tabs>
        <w:spacing w:line="360" w:lineRule="auto"/>
        <w:ind w:firstLine="720"/>
        <w:rPr>
          <w:rFonts w:eastAsia="Times New Roman" w:cs="Times New Roman"/>
          <w:sz w:val="24"/>
          <w:szCs w:val="20"/>
          <w:lang w:val="en-GB"/>
        </w:rPr>
      </w:pPr>
      <w:r w:rsidRPr="00844844">
        <w:rPr>
          <w:rFonts w:eastAsia="Times New Roman" w:cs="Times New Roman"/>
          <w:sz w:val="24"/>
          <w:szCs w:val="20"/>
          <w:lang w:val="en-GB"/>
        </w:rPr>
        <w:t>The first test of the system is to see whether it produces the correct output. Following this a variety of other tests are conducted:</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Response time:</w:t>
      </w:r>
      <w:r w:rsidRPr="00844844">
        <w:rPr>
          <w:rFonts w:cs="Times New Roman"/>
          <w:sz w:val="24"/>
          <w:szCs w:val="24"/>
        </w:rPr>
        <w:t xml:space="preserve"> this test is conducted to measure the processing of the software.</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Volume testing:</w:t>
      </w:r>
      <w:r w:rsidRPr="00844844">
        <w:rPr>
          <w:rFonts w:cs="Times New Roman"/>
          <w:sz w:val="24"/>
          <w:szCs w:val="24"/>
        </w:rPr>
        <w:t xml:space="preserve"> In this test, we create as many data as would normally be used to a variety that the hardware and the software will function correctly.</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Stress Testing:</w:t>
      </w:r>
      <w:r w:rsidRPr="00844844">
        <w:rPr>
          <w:rFonts w:cs="Times New Roman"/>
          <w:sz w:val="24"/>
          <w:szCs w:val="24"/>
        </w:rPr>
        <w:t xml:space="preserve"> The purpose of this is to prove that the candidate system should not malfunction under peak load.</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Recovery &amp; Security:</w:t>
      </w:r>
      <w:r w:rsidRPr="00844844">
        <w:rPr>
          <w:rFonts w:cs="Times New Roman"/>
          <w:sz w:val="24"/>
          <w:szCs w:val="24"/>
        </w:rPr>
        <w:t xml:space="preserve"> A forced system is induced to test a backup recovery procedure.</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lastRenderedPageBreak/>
        <w:t>System testing is verification of the workability of a system. For this purpose the system is used experimentally to ensure that it will run according to its specification and in the way users expect. These are two stages to this: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The testing of the individual programs by their programmers called Unit testing and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The testing of the overall System testing.</w:t>
      </w:r>
    </w:p>
    <w:p w:rsidR="008538A3" w:rsidRPr="00844844" w:rsidRDefault="008538A3" w:rsidP="00B653A7">
      <w:pPr>
        <w:pStyle w:val="Heading4"/>
        <w:rPr>
          <w:rFonts w:asciiTheme="minorHAnsi" w:hAnsiTheme="minorHAnsi"/>
        </w:rPr>
      </w:pPr>
      <w:r w:rsidRPr="00844844">
        <w:rPr>
          <w:rFonts w:asciiTheme="minorHAnsi" w:hAnsiTheme="minorHAnsi"/>
        </w:rPr>
        <w:t>Unit testing includes the following: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for number of input parameters equal to number of arguments.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the parameter and argument attributes match.</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Feasibility and validity checks on input data.</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interpretation of symbols correctly.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accurate branching and looping.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logical file addressing and searching.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the capacity of storage areas and buffers.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updating procedure.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contents and layout of printed and                                                                                           displayed output.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batch control totals.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interfacing with other programs, software, database and operating system.</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documentation.</w:t>
      </w:r>
    </w:p>
    <w:p w:rsidR="008538A3" w:rsidRPr="00844844" w:rsidRDefault="008538A3" w:rsidP="00B653A7">
      <w:pPr>
        <w:pStyle w:val="Heading4"/>
        <w:rPr>
          <w:rFonts w:asciiTheme="minorHAnsi" w:hAnsiTheme="minorHAnsi"/>
        </w:rPr>
      </w:pPr>
      <w:r w:rsidRPr="00844844">
        <w:rPr>
          <w:rFonts w:asciiTheme="minorHAnsi" w:hAnsiTheme="minorHAnsi"/>
        </w:rPr>
        <w:t>System testing includes the following: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Interfacing of run within the system.</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Compilation and continuity of control totals.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Capacity of logical file storage areas and the handling of overflow.</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Error correction procedures including user involvement.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User request for amendments and output.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Timing of runs and routines for the data volumes to be actually handled.</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lastRenderedPageBreak/>
        <w:t>Output preparation and distribution.</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Audit requirements.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Logical physical file housekeeping and control.</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sz w:val="24"/>
          <w:szCs w:val="24"/>
        </w:rPr>
        <w:t>The usual procedures in testing are to create data for the initial tests and to use live data for later testing.</w:t>
      </w:r>
    </w:p>
    <w:p w:rsidR="008538A3" w:rsidRPr="00844844" w:rsidRDefault="008538A3" w:rsidP="004556A1">
      <w:pPr>
        <w:pStyle w:val="Heading4"/>
        <w:rPr>
          <w:rFonts w:asciiTheme="minorHAnsi" w:hAnsiTheme="minorHAnsi"/>
        </w:rPr>
      </w:pPr>
      <w:r w:rsidRPr="00844844">
        <w:rPr>
          <w:rFonts w:asciiTheme="minorHAnsi" w:hAnsiTheme="minorHAnsi"/>
        </w:rPr>
        <w:t>The following points should be remembered primarily: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Both the artificial and live data should be representative of reality;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Live data can often be checked against the previous system’s result;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If the previous and new system differ, the two sets of result should be reconciled if at all possible;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Logical files are usually needed to fully test the programs and routines;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Data generating techniques are useful for simulating large volume of input data file records;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 the final trial run of the complete routine, asset of input data is passed through to the resultant output and/or file updating stage(s);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data should include known incorrect data with a view to test the validation and control procedure.</w:t>
      </w:r>
    </w:p>
    <w:p w:rsidR="008538A3" w:rsidRPr="00844844" w:rsidRDefault="008538A3" w:rsidP="004556A1">
      <w:pPr>
        <w:pStyle w:val="Heading4"/>
        <w:rPr>
          <w:rFonts w:asciiTheme="minorHAnsi" w:hAnsiTheme="minorHAnsi"/>
        </w:rPr>
      </w:pPr>
      <w:r w:rsidRPr="00844844">
        <w:rPr>
          <w:rFonts w:asciiTheme="minorHAnsi" w:hAnsiTheme="minorHAnsi"/>
        </w:rPr>
        <w:t xml:space="preserve">Any engineered product (and most other things) can be tested in one of two ways: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844844" w:rsidRDefault="008538A3" w:rsidP="004556A1">
      <w:pPr>
        <w:pStyle w:val="Heading4"/>
        <w:rPr>
          <w:rFonts w:asciiTheme="minorHAnsi" w:hAnsiTheme="minorHAnsi"/>
        </w:rPr>
      </w:pPr>
      <w:r w:rsidRPr="00844844">
        <w:rPr>
          <w:rFonts w:asciiTheme="minorHAnsi" w:hAnsiTheme="minorHAnsi"/>
        </w:rPr>
        <w:t>White-box testing:</w:t>
      </w:r>
    </w:p>
    <w:p w:rsidR="008538A3" w:rsidRPr="00844844" w:rsidRDefault="008538A3" w:rsidP="004556A1">
      <w:pPr>
        <w:pStyle w:val="BodyText"/>
        <w:tabs>
          <w:tab w:val="center" w:pos="5040"/>
          <w:tab w:val="right" w:pos="9360"/>
        </w:tabs>
        <w:suppressAutoHyphens/>
        <w:spacing w:line="360" w:lineRule="auto"/>
        <w:ind w:left="360"/>
        <w:jc w:val="both"/>
        <w:rPr>
          <w:rFonts w:asciiTheme="minorHAnsi" w:eastAsiaTheme="minorHAnsi" w:hAnsiTheme="minorHAnsi"/>
          <w:szCs w:val="24"/>
          <w:lang w:val="en-IN"/>
        </w:rPr>
      </w:pPr>
      <w:r w:rsidRPr="00844844">
        <w:rPr>
          <w:rFonts w:asciiTheme="minorHAnsi" w:eastAsiaTheme="minorHAnsi" w:hAnsiTheme="minorHAnsi"/>
          <w:szCs w:val="24"/>
          <w:lang w:val="en-IN"/>
        </w:rPr>
        <w:t>White-box testing sometimes called glass-box testing, is a test case design to derive test cases. Using white-box testing method, the software engineer can test: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Guarantee that all independent paths within a module have been exercised at least one;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lastRenderedPageBreak/>
        <w:t>Exercise all logical decisions on their true and false sides;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Execute all loops at there boundaries and within there operational bounds; and</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Exercise internal data structures to assure there validity.</w:t>
      </w:r>
    </w:p>
    <w:p w:rsidR="008538A3" w:rsidRPr="00844844" w:rsidRDefault="004556A1" w:rsidP="004556A1">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844844" w:rsidRDefault="008538A3" w:rsidP="008538A3">
      <w:pPr>
        <w:tabs>
          <w:tab w:val="center" w:pos="4680"/>
          <w:tab w:val="right" w:pos="9000"/>
        </w:tabs>
        <w:spacing w:line="360" w:lineRule="auto"/>
        <w:ind w:firstLine="720"/>
        <w:rPr>
          <w:rFonts w:eastAsia="Times New Roman" w:cs="Times New Roman"/>
          <w:sz w:val="24"/>
          <w:szCs w:val="20"/>
          <w:lang w:val="en-GB"/>
        </w:rPr>
      </w:pPr>
      <w:r w:rsidRPr="00844844">
        <w:rPr>
          <w:rFonts w:eastAsia="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844844" w:rsidRDefault="008538A3" w:rsidP="003F1D3A">
      <w:pPr>
        <w:pStyle w:val="Heading4"/>
        <w:rPr>
          <w:rFonts w:asciiTheme="minorHAnsi" w:hAnsiTheme="minorHAnsi"/>
        </w:rPr>
      </w:pPr>
      <w:r w:rsidRPr="00844844">
        <w:rPr>
          <w:rFonts w:asciiTheme="minorHAnsi" w:hAnsiTheme="minorHAnsi"/>
        </w:rPr>
        <w:t>Basis Path Testing:</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Basis path testing is a </w:t>
      </w:r>
      <w:r w:rsidRPr="00844844">
        <w:rPr>
          <w:rFonts w:cs="Times New Roman"/>
          <w:b/>
          <w:sz w:val="24"/>
          <w:szCs w:val="24"/>
        </w:rPr>
        <w:t>White-box testing</w:t>
      </w:r>
      <w:r w:rsidRPr="00844844">
        <w:rPr>
          <w:rFonts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844844" w:rsidRDefault="008538A3" w:rsidP="003F1D3A">
      <w:pPr>
        <w:pStyle w:val="Heading4"/>
        <w:rPr>
          <w:rFonts w:asciiTheme="minorHAnsi" w:hAnsiTheme="minorHAnsi"/>
        </w:rPr>
      </w:pPr>
      <w:r w:rsidRPr="00844844">
        <w:rPr>
          <w:rFonts w:asciiTheme="minorHAnsi" w:hAnsiTheme="minorHAnsi"/>
        </w:rPr>
        <w:lastRenderedPageBreak/>
        <w:t>Black-box Testing:</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Black-box testing attempts to find errors in the following categories.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Incorrect or missing function.</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Interface errors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Errors in data structures or external data base access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Performance errors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Initializations or termination errors</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Unlike </w:t>
      </w:r>
      <w:r w:rsidRPr="00844844">
        <w:rPr>
          <w:rFonts w:cs="Times New Roman"/>
          <w:b/>
          <w:sz w:val="24"/>
          <w:szCs w:val="24"/>
        </w:rPr>
        <w:t>White-box</w:t>
      </w:r>
      <w:r w:rsidRPr="00844844">
        <w:rPr>
          <w:rFonts w:cs="Times New Roman"/>
          <w:sz w:val="24"/>
          <w:szCs w:val="24"/>
        </w:rPr>
        <w:t xml:space="preserve"> testing, which is performed early in the testing process, </w:t>
      </w:r>
      <w:r w:rsidRPr="00844844">
        <w:rPr>
          <w:rFonts w:cs="Times New Roman"/>
          <w:b/>
          <w:sz w:val="24"/>
          <w:szCs w:val="24"/>
        </w:rPr>
        <w:t>black-box</w:t>
      </w:r>
      <w:r w:rsidRPr="00844844">
        <w:rPr>
          <w:rFonts w:cs="Times New Roman"/>
          <w:sz w:val="24"/>
          <w:szCs w:val="24"/>
        </w:rPr>
        <w:t xml:space="preserve"> testing tends to be applied during later stage of testing. Because </w:t>
      </w:r>
      <w:r w:rsidRPr="00844844">
        <w:rPr>
          <w:rFonts w:cs="Times New Roman"/>
          <w:b/>
          <w:sz w:val="24"/>
          <w:szCs w:val="24"/>
        </w:rPr>
        <w:t>black-box</w:t>
      </w:r>
      <w:r w:rsidRPr="00844844">
        <w:rPr>
          <w:rFonts w:cs="Times New Roman"/>
          <w:sz w:val="24"/>
          <w:szCs w:val="24"/>
        </w:rPr>
        <w:t xml:space="preserve"> testing purposely disregards control structure, attention is focused on the information domain. Tests are based on source data from a </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sz w:val="24"/>
          <w:szCs w:val="24"/>
        </w:rPr>
        <w:t xml:space="preserve">previous period so that the result from the new system can be compared with that of the old one. </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With those of the previous ones to answer the following questions: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How is functional validity testing?</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classes of input will make good test cases?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Is the system particularly sensitive to certain input values?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How are the boundaries of a data class isolated?</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data rates and data volume can the system tolerate?</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effect will specific combinations of the data have on system operation?</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By applying </w:t>
      </w:r>
      <w:r w:rsidRPr="00844844">
        <w:rPr>
          <w:rFonts w:cs="Times New Roman"/>
          <w:b/>
          <w:sz w:val="24"/>
          <w:szCs w:val="24"/>
        </w:rPr>
        <w:t>Black-box</w:t>
      </w:r>
      <w:r w:rsidRPr="00844844">
        <w:rPr>
          <w:rFonts w:cs="Times New Roman"/>
          <w:sz w:val="24"/>
          <w:szCs w:val="24"/>
        </w:rPr>
        <w:t xml:space="preserve"> techniques, we derive a set of test cases that satisfy the following criteria:</w:t>
      </w:r>
    </w:p>
    <w:p w:rsidR="008538A3" w:rsidRPr="00844844" w:rsidRDefault="008538A3" w:rsidP="0064486B">
      <w:pPr>
        <w:numPr>
          <w:ilvl w:val="0"/>
          <w:numId w:val="18"/>
        </w:numPr>
        <w:tabs>
          <w:tab w:val="center" w:pos="5040"/>
          <w:tab w:val="right" w:pos="9360"/>
        </w:tabs>
        <w:suppressAutoHyphens/>
        <w:spacing w:line="360" w:lineRule="auto"/>
        <w:rPr>
          <w:rFonts w:cs="Times New Roman"/>
          <w:sz w:val="24"/>
          <w:szCs w:val="24"/>
        </w:rPr>
      </w:pPr>
      <w:r w:rsidRPr="00844844">
        <w:rPr>
          <w:rFonts w:cs="Times New Roman"/>
          <w:sz w:val="24"/>
          <w:szCs w:val="24"/>
        </w:rPr>
        <w:lastRenderedPageBreak/>
        <w:t>Test cases that reduce, by errors and a designed to achieve reasonableness testing.</w:t>
      </w:r>
    </w:p>
    <w:p w:rsidR="008538A3" w:rsidRPr="00844844" w:rsidRDefault="008538A3" w:rsidP="0064486B">
      <w:pPr>
        <w:numPr>
          <w:ilvl w:val="0"/>
          <w:numId w:val="18"/>
        </w:numPr>
        <w:tabs>
          <w:tab w:val="center" w:pos="5040"/>
          <w:tab w:val="right" w:pos="9360"/>
        </w:tabs>
        <w:suppressAutoHyphens/>
        <w:spacing w:line="360" w:lineRule="auto"/>
        <w:rPr>
          <w:rFonts w:cs="Times New Roman"/>
          <w:sz w:val="24"/>
          <w:szCs w:val="24"/>
        </w:rPr>
      </w:pPr>
      <w:r w:rsidRPr="00844844">
        <w:rPr>
          <w:rFonts w:cs="Times New Roman"/>
          <w:sz w:val="24"/>
          <w:szCs w:val="24"/>
        </w:rPr>
        <w:t>Test cases that tell us something about the presence or absence of classes of errors, than errors associated only with the specific test at hand.</w:t>
      </w:r>
    </w:p>
    <w:p w:rsidR="00B4442A" w:rsidRPr="00844844" w:rsidRDefault="00B4442A" w:rsidP="00472BB3">
      <w:pPr>
        <w:pStyle w:val="Heading2"/>
        <w:rPr>
          <w:rFonts w:asciiTheme="minorHAnsi" w:hAnsiTheme="minorHAnsi"/>
        </w:rPr>
      </w:pPr>
      <w:bookmarkStart w:id="149" w:name="_Toc368005946"/>
      <w:r w:rsidRPr="00844844">
        <w:rPr>
          <w:rFonts w:asciiTheme="minorHAnsi" w:hAnsiTheme="minorHAnsi"/>
        </w:rPr>
        <w:t>Test reports for Unit Test Cases and System Test Cases</w:t>
      </w:r>
      <w:bookmarkEnd w:id="149"/>
    </w:p>
    <w:p w:rsidR="00A32FC2" w:rsidRPr="00844844" w:rsidRDefault="00A32FC2" w:rsidP="00A32FC2">
      <w:pPr>
        <w:pStyle w:val="Heading3"/>
        <w:rPr>
          <w:rFonts w:asciiTheme="minorHAnsi" w:hAnsiTheme="minorHAnsi"/>
        </w:rPr>
      </w:pPr>
      <w:bookmarkStart w:id="150" w:name="_Toc368005947"/>
      <w:r w:rsidRPr="00844844">
        <w:rPr>
          <w:rFonts w:asciiTheme="minorHAnsi" w:hAnsiTheme="minorHAnsi"/>
        </w:rPr>
        <w:t>Test reports for Unit Test Cases</w:t>
      </w:r>
      <w:bookmarkEnd w:id="150"/>
    </w:p>
    <w:tbl>
      <w:tblPr>
        <w:tblW w:w="8774" w:type="dxa"/>
        <w:jc w:val="center"/>
        <w:tblLook w:val="04A0" w:firstRow="1" w:lastRow="0" w:firstColumn="1" w:lastColumn="0" w:noHBand="0" w:noVBand="1"/>
      </w:tblPr>
      <w:tblGrid>
        <w:gridCol w:w="2293"/>
        <w:gridCol w:w="2640"/>
        <w:gridCol w:w="3841"/>
      </w:tblGrid>
      <w:tr w:rsidR="0016337A" w:rsidRPr="00844844"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Status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 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16337A" w:rsidRPr="00844844">
              <w:rPr>
                <w:rFonts w:eastAsia="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r>
      <w:tr w:rsidR="0016337A" w:rsidRPr="00844844"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bl>
    <w:p w:rsidR="00472BB3" w:rsidRPr="00844844" w:rsidRDefault="00472BB3" w:rsidP="00472BB3"/>
    <w:p w:rsidR="008D1348" w:rsidRPr="00844844" w:rsidRDefault="00A32FC2" w:rsidP="0095093B">
      <w:pPr>
        <w:pStyle w:val="Heading3"/>
        <w:rPr>
          <w:rFonts w:asciiTheme="minorHAnsi" w:hAnsiTheme="minorHAnsi"/>
        </w:rPr>
      </w:pPr>
      <w:bookmarkStart w:id="151" w:name="_Toc368005948"/>
      <w:r w:rsidRPr="00844844">
        <w:rPr>
          <w:rFonts w:asciiTheme="minorHAnsi" w:hAnsiTheme="minorHAnsi"/>
        </w:rPr>
        <w:t xml:space="preserve">Test reports for </w:t>
      </w:r>
      <w:r w:rsidR="00A24CF4" w:rsidRPr="00844844">
        <w:rPr>
          <w:rFonts w:asciiTheme="minorHAnsi" w:hAnsiTheme="minorHAnsi"/>
        </w:rPr>
        <w:t xml:space="preserve">System </w:t>
      </w:r>
      <w:r w:rsidRPr="00844844">
        <w:rPr>
          <w:rFonts w:asciiTheme="minorHAnsi" w:hAnsiTheme="minorHAnsi"/>
        </w:rPr>
        <w:t>Test Cases</w:t>
      </w:r>
      <w:bookmarkEnd w:id="151"/>
    </w:p>
    <w:tbl>
      <w:tblPr>
        <w:tblW w:w="8774" w:type="dxa"/>
        <w:jc w:val="center"/>
        <w:tblLook w:val="04A0" w:firstRow="1" w:lastRow="0" w:firstColumn="1" w:lastColumn="0" w:noHBand="0" w:noVBand="1"/>
      </w:tblPr>
      <w:tblGrid>
        <w:gridCol w:w="2293"/>
        <w:gridCol w:w="2640"/>
        <w:gridCol w:w="3841"/>
      </w:tblGrid>
      <w:tr w:rsidR="008D1348" w:rsidRPr="00844844"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p w:rsidR="008D1348" w:rsidRPr="00844844" w:rsidRDefault="008D1348" w:rsidP="008D1348">
            <w:pPr>
              <w:rPr>
                <w:rFonts w:eastAsia="Times New Roman"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tc>
      </w:tr>
      <w:tr w:rsidR="008D1348" w:rsidRPr="00844844"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t>Status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 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-054</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-055</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 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bl>
    <w:p w:rsidR="008D1348" w:rsidRPr="00844844" w:rsidRDefault="008D1348" w:rsidP="00472BB3"/>
    <w:p w:rsidR="00B4442A" w:rsidRPr="00844844" w:rsidRDefault="00B4442A" w:rsidP="00472BB3">
      <w:pPr>
        <w:pStyle w:val="Heading2"/>
        <w:rPr>
          <w:rFonts w:asciiTheme="minorHAnsi" w:hAnsiTheme="minorHAnsi"/>
        </w:rPr>
      </w:pPr>
      <w:bookmarkStart w:id="152" w:name="_Toc368005949"/>
      <w:r w:rsidRPr="00844844">
        <w:rPr>
          <w:rFonts w:asciiTheme="minorHAnsi" w:hAnsiTheme="minorHAnsi"/>
        </w:rPr>
        <w:t>Debugging and Code improvement</w:t>
      </w:r>
      <w:r w:rsidR="00D57D8F" w:rsidRPr="00844844">
        <w:rPr>
          <w:rFonts w:asciiTheme="minorHAnsi" w:hAnsiTheme="minorHAnsi"/>
        </w:rPr>
        <w:t>:</w:t>
      </w:r>
      <w:bookmarkEnd w:id="152"/>
    </w:p>
    <w:p w:rsidR="00D57D8F" w:rsidRPr="00844844" w:rsidRDefault="00D57D8F" w:rsidP="00D57D8F">
      <w:pPr>
        <w:pStyle w:val="BodyText"/>
        <w:tabs>
          <w:tab w:val="num" w:pos="1505"/>
        </w:tabs>
        <w:jc w:val="both"/>
        <w:rPr>
          <w:rFonts w:asciiTheme="minorHAnsi" w:hAnsiTheme="minorHAnsi"/>
        </w:rPr>
      </w:pPr>
    </w:p>
    <w:p w:rsidR="008538A3" w:rsidRPr="00844844" w:rsidRDefault="008538A3" w:rsidP="00A10A7D">
      <w:pPr>
        <w:ind w:firstLine="600"/>
      </w:pPr>
      <w:r w:rsidRPr="00844844">
        <w:rPr>
          <w:rFonts w:eastAsia="Times New Roman" w:cs="Times New Roman"/>
          <w:sz w:val="24"/>
          <w:szCs w:val="20"/>
          <w:lang w:val="en-GB"/>
        </w:rPr>
        <w:t>The steps in the bellow section demonstrate how to create a console application that uses the Debug class to provide information about the program execution. </w:t>
      </w:r>
      <w:r w:rsidRPr="00844844">
        <w:rPr>
          <w:rFonts w:eastAsia="Times New Roman" w:cs="Times New Roman"/>
          <w:sz w:val="24"/>
          <w:szCs w:val="20"/>
          <w:lang w:val="en-GB"/>
        </w:rPr>
        <w:br/>
      </w:r>
      <w:r w:rsidRPr="00844844">
        <w:rPr>
          <w:rFonts w:eastAsia="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844844">
        <w:rPr>
          <w:rFonts w:eastAsia="Times New Roman" w:cs="Times New Roman"/>
          <w:sz w:val="24"/>
          <w:szCs w:val="20"/>
          <w:lang w:val="en-GB"/>
        </w:rPr>
        <w:br/>
      </w:r>
      <w:r w:rsidRPr="00844844">
        <w:rPr>
          <w:rFonts w:eastAsia="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sidRPr="00844844">
        <w:rPr>
          <w:rStyle w:val="apple-converted-space"/>
          <w:rFonts w:cs="Segoe UI"/>
          <w:color w:val="333333"/>
          <w:shd w:val="clear" w:color="auto" w:fill="FFFFFF"/>
        </w:rPr>
        <w:t> </w:t>
      </w:r>
      <w:r w:rsidRPr="00844844">
        <w:rPr>
          <w:rFonts w:cs="Segoe UI"/>
          <w:color w:val="333333"/>
        </w:rPr>
        <w:br/>
      </w:r>
      <w:r w:rsidRPr="00844844">
        <w:rPr>
          <w:rFonts w:cs="Segoe UI"/>
          <w:color w:val="333333"/>
        </w:rPr>
        <w:br/>
      </w:r>
      <w:r w:rsidRPr="00844844">
        <w:rPr>
          <w:rFonts w:eastAsia="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844844">
        <w:rPr>
          <w:rFonts w:eastAsia="Times New Roman" w:cs="Times New Roman"/>
          <w:sz w:val="24"/>
          <w:szCs w:val="20"/>
          <w:lang w:val="en-GB"/>
        </w:rPr>
        <w:br/>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Abort:</w:t>
      </w:r>
      <w:r w:rsidRPr="00844844">
        <w:rPr>
          <w:rFonts w:eastAsia="Times New Roman" w:cs="Times New Roman"/>
          <w:sz w:val="24"/>
          <w:szCs w:val="20"/>
          <w:lang w:val="en-GB"/>
        </w:rPr>
        <w:t> The application stops running.</w:t>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Retry:</w:t>
      </w:r>
      <w:r w:rsidRPr="00844844">
        <w:rPr>
          <w:rFonts w:eastAsia="Times New Roman" w:cs="Times New Roman"/>
          <w:sz w:val="24"/>
          <w:szCs w:val="20"/>
          <w:lang w:val="en-GB"/>
        </w:rPr>
        <w:t> The application enters debug mode.</w:t>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Ignore:</w:t>
      </w:r>
      <w:r w:rsidRPr="00844844">
        <w:rPr>
          <w:rFonts w:eastAsia="Times New Roman" w:cs="Times New Roman"/>
          <w:sz w:val="24"/>
          <w:szCs w:val="20"/>
          <w:lang w:val="en-GB"/>
        </w:rPr>
        <w:t> The application proceeds.</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The user must click one of these buttons before the application can continue.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We can also direct output from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to destinations other than the Output window.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has a collection named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Listeners</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that includes</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objects.</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Each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 monitors</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output and directs the output to a specified target.</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Each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in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collection receives any output that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generates.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Fonts w:cs="Times New Roman"/>
          <w:color w:val="333333"/>
          <w:sz w:val="24"/>
          <w:szCs w:val="24"/>
          <w:shd w:val="clear" w:color="auto" w:fill="FFFFFF"/>
        </w:rPr>
        <w:t>class to define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 xml:space="preserve">objects. We can </w:t>
      </w:r>
      <w:r w:rsidRPr="00844844">
        <w:rPr>
          <w:rFonts w:cs="Times New Roman"/>
          <w:color w:val="333333"/>
          <w:sz w:val="24"/>
          <w:szCs w:val="24"/>
          <w:shd w:val="clear" w:color="auto" w:fill="FFFFFF"/>
        </w:rPr>
        <w:lastRenderedPageBreak/>
        <w:t>specify the target for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through its constructor.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Some possible output targets include the following:</w:t>
      </w:r>
    </w:p>
    <w:p w:rsidR="008538A3" w:rsidRPr="00844844" w:rsidRDefault="008538A3" w:rsidP="0064486B">
      <w:pPr>
        <w:numPr>
          <w:ilvl w:val="0"/>
          <w:numId w:val="22"/>
        </w:numPr>
        <w:shd w:val="clear" w:color="auto" w:fill="FFFFFF"/>
        <w:ind w:left="600"/>
        <w:rPr>
          <w:rFonts w:cs="Times New Roman"/>
          <w:color w:val="333333"/>
          <w:sz w:val="24"/>
          <w:szCs w:val="24"/>
        </w:rPr>
      </w:pPr>
      <w:r w:rsidRPr="00844844">
        <w:rPr>
          <w:rFonts w:cs="Times New Roman"/>
          <w:color w:val="333333"/>
          <w:sz w:val="24"/>
          <w:szCs w:val="24"/>
        </w:rPr>
        <w:t>The Console window by using the</w:t>
      </w:r>
      <w:r w:rsidRPr="00844844">
        <w:rPr>
          <w:rStyle w:val="apple-converted-space"/>
          <w:rFonts w:cs="Times New Roman"/>
          <w:color w:val="333333"/>
          <w:sz w:val="24"/>
          <w:szCs w:val="24"/>
        </w:rPr>
        <w:t> </w:t>
      </w:r>
      <w:r w:rsidRPr="00844844">
        <w:rPr>
          <w:rFonts w:cs="Times New Roman"/>
          <w:b/>
          <w:bCs/>
          <w:color w:val="333333"/>
          <w:sz w:val="24"/>
          <w:szCs w:val="24"/>
        </w:rPr>
        <w:t>System.Console.Out</w:t>
      </w:r>
      <w:r w:rsidRPr="00844844">
        <w:rPr>
          <w:rStyle w:val="apple-converted-space"/>
          <w:rFonts w:cs="Times New Roman"/>
          <w:color w:val="333333"/>
          <w:sz w:val="24"/>
          <w:szCs w:val="24"/>
        </w:rPr>
        <w:t> </w:t>
      </w:r>
      <w:r w:rsidRPr="00844844">
        <w:rPr>
          <w:rFonts w:cs="Times New Roman"/>
          <w:color w:val="333333"/>
          <w:sz w:val="24"/>
          <w:szCs w:val="24"/>
        </w:rPr>
        <w:t>property.</w:t>
      </w:r>
    </w:p>
    <w:p w:rsidR="008538A3" w:rsidRPr="00844844" w:rsidRDefault="008538A3" w:rsidP="0064486B">
      <w:pPr>
        <w:numPr>
          <w:ilvl w:val="0"/>
          <w:numId w:val="22"/>
        </w:numPr>
        <w:shd w:val="clear" w:color="auto" w:fill="FFFFFF"/>
        <w:ind w:left="600"/>
        <w:rPr>
          <w:rFonts w:cs="Times New Roman"/>
          <w:color w:val="333333"/>
          <w:sz w:val="24"/>
          <w:szCs w:val="24"/>
        </w:rPr>
      </w:pPr>
      <w:r w:rsidRPr="00844844">
        <w:rPr>
          <w:rFonts w:cs="Times New Roman"/>
          <w:color w:val="333333"/>
          <w:sz w:val="24"/>
          <w:szCs w:val="24"/>
        </w:rPr>
        <w:t>A text (.txt) file by using the</w:t>
      </w:r>
      <w:r w:rsidRPr="00844844">
        <w:rPr>
          <w:rStyle w:val="apple-converted-space"/>
          <w:rFonts w:cs="Times New Roman"/>
          <w:color w:val="333333"/>
          <w:sz w:val="24"/>
          <w:szCs w:val="24"/>
        </w:rPr>
        <w:t> </w:t>
      </w:r>
      <w:r w:rsidRPr="00844844">
        <w:rPr>
          <w:rFonts w:cs="Times New Roman"/>
          <w:b/>
          <w:bCs/>
          <w:color w:val="333333"/>
          <w:sz w:val="24"/>
          <w:szCs w:val="24"/>
        </w:rPr>
        <w:t>System.IO.File.CreateText("FileName.txt")</w:t>
      </w:r>
      <w:r w:rsidRPr="00844844">
        <w:rPr>
          <w:rStyle w:val="apple-converted-space"/>
          <w:rFonts w:cs="Times New Roman"/>
          <w:color w:val="333333"/>
          <w:sz w:val="24"/>
          <w:szCs w:val="24"/>
        </w:rPr>
        <w:t> </w:t>
      </w:r>
      <w:r w:rsidRPr="00844844">
        <w:rPr>
          <w:rFonts w:cs="Times New Roman"/>
          <w:color w:val="333333"/>
          <w:sz w:val="24"/>
          <w:szCs w:val="24"/>
        </w:rPr>
        <w:t>statement.</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After we create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 we must add the object to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Debug.Listeners</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collection to receive Debug output.</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3" w:name="_Toc351953104"/>
      <w:bookmarkStart w:id="154" w:name="_Toc368005950"/>
      <w:r w:rsidRPr="00844844">
        <w:rPr>
          <w:rFonts w:asciiTheme="minorHAnsi" w:hAnsiTheme="minorHAnsi" w:cs="Segoe UI"/>
          <w:color w:val="333333"/>
          <w:sz w:val="30"/>
          <w:szCs w:val="30"/>
        </w:rPr>
        <w:t>Create a Sample with the Debug Class</w:t>
      </w:r>
      <w:bookmarkEnd w:id="153"/>
      <w:bookmarkEnd w:id="154"/>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Start Visual Studio or Visual C# Express Edition.</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Create a new Visual C# Console Application project named</w:t>
      </w:r>
      <w:r w:rsidRPr="00844844">
        <w:rPr>
          <w:rStyle w:val="apple-converted-space"/>
          <w:rFonts w:cs="Times New Roman"/>
          <w:color w:val="333333"/>
          <w:sz w:val="24"/>
          <w:szCs w:val="24"/>
        </w:rPr>
        <w:t> </w:t>
      </w:r>
      <w:r w:rsidRPr="00844844">
        <w:rPr>
          <w:rStyle w:val="userinput"/>
          <w:rFonts w:cs="Times New Roman"/>
          <w:b/>
          <w:bCs/>
          <w:color w:val="333333"/>
          <w:sz w:val="24"/>
          <w:szCs w:val="24"/>
        </w:rPr>
        <w:t>conInfo</w:t>
      </w:r>
      <w:r w:rsidRPr="00844844">
        <w:rPr>
          <w:rFonts w:cs="Times New Roman"/>
          <w:color w:val="333333"/>
          <w:sz w:val="24"/>
          <w:szCs w:val="24"/>
        </w:rPr>
        <w:t>. Class1 is created in Visual Studio .NET. Program.cs is created in Visual Studio 2005.</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Add the following namespace at top in Class1 or Program.cs.</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using System.Diagnostics;</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initialize variables to contain information about a product, add the following declaration statements to</w:t>
      </w:r>
      <w:r w:rsidRPr="00844844">
        <w:rPr>
          <w:rStyle w:val="apple-converted-space"/>
          <w:rFonts w:cs="Times New Roman"/>
          <w:color w:val="333333"/>
          <w:sz w:val="24"/>
          <w:szCs w:val="24"/>
        </w:rPr>
        <w:t> </w:t>
      </w:r>
      <w:r w:rsidRPr="00844844">
        <w:rPr>
          <w:rFonts w:cs="Times New Roman"/>
          <w:b/>
          <w:bCs/>
          <w:color w:val="333333"/>
          <w:sz w:val="24"/>
          <w:szCs w:val="24"/>
        </w:rPr>
        <w:t>Main</w:t>
      </w:r>
      <w:r w:rsidRPr="00844844">
        <w:rPr>
          <w:rStyle w:val="apple-converted-space"/>
          <w:rFonts w:cs="Times New Roman"/>
          <w:color w:val="333333"/>
          <w:sz w:val="24"/>
          <w:szCs w:val="24"/>
        </w:rPr>
        <w:t> </w:t>
      </w:r>
      <w:r w:rsidRPr="00844844">
        <w:rPr>
          <w:rFonts w:cs="Times New Roman"/>
          <w:color w:val="333333"/>
          <w:sz w:val="24"/>
          <w:szCs w:val="24"/>
        </w:rPr>
        <w:t>method: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string sProdName = "Widget";</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int iUnitQty = 100;</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double dUnitCost = 1.03;</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Specify the message that the class produces as the first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Press the CTRL+ALT+O key combination to make sure that the Output window is visible.</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Debug.WriteLine("Debug Information-Product Starting ");</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For readability, use the</w:t>
      </w:r>
      <w:r w:rsidRPr="00844844">
        <w:rPr>
          <w:rStyle w:val="apple-converted-space"/>
          <w:rFonts w:cs="Times New Roman"/>
          <w:color w:val="333333"/>
          <w:sz w:val="24"/>
          <w:szCs w:val="24"/>
        </w:rPr>
        <w:t> </w:t>
      </w:r>
      <w:r w:rsidRPr="00844844">
        <w:rPr>
          <w:rFonts w:cs="Times New Roman"/>
          <w:b/>
          <w:bCs/>
          <w:color w:val="333333"/>
          <w:sz w:val="24"/>
          <w:szCs w:val="24"/>
        </w:rPr>
        <w:t>Indent</w:t>
      </w:r>
      <w:r w:rsidRPr="00844844">
        <w:rPr>
          <w:rStyle w:val="apple-converted-space"/>
          <w:rFonts w:cs="Times New Roman"/>
          <w:color w:val="333333"/>
          <w:sz w:val="24"/>
          <w:szCs w:val="24"/>
        </w:rPr>
        <w:t> </w:t>
      </w:r>
      <w:r w:rsidRPr="00844844">
        <w:rPr>
          <w:rFonts w:cs="Times New Roman"/>
          <w:color w:val="333333"/>
          <w:sz w:val="24"/>
          <w:szCs w:val="24"/>
        </w:rPr>
        <w:t>method to indent subsequent messages in the Output window:</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Debug.Indent();</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display the content of selected variables, use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as follows:</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 + sProdName);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available units on hand are" + iUnitQty.ToString());</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per unit cost is " + dUnitCost.ToString());</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We can also use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to display the namespace and the class name for an existent object. For example, the following code displays the</w:t>
      </w:r>
      <w:r w:rsidRPr="00844844">
        <w:rPr>
          <w:rStyle w:val="apple-converted-space"/>
          <w:rFonts w:cs="Times New Roman"/>
          <w:color w:val="333333"/>
          <w:sz w:val="24"/>
          <w:szCs w:val="24"/>
        </w:rPr>
        <w:t> </w:t>
      </w:r>
      <w:r w:rsidRPr="00844844">
        <w:rPr>
          <w:rFonts w:cs="Times New Roman"/>
          <w:b/>
          <w:bCs/>
          <w:color w:val="333333"/>
          <w:sz w:val="24"/>
          <w:szCs w:val="24"/>
        </w:rPr>
        <w:t>System.Xml.XmlDocument</w:t>
      </w:r>
      <w:r w:rsidRPr="00844844">
        <w:rPr>
          <w:rStyle w:val="apple-converted-space"/>
          <w:rFonts w:cs="Times New Roman"/>
          <w:color w:val="333333"/>
          <w:sz w:val="24"/>
          <w:szCs w:val="24"/>
        </w:rPr>
        <w:t> </w:t>
      </w:r>
      <w:r w:rsidRPr="00844844">
        <w:rPr>
          <w:rFonts w:cs="Times New Roman"/>
          <w:color w:val="333333"/>
          <w:sz w:val="24"/>
          <w:szCs w:val="24"/>
        </w:rPr>
        <w:t>namespace in the Output window:</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System.Xml.XmlDocument oxml = new System.Xml.XmlDocument();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lastRenderedPageBreak/>
        <w:t>Debug.WriteLine(oxml);</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organize the output, we can include a category as an optional, second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 + sProdName,"Field");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units on hand are" + iUnitQty,"Field");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per unit cost is" + dUnitCost.ToString(),"Field");</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Debug.WriteLine("Total Cost is  " + (iUnitQty * dUnitCost),"Calc");</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The Output window can display messages only if a designated condition evaluates to true by using the</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The condition to be evaluated is the first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Style w:val="apple-converted-space"/>
          <w:rFonts w:cs="Times New Roman"/>
          <w:color w:val="333333"/>
          <w:sz w:val="24"/>
          <w:szCs w:val="24"/>
        </w:rPr>
        <w:t> </w:t>
      </w:r>
      <w:r w:rsidRPr="00844844">
        <w:rPr>
          <w:rFonts w:cs="Times New Roman"/>
          <w:color w:val="333333"/>
          <w:sz w:val="24"/>
          <w:szCs w:val="24"/>
        </w:rPr>
        <w:t>method. The second parameter of</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Style w:val="apple-converted-space"/>
          <w:rFonts w:cs="Times New Roman"/>
          <w:color w:val="333333"/>
          <w:sz w:val="24"/>
          <w:szCs w:val="24"/>
        </w:rPr>
        <w:t> </w:t>
      </w:r>
      <w:r w:rsidRPr="00844844">
        <w:rPr>
          <w:rFonts w:cs="Times New Roman"/>
          <w:color w:val="333333"/>
          <w:sz w:val="24"/>
          <w:szCs w:val="24"/>
        </w:rPr>
        <w:t>is the message that appears only if the condition in the first parameter evaluates to true.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&gt; 50, "This message WILL appear");</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&lt; 50, "This message will NOT appear");</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Use the</w:t>
      </w:r>
      <w:r w:rsidRPr="00844844">
        <w:rPr>
          <w:rStyle w:val="apple-converted-space"/>
          <w:rFonts w:cs="Times New Roman"/>
          <w:color w:val="333333"/>
          <w:sz w:val="24"/>
          <w:szCs w:val="24"/>
        </w:rPr>
        <w:t> </w:t>
      </w:r>
      <w:r w:rsidRPr="00844844">
        <w:rPr>
          <w:rFonts w:cs="Times New Roman"/>
          <w:b/>
          <w:bCs/>
          <w:color w:val="333333"/>
          <w:sz w:val="24"/>
          <w:szCs w:val="24"/>
        </w:rPr>
        <w:t>Assert</w:t>
      </w:r>
      <w:r w:rsidRPr="00844844">
        <w:rPr>
          <w:rStyle w:val="apple-converted-space"/>
          <w:rFonts w:cs="Times New Roman"/>
          <w:color w:val="333333"/>
          <w:sz w:val="24"/>
          <w:szCs w:val="24"/>
        </w:rPr>
        <w:t> </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so that the Output window displays the message only if a specified condition evaluates to false: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&gt; 1, "Message will NOT appear");</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&lt; 1, "Message will appear since dUnitcost &lt; 1 is false");</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Create the</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objects for the Console window (tr1) and for a text file named Output.txt (tr2), and then add each object to the</w:t>
      </w:r>
      <w:r w:rsidRPr="00844844">
        <w:rPr>
          <w:rStyle w:val="apple-converted-space"/>
          <w:rFonts w:cs="Times New Roman"/>
          <w:color w:val="333333"/>
          <w:sz w:val="24"/>
          <w:szCs w:val="24"/>
        </w:rPr>
        <w:t> </w:t>
      </w:r>
      <w:r w:rsidRPr="00844844">
        <w:rPr>
          <w:rFonts w:cs="Times New Roman"/>
          <w:b/>
          <w:bCs/>
          <w:color w:val="333333"/>
          <w:sz w:val="24"/>
          <w:szCs w:val="24"/>
        </w:rPr>
        <w:t>Debug Listeners</w:t>
      </w:r>
      <w:r w:rsidRPr="00844844">
        <w:rPr>
          <w:rStyle w:val="apple-converted-space"/>
          <w:rFonts w:cs="Times New Roman"/>
          <w:color w:val="333333"/>
          <w:sz w:val="24"/>
          <w:szCs w:val="24"/>
        </w:rPr>
        <w:t> </w:t>
      </w:r>
      <w:r w:rsidRPr="00844844">
        <w:rPr>
          <w:rFonts w:cs="Times New Roman"/>
          <w:color w:val="333333"/>
          <w:sz w:val="24"/>
          <w:szCs w:val="24"/>
        </w:rPr>
        <w:t>collection:</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TextWriterTraceListener tr1 = new TextWriterTraceListener(System.Console.Out);</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Debug.Listeners.Add(tr1);</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TextWriterTraceListener tr2 = new TextWriterTraceListener(System.IO.File.CreateText("Output.txt"));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Debug.Listeners.Add(tr2);</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For readability, use the</w:t>
      </w:r>
      <w:r w:rsidRPr="00844844">
        <w:rPr>
          <w:rStyle w:val="apple-converted-space"/>
          <w:rFonts w:cs="Times New Roman"/>
          <w:color w:val="333333"/>
          <w:sz w:val="24"/>
          <w:szCs w:val="24"/>
        </w:rPr>
        <w:t> </w:t>
      </w:r>
      <w:r w:rsidRPr="00844844">
        <w:rPr>
          <w:rFonts w:cs="Times New Roman"/>
          <w:b/>
          <w:bCs/>
          <w:color w:val="333333"/>
          <w:sz w:val="24"/>
          <w:szCs w:val="24"/>
        </w:rPr>
        <w:t>Unindent</w:t>
      </w:r>
      <w:r w:rsidRPr="00844844">
        <w:rPr>
          <w:rStyle w:val="apple-converted-space"/>
          <w:rFonts w:cs="Times New Roman"/>
          <w:color w:val="333333"/>
          <w:sz w:val="24"/>
          <w:szCs w:val="24"/>
        </w:rPr>
        <w:t> </w:t>
      </w:r>
      <w:r w:rsidRPr="00844844">
        <w:rPr>
          <w:rFonts w:cs="Times New Roman"/>
          <w:color w:val="333333"/>
          <w:sz w:val="24"/>
          <w:szCs w:val="24"/>
        </w:rPr>
        <w:t>method to remove the indentation for subsequent messages that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generates. When we use the</w:t>
      </w:r>
      <w:r w:rsidRPr="00844844">
        <w:rPr>
          <w:rStyle w:val="apple-converted-space"/>
          <w:rFonts w:cs="Times New Roman"/>
          <w:color w:val="333333"/>
          <w:sz w:val="24"/>
          <w:szCs w:val="24"/>
        </w:rPr>
        <w:t> </w:t>
      </w:r>
      <w:r w:rsidRPr="00844844">
        <w:rPr>
          <w:rFonts w:cs="Times New Roman"/>
          <w:b/>
          <w:bCs/>
          <w:color w:val="333333"/>
          <w:sz w:val="24"/>
          <w:szCs w:val="24"/>
        </w:rPr>
        <w:t>Indent</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Unindent</w:t>
      </w:r>
      <w:r w:rsidRPr="00844844">
        <w:rPr>
          <w:rStyle w:val="apple-converted-space"/>
          <w:rFonts w:cs="Times New Roman"/>
          <w:color w:val="333333"/>
          <w:sz w:val="24"/>
          <w:szCs w:val="24"/>
        </w:rPr>
        <w:t> </w:t>
      </w:r>
      <w:r w:rsidRPr="00844844">
        <w:rPr>
          <w:rFonts w:cs="Times New Roman"/>
          <w:color w:val="333333"/>
          <w:sz w:val="24"/>
          <w:szCs w:val="24"/>
        </w:rPr>
        <w:t>methods together, the reader can distinguish the output as group.</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Debug.Unindent();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Debug.WriteLine("Debug Information-Product Ending");</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lastRenderedPageBreak/>
        <w:t>To make sure that each</w:t>
      </w:r>
      <w:r w:rsidRPr="00844844">
        <w:rPr>
          <w:rStyle w:val="apple-converted-space"/>
          <w:rFonts w:cs="Times New Roman"/>
          <w:color w:val="333333"/>
          <w:sz w:val="24"/>
          <w:szCs w:val="24"/>
        </w:rPr>
        <w:t> </w:t>
      </w:r>
      <w:r w:rsidRPr="00844844">
        <w:rPr>
          <w:rFonts w:cs="Times New Roman"/>
          <w:b/>
          <w:bCs/>
          <w:color w:val="333333"/>
          <w:sz w:val="24"/>
          <w:szCs w:val="24"/>
        </w:rPr>
        <w:t>Listener</w:t>
      </w:r>
      <w:r w:rsidRPr="00844844">
        <w:rPr>
          <w:rStyle w:val="apple-converted-space"/>
          <w:rFonts w:cs="Times New Roman"/>
          <w:color w:val="333333"/>
          <w:sz w:val="24"/>
          <w:szCs w:val="24"/>
        </w:rPr>
        <w:t> </w:t>
      </w:r>
      <w:r w:rsidRPr="00844844">
        <w:rPr>
          <w:rFonts w:cs="Times New Roman"/>
          <w:color w:val="333333"/>
          <w:sz w:val="24"/>
          <w:szCs w:val="24"/>
        </w:rPr>
        <w:t>object receives all its output, call the</w:t>
      </w:r>
      <w:r w:rsidRPr="00844844">
        <w:rPr>
          <w:rStyle w:val="apple-converted-space"/>
          <w:rFonts w:cs="Times New Roman"/>
          <w:color w:val="333333"/>
          <w:sz w:val="24"/>
          <w:szCs w:val="24"/>
        </w:rPr>
        <w:t> </w:t>
      </w:r>
      <w:r w:rsidRPr="00844844">
        <w:rPr>
          <w:rFonts w:cs="Times New Roman"/>
          <w:b/>
          <w:bCs/>
          <w:color w:val="333333"/>
          <w:sz w:val="24"/>
          <w:szCs w:val="24"/>
        </w:rPr>
        <w:t>Flush</w:t>
      </w:r>
      <w:r w:rsidRPr="00844844">
        <w:rPr>
          <w:rStyle w:val="apple-converted-space"/>
          <w:rFonts w:cs="Times New Roman"/>
          <w:color w:val="333333"/>
          <w:sz w:val="24"/>
          <w:szCs w:val="24"/>
        </w:rPr>
        <w:t> </w:t>
      </w:r>
      <w:r w:rsidRPr="00844844">
        <w:rPr>
          <w:rFonts w:cs="Times New Roman"/>
          <w:color w:val="333333"/>
          <w:sz w:val="24"/>
          <w:szCs w:val="24"/>
        </w:rPr>
        <w:t>method for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buffers:</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Debug.Flush();</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5" w:name="_Toc351953105"/>
      <w:bookmarkStart w:id="156" w:name="_Toc368005951"/>
      <w:r w:rsidRPr="00844844">
        <w:rPr>
          <w:rFonts w:asciiTheme="minorHAnsi" w:hAnsiTheme="minorHAnsi" w:cs="Segoe UI"/>
          <w:color w:val="333333"/>
          <w:sz w:val="30"/>
          <w:szCs w:val="30"/>
        </w:rPr>
        <w:t>Using the Trace Class</w:t>
      </w:r>
      <w:bookmarkEnd w:id="155"/>
      <w:bookmarkEnd w:id="156"/>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We can also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to produce messages that monitor the execution of an application.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Fonts w:cs="Times New Roman"/>
          <w:color w:val="333333"/>
          <w:sz w:val="24"/>
          <w:szCs w:val="24"/>
          <w:shd w:val="clear" w:color="auto" w:fill="FFFFFF"/>
        </w:rPr>
        <w:t>classes share most of the same methods to produce output, including the following:</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WriteLine</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WriteLineIf</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Indent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Unindent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Assert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Flush</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We can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classes separately or together in the same application. In a Debug Solution Configuration project, both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output are active. The project generates output from both of these classes to all</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objects. However, a Release Solution Configuration project only generates output from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The Release Solution Configuration project ignores any</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method invocations.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Trace.WriteLine("Trace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Trace.Indent();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Trace.WriteLine("The product name is"+sProdName,"Field"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Trace.WriteLineIf(iUnitQty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Trace.Assert(dUnitCost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Trace.Unindent();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Trace.WriteLine("Trace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Trace.Flush();</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Console.ReadLine();</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7" w:name="_Toc351953106"/>
      <w:bookmarkStart w:id="158" w:name="_Toc368005952"/>
      <w:r w:rsidRPr="00844844">
        <w:rPr>
          <w:rFonts w:asciiTheme="minorHAnsi" w:hAnsiTheme="minorHAnsi" w:cs="Segoe UI"/>
          <w:color w:val="333333"/>
          <w:sz w:val="30"/>
          <w:szCs w:val="30"/>
        </w:rPr>
        <w:lastRenderedPageBreak/>
        <w:t>Verify That It Works</w:t>
      </w:r>
      <w:bookmarkEnd w:id="157"/>
      <w:bookmarkEnd w:id="158"/>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Make sure that</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is the current solution configuration.</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If the</w:t>
      </w:r>
      <w:r w:rsidRPr="00844844">
        <w:rPr>
          <w:rStyle w:val="apple-converted-space"/>
          <w:rFonts w:cs="Times New Roman"/>
          <w:b/>
          <w:bCs/>
          <w:color w:val="333333"/>
          <w:sz w:val="24"/>
          <w:szCs w:val="24"/>
        </w:rPr>
        <w:t> </w:t>
      </w:r>
      <w:r w:rsidRPr="00844844">
        <w:rPr>
          <w:rStyle w:val="Strong"/>
          <w:rFonts w:cs="Times New Roman"/>
          <w:color w:val="333333"/>
          <w:sz w:val="24"/>
          <w:szCs w:val="24"/>
        </w:rPr>
        <w:t>Solution Explorer</w:t>
      </w:r>
      <w:r w:rsidRPr="00844844">
        <w:rPr>
          <w:rStyle w:val="apple-converted-space"/>
          <w:rFonts w:cs="Times New Roman"/>
          <w:color w:val="333333"/>
          <w:sz w:val="24"/>
          <w:szCs w:val="24"/>
        </w:rPr>
        <w:t> </w:t>
      </w:r>
      <w:r w:rsidRPr="00844844">
        <w:rPr>
          <w:rFonts w:cs="Times New Roman"/>
          <w:color w:val="333333"/>
          <w:sz w:val="24"/>
          <w:szCs w:val="24"/>
        </w:rPr>
        <w:t>window is not visible, press the CTRL+ALT+L key combination to display this window.</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Right-click</w:t>
      </w:r>
      <w:r w:rsidRPr="00844844">
        <w:rPr>
          <w:rStyle w:val="apple-converted-space"/>
          <w:rFonts w:cs="Times New Roman"/>
          <w:color w:val="333333"/>
          <w:sz w:val="24"/>
          <w:szCs w:val="24"/>
        </w:rPr>
        <w:t> </w:t>
      </w:r>
      <w:r w:rsidRPr="00844844">
        <w:rPr>
          <w:rStyle w:val="Strong"/>
          <w:rFonts w:cs="Times New Roman"/>
          <w:color w:val="333333"/>
          <w:sz w:val="24"/>
          <w:szCs w:val="24"/>
        </w:rPr>
        <w:t>conInfo</w:t>
      </w:r>
      <w:r w:rsidRPr="00844844">
        <w:rPr>
          <w:rFonts w:cs="Times New Roman"/>
          <w:color w:val="333333"/>
          <w:sz w:val="24"/>
          <w:szCs w:val="24"/>
        </w:rPr>
        <w:t>,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Properties</w:t>
      </w:r>
      <w:r w:rsidRPr="00844844">
        <w:rPr>
          <w:rFonts w:cs="Times New Roman"/>
          <w:color w:val="333333"/>
          <w:sz w:val="24"/>
          <w:szCs w:val="24"/>
        </w:rPr>
        <w:t>.</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In the left pane of the conInfo property page, under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folder, make sure that the arrow points to</w:t>
      </w:r>
      <w:r w:rsidRPr="00844844">
        <w:rPr>
          <w:rStyle w:val="Strong"/>
          <w:rFonts w:cs="Times New Roman"/>
          <w:color w:val="333333"/>
          <w:sz w:val="24"/>
          <w:szCs w:val="24"/>
        </w:rPr>
        <w:t>Debugging</w:t>
      </w:r>
      <w:r w:rsidRPr="00844844">
        <w:rPr>
          <w:rFonts w:cs="Times New Roman"/>
          <w:color w:val="333333"/>
          <w:sz w:val="24"/>
          <w:szCs w:val="24"/>
        </w:rPr>
        <w:t>.</w:t>
      </w:r>
      <w:r w:rsidRPr="00844844">
        <w:rPr>
          <w:rFonts w:cs="Times New Roman"/>
          <w:color w:val="333333"/>
          <w:sz w:val="24"/>
          <w:szCs w:val="24"/>
        </w:rPr>
        <w:br/>
      </w:r>
      <w:r w:rsidRPr="00844844">
        <w:rPr>
          <w:rFonts w:cs="Times New Roman"/>
          <w:color w:val="333333"/>
          <w:sz w:val="24"/>
          <w:szCs w:val="24"/>
        </w:rPr>
        <w:br/>
      </w:r>
      <w:r w:rsidRPr="00844844">
        <w:rPr>
          <w:rFonts w:cs="Times New Roman"/>
          <w:b/>
          <w:bCs/>
          <w:color w:val="333333"/>
          <w:sz w:val="24"/>
          <w:szCs w:val="24"/>
        </w:rPr>
        <w:t>Note</w:t>
      </w:r>
      <w:r w:rsidRPr="00844844">
        <w:rPr>
          <w:rStyle w:val="apple-converted-space"/>
          <w:rFonts w:cs="Times New Roman"/>
          <w:color w:val="333333"/>
          <w:sz w:val="24"/>
          <w:szCs w:val="24"/>
        </w:rPr>
        <w:t> </w:t>
      </w:r>
      <w:r w:rsidRPr="00844844">
        <w:rPr>
          <w:rFonts w:cs="Times New Roman"/>
          <w:color w:val="333333"/>
          <w:sz w:val="24"/>
          <w:szCs w:val="24"/>
        </w:rPr>
        <w:t>In Visual C# 2005 and in Visual C# 2005 Express Edition, click</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in the</w:t>
      </w:r>
      <w:r w:rsidRPr="00844844">
        <w:rPr>
          <w:rStyle w:val="apple-converted-space"/>
          <w:rFonts w:cs="Times New Roman"/>
          <w:color w:val="333333"/>
          <w:sz w:val="24"/>
          <w:szCs w:val="24"/>
        </w:rPr>
        <w:t> </w:t>
      </w:r>
      <w:r w:rsidRPr="00844844">
        <w:rPr>
          <w:rStyle w:val="Strong"/>
          <w:rFonts w:cs="Times New Roman"/>
          <w:color w:val="333333"/>
          <w:sz w:val="24"/>
          <w:szCs w:val="24"/>
        </w:rPr>
        <w:t>conInfo</w:t>
      </w:r>
      <w:r w:rsidRPr="00844844">
        <w:rPr>
          <w:rStyle w:val="apple-converted-space"/>
          <w:rFonts w:cs="Times New Roman"/>
          <w:color w:val="333333"/>
          <w:sz w:val="24"/>
          <w:szCs w:val="24"/>
        </w:rPr>
        <w:t> </w:t>
      </w:r>
      <w:r w:rsidRPr="00844844">
        <w:rPr>
          <w:rFonts w:cs="Times New Roman"/>
          <w:color w:val="333333"/>
          <w:sz w:val="24"/>
          <w:szCs w:val="24"/>
        </w:rPr>
        <w:t>page.</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Above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folder, in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drop-down list box, click</w:t>
      </w:r>
      <w:r w:rsidRPr="00844844">
        <w:rPr>
          <w:rStyle w:val="apple-converted-space"/>
          <w:rFonts w:cs="Times New Roman"/>
          <w:color w:val="333333"/>
          <w:sz w:val="24"/>
          <w:szCs w:val="24"/>
        </w:rPr>
        <w:t> </w:t>
      </w:r>
      <w:r w:rsidRPr="00844844">
        <w:rPr>
          <w:rStyle w:val="Strong"/>
          <w:rFonts w:cs="Times New Roman"/>
          <w:color w:val="333333"/>
          <w:sz w:val="24"/>
          <w:szCs w:val="24"/>
        </w:rPr>
        <w:t>Active (Debug)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Fonts w:cs="Times New Roman"/>
          <w:color w:val="333333"/>
          <w:sz w:val="24"/>
          <w:szCs w:val="24"/>
        </w:rPr>
        <w:t>,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OK</w:t>
      </w:r>
      <w:r w:rsidRPr="00844844">
        <w:rPr>
          <w:rFonts w:cs="Times New Roman"/>
          <w:color w:val="333333"/>
          <w:sz w:val="24"/>
          <w:szCs w:val="24"/>
        </w:rPr>
        <w:t>. In Visual C# 2005 and in Visual C# 2005 Express Edition, click</w:t>
      </w:r>
      <w:r w:rsidRPr="00844844">
        <w:rPr>
          <w:rStyle w:val="apple-converted-space"/>
          <w:rFonts w:cs="Times New Roman"/>
          <w:color w:val="333333"/>
          <w:sz w:val="24"/>
          <w:szCs w:val="24"/>
        </w:rPr>
        <w:t> </w:t>
      </w:r>
      <w:r w:rsidRPr="00844844">
        <w:rPr>
          <w:rStyle w:val="Strong"/>
          <w:rFonts w:cs="Times New Roman"/>
          <w:color w:val="333333"/>
          <w:sz w:val="24"/>
          <w:szCs w:val="24"/>
        </w:rPr>
        <w:t>Active (Debug)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in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Fonts w:cs="Times New Roman"/>
          <w:color w:val="333333"/>
          <w:sz w:val="24"/>
          <w:szCs w:val="24"/>
        </w:rPr>
        <w:t>drop-down list box in the</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page,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Save</w:t>
      </w:r>
      <w:r w:rsidRPr="00844844">
        <w:rPr>
          <w:rStyle w:val="apple-converted-space"/>
          <w:rFonts w:cs="Times New Roman"/>
          <w:color w:val="333333"/>
          <w:sz w:val="24"/>
          <w:szCs w:val="24"/>
        </w:rPr>
        <w:t> </w:t>
      </w:r>
      <w:r w:rsidRPr="00844844">
        <w:rPr>
          <w:rFonts w:cs="Times New Roman"/>
          <w:color w:val="333333"/>
          <w:sz w:val="24"/>
          <w:szCs w:val="24"/>
        </w:rPr>
        <w:t>on the</w:t>
      </w:r>
      <w:r w:rsidRPr="00844844">
        <w:rPr>
          <w:rStyle w:val="apple-converted-space"/>
          <w:rFonts w:cs="Times New Roman"/>
          <w:color w:val="333333"/>
          <w:sz w:val="24"/>
          <w:szCs w:val="24"/>
        </w:rPr>
        <w:t> </w:t>
      </w:r>
      <w:r w:rsidRPr="00844844">
        <w:rPr>
          <w:rStyle w:val="Strong"/>
          <w:rFonts w:cs="Times New Roman"/>
          <w:color w:val="333333"/>
          <w:sz w:val="24"/>
          <w:szCs w:val="24"/>
        </w:rPr>
        <w:t>File</w:t>
      </w:r>
      <w:r w:rsidRPr="00844844">
        <w:rPr>
          <w:rStyle w:val="apple-converted-space"/>
          <w:rFonts w:cs="Times New Roman"/>
          <w:color w:val="333333"/>
          <w:sz w:val="24"/>
          <w:szCs w:val="24"/>
        </w:rPr>
        <w:t> </w:t>
      </w:r>
      <w:r w:rsidRPr="00844844">
        <w:rPr>
          <w:rFonts w:cs="Times New Roman"/>
          <w:color w:val="333333"/>
          <w:sz w:val="24"/>
          <w:szCs w:val="24"/>
        </w:rPr>
        <w:t>menu.</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Press CTRL+ALT+O to display the Output window.</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Press the F5 key to run the code. When the</w:t>
      </w:r>
      <w:r w:rsidRPr="00844844">
        <w:rPr>
          <w:rStyle w:val="apple-converted-space"/>
          <w:rFonts w:cs="Times New Roman"/>
          <w:color w:val="333333"/>
          <w:sz w:val="24"/>
          <w:szCs w:val="24"/>
        </w:rPr>
        <w:t> </w:t>
      </w:r>
      <w:r w:rsidRPr="00844844">
        <w:rPr>
          <w:rStyle w:val="Strong"/>
          <w:rFonts w:cs="Times New Roman"/>
          <w:color w:val="333333"/>
          <w:sz w:val="24"/>
          <w:szCs w:val="24"/>
        </w:rPr>
        <w:t>Assertion Failed</w:t>
      </w:r>
      <w:r w:rsidRPr="00844844">
        <w:rPr>
          <w:rStyle w:val="apple-converted-space"/>
          <w:rFonts w:cs="Times New Roman"/>
          <w:color w:val="333333"/>
          <w:sz w:val="24"/>
          <w:szCs w:val="24"/>
        </w:rPr>
        <w:t> </w:t>
      </w:r>
      <w:r w:rsidRPr="00844844">
        <w:rPr>
          <w:rFonts w:cs="Times New Roman"/>
          <w:color w:val="333333"/>
          <w:sz w:val="24"/>
          <w:szCs w:val="24"/>
        </w:rPr>
        <w:t>dialog box appears, click</w:t>
      </w:r>
      <w:r w:rsidRPr="00844844">
        <w:rPr>
          <w:rStyle w:val="apple-converted-space"/>
          <w:rFonts w:cs="Times New Roman"/>
          <w:color w:val="333333"/>
          <w:sz w:val="24"/>
          <w:szCs w:val="24"/>
        </w:rPr>
        <w:t> </w:t>
      </w:r>
      <w:r w:rsidRPr="00844844">
        <w:rPr>
          <w:rStyle w:val="Strong"/>
          <w:rFonts w:cs="Times New Roman"/>
          <w:color w:val="333333"/>
          <w:sz w:val="24"/>
          <w:szCs w:val="24"/>
        </w:rPr>
        <w:t>Ignore</w:t>
      </w:r>
      <w:r w:rsidRPr="00844844">
        <w:rPr>
          <w:rFonts w:cs="Times New Roman"/>
          <w:color w:val="333333"/>
          <w:sz w:val="24"/>
          <w:szCs w:val="24"/>
        </w:rPr>
        <w:t>.</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In the Console window, press ENTER. The program should finish, and the Output window should display the output that resembles the following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Debug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System.Xml.XmlDocument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per unit cost is1.03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Calc: Total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 DEBUG ASSERTION FAILED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Assert Short Message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Message will appear since dUnitcost  &lt; 1 is false</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Assert Long Message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at Class1.Main(String[] args)  &lt;%Path%&gt;\class1.cs(34)</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Trace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Trace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The Console window and the Output.txt file should display the following output: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 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Trace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Trace Information-Product Ending</w:t>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p>
    <w:p w:rsidR="008538A3" w:rsidRPr="00844844" w:rsidRDefault="008538A3" w:rsidP="008538A3">
      <w:pPr>
        <w:rPr>
          <w:rFonts w:cs="Times New Roman"/>
          <w:sz w:val="24"/>
          <w:szCs w:val="24"/>
        </w:rPr>
      </w:pPr>
      <w:r w:rsidRPr="00844844">
        <w:rPr>
          <w:rFonts w:cs="Times New Roman"/>
          <w:b/>
          <w:bCs/>
          <w:color w:val="333333"/>
          <w:sz w:val="24"/>
          <w:szCs w:val="24"/>
          <w:shd w:val="clear" w:color="auto" w:fill="FFFFFF"/>
        </w:rPr>
        <w:t>Note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44844">
        <w:rPr>
          <w:rStyle w:val="HTMLVariable"/>
          <w:rFonts w:cs="Times New Roman"/>
          <w:color w:val="333333"/>
          <w:sz w:val="24"/>
          <w:szCs w:val="24"/>
          <w:shd w:val="clear" w:color="auto" w:fill="FFFFFF"/>
        </w:rPr>
        <w:t>User login</w:t>
      </w:r>
      <w:r w:rsidRPr="00844844">
        <w:rPr>
          <w:rFonts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44844" w:rsidRDefault="008538A3" w:rsidP="008538A3">
      <w:pPr>
        <w:shd w:val="clear" w:color="auto" w:fill="FFFFFF"/>
        <w:rPr>
          <w:rFonts w:cs="Times New Roman"/>
          <w:color w:val="333333"/>
          <w:sz w:val="24"/>
          <w:szCs w:val="24"/>
        </w:rPr>
      </w:pPr>
      <w:r w:rsidRPr="00844844">
        <w:rPr>
          <w:rFonts w:cs="Times New Roman"/>
          <w:color w:val="333333"/>
          <w:sz w:val="24"/>
          <w:szCs w:val="24"/>
        </w:rPr>
        <w:t>C:\Documents and Settings\</w:t>
      </w:r>
      <w:r w:rsidRPr="00844844">
        <w:rPr>
          <w:rStyle w:val="HTMLVariable"/>
          <w:rFonts w:cs="Times New Roman"/>
          <w:color w:val="333333"/>
          <w:sz w:val="24"/>
          <w:szCs w:val="24"/>
        </w:rPr>
        <w:t>User login</w:t>
      </w:r>
      <w:r w:rsidRPr="00844844">
        <w:rPr>
          <w:rFonts w:cs="Times New Roman"/>
          <w:color w:val="333333"/>
          <w:sz w:val="24"/>
          <w:szCs w:val="24"/>
        </w:rPr>
        <w:t>\My Documents\Visual Studio 2005\Projects\conInfo\conInfo\bin\Debug</w:t>
      </w:r>
    </w:p>
    <w:p w:rsidR="008538A3" w:rsidRPr="00844844" w:rsidRDefault="008538A3" w:rsidP="008538A3">
      <w:pPr>
        <w:rPr>
          <w:rFonts w:cs="Times New Roman"/>
          <w:sz w:val="24"/>
          <w:szCs w:val="24"/>
        </w:rPr>
      </w:pP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9" w:name="_Toc351953107"/>
      <w:bookmarkStart w:id="160" w:name="_Toc368005953"/>
      <w:r w:rsidRPr="00844844">
        <w:rPr>
          <w:rFonts w:asciiTheme="minorHAnsi" w:hAnsiTheme="minorHAnsi" w:cs="Segoe UI"/>
          <w:color w:val="333333"/>
          <w:sz w:val="30"/>
          <w:szCs w:val="30"/>
        </w:rPr>
        <w:lastRenderedPageBreak/>
        <w:t>Complete Code Listing</w:t>
      </w:r>
      <w:bookmarkEnd w:id="159"/>
      <w:bookmarkEnd w:id="160"/>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using System;</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using System.Diagnostics;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class Class1</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[STAThread]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static void Main(string[] args)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string sProdName = "Widget";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int iUnitQty = 100;</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double  dUnitCost = 1.03;</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Debug.WriteLine("Debug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Debug.Indent();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available units on hand are"+iUnitQty.ToString());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per unit cost is "+ dUnitCost.ToString());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System.Xml.XmlDocument oxml = new System.Xml.XmlDocument();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Debug.WriteLine(oxml);</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"+sProdName,"Field");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units on hand are"+iUnitQty,"Field");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per unit cost is"+dUnitCost.ToString(),"Field");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Debug.WriteLine("Total Cost is  "+(iUnitQty * dUnitCost),"Calc");</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&lt; 50, "This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&lt; 1, "Message will appear since dUnitcost  &lt; 1 is false");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tr1 = new TextWriterTraceListener(System.Console.Out);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Debug.Listeners.Add(tr1);</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tr2 = new TextWriterTraceListener(System.IO.File.CreateText("Output.txt"));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Debug.Listeners.Add(tr2);</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available units on hand are"+iUnitQty);</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per unit cost is "+dUnitCost);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Debug.Unindent();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Debug.WriteLine("Debug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Debug.Flush();</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Trace.WriteLine("Trace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Trace.Indent();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Trace.WriteLine("The product name is"+sProdName,"Field"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Trace.WriteLineIf(iUnitQty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Trace.Assert(dUnitCost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Trace.Unindent();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Trace.WriteLine("Trace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Trace.Flush();</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Console.ReadLine();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lastRenderedPageBreak/>
        <w:t xml:space="preserve">   }</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61" w:name="_Toc351953108"/>
      <w:bookmarkStart w:id="162" w:name="_Toc368005954"/>
      <w:r w:rsidRPr="00844844">
        <w:rPr>
          <w:rFonts w:asciiTheme="minorHAnsi" w:hAnsiTheme="minorHAnsi" w:cs="Segoe UI"/>
          <w:color w:val="333333"/>
          <w:sz w:val="30"/>
          <w:szCs w:val="30"/>
        </w:rPr>
        <w:t>Troubleshoot</w:t>
      </w:r>
      <w:bookmarkEnd w:id="161"/>
      <w:bookmarkEnd w:id="162"/>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If the solution configuration type is</w:t>
      </w:r>
      <w:r w:rsidRPr="00844844">
        <w:rPr>
          <w:rStyle w:val="apple-converted-space"/>
          <w:rFonts w:cs="Times New Roman"/>
          <w:color w:val="333333"/>
          <w:sz w:val="24"/>
          <w:szCs w:val="24"/>
        </w:rPr>
        <w:t> </w:t>
      </w:r>
      <w:r w:rsidRPr="00844844">
        <w:rPr>
          <w:rFonts w:cs="Times New Roman"/>
          <w:b/>
          <w:bCs/>
          <w:color w:val="333333"/>
          <w:sz w:val="24"/>
          <w:szCs w:val="24"/>
        </w:rPr>
        <w:t>Release</w:t>
      </w:r>
      <w:r w:rsidRPr="00844844">
        <w:rPr>
          <w:rFonts w:cs="Times New Roman"/>
          <w:color w:val="333333"/>
          <w:sz w:val="24"/>
          <w:szCs w:val="24"/>
        </w:rPr>
        <w:t>,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output is ignored.</w:t>
      </w:r>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After we create a</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class for a particular target,</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receives output from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classes. This occurs regardless of whether we use the</w:t>
      </w:r>
      <w:r w:rsidRPr="00844844">
        <w:rPr>
          <w:rStyle w:val="apple-converted-space"/>
          <w:rFonts w:cs="Times New Roman"/>
          <w:color w:val="333333"/>
          <w:sz w:val="24"/>
          <w:szCs w:val="24"/>
        </w:rPr>
        <w:t> </w:t>
      </w:r>
      <w:r w:rsidRPr="00844844">
        <w:rPr>
          <w:rFonts w:cs="Times New Roman"/>
          <w:b/>
          <w:bCs/>
          <w:color w:val="333333"/>
          <w:sz w:val="24"/>
          <w:szCs w:val="24"/>
        </w:rPr>
        <w:t>Add</w:t>
      </w:r>
      <w:r w:rsidRPr="00844844">
        <w:rPr>
          <w:rStyle w:val="apple-converted-space"/>
          <w:rFonts w:cs="Times New Roman"/>
          <w:color w:val="333333"/>
          <w:sz w:val="24"/>
          <w:szCs w:val="24"/>
        </w:rPr>
        <w:t> </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or the</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to add</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to the</w:t>
      </w:r>
      <w:r w:rsidRPr="00844844">
        <w:rPr>
          <w:rStyle w:val="apple-converted-space"/>
          <w:rFonts w:cs="Times New Roman"/>
          <w:color w:val="333333"/>
          <w:sz w:val="24"/>
          <w:szCs w:val="24"/>
        </w:rPr>
        <w:t> </w:t>
      </w:r>
      <w:r w:rsidRPr="00844844">
        <w:rPr>
          <w:rFonts w:cs="Times New Roman"/>
          <w:b/>
          <w:bCs/>
          <w:color w:val="333333"/>
          <w:sz w:val="24"/>
          <w:szCs w:val="24"/>
        </w:rPr>
        <w:t>Listeners</w:t>
      </w:r>
      <w:r w:rsidRPr="00844844">
        <w:rPr>
          <w:rStyle w:val="apple-converted-space"/>
          <w:rFonts w:cs="Times New Roman"/>
          <w:color w:val="333333"/>
          <w:sz w:val="24"/>
          <w:szCs w:val="24"/>
        </w:rPr>
        <w:t> </w:t>
      </w:r>
      <w:r w:rsidRPr="00844844">
        <w:rPr>
          <w:rFonts w:cs="Times New Roman"/>
          <w:color w:val="333333"/>
          <w:sz w:val="24"/>
          <w:szCs w:val="24"/>
        </w:rPr>
        <w:t>class.</w:t>
      </w:r>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If we add a</w:t>
      </w:r>
      <w:r w:rsidRPr="00844844">
        <w:rPr>
          <w:rStyle w:val="apple-converted-space"/>
          <w:rFonts w:cs="Times New Roman"/>
          <w:color w:val="333333"/>
          <w:sz w:val="24"/>
          <w:szCs w:val="24"/>
        </w:rPr>
        <w:t> </w:t>
      </w:r>
      <w:r w:rsidRPr="00844844">
        <w:rPr>
          <w:rFonts w:cs="Times New Roman"/>
          <w:b/>
          <w:bCs/>
          <w:color w:val="333333"/>
          <w:sz w:val="24"/>
          <w:szCs w:val="24"/>
        </w:rPr>
        <w:t>Listeners</w:t>
      </w:r>
      <w:r w:rsidRPr="00844844">
        <w:rPr>
          <w:rStyle w:val="apple-converted-space"/>
          <w:rFonts w:cs="Times New Roman"/>
          <w:color w:val="333333"/>
          <w:sz w:val="24"/>
          <w:szCs w:val="24"/>
        </w:rPr>
        <w:t> </w:t>
      </w:r>
      <w:r w:rsidRPr="00844844">
        <w:rPr>
          <w:rFonts w:cs="Times New Roman"/>
          <w:color w:val="333333"/>
          <w:sz w:val="24"/>
          <w:szCs w:val="24"/>
        </w:rPr>
        <w:t>object for the same target in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classes, each line of output is duplicated, regardless of whether</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generates the output.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myWriter = new TextWriterTraceListener(System.Console.Out);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Debug.Listeners.Add(myWriter);</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myCreator = new TextWriterTraceListener(System.Console.Out);</w:t>
      </w:r>
    </w:p>
    <w:p w:rsidR="008538A3" w:rsidRPr="00844844"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Theme="minorHAnsi" w:hAnsiTheme="minorHAnsi" w:cs="Consolas"/>
          <w:color w:val="333333"/>
        </w:rPr>
      </w:pPr>
      <w:r w:rsidRPr="00844844">
        <w:rPr>
          <w:rFonts w:asciiTheme="minorHAnsi" w:hAnsiTheme="minorHAnsi" w:cs="Times New Roman"/>
          <w:color w:val="333333"/>
          <w:sz w:val="24"/>
          <w:szCs w:val="24"/>
        </w:rPr>
        <w:t>Trace.Listeners.Add(myCreator);</w:t>
      </w:r>
      <w:r w:rsidR="00DF127D" w:rsidRPr="00844844">
        <w:rPr>
          <w:rFonts w:asciiTheme="minorHAnsi" w:hAnsiTheme="minorHAnsi" w:cs="Consolas"/>
          <w:color w:val="333333"/>
        </w:rPr>
        <w:tab/>
      </w:r>
    </w:p>
    <w:p w:rsidR="00DF127D" w:rsidRPr="00844844"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Theme="minorHAnsi" w:hAnsiTheme="minorHAnsi" w:cs="Consolas"/>
          <w:color w:val="333333"/>
        </w:rPr>
      </w:pPr>
    </w:p>
    <w:p w:rsidR="00844844" w:rsidRDefault="00844844">
      <w:pPr>
        <w:rPr>
          <w:rFonts w:eastAsiaTheme="majorEastAsia" w:cstheme="majorBidi"/>
          <w:color w:val="30818D" w:themeColor="accent1" w:themeShade="BF"/>
          <w:sz w:val="36"/>
          <w:szCs w:val="36"/>
        </w:rPr>
      </w:pPr>
      <w:bookmarkStart w:id="163" w:name="_Toc368005955"/>
      <w:r>
        <w:br w:type="page"/>
      </w:r>
    </w:p>
    <w:p w:rsidR="00D57D8F" w:rsidRPr="00844844" w:rsidRDefault="00B4442A" w:rsidP="000B1064">
      <w:pPr>
        <w:pStyle w:val="Heading1"/>
        <w:rPr>
          <w:rFonts w:asciiTheme="minorHAnsi" w:hAnsiTheme="minorHAnsi"/>
        </w:rPr>
      </w:pPr>
      <w:r w:rsidRPr="00844844">
        <w:rPr>
          <w:rFonts w:asciiTheme="minorHAnsi" w:hAnsiTheme="minorHAnsi"/>
        </w:rPr>
        <w:lastRenderedPageBreak/>
        <w:t>System Security</w:t>
      </w:r>
      <w:r w:rsidR="00D57D8F" w:rsidRPr="00844844">
        <w:rPr>
          <w:rFonts w:asciiTheme="minorHAnsi" w:hAnsiTheme="minorHAnsi"/>
        </w:rPr>
        <w:t xml:space="preserve"> measures:</w:t>
      </w:r>
      <w:bookmarkEnd w:id="163"/>
    </w:p>
    <w:p w:rsidR="00D57D8F" w:rsidRPr="00844844" w:rsidRDefault="00B4442A" w:rsidP="000B1064">
      <w:pPr>
        <w:pStyle w:val="Heading2"/>
        <w:rPr>
          <w:rFonts w:asciiTheme="minorHAnsi" w:hAnsiTheme="minorHAnsi"/>
        </w:rPr>
      </w:pPr>
      <w:bookmarkStart w:id="164" w:name="_Toc368005956"/>
      <w:r w:rsidRPr="00844844">
        <w:rPr>
          <w:rFonts w:asciiTheme="minorHAnsi" w:hAnsiTheme="minorHAnsi"/>
        </w:rPr>
        <w:t>Database/data security</w:t>
      </w:r>
      <w:r w:rsidR="00D57D8F" w:rsidRPr="00844844">
        <w:rPr>
          <w:rFonts w:asciiTheme="minorHAnsi" w:hAnsiTheme="minorHAnsi"/>
        </w:rPr>
        <w:t>:</w:t>
      </w:r>
      <w:bookmarkEnd w:id="164"/>
    </w:p>
    <w:p w:rsidR="00AC3E6A" w:rsidRPr="00844844" w:rsidRDefault="00AC3E6A" w:rsidP="00857E93">
      <w:pPr>
        <w:ind w:firstLine="720"/>
        <w:rPr>
          <w:rFonts w:eastAsia="Arial" w:cs="Times New Roman"/>
          <w:sz w:val="24"/>
          <w:szCs w:val="24"/>
        </w:rPr>
      </w:pPr>
      <w:r w:rsidRPr="00844844">
        <w:rPr>
          <w:rFonts w:eastAsia="Arial" w:cs="Times New Roman"/>
          <w:sz w:val="24"/>
          <w:szCs w:val="24"/>
        </w:rPr>
        <w:t>It encrypts the data stored in the database so that even if someone succeeds to hack the database still not much harm could be done.</w:t>
      </w:r>
    </w:p>
    <w:p w:rsidR="00D57D8F" w:rsidRPr="00844844" w:rsidRDefault="00AC3E6A" w:rsidP="000B1064">
      <w:pPr>
        <w:rPr>
          <w:rFonts w:eastAsia="Arial" w:cs="Times New Roman"/>
          <w:sz w:val="24"/>
          <w:szCs w:val="24"/>
        </w:rPr>
      </w:pPr>
      <w:r w:rsidRPr="00844844">
        <w:rPr>
          <w:rFonts w:eastAsia="Arial" w:cs="Times New Roman"/>
          <w:sz w:val="24"/>
          <w:szCs w:val="24"/>
        </w:rPr>
        <w:t>The application will use Google open-id authentication for web interface.</w:t>
      </w:r>
    </w:p>
    <w:p w:rsidR="00D57D8F" w:rsidRPr="00844844" w:rsidRDefault="00B4442A" w:rsidP="000B1064">
      <w:pPr>
        <w:pStyle w:val="Heading2"/>
        <w:rPr>
          <w:rFonts w:asciiTheme="minorHAnsi" w:hAnsiTheme="minorHAnsi"/>
        </w:rPr>
      </w:pPr>
      <w:bookmarkStart w:id="165" w:name="_Toc368005957"/>
      <w:r w:rsidRPr="00844844">
        <w:rPr>
          <w:rFonts w:asciiTheme="minorHAnsi" w:hAnsiTheme="minorHAnsi"/>
        </w:rPr>
        <w:t>Creation of User profiles and access rights</w:t>
      </w:r>
      <w:bookmarkEnd w:id="165"/>
    </w:p>
    <w:p w:rsidR="00D57D8F" w:rsidRPr="00844844" w:rsidRDefault="00D57D8F" w:rsidP="00D57D8F">
      <w:pPr>
        <w:rPr>
          <w:rFonts w:eastAsia="Arial" w:cs="Times New Roman"/>
          <w:sz w:val="24"/>
          <w:szCs w:val="24"/>
        </w:rPr>
      </w:pPr>
      <w:r w:rsidRPr="00844844">
        <w:rPr>
          <w:rFonts w:eastAsia="Arial" w:cs="Times New Roman"/>
          <w:sz w:val="24"/>
          <w:szCs w:val="24"/>
        </w:rPr>
        <w:t>The software requires a predefined username and password to login.</w:t>
      </w:r>
    </w:p>
    <w:p w:rsidR="00D57D8F" w:rsidRPr="00844844" w:rsidRDefault="00D57D8F" w:rsidP="00D57D8F">
      <w:pPr>
        <w:rPr>
          <w:rFonts w:eastAsia="Arial" w:cs="Times New Roman"/>
          <w:sz w:val="24"/>
          <w:szCs w:val="24"/>
        </w:rPr>
      </w:pPr>
      <w:r w:rsidRPr="00844844">
        <w:rPr>
          <w:rFonts w:eastAsia="Arial" w:cs="Times New Roman"/>
          <w:sz w:val="24"/>
          <w:szCs w:val="24"/>
        </w:rPr>
        <w:t>It allows a</w:t>
      </w:r>
      <w:r w:rsidR="00AC3E6A" w:rsidRPr="00844844">
        <w:rPr>
          <w:rFonts w:eastAsia="Arial" w:cs="Times New Roman"/>
          <w:sz w:val="24"/>
          <w:szCs w:val="24"/>
        </w:rPr>
        <w:t xml:space="preserve"> guest login as well which lets a guest user this application withv</w:t>
      </w:r>
      <w:r w:rsidRPr="00844844">
        <w:rPr>
          <w:rFonts w:eastAsia="Arial" w:cs="Times New Roman"/>
          <w:sz w:val="24"/>
          <w:szCs w:val="24"/>
        </w:rPr>
        <w:t>ery</w:t>
      </w:r>
      <w:r w:rsidR="00AC3E6A" w:rsidRPr="00844844">
        <w:rPr>
          <w:rFonts w:eastAsia="Arial" w:cs="Times New Roman"/>
          <w:sz w:val="24"/>
          <w:szCs w:val="24"/>
        </w:rPr>
        <w:t xml:space="preserve"> limited access to the user data. </w:t>
      </w:r>
    </w:p>
    <w:p w:rsidR="00844844" w:rsidRDefault="00844844">
      <w:pPr>
        <w:rPr>
          <w:rFonts w:eastAsiaTheme="majorEastAsia" w:cstheme="majorBidi"/>
          <w:color w:val="30818D" w:themeColor="accent1" w:themeShade="BF"/>
          <w:sz w:val="36"/>
          <w:szCs w:val="36"/>
        </w:rPr>
      </w:pPr>
      <w:bookmarkStart w:id="166" w:name="_Toc368005958"/>
      <w:r>
        <w:br w:type="page"/>
      </w:r>
    </w:p>
    <w:p w:rsidR="00B4442A" w:rsidRPr="00844844" w:rsidRDefault="00B4442A" w:rsidP="00472BB3">
      <w:pPr>
        <w:pStyle w:val="Heading1"/>
        <w:rPr>
          <w:rFonts w:asciiTheme="minorHAnsi" w:hAnsiTheme="minorHAnsi"/>
        </w:rPr>
      </w:pPr>
      <w:r w:rsidRPr="00844844">
        <w:rPr>
          <w:rFonts w:asciiTheme="minorHAnsi" w:hAnsiTheme="minorHAnsi"/>
        </w:rPr>
        <w:lastRenderedPageBreak/>
        <w:t>Cost Estimation of the Project along with Cost Estimation Model</w:t>
      </w:r>
      <w:bookmarkEnd w:id="166"/>
    </w:p>
    <w:p w:rsidR="00F152C6" w:rsidRPr="00844844" w:rsidRDefault="00F152C6" w:rsidP="00F152C6">
      <w:pPr>
        <w:pStyle w:val="WW-BodyText2"/>
        <w:tabs>
          <w:tab w:val="center" w:pos="4680"/>
          <w:tab w:val="right" w:pos="9000"/>
        </w:tabs>
        <w:ind w:firstLine="720"/>
        <w:rPr>
          <w:rFonts w:asciiTheme="minorHAnsi" w:hAnsiTheme="minorHAnsi"/>
          <w:szCs w:val="24"/>
        </w:rPr>
      </w:pPr>
      <w:r w:rsidRPr="00844844">
        <w:rPr>
          <w:rFonts w:asciiTheme="minorHAnsi" w:hAnsiTheme="minorHAnsi"/>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844844" w:rsidRDefault="00F152C6" w:rsidP="00F152C6">
      <w:pPr>
        <w:tabs>
          <w:tab w:val="center" w:pos="4680"/>
          <w:tab w:val="right" w:pos="9000"/>
        </w:tabs>
        <w:spacing w:line="360" w:lineRule="auto"/>
        <w:jc w:val="both"/>
        <w:rPr>
          <w:rFonts w:cs="Times New Roman"/>
          <w:sz w:val="24"/>
          <w:szCs w:val="24"/>
        </w:rPr>
      </w:pPr>
      <w:r w:rsidRPr="00844844">
        <w:rPr>
          <w:rFonts w:cs="Times New Roman"/>
          <w:sz w:val="24"/>
          <w:szCs w:val="24"/>
        </w:rPr>
        <w:t xml:space="preserve">In developing the cost estimation of a project we need to consider several cost elements. Among them is hardware, personal, facility, operating and supply cost are noteworthy. </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844844" w:rsidRDefault="00F152C6" w:rsidP="00472BB3">
      <w:r w:rsidRPr="00844844">
        <w:rPr>
          <w:rFonts w:cs="Times New Roman"/>
          <w:sz w:val="24"/>
          <w:szCs w:val="24"/>
        </w:rPr>
        <w:lastRenderedPageBreak/>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844844" w:rsidRDefault="006A6154" w:rsidP="00472BB3">
      <w:pPr>
        <w:rPr>
          <w:rFonts w:cs="Times New Roman"/>
          <w:sz w:val="24"/>
          <w:szCs w:val="24"/>
        </w:rPr>
      </w:pPr>
      <w:r w:rsidRPr="00844844">
        <w:rPr>
          <w:rFonts w:cs="Times New Roman"/>
          <w:sz w:val="24"/>
          <w:szCs w:val="24"/>
        </w:rPr>
        <w:t xml:space="preserve">We used the basic COCOMO model, which gives an approximate estimate of our </w:t>
      </w:r>
      <w:r w:rsidR="00747A2A" w:rsidRPr="00844844">
        <w:rPr>
          <w:rFonts w:cs="Times New Roman"/>
          <w:b/>
          <w:sz w:val="24"/>
          <w:szCs w:val="24"/>
        </w:rPr>
        <w:t>CMS</w:t>
      </w:r>
      <w:r w:rsidRPr="00844844">
        <w:rPr>
          <w:rFonts w:cs="Times New Roman"/>
          <w:sz w:val="24"/>
          <w:szCs w:val="24"/>
        </w:rPr>
        <w:t xml:space="preserve"> project parameters. The basic </w:t>
      </w:r>
      <w:r w:rsidR="00660116" w:rsidRPr="00844844">
        <w:rPr>
          <w:rFonts w:cs="Times New Roman"/>
          <w:sz w:val="24"/>
          <w:szCs w:val="24"/>
        </w:rPr>
        <w:t>COCOMO estimation</w:t>
      </w:r>
      <w:r w:rsidRPr="00844844">
        <w:rPr>
          <w:rFonts w:cs="Times New Roman"/>
          <w:sz w:val="24"/>
          <w:szCs w:val="24"/>
        </w:rPr>
        <w:t xml:space="preserve"> model is</w:t>
      </w:r>
      <w:r w:rsidR="00660116" w:rsidRPr="00844844">
        <w:rPr>
          <w:rFonts w:cs="Times New Roman"/>
          <w:sz w:val="24"/>
          <w:szCs w:val="24"/>
        </w:rPr>
        <w:t xml:space="preserve"> given by the following expressions:</w:t>
      </w:r>
    </w:p>
    <w:p w:rsidR="00660116" w:rsidRPr="00844844" w:rsidRDefault="00660116" w:rsidP="00472BB3">
      <w:pPr>
        <w:rPr>
          <w:rFonts w:cs="Times New Roman"/>
          <w:sz w:val="24"/>
          <w:szCs w:val="24"/>
        </w:rPr>
      </w:pPr>
      <w:r w:rsidRPr="00844844">
        <w:rPr>
          <w:rFonts w:cs="Times New Roman"/>
          <w:sz w:val="24"/>
          <w:szCs w:val="24"/>
        </w:rPr>
        <w:t>Effort = a1 * (KLOC)a2 PM</w:t>
      </w:r>
    </w:p>
    <w:p w:rsidR="00660116" w:rsidRPr="00844844" w:rsidRDefault="00660116" w:rsidP="00472BB3">
      <w:pPr>
        <w:rPr>
          <w:rFonts w:cs="Times New Roman"/>
          <w:sz w:val="24"/>
          <w:szCs w:val="24"/>
        </w:rPr>
      </w:pPr>
      <w:r w:rsidRPr="00844844">
        <w:rPr>
          <w:rFonts w:cs="Times New Roman"/>
          <w:sz w:val="24"/>
          <w:szCs w:val="24"/>
        </w:rPr>
        <w:t>Tdev = b1 * (Effort)b2months</w:t>
      </w:r>
    </w:p>
    <w:p w:rsidR="00380B50" w:rsidRPr="00844844" w:rsidRDefault="00380B50" w:rsidP="00472BB3">
      <w:pPr>
        <w:rPr>
          <w:rFonts w:cs="Times New Roman"/>
          <w:sz w:val="24"/>
          <w:szCs w:val="24"/>
        </w:rPr>
      </w:pPr>
      <w:r w:rsidRPr="00844844">
        <w:rPr>
          <w:rFonts w:cs="Times New Roman"/>
          <w:sz w:val="24"/>
          <w:szCs w:val="24"/>
        </w:rPr>
        <w:t>Where</w:t>
      </w:r>
    </w:p>
    <w:p w:rsidR="00380B50" w:rsidRPr="00844844" w:rsidRDefault="00380B50" w:rsidP="00380B50">
      <w:pPr>
        <w:rPr>
          <w:rFonts w:cs="Times New Roman"/>
          <w:sz w:val="24"/>
          <w:szCs w:val="24"/>
        </w:rPr>
      </w:pPr>
      <w:r w:rsidRPr="00844844">
        <w:rPr>
          <w:rFonts w:cs="Times New Roman"/>
          <w:sz w:val="24"/>
          <w:szCs w:val="24"/>
        </w:rPr>
        <w:t>KLOC is the estimated size of the software product expressed in Kilo Lines of Code a1, a2, b1, b2 are constants for each category of software products.</w:t>
      </w:r>
    </w:p>
    <w:p w:rsidR="00380B50" w:rsidRPr="00844844" w:rsidRDefault="00380B50" w:rsidP="00380B50">
      <w:pPr>
        <w:rPr>
          <w:rFonts w:cs="Times New Roman"/>
          <w:sz w:val="24"/>
          <w:szCs w:val="24"/>
        </w:rPr>
      </w:pPr>
      <w:r w:rsidRPr="00844844">
        <w:rPr>
          <w:rFonts w:cs="Times New Roman"/>
          <w:sz w:val="24"/>
          <w:szCs w:val="24"/>
        </w:rPr>
        <w:t>Tdev is the estimated time to develop the software, expressed in months.</w:t>
      </w:r>
    </w:p>
    <w:p w:rsidR="00380B50" w:rsidRPr="00844844" w:rsidRDefault="00380B50" w:rsidP="00380B50">
      <w:pPr>
        <w:rPr>
          <w:rFonts w:cs="Times New Roman"/>
          <w:sz w:val="24"/>
          <w:szCs w:val="24"/>
        </w:rPr>
      </w:pPr>
      <w:r w:rsidRPr="00844844">
        <w:rPr>
          <w:rFonts w:cs="Times New Roman"/>
          <w:sz w:val="24"/>
          <w:szCs w:val="24"/>
        </w:rPr>
        <w:t xml:space="preserve">Effort is the total effort required to develop the software product, expressed in person-month (PM). </w:t>
      </w:r>
    </w:p>
    <w:p w:rsidR="00380B50" w:rsidRPr="00844844" w:rsidRDefault="00380B50" w:rsidP="00380B50">
      <w:pPr>
        <w:rPr>
          <w:rFonts w:cs="Times New Roman"/>
          <w:sz w:val="24"/>
          <w:szCs w:val="24"/>
        </w:rPr>
      </w:pPr>
      <w:r w:rsidRPr="00844844">
        <w:rPr>
          <w:rFonts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Pr="00844844" w:rsidRDefault="00380B50" w:rsidP="00380B50"/>
    <w:p w:rsidR="00380B50" w:rsidRPr="00844844" w:rsidRDefault="00380B50" w:rsidP="00380B50">
      <w:pPr>
        <w:pStyle w:val="Heading2"/>
        <w:rPr>
          <w:rFonts w:asciiTheme="minorHAnsi" w:hAnsiTheme="minorHAnsi"/>
        </w:rPr>
      </w:pPr>
      <w:bookmarkStart w:id="167" w:name="_Toc368005959"/>
      <w:r w:rsidRPr="00844844">
        <w:rPr>
          <w:rFonts w:asciiTheme="minorHAnsi" w:hAnsiTheme="minorHAnsi"/>
        </w:rPr>
        <w:t>Estimation of development effort</w:t>
      </w:r>
      <w:bookmarkEnd w:id="167"/>
    </w:p>
    <w:p w:rsidR="00380B50" w:rsidRPr="00844844" w:rsidRDefault="00380B50" w:rsidP="00380B50">
      <w:pPr>
        <w:rPr>
          <w:rFonts w:cs="Times New Roman"/>
          <w:sz w:val="24"/>
          <w:szCs w:val="24"/>
        </w:rPr>
      </w:pPr>
      <w:r w:rsidRPr="00844844">
        <w:rPr>
          <w:rFonts w:cs="Times New Roman"/>
          <w:sz w:val="24"/>
          <w:szCs w:val="24"/>
        </w:rPr>
        <w:t xml:space="preserve">For our Semi-detached class software product </w:t>
      </w:r>
      <w:r w:rsidR="00747A2A" w:rsidRPr="00844844">
        <w:rPr>
          <w:rFonts w:cs="Times New Roman"/>
          <w:b/>
          <w:sz w:val="24"/>
          <w:szCs w:val="24"/>
        </w:rPr>
        <w:t>CMS</w:t>
      </w:r>
      <w:r w:rsidRPr="00844844">
        <w:rPr>
          <w:rFonts w:cs="Times New Roman"/>
          <w:sz w:val="24"/>
          <w:szCs w:val="24"/>
        </w:rPr>
        <w:t>, the formula for estimating the effort based on the code size is shown below:</w:t>
      </w:r>
    </w:p>
    <w:p w:rsidR="00380B50" w:rsidRPr="00844844" w:rsidRDefault="00380B50" w:rsidP="00380B50">
      <w:pPr>
        <w:rPr>
          <w:rFonts w:cs="Times New Roman"/>
          <w:sz w:val="24"/>
          <w:szCs w:val="24"/>
        </w:rPr>
      </w:pPr>
      <w:r w:rsidRPr="00844844">
        <w:rPr>
          <w:rFonts w:cs="Times New Roman"/>
          <w:sz w:val="24"/>
          <w:szCs w:val="24"/>
        </w:rPr>
        <w:t xml:space="preserve">Semi-detached </w:t>
      </w:r>
      <w:r w:rsidR="00747A2A" w:rsidRPr="00844844">
        <w:rPr>
          <w:rFonts w:cs="Times New Roman"/>
          <w:b/>
          <w:sz w:val="24"/>
          <w:szCs w:val="24"/>
        </w:rPr>
        <w:t>CMS</w:t>
      </w:r>
      <w:r w:rsidRPr="00844844">
        <w:rPr>
          <w:rFonts w:cs="Times New Roman"/>
          <w:sz w:val="24"/>
          <w:szCs w:val="24"/>
        </w:rPr>
        <w:t>:  Tdev  =  3.0*(KLOC)1.12  PM</w:t>
      </w:r>
    </w:p>
    <w:p w:rsidR="00380B50" w:rsidRPr="00844844" w:rsidRDefault="00380B50" w:rsidP="00380B50">
      <w:pPr>
        <w:pStyle w:val="Heading2"/>
        <w:rPr>
          <w:rFonts w:asciiTheme="minorHAnsi" w:hAnsiTheme="minorHAnsi"/>
        </w:rPr>
      </w:pPr>
      <w:bookmarkStart w:id="168" w:name="_Toc368005960"/>
      <w:r w:rsidRPr="00844844">
        <w:rPr>
          <w:rFonts w:asciiTheme="minorHAnsi" w:hAnsiTheme="minorHAnsi"/>
        </w:rPr>
        <w:t>Estimation of development time</w:t>
      </w:r>
      <w:bookmarkEnd w:id="168"/>
      <w:r w:rsidRPr="00844844">
        <w:rPr>
          <w:rFonts w:asciiTheme="minorHAnsi" w:hAnsiTheme="minorHAnsi"/>
        </w:rPr>
        <w:t xml:space="preserve"> </w:t>
      </w:r>
    </w:p>
    <w:p w:rsidR="00380B50" w:rsidRPr="00844844" w:rsidRDefault="00380B50" w:rsidP="00380B50">
      <w:pPr>
        <w:rPr>
          <w:rFonts w:cs="Times New Roman"/>
          <w:sz w:val="24"/>
          <w:szCs w:val="24"/>
        </w:rPr>
      </w:pPr>
      <w:r w:rsidRPr="00844844">
        <w:rPr>
          <w:rFonts w:cs="Times New Roman"/>
          <w:sz w:val="24"/>
          <w:szCs w:val="24"/>
        </w:rPr>
        <w:t xml:space="preserve">For our Semi-detached class software product </w:t>
      </w:r>
      <w:r w:rsidR="00747A2A" w:rsidRPr="00844844">
        <w:rPr>
          <w:rFonts w:cs="Times New Roman"/>
          <w:b/>
          <w:sz w:val="24"/>
          <w:szCs w:val="24"/>
        </w:rPr>
        <w:t>CMS</w:t>
      </w:r>
      <w:r w:rsidRPr="00844844">
        <w:rPr>
          <w:rFonts w:cs="Times New Roman"/>
          <w:sz w:val="24"/>
          <w:szCs w:val="24"/>
        </w:rPr>
        <w:t>, the formula for estimating the development time based on the effort is given below:</w:t>
      </w:r>
    </w:p>
    <w:p w:rsidR="00380B50" w:rsidRPr="00844844" w:rsidRDefault="00380B50" w:rsidP="00380B50">
      <w:pPr>
        <w:rPr>
          <w:rFonts w:cs="Times New Roman"/>
          <w:sz w:val="24"/>
          <w:szCs w:val="24"/>
        </w:rPr>
      </w:pPr>
      <w:r w:rsidRPr="00844844">
        <w:rPr>
          <w:rFonts w:cs="Times New Roman"/>
          <w:sz w:val="24"/>
          <w:szCs w:val="24"/>
        </w:rPr>
        <w:t xml:space="preserve">Semi-detached </w:t>
      </w:r>
      <w:r w:rsidR="00747A2A" w:rsidRPr="00844844">
        <w:rPr>
          <w:rFonts w:cs="Times New Roman"/>
          <w:b/>
          <w:sz w:val="24"/>
          <w:szCs w:val="24"/>
        </w:rPr>
        <w:t>CMS</w:t>
      </w:r>
      <w:r w:rsidRPr="00844844">
        <w:rPr>
          <w:rFonts w:cs="Times New Roman"/>
          <w:sz w:val="24"/>
          <w:szCs w:val="24"/>
        </w:rPr>
        <w:t>:  Tdev  =  2.5*(Effort)0.35  months</w:t>
      </w:r>
    </w:p>
    <w:p w:rsidR="00380B50" w:rsidRPr="00844844" w:rsidRDefault="00380B50" w:rsidP="00380B50">
      <w:pPr>
        <w:rPr>
          <w:rFonts w:cs="Times New Roman"/>
          <w:sz w:val="24"/>
          <w:szCs w:val="24"/>
        </w:rPr>
      </w:pPr>
      <w:r w:rsidRPr="00844844">
        <w:rPr>
          <w:rFonts w:cs="Times New Roman"/>
          <w:sz w:val="24"/>
          <w:szCs w:val="24"/>
        </w:rPr>
        <w:lastRenderedPageBreak/>
        <w:t xml:space="preserve">Assume that the size of a Semi-detached </w:t>
      </w:r>
      <w:r w:rsidR="00747A2A" w:rsidRPr="00844844">
        <w:rPr>
          <w:rFonts w:cs="Times New Roman"/>
          <w:b/>
          <w:sz w:val="24"/>
          <w:szCs w:val="24"/>
        </w:rPr>
        <w:t>CMS</w:t>
      </w:r>
      <w:r w:rsidRPr="00844844">
        <w:rPr>
          <w:rFonts w:cs="Times New Roman"/>
          <w:sz w:val="24"/>
          <w:szCs w:val="24"/>
        </w:rPr>
        <w:t>produc</w:t>
      </w:r>
      <w:r w:rsidR="00257480" w:rsidRPr="00844844">
        <w:rPr>
          <w:rFonts w:cs="Times New Roman"/>
          <w:sz w:val="24"/>
          <w:szCs w:val="24"/>
        </w:rPr>
        <w:t>t has been estimated to be 3,200</w:t>
      </w:r>
      <w:r w:rsidRPr="00844844">
        <w:rPr>
          <w:rFonts w:cs="Times New Roman"/>
          <w:sz w:val="24"/>
          <w:szCs w:val="24"/>
        </w:rPr>
        <w:t xml:space="preserve"> lines of source code. Assume that the aver</w:t>
      </w:r>
      <w:r w:rsidR="00257480" w:rsidRPr="00844844">
        <w:rPr>
          <w:rFonts w:cs="Times New Roman"/>
          <w:sz w:val="24"/>
          <w:szCs w:val="24"/>
        </w:rPr>
        <w:t>age salary of software engineer(me)</w:t>
      </w:r>
      <w:r w:rsidRPr="00844844">
        <w:rPr>
          <w:rFonts w:cs="Times New Roman"/>
          <w:sz w:val="24"/>
          <w:szCs w:val="24"/>
        </w:rPr>
        <w:t xml:space="preserve"> is Rs. 20</w:t>
      </w:r>
      <w:r w:rsidR="00257480" w:rsidRPr="00844844">
        <w:rPr>
          <w:rFonts w:cs="Times New Roman"/>
          <w:sz w:val="24"/>
          <w:szCs w:val="24"/>
        </w:rPr>
        <w:t>,</w:t>
      </w:r>
      <w:r w:rsidRPr="00844844">
        <w:rPr>
          <w:rFonts w:cs="Times New Roman"/>
          <w:sz w:val="24"/>
          <w:szCs w:val="24"/>
        </w:rPr>
        <w:t>000 per month.</w:t>
      </w:r>
    </w:p>
    <w:p w:rsidR="00660116" w:rsidRPr="00844844" w:rsidRDefault="00660116" w:rsidP="00472BB3">
      <w:pPr>
        <w:rPr>
          <w:rFonts w:cs="Times New Roman"/>
          <w:sz w:val="24"/>
          <w:szCs w:val="24"/>
        </w:rPr>
      </w:pPr>
      <w:r w:rsidRPr="00844844">
        <w:rPr>
          <w:rFonts w:cs="Times New Roman"/>
          <w:sz w:val="24"/>
          <w:szCs w:val="24"/>
        </w:rPr>
        <w:t xml:space="preserve">Assume that the size of our </w:t>
      </w:r>
    </w:p>
    <w:p w:rsidR="00472BB3" w:rsidRPr="00844844" w:rsidRDefault="00700BA3" w:rsidP="00472BB3">
      <w:pPr>
        <w:rPr>
          <w:rFonts w:cs="Times New Roman"/>
          <w:sz w:val="24"/>
          <w:szCs w:val="24"/>
        </w:rPr>
      </w:pPr>
      <w:r w:rsidRPr="00844844">
        <w:rPr>
          <w:rFonts w:cs="Times New Roman"/>
          <w:sz w:val="24"/>
          <w:szCs w:val="24"/>
        </w:rPr>
        <w:t xml:space="preserve">The basic COCOMO estimation formula for </w:t>
      </w:r>
      <w:r w:rsidR="00747A2A" w:rsidRPr="00844844">
        <w:rPr>
          <w:rFonts w:cs="Times New Roman"/>
          <w:b/>
          <w:sz w:val="24"/>
          <w:szCs w:val="24"/>
        </w:rPr>
        <w:t>CMS</w:t>
      </w:r>
      <w:r w:rsidRPr="00844844">
        <w:rPr>
          <w:rFonts w:cs="Times New Roman"/>
          <w:sz w:val="24"/>
          <w:szCs w:val="24"/>
        </w:rPr>
        <w:t xml:space="preserve"> semidetached software:</w:t>
      </w:r>
    </w:p>
    <w:p w:rsidR="000304DC" w:rsidRPr="00844844" w:rsidRDefault="000304DC" w:rsidP="00472BB3">
      <w:pPr>
        <w:rPr>
          <w:rFonts w:cs="Times New Roman"/>
          <w:sz w:val="24"/>
          <w:szCs w:val="24"/>
        </w:rPr>
      </w:pPr>
      <w:r w:rsidRPr="00844844">
        <w:rPr>
          <w:rFonts w:cs="Times New Roman"/>
          <w:sz w:val="24"/>
          <w:szCs w:val="24"/>
        </w:rPr>
        <w:t>Our Effort =3.0*(3.2)1.12</w:t>
      </w:r>
      <w:r w:rsidR="00720DAA" w:rsidRPr="00844844">
        <w:rPr>
          <w:rFonts w:cs="Times New Roman"/>
          <w:sz w:val="24"/>
          <w:szCs w:val="24"/>
        </w:rPr>
        <w:t>PM</w:t>
      </w:r>
    </w:p>
    <w:p w:rsidR="000304DC" w:rsidRPr="00844844" w:rsidRDefault="000304DC" w:rsidP="00472BB3">
      <w:pPr>
        <w:rPr>
          <w:rFonts w:cs="Times New Roman"/>
          <w:sz w:val="24"/>
          <w:szCs w:val="24"/>
        </w:rPr>
      </w:pPr>
      <w:r w:rsidRPr="00844844">
        <w:rPr>
          <w:rFonts w:cs="Times New Roman"/>
          <w:sz w:val="24"/>
          <w:szCs w:val="24"/>
        </w:rPr>
        <w:tab/>
        <w:t xml:space="preserve">     =</w:t>
      </w:r>
      <w:r w:rsidR="00014137" w:rsidRPr="00844844">
        <w:rPr>
          <w:rFonts w:cs="Times New Roman"/>
          <w:sz w:val="24"/>
          <w:szCs w:val="24"/>
        </w:rPr>
        <w:t xml:space="preserve"> 11 PM</w:t>
      </w:r>
    </w:p>
    <w:p w:rsidR="00014137" w:rsidRPr="00844844" w:rsidRDefault="005F4CBB" w:rsidP="00472BB3">
      <w:pPr>
        <w:rPr>
          <w:rFonts w:cs="Times New Roman"/>
          <w:sz w:val="24"/>
          <w:szCs w:val="24"/>
        </w:rPr>
      </w:pPr>
      <w:r w:rsidRPr="00844844">
        <w:rPr>
          <w:rFonts w:cs="Times New Roman"/>
          <w:sz w:val="24"/>
          <w:szCs w:val="24"/>
        </w:rPr>
        <w:t>Normal Development time = 2.5*(11)0.35</w:t>
      </w:r>
      <w:r w:rsidR="00720DAA" w:rsidRPr="00844844">
        <w:rPr>
          <w:rFonts w:cs="Times New Roman"/>
          <w:sz w:val="24"/>
          <w:szCs w:val="24"/>
        </w:rPr>
        <w:t>months</w:t>
      </w:r>
    </w:p>
    <w:p w:rsidR="005F4CBB" w:rsidRPr="00844844" w:rsidRDefault="00720DAA" w:rsidP="00472BB3">
      <w:pPr>
        <w:rPr>
          <w:rFonts w:cs="Times New Roman"/>
          <w:sz w:val="24"/>
          <w:szCs w:val="24"/>
        </w:rPr>
      </w:pPr>
      <w:r w:rsidRPr="00844844">
        <w:rPr>
          <w:rFonts w:cs="Times New Roman"/>
          <w:sz w:val="24"/>
          <w:szCs w:val="24"/>
        </w:rPr>
        <w:tab/>
      </w:r>
      <w:r w:rsidRPr="00844844">
        <w:rPr>
          <w:rFonts w:cs="Times New Roman"/>
          <w:sz w:val="24"/>
          <w:szCs w:val="24"/>
        </w:rPr>
        <w:tab/>
      </w:r>
      <w:r w:rsidRPr="00844844">
        <w:rPr>
          <w:rFonts w:cs="Times New Roman"/>
          <w:sz w:val="24"/>
          <w:szCs w:val="24"/>
        </w:rPr>
        <w:tab/>
      </w:r>
      <w:r w:rsidR="005F4CBB" w:rsidRPr="00844844">
        <w:rPr>
          <w:rFonts w:cs="Times New Roman"/>
          <w:sz w:val="24"/>
          <w:szCs w:val="24"/>
        </w:rPr>
        <w:t>=</w:t>
      </w:r>
      <w:r w:rsidR="006375C0" w:rsidRPr="00844844">
        <w:rPr>
          <w:rFonts w:cs="Times New Roman"/>
          <w:sz w:val="24"/>
          <w:szCs w:val="24"/>
        </w:rPr>
        <w:t>6 months</w:t>
      </w:r>
    </w:p>
    <w:p w:rsidR="006375C0" w:rsidRPr="00844844" w:rsidRDefault="006375C0" w:rsidP="00472BB3">
      <w:pPr>
        <w:rPr>
          <w:rFonts w:cs="Times New Roman"/>
          <w:sz w:val="24"/>
          <w:szCs w:val="24"/>
        </w:rPr>
      </w:pPr>
      <w:r w:rsidRPr="00844844">
        <w:rPr>
          <w:rFonts w:cs="Times New Roman"/>
          <w:sz w:val="24"/>
          <w:szCs w:val="24"/>
        </w:rPr>
        <w:t xml:space="preserve">Cost required to develop the </w:t>
      </w:r>
      <w:r w:rsidR="00257480" w:rsidRPr="00844844">
        <w:rPr>
          <w:rFonts w:cs="Times New Roman"/>
          <w:sz w:val="24"/>
          <w:szCs w:val="24"/>
        </w:rPr>
        <w:t>product = Rs</w:t>
      </w:r>
      <w:r w:rsidR="009F6D7A" w:rsidRPr="00844844">
        <w:rPr>
          <w:rFonts w:cs="Times New Roman"/>
          <w:sz w:val="24"/>
          <w:szCs w:val="24"/>
        </w:rPr>
        <w:t>.</w:t>
      </w:r>
      <w:r w:rsidRPr="00844844">
        <w:rPr>
          <w:rFonts w:cs="Times New Roman"/>
          <w:sz w:val="24"/>
          <w:szCs w:val="24"/>
        </w:rPr>
        <w:t xml:space="preserve"> 6 * </w:t>
      </w:r>
      <w:r w:rsidR="00720DAA" w:rsidRPr="00844844">
        <w:rPr>
          <w:rFonts w:cs="Times New Roman"/>
          <w:sz w:val="24"/>
          <w:szCs w:val="24"/>
        </w:rPr>
        <w:t>20000</w:t>
      </w:r>
    </w:p>
    <w:p w:rsidR="00720DAA" w:rsidRPr="00844844" w:rsidRDefault="00257480" w:rsidP="00472BB3">
      <w:pPr>
        <w:rPr>
          <w:rFonts w:cs="Times New Roman"/>
          <w:sz w:val="24"/>
          <w:szCs w:val="24"/>
        </w:rPr>
      </w:pPr>
      <w:r w:rsidRPr="00844844">
        <w:rPr>
          <w:rFonts w:cs="Times New Roman"/>
          <w:sz w:val="24"/>
          <w:szCs w:val="24"/>
        </w:rPr>
        <w:tab/>
      </w:r>
      <w:r w:rsidRPr="00844844">
        <w:rPr>
          <w:rFonts w:cs="Times New Roman"/>
          <w:sz w:val="24"/>
          <w:szCs w:val="24"/>
        </w:rPr>
        <w:tab/>
      </w:r>
      <w:r w:rsidRPr="00844844">
        <w:rPr>
          <w:rFonts w:cs="Times New Roman"/>
          <w:sz w:val="24"/>
          <w:szCs w:val="24"/>
        </w:rPr>
        <w:tab/>
      </w:r>
      <w:r w:rsidRPr="00844844">
        <w:rPr>
          <w:rFonts w:cs="Times New Roman"/>
          <w:sz w:val="24"/>
          <w:szCs w:val="24"/>
        </w:rPr>
        <w:tab/>
      </w:r>
      <w:r w:rsidR="00720DAA" w:rsidRPr="00844844">
        <w:rPr>
          <w:rFonts w:cs="Times New Roman"/>
          <w:sz w:val="24"/>
          <w:szCs w:val="24"/>
        </w:rPr>
        <w:t xml:space="preserve">= </w:t>
      </w:r>
      <w:r w:rsidR="009F6D7A" w:rsidRPr="00844844">
        <w:rPr>
          <w:rFonts w:cs="Times New Roman"/>
          <w:sz w:val="24"/>
          <w:szCs w:val="24"/>
        </w:rPr>
        <w:t xml:space="preserve">Rs. </w:t>
      </w:r>
      <w:r w:rsidR="00720DAA" w:rsidRPr="00844844">
        <w:rPr>
          <w:rFonts w:cs="Times New Roman"/>
          <w:sz w:val="24"/>
          <w:szCs w:val="24"/>
        </w:rPr>
        <w:t>120</w:t>
      </w:r>
      <w:r w:rsidR="009F6D7A" w:rsidRPr="00844844">
        <w:rPr>
          <w:rFonts w:cs="Times New Roman"/>
          <w:sz w:val="24"/>
          <w:szCs w:val="24"/>
        </w:rPr>
        <w:t>,</w:t>
      </w:r>
      <w:r w:rsidR="00720DAA" w:rsidRPr="00844844">
        <w:rPr>
          <w:rFonts w:cs="Times New Roman"/>
          <w:sz w:val="24"/>
          <w:szCs w:val="24"/>
        </w:rPr>
        <w:t>000</w:t>
      </w:r>
    </w:p>
    <w:p w:rsidR="00844844" w:rsidRDefault="00844844">
      <w:pPr>
        <w:rPr>
          <w:rFonts w:eastAsiaTheme="majorEastAsia" w:cstheme="majorBidi"/>
          <w:color w:val="30818D" w:themeColor="accent1" w:themeShade="BF"/>
          <w:sz w:val="36"/>
          <w:szCs w:val="36"/>
        </w:rPr>
      </w:pPr>
      <w:bookmarkStart w:id="169" w:name="_Toc368005961"/>
      <w:r>
        <w:br w:type="page"/>
      </w:r>
    </w:p>
    <w:p w:rsidR="00B4442A" w:rsidRPr="00844844" w:rsidRDefault="00B4442A" w:rsidP="00472BB3">
      <w:pPr>
        <w:pStyle w:val="Heading1"/>
        <w:rPr>
          <w:rFonts w:asciiTheme="minorHAnsi" w:hAnsiTheme="minorHAnsi"/>
        </w:rPr>
      </w:pPr>
      <w:r w:rsidRPr="00844844">
        <w:rPr>
          <w:rFonts w:asciiTheme="minorHAnsi" w:hAnsiTheme="minorHAnsi"/>
        </w:rPr>
        <w:lastRenderedPageBreak/>
        <w:t>Reports</w:t>
      </w:r>
      <w:bookmarkEnd w:id="169"/>
      <w:r w:rsidRPr="00844844">
        <w:rPr>
          <w:rFonts w:asciiTheme="minorHAnsi" w:hAnsiTheme="minorHAnsi"/>
        </w:rPr>
        <w:t xml:space="preserve"> </w:t>
      </w:r>
    </w:p>
    <w:p w:rsidR="005C4283" w:rsidRPr="00844844" w:rsidRDefault="005C4283" w:rsidP="005C4283">
      <w:pPr>
        <w:pStyle w:val="BodyText"/>
        <w:tabs>
          <w:tab w:val="num" w:pos="1080"/>
        </w:tabs>
        <w:jc w:val="both"/>
        <w:rPr>
          <w:rFonts w:asciiTheme="minorHAnsi" w:hAnsiTheme="minorHAnsi"/>
        </w:rPr>
      </w:pP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List of Facebook updates could be generated.</w:t>
      </w: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List of twitter update could be generated.</w:t>
      </w: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 list of events could be generated.</w:t>
      </w: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List of LinkedIn update could be generated.</w:t>
      </w:r>
    </w:p>
    <w:p w:rsidR="00F074BC" w:rsidRPr="00844844" w:rsidRDefault="00F074BC"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 xml:space="preserve">List of google plus update could be generated. </w:t>
      </w:r>
    </w:p>
    <w:p w:rsidR="00B4442A" w:rsidRPr="00844844" w:rsidRDefault="00B4442A" w:rsidP="00472BB3">
      <w:pPr>
        <w:pStyle w:val="Heading1"/>
        <w:rPr>
          <w:rFonts w:asciiTheme="minorHAnsi" w:hAnsiTheme="minorHAnsi"/>
        </w:rPr>
      </w:pPr>
      <w:bookmarkStart w:id="170" w:name="_Toc368005962"/>
      <w:r w:rsidRPr="00844844">
        <w:rPr>
          <w:rFonts w:asciiTheme="minorHAnsi" w:hAnsiTheme="minorHAnsi"/>
        </w:rPr>
        <w:t>Future scope and further enhancement of the Project</w:t>
      </w:r>
      <w:bookmarkEnd w:id="170"/>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To sink with multiple Construction sites with a centralized database.</w:t>
      </w:r>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To support UNIX / Linux, MAC OSX Operating systems.</w:t>
      </w:r>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 xml:space="preserve">Mobile application for querying the progress of works assigned to the workers. </w:t>
      </w:r>
    </w:p>
    <w:p w:rsidR="00E239ED" w:rsidRPr="00844844" w:rsidRDefault="00E239ED" w:rsidP="00E239ED">
      <w:pPr>
        <w:pStyle w:val="Heading1"/>
        <w:rPr>
          <w:rFonts w:asciiTheme="minorHAnsi" w:hAnsiTheme="minorHAnsi"/>
        </w:rPr>
      </w:pPr>
      <w:bookmarkStart w:id="171" w:name="_Toc368005963"/>
      <w:r w:rsidRPr="00844844">
        <w:rPr>
          <w:rFonts w:asciiTheme="minorHAnsi" w:hAnsiTheme="minorHAnsi"/>
        </w:rPr>
        <w:t>Bibliography</w:t>
      </w:r>
      <w:bookmarkEnd w:id="171"/>
    </w:p>
    <w:p w:rsidR="00E239ED" w:rsidRPr="00844844" w:rsidRDefault="00C273F0" w:rsidP="00C273F0">
      <w:pPr>
        <w:pStyle w:val="Heading2"/>
        <w:rPr>
          <w:rFonts w:asciiTheme="minorHAnsi" w:hAnsiTheme="minorHAnsi"/>
        </w:rPr>
      </w:pPr>
      <w:bookmarkStart w:id="172" w:name="_Toc368005964"/>
      <w:r w:rsidRPr="00844844">
        <w:rPr>
          <w:rFonts w:asciiTheme="minorHAnsi" w:hAnsiTheme="minorHAnsi"/>
        </w:rPr>
        <w:t>Website</w:t>
      </w:r>
      <w:bookmarkEnd w:id="172"/>
    </w:p>
    <w:p w:rsidR="004A71F0" w:rsidRPr="00844844" w:rsidRDefault="004A71F0" w:rsidP="004A71F0">
      <w:pPr>
        <w:rPr>
          <w:rFonts w:eastAsia="Arial" w:cs="Arial"/>
        </w:rPr>
      </w:pPr>
    </w:p>
    <w:p w:rsidR="004A71F0" w:rsidRPr="00844844" w:rsidRDefault="004C0FA5" w:rsidP="0064486B">
      <w:pPr>
        <w:pStyle w:val="ListParagraph"/>
        <w:numPr>
          <w:ilvl w:val="0"/>
          <w:numId w:val="35"/>
        </w:numPr>
        <w:rPr>
          <w:rFonts w:eastAsia="Arial" w:cs="Arial"/>
        </w:rPr>
      </w:pPr>
      <w:hyperlink r:id="rId49" w:history="1">
        <w:r w:rsidR="004A71F0" w:rsidRPr="00844844">
          <w:rPr>
            <w:rStyle w:val="Hyperlink"/>
            <w:rFonts w:eastAsiaTheme="majorEastAsia" w:cs="Arial"/>
          </w:rPr>
          <w:t>http://www.google.co.in</w:t>
        </w:r>
      </w:hyperlink>
    </w:p>
    <w:p w:rsidR="004A71F0" w:rsidRPr="00844844" w:rsidRDefault="004C0FA5" w:rsidP="0064486B">
      <w:pPr>
        <w:pStyle w:val="ListParagraph"/>
        <w:numPr>
          <w:ilvl w:val="0"/>
          <w:numId w:val="35"/>
        </w:numPr>
        <w:rPr>
          <w:rFonts w:eastAsia="Arial" w:cs="Arial"/>
        </w:rPr>
      </w:pPr>
      <w:hyperlink r:id="rId50" w:history="1">
        <w:r w:rsidR="004A71F0" w:rsidRPr="00844844">
          <w:rPr>
            <w:rStyle w:val="Hyperlink"/>
            <w:rFonts w:eastAsiaTheme="majorEastAsia" w:cs="Arial"/>
          </w:rPr>
          <w:t>http://en.wikipedia.org</w:t>
        </w:r>
      </w:hyperlink>
      <w:r w:rsidR="004A71F0" w:rsidRPr="00844844">
        <w:rPr>
          <w:rFonts w:cs="Arial"/>
        </w:rPr>
        <w:t xml:space="preserve"> </w:t>
      </w:r>
    </w:p>
    <w:p w:rsidR="004A71F0" w:rsidRPr="00844844" w:rsidRDefault="004C0FA5" w:rsidP="0064486B">
      <w:pPr>
        <w:pStyle w:val="ListParagraph"/>
        <w:numPr>
          <w:ilvl w:val="0"/>
          <w:numId w:val="35"/>
        </w:numPr>
        <w:rPr>
          <w:rFonts w:eastAsia="Arial" w:cs="Arial"/>
        </w:rPr>
      </w:pPr>
      <w:hyperlink r:id="rId51" w:history="1">
        <w:r w:rsidR="004A71F0" w:rsidRPr="00844844">
          <w:rPr>
            <w:rStyle w:val="Hyperlink"/>
            <w:rFonts w:eastAsiaTheme="majorEastAsia" w:cs="Arial"/>
          </w:rPr>
          <w:t>http://msdn.microsoft.com/en-us/</w:t>
        </w:r>
      </w:hyperlink>
    </w:p>
    <w:p w:rsidR="004A71F0" w:rsidRPr="00844844" w:rsidRDefault="004C0FA5" w:rsidP="0064486B">
      <w:pPr>
        <w:pStyle w:val="ListParagraph"/>
        <w:numPr>
          <w:ilvl w:val="0"/>
          <w:numId w:val="35"/>
        </w:numPr>
        <w:rPr>
          <w:rFonts w:eastAsia="Arial" w:cs="Arial"/>
        </w:rPr>
      </w:pPr>
      <w:hyperlink r:id="rId52" w:history="1">
        <w:r w:rsidR="004A71F0" w:rsidRPr="00844844">
          <w:rPr>
            <w:rStyle w:val="Hyperlink"/>
            <w:rFonts w:eastAsiaTheme="majorEastAsia" w:cs="Arial"/>
          </w:rPr>
          <w:t>http://www.microsoft.com/en-us/default.aspx</w:t>
        </w:r>
      </w:hyperlink>
    </w:p>
    <w:p w:rsidR="004A71F0" w:rsidRPr="00844844" w:rsidRDefault="004C0FA5" w:rsidP="0064486B">
      <w:pPr>
        <w:pStyle w:val="ListParagraph"/>
        <w:numPr>
          <w:ilvl w:val="0"/>
          <w:numId w:val="35"/>
        </w:numPr>
        <w:rPr>
          <w:rFonts w:eastAsia="Arial" w:cs="Arial"/>
        </w:rPr>
      </w:pPr>
      <w:hyperlink r:id="rId53" w:history="1">
        <w:r w:rsidR="004A71F0" w:rsidRPr="00844844">
          <w:rPr>
            <w:rStyle w:val="Hyperlink"/>
            <w:rFonts w:eastAsiaTheme="majorEastAsia" w:cs="Arial"/>
          </w:rPr>
          <w:t>http://www.codeplex.com/</w:t>
        </w:r>
      </w:hyperlink>
    </w:p>
    <w:p w:rsidR="004A71F0" w:rsidRPr="00844844" w:rsidRDefault="004C0FA5" w:rsidP="0064486B">
      <w:pPr>
        <w:pStyle w:val="ListParagraph"/>
        <w:numPr>
          <w:ilvl w:val="0"/>
          <w:numId w:val="35"/>
        </w:numPr>
        <w:rPr>
          <w:rFonts w:eastAsia="Arial" w:cs="Arial"/>
        </w:rPr>
      </w:pPr>
      <w:hyperlink r:id="rId54" w:history="1">
        <w:r w:rsidR="004A71F0" w:rsidRPr="00844844">
          <w:rPr>
            <w:rStyle w:val="Hyperlink"/>
            <w:rFonts w:eastAsiaTheme="majorEastAsia" w:cs="Arial"/>
          </w:rPr>
          <w:t>http://stackoverflow.com/</w:t>
        </w:r>
      </w:hyperlink>
    </w:p>
    <w:p w:rsidR="004A71F0" w:rsidRPr="00844844" w:rsidRDefault="004C0FA5" w:rsidP="0064486B">
      <w:pPr>
        <w:pStyle w:val="ListParagraph"/>
        <w:numPr>
          <w:ilvl w:val="0"/>
          <w:numId w:val="35"/>
        </w:numPr>
        <w:rPr>
          <w:rFonts w:eastAsia="Arial" w:cs="Arial"/>
        </w:rPr>
      </w:pPr>
      <w:hyperlink r:id="rId55" w:history="1">
        <w:r w:rsidR="004A71F0" w:rsidRPr="00844844">
          <w:rPr>
            <w:rStyle w:val="Hyperlink"/>
            <w:rFonts w:eastAsiaTheme="majorEastAsia" w:cs="Arial"/>
          </w:rPr>
          <w:t>http://www.codeguru.com/</w:t>
        </w:r>
      </w:hyperlink>
    </w:p>
    <w:p w:rsidR="004A71F0" w:rsidRPr="00844844" w:rsidRDefault="004C0FA5" w:rsidP="0064486B">
      <w:pPr>
        <w:pStyle w:val="ListParagraph"/>
        <w:numPr>
          <w:ilvl w:val="0"/>
          <w:numId w:val="35"/>
        </w:numPr>
        <w:rPr>
          <w:rFonts w:eastAsia="Arial" w:cs="Arial"/>
        </w:rPr>
      </w:pPr>
      <w:hyperlink r:id="rId56" w:history="1">
        <w:r w:rsidR="004A71F0" w:rsidRPr="00844844">
          <w:rPr>
            <w:rStyle w:val="Hyperlink"/>
            <w:rFonts w:eastAsiaTheme="majorEastAsia" w:cs="Arial"/>
          </w:rPr>
          <w:t>http://www.w3schools.com</w:t>
        </w:r>
      </w:hyperlink>
    </w:p>
    <w:p w:rsidR="004A71F0" w:rsidRPr="00844844" w:rsidRDefault="004A71F0" w:rsidP="004A71F0">
      <w:pPr>
        <w:pStyle w:val="ListParagraph"/>
        <w:rPr>
          <w:rFonts w:eastAsia="Arial" w:cs="Arial"/>
        </w:rPr>
      </w:pPr>
    </w:p>
    <w:p w:rsidR="00C273F0" w:rsidRPr="00844844" w:rsidRDefault="00C273F0" w:rsidP="00C273F0">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73" w:name="_Toc368005965"/>
      <w:r w:rsidRPr="00844844">
        <w:rPr>
          <w:rFonts w:asciiTheme="minorHAnsi" w:eastAsia="Arial" w:hAnsiTheme="minorHAnsi"/>
        </w:rPr>
        <w:t>Books</w:t>
      </w:r>
      <w:bookmarkEnd w:id="173"/>
    </w:p>
    <w:p w:rsidR="00E239ED" w:rsidRPr="00844844" w:rsidRDefault="002A690D" w:rsidP="0064486B">
      <w:pPr>
        <w:pStyle w:val="BodyText"/>
        <w:numPr>
          <w:ilvl w:val="0"/>
          <w:numId w:val="10"/>
        </w:numPr>
        <w:jc w:val="both"/>
        <w:rPr>
          <w:rFonts w:asciiTheme="minorHAnsi" w:eastAsia="Arial" w:hAnsiTheme="minorHAnsi" w:cs="Arial"/>
          <w:color w:val="000000"/>
          <w:szCs w:val="24"/>
          <w:lang w:val="en-IN" w:eastAsia="hi-IN" w:bidi="hi-IN"/>
        </w:rPr>
      </w:pPr>
      <w:r w:rsidRPr="00844844">
        <w:rPr>
          <w:rFonts w:asciiTheme="minorHAnsi" w:eastAsia="Arial" w:hAnsiTheme="minorHAnsi" w:cs="Arial"/>
          <w:color w:val="000000"/>
          <w:szCs w:val="24"/>
          <w:lang w:val="en-IN" w:eastAsia="hi-IN" w:bidi="hi-IN"/>
        </w:rPr>
        <w:t>Fundamentals of software engineering by Rajib Mall</w:t>
      </w:r>
    </w:p>
    <w:p w:rsidR="004549E2" w:rsidRPr="00844844" w:rsidRDefault="00C615CB" w:rsidP="0064486B">
      <w:pPr>
        <w:pStyle w:val="BodyText"/>
        <w:numPr>
          <w:ilvl w:val="0"/>
          <w:numId w:val="10"/>
        </w:numPr>
        <w:jc w:val="both"/>
        <w:rPr>
          <w:rFonts w:asciiTheme="minorHAnsi" w:hAnsiTheme="minorHAnsi"/>
        </w:rPr>
      </w:pPr>
      <w:r w:rsidRPr="00844844">
        <w:rPr>
          <w:rFonts w:asciiTheme="minorHAnsi" w:hAnsiTheme="minorHAnsi"/>
        </w:rPr>
        <w:t>Pro C# 2010 and the .NET 4.0 Platform by Andrew Troselen</w:t>
      </w:r>
    </w:p>
    <w:p w:rsidR="00C615CB" w:rsidRPr="00844844" w:rsidRDefault="004D0A4C" w:rsidP="0064486B">
      <w:pPr>
        <w:pStyle w:val="BodyText"/>
        <w:numPr>
          <w:ilvl w:val="0"/>
          <w:numId w:val="10"/>
        </w:numPr>
        <w:jc w:val="both"/>
        <w:rPr>
          <w:rFonts w:asciiTheme="minorHAnsi" w:hAnsiTheme="minorHAnsi"/>
        </w:rPr>
      </w:pPr>
      <w:r w:rsidRPr="00844844">
        <w:rPr>
          <w:rFonts w:asciiTheme="minorHAnsi" w:hAnsiTheme="minorHAnsi"/>
        </w:rPr>
        <w:t>C# Programming by Rob Miles</w:t>
      </w:r>
    </w:p>
    <w:p w:rsidR="00844844" w:rsidRDefault="00844844">
      <w:pPr>
        <w:rPr>
          <w:rFonts w:eastAsiaTheme="majorEastAsia" w:cstheme="majorBidi"/>
          <w:color w:val="30818D" w:themeColor="accent1" w:themeShade="BF"/>
          <w:sz w:val="36"/>
          <w:szCs w:val="36"/>
        </w:rPr>
      </w:pPr>
      <w:bookmarkStart w:id="174" w:name="_Toc368005966"/>
      <w:r>
        <w:br w:type="page"/>
      </w:r>
    </w:p>
    <w:p w:rsidR="00B4442A" w:rsidRPr="00844844" w:rsidRDefault="003252E9" w:rsidP="00472BB3">
      <w:pPr>
        <w:pStyle w:val="Heading1"/>
        <w:rPr>
          <w:rFonts w:asciiTheme="minorHAnsi" w:hAnsiTheme="minorHAnsi"/>
        </w:rPr>
      </w:pPr>
      <w:r w:rsidRPr="00844844">
        <w:rPr>
          <w:rFonts w:asciiTheme="minorHAnsi" w:hAnsiTheme="minorHAnsi"/>
        </w:rPr>
        <w:lastRenderedPageBreak/>
        <w:t>Appendices</w:t>
      </w:r>
      <w:bookmarkEnd w:id="174"/>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75" w:name="_Toc289275457"/>
      <w:bookmarkStart w:id="176" w:name="_Toc330365076"/>
      <w:bookmarkStart w:id="177" w:name="_Toc368005967"/>
      <w:r w:rsidRPr="00844844">
        <w:rPr>
          <w:rFonts w:asciiTheme="minorHAnsi" w:eastAsia="Arial" w:hAnsiTheme="minorHAnsi"/>
        </w:rPr>
        <w:t xml:space="preserve">IDE </w:t>
      </w:r>
      <w:r w:rsidR="0097323A" w:rsidRPr="00844844">
        <w:rPr>
          <w:rFonts w:asciiTheme="minorHAnsi" w:eastAsia="Arial" w:hAnsiTheme="minorHAnsi"/>
        </w:rPr>
        <w:t>Used</w:t>
      </w:r>
      <w:r w:rsidRPr="00844844">
        <w:rPr>
          <w:rFonts w:asciiTheme="minorHAnsi" w:eastAsia="Arial" w:hAnsiTheme="minorHAnsi"/>
        </w:rPr>
        <w:t>:</w:t>
      </w:r>
      <w:bookmarkEnd w:id="175"/>
      <w:bookmarkEnd w:id="176"/>
      <w:bookmarkEnd w:id="177"/>
    </w:p>
    <w:p w:rsidR="0072415F" w:rsidRPr="00844844" w:rsidRDefault="0072415F" w:rsidP="0072415F"/>
    <w:p w:rsidR="0000779F" w:rsidRPr="00844844" w:rsidRDefault="0000779F" w:rsidP="0000779F">
      <w:pPr>
        <w:pStyle w:val="Heading3"/>
        <w:rPr>
          <w:rFonts w:asciiTheme="minorHAnsi" w:eastAsia="Arial" w:hAnsiTheme="minorHAnsi"/>
        </w:rPr>
      </w:pPr>
      <w:bookmarkStart w:id="178" w:name="_Toc368005968"/>
      <w:r w:rsidRPr="00844844">
        <w:rPr>
          <w:rFonts w:asciiTheme="minorHAnsi" w:eastAsia="Arial" w:hAnsiTheme="minorHAnsi"/>
        </w:rPr>
        <w:t>Visual Studio 2010</w:t>
      </w:r>
      <w:bookmarkEnd w:id="178"/>
    </w:p>
    <w:p w:rsidR="0000779F" w:rsidRPr="00844844" w:rsidRDefault="0000779F" w:rsidP="0000779F">
      <w:pPr>
        <w:jc w:val="center"/>
        <w:rPr>
          <w:rFonts w:cs="Times New Roman"/>
          <w:sz w:val="24"/>
          <w:szCs w:val="24"/>
        </w:rPr>
      </w:pPr>
      <w:r w:rsidRPr="00844844">
        <w:rPr>
          <w:rFonts w:eastAsia="Arial" w:cs="Times New Roman"/>
          <w:noProof/>
          <w:sz w:val="24"/>
          <w:szCs w:val="24"/>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8" w:tooltip="Code editor" w:history="1">
        <w:r w:rsidRPr="00844844">
          <w:rPr>
            <w:color w:val="222222"/>
            <w:sz w:val="24"/>
            <w:szCs w:val="24"/>
            <w:lang w:eastAsia="en-IN"/>
          </w:rPr>
          <w:t>code editor</w:t>
        </w:r>
      </w:hyperlink>
      <w:r w:rsidRPr="00844844">
        <w:rPr>
          <w:color w:val="222222"/>
          <w:sz w:val="24"/>
          <w:szCs w:val="24"/>
          <w:lang w:eastAsia="en-IN"/>
        </w:rPr>
        <w:t> supporting </w:t>
      </w:r>
      <w:hyperlink r:id="rId59" w:history="1">
        <w:r w:rsidRPr="00844844">
          <w:rPr>
            <w:color w:val="222222"/>
            <w:sz w:val="24"/>
            <w:szCs w:val="24"/>
            <w:lang w:eastAsia="en-IN"/>
          </w:rPr>
          <w:t>IntelliSense</w:t>
        </w:r>
      </w:hyperlink>
      <w:r w:rsidRPr="00844844">
        <w:rPr>
          <w:color w:val="222222"/>
          <w:sz w:val="24"/>
          <w:szCs w:val="24"/>
          <w:lang w:eastAsia="en-IN"/>
        </w:rPr>
        <w:t> as well as </w:t>
      </w:r>
      <w:hyperlink r:id="rId60" w:history="1">
        <w:r w:rsidRPr="00844844">
          <w:rPr>
            <w:color w:val="222222"/>
            <w:sz w:val="24"/>
            <w:szCs w:val="24"/>
            <w:lang w:eastAsia="en-IN"/>
          </w:rPr>
          <w:t>code refactoring</w:t>
        </w:r>
      </w:hyperlink>
      <w:r w:rsidRPr="00844844">
        <w:rPr>
          <w:color w:val="222222"/>
          <w:sz w:val="24"/>
          <w:szCs w:val="24"/>
          <w:lang w:eastAsia="en-IN"/>
        </w:rPr>
        <w:t>. The integrated </w:t>
      </w:r>
      <w:hyperlink r:id="rId61" w:tooltip="Microsoft Visual Studio Debugger" w:history="1">
        <w:r w:rsidRPr="00844844">
          <w:rPr>
            <w:color w:val="222222"/>
            <w:sz w:val="24"/>
            <w:szCs w:val="24"/>
            <w:lang w:eastAsia="en-IN"/>
          </w:rPr>
          <w:t>debugger</w:t>
        </w:r>
      </w:hyperlink>
      <w:r w:rsidRPr="00844844">
        <w:rPr>
          <w:color w:val="222222"/>
          <w:sz w:val="24"/>
          <w:szCs w:val="24"/>
          <w:lang w:eastAsia="en-IN"/>
        </w:rPr>
        <w:t> works both as a source-level debugger and a machine-level debugger. Other built-in tools include a forms designer for building </w:t>
      </w:r>
      <w:hyperlink r:id="rId62" w:tooltip="GUI" w:history="1">
        <w:r w:rsidRPr="00844844">
          <w:rPr>
            <w:color w:val="222222"/>
            <w:sz w:val="24"/>
            <w:szCs w:val="24"/>
            <w:lang w:eastAsia="en-IN"/>
          </w:rPr>
          <w:t>GUI</w:t>
        </w:r>
      </w:hyperlink>
      <w:r w:rsidRPr="00844844">
        <w:rPr>
          <w:color w:val="222222"/>
          <w:sz w:val="24"/>
          <w:szCs w:val="24"/>
          <w:lang w:eastAsia="en-IN"/>
        </w:rPr>
        <w:t> applications, web designer, </w:t>
      </w:r>
      <w:hyperlink r:id="rId63" w:tooltip="Class (computing)" w:history="1">
        <w:r w:rsidRPr="00844844">
          <w:rPr>
            <w:color w:val="222222"/>
            <w:sz w:val="24"/>
            <w:szCs w:val="24"/>
            <w:lang w:eastAsia="en-IN"/>
          </w:rPr>
          <w:t>class</w:t>
        </w:r>
      </w:hyperlink>
      <w:r w:rsidRPr="00844844">
        <w:rPr>
          <w:color w:val="222222"/>
          <w:sz w:val="24"/>
          <w:szCs w:val="24"/>
          <w:lang w:eastAsia="en-IN"/>
        </w:rPr>
        <w:t xml:space="preserve"> designer, and </w:t>
      </w:r>
      <w:hyperlink r:id="rId64" w:history="1">
        <w:r w:rsidRPr="00844844">
          <w:rPr>
            <w:color w:val="222222"/>
            <w:sz w:val="24"/>
            <w:szCs w:val="24"/>
            <w:lang w:eastAsia="en-IN"/>
          </w:rPr>
          <w:t>database schema</w:t>
        </w:r>
      </w:hyperlink>
      <w:r w:rsidRPr="00844844">
        <w:rPr>
          <w:color w:val="222222"/>
          <w:sz w:val="24"/>
          <w:szCs w:val="24"/>
          <w:lang w:eastAsia="en-IN"/>
        </w:rPr>
        <w:t xml:space="preserve"> designer. It accepts plug-ins that enhance the functionality at almost every level—including adding support for </w:t>
      </w:r>
      <w:hyperlink r:id="rId65" w:tooltip="Source control" w:history="1">
        <w:r w:rsidRPr="00844844">
          <w:rPr>
            <w:color w:val="222222"/>
            <w:sz w:val="24"/>
            <w:szCs w:val="24"/>
            <w:lang w:eastAsia="en-IN"/>
          </w:rPr>
          <w:t>source-control</w:t>
        </w:r>
      </w:hyperlink>
      <w:r w:rsidRPr="00844844">
        <w:rPr>
          <w:color w:val="222222"/>
          <w:sz w:val="24"/>
          <w:szCs w:val="24"/>
          <w:lang w:eastAsia="en-IN"/>
        </w:rPr>
        <w:t> systems (like </w:t>
      </w:r>
      <w:hyperlink r:id="rId66" w:tooltip="Subversion (software)" w:history="1">
        <w:r w:rsidRPr="00844844">
          <w:rPr>
            <w:color w:val="222222"/>
            <w:sz w:val="24"/>
            <w:szCs w:val="24"/>
            <w:lang w:eastAsia="en-IN"/>
          </w:rPr>
          <w:t>Subversion</w:t>
        </w:r>
      </w:hyperlink>
      <w:r w:rsidRPr="00844844">
        <w:rPr>
          <w:color w:val="222222"/>
          <w:sz w:val="24"/>
          <w:szCs w:val="24"/>
          <w:lang w:eastAsia="en-IN"/>
        </w:rPr>
        <w:t> and </w:t>
      </w:r>
      <w:hyperlink r:id="rId67" w:tooltip="Visual SourceSafe" w:history="1">
        <w:r w:rsidRPr="00844844">
          <w:rPr>
            <w:color w:val="222222"/>
            <w:sz w:val="24"/>
            <w:szCs w:val="24"/>
            <w:lang w:eastAsia="en-IN"/>
          </w:rPr>
          <w:t>Visual SourceSafe</w:t>
        </w:r>
      </w:hyperlink>
      <w:r w:rsidRPr="00844844">
        <w:rPr>
          <w:color w:val="222222"/>
          <w:sz w:val="24"/>
          <w:szCs w:val="24"/>
          <w:lang w:eastAsia="en-IN"/>
        </w:rPr>
        <w:t>) and adding new toolsets like editors and visual designers for </w:t>
      </w:r>
      <w:hyperlink r:id="rId68" w:tooltip="Domain-specific language" w:history="1">
        <w:r w:rsidRPr="00844844">
          <w:rPr>
            <w:color w:val="222222"/>
            <w:sz w:val="24"/>
            <w:szCs w:val="24"/>
            <w:lang w:eastAsia="en-IN"/>
          </w:rPr>
          <w:t>domain-specific languages</w:t>
        </w:r>
      </w:hyperlink>
      <w:r w:rsidRPr="00844844">
        <w:rPr>
          <w:color w:val="222222"/>
          <w:sz w:val="24"/>
          <w:szCs w:val="24"/>
          <w:lang w:eastAsia="en-IN"/>
        </w:rPr>
        <w:t> or toolsets for other aspects of the </w:t>
      </w:r>
      <w:hyperlink r:id="rId69" w:tooltip="Software development lifecycle" w:history="1">
        <w:r w:rsidRPr="00844844">
          <w:rPr>
            <w:color w:val="222222"/>
            <w:sz w:val="24"/>
            <w:szCs w:val="24"/>
            <w:lang w:eastAsia="en-IN"/>
          </w:rPr>
          <w:t>software development lifecycle</w:t>
        </w:r>
      </w:hyperlink>
      <w:r w:rsidRPr="00844844">
        <w:rPr>
          <w:color w:val="222222"/>
          <w:sz w:val="24"/>
          <w:szCs w:val="24"/>
          <w:lang w:eastAsia="en-IN"/>
        </w:rPr>
        <w:t> (like the </w:t>
      </w:r>
      <w:hyperlink r:id="rId70" w:history="1">
        <w:r w:rsidRPr="00844844">
          <w:rPr>
            <w:color w:val="222222"/>
            <w:sz w:val="24"/>
            <w:szCs w:val="24"/>
            <w:lang w:eastAsia="en-IN"/>
          </w:rPr>
          <w:t>Team Foundation Server</w:t>
        </w:r>
      </w:hyperlink>
      <w:r w:rsidRPr="00844844">
        <w:rPr>
          <w:color w:val="222222"/>
          <w:sz w:val="24"/>
          <w:szCs w:val="24"/>
          <w:lang w:eastAsia="en-IN"/>
        </w:rPr>
        <w:t> client: Team Explorer).</w:t>
      </w:r>
    </w:p>
    <w:p w:rsidR="0000779F" w:rsidRPr="00844844" w:rsidRDefault="0000779F" w:rsidP="0000779F">
      <w:pPr>
        <w:pStyle w:val="Heading4"/>
        <w:rPr>
          <w:rFonts w:asciiTheme="minorHAnsi" w:hAnsiTheme="minorHAnsi"/>
        </w:rPr>
      </w:pPr>
      <w:r w:rsidRPr="00844844">
        <w:rPr>
          <w:rFonts w:asciiTheme="minorHAnsi" w:hAnsiTheme="minorHAnsi"/>
        </w:rPr>
        <w:t>Standout Features</w:t>
      </w:r>
    </w:p>
    <w:p w:rsidR="0000779F" w:rsidRPr="00844844" w:rsidRDefault="0000779F" w:rsidP="0000779F"/>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User interface built on Windows Presentation Foundation (WPF)</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Start page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code editor</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IntelliSense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Call Hierarchy Viewer</w:t>
      </w:r>
    </w:p>
    <w:p w:rsidR="0000779F" w:rsidRPr="00844844" w:rsidRDefault="0000779F" w:rsidP="0000779F">
      <w:pPr>
        <w:pStyle w:val="Heading4"/>
        <w:rPr>
          <w:rFonts w:asciiTheme="minorHAnsi" w:hAnsiTheme="minorHAnsi"/>
        </w:rPr>
      </w:pPr>
      <w:r w:rsidRPr="00844844">
        <w:rPr>
          <w:rFonts w:asciiTheme="minorHAnsi" w:hAnsiTheme="minorHAnsi"/>
        </w:rPr>
        <w:lastRenderedPageBreak/>
        <w:t>What problems does it solve?</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In Visual Studio 2010, Box Selection is enhanced to allow for zero-length boxes and improved pasting.</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lastRenderedPageBreak/>
        <w:t>The Suggestion Completion mode allows you to type freely without IntelliSense changing the text you typed. You can toggle between Standard and Suggestion Completion modes by pressing [Ctrl][Alt]space.</w:t>
      </w:r>
    </w:p>
    <w:p w:rsidR="0000779F" w:rsidRPr="00844844" w:rsidRDefault="0000779F" w:rsidP="0000779F">
      <w:pPr>
        <w:pStyle w:val="NormalWeb"/>
        <w:shd w:val="clear" w:color="auto" w:fill="FFFFFF"/>
        <w:spacing w:before="0" w:beforeAutospacing="0" w:after="225" w:afterAutospacing="0" w:line="285" w:lineRule="atLeast"/>
        <w:ind w:left="720"/>
        <w:textAlignment w:val="baseline"/>
        <w:rPr>
          <w:rFonts w:asciiTheme="minorHAnsi" w:hAnsiTheme="minorHAnsi"/>
          <w:iCs/>
          <w:color w:val="222222"/>
        </w:rPr>
      </w:pPr>
      <w:r w:rsidRPr="00844844">
        <w:rPr>
          <w:rFonts w:asciiTheme="minorHAnsi" w:hAnsiTheme="minorHAnsi"/>
          <w:iCs/>
          <w:color w:val="222222"/>
        </w:rPr>
        <w:t>IntelliSense for JavaScript has seen the most improvement, as it is now able to determine the correct structure of a variable even after the structure is changed.</w:t>
      </w:r>
    </w:p>
    <w:p w:rsidR="0000779F" w:rsidRPr="00844844" w:rsidRDefault="0000779F" w:rsidP="0000779F">
      <w:pPr>
        <w:pStyle w:val="NormalWeb"/>
        <w:shd w:val="clear" w:color="auto" w:fill="FFFFFF"/>
        <w:spacing w:before="0" w:beforeAutospacing="0" w:after="225" w:afterAutospacing="0" w:line="285" w:lineRule="atLeast"/>
        <w:ind w:left="720"/>
        <w:textAlignment w:val="baseline"/>
        <w:rPr>
          <w:rFonts w:asciiTheme="minorHAnsi" w:hAnsiTheme="minorHAnsi"/>
          <w:iCs/>
          <w:color w:val="222222"/>
        </w:rPr>
      </w:pPr>
      <w:r w:rsidRPr="00844844">
        <w:rPr>
          <w:rFonts w:asciiTheme="minorHAnsi" w:hAnsiTheme="minorHAnsi"/>
          <w:iCs/>
          <w:color w:val="222222"/>
        </w:rPr>
        <w:t>In the past, I would use .NET Reflector or another tool to analyze a user’s call hierarchy; now that functionality is built-in. Right-click the user and choose View Call Hierarchy, and calls to and from the user will be available for browsing.</w:t>
      </w:r>
    </w:p>
    <w:p w:rsidR="0072415F" w:rsidRPr="00844844" w:rsidRDefault="0072415F" w:rsidP="003252E9">
      <w:pPr>
        <w:pStyle w:val="ListParagraph"/>
        <w:spacing w:line="480" w:lineRule="auto"/>
        <w:rPr>
          <w:rFonts w:cs="Arial"/>
          <w:i/>
          <w:color w:val="222222"/>
          <w:lang w:eastAsia="en-IN"/>
        </w:rPr>
      </w:pP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79" w:name="_Toc289275458"/>
      <w:bookmarkStart w:id="180" w:name="_Toc330365077"/>
      <w:bookmarkStart w:id="181" w:name="_Toc368005969"/>
      <w:r w:rsidRPr="00844844">
        <w:rPr>
          <w:rFonts w:asciiTheme="minorHAnsi" w:eastAsia="Arial" w:hAnsiTheme="minorHAnsi"/>
        </w:rPr>
        <w:t>Front End</w:t>
      </w:r>
      <w:bookmarkStart w:id="182" w:name="_Toc289275459"/>
      <w:bookmarkEnd w:id="179"/>
      <w:r w:rsidRPr="00844844">
        <w:rPr>
          <w:rFonts w:asciiTheme="minorHAnsi" w:eastAsia="Arial" w:hAnsiTheme="minorHAnsi"/>
        </w:rPr>
        <w:t xml:space="preserve"> - WPF (Windows Presentation Framework)</w:t>
      </w:r>
      <w:bookmarkEnd w:id="180"/>
      <w:bookmarkEnd w:id="181"/>
      <w:bookmarkEnd w:id="182"/>
    </w:p>
    <w:p w:rsidR="0000779F" w:rsidRPr="00844844" w:rsidRDefault="0000779F" w:rsidP="0000779F">
      <w:pPr>
        <w:jc w:val="center"/>
      </w:pPr>
      <w:r w:rsidRPr="00844844">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1" cstate="print"/>
                    <a:stretch>
                      <a:fillRect/>
                    </a:stretch>
                  </pic:blipFill>
                  <pic:spPr>
                    <a:xfrm>
                      <a:off x="0" y="0"/>
                      <a:ext cx="4876800" cy="2333625"/>
                    </a:xfrm>
                    <a:prstGeom prst="rect">
                      <a:avLst/>
                    </a:prstGeom>
                  </pic:spPr>
                </pic:pic>
              </a:graphicData>
            </a:graphic>
          </wp:inline>
        </w:drawing>
      </w:r>
    </w:p>
    <w:p w:rsidR="0000779F" w:rsidRPr="00844844" w:rsidRDefault="0000779F" w:rsidP="0000779F">
      <w:pPr>
        <w:pStyle w:val="ListParagraph"/>
        <w:spacing w:line="480" w:lineRule="auto"/>
        <w:rPr>
          <w:rFonts w:cs="Arial"/>
          <w:color w:val="222222"/>
          <w:lang w:eastAsia="en-IN"/>
        </w:rPr>
      </w:pPr>
    </w:p>
    <w:p w:rsidR="0000779F" w:rsidRPr="00844844" w:rsidRDefault="0000779F" w:rsidP="0000779F">
      <w:pPr>
        <w:rPr>
          <w:rFonts w:eastAsia="Times New Roman" w:cs="Times New Roman"/>
          <w:color w:val="222222"/>
          <w:sz w:val="24"/>
          <w:szCs w:val="24"/>
          <w:lang w:eastAsia="en-IN"/>
        </w:rPr>
      </w:pPr>
      <w:r w:rsidRPr="00844844">
        <w:rPr>
          <w:rFonts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844844" w:rsidRDefault="0000779F" w:rsidP="0000779F">
      <w:pPr>
        <w:rPr>
          <w:rFonts w:eastAsia="Times New Roman" w:cs="Times New Roman"/>
          <w:color w:val="222222"/>
          <w:sz w:val="24"/>
          <w:szCs w:val="24"/>
          <w:lang w:eastAsia="en-IN"/>
        </w:rPr>
      </w:pPr>
      <w:r w:rsidRPr="00844844">
        <w:rPr>
          <w:rFonts w:eastAsia="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w:t>
      </w:r>
      <w:r w:rsidRPr="00844844">
        <w:rPr>
          <w:rFonts w:eastAsia="Times New Roman" w:cs="Times New Roman"/>
          <w:color w:val="222222"/>
          <w:sz w:val="24"/>
          <w:szCs w:val="24"/>
          <w:lang w:eastAsia="en-IN"/>
        </w:rPr>
        <w:lastRenderedPageBreak/>
        <w:t>text, and typography. WPF is included in the Microsoft .NET Framework, so you can build applications that incorporate other elements of the .NET Framework class library.</w:t>
      </w:r>
    </w:p>
    <w:p w:rsidR="0000779F" w:rsidRPr="00844844" w:rsidRDefault="0000779F" w:rsidP="0000779F">
      <w:pPr>
        <w:rPr>
          <w:rFonts w:cs="Times New Roman"/>
          <w:color w:val="2A2A2A"/>
          <w:sz w:val="24"/>
          <w:szCs w:val="24"/>
        </w:rPr>
      </w:pPr>
      <w:r w:rsidRPr="00844844">
        <w:rPr>
          <w:rFonts w:eastAsia="Times New Roman" w:cs="Times New Roman"/>
          <w:color w:val="222222"/>
          <w:sz w:val="24"/>
          <w:szCs w:val="24"/>
          <w:lang w:eastAsia="en-IN"/>
        </w:rPr>
        <w:tab/>
      </w:r>
      <w:r w:rsidRPr="00844844">
        <w:rPr>
          <w:rFonts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844844" w:rsidRDefault="0000779F" w:rsidP="0000779F">
      <w:pPr>
        <w:pStyle w:val="Heading4"/>
        <w:rPr>
          <w:rFonts w:asciiTheme="minorHAnsi" w:hAnsiTheme="minorHAnsi"/>
        </w:rPr>
      </w:pPr>
      <w:r w:rsidRPr="00844844">
        <w:rPr>
          <w:rFonts w:asciiTheme="minorHAnsi" w:hAnsiTheme="minorHAnsi"/>
        </w:rPr>
        <w:t>Programming with wpf</w:t>
      </w:r>
    </w:p>
    <w:p w:rsidR="0000779F" w:rsidRPr="00844844" w:rsidRDefault="0000779F" w:rsidP="0000779F">
      <w:pPr>
        <w:rPr>
          <w:rFonts w:cs="Times New Roman"/>
          <w:color w:val="2A2A2A"/>
          <w:sz w:val="24"/>
          <w:szCs w:val="24"/>
        </w:rPr>
      </w:pPr>
      <w:r w:rsidRPr="00844844">
        <w:rPr>
          <w:rFonts w:cs="Times New Roman"/>
          <w:color w:val="2A2A2A"/>
          <w:sz w:val="24"/>
          <w:szCs w:val="24"/>
        </w:rPr>
        <w:t>WPF exists as a subset of .NET Framework types that are for the most part located in the </w:t>
      </w:r>
      <w:hyperlink r:id="rId72" w:history="1">
        <w:r w:rsidRPr="00844844">
          <w:rPr>
            <w:rFonts w:cs="Times New Roman"/>
            <w:color w:val="2A2A2A"/>
            <w:sz w:val="24"/>
            <w:szCs w:val="24"/>
          </w:rPr>
          <w:t>System.Windows</w:t>
        </w:r>
      </w:hyperlink>
      <w:r w:rsidRPr="00844844">
        <w:rPr>
          <w:rFonts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Pr="00844844" w:rsidRDefault="0000779F" w:rsidP="0000779F">
      <w:pPr>
        <w:pStyle w:val="Heading4"/>
        <w:rPr>
          <w:rFonts w:asciiTheme="minorHAnsi" w:hAnsiTheme="minorHAnsi"/>
        </w:rPr>
      </w:pPr>
      <w:r w:rsidRPr="00844844">
        <w:rPr>
          <w:rFonts w:asciiTheme="minorHAnsi" w:hAnsiTheme="minorHAnsi"/>
        </w:rPr>
        <w:t xml:space="preserve">Markup &amp; code-behind </w:t>
      </w:r>
    </w:p>
    <w:p w:rsidR="0000779F" w:rsidRPr="00844844" w:rsidRDefault="0000779F" w:rsidP="0000779F">
      <w:pPr>
        <w:rPr>
          <w:rFonts w:cs="Times New Roman"/>
          <w:color w:val="2A2A2A"/>
          <w:sz w:val="24"/>
          <w:szCs w:val="24"/>
        </w:rPr>
      </w:pPr>
      <w:r w:rsidRPr="00844844">
        <w:rPr>
          <w:rFonts w:cs="Times New Roman"/>
          <w:color w:val="2A2A2A"/>
          <w:sz w:val="24"/>
          <w:szCs w:val="24"/>
        </w:rPr>
        <w:t>WPF offers additional programming enhancements for Windows client application development. One obvious enhancement is the ability to develop an application using both</w:t>
      </w:r>
      <w:r w:rsidRPr="00844844">
        <w:rPr>
          <w:rFonts w:cs="Times New Roman"/>
          <w:sz w:val="24"/>
          <w:szCs w:val="24"/>
        </w:rPr>
        <w:t> markup </w:t>
      </w:r>
      <w:r w:rsidRPr="00844844">
        <w:rPr>
          <w:rFonts w:cs="Times New Roman"/>
          <w:color w:val="2A2A2A"/>
          <w:sz w:val="24"/>
          <w:szCs w:val="24"/>
        </w:rPr>
        <w:t>and</w:t>
      </w:r>
      <w:r w:rsidRPr="00844844">
        <w:rPr>
          <w:rFonts w:cs="Times New Roman"/>
          <w:sz w:val="24"/>
          <w:szCs w:val="24"/>
        </w:rPr>
        <w:t> code-behind</w:t>
      </w:r>
      <w:r w:rsidRPr="00844844">
        <w:rPr>
          <w:rFonts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Pr="00844844" w:rsidRDefault="0000779F" w:rsidP="0000779F">
      <w:pPr>
        <w:pStyle w:val="Heading4"/>
        <w:rPr>
          <w:rFonts w:asciiTheme="minorHAnsi" w:hAnsiTheme="minorHAnsi"/>
        </w:rPr>
      </w:pPr>
      <w:r w:rsidRPr="00844844">
        <w:rPr>
          <w:rFonts w:asciiTheme="minorHAnsi" w:hAnsiTheme="minorHAnsi"/>
        </w:rPr>
        <w:t>security</w:t>
      </w:r>
    </w:p>
    <w:p w:rsidR="0000779F" w:rsidRPr="00844844" w:rsidRDefault="0000779F" w:rsidP="0000779F">
      <w:pPr>
        <w:rPr>
          <w:rFonts w:cs="Times New Roman"/>
          <w:color w:val="2A2A2A"/>
          <w:sz w:val="24"/>
          <w:szCs w:val="24"/>
        </w:rPr>
      </w:pPr>
      <w:r w:rsidRPr="00844844">
        <w:rPr>
          <w:rFonts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Pr="00844844" w:rsidRDefault="0000779F" w:rsidP="0000779F">
      <w:pPr>
        <w:pStyle w:val="Heading4"/>
        <w:rPr>
          <w:rFonts w:asciiTheme="minorHAnsi" w:hAnsiTheme="minorHAnsi"/>
        </w:rPr>
      </w:pPr>
      <w:r w:rsidRPr="00844844">
        <w:rPr>
          <w:rFonts w:asciiTheme="minorHAnsi" w:hAnsiTheme="minorHAnsi"/>
        </w:rPr>
        <w:t>controls</w:t>
      </w:r>
    </w:p>
    <w:p w:rsidR="0000779F" w:rsidRPr="00844844" w:rsidRDefault="0000779F" w:rsidP="0000779F">
      <w:pPr>
        <w:rPr>
          <w:rFonts w:cs="Times New Roman"/>
          <w:color w:val="2A2A2A"/>
          <w:sz w:val="24"/>
          <w:szCs w:val="24"/>
        </w:rPr>
      </w:pPr>
      <w:r w:rsidRPr="00844844">
        <w:rPr>
          <w:rFonts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Pr="00844844" w:rsidRDefault="0000779F" w:rsidP="0000779F">
      <w:pPr>
        <w:pStyle w:val="Heading4"/>
        <w:rPr>
          <w:rFonts w:asciiTheme="minorHAnsi" w:eastAsia="Times New Roman" w:hAnsiTheme="minorHAnsi"/>
          <w:lang w:eastAsia="en-IN"/>
        </w:rPr>
      </w:pPr>
      <w:r w:rsidRPr="00844844">
        <w:rPr>
          <w:rFonts w:asciiTheme="minorHAnsi" w:eastAsia="Times New Roman" w:hAnsiTheme="minorHAnsi"/>
          <w:lang w:eastAsia="en-IN"/>
        </w:rPr>
        <w:t>Wpf controls by function</w:t>
      </w:r>
    </w:p>
    <w:p w:rsidR="0000779F" w:rsidRPr="00844844" w:rsidRDefault="0000779F" w:rsidP="0000779F">
      <w:pPr>
        <w:spacing w:line="270" w:lineRule="atLeast"/>
        <w:rPr>
          <w:rFonts w:cs="Times New Roman"/>
          <w:color w:val="2A2A2A"/>
          <w:sz w:val="24"/>
          <w:szCs w:val="24"/>
        </w:rPr>
      </w:pPr>
      <w:r w:rsidRPr="00844844">
        <w:rPr>
          <w:rFonts w:cs="Times New Roman"/>
          <w:color w:val="2A2A2A"/>
          <w:sz w:val="24"/>
          <w:szCs w:val="24"/>
        </w:rPr>
        <w:t>The built-in WPF controls are listed here.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Buttons: </w:t>
      </w:r>
      <w:hyperlink r:id="rId73" w:history="1">
        <w:r w:rsidRPr="00844844">
          <w:rPr>
            <w:rFonts w:eastAsia="Times New Roman" w:cs="Times New Roman"/>
            <w:sz w:val="24"/>
            <w:szCs w:val="20"/>
            <w:lang w:val="en-GB"/>
          </w:rPr>
          <w:t>Button</w:t>
        </w:r>
      </w:hyperlink>
      <w:r w:rsidRPr="00844844">
        <w:rPr>
          <w:rFonts w:eastAsia="Times New Roman" w:cs="Times New Roman"/>
          <w:sz w:val="24"/>
          <w:szCs w:val="20"/>
          <w:lang w:val="en-GB"/>
        </w:rPr>
        <w:t> and </w:t>
      </w:r>
      <w:hyperlink r:id="rId74" w:history="1">
        <w:r w:rsidRPr="00844844">
          <w:rPr>
            <w:rFonts w:eastAsia="Times New Roman" w:cs="Times New Roman"/>
            <w:sz w:val="24"/>
            <w:szCs w:val="20"/>
            <w:lang w:val="en-GB"/>
          </w:rPr>
          <w:t>RepeatButton</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Data Display: </w:t>
      </w:r>
      <w:hyperlink r:id="rId75" w:history="1">
        <w:r w:rsidRPr="00844844">
          <w:rPr>
            <w:rFonts w:eastAsia="Times New Roman" w:cs="Times New Roman"/>
            <w:sz w:val="24"/>
            <w:szCs w:val="20"/>
            <w:lang w:val="en-GB"/>
          </w:rPr>
          <w:t>DataGrid</w:t>
        </w:r>
      </w:hyperlink>
      <w:r w:rsidRPr="00844844">
        <w:rPr>
          <w:rFonts w:eastAsia="Times New Roman" w:cs="Times New Roman"/>
          <w:sz w:val="24"/>
          <w:szCs w:val="20"/>
          <w:lang w:val="en-GB"/>
        </w:rPr>
        <w:t>, </w:t>
      </w:r>
      <w:hyperlink r:id="rId76" w:history="1">
        <w:r w:rsidRPr="00844844">
          <w:rPr>
            <w:rFonts w:eastAsia="Times New Roman" w:cs="Times New Roman"/>
            <w:sz w:val="24"/>
            <w:szCs w:val="20"/>
            <w:lang w:val="en-GB"/>
          </w:rPr>
          <w:t>ListView</w:t>
        </w:r>
      </w:hyperlink>
      <w:r w:rsidRPr="00844844">
        <w:rPr>
          <w:rFonts w:eastAsia="Times New Roman" w:cs="Times New Roman"/>
          <w:sz w:val="24"/>
          <w:szCs w:val="20"/>
          <w:lang w:val="en-GB"/>
        </w:rPr>
        <w:t>,and </w:t>
      </w:r>
      <w:hyperlink r:id="rId77" w:history="1">
        <w:r w:rsidRPr="00844844">
          <w:rPr>
            <w:rFonts w:eastAsia="Times New Roman" w:cs="Times New Roman"/>
            <w:sz w:val="24"/>
            <w:szCs w:val="20"/>
            <w:lang w:val="en-GB"/>
          </w:rPr>
          <w:t>TreeView</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Date Display and Selection: </w:t>
      </w:r>
      <w:hyperlink r:id="rId78" w:history="1">
        <w:r w:rsidRPr="00844844">
          <w:rPr>
            <w:rFonts w:eastAsia="Times New Roman" w:cs="Times New Roman"/>
            <w:sz w:val="24"/>
            <w:szCs w:val="20"/>
            <w:lang w:val="en-GB"/>
          </w:rPr>
          <w:t>Calendar</w:t>
        </w:r>
      </w:hyperlink>
      <w:r w:rsidRPr="00844844">
        <w:rPr>
          <w:rFonts w:eastAsia="Times New Roman" w:cs="Times New Roman"/>
          <w:sz w:val="24"/>
          <w:szCs w:val="20"/>
          <w:lang w:val="en-GB"/>
        </w:rPr>
        <w:t> and </w:t>
      </w:r>
      <w:hyperlink r:id="rId79" w:history="1">
        <w:r w:rsidRPr="00844844">
          <w:rPr>
            <w:rFonts w:eastAsia="Times New Roman" w:cs="Times New Roman"/>
            <w:sz w:val="24"/>
            <w:szCs w:val="20"/>
            <w:lang w:val="en-GB"/>
          </w:rPr>
          <w:t>DatePicker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lastRenderedPageBreak/>
        <w:t>Dialog Boxes: </w:t>
      </w:r>
      <w:hyperlink r:id="rId80" w:history="1">
        <w:r w:rsidRPr="00844844">
          <w:rPr>
            <w:rFonts w:eastAsia="Times New Roman" w:cs="Times New Roman"/>
            <w:sz w:val="24"/>
            <w:szCs w:val="20"/>
            <w:lang w:val="en-GB"/>
          </w:rPr>
          <w:t>OpenFileDialog</w:t>
        </w:r>
      </w:hyperlink>
      <w:r w:rsidRPr="00844844">
        <w:rPr>
          <w:rFonts w:eastAsia="Times New Roman" w:cs="Times New Roman"/>
          <w:sz w:val="24"/>
          <w:szCs w:val="20"/>
          <w:lang w:val="en-GB"/>
        </w:rPr>
        <w:t>, </w:t>
      </w:r>
      <w:hyperlink r:id="rId81" w:history="1">
        <w:r w:rsidRPr="00844844">
          <w:rPr>
            <w:rFonts w:eastAsia="Times New Roman" w:cs="Times New Roman"/>
            <w:sz w:val="24"/>
            <w:szCs w:val="20"/>
            <w:lang w:val="en-GB"/>
          </w:rPr>
          <w:t>PrintDialog</w:t>
        </w:r>
      </w:hyperlink>
      <w:r w:rsidRPr="00844844">
        <w:rPr>
          <w:rFonts w:eastAsia="Times New Roman" w:cs="Times New Roman"/>
          <w:sz w:val="24"/>
          <w:szCs w:val="20"/>
          <w:lang w:val="en-GB"/>
        </w:rPr>
        <w:t>, and </w:t>
      </w:r>
      <w:hyperlink r:id="rId82" w:history="1">
        <w:r w:rsidRPr="00844844">
          <w:rPr>
            <w:rFonts w:eastAsia="Times New Roman" w:cs="Times New Roman"/>
            <w:sz w:val="24"/>
            <w:szCs w:val="20"/>
            <w:lang w:val="en-GB"/>
          </w:rPr>
          <w:t>SaveFileDialog</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Digital Ink: </w:t>
      </w:r>
      <w:hyperlink r:id="rId83" w:history="1">
        <w:r w:rsidRPr="00844844">
          <w:rPr>
            <w:rFonts w:eastAsia="Times New Roman" w:cs="Times New Roman"/>
            <w:sz w:val="24"/>
            <w:szCs w:val="20"/>
            <w:lang w:val="en-GB"/>
          </w:rPr>
          <w:t>InkCanvas</w:t>
        </w:r>
      </w:hyperlink>
      <w:r w:rsidRPr="00844844">
        <w:rPr>
          <w:rFonts w:eastAsia="Times New Roman" w:cs="Times New Roman"/>
          <w:sz w:val="24"/>
          <w:szCs w:val="20"/>
          <w:lang w:val="en-GB"/>
        </w:rPr>
        <w:t> and </w:t>
      </w:r>
      <w:hyperlink r:id="rId84" w:history="1">
        <w:r w:rsidRPr="00844844">
          <w:rPr>
            <w:rFonts w:eastAsia="Times New Roman" w:cs="Times New Roman"/>
            <w:sz w:val="24"/>
            <w:szCs w:val="20"/>
            <w:lang w:val="en-GB"/>
          </w:rPr>
          <w:t>InkPresenter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Documents: </w:t>
      </w:r>
      <w:hyperlink r:id="rId85" w:history="1">
        <w:r w:rsidRPr="00844844">
          <w:rPr>
            <w:rFonts w:eastAsia="Times New Roman" w:cs="Times New Roman"/>
            <w:sz w:val="24"/>
            <w:szCs w:val="20"/>
            <w:lang w:val="en-GB"/>
          </w:rPr>
          <w:t>DocumentViewer</w:t>
        </w:r>
      </w:hyperlink>
      <w:r w:rsidRPr="00844844">
        <w:rPr>
          <w:rFonts w:eastAsia="Times New Roman" w:cs="Times New Roman"/>
          <w:sz w:val="24"/>
          <w:szCs w:val="20"/>
          <w:lang w:val="en-GB"/>
        </w:rPr>
        <w:t>, </w:t>
      </w:r>
      <w:hyperlink r:id="rId86" w:history="1">
        <w:r w:rsidRPr="00844844">
          <w:rPr>
            <w:rFonts w:eastAsia="Times New Roman" w:cs="Times New Roman"/>
            <w:sz w:val="24"/>
            <w:szCs w:val="20"/>
            <w:lang w:val="en-GB"/>
          </w:rPr>
          <w:t>FlowDocumentPageViewer</w:t>
        </w:r>
      </w:hyperlink>
      <w:r w:rsidRPr="00844844">
        <w:rPr>
          <w:rFonts w:eastAsia="Times New Roman" w:cs="Times New Roman"/>
          <w:sz w:val="24"/>
          <w:szCs w:val="20"/>
          <w:lang w:val="en-GB"/>
        </w:rPr>
        <w:t>, </w:t>
      </w:r>
      <w:hyperlink r:id="rId87" w:history="1">
        <w:r w:rsidRPr="00844844">
          <w:rPr>
            <w:rFonts w:eastAsia="Times New Roman" w:cs="Times New Roman"/>
            <w:sz w:val="24"/>
            <w:szCs w:val="20"/>
            <w:lang w:val="en-GB"/>
          </w:rPr>
          <w:t>FlowDocumentReader</w:t>
        </w:r>
      </w:hyperlink>
      <w:r w:rsidRPr="00844844">
        <w:rPr>
          <w:rFonts w:eastAsia="Times New Roman" w:cs="Times New Roman"/>
          <w:sz w:val="24"/>
          <w:szCs w:val="20"/>
          <w:lang w:val="en-GB"/>
        </w:rPr>
        <w:t>, </w:t>
      </w:r>
      <w:hyperlink r:id="rId88" w:history="1">
        <w:r w:rsidRPr="00844844">
          <w:rPr>
            <w:rFonts w:eastAsia="Times New Roman" w:cs="Times New Roman"/>
            <w:sz w:val="24"/>
            <w:szCs w:val="20"/>
            <w:lang w:val="en-GB"/>
          </w:rPr>
          <w:t>FlowDocumentScrollViewer</w:t>
        </w:r>
      </w:hyperlink>
      <w:r w:rsidRPr="00844844">
        <w:rPr>
          <w:rFonts w:eastAsia="Times New Roman" w:cs="Times New Roman"/>
          <w:sz w:val="24"/>
          <w:szCs w:val="20"/>
          <w:lang w:val="en-GB"/>
        </w:rPr>
        <w:t>, and</w:t>
      </w:r>
      <w:hyperlink r:id="rId89" w:history="1">
        <w:r w:rsidRPr="00844844">
          <w:rPr>
            <w:rFonts w:eastAsia="Times New Roman" w:cs="Times New Roman"/>
            <w:sz w:val="24"/>
            <w:szCs w:val="20"/>
            <w:lang w:val="en-GB"/>
          </w:rPr>
          <w:t>StickyNoteControl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Input: </w:t>
      </w:r>
      <w:hyperlink r:id="rId90" w:history="1">
        <w:r w:rsidRPr="00844844">
          <w:rPr>
            <w:rFonts w:eastAsia="Times New Roman" w:cs="Times New Roman"/>
            <w:sz w:val="24"/>
            <w:szCs w:val="20"/>
            <w:lang w:val="en-GB"/>
          </w:rPr>
          <w:t>TextBox</w:t>
        </w:r>
      </w:hyperlink>
      <w:r w:rsidRPr="00844844">
        <w:rPr>
          <w:rFonts w:eastAsia="Times New Roman" w:cs="Times New Roman"/>
          <w:sz w:val="24"/>
          <w:szCs w:val="20"/>
          <w:lang w:val="en-GB"/>
        </w:rPr>
        <w:t>, </w:t>
      </w:r>
      <w:hyperlink r:id="rId91" w:history="1">
        <w:r w:rsidRPr="00844844">
          <w:rPr>
            <w:rFonts w:eastAsia="Times New Roman" w:cs="Times New Roman"/>
            <w:sz w:val="24"/>
            <w:szCs w:val="20"/>
            <w:lang w:val="en-GB"/>
          </w:rPr>
          <w:t>RichTextBox</w:t>
        </w:r>
      </w:hyperlink>
      <w:r w:rsidRPr="00844844">
        <w:rPr>
          <w:rFonts w:eastAsia="Times New Roman" w:cs="Times New Roman"/>
          <w:sz w:val="24"/>
          <w:szCs w:val="20"/>
          <w:lang w:val="en-GB"/>
        </w:rPr>
        <w:t>, and </w:t>
      </w:r>
      <w:hyperlink r:id="rId92" w:history="1">
        <w:r w:rsidRPr="00844844">
          <w:rPr>
            <w:rFonts w:eastAsia="Times New Roman" w:cs="Times New Roman"/>
            <w:sz w:val="24"/>
            <w:szCs w:val="20"/>
            <w:lang w:val="en-GB"/>
          </w:rPr>
          <w:t>PasswordBox</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Layout: </w:t>
      </w:r>
      <w:hyperlink r:id="rId93" w:history="1">
        <w:r w:rsidRPr="00844844">
          <w:rPr>
            <w:rFonts w:eastAsia="Times New Roman" w:cs="Times New Roman"/>
            <w:sz w:val="24"/>
            <w:szCs w:val="20"/>
            <w:lang w:val="en-GB"/>
          </w:rPr>
          <w:t>Border</w:t>
        </w:r>
      </w:hyperlink>
      <w:r w:rsidRPr="00844844">
        <w:rPr>
          <w:rFonts w:eastAsia="Times New Roman" w:cs="Times New Roman"/>
          <w:sz w:val="24"/>
          <w:szCs w:val="20"/>
          <w:lang w:val="en-GB"/>
        </w:rPr>
        <w:t>, </w:t>
      </w:r>
      <w:hyperlink r:id="rId94" w:history="1">
        <w:r w:rsidRPr="00844844">
          <w:rPr>
            <w:rFonts w:eastAsia="Times New Roman" w:cs="Times New Roman"/>
            <w:sz w:val="24"/>
            <w:szCs w:val="20"/>
            <w:lang w:val="en-GB"/>
          </w:rPr>
          <w:t>BulletDecorator</w:t>
        </w:r>
      </w:hyperlink>
      <w:r w:rsidRPr="00844844">
        <w:rPr>
          <w:rFonts w:eastAsia="Times New Roman" w:cs="Times New Roman"/>
          <w:sz w:val="24"/>
          <w:szCs w:val="20"/>
          <w:lang w:val="en-GB"/>
        </w:rPr>
        <w:t>, </w:t>
      </w:r>
      <w:hyperlink r:id="rId95" w:history="1">
        <w:r w:rsidRPr="00844844">
          <w:rPr>
            <w:rFonts w:eastAsia="Times New Roman" w:cs="Times New Roman"/>
            <w:sz w:val="24"/>
            <w:szCs w:val="20"/>
            <w:lang w:val="en-GB"/>
          </w:rPr>
          <w:t>Canvas</w:t>
        </w:r>
      </w:hyperlink>
      <w:r w:rsidRPr="00844844">
        <w:rPr>
          <w:rFonts w:eastAsia="Times New Roman" w:cs="Times New Roman"/>
          <w:sz w:val="24"/>
          <w:szCs w:val="20"/>
          <w:lang w:val="en-GB"/>
        </w:rPr>
        <w:t>, </w:t>
      </w:r>
      <w:hyperlink r:id="rId96" w:history="1">
        <w:r w:rsidRPr="00844844">
          <w:rPr>
            <w:rFonts w:eastAsia="Times New Roman" w:cs="Times New Roman"/>
            <w:sz w:val="24"/>
            <w:szCs w:val="20"/>
            <w:lang w:val="en-GB"/>
          </w:rPr>
          <w:t>DockPanel</w:t>
        </w:r>
      </w:hyperlink>
      <w:r w:rsidRPr="00844844">
        <w:rPr>
          <w:rFonts w:eastAsia="Times New Roman" w:cs="Times New Roman"/>
          <w:sz w:val="24"/>
          <w:szCs w:val="20"/>
          <w:lang w:val="en-GB"/>
        </w:rPr>
        <w:t>, </w:t>
      </w:r>
      <w:hyperlink r:id="rId97" w:history="1">
        <w:r w:rsidRPr="00844844">
          <w:rPr>
            <w:rFonts w:eastAsia="Times New Roman" w:cs="Times New Roman"/>
            <w:sz w:val="24"/>
            <w:szCs w:val="20"/>
            <w:lang w:val="en-GB"/>
          </w:rPr>
          <w:t>Expander</w:t>
        </w:r>
      </w:hyperlink>
      <w:r w:rsidRPr="00844844">
        <w:rPr>
          <w:rFonts w:eastAsia="Times New Roman" w:cs="Times New Roman"/>
          <w:sz w:val="24"/>
          <w:szCs w:val="20"/>
          <w:lang w:val="en-GB"/>
        </w:rPr>
        <w:t>, </w:t>
      </w:r>
      <w:hyperlink r:id="rId98" w:history="1">
        <w:r w:rsidRPr="00844844">
          <w:rPr>
            <w:rFonts w:eastAsia="Times New Roman" w:cs="Times New Roman"/>
            <w:sz w:val="24"/>
            <w:szCs w:val="20"/>
            <w:lang w:val="en-GB"/>
          </w:rPr>
          <w:t>Grid</w:t>
        </w:r>
      </w:hyperlink>
      <w:r w:rsidRPr="00844844">
        <w:rPr>
          <w:rFonts w:eastAsia="Times New Roman" w:cs="Times New Roman"/>
          <w:sz w:val="24"/>
          <w:szCs w:val="20"/>
          <w:lang w:val="en-GB"/>
        </w:rPr>
        <w:t>, </w:t>
      </w:r>
      <w:hyperlink r:id="rId99" w:history="1">
        <w:r w:rsidRPr="00844844">
          <w:rPr>
            <w:rFonts w:eastAsia="Times New Roman" w:cs="Times New Roman"/>
            <w:sz w:val="24"/>
            <w:szCs w:val="20"/>
            <w:lang w:val="en-GB"/>
          </w:rPr>
          <w:t>GridView</w:t>
        </w:r>
      </w:hyperlink>
      <w:r w:rsidRPr="00844844">
        <w:rPr>
          <w:rFonts w:eastAsia="Times New Roman" w:cs="Times New Roman"/>
          <w:sz w:val="24"/>
          <w:szCs w:val="20"/>
          <w:lang w:val="en-GB"/>
        </w:rPr>
        <w:t>, </w:t>
      </w:r>
      <w:hyperlink r:id="rId100" w:history="1">
        <w:r w:rsidRPr="00844844">
          <w:rPr>
            <w:rFonts w:eastAsia="Times New Roman" w:cs="Times New Roman"/>
            <w:sz w:val="24"/>
            <w:szCs w:val="20"/>
            <w:lang w:val="en-GB"/>
          </w:rPr>
          <w:t>GridSplitter</w:t>
        </w:r>
      </w:hyperlink>
      <w:r w:rsidRPr="00844844">
        <w:rPr>
          <w:rFonts w:eastAsia="Times New Roman" w:cs="Times New Roman"/>
          <w:sz w:val="24"/>
          <w:szCs w:val="20"/>
          <w:lang w:val="en-GB"/>
        </w:rPr>
        <w:t>, </w:t>
      </w:r>
      <w:hyperlink r:id="rId101" w:history="1">
        <w:r w:rsidRPr="00844844">
          <w:rPr>
            <w:rFonts w:eastAsia="Times New Roman" w:cs="Times New Roman"/>
            <w:sz w:val="24"/>
            <w:szCs w:val="20"/>
            <w:lang w:val="en-GB"/>
          </w:rPr>
          <w:t>GroupBox</w:t>
        </w:r>
      </w:hyperlink>
      <w:r w:rsidRPr="00844844">
        <w:rPr>
          <w:rFonts w:eastAsia="Times New Roman" w:cs="Times New Roman"/>
          <w:sz w:val="24"/>
          <w:szCs w:val="20"/>
          <w:lang w:val="en-GB"/>
        </w:rPr>
        <w:t>, </w:t>
      </w:r>
      <w:hyperlink r:id="rId102" w:history="1">
        <w:r w:rsidRPr="00844844">
          <w:rPr>
            <w:rFonts w:eastAsia="Times New Roman" w:cs="Times New Roman"/>
            <w:sz w:val="24"/>
            <w:szCs w:val="20"/>
            <w:lang w:val="en-GB"/>
          </w:rPr>
          <w:t>Panel</w:t>
        </w:r>
      </w:hyperlink>
      <w:r w:rsidRPr="00844844">
        <w:rPr>
          <w:rFonts w:eastAsia="Times New Roman" w:cs="Times New Roman"/>
          <w:sz w:val="24"/>
          <w:szCs w:val="20"/>
          <w:lang w:val="en-GB"/>
        </w:rPr>
        <w:t>,</w:t>
      </w:r>
      <w:hyperlink r:id="rId103" w:history="1">
        <w:r w:rsidRPr="00844844">
          <w:rPr>
            <w:rFonts w:eastAsia="Times New Roman" w:cs="Times New Roman"/>
            <w:sz w:val="24"/>
            <w:szCs w:val="20"/>
            <w:lang w:val="en-GB"/>
          </w:rPr>
          <w:t>ResizeGrip</w:t>
        </w:r>
      </w:hyperlink>
      <w:r w:rsidRPr="00844844">
        <w:rPr>
          <w:rFonts w:eastAsia="Times New Roman" w:cs="Times New Roman"/>
          <w:sz w:val="24"/>
          <w:szCs w:val="20"/>
          <w:lang w:val="en-GB"/>
        </w:rPr>
        <w:t>, </w:t>
      </w:r>
      <w:hyperlink r:id="rId104" w:history="1">
        <w:r w:rsidRPr="00844844">
          <w:rPr>
            <w:rFonts w:eastAsia="Times New Roman" w:cs="Times New Roman"/>
            <w:sz w:val="24"/>
            <w:szCs w:val="20"/>
            <w:lang w:val="en-GB"/>
          </w:rPr>
          <w:t>Separator</w:t>
        </w:r>
      </w:hyperlink>
      <w:r w:rsidRPr="00844844">
        <w:rPr>
          <w:rFonts w:eastAsia="Times New Roman" w:cs="Times New Roman"/>
          <w:sz w:val="24"/>
          <w:szCs w:val="20"/>
          <w:lang w:val="en-GB"/>
        </w:rPr>
        <w:t>, </w:t>
      </w:r>
      <w:hyperlink r:id="rId105" w:history="1">
        <w:r w:rsidRPr="00844844">
          <w:rPr>
            <w:rFonts w:eastAsia="Times New Roman" w:cs="Times New Roman"/>
            <w:sz w:val="24"/>
            <w:szCs w:val="20"/>
            <w:lang w:val="en-GB"/>
          </w:rPr>
          <w:t>ScrollBar</w:t>
        </w:r>
      </w:hyperlink>
      <w:r w:rsidRPr="00844844">
        <w:rPr>
          <w:rFonts w:eastAsia="Times New Roman" w:cs="Times New Roman"/>
          <w:sz w:val="24"/>
          <w:szCs w:val="20"/>
          <w:lang w:val="en-GB"/>
        </w:rPr>
        <w:t>, </w:t>
      </w:r>
      <w:hyperlink r:id="rId106" w:history="1">
        <w:r w:rsidRPr="00844844">
          <w:rPr>
            <w:rFonts w:eastAsia="Times New Roman" w:cs="Times New Roman"/>
            <w:sz w:val="24"/>
            <w:szCs w:val="20"/>
            <w:lang w:val="en-GB"/>
          </w:rPr>
          <w:t>ScrollViewer</w:t>
        </w:r>
      </w:hyperlink>
      <w:r w:rsidRPr="00844844">
        <w:rPr>
          <w:rFonts w:eastAsia="Times New Roman" w:cs="Times New Roman"/>
          <w:sz w:val="24"/>
          <w:szCs w:val="20"/>
          <w:lang w:val="en-GB"/>
        </w:rPr>
        <w:t>, </w:t>
      </w:r>
      <w:hyperlink r:id="rId107" w:history="1">
        <w:r w:rsidRPr="00844844">
          <w:rPr>
            <w:rFonts w:eastAsia="Times New Roman" w:cs="Times New Roman"/>
            <w:sz w:val="24"/>
            <w:szCs w:val="20"/>
            <w:lang w:val="en-GB"/>
          </w:rPr>
          <w:t>StackPanel</w:t>
        </w:r>
      </w:hyperlink>
      <w:r w:rsidRPr="00844844">
        <w:rPr>
          <w:rFonts w:eastAsia="Times New Roman" w:cs="Times New Roman"/>
          <w:sz w:val="24"/>
          <w:szCs w:val="20"/>
          <w:lang w:val="en-GB"/>
        </w:rPr>
        <w:t>, </w:t>
      </w:r>
      <w:hyperlink r:id="rId108" w:history="1">
        <w:r w:rsidRPr="00844844">
          <w:rPr>
            <w:rFonts w:eastAsia="Times New Roman" w:cs="Times New Roman"/>
            <w:sz w:val="24"/>
            <w:szCs w:val="20"/>
            <w:lang w:val="en-GB"/>
          </w:rPr>
          <w:t>Thumb</w:t>
        </w:r>
      </w:hyperlink>
      <w:r w:rsidRPr="00844844">
        <w:rPr>
          <w:rFonts w:eastAsia="Times New Roman" w:cs="Times New Roman"/>
          <w:sz w:val="24"/>
          <w:szCs w:val="20"/>
          <w:lang w:val="en-GB"/>
        </w:rPr>
        <w:t>, </w:t>
      </w:r>
      <w:hyperlink r:id="rId109" w:history="1">
        <w:r w:rsidRPr="00844844">
          <w:rPr>
            <w:rFonts w:eastAsia="Times New Roman" w:cs="Times New Roman"/>
            <w:sz w:val="24"/>
            <w:szCs w:val="20"/>
            <w:lang w:val="en-GB"/>
          </w:rPr>
          <w:t>Viewbox</w:t>
        </w:r>
      </w:hyperlink>
      <w:r w:rsidRPr="00844844">
        <w:rPr>
          <w:rFonts w:eastAsia="Times New Roman" w:cs="Times New Roman"/>
          <w:sz w:val="24"/>
          <w:szCs w:val="20"/>
          <w:lang w:val="en-GB"/>
        </w:rPr>
        <w:t>, </w:t>
      </w:r>
      <w:hyperlink r:id="rId110" w:history="1">
        <w:r w:rsidRPr="00844844">
          <w:rPr>
            <w:rFonts w:eastAsia="Times New Roman" w:cs="Times New Roman"/>
            <w:sz w:val="24"/>
            <w:szCs w:val="20"/>
            <w:lang w:val="en-GB"/>
          </w:rPr>
          <w:t>VirtualizingStackPanel</w:t>
        </w:r>
      </w:hyperlink>
      <w:r w:rsidRPr="00844844">
        <w:rPr>
          <w:rFonts w:eastAsia="Times New Roman" w:cs="Times New Roman"/>
          <w:sz w:val="24"/>
          <w:szCs w:val="20"/>
          <w:lang w:val="en-GB"/>
        </w:rPr>
        <w:t>, </w:t>
      </w:r>
      <w:hyperlink r:id="rId111" w:history="1">
        <w:r w:rsidRPr="00844844">
          <w:rPr>
            <w:rFonts w:eastAsia="Times New Roman" w:cs="Times New Roman"/>
            <w:sz w:val="24"/>
            <w:szCs w:val="20"/>
            <w:lang w:val="en-GB"/>
          </w:rPr>
          <w:t>Window</w:t>
        </w:r>
      </w:hyperlink>
      <w:r w:rsidRPr="00844844">
        <w:rPr>
          <w:rFonts w:eastAsia="Times New Roman" w:cs="Times New Roman"/>
          <w:sz w:val="24"/>
          <w:szCs w:val="20"/>
          <w:lang w:val="en-GB"/>
        </w:rPr>
        <w:t>, and</w:t>
      </w:r>
      <w:hyperlink r:id="rId112" w:history="1">
        <w:r w:rsidRPr="00844844">
          <w:rPr>
            <w:rFonts w:eastAsia="Times New Roman" w:cs="Times New Roman"/>
            <w:sz w:val="24"/>
            <w:szCs w:val="20"/>
            <w:lang w:val="en-GB"/>
          </w:rPr>
          <w:t>WrapPanel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Media: </w:t>
      </w:r>
      <w:hyperlink r:id="rId113" w:history="1">
        <w:r w:rsidRPr="00844844">
          <w:rPr>
            <w:rFonts w:eastAsia="Times New Roman" w:cs="Times New Roman"/>
            <w:sz w:val="24"/>
            <w:szCs w:val="20"/>
            <w:lang w:val="en-GB"/>
          </w:rPr>
          <w:t>Image</w:t>
        </w:r>
      </w:hyperlink>
      <w:r w:rsidRPr="00844844">
        <w:rPr>
          <w:rFonts w:eastAsia="Times New Roman" w:cs="Times New Roman"/>
          <w:sz w:val="24"/>
          <w:szCs w:val="20"/>
          <w:lang w:val="en-GB"/>
        </w:rPr>
        <w:t>, </w:t>
      </w:r>
      <w:hyperlink r:id="rId114" w:history="1">
        <w:r w:rsidRPr="00844844">
          <w:rPr>
            <w:rFonts w:eastAsia="Times New Roman" w:cs="Times New Roman"/>
            <w:sz w:val="24"/>
            <w:szCs w:val="20"/>
            <w:lang w:val="en-GB"/>
          </w:rPr>
          <w:t>MediaElement</w:t>
        </w:r>
      </w:hyperlink>
      <w:r w:rsidRPr="00844844">
        <w:rPr>
          <w:rFonts w:eastAsia="Times New Roman" w:cs="Times New Roman"/>
          <w:sz w:val="24"/>
          <w:szCs w:val="20"/>
          <w:lang w:val="en-GB"/>
        </w:rPr>
        <w:t>, and </w:t>
      </w:r>
      <w:hyperlink r:id="rId115" w:history="1">
        <w:r w:rsidRPr="00844844">
          <w:rPr>
            <w:rFonts w:eastAsia="Times New Roman" w:cs="Times New Roman"/>
            <w:sz w:val="24"/>
            <w:szCs w:val="20"/>
            <w:lang w:val="en-GB"/>
          </w:rPr>
          <w:t>SoundPlayerAction</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Menus: </w:t>
      </w:r>
      <w:hyperlink r:id="rId116" w:history="1">
        <w:r w:rsidRPr="00844844">
          <w:rPr>
            <w:rFonts w:eastAsia="Times New Roman" w:cs="Times New Roman"/>
            <w:sz w:val="24"/>
            <w:szCs w:val="20"/>
            <w:lang w:val="en-GB"/>
          </w:rPr>
          <w:t>ContextMenu</w:t>
        </w:r>
      </w:hyperlink>
      <w:r w:rsidRPr="00844844">
        <w:rPr>
          <w:rFonts w:eastAsia="Times New Roman" w:cs="Times New Roman"/>
          <w:sz w:val="24"/>
          <w:szCs w:val="20"/>
          <w:lang w:val="en-GB"/>
        </w:rPr>
        <w:t>, </w:t>
      </w:r>
      <w:hyperlink r:id="rId117" w:history="1">
        <w:r w:rsidRPr="00844844">
          <w:rPr>
            <w:rFonts w:eastAsia="Times New Roman" w:cs="Times New Roman"/>
            <w:sz w:val="24"/>
            <w:szCs w:val="20"/>
            <w:lang w:val="en-GB"/>
          </w:rPr>
          <w:t>Menu</w:t>
        </w:r>
      </w:hyperlink>
      <w:r w:rsidRPr="00844844">
        <w:rPr>
          <w:rFonts w:eastAsia="Times New Roman" w:cs="Times New Roman"/>
          <w:sz w:val="24"/>
          <w:szCs w:val="20"/>
          <w:lang w:val="en-GB"/>
        </w:rPr>
        <w:t>, and </w:t>
      </w:r>
      <w:hyperlink r:id="rId118" w:history="1">
        <w:r w:rsidRPr="00844844">
          <w:rPr>
            <w:rFonts w:eastAsia="Times New Roman" w:cs="Times New Roman"/>
            <w:sz w:val="24"/>
            <w:szCs w:val="20"/>
            <w:lang w:val="en-GB"/>
          </w:rPr>
          <w:t>ToolBar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Navigation: </w:t>
      </w:r>
      <w:hyperlink r:id="rId119" w:history="1">
        <w:r w:rsidRPr="00844844">
          <w:rPr>
            <w:rFonts w:eastAsia="Times New Roman" w:cs="Times New Roman"/>
            <w:sz w:val="24"/>
            <w:szCs w:val="20"/>
            <w:lang w:val="en-GB"/>
          </w:rPr>
          <w:t>Frame</w:t>
        </w:r>
      </w:hyperlink>
      <w:r w:rsidRPr="00844844">
        <w:rPr>
          <w:rFonts w:eastAsia="Times New Roman" w:cs="Times New Roman"/>
          <w:sz w:val="24"/>
          <w:szCs w:val="20"/>
          <w:lang w:val="en-GB"/>
        </w:rPr>
        <w:t>, </w:t>
      </w:r>
      <w:hyperlink r:id="rId120" w:history="1">
        <w:r w:rsidRPr="00844844">
          <w:rPr>
            <w:rFonts w:eastAsia="Times New Roman" w:cs="Times New Roman"/>
            <w:sz w:val="24"/>
            <w:szCs w:val="20"/>
            <w:lang w:val="en-GB"/>
          </w:rPr>
          <w:t>Hyperlink</w:t>
        </w:r>
      </w:hyperlink>
      <w:r w:rsidRPr="00844844">
        <w:rPr>
          <w:rFonts w:eastAsia="Times New Roman" w:cs="Times New Roman"/>
          <w:sz w:val="24"/>
          <w:szCs w:val="20"/>
          <w:lang w:val="en-GB"/>
        </w:rPr>
        <w:t>, </w:t>
      </w:r>
      <w:hyperlink r:id="rId121" w:history="1">
        <w:r w:rsidRPr="00844844">
          <w:rPr>
            <w:rFonts w:eastAsia="Times New Roman" w:cs="Times New Roman"/>
            <w:sz w:val="24"/>
            <w:szCs w:val="20"/>
            <w:lang w:val="en-GB"/>
          </w:rPr>
          <w:t>Page</w:t>
        </w:r>
      </w:hyperlink>
      <w:r w:rsidRPr="00844844">
        <w:rPr>
          <w:rFonts w:eastAsia="Times New Roman" w:cs="Times New Roman"/>
          <w:sz w:val="24"/>
          <w:szCs w:val="20"/>
          <w:lang w:val="en-GB"/>
        </w:rPr>
        <w:t>, </w:t>
      </w:r>
      <w:hyperlink r:id="rId122" w:history="1">
        <w:r w:rsidRPr="00844844">
          <w:rPr>
            <w:rFonts w:eastAsia="Times New Roman" w:cs="Times New Roman"/>
            <w:sz w:val="24"/>
            <w:szCs w:val="20"/>
            <w:lang w:val="en-GB"/>
          </w:rPr>
          <w:t>NavigationWindow</w:t>
        </w:r>
      </w:hyperlink>
      <w:r w:rsidRPr="00844844">
        <w:rPr>
          <w:rFonts w:eastAsia="Times New Roman" w:cs="Times New Roman"/>
          <w:sz w:val="24"/>
          <w:szCs w:val="20"/>
          <w:lang w:val="en-GB"/>
        </w:rPr>
        <w:t>, and </w:t>
      </w:r>
      <w:hyperlink r:id="rId123" w:history="1">
        <w:r w:rsidRPr="00844844">
          <w:rPr>
            <w:rFonts w:eastAsia="Times New Roman" w:cs="Times New Roman"/>
            <w:sz w:val="24"/>
            <w:szCs w:val="20"/>
            <w:lang w:val="en-GB"/>
          </w:rPr>
          <w:t>TabControl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Selection: </w:t>
      </w:r>
      <w:hyperlink r:id="rId124" w:history="1">
        <w:r w:rsidRPr="00844844">
          <w:rPr>
            <w:rFonts w:eastAsia="Times New Roman" w:cs="Times New Roman"/>
            <w:sz w:val="24"/>
            <w:szCs w:val="20"/>
            <w:lang w:val="en-GB"/>
          </w:rPr>
          <w:t>CheckBox</w:t>
        </w:r>
      </w:hyperlink>
      <w:r w:rsidRPr="00844844">
        <w:rPr>
          <w:rFonts w:eastAsia="Times New Roman" w:cs="Times New Roman"/>
          <w:sz w:val="24"/>
          <w:szCs w:val="20"/>
          <w:lang w:val="en-GB"/>
        </w:rPr>
        <w:t>, </w:t>
      </w:r>
      <w:hyperlink r:id="rId125" w:history="1">
        <w:r w:rsidRPr="00844844">
          <w:rPr>
            <w:rFonts w:eastAsia="Times New Roman" w:cs="Times New Roman"/>
            <w:sz w:val="24"/>
            <w:szCs w:val="20"/>
            <w:lang w:val="en-GB"/>
          </w:rPr>
          <w:t>ComboBox</w:t>
        </w:r>
      </w:hyperlink>
      <w:r w:rsidRPr="00844844">
        <w:rPr>
          <w:rFonts w:eastAsia="Times New Roman" w:cs="Times New Roman"/>
          <w:sz w:val="24"/>
          <w:szCs w:val="20"/>
          <w:lang w:val="en-GB"/>
        </w:rPr>
        <w:t>, </w:t>
      </w:r>
      <w:hyperlink r:id="rId126" w:history="1">
        <w:r w:rsidRPr="00844844">
          <w:rPr>
            <w:rFonts w:eastAsia="Times New Roman" w:cs="Times New Roman"/>
            <w:sz w:val="24"/>
            <w:szCs w:val="20"/>
            <w:lang w:val="en-GB"/>
          </w:rPr>
          <w:t>ListBox</w:t>
        </w:r>
      </w:hyperlink>
      <w:r w:rsidRPr="00844844">
        <w:rPr>
          <w:rFonts w:eastAsia="Times New Roman" w:cs="Times New Roman"/>
          <w:sz w:val="24"/>
          <w:szCs w:val="20"/>
          <w:lang w:val="en-GB"/>
        </w:rPr>
        <w:t>, </w:t>
      </w:r>
      <w:hyperlink r:id="rId127" w:history="1">
        <w:r w:rsidRPr="00844844">
          <w:rPr>
            <w:rFonts w:eastAsia="Times New Roman" w:cs="Times New Roman"/>
            <w:sz w:val="24"/>
            <w:szCs w:val="20"/>
            <w:lang w:val="en-GB"/>
          </w:rPr>
          <w:t>RadioButton</w:t>
        </w:r>
      </w:hyperlink>
      <w:r w:rsidRPr="00844844">
        <w:rPr>
          <w:rFonts w:eastAsia="Times New Roman" w:cs="Times New Roman"/>
          <w:sz w:val="24"/>
          <w:szCs w:val="20"/>
          <w:lang w:val="en-GB"/>
        </w:rPr>
        <w:t>, and </w:t>
      </w:r>
      <w:hyperlink r:id="rId128" w:history="1">
        <w:r w:rsidRPr="00844844">
          <w:rPr>
            <w:rFonts w:eastAsia="Times New Roman" w:cs="Times New Roman"/>
            <w:sz w:val="24"/>
            <w:szCs w:val="20"/>
            <w:lang w:val="en-GB"/>
          </w:rPr>
          <w:t>Slider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User Information: </w:t>
      </w:r>
      <w:hyperlink r:id="rId129" w:history="1">
        <w:r w:rsidRPr="00844844">
          <w:rPr>
            <w:rFonts w:eastAsia="Times New Roman" w:cs="Times New Roman"/>
            <w:sz w:val="24"/>
            <w:szCs w:val="20"/>
            <w:lang w:val="en-GB"/>
          </w:rPr>
          <w:t>AccessText</w:t>
        </w:r>
      </w:hyperlink>
      <w:r w:rsidRPr="00844844">
        <w:rPr>
          <w:rFonts w:eastAsia="Times New Roman" w:cs="Times New Roman"/>
          <w:sz w:val="24"/>
          <w:szCs w:val="20"/>
          <w:lang w:val="en-GB"/>
        </w:rPr>
        <w:t>, </w:t>
      </w:r>
      <w:hyperlink r:id="rId130" w:history="1">
        <w:r w:rsidRPr="00844844">
          <w:rPr>
            <w:rFonts w:eastAsia="Times New Roman" w:cs="Times New Roman"/>
            <w:sz w:val="24"/>
            <w:szCs w:val="20"/>
            <w:lang w:val="en-GB"/>
          </w:rPr>
          <w:t>Label</w:t>
        </w:r>
      </w:hyperlink>
      <w:r w:rsidRPr="00844844">
        <w:rPr>
          <w:rFonts w:eastAsia="Times New Roman" w:cs="Times New Roman"/>
          <w:sz w:val="24"/>
          <w:szCs w:val="20"/>
          <w:lang w:val="en-GB"/>
        </w:rPr>
        <w:t>, </w:t>
      </w:r>
      <w:hyperlink r:id="rId131" w:history="1">
        <w:r w:rsidRPr="00844844">
          <w:rPr>
            <w:rFonts w:eastAsia="Times New Roman" w:cs="Times New Roman"/>
            <w:sz w:val="24"/>
            <w:szCs w:val="20"/>
            <w:lang w:val="en-GB"/>
          </w:rPr>
          <w:t>Popup</w:t>
        </w:r>
      </w:hyperlink>
      <w:r w:rsidRPr="00844844">
        <w:rPr>
          <w:rFonts w:eastAsia="Times New Roman" w:cs="Times New Roman"/>
          <w:sz w:val="24"/>
          <w:szCs w:val="20"/>
          <w:lang w:val="en-GB"/>
        </w:rPr>
        <w:t>, </w:t>
      </w:r>
      <w:hyperlink r:id="rId132" w:history="1">
        <w:r w:rsidRPr="00844844">
          <w:rPr>
            <w:rFonts w:eastAsia="Times New Roman" w:cs="Times New Roman"/>
            <w:sz w:val="24"/>
            <w:szCs w:val="20"/>
            <w:lang w:val="en-GB"/>
          </w:rPr>
          <w:t>ProgressBar</w:t>
        </w:r>
      </w:hyperlink>
      <w:r w:rsidRPr="00844844">
        <w:rPr>
          <w:rFonts w:eastAsia="Times New Roman" w:cs="Times New Roman"/>
          <w:sz w:val="24"/>
          <w:szCs w:val="20"/>
          <w:lang w:val="en-GB"/>
        </w:rPr>
        <w:t>, </w:t>
      </w:r>
      <w:hyperlink r:id="rId133" w:history="1">
        <w:r w:rsidRPr="00844844">
          <w:rPr>
            <w:rFonts w:eastAsia="Times New Roman" w:cs="Times New Roman"/>
            <w:sz w:val="24"/>
            <w:szCs w:val="20"/>
            <w:lang w:val="en-GB"/>
          </w:rPr>
          <w:t>StatusBar</w:t>
        </w:r>
      </w:hyperlink>
      <w:r w:rsidRPr="00844844">
        <w:rPr>
          <w:rFonts w:eastAsia="Times New Roman" w:cs="Times New Roman"/>
          <w:sz w:val="24"/>
          <w:szCs w:val="20"/>
          <w:lang w:val="en-GB"/>
        </w:rPr>
        <w:t>, </w:t>
      </w:r>
      <w:hyperlink r:id="rId134" w:history="1">
        <w:r w:rsidRPr="00844844">
          <w:rPr>
            <w:rFonts w:eastAsia="Times New Roman" w:cs="Times New Roman"/>
            <w:sz w:val="24"/>
            <w:szCs w:val="20"/>
            <w:lang w:val="en-GB"/>
          </w:rPr>
          <w:t>TextBlock</w:t>
        </w:r>
      </w:hyperlink>
      <w:r w:rsidRPr="00844844">
        <w:rPr>
          <w:rFonts w:eastAsia="Times New Roman" w:cs="Times New Roman"/>
          <w:sz w:val="24"/>
          <w:szCs w:val="20"/>
          <w:lang w:val="en-GB"/>
        </w:rPr>
        <w:t>, and </w:t>
      </w:r>
      <w:hyperlink r:id="rId135" w:history="1">
        <w:r w:rsidRPr="00844844">
          <w:rPr>
            <w:rFonts w:eastAsia="Times New Roman" w:cs="Times New Roman"/>
            <w:sz w:val="24"/>
            <w:szCs w:val="20"/>
            <w:lang w:val="en-GB"/>
          </w:rPr>
          <w:t>ToolTip</w:t>
        </w:r>
      </w:hyperlink>
      <w:r w:rsidRPr="00844844">
        <w:rPr>
          <w:rFonts w:eastAsia="Times New Roman" w:cs="Times New Roman"/>
          <w:sz w:val="24"/>
          <w:szCs w:val="20"/>
          <w:lang w:val="en-GB"/>
        </w:rPr>
        <w:t>.</w:t>
      </w:r>
    </w:p>
    <w:p w:rsidR="0000779F" w:rsidRPr="00844844" w:rsidRDefault="0000779F" w:rsidP="0000779F">
      <w:pPr>
        <w:pStyle w:val="Heading4"/>
        <w:rPr>
          <w:rFonts w:asciiTheme="minorHAnsi" w:eastAsia="Times New Roman" w:hAnsiTheme="minorHAnsi"/>
          <w:lang w:eastAsia="en-IN" w:bidi="bn-IN"/>
        </w:rPr>
      </w:pPr>
      <w:r w:rsidRPr="00844844">
        <w:rPr>
          <w:rFonts w:asciiTheme="minorHAnsi" w:eastAsia="Times New Roman" w:hAnsiTheme="minorHAnsi"/>
          <w:lang w:eastAsia="en-IN" w:bidi="bn-IN"/>
        </w:rPr>
        <w:t>layout</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The layout system is exposed to child controls through base WPF classes. For common layouts such as grids, stacking, and docking, WPF includes several layout controls:</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6" w:history="1">
        <w:r w:rsidR="0000779F" w:rsidRPr="00844844">
          <w:rPr>
            <w:rStyle w:val="Hyperlink"/>
            <w:rFonts w:asciiTheme="minorHAnsi" w:hAnsiTheme="minorHAnsi"/>
          </w:rPr>
          <w:t>Canvas</w:t>
        </w:r>
      </w:hyperlink>
      <w:r w:rsidR="0000779F" w:rsidRPr="00844844">
        <w:rPr>
          <w:rStyle w:val="apple-converted-space"/>
          <w:rFonts w:asciiTheme="minorHAnsi" w:hAnsiTheme="minorHAnsi"/>
        </w:rPr>
        <w:t> </w:t>
      </w:r>
      <w:r w:rsidR="0000779F" w:rsidRPr="00844844">
        <w:rPr>
          <w:rFonts w:asciiTheme="minorHAnsi" w:hAnsiTheme="minorHAnsi"/>
        </w:rPr>
        <w:t>: Child controls provide their own layout.</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7" w:history="1">
        <w:r w:rsidR="0000779F" w:rsidRPr="00844844">
          <w:rPr>
            <w:rStyle w:val="Hyperlink"/>
            <w:rFonts w:asciiTheme="minorHAnsi" w:hAnsiTheme="minorHAnsi"/>
          </w:rPr>
          <w:t>DockPanel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aligned to the edges of the panel.</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8" w:history="1">
        <w:r w:rsidR="0000779F" w:rsidRPr="00844844">
          <w:rPr>
            <w:rStyle w:val="Hyperlink"/>
            <w:rFonts w:asciiTheme="minorHAnsi" w:hAnsiTheme="minorHAnsi"/>
          </w:rPr>
          <w:t>Grid</w:t>
        </w:r>
      </w:hyperlink>
      <w:r w:rsidR="0000779F" w:rsidRPr="00844844">
        <w:rPr>
          <w:rStyle w:val="apple-converted-space"/>
          <w:rFonts w:asciiTheme="minorHAnsi" w:hAnsiTheme="minorHAnsi"/>
        </w:rPr>
        <w:t> </w:t>
      </w:r>
      <w:r w:rsidR="0000779F" w:rsidRPr="00844844">
        <w:rPr>
          <w:rFonts w:asciiTheme="minorHAnsi" w:hAnsiTheme="minorHAnsi"/>
        </w:rPr>
        <w:t>: Child controls are positioned by rows and columns.</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9" w:history="1">
        <w:r w:rsidR="0000779F" w:rsidRPr="00844844">
          <w:rPr>
            <w:rStyle w:val="Hyperlink"/>
            <w:rFonts w:asciiTheme="minorHAnsi" w:hAnsiTheme="minorHAnsi"/>
          </w:rPr>
          <w:t>StackPanel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stacked either vertically or horizontally.</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40" w:history="1">
        <w:r w:rsidR="0000779F" w:rsidRPr="00844844">
          <w:rPr>
            <w:rStyle w:val="Hyperlink"/>
            <w:rFonts w:asciiTheme="minorHAnsi" w:hAnsiTheme="minorHAnsi"/>
          </w:rPr>
          <w:t>VirtualizingStackPanel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virtualized and arranged on a single line that is either horizontally or vertically oriented.</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41" w:history="1">
        <w:r w:rsidR="0000779F" w:rsidRPr="00844844">
          <w:rPr>
            <w:rStyle w:val="Hyperlink"/>
            <w:rFonts w:asciiTheme="minorHAnsi" w:hAnsiTheme="minorHAnsi"/>
          </w:rPr>
          <w:t>WrapPanel</w:t>
        </w:r>
      </w:hyperlink>
      <w:r w:rsidR="0000779F" w:rsidRPr="00844844">
        <w:rPr>
          <w:rStyle w:val="apple-converted-space"/>
          <w:rFonts w:asciiTheme="minorHAnsi" w:hAnsiTheme="minorHAnsi"/>
        </w:rPr>
        <w:t> </w:t>
      </w:r>
      <w:r w:rsidR="0000779F" w:rsidRPr="00844844">
        <w:rPr>
          <w:rFonts w:asciiTheme="minorHAnsi" w:hAnsiTheme="minorHAnsi"/>
        </w:rPr>
        <w:t>: Child controls are positioned in left-to-right order and wrapped to the next line when there are more controls on the current line than space allows.</w:t>
      </w:r>
    </w:p>
    <w:p w:rsidR="0000779F" w:rsidRPr="00844844" w:rsidRDefault="0000779F" w:rsidP="0000779F">
      <w:pPr>
        <w:pStyle w:val="NormalWeb"/>
        <w:spacing w:before="0" w:beforeAutospacing="0" w:after="0" w:afterAutospacing="0" w:line="270" w:lineRule="atLeast"/>
        <w:rPr>
          <w:rFonts w:asciiTheme="minorHAnsi" w:hAnsiTheme="minorHAnsi"/>
        </w:rPr>
      </w:pPr>
    </w:p>
    <w:p w:rsidR="0000779F" w:rsidRPr="00844844" w:rsidRDefault="00191659" w:rsidP="0000779F">
      <w:pPr>
        <w:pStyle w:val="Heading4"/>
        <w:rPr>
          <w:rFonts w:asciiTheme="minorHAnsi" w:hAnsiTheme="minorHAnsi" w:cs="Times New Roman"/>
        </w:rPr>
      </w:pPr>
      <w:r w:rsidRPr="00844844">
        <w:rPr>
          <w:rFonts w:asciiTheme="minorHAnsi" w:hAnsiTheme="minorHAnsi" w:cs="Times New Roman"/>
        </w:rPr>
        <w:t>G</w:t>
      </w:r>
      <w:r w:rsidR="0000779F" w:rsidRPr="00844844">
        <w:rPr>
          <w:rFonts w:asciiTheme="minorHAnsi" w:hAnsiTheme="minorHAnsi" w:cs="Times New Roman"/>
        </w:rPr>
        <w:t>raphics</w:t>
      </w:r>
    </w:p>
    <w:p w:rsidR="0000779F" w:rsidRPr="00844844" w:rsidRDefault="0000779F" w:rsidP="0000779F">
      <w:pPr>
        <w:spacing w:line="270" w:lineRule="atLeast"/>
        <w:rPr>
          <w:rFonts w:eastAsia="Times New Roman" w:cs="Times New Roman"/>
          <w:color w:val="2A2A2A"/>
          <w:sz w:val="24"/>
          <w:szCs w:val="24"/>
          <w:lang w:eastAsia="en-IN" w:bidi="bn-IN"/>
        </w:rPr>
      </w:pPr>
      <w:r w:rsidRPr="00844844">
        <w:rPr>
          <w:rFonts w:eastAsia="Times New Roman" w:cs="Times New Roman"/>
          <w:color w:val="2A2A2A"/>
          <w:sz w:val="24"/>
          <w:szCs w:val="24"/>
          <w:lang w:eastAsia="en-IN" w:bidi="bn-IN"/>
        </w:rPr>
        <w:t>WPF introduces an extensive, scalable, and flexible set of graphics features that have the following benefits:</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lastRenderedPageBreak/>
        <w:t>Resolution-independent and device-independent graphics</w:t>
      </w:r>
      <w:r w:rsidRPr="00844844">
        <w:rPr>
          <w:rFonts w:eastAsia="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Improved precision</w:t>
      </w:r>
      <w:r w:rsidRPr="00844844">
        <w:rPr>
          <w:rFonts w:eastAsia="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Advanced graphics and animation support</w:t>
      </w:r>
      <w:r w:rsidRPr="00844844">
        <w:rPr>
          <w:rFonts w:eastAsia="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Hardware acceleration</w:t>
      </w:r>
      <w:r w:rsidRPr="00844844">
        <w:rPr>
          <w:rFonts w:eastAsia="Times New Roman" w:cs="Times New Roman"/>
          <w:color w:val="2A2A2A"/>
          <w:sz w:val="24"/>
          <w:szCs w:val="24"/>
          <w:lang w:eastAsia="en-IN" w:bidi="bn-IN"/>
        </w:rPr>
        <w:t>. The WPF graphics system takes advantage of graphics hardware to minimize CPU usage.</w:t>
      </w:r>
    </w:p>
    <w:p w:rsidR="003252E9" w:rsidRPr="00844844" w:rsidRDefault="003252E9" w:rsidP="003252E9">
      <w:pPr>
        <w:pStyle w:val="Heading2"/>
        <w:rPr>
          <w:rFonts w:asciiTheme="minorHAnsi" w:eastAsia="Arial" w:hAnsiTheme="minorHAnsi"/>
        </w:rPr>
      </w:pPr>
      <w:bookmarkStart w:id="183" w:name="_Toc289170424"/>
      <w:bookmarkStart w:id="184" w:name="_Toc289252222"/>
      <w:bookmarkStart w:id="185" w:name="_Toc368005970"/>
      <w:r w:rsidRPr="00844844">
        <w:rPr>
          <w:rFonts w:asciiTheme="minorHAnsi" w:eastAsia="Arial" w:hAnsiTheme="minorHAnsi"/>
        </w:rPr>
        <w:t>Extensible application</w:t>
      </w:r>
      <w:r w:rsidR="00645951" w:rsidRPr="00844844">
        <w:rPr>
          <w:rFonts w:asciiTheme="minorHAnsi" w:eastAsia="Arial" w:hAnsiTheme="minorHAnsi"/>
        </w:rPr>
        <w:t xml:space="preserve"> </w:t>
      </w:r>
      <w:r w:rsidRPr="00844844">
        <w:rPr>
          <w:rFonts w:asciiTheme="minorHAnsi" w:eastAsia="Arial" w:hAnsiTheme="minorHAnsi"/>
        </w:rPr>
        <w:t>Markup Language (X</w:t>
      </w:r>
      <w:r w:rsidR="00645951" w:rsidRPr="00844844">
        <w:rPr>
          <w:rFonts w:asciiTheme="minorHAnsi" w:eastAsia="Arial" w:hAnsiTheme="minorHAnsi"/>
        </w:rPr>
        <w:t>A</w:t>
      </w:r>
      <w:r w:rsidRPr="00844844">
        <w:rPr>
          <w:rFonts w:asciiTheme="minorHAnsi" w:eastAsia="Arial" w:hAnsiTheme="minorHAnsi"/>
        </w:rPr>
        <w:t>ML)</w:t>
      </w:r>
      <w:bookmarkEnd w:id="183"/>
      <w:bookmarkEnd w:id="184"/>
      <w:bookmarkEnd w:id="185"/>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s="Segoe UI"/>
          <w:noProof/>
          <w:color w:val="444444"/>
          <w:sz w:val="20"/>
          <w:szCs w:val="20"/>
          <w:lang w:eastAsia="en-US" w:bidi="ar-SA"/>
        </w:rPr>
        <w:drawing>
          <wp:anchor distT="0" distB="0" distL="114300" distR="114300" simplePos="0" relativeHeight="251653120"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2" cstate="print"/>
                    <a:stretch>
                      <a:fillRect/>
                    </a:stretch>
                  </pic:blipFill>
                  <pic:spPr>
                    <a:xfrm>
                      <a:off x="0" y="0"/>
                      <a:ext cx="1143000" cy="1333500"/>
                    </a:xfrm>
                    <a:prstGeom prst="rect">
                      <a:avLst/>
                    </a:prstGeom>
                  </pic:spPr>
                </pic:pic>
              </a:graphicData>
            </a:graphic>
          </wp:anchor>
        </w:drawing>
      </w:r>
      <w:r w:rsidRPr="00844844">
        <w:rPr>
          <w:rFonts w:asciiTheme="minorHAnsi" w:hAnsiTheme="minorHAnsi"/>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olor w:val="444444"/>
        </w:rPr>
        <w:t>Today XAML is used to create user interfaces in WPF, Silverlight, declare workflows in WF and for electronic paper in the XPS standard.</w:t>
      </w:r>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olor w:val="444444"/>
        </w:rPr>
        <w:t>All classes in WPF have parameter less constructors and make excessive usage of properties. That is done to make it perfectly fit for XML languages like XAML.</w:t>
      </w:r>
    </w:p>
    <w:p w:rsidR="00645951" w:rsidRPr="00844844" w:rsidRDefault="00645951" w:rsidP="00645951">
      <w:pPr>
        <w:spacing w:after="150" w:line="27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844844" w:rsidRDefault="00645951" w:rsidP="00645951">
      <w:pPr>
        <w:spacing w:after="150" w:line="270" w:lineRule="atLeast"/>
        <w:rPr>
          <w:rFonts w:eastAsia="Times New Roman" w:cs="Times New Roman"/>
          <w:color w:val="444444"/>
          <w:sz w:val="24"/>
          <w:szCs w:val="24"/>
          <w:lang w:eastAsia="en-IN"/>
        </w:rPr>
      </w:pP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XAML code is short and clear to read</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Separation of designer code and logic</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Graphical design tools like Expression Blend require XAML as source.</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The separation of XAML and UI logic allows it to clearly separate the roles of designer and developer.</w:t>
      </w: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86" w:name="_Toc368005971"/>
      <w:bookmarkStart w:id="187" w:name="_Toc289275460"/>
      <w:bookmarkStart w:id="188" w:name="_Toc330365078"/>
      <w:r w:rsidRPr="00844844">
        <w:rPr>
          <w:rFonts w:asciiTheme="minorHAnsi" w:eastAsia="Arial" w:hAnsiTheme="minorHAnsi"/>
        </w:rPr>
        <w:t>Programming Framework</w:t>
      </w:r>
      <w:bookmarkEnd w:id="186"/>
      <w:r w:rsidRPr="00844844">
        <w:rPr>
          <w:rFonts w:asciiTheme="minorHAnsi" w:eastAsia="Arial" w:hAnsiTheme="minorHAnsi"/>
        </w:rPr>
        <w:t xml:space="preserve"> </w:t>
      </w:r>
      <w:bookmarkEnd w:id="187"/>
      <w:bookmarkEnd w:id="188"/>
    </w:p>
    <w:p w:rsidR="00766382" w:rsidRPr="00844844" w:rsidRDefault="00766382" w:rsidP="00766382">
      <w:pPr>
        <w:pStyle w:val="Heading3"/>
        <w:rPr>
          <w:rFonts w:asciiTheme="minorHAnsi" w:eastAsia="Arial" w:hAnsiTheme="minorHAnsi"/>
        </w:rPr>
      </w:pPr>
      <w:bookmarkStart w:id="189" w:name="_Toc368005972"/>
      <w:r w:rsidRPr="00844844">
        <w:rPr>
          <w:rFonts w:asciiTheme="minorHAnsi" w:eastAsia="Arial" w:hAnsiTheme="minorHAnsi"/>
        </w:rPr>
        <w:t>.NET 4.5</w:t>
      </w:r>
      <w:bookmarkEnd w:id="189"/>
    </w:p>
    <w:p w:rsidR="00766382" w:rsidRPr="00844844" w:rsidRDefault="00766382" w:rsidP="003252E9">
      <w:pPr>
        <w:pStyle w:val="ListParagraph"/>
        <w:spacing w:line="480" w:lineRule="auto"/>
        <w:rPr>
          <w:rFonts w:cs="Arial"/>
          <w:color w:val="222222"/>
          <w:lang w:eastAsia="en-IN"/>
        </w:rPr>
      </w:pPr>
      <w:r w:rsidRPr="00844844">
        <w:rPr>
          <w:rFonts w:cs="Arial"/>
          <w:noProof/>
          <w:color w:val="222222"/>
          <w:lang w:bidi="ar-SA"/>
        </w:rPr>
        <w:lastRenderedPageBreak/>
        <w:drawing>
          <wp:anchor distT="0" distB="0" distL="114300" distR="114300" simplePos="0" relativeHeight="251655168"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3" cstate="print"/>
                    <a:stretch>
                      <a:fillRect/>
                    </a:stretch>
                  </pic:blipFill>
                  <pic:spPr>
                    <a:xfrm>
                      <a:off x="0" y="0"/>
                      <a:ext cx="1308100" cy="1302385"/>
                    </a:xfrm>
                    <a:prstGeom prst="rect">
                      <a:avLst/>
                    </a:prstGeom>
                  </pic:spPr>
                </pic:pic>
              </a:graphicData>
            </a:graphic>
          </wp:anchor>
        </w:drawing>
      </w:r>
    </w:p>
    <w:p w:rsidR="00766382" w:rsidRPr="00844844" w:rsidRDefault="00766382" w:rsidP="003252E9">
      <w:pPr>
        <w:pStyle w:val="ListParagraph"/>
        <w:spacing w:line="480" w:lineRule="auto"/>
        <w:rPr>
          <w:rFonts w:cs="Arial"/>
          <w:color w:val="222222"/>
          <w:lang w:eastAsia="en-IN"/>
        </w:rPr>
      </w:pPr>
    </w:p>
    <w:p w:rsidR="00766382" w:rsidRPr="00844844" w:rsidRDefault="00766382" w:rsidP="003252E9">
      <w:pPr>
        <w:pStyle w:val="ListParagraph"/>
        <w:spacing w:line="480" w:lineRule="auto"/>
        <w:rPr>
          <w:rFonts w:cs="Arial"/>
          <w:color w:val="222222"/>
          <w:lang w:eastAsia="en-IN"/>
        </w:rPr>
      </w:pPr>
    </w:p>
    <w:p w:rsidR="00766382" w:rsidRPr="00844844" w:rsidRDefault="00766382" w:rsidP="00766382">
      <w:pPr>
        <w:pStyle w:val="NormalWeb"/>
        <w:spacing w:before="0" w:beforeAutospacing="0" w:after="0" w:afterAutospacing="0" w:line="270" w:lineRule="atLeast"/>
        <w:rPr>
          <w:rFonts w:asciiTheme="minorHAnsi" w:hAnsiTheme="minorHAnsi"/>
        </w:rPr>
      </w:pPr>
      <w:r w:rsidRPr="00844844">
        <w:rPr>
          <w:rFonts w:asciiTheme="minorHAnsi" w:hAnsiTheme="minorHAnsi"/>
          <w:color w:val="2A2A2A"/>
        </w:rPr>
        <w:t>The .</w:t>
      </w:r>
      <w:r w:rsidRPr="00844844">
        <w:rPr>
          <w:rFonts w:asciiTheme="minorHAnsi" w:hAnsiTheme="minorHAnsi"/>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844844" w:rsidRDefault="00766382" w:rsidP="00766382">
      <w:pPr>
        <w:pStyle w:val="NormalWeb"/>
        <w:spacing w:before="0" w:beforeAutospacing="0" w:after="0" w:afterAutospacing="0" w:line="270" w:lineRule="atLeast"/>
        <w:rPr>
          <w:rFonts w:asciiTheme="minorHAnsi" w:hAnsiTheme="minorHAnsi"/>
        </w:rPr>
      </w:pPr>
    </w:p>
    <w:p w:rsidR="00766382" w:rsidRPr="00844844" w:rsidRDefault="00766382" w:rsidP="00766382">
      <w:pPr>
        <w:pStyle w:val="Heading4"/>
        <w:rPr>
          <w:rFonts w:asciiTheme="minorHAnsi" w:hAnsiTheme="minorHAnsi" w:cs="Times New Roman"/>
        </w:rPr>
      </w:pPr>
      <w:r w:rsidRPr="00844844">
        <w:rPr>
          <w:rFonts w:asciiTheme="minorHAnsi" w:hAnsiTheme="minorHAnsi" w:cs="Times New Roman"/>
        </w:rPr>
        <w:t>.net framework class libraries</w:t>
      </w:r>
    </w:p>
    <w:p w:rsidR="00766382" w:rsidRPr="00844844" w:rsidRDefault="00766382" w:rsidP="00766382">
      <w:pPr>
        <w:rPr>
          <w:rFonts w:cs="Times New Roman"/>
          <w:color w:val="2A2A2A"/>
          <w:sz w:val="24"/>
          <w:szCs w:val="24"/>
        </w:rPr>
      </w:pPr>
      <w:r w:rsidRPr="00844844">
        <w:rPr>
          <w:rFonts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89"/>
        <w:gridCol w:w="6101"/>
      </w:tblGrid>
      <w:tr w:rsidR="00766382" w:rsidRPr="00844844"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844844" w:rsidRDefault="00766382" w:rsidP="005D5410">
            <w:pPr>
              <w:spacing w:before="150" w:after="150" w:line="240" w:lineRule="atLeast"/>
              <w:ind w:left="150" w:right="150"/>
              <w:rPr>
                <w:rFonts w:cs="Times New Roman"/>
                <w:b/>
                <w:bCs/>
                <w:color w:val="707070"/>
                <w:sz w:val="24"/>
                <w:szCs w:val="24"/>
              </w:rPr>
            </w:pPr>
            <w:r w:rsidRPr="00844844">
              <w:rPr>
                <w:rFonts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844844" w:rsidRDefault="00766382" w:rsidP="005D5410">
            <w:pPr>
              <w:spacing w:before="150" w:after="150" w:line="240" w:lineRule="atLeast"/>
              <w:ind w:left="150" w:right="150"/>
              <w:rPr>
                <w:rFonts w:cs="Times New Roman"/>
                <w:b/>
                <w:bCs/>
                <w:color w:val="707070"/>
                <w:sz w:val="24"/>
                <w:szCs w:val="24"/>
              </w:rPr>
            </w:pPr>
            <w:r w:rsidRPr="00844844">
              <w:rPr>
                <w:rFonts w:cs="Times New Roman"/>
                <w:b/>
                <w:bCs/>
                <w:color w:val="707070"/>
                <w:sz w:val="24"/>
                <w:szCs w:val="24"/>
              </w:rPr>
              <w:t>Description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4" w:history="1">
              <w:r w:rsidR="00766382" w:rsidRPr="00844844">
                <w:rPr>
                  <w:rStyle w:val="Hyperlink"/>
                  <w:rFonts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45" w:history="1">
              <w:r w:rsidRPr="00844844">
                <w:rPr>
                  <w:rStyle w:val="Hyperlink"/>
                  <w:rFonts w:cs="Times New Roman"/>
                  <w:color w:val="03697A"/>
                  <w:sz w:val="24"/>
                  <w:szCs w:val="24"/>
                </w:rPr>
                <w:t>System</w:t>
              </w:r>
            </w:hyperlink>
            <w:r w:rsidRPr="00844844">
              <w:rPr>
                <w:rStyle w:val="apple-converted-space"/>
                <w:rFonts w:cs="Times New Roman"/>
                <w:color w:val="2A2A2A"/>
                <w:sz w:val="24"/>
                <w:szCs w:val="24"/>
              </w:rPr>
              <w:t> </w:t>
            </w:r>
            <w:r w:rsidRPr="00844844">
              <w:rPr>
                <w:rFonts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6" w:history="1">
              <w:r w:rsidR="00766382" w:rsidRPr="00844844">
                <w:rPr>
                  <w:rStyle w:val="Hyperlink"/>
                  <w:rFonts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System.Activities namespaces contain all the classes necessary to create and work with activities in Window Workflow Foundation.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7" w:history="1">
              <w:r w:rsidR="00766382" w:rsidRPr="00844844">
                <w:rPr>
                  <w:rStyle w:val="Hyperlink"/>
                  <w:rFonts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System.AddIn namespaces contain types used to identify, register, activate, and control add-ins, and to allow add-ins to communicate with a host application.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8" w:history="1">
              <w:r w:rsidR="00766382" w:rsidRPr="00844844">
                <w:rPr>
                  <w:rStyle w:val="Hyperlink"/>
                  <w:rFonts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9" w:history="1">
              <w:r w:rsidR="00766382" w:rsidRPr="00844844">
                <w:rPr>
                  <w:rStyle w:val="Hyperlink"/>
                  <w:rFonts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System.Collections namespaces contain types that define various standard, specialized, and generic collection objects.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0" w:history="1">
              <w:r w:rsidR="00766382" w:rsidRPr="00844844">
                <w:rPr>
                  <w:rStyle w:val="Hyperlink"/>
                  <w:rFonts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1" w:history="1">
              <w:r w:rsidR="00766382" w:rsidRPr="00844844">
                <w:rPr>
                  <w:rStyle w:val="Hyperlink"/>
                  <w:rFonts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2" w:history="1">
              <w:r w:rsidR="00766382" w:rsidRPr="00844844">
                <w:rPr>
                  <w:rStyle w:val="Hyperlink"/>
                  <w:rFonts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3" w:history="1">
              <w:r w:rsidR="00766382" w:rsidRPr="00844844">
                <w:rPr>
                  <w:rStyle w:val="Hyperlink"/>
                  <w:rFonts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System.Deployment namespaces contain types that support deployment of ClickOnce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4" w:history="1">
              <w:r w:rsidR="00766382" w:rsidRPr="00844844">
                <w:rPr>
                  <w:rStyle w:val="Hyperlink"/>
                  <w:rFonts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55" w:history="1">
              <w:r w:rsidRPr="00844844">
                <w:rPr>
                  <w:rStyle w:val="Hyperlink"/>
                  <w:rFonts w:cs="Times New Roman"/>
                  <w:color w:val="03697A"/>
                  <w:sz w:val="24"/>
                  <w:szCs w:val="24"/>
                </w:rPr>
                <w:t>System.Device.Location</w:t>
              </w:r>
            </w:hyperlink>
            <w:r w:rsidRPr="00844844">
              <w:rPr>
                <w:rStyle w:val="apple-converted-space"/>
                <w:rFonts w:cs="Times New Roman"/>
                <w:color w:val="2A2A2A"/>
                <w:sz w:val="24"/>
                <w:szCs w:val="24"/>
              </w:rPr>
              <w:t> </w:t>
            </w:r>
            <w:r w:rsidRPr="00844844">
              <w:rPr>
                <w:rFonts w:cs="Times New Roman"/>
                <w:color w:val="2A2A2A"/>
                <w:sz w:val="24"/>
                <w:szCs w:val="24"/>
              </w:rPr>
              <w:t xml:space="preserve">namespace allows application developers to easily access the computer's location by using a single API. Location information may come from multiple providers, such as GPS, Wi-Fi triangulation, and cell phone tower triangulation. </w:t>
            </w:r>
            <w:r w:rsidRPr="00844844">
              <w:rPr>
                <w:rFonts w:cs="Times New Roman"/>
                <w:color w:val="2A2A2A"/>
                <w:sz w:val="24"/>
                <w:szCs w:val="24"/>
              </w:rPr>
              <w:lastRenderedPageBreak/>
              <w:t>The</w:t>
            </w:r>
            <w:r w:rsidRPr="00844844">
              <w:rPr>
                <w:rStyle w:val="apple-converted-space"/>
                <w:rFonts w:cs="Times New Roman"/>
                <w:color w:val="2A2A2A"/>
                <w:sz w:val="24"/>
                <w:szCs w:val="24"/>
              </w:rPr>
              <w:t> </w:t>
            </w:r>
            <w:hyperlink r:id="rId156" w:history="1">
              <w:r w:rsidRPr="00844844">
                <w:rPr>
                  <w:rStyle w:val="Hyperlink"/>
                  <w:rFonts w:cs="Times New Roman"/>
                  <w:color w:val="03697A"/>
                  <w:sz w:val="24"/>
                  <w:szCs w:val="24"/>
                </w:rPr>
                <w:t>System.Device.Location</w:t>
              </w:r>
            </w:hyperlink>
            <w:r w:rsidRPr="00844844">
              <w:rPr>
                <w:rStyle w:val="apple-converted-space"/>
                <w:rFonts w:cs="Times New Roman"/>
                <w:color w:val="2A2A2A"/>
                <w:sz w:val="24"/>
                <w:szCs w:val="24"/>
              </w:rPr>
              <w:t> </w:t>
            </w:r>
            <w:r w:rsidRPr="00844844">
              <w:rPr>
                <w:rFonts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7" w:history="1">
              <w:r w:rsidR="00766382" w:rsidRPr="00844844">
                <w:rPr>
                  <w:rStyle w:val="Hyperlink"/>
                  <w:rFonts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8" w:history="1">
              <w:r w:rsidR="00766382" w:rsidRPr="00844844">
                <w:rPr>
                  <w:rStyle w:val="Hyperlink"/>
                  <w:rFonts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System.DirectoryServices namespaces contain types that provide access to Active Directory from managed code.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9" w:history="1">
              <w:r w:rsidR="00766382" w:rsidRPr="00844844">
                <w:rPr>
                  <w:rStyle w:val="Hyperlink"/>
                  <w:rFonts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0" w:history="1">
              <w:r w:rsidR="00766382" w:rsidRPr="00844844">
                <w:rPr>
                  <w:rStyle w:val="Hyperlink"/>
                  <w:rFonts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61" w:history="1">
              <w:r w:rsidRPr="00844844">
                <w:rPr>
                  <w:rStyle w:val="Hyperlink"/>
                  <w:rFonts w:cs="Times New Roman"/>
                  <w:color w:val="03697A"/>
                  <w:sz w:val="24"/>
                  <w:szCs w:val="24"/>
                </w:rPr>
                <w:t>System.Dynamic</w:t>
              </w:r>
            </w:hyperlink>
            <w:r w:rsidRPr="00844844">
              <w:rPr>
                <w:rStyle w:val="apple-converted-space"/>
                <w:rFonts w:cs="Times New Roman"/>
                <w:color w:val="2A2A2A"/>
                <w:sz w:val="24"/>
                <w:szCs w:val="24"/>
              </w:rPr>
              <w:t> </w:t>
            </w:r>
            <w:r w:rsidRPr="00844844">
              <w:rPr>
                <w:rFonts w:cs="Times New Roman"/>
                <w:color w:val="2A2A2A"/>
                <w:sz w:val="24"/>
                <w:szCs w:val="24"/>
              </w:rPr>
              <w:t>namespace provides classes and interfaces that support Dynamic Language Runtime.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2" w:history="1">
              <w:r w:rsidR="00766382" w:rsidRPr="00844844">
                <w:rPr>
                  <w:rStyle w:val="Hyperlink"/>
                  <w:rFonts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w:t>
            </w:r>
            <w:r w:rsidRPr="00844844">
              <w:rPr>
                <w:rFonts w:cs="Times New Roman"/>
                <w:color w:val="2A2A2A"/>
                <w:sz w:val="24"/>
                <w:szCs w:val="24"/>
              </w:rPr>
              <w:lastRenderedPageBreak/>
              <w:t>table and documented in detail in this reference.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3" w:history="1">
              <w:r w:rsidR="00766382" w:rsidRPr="00844844">
                <w:rPr>
                  <w:rStyle w:val="Hyperlink"/>
                  <w:rFonts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64" w:history="1">
              <w:r w:rsidRPr="00844844">
                <w:rPr>
                  <w:rStyle w:val="Hyperlink"/>
                  <w:rFonts w:cs="Times New Roman"/>
                  <w:color w:val="03697A"/>
                  <w:sz w:val="24"/>
                  <w:szCs w:val="24"/>
                </w:rPr>
                <w:t>System.Globalization</w:t>
              </w:r>
            </w:hyperlink>
            <w:r w:rsidRPr="00844844">
              <w:rPr>
                <w:rStyle w:val="apple-converted-space"/>
                <w:rFonts w:cs="Times New Roman"/>
                <w:color w:val="2A2A2A"/>
                <w:sz w:val="24"/>
                <w:szCs w:val="24"/>
              </w:rPr>
              <w:t> </w:t>
            </w:r>
            <w:r w:rsidRPr="00844844">
              <w:rPr>
                <w:rFonts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844844">
              <w:rPr>
                <w:rStyle w:val="apple-converted-space"/>
                <w:rFonts w:cs="Times New Roman"/>
                <w:color w:val="2A2A2A"/>
                <w:sz w:val="24"/>
                <w:szCs w:val="24"/>
              </w:rPr>
              <w:t> </w:t>
            </w:r>
            <w:hyperlink r:id="rId165" w:history="1">
              <w:r w:rsidRPr="00844844">
                <w:rPr>
                  <w:rStyle w:val="Hyperlink"/>
                  <w:rFonts w:cs="Times New Roman"/>
                  <w:color w:val="03697A"/>
                  <w:sz w:val="24"/>
                  <w:szCs w:val="24"/>
                </w:rPr>
                <w:t>StringInfo</w:t>
              </w:r>
            </w:hyperlink>
            <w:r w:rsidRPr="00844844">
              <w:rPr>
                <w:rStyle w:val="apple-converted-space"/>
                <w:rFonts w:cs="Times New Roman"/>
                <w:color w:val="2A2A2A"/>
                <w:sz w:val="24"/>
                <w:szCs w:val="24"/>
              </w:rPr>
              <w:t> </w:t>
            </w:r>
            <w:r w:rsidRPr="00844844">
              <w:rPr>
                <w:rFonts w:cs="Times New Roman"/>
                <w:color w:val="2A2A2A"/>
                <w:sz w:val="24"/>
                <w:szCs w:val="24"/>
              </w:rPr>
              <w:t>and</w:t>
            </w:r>
            <w:hyperlink r:id="rId166" w:history="1">
              <w:r w:rsidRPr="00844844">
                <w:rPr>
                  <w:rStyle w:val="Hyperlink"/>
                  <w:rFonts w:cs="Times New Roman"/>
                  <w:color w:val="03697A"/>
                  <w:sz w:val="24"/>
                  <w:szCs w:val="24"/>
                </w:rPr>
                <w:t>TextInfo</w:t>
              </w:r>
            </w:hyperlink>
            <w:r w:rsidRPr="00844844">
              <w:rPr>
                <w:rStyle w:val="apple-converted-space"/>
                <w:rFonts w:cs="Times New Roman"/>
                <w:color w:val="2A2A2A"/>
                <w:sz w:val="24"/>
                <w:szCs w:val="24"/>
              </w:rPr>
              <w:t> </w:t>
            </w:r>
            <w:r w:rsidRPr="00844844">
              <w:rPr>
                <w:rFonts w:cs="Times New Roman"/>
                <w:color w:val="2A2A2A"/>
                <w:sz w:val="24"/>
                <w:szCs w:val="24"/>
              </w:rPr>
              <w:t>provide advanced globalization functionalities, including surrogate support and text element processing.</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7" w:history="1">
              <w:r w:rsidR="00766382" w:rsidRPr="00844844">
                <w:rPr>
                  <w:rStyle w:val="Hyperlink"/>
                  <w:rFonts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System.IdentityModel namespaces contain types that are used to provide authentication and authorization for .NET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8" w:history="1">
              <w:r w:rsidR="00766382" w:rsidRPr="00844844">
                <w:rPr>
                  <w:rStyle w:val="Hyperlink"/>
                  <w:rFonts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9" w:history="1">
              <w:r w:rsidR="00766382" w:rsidRPr="00844844">
                <w:rPr>
                  <w:rStyle w:val="Hyperlink"/>
                  <w:rFonts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0" w:history="1">
              <w:r w:rsidR="00766382" w:rsidRPr="00844844">
                <w:rPr>
                  <w:rStyle w:val="Hyperlink"/>
                  <w:rFonts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1" w:history="1">
              <w:r w:rsidR="00766382" w:rsidRPr="00844844">
                <w:rPr>
                  <w:rStyle w:val="Hyperlink"/>
                  <w:rFonts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72" w:history="1">
              <w:r w:rsidRPr="00844844">
                <w:rPr>
                  <w:rStyle w:val="Hyperlink"/>
                  <w:rFonts w:cs="Times New Roman"/>
                  <w:color w:val="03697A"/>
                  <w:sz w:val="24"/>
                  <w:szCs w:val="24"/>
                </w:rPr>
                <w:t>System.Media</w:t>
              </w:r>
            </w:hyperlink>
            <w:r w:rsidRPr="00844844">
              <w:rPr>
                <w:rStyle w:val="apple-converted-space"/>
                <w:rFonts w:cs="Times New Roman"/>
                <w:color w:val="2A2A2A"/>
                <w:sz w:val="24"/>
                <w:szCs w:val="24"/>
              </w:rPr>
              <w:t> </w:t>
            </w:r>
            <w:r w:rsidRPr="00844844">
              <w:rPr>
                <w:rFonts w:cs="Times New Roman"/>
                <w:color w:val="2A2A2A"/>
                <w:sz w:val="24"/>
                <w:szCs w:val="24"/>
              </w:rPr>
              <w:t>namespace contains classes for playing sound files and accessing sounds provided by the system.</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3" w:history="1">
              <w:r w:rsidR="00766382" w:rsidRPr="00844844">
                <w:rPr>
                  <w:rStyle w:val="Hyperlink"/>
                  <w:rFonts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4" w:history="1">
              <w:r w:rsidR="00766382" w:rsidRPr="00844844">
                <w:rPr>
                  <w:rStyle w:val="Hyperlink"/>
                  <w:rFonts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5" w:history="1">
              <w:r w:rsidR="00766382" w:rsidRPr="00844844">
                <w:rPr>
                  <w:rStyle w:val="Hyperlink"/>
                  <w:rFonts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76" w:history="1">
              <w:r w:rsidRPr="00844844">
                <w:rPr>
                  <w:rStyle w:val="Hyperlink"/>
                  <w:rFonts w:cs="Times New Roman"/>
                  <w:color w:val="03697A"/>
                  <w:sz w:val="24"/>
                  <w:szCs w:val="24"/>
                </w:rPr>
                <w:t>System.Numerics</w:t>
              </w:r>
            </w:hyperlink>
            <w:r w:rsidRPr="00844844">
              <w:rPr>
                <w:rStyle w:val="apple-converted-space"/>
                <w:rFonts w:cs="Times New Roman"/>
                <w:color w:val="2A2A2A"/>
                <w:sz w:val="24"/>
                <w:szCs w:val="24"/>
              </w:rPr>
              <w:t> </w:t>
            </w:r>
            <w:r w:rsidRPr="00844844">
              <w:rPr>
                <w:rFonts w:cs="Times New Roman"/>
                <w:color w:val="2A2A2A"/>
                <w:sz w:val="24"/>
                <w:szCs w:val="24"/>
              </w:rPr>
              <w:t>namespace contains numeric types that complement the numeric primitives, such as</w:t>
            </w:r>
            <w:r w:rsidRPr="00844844">
              <w:rPr>
                <w:rStyle w:val="apple-converted-space"/>
                <w:rFonts w:cs="Times New Roman"/>
                <w:color w:val="2A2A2A"/>
                <w:sz w:val="24"/>
                <w:szCs w:val="24"/>
              </w:rPr>
              <w:t> </w:t>
            </w:r>
            <w:hyperlink r:id="rId177" w:history="1">
              <w:r w:rsidRPr="00844844">
                <w:rPr>
                  <w:rStyle w:val="Hyperlink"/>
                  <w:rFonts w:cs="Times New Roman"/>
                  <w:color w:val="03697A"/>
                  <w:sz w:val="24"/>
                  <w:szCs w:val="24"/>
                </w:rPr>
                <w:t>Byte</w:t>
              </w:r>
            </w:hyperlink>
            <w:r w:rsidRPr="00844844">
              <w:rPr>
                <w:rFonts w:cs="Times New Roman"/>
                <w:color w:val="2A2A2A"/>
                <w:sz w:val="24"/>
                <w:szCs w:val="24"/>
              </w:rPr>
              <w:t>,</w:t>
            </w:r>
            <w:r w:rsidRPr="00844844">
              <w:rPr>
                <w:rStyle w:val="apple-converted-space"/>
                <w:rFonts w:cs="Times New Roman"/>
                <w:color w:val="2A2A2A"/>
                <w:sz w:val="24"/>
                <w:szCs w:val="24"/>
              </w:rPr>
              <w:t> </w:t>
            </w:r>
            <w:hyperlink r:id="rId178" w:history="1">
              <w:r w:rsidRPr="00844844">
                <w:rPr>
                  <w:rStyle w:val="Hyperlink"/>
                  <w:rFonts w:cs="Times New Roman"/>
                  <w:color w:val="03697A"/>
                  <w:sz w:val="24"/>
                  <w:szCs w:val="24"/>
                </w:rPr>
                <w:t>Double</w:t>
              </w:r>
            </w:hyperlink>
            <w:r w:rsidRPr="00844844">
              <w:rPr>
                <w:rFonts w:cs="Times New Roman"/>
                <w:color w:val="2A2A2A"/>
                <w:sz w:val="24"/>
                <w:szCs w:val="24"/>
              </w:rPr>
              <w:t>, and</w:t>
            </w:r>
            <w:r w:rsidRPr="00844844">
              <w:rPr>
                <w:rStyle w:val="apple-converted-space"/>
                <w:rFonts w:cs="Times New Roman"/>
                <w:color w:val="2A2A2A"/>
                <w:sz w:val="24"/>
                <w:szCs w:val="24"/>
              </w:rPr>
              <w:t> </w:t>
            </w:r>
            <w:hyperlink r:id="rId179" w:history="1">
              <w:r w:rsidRPr="00844844">
                <w:rPr>
                  <w:rStyle w:val="Hyperlink"/>
                  <w:rFonts w:cs="Times New Roman"/>
                  <w:color w:val="03697A"/>
                  <w:sz w:val="24"/>
                  <w:szCs w:val="24"/>
                </w:rPr>
                <w:t>Int32</w:t>
              </w:r>
            </w:hyperlink>
            <w:r w:rsidRPr="00844844">
              <w:rPr>
                <w:rFonts w:cs="Times New Roman"/>
                <w:color w:val="2A2A2A"/>
                <w:sz w:val="24"/>
                <w:szCs w:val="24"/>
              </w:rPr>
              <w:t>, that are defined by the .NET Framework.</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0" w:history="1">
              <w:r w:rsidR="00766382" w:rsidRPr="00844844">
                <w:rPr>
                  <w:rStyle w:val="Hyperlink"/>
                  <w:rFonts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1" w:history="1">
              <w:r w:rsidR="00766382" w:rsidRPr="00844844">
                <w:rPr>
                  <w:rStyle w:val="Hyperlink"/>
                  <w:rFonts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System.Reflection namespaces contain types that provide a managed view of loaded types, methods, and </w:t>
            </w:r>
            <w:r w:rsidRPr="00844844">
              <w:rPr>
                <w:rFonts w:cs="Times New Roman"/>
                <w:color w:val="2A2A2A"/>
                <w:sz w:val="24"/>
                <w:szCs w:val="24"/>
              </w:rPr>
              <w:lastRenderedPageBreak/>
              <w:t>fields, and that can dynamically create and invoke types. A child namespace contains types that enable a compiler or other tool to emit metadata and Microsoft intermediate language (MSIL).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2" w:history="1">
              <w:r w:rsidR="00766382" w:rsidRPr="00844844">
                <w:rPr>
                  <w:rStyle w:val="Hyperlink"/>
                  <w:rFonts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System.Resources namespaces contain types that enable developers to create, store, and manage an application's culture-specific resources.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3" w:history="1">
              <w:r w:rsidR="00766382" w:rsidRPr="00844844">
                <w:rPr>
                  <w:rStyle w:val="Hyperlink"/>
                  <w:rFonts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4" w:history="1">
              <w:r w:rsidR="00766382" w:rsidRPr="00844844">
                <w:rPr>
                  <w:rStyle w:val="Hyperlink"/>
                  <w:rFonts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5" w:history="1">
              <w:r w:rsidR="00766382" w:rsidRPr="00844844">
                <w:rPr>
                  <w:rStyle w:val="Hyperlink"/>
                  <w:rFonts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System.ServiceModel namespaces contain the types necessary to build Windows Communication Foundation (WCF) service and client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6" w:history="1">
              <w:r w:rsidR="00766382" w:rsidRPr="00844844">
                <w:rPr>
                  <w:rStyle w:val="Hyperlink"/>
                  <w:rFonts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System.ServiceProcess namespaces contain types that enable you to implement, install, and control Windows service applications and extend design-time </w:t>
            </w:r>
            <w:r w:rsidRPr="00844844">
              <w:rPr>
                <w:rFonts w:cs="Times New Roman"/>
                <w:color w:val="2A2A2A"/>
                <w:sz w:val="24"/>
                <w:szCs w:val="24"/>
              </w:rPr>
              <w:lastRenderedPageBreak/>
              <w:t>support for Windows service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7" w:history="1">
              <w:r w:rsidR="00766382" w:rsidRPr="00844844">
                <w:rPr>
                  <w:rStyle w:val="Hyperlink"/>
                  <w:rFonts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System.Speech namespaces contain types that support speech recognition.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8" w:history="1">
              <w:r w:rsidR="00766382" w:rsidRPr="00844844">
                <w:rPr>
                  <w:rStyle w:val="Hyperlink"/>
                  <w:rFonts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System.Text namespaces contain types for character encoding and string manipulation. A child namespace enables you to process text using regular expressions.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9" w:history="1">
              <w:r w:rsidR="00766382" w:rsidRPr="00844844">
                <w:rPr>
                  <w:rStyle w:val="Hyperlink"/>
                  <w:rFonts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0" w:history="1">
              <w:r w:rsidR="00766382" w:rsidRPr="00844844">
                <w:rPr>
                  <w:rStyle w:val="Hyperlink"/>
                  <w:rFonts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91" w:history="1">
              <w:r w:rsidRPr="00844844">
                <w:rPr>
                  <w:rStyle w:val="Hyperlink"/>
                  <w:rFonts w:cs="Times New Roman"/>
                  <w:color w:val="03697A"/>
                  <w:sz w:val="24"/>
                  <w:szCs w:val="24"/>
                </w:rPr>
                <w:t>System.Timers</w:t>
              </w:r>
            </w:hyperlink>
            <w:r w:rsidRPr="00844844">
              <w:rPr>
                <w:rStyle w:val="apple-converted-space"/>
                <w:rFonts w:cs="Times New Roman"/>
                <w:color w:val="2A2A2A"/>
                <w:sz w:val="24"/>
                <w:szCs w:val="24"/>
              </w:rPr>
              <w:t> </w:t>
            </w:r>
            <w:r w:rsidRPr="00844844">
              <w:rPr>
                <w:rFonts w:cs="Times New Roman"/>
                <w:color w:val="2A2A2A"/>
                <w:sz w:val="24"/>
                <w:szCs w:val="24"/>
              </w:rPr>
              <w:t>namespace provides the</w:t>
            </w:r>
            <w:r w:rsidRPr="00844844">
              <w:rPr>
                <w:rStyle w:val="apple-converted-space"/>
                <w:rFonts w:cs="Times New Roman"/>
                <w:color w:val="2A2A2A"/>
                <w:sz w:val="24"/>
                <w:szCs w:val="24"/>
              </w:rPr>
              <w:t> </w:t>
            </w:r>
            <w:hyperlink r:id="rId192" w:history="1">
              <w:r w:rsidRPr="00844844">
                <w:rPr>
                  <w:rStyle w:val="Hyperlink"/>
                  <w:rFonts w:cs="Times New Roman"/>
                  <w:color w:val="03697A"/>
                  <w:sz w:val="24"/>
                  <w:szCs w:val="24"/>
                </w:rPr>
                <w:t>Timer</w:t>
              </w:r>
            </w:hyperlink>
            <w:r w:rsidRPr="00844844">
              <w:rPr>
                <w:rStyle w:val="apple-converted-space"/>
                <w:rFonts w:cs="Times New Roman"/>
                <w:color w:val="2A2A2A"/>
                <w:sz w:val="24"/>
                <w:szCs w:val="24"/>
              </w:rPr>
              <w:t> </w:t>
            </w:r>
            <w:r w:rsidRPr="00844844">
              <w:rPr>
                <w:rFonts w:cs="Times New Roman"/>
                <w:color w:val="2A2A2A"/>
                <w:sz w:val="24"/>
                <w:szCs w:val="24"/>
              </w:rPr>
              <w:t>component, which allows you to raise an event on a specified interval.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3" w:history="1">
              <w:r w:rsidR="00766382" w:rsidRPr="00844844">
                <w:rPr>
                  <w:rStyle w:val="Hyperlink"/>
                  <w:rFonts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4" w:history="1">
              <w:r w:rsidR="00766382" w:rsidRPr="00844844">
                <w:rPr>
                  <w:rStyle w:val="Hyperlink"/>
                  <w:rFonts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5" w:history="1">
              <w:r w:rsidR="00766382" w:rsidRPr="00844844">
                <w:rPr>
                  <w:rStyle w:val="Hyperlink"/>
                  <w:rFonts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System.Windows namespaces contain types used in Windows Presentation Foundation (WPF) applications, including animation clients, user interface controls, data </w:t>
            </w:r>
            <w:r w:rsidRPr="00844844">
              <w:rPr>
                <w:rFonts w:cs="Times New Roman"/>
                <w:color w:val="2A2A2A"/>
                <w:sz w:val="24"/>
                <w:szCs w:val="24"/>
              </w:rPr>
              <w:lastRenderedPageBreak/>
              <w:t>binding, and type conversion. System.Windows.Forms and its child namespaces are used for developing Windows Forms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6" w:history="1">
              <w:r w:rsidR="00766382" w:rsidRPr="00844844">
                <w:rPr>
                  <w:rStyle w:val="Hyperlink"/>
                  <w:rFonts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7" w:history="1">
              <w:r w:rsidR="00766382" w:rsidRPr="00844844">
                <w:rPr>
                  <w:rStyle w:val="Hyperlink"/>
                  <w:rFonts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System.Xaml namespaces contain types that support parsing and processing the Extensible Application Markup Language (XAML).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8" w:history="1">
              <w:r w:rsidR="00766382" w:rsidRPr="00844844">
                <w:rPr>
                  <w:rStyle w:val="Hyperlink"/>
                  <w:rFonts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9" w:history="1">
              <w:r w:rsidR="00766382" w:rsidRPr="00844844">
                <w:rPr>
                  <w:rStyle w:val="Hyperlink"/>
                  <w:rFonts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0" w:history="1">
              <w:r w:rsidRPr="00844844">
                <w:rPr>
                  <w:rStyle w:val="Hyperlink"/>
                  <w:rFonts w:cs="Times New Roman"/>
                  <w:color w:val="03697A"/>
                  <w:sz w:val="24"/>
                  <w:szCs w:val="24"/>
                </w:rPr>
                <w:t>Accessibility</w:t>
              </w:r>
            </w:hyperlink>
            <w:r w:rsidRPr="00844844">
              <w:rPr>
                <w:rStyle w:val="apple-converted-space"/>
                <w:rFonts w:cs="Times New Roman"/>
                <w:color w:val="2A2A2A"/>
                <w:sz w:val="24"/>
                <w:szCs w:val="24"/>
              </w:rPr>
              <w:t> </w:t>
            </w:r>
            <w:r w:rsidRPr="00844844">
              <w:rPr>
                <w:rFonts w:cs="Times New Roman"/>
                <w:color w:val="2A2A2A"/>
                <w:sz w:val="24"/>
                <w:szCs w:val="24"/>
              </w:rPr>
              <w:t>and all of its exposed members are part of a managed wrapper for the Component Object Model (COM) accessibility interface.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1" w:history="1">
              <w:r w:rsidR="00766382" w:rsidRPr="00844844">
                <w:rPr>
                  <w:rStyle w:val="Hyperlink"/>
                  <w:rFonts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Microsoft.Activities namespaces contain types that support MSBuild and debugger extensions for Windows Workflow Foundation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2" w:history="1">
              <w:r w:rsidR="00766382" w:rsidRPr="00844844">
                <w:rPr>
                  <w:rStyle w:val="Hyperlink"/>
                  <w:rFonts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3" w:history="1">
              <w:r w:rsidRPr="00844844">
                <w:rPr>
                  <w:rStyle w:val="Hyperlink"/>
                  <w:rFonts w:cs="Times New Roman"/>
                  <w:color w:val="03697A"/>
                  <w:sz w:val="24"/>
                  <w:szCs w:val="24"/>
                </w:rPr>
                <w:t>Microsoft.Aspnet.Snapin</w:t>
              </w:r>
            </w:hyperlink>
            <w:r w:rsidRPr="00844844">
              <w:rPr>
                <w:rStyle w:val="apple-converted-space"/>
                <w:rFonts w:cs="Times New Roman"/>
                <w:color w:val="2A2A2A"/>
                <w:sz w:val="24"/>
                <w:szCs w:val="24"/>
              </w:rPr>
              <w:t> </w:t>
            </w:r>
            <w:r w:rsidRPr="00844844">
              <w:rPr>
                <w:rFonts w:cs="Times New Roman"/>
                <w:color w:val="2A2A2A"/>
                <w:sz w:val="24"/>
                <w:szCs w:val="24"/>
              </w:rPr>
              <w:t>namespace defines the types necessary for the ASP.NET management console application to interact with Microsoft Management Console (MMC). For more information, see "MMC Programmer's Guide" in the</w:t>
            </w:r>
            <w:r w:rsidRPr="00844844">
              <w:rPr>
                <w:rStyle w:val="apple-converted-space"/>
                <w:rFonts w:cs="Times New Roman"/>
                <w:color w:val="2A2A2A"/>
                <w:sz w:val="24"/>
                <w:szCs w:val="24"/>
              </w:rPr>
              <w:t> </w:t>
            </w:r>
            <w:hyperlink r:id="rId204" w:tgtFrame="_blank" w:history="1">
              <w:r w:rsidRPr="00844844">
                <w:rPr>
                  <w:rStyle w:val="Hyperlink"/>
                  <w:rFonts w:cs="Times New Roman"/>
                  <w:color w:val="03697A"/>
                  <w:sz w:val="24"/>
                  <w:szCs w:val="24"/>
                </w:rPr>
                <w:t>MSDN Library</w:t>
              </w:r>
            </w:hyperlink>
            <w:r w:rsidRPr="00844844">
              <w:rPr>
                <w:rFonts w:cs="Times New Roman"/>
                <w:color w:val="2A2A2A"/>
                <w:sz w:val="24"/>
                <w:szCs w:val="24"/>
              </w:rPr>
              <w: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5" w:history="1">
              <w:r w:rsidR="00766382" w:rsidRPr="00844844">
                <w:rPr>
                  <w:rStyle w:val="Hyperlink"/>
                  <w:rFonts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Microsoft.Build namespaces contain types that provide programmatic access to, and control of, the MSBuild engine.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6" w:history="1">
              <w:r w:rsidR="00766382" w:rsidRPr="00844844">
                <w:rPr>
                  <w:rStyle w:val="Hyperlink"/>
                  <w:rFonts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7" w:history="1">
              <w:r w:rsidR="00766382" w:rsidRPr="00844844">
                <w:rPr>
                  <w:rStyle w:val="Hyperlink"/>
                  <w:rFonts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8" w:history="1">
              <w:r w:rsidRPr="00844844">
                <w:rPr>
                  <w:rStyle w:val="Hyperlink"/>
                  <w:rFonts w:cs="Times New Roman"/>
                  <w:color w:val="03697A"/>
                  <w:sz w:val="24"/>
                  <w:szCs w:val="24"/>
                </w:rPr>
                <w:t>Microsoft.Data.Entity.Build.Tasks</w:t>
              </w:r>
            </w:hyperlink>
            <w:r w:rsidRPr="00844844">
              <w:rPr>
                <w:rStyle w:val="apple-converted-space"/>
                <w:rFonts w:cs="Times New Roman"/>
                <w:color w:val="2A2A2A"/>
                <w:sz w:val="24"/>
                <w:szCs w:val="24"/>
              </w:rPr>
              <w:t> </w:t>
            </w:r>
            <w:r w:rsidRPr="00844844">
              <w:rPr>
                <w:rFonts w:cs="Times New Roman"/>
                <w:color w:val="2A2A2A"/>
                <w:sz w:val="24"/>
                <w:szCs w:val="24"/>
              </w:rPr>
              <w:t>namespace contains two MSBuild tasks that are used by the ADO.NET Entity Data Model Designer (Entity Designer).</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9" w:history="1">
              <w:r w:rsidR="00766382" w:rsidRPr="00844844">
                <w:rPr>
                  <w:rStyle w:val="Hyperlink"/>
                  <w:rFonts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Microsoft.JScript namespaces contain classes that support compilation and code generation using the JScript language.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0" w:history="1">
              <w:r w:rsidR="00766382" w:rsidRPr="00844844">
                <w:rPr>
                  <w:rStyle w:val="Hyperlink"/>
                  <w:rFonts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11" w:history="1">
              <w:r w:rsidRPr="00844844">
                <w:rPr>
                  <w:rStyle w:val="Hyperlink"/>
                  <w:rFonts w:cs="Times New Roman"/>
                  <w:color w:val="03697A"/>
                  <w:sz w:val="24"/>
                  <w:szCs w:val="24"/>
                </w:rPr>
                <w:t>Microsoft.SqlServer.Server</w:t>
              </w:r>
            </w:hyperlink>
            <w:r w:rsidRPr="00844844">
              <w:rPr>
                <w:rStyle w:val="apple-converted-space"/>
                <w:rFonts w:cs="Times New Roman"/>
                <w:color w:val="2A2A2A"/>
                <w:sz w:val="24"/>
                <w:szCs w:val="24"/>
              </w:rPr>
              <w:t> </w:t>
            </w:r>
            <w:r w:rsidRPr="00844844">
              <w:rPr>
                <w:rFonts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2" w:history="1">
              <w:r w:rsidR="00766382" w:rsidRPr="00844844">
                <w:rPr>
                  <w:rStyle w:val="Hyperlink"/>
                  <w:rFonts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3" w:history="1">
              <w:r w:rsidR="00766382" w:rsidRPr="00844844">
                <w:rPr>
                  <w:rStyle w:val="Hyperlink"/>
                  <w:rFonts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4" w:history="1">
              <w:r w:rsidR="00766382" w:rsidRPr="00844844">
                <w:rPr>
                  <w:rStyle w:val="Hyperlink"/>
                  <w:rFonts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5" w:history="1">
              <w:r w:rsidR="00766382" w:rsidRPr="00844844">
                <w:rPr>
                  <w:rStyle w:val="Hyperlink"/>
                  <w:rFonts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Microsoft.Windows namespaces contain types that support themes and preview in Windows Presentation Framework (WPF)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6" w:history="1">
              <w:r w:rsidR="00766382" w:rsidRPr="00844844">
                <w:rPr>
                  <w:rStyle w:val="Hyperlink"/>
                  <w:rFonts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Contains a single type that maps client automation providers.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7" w:history="1">
              <w:r w:rsidR="00766382" w:rsidRPr="00844844">
                <w:rPr>
                  <w:rStyle w:val="Hyperlink"/>
                  <w:rFonts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Contains compiler-generated types that are not intended to be used directly from your code.</w:t>
            </w:r>
          </w:p>
        </w:tc>
      </w:tr>
    </w:tbl>
    <w:p w:rsidR="00766382" w:rsidRPr="00844844" w:rsidRDefault="00766382" w:rsidP="003252E9">
      <w:pPr>
        <w:pStyle w:val="ListParagraph"/>
        <w:spacing w:line="480" w:lineRule="auto"/>
        <w:rPr>
          <w:rFonts w:cs="Arial"/>
          <w:color w:val="222222"/>
          <w:lang w:eastAsia="en-IN"/>
        </w:rPr>
      </w:pP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90" w:name="_Toc304900511"/>
      <w:bookmarkStart w:id="191" w:name="_Toc320368089"/>
      <w:bookmarkStart w:id="192" w:name="_Toc330365079"/>
      <w:bookmarkStart w:id="193" w:name="_Toc368005973"/>
      <w:r w:rsidRPr="00844844">
        <w:rPr>
          <w:rFonts w:asciiTheme="minorHAnsi" w:hAnsiTheme="minorHAnsi"/>
        </w:rPr>
        <w:t>Database/backend</w:t>
      </w:r>
      <w:bookmarkEnd w:id="190"/>
      <w:bookmarkEnd w:id="191"/>
      <w:bookmarkEnd w:id="192"/>
      <w:r w:rsidR="005D5410" w:rsidRPr="00844844">
        <w:rPr>
          <w:rFonts w:asciiTheme="minorHAnsi" w:hAnsiTheme="minorHAnsi"/>
        </w:rPr>
        <w:t>:</w:t>
      </w:r>
      <w:bookmarkEnd w:id="193"/>
    </w:p>
    <w:p w:rsidR="005D5410" w:rsidRPr="00844844" w:rsidRDefault="005D5410" w:rsidP="005D5410">
      <w:pPr>
        <w:pStyle w:val="Heading3"/>
        <w:rPr>
          <w:rFonts w:asciiTheme="minorHAnsi" w:hAnsiTheme="minorHAnsi"/>
        </w:rPr>
      </w:pPr>
      <w:bookmarkStart w:id="194" w:name="_Toc368005974"/>
      <w:r w:rsidRPr="00844844">
        <w:rPr>
          <w:rFonts w:asciiTheme="minorHAnsi" w:hAnsiTheme="minorHAnsi"/>
        </w:rPr>
        <w:t>MySQL</w:t>
      </w:r>
      <w:bookmarkEnd w:id="194"/>
    </w:p>
    <w:p w:rsidR="00C31210" w:rsidRPr="00844844" w:rsidRDefault="00C31210" w:rsidP="003252E9">
      <w:pPr>
        <w:pStyle w:val="ListParagraph"/>
        <w:spacing w:line="480" w:lineRule="auto"/>
        <w:rPr>
          <w:color w:val="222222"/>
          <w:sz w:val="24"/>
          <w:szCs w:val="24"/>
          <w:lang w:eastAsia="en-IN"/>
        </w:rPr>
      </w:pPr>
      <w:r w:rsidRPr="00844844">
        <w:rPr>
          <w:rFonts w:cs="Arial"/>
          <w:noProof/>
          <w:color w:val="222222"/>
          <w:lang w:bidi="ar-SA"/>
        </w:rPr>
        <w:drawing>
          <wp:anchor distT="0" distB="0" distL="114300" distR="114300" simplePos="0" relativeHeight="251657216"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18" cstate="print"/>
                    <a:stretch>
                      <a:fillRect/>
                    </a:stretch>
                  </pic:blipFill>
                  <pic:spPr>
                    <a:xfrm>
                      <a:off x="0" y="0"/>
                      <a:ext cx="1947545" cy="1957705"/>
                    </a:xfrm>
                    <a:prstGeom prst="rect">
                      <a:avLst/>
                    </a:prstGeom>
                  </pic:spPr>
                </pic:pic>
              </a:graphicData>
            </a:graphic>
          </wp:anchor>
        </w:drawing>
      </w:r>
    </w:p>
    <w:p w:rsidR="00C31210" w:rsidRPr="00844844" w:rsidRDefault="00C31210" w:rsidP="00C31210">
      <w:pPr>
        <w:pStyle w:val="ListParagraph"/>
        <w:spacing w:line="480" w:lineRule="auto"/>
        <w:rPr>
          <w:i/>
          <w:color w:val="222222"/>
          <w:sz w:val="24"/>
          <w:szCs w:val="24"/>
          <w:lang w:eastAsia="en-IN"/>
        </w:rPr>
      </w:pPr>
      <w:r w:rsidRPr="00844844">
        <w:rPr>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844844" w:rsidRDefault="00C31210" w:rsidP="00C31210">
      <w:pPr>
        <w:pStyle w:val="ListParagraph"/>
        <w:spacing w:line="480" w:lineRule="auto"/>
        <w:rPr>
          <w:i/>
          <w:color w:val="222222"/>
          <w:sz w:val="24"/>
          <w:szCs w:val="24"/>
          <w:lang w:eastAsia="en-IN"/>
        </w:rPr>
      </w:pPr>
      <w:r w:rsidRPr="00844844">
        <w:rPr>
          <w:color w:val="222222"/>
          <w:sz w:val="24"/>
          <w:szCs w:val="24"/>
          <w:lang w:eastAsia="en-IN"/>
        </w:rPr>
        <w:t>The MySQL Community Edition includes:</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Pluggable Storage Engine Architecture</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Multiple Storage Engines: InnoDB , MyISAM, NDB (MySQL Cluster),Memory ,Merge , Archive, CSV</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MySQL Replication to improve application performance and scalability</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MySQL Partitioning to improve performance and management of large database applications</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Stored Procedures to improve developer productivity</w:t>
      </w:r>
    </w:p>
    <w:p w:rsidR="00C31210" w:rsidRPr="00844844" w:rsidRDefault="00C31210" w:rsidP="00C31210">
      <w:pPr>
        <w:pStyle w:val="Heading4"/>
        <w:rPr>
          <w:rFonts w:asciiTheme="minorHAnsi" w:eastAsia="Times New Roman" w:hAnsiTheme="minorHAnsi"/>
          <w:lang w:eastAsia="en-IN"/>
        </w:rPr>
      </w:pPr>
      <w:r w:rsidRPr="00844844">
        <w:rPr>
          <w:rFonts w:asciiTheme="minorHAnsi" w:eastAsia="Times New Roman" w:hAnsiTheme="minorHAnsi"/>
          <w:lang w:eastAsia="en-IN"/>
        </w:rPr>
        <w:t>Detailed features of mysql</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 xml:space="preserve">The following list shows the most important properties of MySQL. This section is directed to the reader who already has some knowledge of relational databases. We will use some terminology from the relational database world without defining our terms exactly. On the </w:t>
      </w:r>
      <w:r w:rsidRPr="00844844">
        <w:rPr>
          <w:rFonts w:asciiTheme="minorHAnsi" w:hAnsiTheme="minorHAnsi"/>
          <w:color w:val="000000"/>
        </w:rPr>
        <w:lastRenderedPageBreak/>
        <w:t>other hand, the explanations should make it possible for database novices to understand to some extent what we are talking about.</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Relational Database System:</w:t>
      </w:r>
      <w:r w:rsidRPr="00844844">
        <w:rPr>
          <w:rStyle w:val="apple-converted-space"/>
          <w:rFonts w:asciiTheme="minorHAnsi" w:hAnsiTheme="minorHAnsi"/>
          <w:color w:val="000000"/>
        </w:rPr>
        <w:t> </w:t>
      </w:r>
      <w:r w:rsidRPr="00844844">
        <w:rPr>
          <w:rFonts w:asciiTheme="minorHAnsi" w:hAnsiTheme="minorHAnsi"/>
          <w:color w:val="000000"/>
        </w:rPr>
        <w:t>Like almost all other database systems on the market, MySQL is a relational database system.</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Client/Server Architecture:</w:t>
      </w:r>
      <w:r w:rsidRPr="00844844">
        <w:rPr>
          <w:rStyle w:val="apple-converted-space"/>
          <w:rFonts w:asciiTheme="minorHAnsi" w:hAnsiTheme="minorHAnsi"/>
          <w:color w:val="000000"/>
        </w:rPr>
        <w:t> </w:t>
      </w:r>
      <w:r w:rsidRPr="00844844">
        <w:rPr>
          <w:rFonts w:asciiTheme="minorHAnsi" w:hAnsiTheme="minorHAns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844844" w:rsidTr="008D1348">
        <w:tc>
          <w:tcPr>
            <w:tcW w:w="0" w:type="auto"/>
            <w:gridSpan w:val="2"/>
            <w:shd w:val="clear" w:color="auto" w:fill="FFFFFF"/>
            <w:hideMark/>
          </w:tcPr>
          <w:p w:rsidR="00C31210" w:rsidRPr="00844844" w:rsidRDefault="00C31210" w:rsidP="008D1348">
            <w:pPr>
              <w:spacing w:line="288" w:lineRule="atLeast"/>
              <w:rPr>
                <w:rFonts w:cs="Times New Roman"/>
                <w:color w:val="333333"/>
                <w:sz w:val="24"/>
                <w:szCs w:val="24"/>
              </w:rPr>
            </w:pPr>
          </w:p>
        </w:tc>
      </w:tr>
      <w:tr w:rsidR="00C31210" w:rsidRPr="00844844" w:rsidTr="008D1348">
        <w:tc>
          <w:tcPr>
            <w:tcW w:w="0" w:type="auto"/>
            <w:shd w:val="clear" w:color="auto" w:fill="FFFFFF"/>
            <w:hideMark/>
          </w:tcPr>
          <w:p w:rsidR="00C31210" w:rsidRPr="00844844" w:rsidRDefault="00C31210" w:rsidP="008D1348">
            <w:pPr>
              <w:spacing w:line="288" w:lineRule="atLeast"/>
              <w:rPr>
                <w:rFonts w:cs="Times New Roman"/>
                <w:color w:val="333333"/>
                <w:sz w:val="24"/>
                <w:szCs w:val="24"/>
              </w:rPr>
            </w:pPr>
          </w:p>
        </w:tc>
        <w:tc>
          <w:tcPr>
            <w:tcW w:w="0" w:type="auto"/>
            <w:shd w:val="clear" w:color="auto" w:fill="FFFFFF"/>
            <w:hideMark/>
          </w:tcPr>
          <w:p w:rsidR="00C31210" w:rsidRPr="00844844" w:rsidRDefault="00C31210" w:rsidP="008D1348">
            <w:pPr>
              <w:spacing w:line="288" w:lineRule="atLeast"/>
              <w:rPr>
                <w:rFonts w:cs="Times New Roman"/>
                <w:color w:val="333333"/>
                <w:sz w:val="24"/>
                <w:szCs w:val="24"/>
              </w:rPr>
            </w:pPr>
          </w:p>
        </w:tc>
      </w:tr>
      <w:tr w:rsidR="00C31210" w:rsidRPr="00844844" w:rsidTr="008D1348">
        <w:tc>
          <w:tcPr>
            <w:tcW w:w="0" w:type="auto"/>
            <w:gridSpan w:val="2"/>
            <w:shd w:val="clear" w:color="auto" w:fill="FFFFFF"/>
            <w:hideMark/>
          </w:tcPr>
          <w:p w:rsidR="00C31210" w:rsidRPr="00844844" w:rsidRDefault="00C31210" w:rsidP="008D1348">
            <w:pPr>
              <w:spacing w:line="288" w:lineRule="atLeast"/>
              <w:rPr>
                <w:rFonts w:cs="Times New Roman"/>
                <w:color w:val="333333"/>
                <w:sz w:val="24"/>
                <w:szCs w:val="24"/>
              </w:rPr>
            </w:pPr>
          </w:p>
        </w:tc>
      </w:tr>
    </w:tbl>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SQL compatibility:</w:t>
      </w:r>
      <w:r w:rsidRPr="00844844">
        <w:rPr>
          <w:rStyle w:val="apple-converted-space"/>
          <w:rFonts w:asciiTheme="minorHAnsi" w:hAnsiTheme="minorHAnsi"/>
          <w:color w:val="000000"/>
        </w:rPr>
        <w:t> </w:t>
      </w:r>
      <w:r w:rsidRPr="00844844">
        <w:rPr>
          <w:rFonts w:asciiTheme="minorHAnsi" w:hAnsiTheme="minorHAns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SubSELECTs:</w:t>
      </w:r>
      <w:r w:rsidRPr="00844844">
        <w:rPr>
          <w:rStyle w:val="apple-converted-space"/>
          <w:rFonts w:asciiTheme="minorHAnsi" w:hAnsiTheme="minorHAnsi"/>
          <w:color w:val="000000"/>
        </w:rPr>
        <w:t> </w:t>
      </w:r>
      <w:r w:rsidRPr="00844844">
        <w:rPr>
          <w:rFonts w:asciiTheme="minorHAnsi" w:hAnsiTheme="minorHAnsi"/>
          <w:color w:val="000000"/>
        </w:rPr>
        <w:t>Since version 4.1, MySQL is capable of processing a query in the form SELECT * FROM table1 WHERE x IN (SELECT y FROM table2) (There are also numerous syntax variants for subSELECTs.)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Views:</w:t>
      </w:r>
      <w:r w:rsidRPr="00844844">
        <w:rPr>
          <w:rStyle w:val="apple-converted-space"/>
          <w:rFonts w:asciiTheme="minorHAnsi" w:hAnsiTheme="minorHAnsi"/>
          <w:color w:val="000000"/>
        </w:rPr>
        <w:t> </w:t>
      </w:r>
      <w:r w:rsidRPr="00844844">
        <w:rPr>
          <w:rFonts w:asciiTheme="minorHAnsi" w:hAnsiTheme="minorHAnsi"/>
          <w:color w:val="000000"/>
        </w:rPr>
        <w:t>Put simply, views relate to an SQL query that is viewed as a distinct database object and makes possible a particular view of the database. MySQL has supported views since version 5.0.</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Stored procedures:</w:t>
      </w:r>
      <w:r w:rsidRPr="00844844">
        <w:rPr>
          <w:rStyle w:val="apple-converted-space"/>
          <w:rFonts w:asciiTheme="minorHAnsi" w:hAnsiTheme="minorHAnsi"/>
          <w:color w:val="000000"/>
        </w:rPr>
        <w:t> </w:t>
      </w:r>
      <w:r w:rsidRPr="00844844">
        <w:rPr>
          <w:rFonts w:asciiTheme="minorHAnsi" w:hAnsiTheme="minorHAnsi"/>
          <w:color w:val="000000"/>
        </w:rPr>
        <w:t>Here we are dealing with SQL code that is stored in the database system.</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lastRenderedPageBreak/>
        <w:t>Triggers:</w:t>
      </w:r>
      <w:r w:rsidRPr="00844844">
        <w:rPr>
          <w:rStyle w:val="apple-converted-space"/>
          <w:rFonts w:asciiTheme="minorHAnsi" w:hAnsiTheme="minorHAnsi"/>
          <w:color w:val="000000"/>
        </w:rPr>
        <w:t> </w:t>
      </w:r>
      <w:r w:rsidRPr="00844844">
        <w:rPr>
          <w:rFonts w:asciiTheme="minorHAnsi" w:hAnsiTheme="minorHAns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Unicode:</w:t>
      </w:r>
      <w:r w:rsidRPr="00844844">
        <w:rPr>
          <w:rStyle w:val="apple-converted-space"/>
          <w:rFonts w:asciiTheme="minorHAnsi" w:hAnsiTheme="minorHAnsi"/>
          <w:color w:val="000000"/>
        </w:rPr>
        <w:t> </w:t>
      </w:r>
      <w:r w:rsidRPr="00844844">
        <w:rPr>
          <w:rFonts w:asciiTheme="minorHAnsi" w:hAnsiTheme="minorHAnsi"/>
          <w:color w:val="000000"/>
        </w:rPr>
        <w:t>MySQL has supported all conceivable character sets since version 4.1, including Latin-1, Latin-2, and Unicode (either in the variant UTF8 or UCS2).</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User interface:</w:t>
      </w:r>
      <w:r w:rsidRPr="00844844">
        <w:rPr>
          <w:rStyle w:val="apple-converted-space"/>
          <w:rFonts w:asciiTheme="minorHAnsi" w:hAnsiTheme="minorHAnsi"/>
          <w:color w:val="000000"/>
        </w:rPr>
        <w:t> </w:t>
      </w:r>
      <w:r w:rsidRPr="00844844">
        <w:rPr>
          <w:rFonts w:asciiTheme="minorHAnsi" w:hAnsiTheme="minorHAnsi"/>
          <w:color w:val="000000"/>
        </w:rPr>
        <w:t>There are a number of convenient user interfaces for administering a MySQL server.</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Full-text search:</w:t>
      </w:r>
      <w:r w:rsidRPr="00844844">
        <w:rPr>
          <w:rStyle w:val="apple-converted-space"/>
          <w:rFonts w:asciiTheme="minorHAnsi" w:hAnsiTheme="minorHAnsi"/>
          <w:color w:val="000000"/>
        </w:rPr>
        <w:t> </w:t>
      </w:r>
      <w:r w:rsidRPr="00844844">
        <w:rPr>
          <w:rFonts w:asciiTheme="minorHAnsi" w:hAnsiTheme="minorHAns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Replication:</w:t>
      </w:r>
      <w:r w:rsidRPr="00844844">
        <w:rPr>
          <w:rStyle w:val="apple-converted-space"/>
          <w:rFonts w:asciiTheme="minorHAnsi" w:hAnsiTheme="minorHAnsi"/>
          <w:color w:val="000000"/>
        </w:rPr>
        <w:t> </w:t>
      </w:r>
      <w:r w:rsidRPr="00844844">
        <w:rPr>
          <w:rFonts w:asciiTheme="minorHAnsi" w:hAnsiTheme="minorHAns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Transactions:</w:t>
      </w:r>
      <w:r w:rsidRPr="00844844">
        <w:rPr>
          <w:rStyle w:val="apple-converted-space"/>
          <w:rFonts w:asciiTheme="minorHAnsi" w:hAnsiTheme="minorHAnsi"/>
          <w:color w:val="000000"/>
        </w:rPr>
        <w:t> </w:t>
      </w:r>
      <w:r w:rsidRPr="00844844">
        <w:rPr>
          <w:rFonts w:asciiTheme="minorHAnsi" w:hAnsiTheme="minorHAns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Foreign key constraints:</w:t>
      </w:r>
      <w:r w:rsidRPr="00844844">
        <w:rPr>
          <w:rStyle w:val="apple-converted-space"/>
          <w:rFonts w:asciiTheme="minorHAnsi" w:hAnsiTheme="minorHAnsi"/>
          <w:color w:val="000000"/>
        </w:rPr>
        <w:t> </w:t>
      </w:r>
      <w:r w:rsidRPr="00844844">
        <w:rPr>
          <w:rFonts w:asciiTheme="minorHAnsi" w:hAnsiTheme="minorHAnsi"/>
          <w:color w:val="000000"/>
        </w:rPr>
        <w:t>These are rules that ensure that there are no cross references in linked tables that lead to nowhere. MySQL supports foreign key constraints for InnoDB tables.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GIS functions:</w:t>
      </w:r>
      <w:r w:rsidRPr="00844844">
        <w:rPr>
          <w:rStyle w:val="apple-converted-space"/>
          <w:rFonts w:asciiTheme="minorHAnsi" w:hAnsiTheme="minorHAnsi"/>
          <w:color w:val="000000"/>
        </w:rPr>
        <w:t> </w:t>
      </w:r>
      <w:r w:rsidRPr="00844844">
        <w:rPr>
          <w:rFonts w:asciiTheme="minorHAnsi" w:hAnsiTheme="minorHAnsi"/>
          <w:color w:val="000000"/>
        </w:rPr>
        <w:t>Since version 4.1, MySQL has supported the storing and processing of two-dimensional geographical data. Thus MySQL is well suited for GIS (geographic information systems) applications.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Programming languages:</w:t>
      </w:r>
      <w:r w:rsidRPr="00844844">
        <w:rPr>
          <w:rStyle w:val="apple-converted-space"/>
          <w:rFonts w:asciiTheme="minorHAnsi" w:hAnsiTheme="minorHAnsi"/>
          <w:color w:val="000000"/>
        </w:rPr>
        <w:t> </w:t>
      </w:r>
      <w:r w:rsidRPr="00844844">
        <w:rPr>
          <w:rFonts w:asciiTheme="minorHAnsi" w:hAnsiTheme="minorHAnsi"/>
          <w:color w:val="000000"/>
        </w:rPr>
        <w:t xml:space="preserve">There are quite a number of APIs (application programming interfaces) and libraries for the development of MySQL applications. For client </w:t>
      </w:r>
      <w:r w:rsidRPr="00844844">
        <w:rPr>
          <w:rFonts w:asciiTheme="minorHAnsi" w:hAnsiTheme="minorHAnsi"/>
          <w:color w:val="000000"/>
        </w:rPr>
        <w:lastRenderedPageBreak/>
        <w:t>programming you can use, among others, the languages C, C++, Java, Perl, PHP, Python, and Tcl.</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ODBC:</w:t>
      </w:r>
      <w:r w:rsidRPr="00844844">
        <w:rPr>
          <w:rStyle w:val="apple-converted-space"/>
          <w:rFonts w:asciiTheme="minorHAnsi" w:hAnsiTheme="minorHAnsi"/>
          <w:color w:val="000000"/>
        </w:rPr>
        <w:t> </w:t>
      </w:r>
      <w:r w:rsidRPr="00844844">
        <w:rPr>
          <w:rFonts w:asciiTheme="minorHAnsi" w:hAnsiTheme="minorHAnsi"/>
          <w:color w:val="000000"/>
        </w:rPr>
        <w:t>MySQL supports the ODBC interface</w:t>
      </w:r>
      <w:r w:rsidRPr="00844844">
        <w:rPr>
          <w:rStyle w:val="apple-converted-space"/>
          <w:rFonts w:asciiTheme="minorHAnsi" w:hAnsiTheme="minorHAnsi"/>
          <w:color w:val="000000"/>
        </w:rPr>
        <w:t> </w:t>
      </w:r>
      <w:hyperlink r:id="rId219" w:history="1">
        <w:r w:rsidRPr="00844844">
          <w:rPr>
            <w:rStyle w:val="Hyperlink"/>
            <w:rFonts w:asciiTheme="minorHAnsi" w:hAnsiTheme="minorHAnsi"/>
          </w:rPr>
          <w:t>Connector/ODBC</w:t>
        </w:r>
      </w:hyperlink>
      <w:r w:rsidRPr="00844844">
        <w:rPr>
          <w:rFonts w:asciiTheme="minorHAnsi" w:hAnsiTheme="minorHAnsi"/>
        </w:rPr>
        <w:t>.</w:t>
      </w:r>
      <w:r w:rsidRPr="00844844">
        <w:rPr>
          <w:rFonts w:asciiTheme="minorHAnsi" w:hAnsiTheme="minorHAns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Windows programmers who have migrated to Microsoft's new .NET platform can, if they wish, use the ODBC provider or the .NET interface Connector/NET.</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Platform independence:</w:t>
      </w:r>
      <w:r w:rsidRPr="00844844">
        <w:rPr>
          <w:rStyle w:val="apple-converted-space"/>
          <w:rFonts w:asciiTheme="minorHAnsi" w:hAnsiTheme="minorHAnsi"/>
          <w:color w:val="000000"/>
        </w:rPr>
        <w:t> </w:t>
      </w:r>
      <w:r w:rsidRPr="00844844">
        <w:rPr>
          <w:rFonts w:asciiTheme="minorHAnsi" w:hAnsiTheme="minorHAns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844844" w:rsidRDefault="00C31210" w:rsidP="00B80591">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Speed:</w:t>
      </w:r>
      <w:r w:rsidRPr="00844844">
        <w:rPr>
          <w:rStyle w:val="apple-converted-space"/>
          <w:rFonts w:asciiTheme="minorHAnsi" w:hAnsiTheme="minorHAnsi"/>
          <w:color w:val="000000"/>
        </w:rPr>
        <w:t> </w:t>
      </w:r>
      <w:r w:rsidRPr="00844844">
        <w:rPr>
          <w:rFonts w:asciiTheme="minorHAnsi" w:hAnsiTheme="minorHAnsi"/>
          <w:color w:val="000000"/>
        </w:rPr>
        <w:t>MySQL is considered a very fast database program. This speed has been backed up by a large number of benchmark.</w:t>
      </w: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95" w:name="_Toc368005975"/>
      <w:r w:rsidRPr="00844844">
        <w:rPr>
          <w:rFonts w:asciiTheme="minorHAnsi" w:hAnsiTheme="minorHAnsi"/>
        </w:rPr>
        <w:t>ide for Database</w:t>
      </w:r>
      <w:bookmarkEnd w:id="195"/>
      <w:r w:rsidRPr="00844844">
        <w:rPr>
          <w:rFonts w:asciiTheme="minorHAnsi" w:hAnsiTheme="minorHAnsi"/>
        </w:rPr>
        <w:t xml:space="preserve"> </w:t>
      </w:r>
    </w:p>
    <w:p w:rsidR="00B80591" w:rsidRPr="00844844" w:rsidRDefault="00B80591" w:rsidP="00B80591">
      <w:pPr>
        <w:pStyle w:val="Heading3"/>
        <w:rPr>
          <w:rFonts w:asciiTheme="minorHAnsi" w:hAnsiTheme="minorHAnsi"/>
        </w:rPr>
      </w:pPr>
      <w:bookmarkStart w:id="196" w:name="_Toc368005976"/>
      <w:r w:rsidRPr="00844844">
        <w:rPr>
          <w:rFonts w:asciiTheme="minorHAnsi" w:hAnsiTheme="minorHAnsi"/>
        </w:rPr>
        <w:t>MySQL workbench</w:t>
      </w:r>
      <w:bookmarkEnd w:id="196"/>
    </w:p>
    <w:p w:rsidR="00B80591" w:rsidRPr="00844844" w:rsidRDefault="00B80591" w:rsidP="00B80591">
      <w:pPr>
        <w:pStyle w:val="ListParagraph"/>
        <w:spacing w:line="480" w:lineRule="auto"/>
        <w:ind w:left="1440"/>
        <w:rPr>
          <w:color w:val="000000"/>
          <w:sz w:val="24"/>
          <w:szCs w:val="24"/>
          <w:shd w:val="clear" w:color="auto" w:fill="FFFFFF"/>
        </w:rPr>
      </w:pPr>
      <w:r w:rsidRPr="00844844">
        <w:rPr>
          <w:noProof/>
          <w:color w:val="000000" w:themeColor="text1"/>
          <w:sz w:val="24"/>
          <w:szCs w:val="24"/>
          <w:lang w:bidi="ar-SA"/>
        </w:rPr>
        <w:drawing>
          <wp:anchor distT="0" distB="0" distL="114300" distR="114300" simplePos="0" relativeHeight="25165926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0" cstate="print"/>
                    <a:stretch>
                      <a:fillRect/>
                    </a:stretch>
                  </pic:blipFill>
                  <pic:spPr>
                    <a:xfrm>
                      <a:off x="0" y="0"/>
                      <a:ext cx="1144905" cy="1146810"/>
                    </a:xfrm>
                    <a:prstGeom prst="rect">
                      <a:avLst/>
                    </a:prstGeom>
                  </pic:spPr>
                </pic:pic>
              </a:graphicData>
            </a:graphic>
          </wp:anchor>
        </w:drawing>
      </w:r>
      <w:r w:rsidRPr="00844844">
        <w:rPr>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21" w:tgtFrame="_blank" w:history="1">
        <w:r w:rsidRPr="00844844">
          <w:rPr>
            <w:color w:val="1F4F82"/>
            <w:sz w:val="24"/>
            <w:szCs w:val="24"/>
          </w:rPr>
          <w:t>MySQL Workbench</w:t>
        </w:r>
      </w:hyperlink>
      <w:r w:rsidRPr="00844844">
        <w:rPr>
          <w:color w:val="000000"/>
          <w:sz w:val="24"/>
          <w:szCs w:val="24"/>
        </w:rPr>
        <w:t> </w:t>
      </w:r>
      <w:r w:rsidRPr="00844844">
        <w:rPr>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Pr="00844844" w:rsidRDefault="00B80591" w:rsidP="00B80591">
      <w:pPr>
        <w:pStyle w:val="Heading4"/>
        <w:rPr>
          <w:rFonts w:asciiTheme="minorHAnsi" w:hAnsiTheme="minorHAnsi"/>
          <w:shd w:val="clear" w:color="auto" w:fill="FFFFFF"/>
        </w:rPr>
      </w:pPr>
      <w:r w:rsidRPr="00844844">
        <w:rPr>
          <w:rFonts w:asciiTheme="minorHAnsi" w:hAnsiTheme="minorHAnsi"/>
          <w:shd w:val="clear" w:color="auto" w:fill="FFFFFF"/>
        </w:rPr>
        <w:lastRenderedPageBreak/>
        <w:t>benefits</w:t>
      </w:r>
    </w:p>
    <w:p w:rsidR="00B80591" w:rsidRPr="00844844" w:rsidRDefault="00B80591" w:rsidP="00B80591">
      <w:r w:rsidRPr="00844844">
        <w:tab/>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Simplifies database design and maintenance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Automates time-consuming and error-prone tasks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data architects to visualize requirements, communicate with stakeholders, and resolve design issues before a major investment of time and resources is made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Provides capabilities to forward-engineer physical database designs and reverse-engineer existing databases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Allows you to import SQL scripts to build models and export models to DDL scripts that can be run at a later time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Simplifies the documentation of database designs, providing a point-and-click process that delivers documentation in HTML or plain-text format</w:t>
      </w:r>
    </w:p>
    <w:p w:rsidR="00B80591" w:rsidRPr="00844844" w:rsidRDefault="00503CC8" w:rsidP="00B80591">
      <w:pPr>
        <w:pStyle w:val="Heading4"/>
        <w:rPr>
          <w:rFonts w:asciiTheme="minorHAnsi" w:eastAsia="Times New Roman" w:hAnsiTheme="minorHAnsi"/>
          <w:lang w:eastAsia="en-IN" w:bidi="bn-IN"/>
        </w:rPr>
      </w:pPr>
      <w:r w:rsidRPr="00844844">
        <w:rPr>
          <w:rFonts w:asciiTheme="minorHAnsi" w:eastAsia="Times New Roman" w:hAnsiTheme="minorHAnsi"/>
          <w:lang w:eastAsia="en-IN" w:bidi="bn-IN"/>
        </w:rPr>
        <w:t>T</w:t>
      </w:r>
      <w:r w:rsidR="00B80591" w:rsidRPr="00844844">
        <w:rPr>
          <w:rFonts w:asciiTheme="minorHAnsi" w:eastAsia="Times New Roman" w:hAnsiTheme="minorHAnsi"/>
          <w:lang w:eastAsia="en-IN" w:bidi="bn-IN"/>
        </w:rPr>
        <w:t>ools</w:t>
      </w:r>
    </w:p>
    <w:p w:rsidR="00B80591" w:rsidRPr="00844844" w:rsidRDefault="00B80591" w:rsidP="00503CC8">
      <w:pPr>
        <w:spacing w:line="288" w:lineRule="auto"/>
        <w:rPr>
          <w:rFonts w:eastAsia="Times New Roman" w:cs="Times New Roman"/>
          <w:sz w:val="24"/>
          <w:szCs w:val="20"/>
          <w:lang w:val="en-GB"/>
        </w:rPr>
      </w:pPr>
      <w:r w:rsidRPr="00844844">
        <w:rPr>
          <w:rFonts w:eastAsia="Times New Roman" w:cs="Times New Roman"/>
          <w:sz w:val="24"/>
          <w:szCs w:val="20"/>
          <w:lang w:val="en-GB"/>
        </w:rPr>
        <w:t>The three main tools of MySQL Workbench are: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SQL Development</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Data Modelling</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Server Administration</w:t>
      </w:r>
    </w:p>
    <w:p w:rsidR="00B80591" w:rsidRPr="00844844" w:rsidRDefault="00B80591" w:rsidP="00B80591"/>
    <w:p w:rsidR="005F08AE" w:rsidRPr="00844844" w:rsidRDefault="005F08AE" w:rsidP="00B80591"/>
    <w:p w:rsidR="005F08AE" w:rsidRPr="00844844" w:rsidRDefault="005F08AE" w:rsidP="00B80591"/>
    <w:p w:rsidR="005F08AE" w:rsidRPr="00844844" w:rsidRDefault="005F08AE" w:rsidP="00B80591"/>
    <w:p w:rsidR="005F08AE" w:rsidRPr="00844844" w:rsidRDefault="005F08AE" w:rsidP="00B80591"/>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97" w:name="_Toc289275461"/>
      <w:bookmarkStart w:id="198" w:name="_Toc330365080"/>
      <w:bookmarkStart w:id="199" w:name="_Toc368005977"/>
      <w:r w:rsidRPr="00844844">
        <w:rPr>
          <w:rFonts w:asciiTheme="minorHAnsi" w:eastAsia="Arial" w:hAnsiTheme="minorHAnsi"/>
        </w:rPr>
        <w:t>Programming Language</w:t>
      </w:r>
      <w:bookmarkEnd w:id="197"/>
      <w:bookmarkEnd w:id="198"/>
      <w:bookmarkEnd w:id="199"/>
    </w:p>
    <w:p w:rsidR="002F4972" w:rsidRPr="00844844" w:rsidRDefault="002F4972" w:rsidP="002F4972"/>
    <w:p w:rsidR="002F4972" w:rsidRPr="00844844" w:rsidRDefault="002F4972" w:rsidP="002F4972">
      <w:pPr>
        <w:pStyle w:val="Heading3"/>
        <w:rPr>
          <w:rFonts w:asciiTheme="minorHAnsi" w:hAnsiTheme="minorHAnsi"/>
        </w:rPr>
      </w:pPr>
      <w:bookmarkStart w:id="200" w:name="_Toc368005978"/>
      <w:r w:rsidRPr="00844844">
        <w:rPr>
          <w:rFonts w:asciiTheme="minorHAnsi" w:hAnsiTheme="minorHAnsi"/>
        </w:rPr>
        <w:t>C# - C sharp</w:t>
      </w:r>
      <w:bookmarkEnd w:id="200"/>
    </w:p>
    <w:p w:rsidR="002F4972" w:rsidRPr="00844844" w:rsidRDefault="002F4972" w:rsidP="002F4972"/>
    <w:p w:rsidR="002F4972" w:rsidRPr="00844844" w:rsidRDefault="002F4972" w:rsidP="002F4972">
      <w:r w:rsidRPr="00844844">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2" cstate="print"/>
                    <a:stretch>
                      <a:fillRect/>
                    </a:stretch>
                  </pic:blipFill>
                  <pic:spPr>
                    <a:xfrm>
                      <a:off x="0" y="0"/>
                      <a:ext cx="5695950" cy="2533650"/>
                    </a:xfrm>
                    <a:prstGeom prst="rect">
                      <a:avLst/>
                    </a:prstGeom>
                  </pic:spPr>
                </pic:pic>
              </a:graphicData>
            </a:graphic>
          </wp:inline>
        </w:drawing>
      </w:r>
    </w:p>
    <w:p w:rsidR="002F4972" w:rsidRPr="00844844" w:rsidRDefault="002F4972" w:rsidP="002F4972"/>
    <w:p w:rsidR="002F4972" w:rsidRPr="00844844" w:rsidRDefault="002F4972" w:rsidP="002F4972"/>
    <w:p w:rsidR="002F4972" w:rsidRPr="00844844" w:rsidRDefault="002F4972" w:rsidP="002F4972"/>
    <w:p w:rsidR="003252E9" w:rsidRPr="00844844" w:rsidRDefault="003252E9" w:rsidP="002F4972">
      <w:pPr>
        <w:pStyle w:val="ListParagraph"/>
        <w:spacing w:line="480" w:lineRule="auto"/>
        <w:rPr>
          <w:i/>
          <w:color w:val="222222"/>
          <w:sz w:val="24"/>
          <w:szCs w:val="24"/>
          <w:lang w:eastAsia="en-IN"/>
        </w:rPr>
      </w:pPr>
      <w:r w:rsidRPr="00844844">
        <w:rPr>
          <w:color w:val="222222"/>
          <w:sz w:val="24"/>
          <w:szCs w:val="24"/>
          <w:lang w:eastAsia="en-IN"/>
        </w:rPr>
        <w:t>C# is a type-safe, object-oriented language that is simple yet powerful, allowing programmers to build a breadth of applications. C# is a </w:t>
      </w:r>
      <w:hyperlink r:id="rId223" w:tooltip="Multi-paradigm programming language" w:history="1">
        <w:r w:rsidRPr="00844844">
          <w:rPr>
            <w:color w:val="222222"/>
            <w:sz w:val="24"/>
            <w:szCs w:val="24"/>
            <w:lang w:eastAsia="en-IN"/>
          </w:rPr>
          <w:t>multi-paradigm programming language</w:t>
        </w:r>
      </w:hyperlink>
      <w:r w:rsidRPr="00844844">
        <w:rPr>
          <w:color w:val="222222"/>
          <w:sz w:val="24"/>
          <w:szCs w:val="24"/>
          <w:lang w:eastAsia="en-IN"/>
        </w:rPr>
        <w:t> encompassing </w:t>
      </w:r>
      <w:hyperlink r:id="rId224" w:tooltip="Imperative programming" w:history="1">
        <w:r w:rsidRPr="00844844">
          <w:rPr>
            <w:color w:val="222222"/>
            <w:sz w:val="24"/>
            <w:szCs w:val="24"/>
            <w:lang w:eastAsia="en-IN"/>
          </w:rPr>
          <w:t>imperative</w:t>
        </w:r>
      </w:hyperlink>
      <w:r w:rsidRPr="00844844">
        <w:rPr>
          <w:color w:val="222222"/>
          <w:sz w:val="24"/>
          <w:szCs w:val="24"/>
          <w:lang w:eastAsia="en-IN"/>
        </w:rPr>
        <w:t>, </w:t>
      </w:r>
      <w:hyperlink r:id="rId225" w:tooltip="Declarative programming" w:history="1">
        <w:r w:rsidRPr="00844844">
          <w:rPr>
            <w:color w:val="222222"/>
            <w:sz w:val="24"/>
            <w:szCs w:val="24"/>
            <w:lang w:eastAsia="en-IN"/>
          </w:rPr>
          <w:t>declarative</w:t>
        </w:r>
      </w:hyperlink>
      <w:r w:rsidRPr="00844844">
        <w:rPr>
          <w:color w:val="222222"/>
          <w:sz w:val="24"/>
          <w:szCs w:val="24"/>
          <w:lang w:eastAsia="en-IN"/>
        </w:rPr>
        <w:t>, </w:t>
      </w:r>
      <w:hyperlink r:id="rId226" w:tooltip="Functional programming" w:history="1">
        <w:r w:rsidRPr="00844844">
          <w:rPr>
            <w:color w:val="222222"/>
            <w:sz w:val="24"/>
            <w:szCs w:val="24"/>
            <w:lang w:eastAsia="en-IN"/>
          </w:rPr>
          <w:t>functional</w:t>
        </w:r>
      </w:hyperlink>
      <w:r w:rsidRPr="00844844">
        <w:rPr>
          <w:color w:val="222222"/>
          <w:sz w:val="24"/>
          <w:szCs w:val="24"/>
          <w:lang w:eastAsia="en-IN"/>
        </w:rPr>
        <w:t>, </w:t>
      </w:r>
      <w:hyperlink r:id="rId227" w:tooltip="Generic programming" w:history="1">
        <w:r w:rsidRPr="00844844">
          <w:rPr>
            <w:color w:val="222222"/>
            <w:sz w:val="24"/>
            <w:szCs w:val="24"/>
            <w:lang w:eastAsia="en-IN"/>
          </w:rPr>
          <w:t>generic</w:t>
        </w:r>
      </w:hyperlink>
      <w:r w:rsidRPr="00844844">
        <w:rPr>
          <w:color w:val="222222"/>
          <w:sz w:val="24"/>
          <w:szCs w:val="24"/>
          <w:lang w:eastAsia="en-IN"/>
        </w:rPr>
        <w:t>, </w:t>
      </w:r>
      <w:hyperlink r:id="rId228" w:tooltip="Object-oriented programming" w:history="1">
        <w:r w:rsidRPr="00844844">
          <w:rPr>
            <w:color w:val="222222"/>
            <w:sz w:val="24"/>
            <w:szCs w:val="24"/>
            <w:lang w:eastAsia="en-IN"/>
          </w:rPr>
          <w:t>object-oriented</w:t>
        </w:r>
      </w:hyperlink>
      <w:r w:rsidRPr="00844844">
        <w:rPr>
          <w:color w:val="222222"/>
          <w:sz w:val="24"/>
          <w:szCs w:val="24"/>
          <w:lang w:eastAsia="en-IN"/>
        </w:rPr>
        <w:t>(</w:t>
      </w:r>
      <w:hyperlink r:id="rId229" w:tooltip="Class (computer science)" w:history="1">
        <w:r w:rsidRPr="00844844">
          <w:rPr>
            <w:color w:val="222222"/>
            <w:sz w:val="24"/>
            <w:szCs w:val="24"/>
            <w:lang w:eastAsia="en-IN"/>
          </w:rPr>
          <w:t>class-based</w:t>
        </w:r>
      </w:hyperlink>
      <w:r w:rsidRPr="00844844">
        <w:rPr>
          <w:color w:val="222222"/>
          <w:sz w:val="24"/>
          <w:szCs w:val="24"/>
          <w:lang w:eastAsia="en-IN"/>
        </w:rPr>
        <w:t>), and </w:t>
      </w:r>
      <w:hyperlink r:id="rId230" w:tooltip="Component-based software engineering" w:history="1">
        <w:r w:rsidRPr="00844844">
          <w:rPr>
            <w:color w:val="222222"/>
            <w:sz w:val="24"/>
            <w:szCs w:val="24"/>
            <w:lang w:eastAsia="en-IN"/>
          </w:rPr>
          <w:t>component-oriented</w:t>
        </w:r>
      </w:hyperlink>
      <w:r w:rsidRPr="00844844">
        <w:rPr>
          <w:color w:val="222222"/>
          <w:sz w:val="24"/>
          <w:szCs w:val="24"/>
          <w:lang w:eastAsia="en-IN"/>
        </w:rPr>
        <w:t> programming disciplines. It was developed by </w:t>
      </w:r>
      <w:hyperlink r:id="rId231" w:history="1">
        <w:r w:rsidRPr="00844844">
          <w:rPr>
            <w:color w:val="222222"/>
            <w:sz w:val="24"/>
            <w:szCs w:val="24"/>
            <w:lang w:eastAsia="en-IN"/>
          </w:rPr>
          <w:t>Microsoft</w:t>
        </w:r>
      </w:hyperlink>
      <w:r w:rsidRPr="00844844">
        <w:rPr>
          <w:color w:val="222222"/>
          <w:sz w:val="24"/>
          <w:szCs w:val="24"/>
          <w:lang w:eastAsia="en-IN"/>
        </w:rPr>
        <w:t> within the </w:t>
      </w:r>
      <w:hyperlink r:id="rId232" w:tooltip=".NET Framework" w:history="1">
        <w:r w:rsidRPr="00844844">
          <w:rPr>
            <w:color w:val="222222"/>
            <w:sz w:val="24"/>
            <w:szCs w:val="24"/>
            <w:lang w:eastAsia="en-IN"/>
          </w:rPr>
          <w:t>.NET</w:t>
        </w:r>
      </w:hyperlink>
      <w:r w:rsidRPr="00844844">
        <w:rPr>
          <w:color w:val="222222"/>
          <w:sz w:val="24"/>
          <w:szCs w:val="24"/>
          <w:lang w:eastAsia="en-IN"/>
        </w:rPr>
        <w:t xml:space="preserve"> initiative and later approved as a standard by </w:t>
      </w:r>
      <w:hyperlink r:id="rId233" w:tooltip="Ecma International" w:history="1">
        <w:r w:rsidRPr="00844844">
          <w:rPr>
            <w:color w:val="222222"/>
            <w:sz w:val="24"/>
            <w:szCs w:val="24"/>
            <w:lang w:eastAsia="en-IN"/>
          </w:rPr>
          <w:t>Ecma</w:t>
        </w:r>
      </w:hyperlink>
      <w:r w:rsidRPr="00844844">
        <w:rPr>
          <w:color w:val="222222"/>
          <w:sz w:val="24"/>
          <w:szCs w:val="24"/>
          <w:lang w:eastAsia="en-IN"/>
        </w:rPr>
        <w:t> (ECMA-334) and </w:t>
      </w:r>
      <w:hyperlink r:id="rId234" w:tooltip="International Organization for Standardization" w:history="1">
        <w:r w:rsidRPr="00844844">
          <w:rPr>
            <w:color w:val="222222"/>
            <w:sz w:val="24"/>
            <w:szCs w:val="24"/>
            <w:lang w:eastAsia="en-IN"/>
          </w:rPr>
          <w:t>ISO</w:t>
        </w:r>
      </w:hyperlink>
      <w:r w:rsidRPr="00844844">
        <w:rPr>
          <w:color w:val="222222"/>
          <w:sz w:val="24"/>
          <w:szCs w:val="24"/>
          <w:lang w:eastAsia="en-IN"/>
        </w:rPr>
        <w:t> (ISO/IEC 23270). C# is one of the programming languages designed for the </w:t>
      </w:r>
      <w:hyperlink r:id="rId235" w:history="1">
        <w:r w:rsidRPr="00844844">
          <w:rPr>
            <w:color w:val="222222"/>
            <w:sz w:val="24"/>
            <w:szCs w:val="24"/>
            <w:lang w:eastAsia="en-IN"/>
          </w:rPr>
          <w:t>Common Language Infrastructure</w:t>
        </w:r>
      </w:hyperlink>
      <w:r w:rsidRPr="00844844">
        <w:rPr>
          <w:color w:val="222222"/>
          <w:sz w:val="24"/>
          <w:szCs w:val="24"/>
          <w:lang w:eastAsia="en-IN"/>
        </w:rPr>
        <w:t>.</w:t>
      </w:r>
    </w:p>
    <w:p w:rsidR="003252E9" w:rsidRPr="00844844" w:rsidRDefault="003252E9" w:rsidP="003252E9">
      <w:pPr>
        <w:pStyle w:val="ListParagraph"/>
        <w:spacing w:line="480" w:lineRule="auto"/>
        <w:rPr>
          <w:i/>
          <w:color w:val="222222"/>
          <w:sz w:val="24"/>
          <w:szCs w:val="24"/>
          <w:lang w:eastAsia="en-IN"/>
        </w:rPr>
      </w:pPr>
      <w:r w:rsidRPr="00844844">
        <w:rPr>
          <w:color w:val="222222"/>
          <w:sz w:val="24"/>
          <w:szCs w:val="24"/>
          <w:lang w:eastAsia="en-IN"/>
        </w:rPr>
        <w:t>C# is intended to be a simple, modern, general-purpose, object-oriented programming language.</w:t>
      </w:r>
    </w:p>
    <w:p w:rsidR="002F4972" w:rsidRPr="00844844" w:rsidRDefault="002F4972" w:rsidP="003252E9">
      <w:pPr>
        <w:pStyle w:val="ListParagraph"/>
        <w:spacing w:line="480" w:lineRule="auto"/>
        <w:rPr>
          <w:color w:val="222222"/>
          <w:sz w:val="24"/>
          <w:szCs w:val="24"/>
          <w:lang w:eastAsia="en-IN"/>
        </w:rPr>
      </w:pPr>
    </w:p>
    <w:p w:rsidR="002F4972" w:rsidRPr="00844844" w:rsidRDefault="002F4972" w:rsidP="002F4972">
      <w:pPr>
        <w:pStyle w:val="Heading4"/>
        <w:rPr>
          <w:rFonts w:asciiTheme="minorHAnsi" w:hAnsiTheme="minorHAnsi" w:cs="Times New Roman"/>
          <w:lang w:eastAsia="en-IN"/>
        </w:rPr>
      </w:pPr>
      <w:r w:rsidRPr="00844844">
        <w:rPr>
          <w:rFonts w:asciiTheme="minorHAnsi" w:hAnsiTheme="minorHAnsi" w:cs="Times New Roman"/>
          <w:lang w:eastAsia="en-IN"/>
        </w:rPr>
        <w:t>Characteristics of C#:</w:t>
      </w:r>
    </w:p>
    <w:p w:rsidR="002F4972" w:rsidRPr="00844844" w:rsidRDefault="002F4972" w:rsidP="002F4972">
      <w:pPr>
        <w:pStyle w:val="ListParagraph"/>
        <w:spacing w:line="480" w:lineRule="auto"/>
        <w:rPr>
          <w:i/>
          <w:color w:val="222222"/>
          <w:sz w:val="24"/>
          <w:szCs w:val="24"/>
          <w:lang w:eastAsia="en-IN"/>
        </w:rPr>
      </w:pPr>
      <w:r w:rsidRPr="00844844">
        <w:rPr>
          <w:color w:val="333333"/>
          <w:sz w:val="24"/>
          <w:szCs w:val="24"/>
          <w:shd w:val="clear" w:color="auto" w:fill="FFFFFF"/>
        </w:rPr>
        <w:t xml:space="preserve">C# was developed to bring rapid development to C++ without sacrificing the power and control of C and C++. C# provides various </w:t>
      </w:r>
      <w:r w:rsidR="00517ABE" w:rsidRPr="00844844">
        <w:rPr>
          <w:color w:val="333333"/>
          <w:sz w:val="24"/>
          <w:szCs w:val="24"/>
          <w:shd w:val="clear" w:color="auto" w:fill="FFFFFF"/>
        </w:rPr>
        <w:t>characteristics, which</w:t>
      </w:r>
      <w:r w:rsidRPr="00844844">
        <w:rPr>
          <w:color w:val="333333"/>
          <w:sz w:val="24"/>
          <w:szCs w:val="24"/>
          <w:shd w:val="clear" w:color="auto" w:fill="FFFFFF"/>
        </w:rPr>
        <w:t xml:space="preserve"> are:</w:t>
      </w:r>
      <w:r w:rsidRPr="00844844">
        <w:rPr>
          <w:color w:val="333333"/>
          <w:sz w:val="24"/>
          <w:szCs w:val="24"/>
        </w:rPr>
        <w:br/>
      </w:r>
      <w:r w:rsidRPr="00844844">
        <w:rPr>
          <w:color w:val="333333"/>
          <w:sz w:val="24"/>
          <w:szCs w:val="24"/>
          <w:shd w:val="clear" w:color="auto" w:fill="FFFFFF"/>
        </w:rPr>
        <w:t>Simple:</w:t>
      </w:r>
      <w:r w:rsidRPr="00844844">
        <w:rPr>
          <w:color w:val="333333"/>
          <w:sz w:val="24"/>
          <w:szCs w:val="24"/>
        </w:rPr>
        <w:br/>
      </w:r>
      <w:r w:rsidRPr="00844844">
        <w:rPr>
          <w:color w:val="333333"/>
          <w:sz w:val="24"/>
          <w:szCs w:val="24"/>
          <w:shd w:val="clear" w:color="auto" w:fill="FFFFFF"/>
        </w:rPr>
        <w:lastRenderedPageBreak/>
        <w:t>C# eliminates the use of tedious operators such as --&gt;, and pointers. C# treats inter and Boolean as two different data types, which enable the compiler</w:t>
      </w:r>
      <w:r w:rsidRPr="00844844">
        <w:rPr>
          <w:rStyle w:val="apple-converted-space"/>
          <w:color w:val="333333"/>
          <w:sz w:val="24"/>
          <w:szCs w:val="24"/>
          <w:shd w:val="clear" w:color="auto" w:fill="FFFFFF"/>
        </w:rPr>
        <w:t> </w:t>
      </w:r>
      <w:r w:rsidRPr="00844844">
        <w:rPr>
          <w:color w:val="333333"/>
          <w:sz w:val="24"/>
          <w:szCs w:val="24"/>
        </w:rPr>
        <w:br/>
      </w:r>
      <w:r w:rsidRPr="00844844">
        <w:rPr>
          <w:color w:val="333333"/>
          <w:sz w:val="24"/>
          <w:szCs w:val="24"/>
          <w:shd w:val="clear" w:color="auto" w:fill="FFFFFF"/>
        </w:rPr>
        <w:t>to recognize the use of = in place of = = with if statement.</w:t>
      </w:r>
      <w:r w:rsidRPr="00844844">
        <w:rPr>
          <w:color w:val="333333"/>
          <w:sz w:val="24"/>
          <w:szCs w:val="24"/>
        </w:rPr>
        <w:br/>
      </w:r>
      <w:r w:rsidRPr="00844844">
        <w:rPr>
          <w:color w:val="333333"/>
          <w:sz w:val="24"/>
          <w:szCs w:val="24"/>
        </w:rPr>
        <w:br/>
      </w:r>
      <w:r w:rsidRPr="00844844">
        <w:rPr>
          <w:b/>
          <w:bCs/>
          <w:color w:val="333333"/>
          <w:sz w:val="24"/>
          <w:szCs w:val="24"/>
          <w:shd w:val="clear" w:color="auto" w:fill="FFFFFF"/>
        </w:rPr>
        <w:t>Consistent:-</w:t>
      </w:r>
      <w:r w:rsidRPr="00844844">
        <w:rPr>
          <w:color w:val="333333"/>
          <w:sz w:val="24"/>
          <w:szCs w:val="24"/>
        </w:rPr>
        <w:br/>
      </w:r>
      <w:r w:rsidRPr="00844844">
        <w:rPr>
          <w:color w:val="333333"/>
          <w:sz w:val="24"/>
          <w:szCs w:val="24"/>
          <w:shd w:val="clear" w:color="auto" w:fill="FFFFFF"/>
        </w:rPr>
        <w:t xml:space="preserve">C# supports only one integer </w:t>
      </w:r>
      <w:r w:rsidR="000F27A7" w:rsidRPr="00844844">
        <w:rPr>
          <w:color w:val="333333"/>
          <w:sz w:val="24"/>
          <w:szCs w:val="24"/>
          <w:shd w:val="clear" w:color="auto" w:fill="FFFFFF"/>
        </w:rPr>
        <w:t>type</w:t>
      </w:r>
      <w:r w:rsidRPr="00844844">
        <w:rPr>
          <w:color w:val="333333"/>
          <w:sz w:val="24"/>
          <w:szCs w:val="24"/>
          <w:shd w:val="clear" w:color="auto" w:fill="FFFFFF"/>
        </w:rPr>
        <w:t xml:space="preserve"> and there is no limitation of range.</w:t>
      </w:r>
      <w:r w:rsidRPr="00844844">
        <w:rPr>
          <w:color w:val="333333"/>
          <w:sz w:val="24"/>
          <w:szCs w:val="24"/>
        </w:rPr>
        <w:br/>
      </w:r>
      <w:r w:rsidRPr="00844844">
        <w:rPr>
          <w:b/>
          <w:bCs/>
          <w:color w:val="333333"/>
          <w:sz w:val="24"/>
          <w:szCs w:val="24"/>
          <w:shd w:val="clear" w:color="auto" w:fill="FFFFFF"/>
        </w:rPr>
        <w:t>Modern:-</w:t>
      </w:r>
      <w:r w:rsidRPr="00844844">
        <w:rPr>
          <w:color w:val="333333"/>
          <w:sz w:val="24"/>
          <w:szCs w:val="24"/>
        </w:rPr>
        <w:br/>
      </w:r>
      <w:r w:rsidRPr="00844844">
        <w:rPr>
          <w:color w:val="333333"/>
          <w:sz w:val="24"/>
          <w:szCs w:val="24"/>
          <w:shd w:val="clear" w:color="auto" w:fill="FFFFFF"/>
        </w:rPr>
        <w:t>C# contains various features necessary to develop web applications. Following are the features of C#:</w:t>
      </w:r>
      <w:r w:rsidRPr="00844844">
        <w:rPr>
          <w:color w:val="333333"/>
          <w:sz w:val="24"/>
          <w:szCs w:val="24"/>
        </w:rPr>
        <w:br/>
      </w:r>
      <w:r w:rsidRPr="00844844">
        <w:rPr>
          <w:color w:val="333333"/>
          <w:sz w:val="24"/>
          <w:szCs w:val="24"/>
          <w:shd w:val="clear" w:color="auto" w:fill="FFFFFF"/>
        </w:rPr>
        <w:t>It provides automatic garbage collection.</w:t>
      </w:r>
      <w:r w:rsidRPr="00844844">
        <w:rPr>
          <w:color w:val="333333"/>
          <w:sz w:val="24"/>
          <w:szCs w:val="24"/>
        </w:rPr>
        <w:br/>
      </w:r>
      <w:r w:rsidRPr="00844844">
        <w:rPr>
          <w:color w:val="333333"/>
          <w:sz w:val="24"/>
          <w:szCs w:val="24"/>
          <w:shd w:val="clear" w:color="auto" w:fill="FFFFFF"/>
        </w:rPr>
        <w:t>It provides robust security model.</w:t>
      </w:r>
      <w:r w:rsidRPr="00844844">
        <w:rPr>
          <w:color w:val="333333"/>
          <w:sz w:val="24"/>
          <w:szCs w:val="24"/>
        </w:rPr>
        <w:br/>
      </w:r>
      <w:r w:rsidRPr="00844844">
        <w:rPr>
          <w:color w:val="333333"/>
          <w:sz w:val="24"/>
          <w:szCs w:val="24"/>
          <w:shd w:val="clear" w:color="auto" w:fill="FFFFFF"/>
        </w:rPr>
        <w:t>It provides decimal data type for financial application.</w:t>
      </w:r>
      <w:r w:rsidRPr="00844844">
        <w:rPr>
          <w:color w:val="333333"/>
          <w:sz w:val="24"/>
          <w:szCs w:val="24"/>
        </w:rPr>
        <w:br/>
      </w:r>
      <w:r w:rsidRPr="00844844">
        <w:rPr>
          <w:color w:val="333333"/>
          <w:sz w:val="24"/>
          <w:szCs w:val="24"/>
          <w:shd w:val="clear" w:color="auto" w:fill="FFFFFF"/>
        </w:rPr>
        <w:t>It provides modern approach for debugging.</w:t>
      </w:r>
      <w:r w:rsidRPr="00844844">
        <w:rPr>
          <w:color w:val="333333"/>
          <w:sz w:val="24"/>
          <w:szCs w:val="24"/>
        </w:rPr>
        <w:br/>
      </w:r>
      <w:r w:rsidRPr="00844844">
        <w:rPr>
          <w:color w:val="333333"/>
          <w:sz w:val="24"/>
          <w:szCs w:val="24"/>
          <w:shd w:val="clear" w:color="auto" w:fill="FFFFFF"/>
        </w:rPr>
        <w:t>It provides a rich intrinsic model for error handling.</w:t>
      </w:r>
      <w:r w:rsidRPr="00844844">
        <w:rPr>
          <w:color w:val="333333"/>
          <w:sz w:val="24"/>
          <w:szCs w:val="24"/>
        </w:rPr>
        <w:br/>
      </w:r>
      <w:r w:rsidRPr="00844844">
        <w:rPr>
          <w:b/>
          <w:bCs/>
          <w:color w:val="333333"/>
          <w:sz w:val="24"/>
          <w:szCs w:val="24"/>
          <w:shd w:val="clear" w:color="auto" w:fill="FFFFFF"/>
        </w:rPr>
        <w:t>Object Oriented:-</w:t>
      </w:r>
      <w:r w:rsidRPr="00844844">
        <w:rPr>
          <w:color w:val="333333"/>
          <w:sz w:val="24"/>
          <w:szCs w:val="24"/>
        </w:rPr>
        <w:br/>
      </w:r>
      <w:r w:rsidRPr="00844844">
        <w:rPr>
          <w:color w:val="333333"/>
          <w:sz w:val="24"/>
          <w:szCs w:val="24"/>
          <w:shd w:val="clear" w:color="auto" w:fill="FFFFFF"/>
        </w:rPr>
        <w:t>C# supports all the features of object oriented language such as encapsulation, inheritance and polymorphism. It treats everything as an object and there are no global</w:t>
      </w:r>
      <w:r w:rsidRPr="00844844">
        <w:rPr>
          <w:rStyle w:val="apple-converted-space"/>
          <w:color w:val="333333"/>
          <w:sz w:val="24"/>
          <w:szCs w:val="24"/>
          <w:shd w:val="clear" w:color="auto" w:fill="FFFFFF"/>
        </w:rPr>
        <w:t> </w:t>
      </w:r>
      <w:r w:rsidRPr="00844844">
        <w:rPr>
          <w:color w:val="333333"/>
          <w:sz w:val="24"/>
          <w:szCs w:val="24"/>
        </w:rPr>
        <w:br/>
      </w:r>
      <w:r w:rsidRPr="00844844">
        <w:rPr>
          <w:color w:val="333333"/>
          <w:sz w:val="24"/>
          <w:szCs w:val="24"/>
          <w:shd w:val="clear" w:color="auto" w:fill="FFFFFF"/>
        </w:rPr>
        <w:t>functions, variables and constants in C#.</w:t>
      </w:r>
      <w:r w:rsidRPr="00844844">
        <w:rPr>
          <w:color w:val="333333"/>
          <w:sz w:val="24"/>
          <w:szCs w:val="24"/>
        </w:rPr>
        <w:br/>
      </w:r>
      <w:r w:rsidRPr="00844844">
        <w:rPr>
          <w:b/>
          <w:bCs/>
          <w:color w:val="333333"/>
          <w:sz w:val="24"/>
          <w:szCs w:val="24"/>
          <w:shd w:val="clear" w:color="auto" w:fill="FFFFFF"/>
        </w:rPr>
        <w:t>Type Safe:-</w:t>
      </w:r>
      <w:r w:rsidRPr="00844844">
        <w:rPr>
          <w:color w:val="333333"/>
          <w:sz w:val="24"/>
          <w:szCs w:val="24"/>
        </w:rPr>
        <w:br/>
      </w:r>
      <w:r w:rsidRPr="00844844">
        <w:rPr>
          <w:color w:val="333333"/>
          <w:sz w:val="24"/>
          <w:szCs w:val="24"/>
          <w:shd w:val="clear" w:color="auto" w:fill="FFFFFF"/>
        </w:rPr>
        <w:t xml:space="preserve">C# provides various type safe measures, which are: </w:t>
      </w:r>
      <w:r w:rsidRPr="00844844">
        <w:rPr>
          <w:color w:val="333333"/>
          <w:sz w:val="24"/>
          <w:szCs w:val="24"/>
        </w:rPr>
        <w:br/>
      </w:r>
      <w:r w:rsidRPr="00844844">
        <w:rPr>
          <w:color w:val="333333"/>
          <w:sz w:val="24"/>
          <w:szCs w:val="24"/>
          <w:shd w:val="clear" w:color="auto" w:fill="FFFFFF"/>
        </w:rPr>
        <w:t>Dynamically allocated objects and arrays are initialized to zero.</w:t>
      </w:r>
      <w:r w:rsidRPr="00844844">
        <w:rPr>
          <w:color w:val="333333"/>
          <w:sz w:val="24"/>
          <w:szCs w:val="24"/>
        </w:rPr>
        <w:br/>
      </w:r>
      <w:r w:rsidRPr="00844844">
        <w:rPr>
          <w:color w:val="333333"/>
          <w:sz w:val="24"/>
          <w:szCs w:val="24"/>
          <w:shd w:val="clear" w:color="auto" w:fill="FFFFFF"/>
        </w:rPr>
        <w:t>Products an error message while using an uninitialized variable.</w:t>
      </w:r>
      <w:r w:rsidRPr="00844844">
        <w:rPr>
          <w:color w:val="333333"/>
          <w:sz w:val="24"/>
          <w:szCs w:val="24"/>
        </w:rPr>
        <w:br/>
      </w:r>
      <w:r w:rsidRPr="00844844">
        <w:rPr>
          <w:color w:val="333333"/>
          <w:sz w:val="24"/>
          <w:szCs w:val="24"/>
          <w:shd w:val="clear" w:color="auto" w:fill="FFFFFF"/>
        </w:rPr>
        <w:t>Checks the range of an array and warns when the access goes out of bound.</w:t>
      </w:r>
      <w:r w:rsidRPr="00844844">
        <w:rPr>
          <w:color w:val="333333"/>
          <w:sz w:val="24"/>
          <w:szCs w:val="24"/>
        </w:rPr>
        <w:br/>
      </w:r>
      <w:r w:rsidRPr="00844844">
        <w:rPr>
          <w:color w:val="333333"/>
          <w:sz w:val="24"/>
          <w:szCs w:val="24"/>
          <w:shd w:val="clear" w:color="auto" w:fill="FFFFFF"/>
        </w:rPr>
        <w:lastRenderedPageBreak/>
        <w:t>Unsafe casts are not allowed.</w:t>
      </w:r>
      <w:r w:rsidRPr="00844844">
        <w:rPr>
          <w:color w:val="333333"/>
          <w:sz w:val="24"/>
          <w:szCs w:val="24"/>
        </w:rPr>
        <w:br/>
      </w:r>
      <w:r w:rsidRPr="00844844">
        <w:rPr>
          <w:color w:val="333333"/>
          <w:sz w:val="24"/>
          <w:szCs w:val="24"/>
          <w:shd w:val="clear" w:color="auto" w:fill="FFFFFF"/>
        </w:rPr>
        <w:t>Enforces overflow checking in arithmetic operations.</w:t>
      </w:r>
      <w:r w:rsidRPr="00844844">
        <w:rPr>
          <w:color w:val="333333"/>
          <w:sz w:val="24"/>
          <w:szCs w:val="24"/>
        </w:rPr>
        <w:br/>
      </w:r>
      <w:r w:rsidRPr="00844844">
        <w:rPr>
          <w:b/>
          <w:bCs/>
          <w:color w:val="333333"/>
          <w:sz w:val="24"/>
          <w:szCs w:val="24"/>
          <w:shd w:val="clear" w:color="auto" w:fill="FFFFFF"/>
        </w:rPr>
        <w:t>Versionable:-</w:t>
      </w:r>
      <w:r w:rsidRPr="00844844">
        <w:rPr>
          <w:color w:val="333333"/>
          <w:sz w:val="24"/>
          <w:szCs w:val="24"/>
        </w:rPr>
        <w:br/>
      </w:r>
      <w:r w:rsidRPr="00844844">
        <w:rPr>
          <w:color w:val="333333"/>
          <w:sz w:val="24"/>
          <w:szCs w:val="24"/>
          <w:shd w:val="clear" w:color="auto" w:fill="FFFFFF"/>
        </w:rPr>
        <w:t>C# supports versioning that enables the existing applications to run on different versions with the help of new and override command.</w:t>
      </w:r>
      <w:r w:rsidRPr="00844844">
        <w:rPr>
          <w:color w:val="333333"/>
          <w:sz w:val="24"/>
          <w:szCs w:val="24"/>
        </w:rPr>
        <w:br/>
      </w:r>
      <w:r w:rsidRPr="00844844">
        <w:rPr>
          <w:color w:val="333333"/>
          <w:sz w:val="24"/>
          <w:szCs w:val="24"/>
          <w:shd w:val="clear" w:color="auto" w:fill="FFFFFF"/>
        </w:rPr>
        <w:t>Compatible:</w:t>
      </w:r>
      <w:r w:rsidRPr="00844844">
        <w:rPr>
          <w:color w:val="333333"/>
          <w:sz w:val="24"/>
          <w:szCs w:val="24"/>
        </w:rPr>
        <w:br/>
      </w:r>
      <w:r w:rsidRPr="00844844">
        <w:rPr>
          <w:color w:val="333333"/>
          <w:sz w:val="24"/>
          <w:szCs w:val="24"/>
          <w:shd w:val="clear" w:color="auto" w:fill="FFFFFF"/>
        </w:rPr>
        <w:t>C# contains the .NET specifications and therefore, allows inter operation with other .NET languages.</w:t>
      </w:r>
      <w:r w:rsidRPr="00844844">
        <w:rPr>
          <w:color w:val="333333"/>
          <w:sz w:val="24"/>
          <w:szCs w:val="24"/>
        </w:rPr>
        <w:br/>
      </w:r>
      <w:r w:rsidRPr="00844844">
        <w:rPr>
          <w:b/>
          <w:bCs/>
          <w:color w:val="333333"/>
          <w:sz w:val="24"/>
          <w:szCs w:val="24"/>
          <w:shd w:val="clear" w:color="auto" w:fill="FFFFFF"/>
        </w:rPr>
        <w:t>Flexible:-</w:t>
      </w:r>
      <w:r w:rsidRPr="00844844">
        <w:rPr>
          <w:color w:val="333333"/>
          <w:sz w:val="24"/>
          <w:szCs w:val="24"/>
        </w:rPr>
        <w:br/>
      </w:r>
      <w:r w:rsidRPr="00844844">
        <w:rPr>
          <w:color w:val="333333"/>
          <w:sz w:val="24"/>
          <w:szCs w:val="24"/>
          <w:shd w:val="clear" w:color="auto" w:fill="FFFFFF"/>
        </w:rPr>
        <w:t>C# does not support pointers but you may use pointers to manipulate the data of certain classes and methods by declaring them unsafe.</w:t>
      </w:r>
      <w:r w:rsidRPr="00844844">
        <w:rPr>
          <w:color w:val="333333"/>
          <w:sz w:val="24"/>
          <w:szCs w:val="24"/>
        </w:rPr>
        <w:br/>
      </w:r>
      <w:r w:rsidRPr="00844844">
        <w:rPr>
          <w:color w:val="333333"/>
          <w:sz w:val="24"/>
          <w:szCs w:val="24"/>
          <w:shd w:val="clear" w:color="auto" w:fill="FFFFFF"/>
        </w:rPr>
        <w:t>Inter-operability:</w:t>
      </w:r>
      <w:r w:rsidRPr="00844844">
        <w:rPr>
          <w:color w:val="333333"/>
          <w:sz w:val="24"/>
          <w:szCs w:val="24"/>
        </w:rPr>
        <w:br/>
      </w:r>
      <w:r w:rsidRPr="00844844">
        <w:rPr>
          <w:color w:val="333333"/>
          <w:sz w:val="24"/>
          <w:szCs w:val="24"/>
          <w:shd w:val="clear" w:color="auto" w:fill="FFFFFF"/>
        </w:rPr>
        <w:t>C# enables a program to call out any native API. It also allows the use of COM objects written in different languages.</w:t>
      </w:r>
    </w:p>
    <w:p w:rsidR="003252E9" w:rsidRPr="00844844" w:rsidRDefault="003252E9" w:rsidP="003252E9">
      <w:pPr>
        <w:pStyle w:val="Heading2"/>
        <w:rPr>
          <w:rFonts w:asciiTheme="minorHAnsi" w:eastAsia="Arial" w:hAnsiTheme="minorHAnsi"/>
        </w:rPr>
      </w:pPr>
      <w:bookmarkStart w:id="201" w:name="_Toc289170426"/>
      <w:bookmarkStart w:id="202" w:name="_Toc289252224"/>
      <w:bookmarkStart w:id="203" w:name="_Toc368005979"/>
      <w:r w:rsidRPr="00844844">
        <w:rPr>
          <w:rFonts w:asciiTheme="minorHAnsi" w:eastAsia="Arial" w:hAnsiTheme="minorHAnsi"/>
        </w:rPr>
        <w:t>Dia for Diagram Drawing &amp;Modeling</w:t>
      </w:r>
      <w:bookmarkEnd w:id="201"/>
      <w:bookmarkEnd w:id="202"/>
      <w:bookmarkEnd w:id="203"/>
    </w:p>
    <w:p w:rsidR="003252E9" w:rsidRPr="00844844" w:rsidRDefault="003252E9" w:rsidP="003252E9">
      <w:pPr>
        <w:rPr>
          <w:rFonts w:eastAsia="Arial"/>
        </w:rPr>
      </w:pP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is a gtk+ based diagram creation program released under the GPL license.</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Pr="00844844" w:rsidRDefault="003252E9" w:rsidP="003252E9">
      <w:pPr>
        <w:pStyle w:val="Heading2"/>
        <w:rPr>
          <w:rFonts w:asciiTheme="minorHAnsi" w:eastAsia="Arial" w:hAnsiTheme="minorHAnsi"/>
        </w:rPr>
      </w:pPr>
      <w:bookmarkStart w:id="204" w:name="_Toc289252225"/>
      <w:bookmarkStart w:id="205" w:name="_Toc368005980"/>
      <w:r w:rsidRPr="00844844">
        <w:rPr>
          <w:rFonts w:asciiTheme="minorHAnsi" w:eastAsia="Arial" w:hAnsiTheme="minorHAnsi"/>
        </w:rPr>
        <w:t>Google Spreadsheet Interface:</w:t>
      </w:r>
      <w:bookmarkEnd w:id="204"/>
      <w:bookmarkEnd w:id="205"/>
    </w:p>
    <w:p w:rsidR="003252E9" w:rsidRPr="00844844" w:rsidRDefault="003252E9" w:rsidP="003252E9">
      <w:pPr>
        <w:spacing w:before="100" w:beforeAutospacing="1" w:after="100" w:afterAutospacing="1"/>
        <w:rPr>
          <w:rFonts w:cs="Times New Roman"/>
          <w:i/>
          <w:iCs/>
          <w:color w:val="000000"/>
          <w:sz w:val="24"/>
          <w:szCs w:val="24"/>
        </w:rPr>
      </w:pPr>
      <w:r w:rsidRPr="00844844">
        <w:rPr>
          <w:rFonts w:cs="Times New Roman"/>
          <w:i/>
          <w:iCs/>
          <w:color w:val="000000"/>
          <w:sz w:val="24"/>
          <w:szCs w:val="24"/>
        </w:rPr>
        <w:t>With Google Spreadsheets, we can easily create, share, and edit spreadsheets online. Here are a few specific things we can do:</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Import and export these file types: .xls, .csv, .txt and .ods. We can also export data to a PDF or an HTML file.</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Format cells and edit formulas so we can calculate results and make data look the way we want it.</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Chat in real time with others who are editing our spreadsheet.</w:t>
      </w:r>
    </w:p>
    <w:p w:rsidR="003252E9" w:rsidRPr="00844844" w:rsidRDefault="003252E9" w:rsidP="0064486B">
      <w:pPr>
        <w:numPr>
          <w:ilvl w:val="0"/>
          <w:numId w:val="8"/>
        </w:numPr>
        <w:spacing w:before="100" w:beforeAutospacing="1" w:after="100" w:afterAutospacing="1" w:line="480" w:lineRule="auto"/>
        <w:rPr>
          <w:rFonts w:eastAsia="Arial"/>
          <w:b/>
        </w:rPr>
      </w:pPr>
      <w:r w:rsidRPr="00844844">
        <w:rPr>
          <w:rFonts w:cs="Times New Roman"/>
          <w:i/>
          <w:iCs/>
          <w:color w:val="000000"/>
          <w:sz w:val="24"/>
          <w:szCs w:val="24"/>
        </w:rPr>
        <w:t>Embed a spreadsheet, or a section of a spreadsheet, in our blog or website.</w:t>
      </w:r>
    </w:p>
    <w:p w:rsidR="009F6550" w:rsidRPr="00844844" w:rsidRDefault="009F6550" w:rsidP="009F6550">
      <w:pPr>
        <w:pStyle w:val="Heading2"/>
        <w:rPr>
          <w:rFonts w:asciiTheme="minorHAnsi" w:hAnsiTheme="minorHAnsi"/>
        </w:rPr>
      </w:pPr>
      <w:bookmarkStart w:id="206" w:name="_Toc368005981"/>
      <w:r w:rsidRPr="00844844">
        <w:rPr>
          <w:rFonts w:asciiTheme="minorHAnsi" w:hAnsiTheme="minorHAnsi"/>
        </w:rPr>
        <w:t>Cacoo::</w:t>
      </w:r>
      <w:r w:rsidRPr="00844844">
        <w:rPr>
          <w:rFonts w:asciiTheme="minorHAnsi" w:hAnsiTheme="minorHAnsi"/>
          <w:szCs w:val="27"/>
        </w:rPr>
        <w:t xml:space="preserve"> </w:t>
      </w:r>
      <w:r w:rsidRPr="00844844">
        <w:rPr>
          <w:rFonts w:asciiTheme="minorHAnsi" w:hAnsiTheme="minorHAnsi"/>
        </w:rPr>
        <w:t>online drawing tool</w:t>
      </w:r>
      <w:bookmarkEnd w:id="206"/>
      <w:r w:rsidRPr="00844844">
        <w:rPr>
          <w:rFonts w:asciiTheme="minorHAnsi" w:hAnsiTheme="minorHAnsi"/>
        </w:rPr>
        <w:t> </w:t>
      </w:r>
    </w:p>
    <w:p w:rsidR="00A91C2F" w:rsidRPr="00844844" w:rsidRDefault="00A91C2F" w:rsidP="00A91C2F"/>
    <w:p w:rsidR="009F6550" w:rsidRPr="00844844" w:rsidRDefault="009F6550" w:rsidP="009F6550">
      <w:pPr>
        <w:rPr>
          <w:rFonts w:cs="Times New Roman"/>
          <w:sz w:val="24"/>
          <w:szCs w:val="24"/>
        </w:rPr>
      </w:pPr>
      <w:r w:rsidRPr="00844844">
        <w:rPr>
          <w:noProof/>
          <w:lang w:bidi="ar-SA"/>
        </w:rPr>
        <w:drawing>
          <wp:anchor distT="0" distB="0" distL="114300" distR="114300" simplePos="0" relativeHeight="25164902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3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844844">
        <w:t xml:space="preserve"> </w:t>
      </w:r>
      <w:r w:rsidRPr="00844844">
        <w:rPr>
          <w:rFonts w:cs="Times New Roman"/>
          <w:sz w:val="24"/>
          <w:szCs w:val="24"/>
        </w:rPr>
        <w:t>Cacoo is a diagram creation tool that runs in your web browser.Multiple people can work together on the same diagram in real time.Diagrams can be published directly to websites, wikis, and blogs.</w:t>
      </w:r>
    </w:p>
    <w:p w:rsidR="009F6550" w:rsidRPr="00844844" w:rsidRDefault="009F6550" w:rsidP="009F6550">
      <w:pPr>
        <w:pStyle w:val="Heading3"/>
        <w:rPr>
          <w:rFonts w:asciiTheme="minorHAnsi" w:hAnsiTheme="minorHAnsi"/>
        </w:rPr>
      </w:pPr>
      <w:bookmarkStart w:id="207" w:name="_Toc368005982"/>
      <w:r w:rsidRPr="00844844">
        <w:rPr>
          <w:rFonts w:asciiTheme="minorHAnsi" w:hAnsiTheme="minorHAnsi"/>
        </w:rPr>
        <w:t>Creating Diagrams</w:t>
      </w:r>
      <w:bookmarkEnd w:id="207"/>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Elements can be dragged and drop to easily create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Elements can be linked together with connectors.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Connectors automatically move when elements are repositioned.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use a text box and put text anywhere you like.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upload images from your PC and include them in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take screenshots of your computer from within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Smart styles can easily be applied to stencils.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lastRenderedPageBreak/>
        <w:t>You can have multiple sheets in a diagram and use them as backgrounds or layers.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When you move the objects on your canvas, they will be snapped at the objects or grids nearby and align automatically.</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Copying, pasting and other functionality of basic drawing software is also built in to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actions are stored so there are unlimited levels of undo.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import an image from the other websites by indicating the URL.</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The imported image can be easily trimmed only using your mouse.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According to your editing status, tips will be shown on the right bottom corner of the canvas.</w:t>
      </w:r>
    </w:p>
    <w:p w:rsidR="009F6550" w:rsidRPr="00844844" w:rsidRDefault="009F6550" w:rsidP="009F6550">
      <w:pPr>
        <w:pStyle w:val="Heading3"/>
        <w:rPr>
          <w:rFonts w:asciiTheme="minorHAnsi" w:hAnsiTheme="minorHAnsi"/>
        </w:rPr>
      </w:pPr>
      <w:bookmarkStart w:id="208" w:name="_Toc368005983"/>
      <w:r w:rsidRPr="00844844">
        <w:rPr>
          <w:rFonts w:asciiTheme="minorHAnsi" w:hAnsiTheme="minorHAnsi"/>
        </w:rPr>
        <w:t>Collaboration</w:t>
      </w:r>
      <w:bookmarkEnd w:id="208"/>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invite collaborators to work with you in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Multiple people can edit a diagram in real time.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There is a chat function in the editor so people can communicate while creating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People can leave comments about the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Each user can set their own user icon.</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When editing with multiple people, users icons appear on selected objects.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Sharing diagrams become much smoother. Diagrams in the shared folders can be accessible and editable by people who you have shared the folder with.</w:t>
      </w:r>
    </w:p>
    <w:p w:rsidR="009F6550" w:rsidRPr="00844844" w:rsidRDefault="009F6550" w:rsidP="009F6550">
      <w:pPr>
        <w:pStyle w:val="Heading3"/>
        <w:rPr>
          <w:rFonts w:asciiTheme="minorHAnsi" w:hAnsiTheme="minorHAnsi"/>
        </w:rPr>
      </w:pPr>
      <w:bookmarkStart w:id="209" w:name="_Toc368005984"/>
      <w:r w:rsidRPr="00844844">
        <w:rPr>
          <w:rFonts w:asciiTheme="minorHAnsi" w:hAnsiTheme="minorHAnsi"/>
        </w:rPr>
        <w:t>Sharing Diagrams</w:t>
      </w:r>
      <w:bookmarkEnd w:id="209"/>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If you keep the diagram private then other users can't see it.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If you make the diagram URL public, then anyone who knows the URL can see it.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Publishing a diagram to a blog can be useful in various ways.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place code into blogs to create a slideshow</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Published images always display the most recent version.</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exported to SVG format (Plus Plan users only) and PNG format. (More formats will be available in the future.)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posted to Twitter/Facebook/GoogleBuzz</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displayed in SVG format for printing. (Plus Plan users only. A few browsers are not supported.)</w:t>
      </w:r>
    </w:p>
    <w:p w:rsidR="009F6550" w:rsidRPr="00844844" w:rsidRDefault="009F6550" w:rsidP="009F6550">
      <w:pPr>
        <w:pStyle w:val="Heading3"/>
        <w:rPr>
          <w:rFonts w:asciiTheme="minorHAnsi" w:hAnsiTheme="minorHAnsi"/>
        </w:rPr>
      </w:pPr>
      <w:bookmarkStart w:id="210" w:name="_Toc368005985"/>
      <w:r w:rsidRPr="00844844">
        <w:rPr>
          <w:rFonts w:asciiTheme="minorHAnsi" w:hAnsiTheme="minorHAnsi"/>
        </w:rPr>
        <w:t>Managing Diagrams</w:t>
      </w:r>
      <w:bookmarkEnd w:id="210"/>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placed into folders.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copied.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displayed as thumbnails or as a list.</w:t>
      </w:r>
    </w:p>
    <w:p w:rsidR="009F6550" w:rsidRPr="00844844" w:rsidRDefault="009F6550" w:rsidP="009F6550">
      <w:pPr>
        <w:pStyle w:val="Heading3"/>
        <w:rPr>
          <w:rFonts w:asciiTheme="minorHAnsi" w:hAnsiTheme="minorHAnsi"/>
        </w:rPr>
      </w:pPr>
      <w:bookmarkStart w:id="211" w:name="_Toc368005986"/>
      <w:r w:rsidRPr="00844844">
        <w:rPr>
          <w:rFonts w:asciiTheme="minorHAnsi" w:hAnsiTheme="minorHAnsi"/>
        </w:rPr>
        <w:lastRenderedPageBreak/>
        <w:t>Languages and Time Zones</w:t>
      </w:r>
      <w:bookmarkEnd w:id="211"/>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pages and notification e-mails support English and Japanese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Users can enter text from almost all languages.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Dates are displayed relative to your local time zone.</w:t>
      </w:r>
    </w:p>
    <w:p w:rsidR="009F6550" w:rsidRPr="00844844" w:rsidRDefault="009F6550" w:rsidP="009F6550">
      <w:pPr>
        <w:pStyle w:val="Heading3"/>
        <w:rPr>
          <w:rFonts w:asciiTheme="minorHAnsi" w:hAnsiTheme="minorHAnsi"/>
        </w:rPr>
      </w:pPr>
      <w:bookmarkStart w:id="212" w:name="_Toc368005987"/>
      <w:r w:rsidRPr="00844844">
        <w:rPr>
          <w:rFonts w:asciiTheme="minorHAnsi" w:hAnsiTheme="minorHAnsi"/>
        </w:rPr>
        <w:t>Security</w:t>
      </w:r>
      <w:bookmarkEnd w:id="212"/>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Private diagrams can only be seen by users you select.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URLs which you do not share can not be found by other users or search engines.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editing and management is protected by SSL.</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In order to access information about diagrams a Cacoo ID and password are requited.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User passwords are encrypted on Cacoo's server.</w:t>
      </w:r>
    </w:p>
    <w:p w:rsidR="009F6550" w:rsidRPr="00844844" w:rsidRDefault="009F6550" w:rsidP="009F6550">
      <w:pPr>
        <w:pStyle w:val="Heading2"/>
        <w:rPr>
          <w:rFonts w:asciiTheme="minorHAnsi" w:hAnsiTheme="minorHAnsi"/>
          <w:szCs w:val="27"/>
        </w:rPr>
      </w:pPr>
      <w:bookmarkStart w:id="213" w:name="_Toc368005988"/>
      <w:r w:rsidRPr="00844844">
        <w:rPr>
          <w:rFonts w:asciiTheme="minorHAnsi" w:hAnsiTheme="minorHAnsi"/>
          <w:noProof/>
          <w:lang w:bidi="ar-SA"/>
        </w:rPr>
        <w:drawing>
          <wp:anchor distT="0" distB="0" distL="114300" distR="114300" simplePos="0" relativeHeight="25165107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844844">
        <w:rPr>
          <w:rFonts w:asciiTheme="minorHAnsi" w:hAnsiTheme="minorHAnsi"/>
        </w:rPr>
        <w:t xml:space="preserve"> Version Control System </w:t>
      </w:r>
      <w:r w:rsidR="00425BC4" w:rsidRPr="00844844">
        <w:rPr>
          <w:rFonts w:asciiTheme="minorHAnsi" w:hAnsiTheme="minorHAnsi"/>
        </w:rPr>
        <w:t xml:space="preserve">: </w:t>
      </w:r>
      <w:r w:rsidRPr="00844844">
        <w:rPr>
          <w:rFonts w:asciiTheme="minorHAnsi" w:hAnsiTheme="minorHAnsi"/>
        </w:rPr>
        <w:t>GitHub</w:t>
      </w:r>
      <w:bookmarkEnd w:id="213"/>
    </w:p>
    <w:p w:rsidR="009F6550" w:rsidRPr="00844844" w:rsidRDefault="009F6550" w:rsidP="009F6550"/>
    <w:p w:rsidR="009F6550" w:rsidRPr="00844844" w:rsidRDefault="009F6550" w:rsidP="009F6550">
      <w:pPr>
        <w:rPr>
          <w:rFonts w:cs="Times New Roman"/>
          <w:iCs/>
          <w:color w:val="000000"/>
          <w:sz w:val="24"/>
          <w:szCs w:val="24"/>
        </w:rPr>
      </w:pPr>
      <w:r w:rsidRPr="00844844">
        <w:rPr>
          <w:rFonts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844844" w:rsidRDefault="009F6550" w:rsidP="009F6550">
      <w:pPr>
        <w:pStyle w:val="Heading3"/>
        <w:rPr>
          <w:rFonts w:asciiTheme="minorHAnsi" w:hAnsiTheme="minorHAnsi"/>
        </w:rPr>
      </w:pPr>
      <w:bookmarkStart w:id="214" w:name="_Toc368005989"/>
      <w:r w:rsidRPr="00844844">
        <w:rPr>
          <w:rStyle w:val="mw-headline"/>
          <w:rFonts w:asciiTheme="minorHAnsi" w:hAnsiTheme="minorHAnsi"/>
        </w:rPr>
        <w:t>Description</w:t>
      </w:r>
      <w:bookmarkEnd w:id="214"/>
    </w:p>
    <w:p w:rsidR="009F6550" w:rsidRPr="00844844" w:rsidRDefault="009F6550" w:rsidP="009F6550">
      <w:pPr>
        <w:rPr>
          <w:rFonts w:cs="Times New Roman"/>
          <w:iCs/>
          <w:color w:val="000000"/>
          <w:sz w:val="24"/>
          <w:szCs w:val="24"/>
        </w:rPr>
      </w:pPr>
      <w:r w:rsidRPr="00844844">
        <w:rPr>
          <w:rFonts w:cs="Times New Roman"/>
          <w:iCs/>
          <w:color w:val="000000"/>
          <w:sz w:val="24"/>
          <w:szCs w:val="24"/>
        </w:rPr>
        <w:t>The site provides social networking functionality such as feeds, followers and the network graph to display how developers work on their versions of a repository.</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As of January 2010, GitHub is operated under the name GitHub, Inc.</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Pr="00844844" w:rsidRDefault="009F6550" w:rsidP="009F6550">
      <w:pPr>
        <w:pStyle w:val="Heading3"/>
        <w:rPr>
          <w:rFonts w:asciiTheme="minorHAnsi" w:hAnsiTheme="minorHAnsi"/>
        </w:rPr>
      </w:pPr>
      <w:bookmarkStart w:id="215" w:name="_Toc368005990"/>
      <w:r w:rsidRPr="00844844">
        <w:rPr>
          <w:rFonts w:asciiTheme="minorHAnsi" w:hAnsiTheme="minorHAnsi"/>
        </w:rPr>
        <w:t>Limitations and constraints</w:t>
      </w:r>
      <w:bookmarkEnd w:id="215"/>
    </w:p>
    <w:p w:rsidR="009F6550" w:rsidRPr="00844844" w:rsidRDefault="009F6550" w:rsidP="009F6550">
      <w:pPr>
        <w:rPr>
          <w:rFonts w:cs="Times New Roman"/>
          <w:iCs/>
          <w:color w:val="000000"/>
          <w:sz w:val="24"/>
          <w:szCs w:val="24"/>
        </w:rPr>
      </w:pPr>
      <w:r w:rsidRPr="00844844">
        <w:rPr>
          <w:rFonts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844844" w:rsidRDefault="00844844">
      <w:pPr>
        <w:rPr>
          <w:rFonts w:eastAsiaTheme="majorEastAsia" w:cstheme="majorBidi"/>
          <w:color w:val="30818D" w:themeColor="accent1" w:themeShade="BF"/>
          <w:sz w:val="36"/>
          <w:szCs w:val="36"/>
        </w:rPr>
      </w:pPr>
      <w:bookmarkStart w:id="216" w:name="_Toc368005991"/>
      <w:r>
        <w:br w:type="page"/>
      </w:r>
    </w:p>
    <w:p w:rsidR="00663D8A" w:rsidRPr="00844844" w:rsidRDefault="00B4442A" w:rsidP="00D90446">
      <w:pPr>
        <w:pStyle w:val="Heading1"/>
        <w:rPr>
          <w:rFonts w:asciiTheme="minorHAnsi" w:hAnsiTheme="minorHAnsi"/>
        </w:rPr>
      </w:pPr>
      <w:r w:rsidRPr="00844844">
        <w:rPr>
          <w:rFonts w:asciiTheme="minorHAnsi" w:hAnsiTheme="minorHAnsi"/>
        </w:rPr>
        <w:lastRenderedPageBreak/>
        <w:t>Glossary.</w:t>
      </w:r>
      <w:bookmarkEnd w:id="216"/>
    </w:p>
    <w:p w:rsidR="00BA1833" w:rsidRPr="00844844" w:rsidRDefault="00747A2A" w:rsidP="00A96854">
      <w:pPr>
        <w:rPr>
          <w:rFonts w:cs="Times New Roman"/>
          <w:iCs/>
          <w:color w:val="000000"/>
          <w:sz w:val="24"/>
          <w:szCs w:val="24"/>
        </w:rPr>
      </w:pPr>
      <w:r w:rsidRPr="00844844">
        <w:rPr>
          <w:rFonts w:cs="Times New Roman"/>
          <w:b/>
          <w:iCs/>
          <w:color w:val="000000"/>
          <w:sz w:val="24"/>
          <w:szCs w:val="24"/>
        </w:rPr>
        <w:t>CMS</w:t>
      </w:r>
      <w:r w:rsidR="00BA1833" w:rsidRPr="00844844">
        <w:rPr>
          <w:rFonts w:cs="Times New Roman"/>
          <w:iCs/>
          <w:color w:val="000000"/>
          <w:sz w:val="24"/>
          <w:szCs w:val="24"/>
        </w:rPr>
        <w:tab/>
        <w:t xml:space="preserve"> </w:t>
      </w:r>
      <w:r w:rsidR="00B81233" w:rsidRPr="00844844">
        <w:rPr>
          <w:rFonts w:cs="Times New Roman"/>
          <w:iCs/>
          <w:color w:val="000000"/>
          <w:sz w:val="24"/>
          <w:szCs w:val="24"/>
        </w:rPr>
        <w:t>Construrtion Management System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SRS</w:t>
      </w:r>
      <w:r w:rsidRPr="00844844">
        <w:rPr>
          <w:rFonts w:cs="Times New Roman"/>
          <w:iCs/>
          <w:color w:val="000000"/>
          <w:sz w:val="24"/>
          <w:szCs w:val="24"/>
        </w:rPr>
        <w:tab/>
        <w:t xml:space="preserve">Software Requirement Specification </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DFD</w:t>
      </w:r>
      <w:r w:rsidRPr="00844844">
        <w:rPr>
          <w:rFonts w:cs="Times New Roman"/>
          <w:iCs/>
          <w:color w:val="000000"/>
          <w:sz w:val="24"/>
          <w:szCs w:val="24"/>
        </w:rPr>
        <w:tab/>
        <w:t>Data Flow Diagram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ERD</w:t>
      </w:r>
      <w:r w:rsidRPr="00844844">
        <w:rPr>
          <w:rFonts w:cs="Times New Roman"/>
          <w:iCs/>
          <w:color w:val="000000"/>
          <w:sz w:val="24"/>
          <w:szCs w:val="24"/>
        </w:rPr>
        <w:tab/>
        <w:t>Entity Relationship Diagram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GUI</w:t>
      </w:r>
      <w:r w:rsidRPr="00844844">
        <w:rPr>
          <w:rFonts w:cs="Times New Roman"/>
          <w:iCs/>
          <w:color w:val="000000"/>
          <w:sz w:val="24"/>
          <w:szCs w:val="24"/>
        </w:rPr>
        <w:tab/>
        <w:t>Graphical User Interface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UI</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User Interface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DB</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Database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API</w:t>
      </w:r>
      <w:r w:rsidRPr="00844844">
        <w:rPr>
          <w:rFonts w:cs="Times New Roman"/>
          <w:iCs/>
          <w:color w:val="000000"/>
          <w:sz w:val="24"/>
          <w:szCs w:val="24"/>
        </w:rPr>
        <w:tab/>
        <w:t>Application Programming Interface</w:t>
      </w:r>
    </w:p>
    <w:p w:rsidR="00247166" w:rsidRPr="00844844" w:rsidRDefault="00247166" w:rsidP="006744B7">
      <w:pPr>
        <w:rPr>
          <w:rFonts w:cs="Times New Roman"/>
          <w:iCs/>
          <w:color w:val="000000"/>
          <w:sz w:val="24"/>
          <w:szCs w:val="24"/>
        </w:rPr>
      </w:pPr>
      <w:r w:rsidRPr="00844844">
        <w:rPr>
          <w:rFonts w:cs="Times New Roman"/>
          <w:iCs/>
          <w:color w:val="000000"/>
          <w:sz w:val="24"/>
          <w:szCs w:val="24"/>
        </w:rPr>
        <w:t>COCOMO</w:t>
      </w:r>
      <w:r w:rsidRPr="00844844">
        <w:rPr>
          <w:rFonts w:cs="Times New Roman"/>
          <w:iCs/>
          <w:color w:val="000000"/>
          <w:sz w:val="24"/>
          <w:szCs w:val="24"/>
        </w:rPr>
        <w:tab/>
        <w:t>Constructive Cost Model</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WPF</w:t>
      </w:r>
      <w:r w:rsidRPr="00844844">
        <w:rPr>
          <w:rFonts w:cs="Times New Roman"/>
          <w:iCs/>
          <w:color w:val="000000"/>
          <w:sz w:val="24"/>
          <w:szCs w:val="24"/>
        </w:rPr>
        <w:tab/>
        <w:t>Windows Presentation Framework</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XAML</w:t>
      </w:r>
      <w:r w:rsidRPr="00844844">
        <w:rPr>
          <w:rFonts w:cs="Times New Roman"/>
          <w:iCs/>
          <w:color w:val="000000"/>
          <w:sz w:val="24"/>
          <w:szCs w:val="24"/>
        </w:rPr>
        <w:tab/>
        <w:t>Extensible application Markup Language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IDE</w:t>
      </w:r>
      <w:r w:rsidRPr="00844844">
        <w:rPr>
          <w:rFonts w:cs="Times New Roman"/>
          <w:iCs/>
          <w:color w:val="000000"/>
          <w:sz w:val="24"/>
          <w:szCs w:val="24"/>
        </w:rPr>
        <w:tab/>
        <w:t>Integrated Development Environment</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HTML</w:t>
      </w:r>
      <w:r w:rsidRPr="00844844">
        <w:rPr>
          <w:rFonts w:cs="Times New Roman"/>
          <w:iCs/>
          <w:color w:val="000000"/>
          <w:sz w:val="24"/>
          <w:szCs w:val="24"/>
        </w:rPr>
        <w:tab/>
        <w:t>Hyper Text Markup Language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www</w:t>
      </w:r>
      <w:r w:rsidRPr="00844844">
        <w:rPr>
          <w:rFonts w:cs="Times New Roman"/>
          <w:iCs/>
          <w:color w:val="000000"/>
          <w:sz w:val="24"/>
          <w:szCs w:val="24"/>
        </w:rPr>
        <w:tab/>
        <w:t>World Wide Web</w:t>
      </w:r>
      <w:r w:rsidRPr="00844844">
        <w:rPr>
          <w:rFonts w:cs="Times New Roman"/>
          <w:iCs/>
          <w:color w:val="000000"/>
          <w:sz w:val="24"/>
          <w:szCs w:val="24"/>
        </w:rPr>
        <w:tab/>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DBMS</w:t>
      </w:r>
      <w:r w:rsidRPr="00844844">
        <w:rPr>
          <w:rFonts w:cs="Times New Roman"/>
          <w:iCs/>
          <w:color w:val="000000"/>
          <w:sz w:val="24"/>
          <w:szCs w:val="24"/>
        </w:rPr>
        <w:tab/>
        <w:t>Database Management System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Sync</w:t>
      </w:r>
      <w:r w:rsidRPr="00844844">
        <w:rPr>
          <w:rFonts w:cs="Times New Roman"/>
          <w:iCs/>
          <w:color w:val="000000"/>
          <w:sz w:val="24"/>
          <w:szCs w:val="24"/>
        </w:rPr>
        <w:tab/>
        <w:t>Synchronization</w:t>
      </w:r>
    </w:p>
    <w:p w:rsidR="00610748" w:rsidRPr="00844844" w:rsidRDefault="006744B7" w:rsidP="00247166">
      <w:pPr>
        <w:rPr>
          <w:rFonts w:cs="Times New Roman"/>
          <w:iCs/>
          <w:color w:val="000000"/>
          <w:sz w:val="24"/>
          <w:szCs w:val="24"/>
        </w:rPr>
      </w:pPr>
      <w:r w:rsidRPr="00844844">
        <w:rPr>
          <w:rFonts w:cs="Times New Roman"/>
          <w:iCs/>
          <w:color w:val="000000"/>
          <w:sz w:val="24"/>
          <w:szCs w:val="24"/>
        </w:rPr>
        <w:t>C</w:t>
      </w:r>
      <w:r w:rsidR="00BA1833" w:rsidRPr="00844844">
        <w:rPr>
          <w:rFonts w:cs="Times New Roman"/>
          <w:iCs/>
          <w:color w:val="000000"/>
          <w:sz w:val="24"/>
          <w:szCs w:val="24"/>
        </w:rPr>
        <w:t>s</w:t>
      </w:r>
      <w:r w:rsidRPr="00844844">
        <w:rPr>
          <w:rFonts w:cs="Times New Roman"/>
          <w:iCs/>
          <w:color w:val="000000"/>
          <w:sz w:val="24"/>
          <w:szCs w:val="24"/>
        </w:rPr>
        <w:tab/>
      </w:r>
      <w:r w:rsidR="00247166" w:rsidRPr="00844844">
        <w:rPr>
          <w:rFonts w:cs="Times New Roman"/>
          <w:iCs/>
          <w:color w:val="000000"/>
          <w:sz w:val="24"/>
          <w:szCs w:val="24"/>
        </w:rPr>
        <w:tab/>
        <w:t>C Sharp</w:t>
      </w:r>
    </w:p>
    <w:p w:rsidR="001C1798" w:rsidRPr="00844844" w:rsidRDefault="001C1798" w:rsidP="001C1798">
      <w:pPr>
        <w:rPr>
          <w:rFonts w:cs="Times New Roman"/>
          <w:iCs/>
          <w:color w:val="000000"/>
          <w:sz w:val="24"/>
          <w:szCs w:val="24"/>
        </w:rPr>
      </w:pPr>
      <w:r w:rsidRPr="00844844">
        <w:rPr>
          <w:rFonts w:cs="Times New Roman"/>
          <w:iCs/>
          <w:color w:val="000000"/>
          <w:sz w:val="24"/>
          <w:szCs w:val="24"/>
        </w:rPr>
        <w:t>KLOC</w:t>
      </w:r>
      <w:r w:rsidRPr="00844844">
        <w:rPr>
          <w:rFonts w:cs="Times New Roman"/>
          <w:iCs/>
          <w:color w:val="000000"/>
          <w:sz w:val="24"/>
          <w:szCs w:val="24"/>
        </w:rPr>
        <w:tab/>
        <w:t xml:space="preserve">Estimated size of the software product expressed in Kilo </w:t>
      </w:r>
    </w:p>
    <w:p w:rsidR="001C1798" w:rsidRPr="00844844" w:rsidRDefault="001C1798" w:rsidP="001C1798">
      <w:pPr>
        <w:rPr>
          <w:rFonts w:cs="Times New Roman"/>
          <w:iCs/>
          <w:color w:val="000000"/>
          <w:sz w:val="24"/>
          <w:szCs w:val="24"/>
        </w:rPr>
      </w:pPr>
      <w:r w:rsidRPr="00844844">
        <w:rPr>
          <w:rFonts w:cs="Times New Roman"/>
          <w:iCs/>
          <w:color w:val="000000"/>
          <w:sz w:val="24"/>
          <w:szCs w:val="24"/>
        </w:rPr>
        <w:t>Tdev</w:t>
      </w:r>
      <w:r w:rsidRPr="00844844">
        <w:rPr>
          <w:rFonts w:cs="Times New Roman"/>
          <w:iCs/>
          <w:color w:val="000000"/>
          <w:sz w:val="24"/>
          <w:szCs w:val="24"/>
        </w:rPr>
        <w:tab/>
        <w:t>Estimated time to develop the software, expressed in months.</w:t>
      </w:r>
    </w:p>
    <w:p w:rsidR="001C1798" w:rsidRPr="00844844" w:rsidRDefault="001C1798" w:rsidP="006744B7">
      <w:pPr>
        <w:ind w:left="1440" w:hanging="1080"/>
        <w:rPr>
          <w:rFonts w:cs="Times New Roman"/>
          <w:iCs/>
          <w:color w:val="000000"/>
          <w:sz w:val="24"/>
          <w:szCs w:val="24"/>
        </w:rPr>
      </w:pPr>
      <w:r w:rsidRPr="00844844">
        <w:rPr>
          <w:rFonts w:cs="Times New Roman"/>
          <w:iCs/>
          <w:color w:val="000000"/>
          <w:sz w:val="24"/>
          <w:szCs w:val="24"/>
        </w:rPr>
        <w:t>Effort</w:t>
      </w:r>
      <w:r w:rsidRPr="00844844">
        <w:rPr>
          <w:rFonts w:cs="Times New Roman"/>
          <w:iCs/>
          <w:color w:val="000000"/>
          <w:sz w:val="24"/>
          <w:szCs w:val="24"/>
        </w:rPr>
        <w:tab/>
        <w:t xml:space="preserve">Total effort required to develop the software product, expressed in person-month (PM). </w:t>
      </w:r>
    </w:p>
    <w:p w:rsidR="001C1798" w:rsidRPr="00844844" w:rsidRDefault="001C1798" w:rsidP="00247166">
      <w:pPr>
        <w:rPr>
          <w:rFonts w:cs="Times New Roman"/>
          <w:iCs/>
          <w:color w:val="000000"/>
          <w:sz w:val="24"/>
          <w:szCs w:val="24"/>
        </w:rPr>
      </w:pPr>
      <w:r w:rsidRPr="00844844">
        <w:rPr>
          <w:rFonts w:cs="Times New Roman"/>
          <w:iCs/>
          <w:color w:val="000000"/>
          <w:sz w:val="24"/>
          <w:szCs w:val="24"/>
        </w:rPr>
        <w:t>PM</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 xml:space="preserve">Person-month </w:t>
      </w:r>
    </w:p>
    <w:p w:rsidR="009C46E1" w:rsidRPr="00844844" w:rsidRDefault="009C46E1"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5F08AE">
      <w:pPr>
        <w:jc w:val="center"/>
        <w:rPr>
          <w:color w:val="0D0D0D" w:themeColor="text1" w:themeTint="F2"/>
          <w:sz w:val="52"/>
          <w:szCs w:val="52"/>
        </w:rPr>
      </w:pPr>
      <w:r w:rsidRPr="00844844">
        <w:rPr>
          <w:color w:val="0D0D0D" w:themeColor="text1" w:themeTint="F2"/>
          <w:sz w:val="52"/>
          <w:szCs w:val="52"/>
        </w:rPr>
        <w:t>--------------------</w:t>
      </w:r>
      <w:r w:rsidRPr="00844844">
        <w:rPr>
          <w:b/>
          <w:color w:val="0D0D0D" w:themeColor="text1" w:themeTint="F2"/>
          <w:sz w:val="52"/>
          <w:szCs w:val="52"/>
        </w:rPr>
        <w:t>Thank You</w:t>
      </w:r>
      <w:r w:rsidRPr="00844844">
        <w:rPr>
          <w:color w:val="0D0D0D" w:themeColor="text1" w:themeTint="F2"/>
          <w:sz w:val="52"/>
          <w:szCs w:val="52"/>
        </w:rPr>
        <w:t>--------------------</w:t>
      </w:r>
    </w:p>
    <w:sectPr w:rsidR="005F08AE" w:rsidRPr="00844844" w:rsidSect="006463A4">
      <w:headerReference w:type="even" r:id="rId238"/>
      <w:headerReference w:type="default" r:id="rId239"/>
      <w:footerReference w:type="even" r:id="rId240"/>
      <w:footerReference w:type="default" r:id="rId241"/>
      <w:headerReference w:type="first" r:id="rId242"/>
      <w:footerReference w:type="first" r:id="rId2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64F0" w:rsidRDefault="00AA64F0" w:rsidP="009A41F0">
      <w:r>
        <w:separator/>
      </w:r>
    </w:p>
  </w:endnote>
  <w:endnote w:type="continuationSeparator" w:id="0">
    <w:p w:rsidR="00AA64F0" w:rsidRDefault="00AA64F0" w:rsidP="009A4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Content>
      <w:p w:rsidR="004C0FA5" w:rsidRDefault="004C0FA5">
        <w:pPr>
          <w:pStyle w:val="Footer"/>
        </w:pPr>
        <w:r>
          <w:rPr>
            <w:noProof/>
          </w:rPr>
          <w:pict>
            <v:group id="_x0000_s2061" style="position:absolute;margin-left:1501.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4C0FA5" w:rsidRDefault="004C0FA5"/>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1aebd [3204]" strokecolor="#41aebd [3204]">
                <v:textbox style="mso-next-textbox:#_x0000_s2063" inset=",0,,0">
                  <w:txbxContent>
                    <w:p w:rsidR="004C0FA5" w:rsidRDefault="004C0FA5">
                      <w:pPr>
                        <w:pStyle w:val="Footer"/>
                        <w:jc w:val="center"/>
                      </w:pPr>
                      <w:r>
                        <w:fldChar w:fldCharType="begin"/>
                      </w:r>
                      <w:r>
                        <w:instrText xml:space="preserve"> PAGE   \* MERGEFORMAT </w:instrText>
                      </w:r>
                      <w:r>
                        <w:fldChar w:fldCharType="separate"/>
                      </w:r>
                      <w:r w:rsidR="003C77E1">
                        <w:rPr>
                          <w:noProof/>
                        </w:rPr>
                        <w:t>81</w:t>
                      </w:r>
                      <w:r>
                        <w:rPr>
                          <w:noProof/>
                        </w:rPr>
                        <w:fldChar w:fldCharType="end"/>
                      </w:r>
                    </w:p>
                  </w:txbxContent>
                </v:textbox>
              </v:shape>
              <w10:wrap anchorx="page" anchory="page"/>
            </v:group>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64F0" w:rsidRDefault="00AA64F0" w:rsidP="009A41F0">
      <w:r>
        <w:separator/>
      </w:r>
    </w:p>
  </w:footnote>
  <w:footnote w:type="continuationSeparator" w:id="0">
    <w:p w:rsidR="00AA64F0" w:rsidRDefault="00AA64F0" w:rsidP="009A41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2pt;height:10.8pt" o:bullet="t">
        <v:imagedata r:id="rId1" o:title="bullet1"/>
      </v:shape>
    </w:pict>
  </w:numPicBullet>
  <w:numPicBullet w:numPicBulletId="1">
    <w:pict>
      <v:shape id="_x0000_i1105" type="#_x0000_t75" style="width:12pt;height:10.8pt" o:bullet="t">
        <v:imagedata r:id="rId2" o:title="bullet2"/>
      </v:shape>
    </w:pict>
  </w:numPicBullet>
  <w:numPicBullet w:numPicBulletId="2">
    <w:pict>
      <v:shape id="_x0000_i1106" type="#_x0000_t75" style="width:12pt;height:10.8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1647CC"/>
    <w:multiLevelType w:val="hybridMultilevel"/>
    <w:tmpl w:val="36CCBFE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43090C"/>
    <w:multiLevelType w:val="hybridMultilevel"/>
    <w:tmpl w:val="960A8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814CA6"/>
    <w:multiLevelType w:val="hybridMultilevel"/>
    <w:tmpl w:val="4FC805F0"/>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2"/>
  </w:num>
  <w:num w:numId="3">
    <w:abstractNumId w:val="2"/>
  </w:num>
  <w:num w:numId="4">
    <w:abstractNumId w:val="34"/>
  </w:num>
  <w:num w:numId="5">
    <w:abstractNumId w:val="34"/>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3"/>
  </w:num>
  <w:num w:numId="16">
    <w:abstractNumId w:val="0"/>
  </w:num>
  <w:num w:numId="17">
    <w:abstractNumId w:val="3"/>
  </w:num>
  <w:num w:numId="18">
    <w:abstractNumId w:val="4"/>
  </w:num>
  <w:num w:numId="19">
    <w:abstractNumId w:val="5"/>
  </w:num>
  <w:num w:numId="20">
    <w:abstractNumId w:val="11"/>
  </w:num>
  <w:num w:numId="21">
    <w:abstractNumId w:val="36"/>
  </w:num>
  <w:num w:numId="22">
    <w:abstractNumId w:val="26"/>
  </w:num>
  <w:num w:numId="23">
    <w:abstractNumId w:val="35"/>
  </w:num>
  <w:num w:numId="24">
    <w:abstractNumId w:val="21"/>
  </w:num>
  <w:num w:numId="25">
    <w:abstractNumId w:val="30"/>
  </w:num>
  <w:num w:numId="26">
    <w:abstractNumId w:val="24"/>
  </w:num>
  <w:num w:numId="27">
    <w:abstractNumId w:val="39"/>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9"/>
  </w:num>
  <w:num w:numId="36">
    <w:abstractNumId w:val="38"/>
  </w:num>
  <w:num w:numId="37">
    <w:abstractNumId w:val="28"/>
  </w:num>
  <w:num w:numId="38">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0058"/>
    <w:rsid w:val="00000758"/>
    <w:rsid w:val="000022C4"/>
    <w:rsid w:val="000029F2"/>
    <w:rsid w:val="0000779F"/>
    <w:rsid w:val="00013735"/>
    <w:rsid w:val="00014137"/>
    <w:rsid w:val="000145A3"/>
    <w:rsid w:val="000153F9"/>
    <w:rsid w:val="000170D9"/>
    <w:rsid w:val="00017B9B"/>
    <w:rsid w:val="00020C75"/>
    <w:rsid w:val="000304DC"/>
    <w:rsid w:val="00043687"/>
    <w:rsid w:val="00050F33"/>
    <w:rsid w:val="00062940"/>
    <w:rsid w:val="00073BA3"/>
    <w:rsid w:val="00080778"/>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5CE"/>
    <w:rsid w:val="001D2680"/>
    <w:rsid w:val="001D3176"/>
    <w:rsid w:val="001E4E35"/>
    <w:rsid w:val="001E527F"/>
    <w:rsid w:val="001F0289"/>
    <w:rsid w:val="001F0CC3"/>
    <w:rsid w:val="001F1845"/>
    <w:rsid w:val="001F6E0C"/>
    <w:rsid w:val="002002BF"/>
    <w:rsid w:val="002109C9"/>
    <w:rsid w:val="00212F79"/>
    <w:rsid w:val="002168AD"/>
    <w:rsid w:val="002224D2"/>
    <w:rsid w:val="0022261F"/>
    <w:rsid w:val="00247166"/>
    <w:rsid w:val="00257480"/>
    <w:rsid w:val="00265E81"/>
    <w:rsid w:val="002744F2"/>
    <w:rsid w:val="0028172B"/>
    <w:rsid w:val="002A690D"/>
    <w:rsid w:val="002B4B00"/>
    <w:rsid w:val="002C158D"/>
    <w:rsid w:val="002D1162"/>
    <w:rsid w:val="002D49CF"/>
    <w:rsid w:val="002E5CEF"/>
    <w:rsid w:val="002F0201"/>
    <w:rsid w:val="002F0B36"/>
    <w:rsid w:val="002F2F99"/>
    <w:rsid w:val="002F4972"/>
    <w:rsid w:val="0031481C"/>
    <w:rsid w:val="003219CA"/>
    <w:rsid w:val="00322053"/>
    <w:rsid w:val="003252E9"/>
    <w:rsid w:val="00334F12"/>
    <w:rsid w:val="00344B4C"/>
    <w:rsid w:val="003514C5"/>
    <w:rsid w:val="00352C69"/>
    <w:rsid w:val="003636B5"/>
    <w:rsid w:val="00365C1E"/>
    <w:rsid w:val="00375200"/>
    <w:rsid w:val="00380B50"/>
    <w:rsid w:val="00386F25"/>
    <w:rsid w:val="00387717"/>
    <w:rsid w:val="00391EE9"/>
    <w:rsid w:val="003A6948"/>
    <w:rsid w:val="003B0DEA"/>
    <w:rsid w:val="003B1D0F"/>
    <w:rsid w:val="003B3069"/>
    <w:rsid w:val="003B5836"/>
    <w:rsid w:val="003B64B5"/>
    <w:rsid w:val="003C60A4"/>
    <w:rsid w:val="003C77E1"/>
    <w:rsid w:val="003D46CE"/>
    <w:rsid w:val="003D5729"/>
    <w:rsid w:val="003E00D0"/>
    <w:rsid w:val="003E56DA"/>
    <w:rsid w:val="003F1D3A"/>
    <w:rsid w:val="003F64D3"/>
    <w:rsid w:val="0040354E"/>
    <w:rsid w:val="0040390D"/>
    <w:rsid w:val="00405E0E"/>
    <w:rsid w:val="0041499C"/>
    <w:rsid w:val="004228F6"/>
    <w:rsid w:val="004230D2"/>
    <w:rsid w:val="00425573"/>
    <w:rsid w:val="00425BC4"/>
    <w:rsid w:val="00431521"/>
    <w:rsid w:val="0043221A"/>
    <w:rsid w:val="004368BE"/>
    <w:rsid w:val="0044199E"/>
    <w:rsid w:val="00445F14"/>
    <w:rsid w:val="0045084D"/>
    <w:rsid w:val="004549E2"/>
    <w:rsid w:val="004556A1"/>
    <w:rsid w:val="00460347"/>
    <w:rsid w:val="004657AA"/>
    <w:rsid w:val="00472BB3"/>
    <w:rsid w:val="004769BB"/>
    <w:rsid w:val="00491440"/>
    <w:rsid w:val="00492CDA"/>
    <w:rsid w:val="00497572"/>
    <w:rsid w:val="004A71F0"/>
    <w:rsid w:val="004B36EE"/>
    <w:rsid w:val="004C0FA5"/>
    <w:rsid w:val="004C1DE5"/>
    <w:rsid w:val="004D0A4C"/>
    <w:rsid w:val="004D3360"/>
    <w:rsid w:val="004D6216"/>
    <w:rsid w:val="004E0A75"/>
    <w:rsid w:val="004F0600"/>
    <w:rsid w:val="004F1177"/>
    <w:rsid w:val="004F79EA"/>
    <w:rsid w:val="00503CC8"/>
    <w:rsid w:val="005133AC"/>
    <w:rsid w:val="00515199"/>
    <w:rsid w:val="00517ABE"/>
    <w:rsid w:val="00520443"/>
    <w:rsid w:val="0053590F"/>
    <w:rsid w:val="00544B13"/>
    <w:rsid w:val="00552AA0"/>
    <w:rsid w:val="00554ED2"/>
    <w:rsid w:val="0055603B"/>
    <w:rsid w:val="00581B48"/>
    <w:rsid w:val="005907D9"/>
    <w:rsid w:val="005A1002"/>
    <w:rsid w:val="005B1AF2"/>
    <w:rsid w:val="005B1E71"/>
    <w:rsid w:val="005C0B21"/>
    <w:rsid w:val="005C1084"/>
    <w:rsid w:val="005C1917"/>
    <w:rsid w:val="005C390D"/>
    <w:rsid w:val="005C4068"/>
    <w:rsid w:val="005C4283"/>
    <w:rsid w:val="005D1D62"/>
    <w:rsid w:val="005D2580"/>
    <w:rsid w:val="005D2EFF"/>
    <w:rsid w:val="005D5410"/>
    <w:rsid w:val="005F08AE"/>
    <w:rsid w:val="005F4CBB"/>
    <w:rsid w:val="00600980"/>
    <w:rsid w:val="00607FF3"/>
    <w:rsid w:val="00610748"/>
    <w:rsid w:val="00611680"/>
    <w:rsid w:val="00611D23"/>
    <w:rsid w:val="00615348"/>
    <w:rsid w:val="006209E1"/>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4B2"/>
    <w:rsid w:val="00673768"/>
    <w:rsid w:val="00673FF3"/>
    <w:rsid w:val="006744B7"/>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47A2A"/>
    <w:rsid w:val="0075022B"/>
    <w:rsid w:val="00761DE9"/>
    <w:rsid w:val="00766382"/>
    <w:rsid w:val="00771068"/>
    <w:rsid w:val="00771BAC"/>
    <w:rsid w:val="007740A3"/>
    <w:rsid w:val="00777A90"/>
    <w:rsid w:val="00781ADF"/>
    <w:rsid w:val="007B3794"/>
    <w:rsid w:val="007B4EED"/>
    <w:rsid w:val="007B6D4A"/>
    <w:rsid w:val="007C2CB0"/>
    <w:rsid w:val="007C6038"/>
    <w:rsid w:val="007D14E7"/>
    <w:rsid w:val="007D4685"/>
    <w:rsid w:val="007E4E65"/>
    <w:rsid w:val="007F3F0C"/>
    <w:rsid w:val="00806D4F"/>
    <w:rsid w:val="0081512E"/>
    <w:rsid w:val="00825163"/>
    <w:rsid w:val="00830400"/>
    <w:rsid w:val="0084126F"/>
    <w:rsid w:val="00844844"/>
    <w:rsid w:val="0085348A"/>
    <w:rsid w:val="008538A3"/>
    <w:rsid w:val="00857E93"/>
    <w:rsid w:val="008632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1C32"/>
    <w:rsid w:val="008F2AB8"/>
    <w:rsid w:val="008F4A83"/>
    <w:rsid w:val="008F5456"/>
    <w:rsid w:val="009022DF"/>
    <w:rsid w:val="00906614"/>
    <w:rsid w:val="009066D8"/>
    <w:rsid w:val="009070B8"/>
    <w:rsid w:val="00917E5A"/>
    <w:rsid w:val="00922506"/>
    <w:rsid w:val="00937FF4"/>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2A70"/>
    <w:rsid w:val="00A542A7"/>
    <w:rsid w:val="00A64E5B"/>
    <w:rsid w:val="00A670C5"/>
    <w:rsid w:val="00A70984"/>
    <w:rsid w:val="00A7779B"/>
    <w:rsid w:val="00A80996"/>
    <w:rsid w:val="00A81B82"/>
    <w:rsid w:val="00A86AC1"/>
    <w:rsid w:val="00A86CA3"/>
    <w:rsid w:val="00A91C2F"/>
    <w:rsid w:val="00A92530"/>
    <w:rsid w:val="00A936BA"/>
    <w:rsid w:val="00A96854"/>
    <w:rsid w:val="00AA64F0"/>
    <w:rsid w:val="00AB278D"/>
    <w:rsid w:val="00AC2177"/>
    <w:rsid w:val="00AC3E6A"/>
    <w:rsid w:val="00AD08AE"/>
    <w:rsid w:val="00AD2B40"/>
    <w:rsid w:val="00AD2D1B"/>
    <w:rsid w:val="00AD56A7"/>
    <w:rsid w:val="00AD57CE"/>
    <w:rsid w:val="00AE5493"/>
    <w:rsid w:val="00B00BAB"/>
    <w:rsid w:val="00B04DE6"/>
    <w:rsid w:val="00B1039A"/>
    <w:rsid w:val="00B16E23"/>
    <w:rsid w:val="00B24E43"/>
    <w:rsid w:val="00B305D4"/>
    <w:rsid w:val="00B34AEB"/>
    <w:rsid w:val="00B357CE"/>
    <w:rsid w:val="00B36050"/>
    <w:rsid w:val="00B4442A"/>
    <w:rsid w:val="00B50536"/>
    <w:rsid w:val="00B50843"/>
    <w:rsid w:val="00B512D8"/>
    <w:rsid w:val="00B625C3"/>
    <w:rsid w:val="00B63799"/>
    <w:rsid w:val="00B639C4"/>
    <w:rsid w:val="00B63FAE"/>
    <w:rsid w:val="00B653A7"/>
    <w:rsid w:val="00B72AAB"/>
    <w:rsid w:val="00B7410B"/>
    <w:rsid w:val="00B770ED"/>
    <w:rsid w:val="00B80591"/>
    <w:rsid w:val="00B81233"/>
    <w:rsid w:val="00B9203D"/>
    <w:rsid w:val="00B945A5"/>
    <w:rsid w:val="00B961BE"/>
    <w:rsid w:val="00BA1833"/>
    <w:rsid w:val="00BA5152"/>
    <w:rsid w:val="00BA7D34"/>
    <w:rsid w:val="00BB4B3E"/>
    <w:rsid w:val="00BC15BB"/>
    <w:rsid w:val="00BC544A"/>
    <w:rsid w:val="00BC66C2"/>
    <w:rsid w:val="00BC6A79"/>
    <w:rsid w:val="00BC74A7"/>
    <w:rsid w:val="00BD2A1C"/>
    <w:rsid w:val="00BD2B81"/>
    <w:rsid w:val="00BD5290"/>
    <w:rsid w:val="00BD67CF"/>
    <w:rsid w:val="00BE4F57"/>
    <w:rsid w:val="00BE6C94"/>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047B"/>
    <w:rsid w:val="00CD2CF6"/>
    <w:rsid w:val="00CD37BB"/>
    <w:rsid w:val="00CE7F45"/>
    <w:rsid w:val="00CF5E15"/>
    <w:rsid w:val="00D1457F"/>
    <w:rsid w:val="00D15D66"/>
    <w:rsid w:val="00D20F7F"/>
    <w:rsid w:val="00D246ED"/>
    <w:rsid w:val="00D34B04"/>
    <w:rsid w:val="00D4212B"/>
    <w:rsid w:val="00D450EF"/>
    <w:rsid w:val="00D555C5"/>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E7AE3"/>
    <w:rsid w:val="00DF0D6B"/>
    <w:rsid w:val="00DF127D"/>
    <w:rsid w:val="00DF1332"/>
    <w:rsid w:val="00DF2B0D"/>
    <w:rsid w:val="00DF54ED"/>
    <w:rsid w:val="00DF55B3"/>
    <w:rsid w:val="00E028F4"/>
    <w:rsid w:val="00E0547A"/>
    <w:rsid w:val="00E06918"/>
    <w:rsid w:val="00E1118B"/>
    <w:rsid w:val="00E12198"/>
    <w:rsid w:val="00E239ED"/>
    <w:rsid w:val="00E41F58"/>
    <w:rsid w:val="00E45927"/>
    <w:rsid w:val="00E45F16"/>
    <w:rsid w:val="00E56B76"/>
    <w:rsid w:val="00E63C96"/>
    <w:rsid w:val="00E65876"/>
    <w:rsid w:val="00E65F63"/>
    <w:rsid w:val="00E719EC"/>
    <w:rsid w:val="00E727AF"/>
    <w:rsid w:val="00E80B8D"/>
    <w:rsid w:val="00E86C98"/>
    <w:rsid w:val="00E9021C"/>
    <w:rsid w:val="00E94EEB"/>
    <w:rsid w:val="00E96255"/>
    <w:rsid w:val="00EA09C8"/>
    <w:rsid w:val="00EA24F1"/>
    <w:rsid w:val="00EA3E24"/>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33887"/>
    <w:rsid w:val="00F423B6"/>
    <w:rsid w:val="00F43813"/>
    <w:rsid w:val="00F573D2"/>
    <w:rsid w:val="00F662D9"/>
    <w:rsid w:val="00F71C82"/>
    <w:rsid w:val="00F72847"/>
    <w:rsid w:val="00F75C7D"/>
    <w:rsid w:val="00F7718C"/>
    <w:rsid w:val="00F84B1E"/>
    <w:rsid w:val="00F852D9"/>
    <w:rsid w:val="00F85593"/>
    <w:rsid w:val="00F86DF5"/>
    <w:rsid w:val="00F90B62"/>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en-US"/>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918"/>
  </w:style>
  <w:style w:type="paragraph" w:styleId="Heading1">
    <w:name w:val="heading 1"/>
    <w:basedOn w:val="Normal"/>
    <w:next w:val="Normal"/>
    <w:link w:val="Heading1Char"/>
    <w:uiPriority w:val="9"/>
    <w:qFormat/>
    <w:rsid w:val="00E06918"/>
    <w:pPr>
      <w:keepNext/>
      <w:keepLines/>
      <w:pBdr>
        <w:bottom w:val="single" w:sz="4" w:space="1" w:color="41AEBD" w:themeColor="accent1"/>
      </w:pBdr>
      <w:spacing w:before="400" w:after="40" w:line="240" w:lineRule="auto"/>
      <w:outlineLvl w:val="0"/>
    </w:pPr>
    <w:rPr>
      <w:rFonts w:asciiTheme="majorHAnsi" w:eastAsiaTheme="majorEastAsia" w:hAnsiTheme="majorHAnsi" w:cstheme="majorBidi"/>
      <w:color w:val="30818D" w:themeColor="accent1" w:themeShade="BF"/>
      <w:sz w:val="36"/>
      <w:szCs w:val="36"/>
    </w:rPr>
  </w:style>
  <w:style w:type="paragraph" w:styleId="Heading2">
    <w:name w:val="heading 2"/>
    <w:basedOn w:val="Normal"/>
    <w:next w:val="Normal"/>
    <w:link w:val="Heading2Char"/>
    <w:uiPriority w:val="9"/>
    <w:unhideWhenUsed/>
    <w:qFormat/>
    <w:rsid w:val="00E06918"/>
    <w:pPr>
      <w:keepNext/>
      <w:keepLines/>
      <w:spacing w:before="160" w:after="0" w:line="240" w:lineRule="auto"/>
      <w:outlineLvl w:val="1"/>
    </w:pPr>
    <w:rPr>
      <w:rFonts w:asciiTheme="majorHAnsi" w:eastAsiaTheme="majorEastAsia" w:hAnsiTheme="majorHAnsi" w:cstheme="majorBidi"/>
      <w:color w:val="30818D" w:themeColor="accent1" w:themeShade="BF"/>
      <w:sz w:val="28"/>
      <w:szCs w:val="28"/>
    </w:rPr>
  </w:style>
  <w:style w:type="paragraph" w:styleId="Heading3">
    <w:name w:val="heading 3"/>
    <w:basedOn w:val="Normal"/>
    <w:next w:val="Normal"/>
    <w:link w:val="Heading3Char"/>
    <w:uiPriority w:val="9"/>
    <w:unhideWhenUsed/>
    <w:qFormat/>
    <w:rsid w:val="00E0691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E0691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E0691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E0691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0691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0691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0691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918"/>
    <w:rPr>
      <w:rFonts w:asciiTheme="majorHAnsi" w:eastAsiaTheme="majorEastAsia" w:hAnsiTheme="majorHAnsi" w:cstheme="majorBidi"/>
      <w:color w:val="30818D" w:themeColor="accent1" w:themeShade="BF"/>
      <w:sz w:val="36"/>
      <w:szCs w:val="36"/>
    </w:rPr>
  </w:style>
  <w:style w:type="character" w:customStyle="1" w:styleId="Heading2Char">
    <w:name w:val="Heading 2 Char"/>
    <w:basedOn w:val="DefaultParagraphFont"/>
    <w:link w:val="Heading2"/>
    <w:uiPriority w:val="9"/>
    <w:rsid w:val="00E06918"/>
    <w:rPr>
      <w:rFonts w:asciiTheme="majorHAnsi" w:eastAsiaTheme="majorEastAsia" w:hAnsiTheme="majorHAnsi" w:cstheme="majorBidi"/>
      <w:color w:val="30818D" w:themeColor="accent1" w:themeShade="BF"/>
      <w:sz w:val="28"/>
      <w:szCs w:val="28"/>
    </w:rPr>
  </w:style>
  <w:style w:type="character" w:customStyle="1" w:styleId="Heading3Char">
    <w:name w:val="Heading 3 Char"/>
    <w:basedOn w:val="DefaultParagraphFont"/>
    <w:link w:val="Heading3"/>
    <w:uiPriority w:val="9"/>
    <w:rsid w:val="00E0691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E06918"/>
    <w:rPr>
      <w:rFonts w:asciiTheme="majorHAnsi" w:eastAsiaTheme="majorEastAsia" w:hAnsiTheme="majorHAnsi" w:cstheme="majorBidi"/>
      <w:sz w:val="24"/>
      <w:szCs w:val="24"/>
    </w:rPr>
  </w:style>
  <w:style w:type="paragraph" w:styleId="BodyText">
    <w:name w:val="Body Text"/>
    <w:basedOn w:val="Normal"/>
    <w:link w:val="BodyTextChar"/>
    <w:uiPriority w:val="99"/>
    <w:rsid w:val="00B4442A"/>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link w:val="NoSpacingChar"/>
    <w:uiPriority w:val="1"/>
    <w:qFormat/>
    <w:rsid w:val="00E06918"/>
    <w:pPr>
      <w:spacing w:after="0" w:line="240" w:lineRule="auto"/>
    </w:pPr>
  </w:style>
  <w:style w:type="character" w:customStyle="1" w:styleId="NoSpacingChar">
    <w:name w:val="No Spacing Char"/>
    <w:basedOn w:val="DefaultParagraphFont"/>
    <w:link w:val="NoSpacing"/>
    <w:uiPriority w:val="1"/>
    <w:rsid w:val="00445F14"/>
  </w:style>
  <w:style w:type="paragraph" w:styleId="BalloonText">
    <w:name w:val="Balloon Text"/>
    <w:basedOn w:val="Normal"/>
    <w:link w:val="BalloonTextChar"/>
    <w:uiPriority w:val="99"/>
    <w:semiHidden/>
    <w:unhideWhenUsed/>
    <w:rsid w:val="00B4442A"/>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45F14"/>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basedOn w:val="DefaultParagraphFont"/>
    <w:uiPriority w:val="19"/>
    <w:qFormat/>
    <w:rsid w:val="00E06918"/>
    <w:rPr>
      <w:i/>
      <w:iCs/>
      <w:color w:val="595959" w:themeColor="text1" w:themeTint="A6"/>
    </w:rPr>
  </w:style>
  <w:style w:type="paragraph" w:styleId="TOC1">
    <w:name w:val="toc 1"/>
    <w:basedOn w:val="Normal"/>
    <w:next w:val="Normal"/>
    <w:autoRedefine/>
    <w:uiPriority w:val="39"/>
    <w:unhideWhenUsed/>
    <w:rsid w:val="00D75B7E"/>
    <w:pPr>
      <w:spacing w:after="100" w:line="288" w:lineRule="auto"/>
    </w:pPr>
    <w:rPr>
      <w:i/>
      <w:iCs/>
      <w:sz w:val="20"/>
      <w:szCs w:val="20"/>
    </w:rPr>
  </w:style>
  <w:style w:type="paragraph" w:styleId="TOC2">
    <w:name w:val="toc 2"/>
    <w:basedOn w:val="Normal"/>
    <w:next w:val="Normal"/>
    <w:autoRedefine/>
    <w:uiPriority w:val="39"/>
    <w:unhideWhenUsed/>
    <w:rsid w:val="00D75B7E"/>
    <w:pPr>
      <w:spacing w:after="100" w:line="288" w:lineRule="auto"/>
      <w:ind w:left="220"/>
    </w:pPr>
    <w:rPr>
      <w:i/>
      <w:iCs/>
      <w:sz w:val="20"/>
      <w:szCs w:val="20"/>
    </w:rPr>
  </w:style>
  <w:style w:type="paragraph" w:styleId="TOC3">
    <w:name w:val="toc 3"/>
    <w:basedOn w:val="Normal"/>
    <w:next w:val="Normal"/>
    <w:autoRedefine/>
    <w:uiPriority w:val="39"/>
    <w:unhideWhenUsed/>
    <w:rsid w:val="00D75B7E"/>
    <w:pPr>
      <w:spacing w:after="100" w:line="288" w:lineRule="auto"/>
      <w:ind w:left="440"/>
    </w:pPr>
    <w:rPr>
      <w:i/>
      <w:iCs/>
      <w:sz w:val="20"/>
      <w:szCs w:val="20"/>
    </w:rPr>
  </w:style>
  <w:style w:type="paragraph" w:styleId="TOCHeading">
    <w:name w:val="TOC Heading"/>
    <w:basedOn w:val="Heading1"/>
    <w:next w:val="Normal"/>
    <w:uiPriority w:val="39"/>
    <w:semiHidden/>
    <w:unhideWhenUsed/>
    <w:qFormat/>
    <w:rsid w:val="00E06918"/>
    <w:pPr>
      <w:outlineLvl w:val="9"/>
    </w:pPr>
  </w:style>
  <w:style w:type="paragraph" w:customStyle="1" w:styleId="BodyText1">
    <w:name w:val="Body Text1"/>
    <w:link w:val="bodytextChar0"/>
    <w:rsid w:val="00DD5165"/>
    <w:pPr>
      <w:keepLines/>
      <w:spacing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D3B86D"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style>
  <w:style w:type="paragraph" w:styleId="TOC5">
    <w:name w:val="toc 5"/>
    <w:basedOn w:val="Normal"/>
    <w:next w:val="Normal"/>
    <w:autoRedefine/>
    <w:uiPriority w:val="39"/>
    <w:unhideWhenUsed/>
    <w:rsid w:val="009A41F0"/>
    <w:pPr>
      <w:spacing w:after="100"/>
      <w:ind w:left="880"/>
    </w:pPr>
  </w:style>
  <w:style w:type="paragraph" w:styleId="TOC6">
    <w:name w:val="toc 6"/>
    <w:basedOn w:val="Normal"/>
    <w:next w:val="Normal"/>
    <w:autoRedefine/>
    <w:uiPriority w:val="39"/>
    <w:unhideWhenUsed/>
    <w:rsid w:val="009A41F0"/>
    <w:pPr>
      <w:spacing w:after="100"/>
      <w:ind w:left="1100"/>
    </w:pPr>
  </w:style>
  <w:style w:type="paragraph" w:styleId="TOC7">
    <w:name w:val="toc 7"/>
    <w:basedOn w:val="Normal"/>
    <w:next w:val="Normal"/>
    <w:autoRedefine/>
    <w:uiPriority w:val="39"/>
    <w:unhideWhenUsed/>
    <w:rsid w:val="009A41F0"/>
    <w:pPr>
      <w:spacing w:after="100"/>
      <w:ind w:left="1320"/>
    </w:pPr>
  </w:style>
  <w:style w:type="paragraph" w:styleId="TOC8">
    <w:name w:val="toc 8"/>
    <w:basedOn w:val="Normal"/>
    <w:next w:val="Normal"/>
    <w:autoRedefine/>
    <w:uiPriority w:val="39"/>
    <w:unhideWhenUsed/>
    <w:rsid w:val="009A41F0"/>
    <w:pPr>
      <w:spacing w:after="100"/>
      <w:ind w:left="1540"/>
    </w:pPr>
  </w:style>
  <w:style w:type="paragraph" w:styleId="TOC9">
    <w:name w:val="toc 9"/>
    <w:basedOn w:val="Normal"/>
    <w:next w:val="Normal"/>
    <w:autoRedefine/>
    <w:uiPriority w:val="39"/>
    <w:unhideWhenUsed/>
    <w:rsid w:val="009A41F0"/>
    <w:pPr>
      <w:spacing w:after="100"/>
      <w:ind w:left="1760"/>
    </w:pPr>
  </w:style>
  <w:style w:type="paragraph" w:styleId="Header">
    <w:name w:val="header"/>
    <w:basedOn w:val="Normal"/>
    <w:link w:val="HeaderChar"/>
    <w:uiPriority w:val="99"/>
    <w:semiHidden/>
    <w:unhideWhenUsed/>
    <w:rsid w:val="009A41F0"/>
    <w:pPr>
      <w:tabs>
        <w:tab w:val="center" w:pos="4680"/>
        <w:tab w:val="right" w:pos="9360"/>
      </w:tabs>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0691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06918"/>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E06918"/>
    <w:pPr>
      <w:spacing w:after="0" w:line="240" w:lineRule="auto"/>
      <w:contextualSpacing/>
    </w:pPr>
    <w:rPr>
      <w:rFonts w:asciiTheme="majorHAnsi" w:eastAsiaTheme="majorEastAsia" w:hAnsiTheme="majorHAnsi" w:cstheme="majorBidi"/>
      <w:color w:val="30818D" w:themeColor="accent1" w:themeShade="BF"/>
      <w:spacing w:val="-7"/>
      <w:sz w:val="80"/>
      <w:szCs w:val="80"/>
    </w:rPr>
  </w:style>
  <w:style w:type="character" w:customStyle="1" w:styleId="TitleChar">
    <w:name w:val="Title Char"/>
    <w:basedOn w:val="DefaultParagraphFont"/>
    <w:link w:val="Title"/>
    <w:uiPriority w:val="10"/>
    <w:rsid w:val="00E06918"/>
    <w:rPr>
      <w:rFonts w:asciiTheme="majorHAnsi" w:eastAsiaTheme="majorEastAsia" w:hAnsiTheme="majorHAnsi" w:cstheme="majorBidi"/>
      <w:color w:val="30818D" w:themeColor="accent1" w:themeShade="BF"/>
      <w:spacing w:val="-7"/>
      <w:sz w:val="80"/>
      <w:szCs w:val="80"/>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E06918"/>
    <w:rPr>
      <w:b/>
      <w:bCs/>
    </w:rPr>
  </w:style>
  <w:style w:type="character" w:customStyle="1" w:styleId="Heading5Char">
    <w:name w:val="Heading 5 Char"/>
    <w:basedOn w:val="DefaultParagraphFont"/>
    <w:link w:val="Heading5"/>
    <w:uiPriority w:val="9"/>
    <w:rsid w:val="00E0691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E06918"/>
    <w:rPr>
      <w:rFonts w:asciiTheme="majorHAnsi" w:eastAsiaTheme="majorEastAsia" w:hAnsiTheme="majorHAnsi" w:cstheme="majorBidi"/>
      <w:color w:val="595959" w:themeColor="text1" w:themeTint="A6"/>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line="360" w:lineRule="auto"/>
    </w:pPr>
    <w:rPr>
      <w:rFonts w:ascii="Bookman Old Style" w:eastAsia="Times New Roman" w:hAnsi="Bookman Old Style" w:cs="Times New Roman"/>
      <w:sz w:val="24"/>
      <w:szCs w:val="20"/>
      <w:lang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basedOn w:val="DefaultParagraphFont"/>
    <w:uiPriority w:val="21"/>
    <w:qFormat/>
    <w:rsid w:val="00E06918"/>
    <w:rPr>
      <w:b/>
      <w:bCs/>
      <w:i/>
      <w:iCs/>
    </w:rPr>
  </w:style>
  <w:style w:type="character" w:customStyle="1" w:styleId="Heading7Char">
    <w:name w:val="Heading 7 Char"/>
    <w:basedOn w:val="DefaultParagraphFont"/>
    <w:link w:val="Heading7"/>
    <w:uiPriority w:val="9"/>
    <w:semiHidden/>
    <w:rsid w:val="00E0691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0691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0691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06918"/>
    <w:pPr>
      <w:spacing w:line="240" w:lineRule="auto"/>
    </w:pPr>
    <w:rPr>
      <w:b/>
      <w:bCs/>
      <w:color w:val="404040" w:themeColor="text1" w:themeTint="BF"/>
      <w:sz w:val="20"/>
      <w:szCs w:val="20"/>
    </w:rPr>
  </w:style>
  <w:style w:type="character" w:styleId="Emphasis">
    <w:name w:val="Emphasis"/>
    <w:basedOn w:val="DefaultParagraphFont"/>
    <w:uiPriority w:val="20"/>
    <w:qFormat/>
    <w:rsid w:val="00E06918"/>
    <w:rPr>
      <w:i/>
      <w:iCs/>
    </w:rPr>
  </w:style>
  <w:style w:type="paragraph" w:styleId="Quote">
    <w:name w:val="Quote"/>
    <w:basedOn w:val="Normal"/>
    <w:next w:val="Normal"/>
    <w:link w:val="QuoteChar"/>
    <w:uiPriority w:val="29"/>
    <w:qFormat/>
    <w:rsid w:val="00E0691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06918"/>
    <w:rPr>
      <w:i/>
      <w:iCs/>
    </w:rPr>
  </w:style>
  <w:style w:type="paragraph" w:styleId="IntenseQuote">
    <w:name w:val="Intense Quote"/>
    <w:basedOn w:val="Normal"/>
    <w:next w:val="Normal"/>
    <w:link w:val="IntenseQuoteChar"/>
    <w:uiPriority w:val="30"/>
    <w:qFormat/>
    <w:rsid w:val="00E06918"/>
    <w:pPr>
      <w:spacing w:before="100" w:beforeAutospacing="1" w:after="240"/>
      <w:ind w:left="864" w:right="864"/>
      <w:jc w:val="center"/>
    </w:pPr>
    <w:rPr>
      <w:rFonts w:asciiTheme="majorHAnsi" w:eastAsiaTheme="majorEastAsia" w:hAnsiTheme="majorHAnsi" w:cstheme="majorBidi"/>
      <w:color w:val="41AEBD" w:themeColor="accent1"/>
      <w:sz w:val="28"/>
      <w:szCs w:val="28"/>
    </w:rPr>
  </w:style>
  <w:style w:type="character" w:customStyle="1" w:styleId="IntenseQuoteChar">
    <w:name w:val="Intense Quote Char"/>
    <w:basedOn w:val="DefaultParagraphFont"/>
    <w:link w:val="IntenseQuote"/>
    <w:uiPriority w:val="30"/>
    <w:rsid w:val="00E06918"/>
    <w:rPr>
      <w:rFonts w:asciiTheme="majorHAnsi" w:eastAsiaTheme="majorEastAsia" w:hAnsiTheme="majorHAnsi" w:cstheme="majorBidi"/>
      <w:color w:val="41AEBD" w:themeColor="accent1"/>
      <w:sz w:val="28"/>
      <w:szCs w:val="28"/>
    </w:rPr>
  </w:style>
  <w:style w:type="character" w:styleId="SubtleReference">
    <w:name w:val="Subtle Reference"/>
    <w:basedOn w:val="DefaultParagraphFont"/>
    <w:uiPriority w:val="31"/>
    <w:qFormat/>
    <w:rsid w:val="00E06918"/>
    <w:rPr>
      <w:smallCaps/>
      <w:color w:val="404040" w:themeColor="text1" w:themeTint="BF"/>
    </w:rPr>
  </w:style>
  <w:style w:type="character" w:styleId="IntenseReference">
    <w:name w:val="Intense Reference"/>
    <w:basedOn w:val="DefaultParagraphFont"/>
    <w:uiPriority w:val="32"/>
    <w:qFormat/>
    <w:rsid w:val="00E06918"/>
    <w:rPr>
      <w:b/>
      <w:bCs/>
      <w:smallCaps/>
      <w:u w:val="single"/>
    </w:rPr>
  </w:style>
  <w:style w:type="character" w:styleId="BookTitle">
    <w:name w:val="Book Title"/>
    <w:basedOn w:val="DefaultParagraphFont"/>
    <w:uiPriority w:val="33"/>
    <w:qFormat/>
    <w:rsid w:val="00E06918"/>
    <w:rPr>
      <w:b/>
      <w:bCs/>
      <w:smallCap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menu.aspx" TargetMode="External"/><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hyperlink" Target="http://en.wikipedia.org/wiki/Class_(computing)" TargetMode="External"/><Relationship Id="rId84" Type="http://schemas.openxmlformats.org/officeDocument/2006/relationships/hyperlink" Target="http://msdn.microsoft.com/en-IN/library/system.windows.controls.inkpresenter.aspx" TargetMode="External"/><Relationship Id="rId138" Type="http://schemas.openxmlformats.org/officeDocument/2006/relationships/hyperlink" Target="http://msdn.microsoft.com/en-IN/library/system.windows.controls.grid.aspx" TargetMode="External"/><Relationship Id="rId159" Type="http://schemas.openxmlformats.org/officeDocument/2006/relationships/hyperlink" Target="http://msdn.microsoft.com/en-us/library/gg145023.aspx" TargetMode="External"/><Relationship Id="rId170" Type="http://schemas.openxmlformats.org/officeDocument/2006/relationships/hyperlink" Target="http://msdn.microsoft.com/en-us/library/gg145024.aspx" TargetMode="External"/><Relationship Id="rId191" Type="http://schemas.openxmlformats.org/officeDocument/2006/relationships/hyperlink" Target="http://msdn.microsoft.com/en-us/library/system.timers.aspx" TargetMode="External"/><Relationship Id="rId205" Type="http://schemas.openxmlformats.org/officeDocument/2006/relationships/hyperlink" Target="http://msdn.microsoft.com/en-us/library/gg145008.aspx" TargetMode="External"/><Relationship Id="rId226" Type="http://schemas.openxmlformats.org/officeDocument/2006/relationships/hyperlink" Target="http://en.wikipedia.org/wiki/Functional_programming" TargetMode="External"/><Relationship Id="rId107" Type="http://schemas.openxmlformats.org/officeDocument/2006/relationships/hyperlink" Target="http://msdn.microsoft.com/en-IN/library/system.windows.controls.stackpanel.aspx" TargetMode="External"/><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hyperlink" Target="http://www.codeplex.com/" TargetMode="External"/><Relationship Id="rId74" Type="http://schemas.openxmlformats.org/officeDocument/2006/relationships/hyperlink" Target="http://msdn.microsoft.com/en-IN/library/system.windows.controls.primitives.repeatbutton.aspx" TargetMode="External"/><Relationship Id="rId128" Type="http://schemas.openxmlformats.org/officeDocument/2006/relationships/hyperlink" Target="http://msdn.microsoft.com/en-IN/library/system.windows.controls.slider.aspx" TargetMode="External"/><Relationship Id="rId149" Type="http://schemas.openxmlformats.org/officeDocument/2006/relationships/hyperlink" Target="http://msdn.microsoft.com/en-us/library/gg145035.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canvas.aspx" TargetMode="External"/><Relationship Id="rId160" Type="http://schemas.openxmlformats.org/officeDocument/2006/relationships/hyperlink" Target="http://msdn.microsoft.com/en-us/library/system.dynamic.aspx" TargetMode="External"/><Relationship Id="rId181" Type="http://schemas.openxmlformats.org/officeDocument/2006/relationships/hyperlink" Target="http://msdn.microsoft.com/en-us/library/gg145033.aspx" TargetMode="External"/><Relationship Id="rId216" Type="http://schemas.openxmlformats.org/officeDocument/2006/relationships/hyperlink" Target="http://msdn.microsoft.com/en-us/library/uiautomationclientsideproviders.aspx" TargetMode="External"/><Relationship Id="rId237" Type="http://schemas.openxmlformats.org/officeDocument/2006/relationships/image" Target="media/image51.jpe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hyperlink" Target="http://en.wikipedia.org/wiki/Database_schema" TargetMode="External"/><Relationship Id="rId118" Type="http://schemas.openxmlformats.org/officeDocument/2006/relationships/hyperlink" Target="http://msdn.microsoft.com/en-IN/library/system.windows.controls.toolbar.aspx" TargetMode="External"/><Relationship Id="rId139" Type="http://schemas.openxmlformats.org/officeDocument/2006/relationships/hyperlink" Target="http://msdn.microsoft.com/en-IN/library/system.windows.controls.stackpanel.aspx" TargetMode="External"/><Relationship Id="rId85" Type="http://schemas.openxmlformats.org/officeDocument/2006/relationships/hyperlink" Target="http://msdn.microsoft.com/en-IN/library/system.windows.controls.documentviewer.aspx" TargetMode="External"/><Relationship Id="rId150" Type="http://schemas.openxmlformats.org/officeDocument/2006/relationships/hyperlink" Target="http://msdn.microsoft.com/en-us/library/gg145042.aspx" TargetMode="External"/><Relationship Id="rId171" Type="http://schemas.openxmlformats.org/officeDocument/2006/relationships/hyperlink" Target="http://msdn.microsoft.com/en-us/library/system.media.aspx" TargetMode="External"/><Relationship Id="rId192" Type="http://schemas.openxmlformats.org/officeDocument/2006/relationships/hyperlink" Target="http://msdn.microsoft.com/en-us/library/system.timers.timer.aspx" TargetMode="External"/><Relationship Id="rId206" Type="http://schemas.openxmlformats.org/officeDocument/2006/relationships/hyperlink" Target="http://msdn.microsoft.com/en-us/library/gg145015.aspx" TargetMode="External"/><Relationship Id="rId227" Type="http://schemas.openxmlformats.org/officeDocument/2006/relationships/hyperlink" Target="http://en.wikipedia.org/wiki/Generic_programming" TargetMode="External"/><Relationship Id="rId12" Type="http://schemas.openxmlformats.org/officeDocument/2006/relationships/image" Target="media/image7.jpeg"/><Relationship Id="rId33" Type="http://schemas.openxmlformats.org/officeDocument/2006/relationships/image" Target="media/image28.png"/><Relationship Id="rId108" Type="http://schemas.openxmlformats.org/officeDocument/2006/relationships/hyperlink" Target="http://msdn.microsoft.com/en-IN/library/system.windows.controls.primitives.thumb.aspx" TargetMode="External"/><Relationship Id="rId129" Type="http://schemas.openxmlformats.org/officeDocument/2006/relationships/hyperlink" Target="http://msdn.microsoft.com/en-IN/library/system.windows.controls.accesstext.aspx" TargetMode="External"/><Relationship Id="rId54" Type="http://schemas.openxmlformats.org/officeDocument/2006/relationships/hyperlink" Target="http://stackoverflow.com/" TargetMode="External"/><Relationship Id="rId75" Type="http://schemas.openxmlformats.org/officeDocument/2006/relationships/hyperlink" Target="http://msdn.microsoft.com/en-IN/library/system.windows.controls.datagrid.aspx" TargetMode="External"/><Relationship Id="rId96" Type="http://schemas.openxmlformats.org/officeDocument/2006/relationships/hyperlink" Target="http://msdn.microsoft.com/en-IN/library/system.windows.controls.dockpanel.aspx" TargetMode="External"/><Relationship Id="rId140" Type="http://schemas.openxmlformats.org/officeDocument/2006/relationships/hyperlink" Target="http://msdn.microsoft.com/en-IN/library/system.windows.controls.virtualizingstackpanel.aspx" TargetMode="External"/><Relationship Id="rId161" Type="http://schemas.openxmlformats.org/officeDocument/2006/relationships/hyperlink" Target="http://msdn.microsoft.com/en-us/library/system.dynamic.aspx" TargetMode="External"/><Relationship Id="rId182" Type="http://schemas.openxmlformats.org/officeDocument/2006/relationships/hyperlink" Target="http://msdn.microsoft.com/en-us/library/gg145043.aspx" TargetMode="External"/><Relationship Id="rId217" Type="http://schemas.openxmlformats.org/officeDocument/2006/relationships/hyperlink" Target="http://msdn.microsoft.com/en-us/library/xamlgeneratednamespace.aspx" TargetMode="External"/><Relationship Id="rId6" Type="http://schemas.openxmlformats.org/officeDocument/2006/relationships/webSettings" Target="webSettings.xml"/><Relationship Id="rId238" Type="http://schemas.openxmlformats.org/officeDocument/2006/relationships/header" Target="header1.xml"/><Relationship Id="rId23" Type="http://schemas.openxmlformats.org/officeDocument/2006/relationships/image" Target="media/image18.png"/><Relationship Id="rId119" Type="http://schemas.openxmlformats.org/officeDocument/2006/relationships/hyperlink" Target="http://msdn.microsoft.com/en-IN/library/system.windows.controls.frame.aspx" TargetMode="External"/><Relationship Id="rId44" Type="http://schemas.openxmlformats.org/officeDocument/2006/relationships/image" Target="media/image39.png"/><Relationship Id="rId65" Type="http://schemas.openxmlformats.org/officeDocument/2006/relationships/hyperlink" Target="http://en.wikipedia.org/wiki/Source_control" TargetMode="External"/><Relationship Id="rId86" Type="http://schemas.openxmlformats.org/officeDocument/2006/relationships/hyperlink" Target="http://msdn.microsoft.com/en-IN/library/system.windows.controls.flowdocumentpageviewer.aspx" TargetMode="External"/><Relationship Id="rId130" Type="http://schemas.openxmlformats.org/officeDocument/2006/relationships/hyperlink" Target="http://msdn.microsoft.com/en-IN/library/system.windows.controls.label.aspx" TargetMode="External"/><Relationship Id="rId151" Type="http://schemas.openxmlformats.org/officeDocument/2006/relationships/hyperlink" Target="http://msdn.microsoft.com/en-us/library/gg145027.aspx" TargetMode="External"/><Relationship Id="rId172" Type="http://schemas.openxmlformats.org/officeDocument/2006/relationships/hyperlink" Target="http://msdn.microsoft.com/en-us/library/system.media.aspx" TargetMode="External"/><Relationship Id="rId193" Type="http://schemas.openxmlformats.org/officeDocument/2006/relationships/hyperlink" Target="http://msdn.microsoft.com/en-us/library/gg145032.aspx" TargetMode="External"/><Relationship Id="rId207" Type="http://schemas.openxmlformats.org/officeDocument/2006/relationships/hyperlink" Target="http://msdn.microsoft.com/en-us/library/microsoft.data.entity.build.tasks.aspx" TargetMode="External"/><Relationship Id="rId228" Type="http://schemas.openxmlformats.org/officeDocument/2006/relationships/hyperlink" Target="http://en.wikipedia.org/wiki/Object-oriented_programming" TargetMode="External"/><Relationship Id="rId13" Type="http://schemas.openxmlformats.org/officeDocument/2006/relationships/image" Target="media/image8.gif"/><Relationship Id="rId109" Type="http://schemas.openxmlformats.org/officeDocument/2006/relationships/hyperlink" Target="http://msdn.microsoft.com/en-IN/library/system.windows.controls.viewbox.aspx" TargetMode="External"/><Relationship Id="rId34" Type="http://schemas.openxmlformats.org/officeDocument/2006/relationships/image" Target="media/image29.png"/><Relationship Id="rId55" Type="http://schemas.openxmlformats.org/officeDocument/2006/relationships/hyperlink" Target="http://www.codeguru.com/" TargetMode="External"/><Relationship Id="rId76" Type="http://schemas.openxmlformats.org/officeDocument/2006/relationships/hyperlink" Target="http://msdn.microsoft.com/en-IN/library/system.windows.controls.listview.aspx" TargetMode="External"/><Relationship Id="rId97" Type="http://schemas.openxmlformats.org/officeDocument/2006/relationships/hyperlink" Target="http://msdn.microsoft.com/en-IN/library/system.windows.controls.expander.aspx" TargetMode="External"/><Relationship Id="rId120" Type="http://schemas.openxmlformats.org/officeDocument/2006/relationships/hyperlink" Target="http://msdn.microsoft.com/en-IN/library/system.windows.documents.hyperlink.aspx" TargetMode="External"/><Relationship Id="rId141" Type="http://schemas.openxmlformats.org/officeDocument/2006/relationships/hyperlink" Target="http://msdn.microsoft.com/en-IN/library/system.windows.controls.wrappanel.aspx" TargetMode="External"/><Relationship Id="rId7" Type="http://schemas.openxmlformats.org/officeDocument/2006/relationships/footnotes" Target="footnotes.xml"/><Relationship Id="rId162" Type="http://schemas.openxmlformats.org/officeDocument/2006/relationships/hyperlink" Target="http://msdn.microsoft.com/en-us/library/gg145047.aspx" TargetMode="External"/><Relationship Id="rId183" Type="http://schemas.openxmlformats.org/officeDocument/2006/relationships/hyperlink" Target="http://msdn.microsoft.com/en-us/library/gg145017.aspx" TargetMode="External"/><Relationship Id="rId218" Type="http://schemas.openxmlformats.org/officeDocument/2006/relationships/image" Target="media/image47.jpeg"/><Relationship Id="rId239" Type="http://schemas.openxmlformats.org/officeDocument/2006/relationships/header" Target="header2.xml"/><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hyperlink" Target="http://en.wikipedia.org/wiki/Subversion_(software)" TargetMode="External"/><Relationship Id="rId87" Type="http://schemas.openxmlformats.org/officeDocument/2006/relationships/hyperlink" Target="http://msdn.microsoft.com/en-IN/library/system.windows.controls.flowdocumentreader.aspx" TargetMode="External"/><Relationship Id="rId110" Type="http://schemas.openxmlformats.org/officeDocument/2006/relationships/hyperlink" Target="http://msdn.microsoft.com/en-IN/library/system.windows.controls.virtualizingstackpanel.aspx" TargetMode="External"/><Relationship Id="rId131" Type="http://schemas.openxmlformats.org/officeDocument/2006/relationships/hyperlink" Target="http://msdn.microsoft.com/en-IN/library/system.windows.controls.primitives.popup.aspx" TargetMode="External"/><Relationship Id="rId152" Type="http://schemas.openxmlformats.org/officeDocument/2006/relationships/hyperlink" Target="http://msdn.microsoft.com/en-us/library/gg145028.aspx" TargetMode="External"/><Relationship Id="rId173" Type="http://schemas.openxmlformats.org/officeDocument/2006/relationships/hyperlink" Target="http://msdn.microsoft.com/en-us/library/gg145046.aspx" TargetMode="External"/><Relationship Id="rId194" Type="http://schemas.openxmlformats.org/officeDocument/2006/relationships/hyperlink" Target="http://msdn.microsoft.com/en-us/library/gg145018.aspx" TargetMode="External"/><Relationship Id="rId208" Type="http://schemas.openxmlformats.org/officeDocument/2006/relationships/hyperlink" Target="http://msdn.microsoft.com/en-us/library/microsoft.data.entity.build.tasks.aspx" TargetMode="External"/><Relationship Id="rId229" Type="http://schemas.openxmlformats.org/officeDocument/2006/relationships/hyperlink" Target="http://en.wikipedia.org/wiki/Class_(computer_science)" TargetMode="External"/><Relationship Id="rId240" Type="http://schemas.openxmlformats.org/officeDocument/2006/relationships/footer" Target="footer1.xml"/><Relationship Id="rId14" Type="http://schemas.openxmlformats.org/officeDocument/2006/relationships/image" Target="media/image9.gif"/><Relationship Id="rId35" Type="http://schemas.openxmlformats.org/officeDocument/2006/relationships/image" Target="media/image30.png"/><Relationship Id="rId56" Type="http://schemas.openxmlformats.org/officeDocument/2006/relationships/hyperlink" Target="http://www.w3schools.com/" TargetMode="External"/><Relationship Id="rId77" Type="http://schemas.openxmlformats.org/officeDocument/2006/relationships/hyperlink" Target="http://msdn.microsoft.com/en-IN/library/system.windows.controls.treeview.aspx" TargetMode="External"/><Relationship Id="rId100" Type="http://schemas.openxmlformats.org/officeDocument/2006/relationships/hyperlink" Target="http://msdn.microsoft.com/en-IN/library/system.windows.controls.gridsplitter.aspx" TargetMode="External"/><Relationship Id="rId8" Type="http://schemas.openxmlformats.org/officeDocument/2006/relationships/endnotes" Target="endnotes.xml"/><Relationship Id="rId98" Type="http://schemas.openxmlformats.org/officeDocument/2006/relationships/hyperlink" Target="http://msdn.microsoft.com/en-IN/library/system.windows.controls.grid.aspx" TargetMode="External"/><Relationship Id="rId121" Type="http://schemas.openxmlformats.org/officeDocument/2006/relationships/hyperlink" Target="http://msdn.microsoft.com/en-IN/library/system.windows.controls.page.aspx" TargetMode="External"/><Relationship Id="rId142" Type="http://schemas.openxmlformats.org/officeDocument/2006/relationships/image" Target="media/image45.jpeg"/><Relationship Id="rId163" Type="http://schemas.openxmlformats.org/officeDocument/2006/relationships/hyperlink" Target="http://msdn.microsoft.com/en-us/library/system.globalization.aspx" TargetMode="External"/><Relationship Id="rId184" Type="http://schemas.openxmlformats.org/officeDocument/2006/relationships/hyperlink" Target="http://msdn.microsoft.com/en-us/library/gg145025.aspx" TargetMode="External"/><Relationship Id="rId219" Type="http://schemas.openxmlformats.org/officeDocument/2006/relationships/hyperlink" Target="http://searchenterpriselinux.techtarget.com/definition/MySQL-Connector-ODBC" TargetMode="External"/><Relationship Id="rId230" Type="http://schemas.openxmlformats.org/officeDocument/2006/relationships/hyperlink" Target="http://en.wikipedia.org/wiki/Component-based_software_engineering" TargetMode="Externa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hyperlink" Target="http://en.wikipedia.org/wiki/Visual_SourceSafe" TargetMode="External"/><Relationship Id="rId88" Type="http://schemas.openxmlformats.org/officeDocument/2006/relationships/hyperlink" Target="http://msdn.microsoft.com/en-IN/library/system.windows.controls.flowdocumentscrollviewer.aspx" TargetMode="External"/><Relationship Id="rId111" Type="http://schemas.openxmlformats.org/officeDocument/2006/relationships/hyperlink" Target="http://msdn.microsoft.com/en-IN/library/system.windows.window.aspx" TargetMode="External"/><Relationship Id="rId132" Type="http://schemas.openxmlformats.org/officeDocument/2006/relationships/hyperlink" Target="http://msdn.microsoft.com/en-IN/library/system.windows.controls.progressbar.aspx" TargetMode="External"/><Relationship Id="rId153" Type="http://schemas.openxmlformats.org/officeDocument/2006/relationships/hyperlink" Target="http://msdn.microsoft.com/en-us/library/gg145029.aspx" TargetMode="External"/><Relationship Id="rId174" Type="http://schemas.openxmlformats.org/officeDocument/2006/relationships/hyperlink" Target="http://msdn.microsoft.com/en-us/library/gg145039.aspx" TargetMode="External"/><Relationship Id="rId195" Type="http://schemas.openxmlformats.org/officeDocument/2006/relationships/hyperlink" Target="http://msdn.microsoft.com/en-us/library/gg145013.aspx" TargetMode="External"/><Relationship Id="rId209" Type="http://schemas.openxmlformats.org/officeDocument/2006/relationships/hyperlink" Target="http://msdn.microsoft.com/en-us/library/gg145041.aspx" TargetMode="External"/><Relationship Id="rId220" Type="http://schemas.openxmlformats.org/officeDocument/2006/relationships/image" Target="media/image48.jpeg"/><Relationship Id="rId241" Type="http://schemas.openxmlformats.org/officeDocument/2006/relationships/footer" Target="footer2.xml"/><Relationship Id="rId15" Type="http://schemas.openxmlformats.org/officeDocument/2006/relationships/image" Target="media/image10.jpeg"/><Relationship Id="rId36" Type="http://schemas.openxmlformats.org/officeDocument/2006/relationships/image" Target="media/image31.png"/><Relationship Id="rId57" Type="http://schemas.openxmlformats.org/officeDocument/2006/relationships/image" Target="media/image43.png"/><Relationship Id="rId10" Type="http://schemas.openxmlformats.org/officeDocument/2006/relationships/image" Target="media/image5.jpeg"/><Relationship Id="rId31" Type="http://schemas.openxmlformats.org/officeDocument/2006/relationships/image" Target="media/image26.png"/><Relationship Id="rId52" Type="http://schemas.openxmlformats.org/officeDocument/2006/relationships/hyperlink" Target="http://www.microsoft.com/en-us/default.aspx" TargetMode="External"/><Relationship Id="rId73" Type="http://schemas.openxmlformats.org/officeDocument/2006/relationships/hyperlink" Target="http://msdn.microsoft.com/en-IN/library/system.windows.controls.button.aspx" TargetMode="External"/><Relationship Id="rId78" Type="http://schemas.openxmlformats.org/officeDocument/2006/relationships/hyperlink" Target="http://msdn.microsoft.com/en-IN/library/system.windows.controls.calendar.aspx" TargetMode="External"/><Relationship Id="rId94" Type="http://schemas.openxmlformats.org/officeDocument/2006/relationships/hyperlink" Target="http://msdn.microsoft.com/en-IN/library/system.windows.controls.primitives.bulletdecorator.aspx" TargetMode="External"/><Relationship Id="rId99" Type="http://schemas.openxmlformats.org/officeDocument/2006/relationships/hyperlink" Target="http://msdn.microsoft.com/en-IN/library/system.windows.controls.gridview.aspx" TargetMode="External"/><Relationship Id="rId101" Type="http://schemas.openxmlformats.org/officeDocument/2006/relationships/hyperlink" Target="http://msdn.microsoft.com/en-IN/library/system.windows.controls.groupbox.aspx" TargetMode="External"/><Relationship Id="rId122" Type="http://schemas.openxmlformats.org/officeDocument/2006/relationships/hyperlink" Target="http://msdn.microsoft.com/en-IN/library/system.windows.navigation.navigationwindow.aspx" TargetMode="External"/><Relationship Id="rId143" Type="http://schemas.openxmlformats.org/officeDocument/2006/relationships/image" Target="media/image46.jpeg"/><Relationship Id="rId148" Type="http://schemas.openxmlformats.org/officeDocument/2006/relationships/hyperlink" Target="http://msdn.microsoft.com/en-us/library/gg145034.aspx" TargetMode="External"/><Relationship Id="rId164" Type="http://schemas.openxmlformats.org/officeDocument/2006/relationships/hyperlink" Target="http://msdn.microsoft.com/en-us/library/system.globalization.aspx" TargetMode="External"/><Relationship Id="rId169" Type="http://schemas.openxmlformats.org/officeDocument/2006/relationships/hyperlink" Target="http://msdn.microsoft.com/en-us/library/gg145016.aspx" TargetMode="External"/><Relationship Id="rId185" Type="http://schemas.openxmlformats.org/officeDocument/2006/relationships/hyperlink" Target="http://msdn.microsoft.com/en-us/library/gg145010.aspx" TargetMode="External"/><Relationship Id="rId4" Type="http://schemas.microsoft.com/office/2007/relationships/stylesWithEffects" Target="stylesWithEffects.xml"/><Relationship Id="rId9" Type="http://schemas.openxmlformats.org/officeDocument/2006/relationships/image" Target="media/image4.png"/><Relationship Id="rId180" Type="http://schemas.openxmlformats.org/officeDocument/2006/relationships/hyperlink" Target="http://msdn.microsoft.com/en-us/library/gg145044.aspx" TargetMode="External"/><Relationship Id="rId210" Type="http://schemas.openxmlformats.org/officeDocument/2006/relationships/hyperlink" Target="http://msdn.microsoft.com/en-us/library/microsoft.sqlserver.server.aspx" TargetMode="External"/><Relationship Id="rId215" Type="http://schemas.openxmlformats.org/officeDocument/2006/relationships/hyperlink" Target="http://msdn.microsoft.com/en-us/library/hh135393.aspx" TargetMode="External"/><Relationship Id="rId236" Type="http://schemas.openxmlformats.org/officeDocument/2006/relationships/image" Target="media/image50.png"/><Relationship Id="rId26" Type="http://schemas.openxmlformats.org/officeDocument/2006/relationships/image" Target="media/image21.png"/><Relationship Id="rId231" Type="http://schemas.openxmlformats.org/officeDocument/2006/relationships/hyperlink" Target="http://en.wikipedia.org/wiki/Microsoft" TargetMode="External"/><Relationship Id="rId47" Type="http://schemas.openxmlformats.org/officeDocument/2006/relationships/image" Target="media/image42.png"/><Relationship Id="rId68" Type="http://schemas.openxmlformats.org/officeDocument/2006/relationships/hyperlink" Target="http://en.wikipedia.org/wiki/Domain-specific_language" TargetMode="External"/><Relationship Id="rId89" Type="http://schemas.openxmlformats.org/officeDocument/2006/relationships/hyperlink" Target="http://msdn.microsoft.com/en-IN/library/system.windows.controls.stickynotecontrol.aspx" TargetMode="External"/><Relationship Id="rId112" Type="http://schemas.openxmlformats.org/officeDocument/2006/relationships/hyperlink" Target="http://msdn.microsoft.com/en-IN/library/system.windows.controls.wrappanel.aspx" TargetMode="External"/><Relationship Id="rId133" Type="http://schemas.openxmlformats.org/officeDocument/2006/relationships/hyperlink" Target="http://msdn.microsoft.com/en-IN/library/system.windows.controls.primitives.statusbar.aspx" TargetMode="External"/><Relationship Id="rId154" Type="http://schemas.openxmlformats.org/officeDocument/2006/relationships/hyperlink" Target="http://msdn.microsoft.com/en-us/library/system.device.location.aspx" TargetMode="External"/><Relationship Id="rId175" Type="http://schemas.openxmlformats.org/officeDocument/2006/relationships/hyperlink" Target="http://msdn.microsoft.com/en-us/library/system.numerics.aspx" TargetMode="External"/><Relationship Id="rId196" Type="http://schemas.openxmlformats.org/officeDocument/2006/relationships/hyperlink" Target="http://msdn.microsoft.com/en-us/library/gg145026.aspx" TargetMode="External"/><Relationship Id="rId200" Type="http://schemas.openxmlformats.org/officeDocument/2006/relationships/hyperlink" Target="http://msdn.microsoft.com/en-us/library/accessibility.aspx" TargetMode="External"/><Relationship Id="rId16" Type="http://schemas.openxmlformats.org/officeDocument/2006/relationships/image" Target="media/image11.jpeg"/><Relationship Id="rId221" Type="http://schemas.openxmlformats.org/officeDocument/2006/relationships/hyperlink" Target="http://www.mysql.com/products/workbench/" TargetMode="External"/><Relationship Id="rId242" Type="http://schemas.openxmlformats.org/officeDocument/2006/relationships/header" Target="header3.xml"/><Relationship Id="rId37" Type="http://schemas.openxmlformats.org/officeDocument/2006/relationships/image" Target="media/image32.png"/><Relationship Id="rId58" Type="http://schemas.openxmlformats.org/officeDocument/2006/relationships/hyperlink" Target="http://en.wikipedia.org/wiki/Code_editor" TargetMode="External"/><Relationship Id="rId79" Type="http://schemas.openxmlformats.org/officeDocument/2006/relationships/hyperlink" Target="http://msdn.microsoft.com/en-IN/library/system.windows.controls.datepicker.aspx" TargetMode="External"/><Relationship Id="rId102" Type="http://schemas.openxmlformats.org/officeDocument/2006/relationships/hyperlink" Target="http://msdn.microsoft.com/en-IN/library/system.windows.controls.panel.aspx" TargetMode="External"/><Relationship Id="rId123" Type="http://schemas.openxmlformats.org/officeDocument/2006/relationships/hyperlink" Target="http://msdn.microsoft.com/en-IN/library/system.windows.controls.tabcontrol.aspx" TargetMode="External"/><Relationship Id="rId144" Type="http://schemas.openxmlformats.org/officeDocument/2006/relationships/hyperlink" Target="http://msdn.microsoft.com/en-us/library/system.aspx" TargetMode="External"/><Relationship Id="rId90" Type="http://schemas.openxmlformats.org/officeDocument/2006/relationships/hyperlink" Target="http://msdn.microsoft.com/en-IN/library/system.windows.controls.textbox.aspx" TargetMode="External"/><Relationship Id="rId165" Type="http://schemas.openxmlformats.org/officeDocument/2006/relationships/hyperlink" Target="http://msdn.microsoft.com/en-us/library/system.globalization.stringinfo.aspx" TargetMode="External"/><Relationship Id="rId186" Type="http://schemas.openxmlformats.org/officeDocument/2006/relationships/hyperlink" Target="http://msdn.microsoft.com/en-us/library/gg145038.aspx" TargetMode="External"/><Relationship Id="rId211" Type="http://schemas.openxmlformats.org/officeDocument/2006/relationships/hyperlink" Target="http://msdn.microsoft.com/en-us/library/microsoft.sqlserver.server.aspx" TargetMode="External"/><Relationship Id="rId232" Type="http://schemas.openxmlformats.org/officeDocument/2006/relationships/hyperlink" Target="http://en.wikipedia.org/wiki/.NET_Framework" TargetMode="External"/><Relationship Id="rId27" Type="http://schemas.openxmlformats.org/officeDocument/2006/relationships/image" Target="media/image22.png"/><Relationship Id="rId48" Type="http://schemas.openxmlformats.org/officeDocument/2006/relationships/hyperlink" Target="javascript:void(0)" TargetMode="External"/><Relationship Id="rId69" Type="http://schemas.openxmlformats.org/officeDocument/2006/relationships/hyperlink" Target="http://en.wikipedia.org/wiki/Software_development_lifecycle" TargetMode="External"/><Relationship Id="rId113" Type="http://schemas.openxmlformats.org/officeDocument/2006/relationships/hyperlink" Target="http://msdn.microsoft.com/en-IN/library/system.windows.controls.image.aspx" TargetMode="External"/><Relationship Id="rId134" Type="http://schemas.openxmlformats.org/officeDocument/2006/relationships/hyperlink" Target="http://msdn.microsoft.com/en-IN/library/system.windows.controls.textblock.aspx" TargetMode="External"/><Relationship Id="rId80" Type="http://schemas.openxmlformats.org/officeDocument/2006/relationships/hyperlink" Target="http://msdn.microsoft.com/en-IN/library/microsoft.win32.openfiledialog.aspx" TargetMode="External"/><Relationship Id="rId155" Type="http://schemas.openxmlformats.org/officeDocument/2006/relationships/hyperlink" Target="http://msdn.microsoft.com/en-us/library/system.device.location.aspx" TargetMode="External"/><Relationship Id="rId176" Type="http://schemas.openxmlformats.org/officeDocument/2006/relationships/hyperlink" Target="http://msdn.microsoft.com/en-us/library/system.numerics.aspx" TargetMode="External"/><Relationship Id="rId197" Type="http://schemas.openxmlformats.org/officeDocument/2006/relationships/hyperlink" Target="http://msdn.microsoft.com/en-us/library/gg145048.aspx" TargetMode="External"/><Relationship Id="rId201" Type="http://schemas.openxmlformats.org/officeDocument/2006/relationships/hyperlink" Target="http://msdn.microsoft.com/en-us/library/hh135392.aspx" TargetMode="External"/><Relationship Id="rId222" Type="http://schemas.openxmlformats.org/officeDocument/2006/relationships/image" Target="media/image49.png"/><Relationship Id="rId243" Type="http://schemas.openxmlformats.org/officeDocument/2006/relationships/footer" Target="footer3.xml"/><Relationship Id="rId17" Type="http://schemas.openxmlformats.org/officeDocument/2006/relationships/image" Target="media/image12.jpeg"/><Relationship Id="rId38" Type="http://schemas.openxmlformats.org/officeDocument/2006/relationships/image" Target="media/image33.png"/><Relationship Id="rId59" Type="http://schemas.openxmlformats.org/officeDocument/2006/relationships/hyperlink" Target="http://en.wikipedia.org/wiki/IntelliSense" TargetMode="External"/><Relationship Id="rId103" Type="http://schemas.openxmlformats.org/officeDocument/2006/relationships/hyperlink" Target="http://msdn.microsoft.com/en-IN/library/system.windows.controls.primitives.resizegrip.aspx" TargetMode="External"/><Relationship Id="rId124" Type="http://schemas.openxmlformats.org/officeDocument/2006/relationships/hyperlink" Target="http://msdn.microsoft.com/en-IN/library/system.windows.controls.checkbox.aspx" TargetMode="External"/><Relationship Id="rId70" Type="http://schemas.openxmlformats.org/officeDocument/2006/relationships/hyperlink" Target="http://en.wikipedia.org/wiki/Team_Foundation_Server" TargetMode="External"/><Relationship Id="rId91" Type="http://schemas.openxmlformats.org/officeDocument/2006/relationships/hyperlink" Target="http://msdn.microsoft.com/en-IN/library/system.windows.controls.richtextbox.aspx" TargetMode="External"/><Relationship Id="rId145" Type="http://schemas.openxmlformats.org/officeDocument/2006/relationships/hyperlink" Target="http://msdn.microsoft.com/en-us/library/system.aspx" TargetMode="External"/><Relationship Id="rId166" Type="http://schemas.openxmlformats.org/officeDocument/2006/relationships/hyperlink" Target="http://msdn.microsoft.com/en-us/library/system.globalization.textinfo.aspx" TargetMode="External"/><Relationship Id="rId187" Type="http://schemas.openxmlformats.org/officeDocument/2006/relationships/hyperlink" Target="http://msdn.microsoft.com/en-us/library/gg145021.aspx" TargetMode="External"/><Relationship Id="rId1" Type="http://schemas.openxmlformats.org/officeDocument/2006/relationships/customXml" Target="../customXml/item1.xml"/><Relationship Id="rId212" Type="http://schemas.openxmlformats.org/officeDocument/2006/relationships/hyperlink" Target="http://msdn.microsoft.com/en-us/library/gg145009.aspx" TargetMode="External"/><Relationship Id="rId233" Type="http://schemas.openxmlformats.org/officeDocument/2006/relationships/hyperlink" Target="http://en.wikipedia.org/wiki/Ecma_International" TargetMode="External"/><Relationship Id="rId28" Type="http://schemas.openxmlformats.org/officeDocument/2006/relationships/image" Target="media/image23.png"/><Relationship Id="rId49" Type="http://schemas.openxmlformats.org/officeDocument/2006/relationships/hyperlink" Target="http://www.google.co.in/" TargetMode="External"/><Relationship Id="rId114" Type="http://schemas.openxmlformats.org/officeDocument/2006/relationships/hyperlink" Target="http://msdn.microsoft.com/en-IN/library/system.windows.controls.mediaelement.aspx" TargetMode="External"/><Relationship Id="rId60" Type="http://schemas.openxmlformats.org/officeDocument/2006/relationships/hyperlink" Target="http://en.wikipedia.org/wiki/Code_refactoring" TargetMode="External"/><Relationship Id="rId81" Type="http://schemas.openxmlformats.org/officeDocument/2006/relationships/hyperlink" Target="http://msdn.microsoft.com/en-IN/library/system.windows.controls.printdialog.aspx" TargetMode="External"/><Relationship Id="rId135" Type="http://schemas.openxmlformats.org/officeDocument/2006/relationships/hyperlink" Target="http://msdn.microsoft.com/en-IN/library/system.windows.controls.tooltip.aspx" TargetMode="External"/><Relationship Id="rId156" Type="http://schemas.openxmlformats.org/officeDocument/2006/relationships/hyperlink" Target="http://msdn.microsoft.com/en-us/library/system.device.location.aspx" TargetMode="External"/><Relationship Id="rId177" Type="http://schemas.openxmlformats.org/officeDocument/2006/relationships/hyperlink" Target="http://msdn.microsoft.com/en-us/library/system.byte.aspx" TargetMode="External"/><Relationship Id="rId198" Type="http://schemas.openxmlformats.org/officeDocument/2006/relationships/hyperlink" Target="http://msdn.microsoft.com/en-us/library/gg145036.aspx" TargetMode="External"/><Relationship Id="rId202" Type="http://schemas.openxmlformats.org/officeDocument/2006/relationships/hyperlink" Target="http://msdn.microsoft.com/en-us/library/microsoft.aspnet.snapin.aspx" TargetMode="External"/><Relationship Id="rId223" Type="http://schemas.openxmlformats.org/officeDocument/2006/relationships/hyperlink" Target="http://en.wikipedia.org/wiki/Multi-paradigm_programming_language" TargetMode="External"/><Relationship Id="rId244" Type="http://schemas.openxmlformats.org/officeDocument/2006/relationships/fontTable" Target="fontTable.xml"/><Relationship Id="rId18" Type="http://schemas.openxmlformats.org/officeDocument/2006/relationships/image" Target="media/image13.jpeg"/><Relationship Id="rId39" Type="http://schemas.openxmlformats.org/officeDocument/2006/relationships/image" Target="media/image34.png"/><Relationship Id="rId50" Type="http://schemas.openxmlformats.org/officeDocument/2006/relationships/hyperlink" Target="http://en.wikipedia.org" TargetMode="External"/><Relationship Id="rId104" Type="http://schemas.openxmlformats.org/officeDocument/2006/relationships/hyperlink" Target="http://msdn.microsoft.com/en-IN/library/system.windows.controls.separator.aspx" TargetMode="External"/><Relationship Id="rId125" Type="http://schemas.openxmlformats.org/officeDocument/2006/relationships/hyperlink" Target="http://msdn.microsoft.com/en-IN/library/system.windows.controls.combobox.aspx" TargetMode="External"/><Relationship Id="rId146" Type="http://schemas.openxmlformats.org/officeDocument/2006/relationships/hyperlink" Target="http://msdn.microsoft.com/en-us/library/gg145022.aspx" TargetMode="External"/><Relationship Id="rId167" Type="http://schemas.openxmlformats.org/officeDocument/2006/relationships/hyperlink" Target="http://msdn.microsoft.com/en-us/library/gg145031.aspx" TargetMode="External"/><Relationship Id="rId188" Type="http://schemas.openxmlformats.org/officeDocument/2006/relationships/hyperlink" Target="http://msdn.microsoft.com/en-us/library/gg145012.aspx" TargetMode="External"/><Relationship Id="rId71" Type="http://schemas.openxmlformats.org/officeDocument/2006/relationships/image" Target="media/image44.png"/><Relationship Id="rId92" Type="http://schemas.openxmlformats.org/officeDocument/2006/relationships/hyperlink" Target="http://msdn.microsoft.com/en-IN/library/system.windows.controls.passwordbox.aspx" TargetMode="External"/><Relationship Id="rId213" Type="http://schemas.openxmlformats.org/officeDocument/2006/relationships/hyperlink" Target="http://msdn.microsoft.com/en-us/library/gg145040.aspx" TargetMode="External"/><Relationship Id="rId234" Type="http://schemas.openxmlformats.org/officeDocument/2006/relationships/hyperlink" Target="http://en.wikipedia.org/wiki/International_Organization_for_Standardization" TargetMode="External"/><Relationship Id="rId2" Type="http://schemas.openxmlformats.org/officeDocument/2006/relationships/numbering" Target="numbering.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hyperlink" Target="http://msdn.microsoft.com/en-IN/library/system.windows.controls.soundplayeraction.aspx" TargetMode="External"/><Relationship Id="rId136" Type="http://schemas.openxmlformats.org/officeDocument/2006/relationships/hyperlink" Target="http://msdn.microsoft.com/en-IN/library/system.windows.controls.canvas.aspx" TargetMode="External"/><Relationship Id="rId157" Type="http://schemas.openxmlformats.org/officeDocument/2006/relationships/hyperlink" Target="http://msdn.microsoft.com/en-us/library/gg145030.aspx" TargetMode="External"/><Relationship Id="rId178" Type="http://schemas.openxmlformats.org/officeDocument/2006/relationships/hyperlink" Target="http://msdn.microsoft.com/en-us/library/system.double.aspx" TargetMode="External"/><Relationship Id="rId61" Type="http://schemas.openxmlformats.org/officeDocument/2006/relationships/hyperlink" Target="http://en.wikipedia.org/wiki/Microsoft_Visual_Studio_Debugger" TargetMode="External"/><Relationship Id="rId82" Type="http://schemas.openxmlformats.org/officeDocument/2006/relationships/hyperlink" Target="http://msdn.microsoft.com/en-IN/library/microsoft.win32.savefiledialog.aspx" TargetMode="External"/><Relationship Id="rId199" Type="http://schemas.openxmlformats.org/officeDocument/2006/relationships/hyperlink" Target="http://msdn.microsoft.com/en-us/library/accessibility.aspx" TargetMode="External"/><Relationship Id="rId203" Type="http://schemas.openxmlformats.org/officeDocument/2006/relationships/hyperlink" Target="http://msdn.microsoft.com/en-us/library/microsoft.aspnet.snapin.aspx" TargetMode="External"/><Relationship Id="rId19" Type="http://schemas.openxmlformats.org/officeDocument/2006/relationships/image" Target="media/image14.jpeg"/><Relationship Id="rId224" Type="http://schemas.openxmlformats.org/officeDocument/2006/relationships/hyperlink" Target="http://en.wikipedia.org/wiki/Imperative_programming" TargetMode="External"/><Relationship Id="rId245" Type="http://schemas.openxmlformats.org/officeDocument/2006/relationships/theme" Target="theme/theme1.xml"/><Relationship Id="rId30" Type="http://schemas.openxmlformats.org/officeDocument/2006/relationships/image" Target="media/image25.png"/><Relationship Id="rId105" Type="http://schemas.openxmlformats.org/officeDocument/2006/relationships/hyperlink" Target="http://msdn.microsoft.com/en-IN/library/system.windows.controls.primitives.scrollbar.aspx" TargetMode="External"/><Relationship Id="rId126" Type="http://schemas.openxmlformats.org/officeDocument/2006/relationships/hyperlink" Target="http://msdn.microsoft.com/en-IN/library/system.windows.controls.listbox.aspx" TargetMode="External"/><Relationship Id="rId147" Type="http://schemas.openxmlformats.org/officeDocument/2006/relationships/hyperlink" Target="http://msdn.microsoft.com/en-us/library/gg145020.aspx" TargetMode="External"/><Relationship Id="rId168" Type="http://schemas.openxmlformats.org/officeDocument/2006/relationships/hyperlink" Target="http://msdn.microsoft.com/en-us/library/gg145019.aspx" TargetMode="External"/><Relationship Id="rId51" Type="http://schemas.openxmlformats.org/officeDocument/2006/relationships/hyperlink" Target="http://msdn.microsoft.com/en-us/" TargetMode="External"/><Relationship Id="rId72" Type="http://schemas.openxmlformats.org/officeDocument/2006/relationships/hyperlink" Target="http://msdn.microsoft.com/en-IN/library/system.windows.aspx" TargetMode="External"/><Relationship Id="rId93" Type="http://schemas.openxmlformats.org/officeDocument/2006/relationships/hyperlink" Target="http://msdn.microsoft.com/en-IN/library/system.windows.controls.border.aspx" TargetMode="External"/><Relationship Id="rId189" Type="http://schemas.openxmlformats.org/officeDocument/2006/relationships/hyperlink" Target="http://msdn.microsoft.com/en-us/library/gg145014.aspx" TargetMode="External"/><Relationship Id="rId3" Type="http://schemas.openxmlformats.org/officeDocument/2006/relationships/styles" Target="styles.xml"/><Relationship Id="rId214" Type="http://schemas.openxmlformats.org/officeDocument/2006/relationships/hyperlink" Target="http://msdn.microsoft.com/en-us/library/gg145011.aspx" TargetMode="External"/><Relationship Id="rId235" Type="http://schemas.openxmlformats.org/officeDocument/2006/relationships/hyperlink" Target="http://en.wikipedia.org/wiki/Common_Language_Infrastructure" TargetMode="External"/><Relationship Id="rId116" Type="http://schemas.openxmlformats.org/officeDocument/2006/relationships/hyperlink" Target="http://msdn.microsoft.com/en-IN/library/system.windows.controls.contextmenu.aspx" TargetMode="External"/><Relationship Id="rId137" Type="http://schemas.openxmlformats.org/officeDocument/2006/relationships/hyperlink" Target="http://msdn.microsoft.com/en-IN/library/system.windows.controls.dockpanel.aspx" TargetMode="External"/><Relationship Id="rId158" Type="http://schemas.openxmlformats.org/officeDocument/2006/relationships/hyperlink" Target="http://msdn.microsoft.com/en-us/library/gg145037.aspx" TargetMode="External"/><Relationship Id="rId20" Type="http://schemas.openxmlformats.org/officeDocument/2006/relationships/image" Target="media/image15.jpeg"/><Relationship Id="rId41" Type="http://schemas.openxmlformats.org/officeDocument/2006/relationships/image" Target="media/image36.png"/><Relationship Id="rId62" Type="http://schemas.openxmlformats.org/officeDocument/2006/relationships/hyperlink" Target="http://en.wikipedia.org/wiki/GUI" TargetMode="External"/><Relationship Id="rId83" Type="http://schemas.openxmlformats.org/officeDocument/2006/relationships/hyperlink" Target="http://msdn.microsoft.com/en-IN/library/system.windows.controls.inkcanvas.aspx" TargetMode="External"/><Relationship Id="rId179" Type="http://schemas.openxmlformats.org/officeDocument/2006/relationships/hyperlink" Target="http://msdn.microsoft.com/en-us/library/system.int32.aspx" TargetMode="External"/><Relationship Id="rId190" Type="http://schemas.openxmlformats.org/officeDocument/2006/relationships/hyperlink" Target="http://msdn.microsoft.com/en-us/library/system.timers.aspx" TargetMode="External"/><Relationship Id="rId204" Type="http://schemas.openxmlformats.org/officeDocument/2006/relationships/hyperlink" Target="http://go.microsoft.com/fwlink/?linkid=37118" TargetMode="External"/><Relationship Id="rId225" Type="http://schemas.openxmlformats.org/officeDocument/2006/relationships/hyperlink" Target="http://en.wikipedia.org/wiki/Declarative_programming" TargetMode="External"/><Relationship Id="rId106" Type="http://schemas.openxmlformats.org/officeDocument/2006/relationships/hyperlink" Target="http://msdn.microsoft.com/en-IN/library/system.windows.controls.scrollviewer.aspx" TargetMode="External"/><Relationship Id="rId127" Type="http://schemas.openxmlformats.org/officeDocument/2006/relationships/hyperlink" Target="http://msdn.microsoft.com/en-IN/library/system.windows.controls.radiobutton.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191C2-9B8B-4CA0-8E56-3CE927534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142</Pages>
  <Words>30968</Words>
  <Characters>176519</Characters>
  <Application>Microsoft Office Word</Application>
  <DocSecurity>0</DocSecurity>
  <Lines>1470</Lines>
  <Paragraphs>414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207073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chandra</cp:lastModifiedBy>
  <cp:revision>23</cp:revision>
  <dcterms:created xsi:type="dcterms:W3CDTF">2013-09-26T13:50:00Z</dcterms:created>
  <dcterms:modified xsi:type="dcterms:W3CDTF">2013-09-26T22:01:00Z</dcterms:modified>
</cp:coreProperties>
</file>