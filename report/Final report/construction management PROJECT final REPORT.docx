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16204" w:displacedByCustomXml="next"/>
    <w:sdt>
      <w:sdtPr>
        <w:rPr>
          <w:rFonts w:asciiTheme="minorHAnsi" w:eastAsiaTheme="minorEastAsia" w:hAnsiTheme="minorHAnsi" w:cstheme="minorBidi"/>
          <w:b/>
          <w:bCs/>
          <w:i/>
          <w:iCs/>
          <w:caps/>
          <w:color w:val="auto"/>
          <w:sz w:val="22"/>
          <w:szCs w:val="22"/>
        </w:rPr>
        <w:id w:val="980505012"/>
        <w:docPartObj>
          <w:docPartGallery w:val="Table of Contents"/>
          <w:docPartUnique/>
        </w:docPartObj>
      </w:sdtPr>
      <w:sdtEndPr>
        <w:rPr>
          <w:b w:val="0"/>
          <w:bCs w:val="0"/>
          <w:sz w:val="20"/>
          <w:szCs w:val="20"/>
        </w:rPr>
      </w:sdtEndPr>
      <w:sdtContent>
        <w:p w:rsidR="00D75B7E" w:rsidRPr="00844844" w:rsidRDefault="00D75B7E" w:rsidP="00B63FAE">
          <w:pPr>
            <w:pStyle w:val="Heading1"/>
            <w:rPr>
              <w:rFonts w:asciiTheme="minorHAnsi" w:hAnsiTheme="minorHAnsi"/>
            </w:rPr>
          </w:pPr>
          <w:r w:rsidRPr="00844844">
            <w:rPr>
              <w:rFonts w:asciiTheme="minorHAnsi" w:hAnsiTheme="minorHAnsi"/>
            </w:rPr>
            <w:t>Contents</w:t>
          </w:r>
          <w:bookmarkEnd w:id="0"/>
        </w:p>
        <w:p w:rsidR="00BB6A70" w:rsidRDefault="00A52A70">
          <w:pPr>
            <w:pStyle w:val="TOC1"/>
            <w:tabs>
              <w:tab w:val="right" w:leader="dot" w:pos="9016"/>
            </w:tabs>
            <w:rPr>
              <w:i w:val="0"/>
              <w:iCs w:val="0"/>
              <w:noProof/>
              <w:sz w:val="22"/>
              <w:szCs w:val="22"/>
              <w:lang w:bidi="ar-SA"/>
            </w:rPr>
          </w:pPr>
          <w:r w:rsidRPr="00844844">
            <w:fldChar w:fldCharType="begin"/>
          </w:r>
          <w:r w:rsidR="00D75B7E" w:rsidRPr="00844844">
            <w:instrText xml:space="preserve"> TOC \o "1-3" \h \z \u </w:instrText>
          </w:r>
          <w:r w:rsidRPr="00844844">
            <w:fldChar w:fldCharType="separate"/>
          </w:r>
          <w:hyperlink w:anchor="_Toc368016204" w:history="1">
            <w:r w:rsidR="00BB6A70" w:rsidRPr="002701FB">
              <w:rPr>
                <w:rStyle w:val="Hyperlink"/>
                <w:noProof/>
              </w:rPr>
              <w:t>Contents</w:t>
            </w:r>
            <w:r w:rsidR="00BB6A70">
              <w:rPr>
                <w:noProof/>
                <w:webHidden/>
              </w:rPr>
              <w:tab/>
            </w:r>
            <w:r w:rsidR="00BB6A70">
              <w:rPr>
                <w:noProof/>
                <w:webHidden/>
              </w:rPr>
              <w:fldChar w:fldCharType="begin"/>
            </w:r>
            <w:r w:rsidR="00BB6A70">
              <w:rPr>
                <w:noProof/>
                <w:webHidden/>
              </w:rPr>
              <w:instrText xml:space="preserve"> PAGEREF _Toc368016204 \h </w:instrText>
            </w:r>
            <w:r w:rsidR="00BB6A70">
              <w:rPr>
                <w:noProof/>
                <w:webHidden/>
              </w:rPr>
            </w:r>
            <w:r w:rsidR="00BB6A70">
              <w:rPr>
                <w:noProof/>
                <w:webHidden/>
              </w:rPr>
              <w:fldChar w:fldCharType="separate"/>
            </w:r>
            <w:r w:rsidR="00030488">
              <w:rPr>
                <w:noProof/>
                <w:webHidden/>
              </w:rPr>
              <w:t>1</w:t>
            </w:r>
            <w:r w:rsidR="00BB6A70">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05" w:history="1">
            <w:r w:rsidRPr="002701FB">
              <w:rPr>
                <w:rStyle w:val="Hyperlink"/>
                <w:noProof/>
              </w:rPr>
              <w:t>Introduction &amp; Objective</w:t>
            </w:r>
            <w:r>
              <w:rPr>
                <w:noProof/>
                <w:webHidden/>
              </w:rPr>
              <w:tab/>
            </w:r>
            <w:r>
              <w:rPr>
                <w:noProof/>
                <w:webHidden/>
              </w:rPr>
              <w:fldChar w:fldCharType="begin"/>
            </w:r>
            <w:r>
              <w:rPr>
                <w:noProof/>
                <w:webHidden/>
              </w:rPr>
              <w:instrText xml:space="preserve"> PAGEREF _Toc368016205 \h </w:instrText>
            </w:r>
            <w:r>
              <w:rPr>
                <w:noProof/>
                <w:webHidden/>
              </w:rPr>
            </w:r>
            <w:r>
              <w:rPr>
                <w:noProof/>
                <w:webHidden/>
              </w:rPr>
              <w:fldChar w:fldCharType="separate"/>
            </w:r>
            <w:r w:rsidR="00030488">
              <w:rPr>
                <w:noProof/>
                <w:webHidden/>
              </w:rPr>
              <w:t>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6" w:history="1">
            <w:r w:rsidRPr="002701FB">
              <w:rPr>
                <w:rStyle w:val="Hyperlink"/>
                <w:noProof/>
              </w:rPr>
              <w:t>Introduction</w:t>
            </w:r>
            <w:r>
              <w:rPr>
                <w:noProof/>
                <w:webHidden/>
              </w:rPr>
              <w:tab/>
            </w:r>
            <w:r>
              <w:rPr>
                <w:noProof/>
                <w:webHidden/>
              </w:rPr>
              <w:fldChar w:fldCharType="begin"/>
            </w:r>
            <w:r>
              <w:rPr>
                <w:noProof/>
                <w:webHidden/>
              </w:rPr>
              <w:instrText xml:space="preserve"> PAGEREF _Toc368016206 \h </w:instrText>
            </w:r>
            <w:r>
              <w:rPr>
                <w:noProof/>
                <w:webHidden/>
              </w:rPr>
            </w:r>
            <w:r>
              <w:rPr>
                <w:noProof/>
                <w:webHidden/>
              </w:rPr>
              <w:fldChar w:fldCharType="separate"/>
            </w:r>
            <w:r w:rsidR="00030488">
              <w:rPr>
                <w:noProof/>
                <w:webHidden/>
              </w:rPr>
              <w:t>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7" w:history="1">
            <w:r w:rsidRPr="002701FB">
              <w:rPr>
                <w:rStyle w:val="Hyperlink"/>
                <w:noProof/>
              </w:rPr>
              <w:t>Objective</w:t>
            </w:r>
            <w:r>
              <w:rPr>
                <w:noProof/>
                <w:webHidden/>
              </w:rPr>
              <w:tab/>
            </w:r>
            <w:r>
              <w:rPr>
                <w:noProof/>
                <w:webHidden/>
              </w:rPr>
              <w:fldChar w:fldCharType="begin"/>
            </w:r>
            <w:r>
              <w:rPr>
                <w:noProof/>
                <w:webHidden/>
              </w:rPr>
              <w:instrText xml:space="preserve"> PAGEREF _Toc368016207 \h </w:instrText>
            </w:r>
            <w:r>
              <w:rPr>
                <w:noProof/>
                <w:webHidden/>
              </w:rPr>
            </w:r>
            <w:r>
              <w:rPr>
                <w:noProof/>
                <w:webHidden/>
              </w:rPr>
              <w:fldChar w:fldCharType="separate"/>
            </w:r>
            <w:r w:rsidR="00030488">
              <w:rPr>
                <w:noProof/>
                <w:webHidden/>
              </w:rPr>
              <w:t>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08" w:history="1">
            <w:r w:rsidRPr="002701FB">
              <w:rPr>
                <w:rStyle w:val="Hyperlink"/>
                <w:noProof/>
              </w:rPr>
              <w:t>System Analysis</w:t>
            </w:r>
            <w:r>
              <w:rPr>
                <w:noProof/>
                <w:webHidden/>
              </w:rPr>
              <w:tab/>
            </w:r>
            <w:r>
              <w:rPr>
                <w:noProof/>
                <w:webHidden/>
              </w:rPr>
              <w:fldChar w:fldCharType="begin"/>
            </w:r>
            <w:r>
              <w:rPr>
                <w:noProof/>
                <w:webHidden/>
              </w:rPr>
              <w:instrText xml:space="preserve"> PAGEREF _Toc368016208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9" w:history="1">
            <w:r w:rsidRPr="002701FB">
              <w:rPr>
                <w:rStyle w:val="Hyperlink"/>
                <w:noProof/>
              </w:rPr>
              <w:t>Identification of Need:</w:t>
            </w:r>
            <w:r>
              <w:rPr>
                <w:noProof/>
                <w:webHidden/>
              </w:rPr>
              <w:tab/>
            </w:r>
            <w:r>
              <w:rPr>
                <w:noProof/>
                <w:webHidden/>
              </w:rPr>
              <w:fldChar w:fldCharType="begin"/>
            </w:r>
            <w:r>
              <w:rPr>
                <w:noProof/>
                <w:webHidden/>
              </w:rPr>
              <w:instrText xml:space="preserve"> PAGEREF _Toc368016209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0" w:history="1">
            <w:r w:rsidRPr="002701FB">
              <w:rPr>
                <w:rStyle w:val="Hyperlink"/>
                <w:noProof/>
              </w:rPr>
              <w:t>Preliminary Investigation:</w:t>
            </w:r>
            <w:r>
              <w:rPr>
                <w:noProof/>
                <w:webHidden/>
              </w:rPr>
              <w:tab/>
            </w:r>
            <w:r>
              <w:rPr>
                <w:noProof/>
                <w:webHidden/>
              </w:rPr>
              <w:fldChar w:fldCharType="begin"/>
            </w:r>
            <w:r>
              <w:rPr>
                <w:noProof/>
                <w:webHidden/>
              </w:rPr>
              <w:instrText xml:space="preserve"> PAGEREF _Toc368016210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1" w:history="1">
            <w:r w:rsidRPr="002701FB">
              <w:rPr>
                <w:rStyle w:val="Hyperlink"/>
                <w:noProof/>
              </w:rPr>
              <w:t>Feasibility Study:</w:t>
            </w:r>
            <w:r>
              <w:rPr>
                <w:noProof/>
                <w:webHidden/>
              </w:rPr>
              <w:tab/>
            </w:r>
            <w:r>
              <w:rPr>
                <w:noProof/>
                <w:webHidden/>
              </w:rPr>
              <w:fldChar w:fldCharType="begin"/>
            </w:r>
            <w:r>
              <w:rPr>
                <w:noProof/>
                <w:webHidden/>
              </w:rPr>
              <w:instrText xml:space="preserve"> PAGEREF _Toc368016211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2" w:history="1">
            <w:r w:rsidRPr="002701FB">
              <w:rPr>
                <w:rStyle w:val="Hyperlink"/>
                <w:noProof/>
              </w:rPr>
              <w:t>Project Planning &amp; Scheduling:</w:t>
            </w:r>
            <w:r>
              <w:rPr>
                <w:noProof/>
                <w:webHidden/>
              </w:rPr>
              <w:tab/>
            </w:r>
            <w:r>
              <w:rPr>
                <w:noProof/>
                <w:webHidden/>
              </w:rPr>
              <w:fldChar w:fldCharType="begin"/>
            </w:r>
            <w:r>
              <w:rPr>
                <w:noProof/>
                <w:webHidden/>
              </w:rPr>
              <w:instrText xml:space="preserve"> PAGEREF _Toc368016212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3" w:history="1">
            <w:r w:rsidRPr="002701FB">
              <w:rPr>
                <w:rStyle w:val="Hyperlink"/>
                <w:noProof/>
              </w:rPr>
              <w:t>Gantt chart</w:t>
            </w:r>
            <w:r>
              <w:rPr>
                <w:noProof/>
                <w:webHidden/>
              </w:rPr>
              <w:tab/>
            </w:r>
            <w:r>
              <w:rPr>
                <w:noProof/>
                <w:webHidden/>
              </w:rPr>
              <w:fldChar w:fldCharType="begin"/>
            </w:r>
            <w:r>
              <w:rPr>
                <w:noProof/>
                <w:webHidden/>
              </w:rPr>
              <w:instrText xml:space="preserve"> PAGEREF _Toc368016213 \h </w:instrText>
            </w:r>
            <w:r>
              <w:rPr>
                <w:noProof/>
                <w:webHidden/>
              </w:rPr>
            </w:r>
            <w:r>
              <w:rPr>
                <w:noProof/>
                <w:webHidden/>
              </w:rPr>
              <w:fldChar w:fldCharType="separate"/>
            </w:r>
            <w:r w:rsidR="00030488">
              <w:rPr>
                <w:noProof/>
                <w:webHidden/>
              </w:rPr>
              <w:t>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4" w:history="1">
            <w:r w:rsidRPr="002701FB">
              <w:rPr>
                <w:rStyle w:val="Hyperlink"/>
                <w:noProof/>
              </w:rPr>
              <w:t>Tracking Gantt</w:t>
            </w:r>
            <w:r>
              <w:rPr>
                <w:noProof/>
                <w:webHidden/>
              </w:rPr>
              <w:tab/>
            </w:r>
            <w:r>
              <w:rPr>
                <w:noProof/>
                <w:webHidden/>
              </w:rPr>
              <w:fldChar w:fldCharType="begin"/>
            </w:r>
            <w:r>
              <w:rPr>
                <w:noProof/>
                <w:webHidden/>
              </w:rPr>
              <w:instrText xml:space="preserve"> PAGEREF _Toc368016214 \h </w:instrText>
            </w:r>
            <w:r>
              <w:rPr>
                <w:noProof/>
                <w:webHidden/>
              </w:rPr>
            </w:r>
            <w:r>
              <w:rPr>
                <w:noProof/>
                <w:webHidden/>
              </w:rPr>
              <w:fldChar w:fldCharType="separate"/>
            </w:r>
            <w:r w:rsidR="00030488">
              <w:rPr>
                <w:noProof/>
                <w:webHidden/>
              </w:rPr>
              <w:t>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5" w:history="1">
            <w:r w:rsidRPr="002701FB">
              <w:rPr>
                <w:rStyle w:val="Hyperlink"/>
                <w:noProof/>
              </w:rPr>
              <w:t>Pert Chart</w:t>
            </w:r>
            <w:r>
              <w:rPr>
                <w:noProof/>
                <w:webHidden/>
              </w:rPr>
              <w:tab/>
            </w:r>
            <w:r>
              <w:rPr>
                <w:noProof/>
                <w:webHidden/>
              </w:rPr>
              <w:fldChar w:fldCharType="begin"/>
            </w:r>
            <w:r>
              <w:rPr>
                <w:noProof/>
                <w:webHidden/>
              </w:rPr>
              <w:instrText xml:space="preserve"> PAGEREF _Toc368016215 \h </w:instrText>
            </w:r>
            <w:r>
              <w:rPr>
                <w:noProof/>
                <w:webHidden/>
              </w:rPr>
            </w:r>
            <w:r>
              <w:rPr>
                <w:noProof/>
                <w:webHidden/>
              </w:rPr>
              <w:fldChar w:fldCharType="separate"/>
            </w:r>
            <w:r w:rsidR="00030488">
              <w:rPr>
                <w:noProof/>
                <w:webHidden/>
              </w:rPr>
              <w:t>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6" w:history="1">
            <w:r w:rsidRPr="002701FB">
              <w:rPr>
                <w:rStyle w:val="Hyperlink"/>
                <w:noProof/>
              </w:rPr>
              <w:t>Software requirement specifications (SRS):</w:t>
            </w:r>
            <w:r>
              <w:rPr>
                <w:noProof/>
                <w:webHidden/>
              </w:rPr>
              <w:tab/>
            </w:r>
            <w:r>
              <w:rPr>
                <w:noProof/>
                <w:webHidden/>
              </w:rPr>
              <w:fldChar w:fldCharType="begin"/>
            </w:r>
            <w:r>
              <w:rPr>
                <w:noProof/>
                <w:webHidden/>
              </w:rPr>
              <w:instrText xml:space="preserve"> PAGEREF _Toc368016216 \h </w:instrText>
            </w:r>
            <w:r>
              <w:rPr>
                <w:noProof/>
                <w:webHidden/>
              </w:rPr>
            </w:r>
            <w:r>
              <w:rPr>
                <w:noProof/>
                <w:webHidden/>
              </w:rPr>
              <w:fldChar w:fldCharType="separate"/>
            </w:r>
            <w:r w:rsidR="00030488">
              <w:rPr>
                <w:noProof/>
                <w:webHidden/>
              </w:rPr>
              <w:t>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7" w:history="1">
            <w:r w:rsidRPr="002701FB">
              <w:rPr>
                <w:rStyle w:val="Hyperlink"/>
                <w:noProof/>
              </w:rPr>
              <w:t>Functional Requirement</w:t>
            </w:r>
            <w:r>
              <w:rPr>
                <w:noProof/>
                <w:webHidden/>
              </w:rPr>
              <w:tab/>
            </w:r>
            <w:r>
              <w:rPr>
                <w:noProof/>
                <w:webHidden/>
              </w:rPr>
              <w:fldChar w:fldCharType="begin"/>
            </w:r>
            <w:r>
              <w:rPr>
                <w:noProof/>
                <w:webHidden/>
              </w:rPr>
              <w:instrText xml:space="preserve"> PAGEREF _Toc368016217 \h </w:instrText>
            </w:r>
            <w:r>
              <w:rPr>
                <w:noProof/>
                <w:webHidden/>
              </w:rPr>
            </w:r>
            <w:r>
              <w:rPr>
                <w:noProof/>
                <w:webHidden/>
              </w:rPr>
              <w:fldChar w:fldCharType="separate"/>
            </w:r>
            <w:r w:rsidR="00030488">
              <w:rPr>
                <w:noProof/>
                <w:webHidden/>
              </w:rPr>
              <w:t>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8" w:history="1">
            <w:r w:rsidRPr="002701FB">
              <w:rPr>
                <w:rStyle w:val="Hyperlink"/>
                <w:noProof/>
              </w:rPr>
              <w:t>Technical Specification</w:t>
            </w:r>
            <w:r>
              <w:rPr>
                <w:noProof/>
                <w:webHidden/>
              </w:rPr>
              <w:tab/>
            </w:r>
            <w:r>
              <w:rPr>
                <w:noProof/>
                <w:webHidden/>
              </w:rPr>
              <w:fldChar w:fldCharType="begin"/>
            </w:r>
            <w:r>
              <w:rPr>
                <w:noProof/>
                <w:webHidden/>
              </w:rPr>
              <w:instrText xml:space="preserve"> PAGEREF _Toc368016218 \h </w:instrText>
            </w:r>
            <w:r>
              <w:rPr>
                <w:noProof/>
                <w:webHidden/>
              </w:rPr>
            </w:r>
            <w:r>
              <w:rPr>
                <w:noProof/>
                <w:webHidden/>
              </w:rPr>
              <w:fldChar w:fldCharType="separate"/>
            </w:r>
            <w:r w:rsidR="00030488">
              <w:rPr>
                <w:noProof/>
                <w:webHidden/>
              </w:rPr>
              <w:t>11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9" w:history="1">
            <w:r w:rsidRPr="002701FB">
              <w:rPr>
                <w:rStyle w:val="Hyperlink"/>
                <w:noProof/>
              </w:rPr>
              <w:t>Software Engineering Paradigm applied</w:t>
            </w:r>
            <w:r>
              <w:rPr>
                <w:noProof/>
                <w:webHidden/>
              </w:rPr>
              <w:tab/>
            </w:r>
            <w:r>
              <w:rPr>
                <w:noProof/>
                <w:webHidden/>
              </w:rPr>
              <w:fldChar w:fldCharType="begin"/>
            </w:r>
            <w:r>
              <w:rPr>
                <w:noProof/>
                <w:webHidden/>
              </w:rPr>
              <w:instrText xml:space="preserve"> PAGEREF _Toc368016219 \h </w:instrText>
            </w:r>
            <w:r>
              <w:rPr>
                <w:noProof/>
                <w:webHidden/>
              </w:rPr>
            </w:r>
            <w:r>
              <w:rPr>
                <w:noProof/>
                <w:webHidden/>
              </w:rPr>
              <w:fldChar w:fldCharType="separate"/>
            </w:r>
            <w:r w:rsidR="00030488">
              <w:rPr>
                <w:noProof/>
                <w:webHidden/>
              </w:rPr>
              <w:t>11</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20" w:history="1">
            <w:r w:rsidRPr="002701FB">
              <w:rPr>
                <w:rStyle w:val="Hyperlink"/>
                <w:noProof/>
              </w:rPr>
              <w:t>Data models</w:t>
            </w:r>
            <w:r>
              <w:rPr>
                <w:noProof/>
                <w:webHidden/>
              </w:rPr>
              <w:tab/>
            </w:r>
            <w:r>
              <w:rPr>
                <w:noProof/>
                <w:webHidden/>
              </w:rPr>
              <w:fldChar w:fldCharType="begin"/>
            </w:r>
            <w:r>
              <w:rPr>
                <w:noProof/>
                <w:webHidden/>
              </w:rPr>
              <w:instrText xml:space="preserve"> PAGEREF _Toc368016220 \h </w:instrText>
            </w:r>
            <w:r>
              <w:rPr>
                <w:noProof/>
                <w:webHidden/>
              </w:rPr>
            </w:r>
            <w:r>
              <w:rPr>
                <w:noProof/>
                <w:webHidden/>
              </w:rPr>
              <w:fldChar w:fldCharType="separate"/>
            </w:r>
            <w:r w:rsidR="00030488">
              <w:rPr>
                <w:noProof/>
                <w:webHidden/>
              </w:rPr>
              <w:t>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1" w:history="1">
            <w:r w:rsidRPr="002701FB">
              <w:rPr>
                <w:rStyle w:val="Hyperlink"/>
                <w:noProof/>
              </w:rPr>
              <w:t>Context Diagram</w:t>
            </w:r>
            <w:r>
              <w:rPr>
                <w:noProof/>
                <w:webHidden/>
              </w:rPr>
              <w:tab/>
            </w:r>
            <w:r>
              <w:rPr>
                <w:noProof/>
                <w:webHidden/>
              </w:rPr>
              <w:fldChar w:fldCharType="begin"/>
            </w:r>
            <w:r>
              <w:rPr>
                <w:noProof/>
                <w:webHidden/>
              </w:rPr>
              <w:instrText xml:space="preserve"> PAGEREF _Toc368016221 \h </w:instrText>
            </w:r>
            <w:r>
              <w:rPr>
                <w:noProof/>
                <w:webHidden/>
              </w:rPr>
            </w:r>
            <w:r>
              <w:rPr>
                <w:noProof/>
                <w:webHidden/>
              </w:rPr>
              <w:fldChar w:fldCharType="separate"/>
            </w:r>
            <w:r w:rsidR="00030488">
              <w:rPr>
                <w:noProof/>
                <w:webHidden/>
              </w:rPr>
              <w:t>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2" w:history="1">
            <w:r w:rsidRPr="002701FB">
              <w:rPr>
                <w:rStyle w:val="Hyperlink"/>
                <w:noProof/>
              </w:rPr>
              <w:t>0-Level DFD</w:t>
            </w:r>
            <w:r>
              <w:rPr>
                <w:noProof/>
                <w:webHidden/>
              </w:rPr>
              <w:tab/>
            </w:r>
            <w:r>
              <w:rPr>
                <w:noProof/>
                <w:webHidden/>
              </w:rPr>
              <w:fldChar w:fldCharType="begin"/>
            </w:r>
            <w:r>
              <w:rPr>
                <w:noProof/>
                <w:webHidden/>
              </w:rPr>
              <w:instrText xml:space="preserve"> PAGEREF _Toc368016222 \h </w:instrText>
            </w:r>
            <w:r>
              <w:rPr>
                <w:noProof/>
                <w:webHidden/>
              </w:rPr>
            </w:r>
            <w:r>
              <w:rPr>
                <w:noProof/>
                <w:webHidden/>
              </w:rPr>
              <w:fldChar w:fldCharType="separate"/>
            </w:r>
            <w:r w:rsidR="00030488">
              <w:rPr>
                <w:noProof/>
                <w:webHidden/>
              </w:rPr>
              <w:t>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3" w:history="1">
            <w:r w:rsidRPr="002701FB">
              <w:rPr>
                <w:rStyle w:val="Hyperlink"/>
                <w:noProof/>
              </w:rPr>
              <w:t>1-Level DFD</w:t>
            </w:r>
            <w:r>
              <w:rPr>
                <w:noProof/>
                <w:webHidden/>
              </w:rPr>
              <w:tab/>
            </w:r>
            <w:r>
              <w:rPr>
                <w:noProof/>
                <w:webHidden/>
              </w:rPr>
              <w:fldChar w:fldCharType="begin"/>
            </w:r>
            <w:r>
              <w:rPr>
                <w:noProof/>
                <w:webHidden/>
              </w:rPr>
              <w:instrText xml:space="preserve"> PAGEREF _Toc368016223 \h </w:instrText>
            </w:r>
            <w:r>
              <w:rPr>
                <w:noProof/>
                <w:webHidden/>
              </w:rPr>
            </w:r>
            <w:r>
              <w:rPr>
                <w:noProof/>
                <w:webHidden/>
              </w:rPr>
              <w:fldChar w:fldCharType="separate"/>
            </w:r>
            <w:r w:rsidR="00030488">
              <w:rPr>
                <w:noProof/>
                <w:webHidden/>
              </w:rPr>
              <w:t>16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4" w:history="1">
            <w:r w:rsidRPr="002701FB">
              <w:rPr>
                <w:rStyle w:val="Hyperlink"/>
                <w:noProof/>
              </w:rPr>
              <w:t>2-Level DFD</w:t>
            </w:r>
            <w:r>
              <w:rPr>
                <w:noProof/>
                <w:webHidden/>
              </w:rPr>
              <w:tab/>
            </w:r>
            <w:r>
              <w:rPr>
                <w:noProof/>
                <w:webHidden/>
              </w:rPr>
              <w:fldChar w:fldCharType="begin"/>
            </w:r>
            <w:r>
              <w:rPr>
                <w:noProof/>
                <w:webHidden/>
              </w:rPr>
              <w:instrText xml:space="preserve"> PAGEREF _Toc368016224 \h </w:instrText>
            </w:r>
            <w:r>
              <w:rPr>
                <w:noProof/>
                <w:webHidden/>
              </w:rPr>
            </w:r>
            <w:r>
              <w:rPr>
                <w:noProof/>
                <w:webHidden/>
              </w:rPr>
              <w:fldChar w:fldCharType="separate"/>
            </w:r>
            <w:r w:rsidR="00030488">
              <w:rPr>
                <w:noProof/>
                <w:webHidden/>
              </w:rPr>
              <w:t>18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5" w:history="1">
            <w:r w:rsidRPr="002701FB">
              <w:rPr>
                <w:rStyle w:val="Hyperlink"/>
                <w:noProof/>
              </w:rPr>
              <w:t>Sequence diagrams</w:t>
            </w:r>
            <w:r>
              <w:rPr>
                <w:noProof/>
                <w:webHidden/>
              </w:rPr>
              <w:tab/>
            </w:r>
            <w:r>
              <w:rPr>
                <w:noProof/>
                <w:webHidden/>
              </w:rPr>
              <w:fldChar w:fldCharType="begin"/>
            </w:r>
            <w:r>
              <w:rPr>
                <w:noProof/>
                <w:webHidden/>
              </w:rPr>
              <w:instrText xml:space="preserve"> PAGEREF _Toc368016225 \h </w:instrText>
            </w:r>
            <w:r>
              <w:rPr>
                <w:noProof/>
                <w:webHidden/>
              </w:rPr>
            </w:r>
            <w:r>
              <w:rPr>
                <w:noProof/>
                <w:webHidden/>
              </w:rPr>
              <w:fldChar w:fldCharType="separate"/>
            </w:r>
            <w:r w:rsidR="00030488">
              <w:rPr>
                <w:noProof/>
                <w:webHidden/>
              </w:rPr>
              <w:t>19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26" w:history="1">
            <w:r w:rsidRPr="002701FB">
              <w:rPr>
                <w:rStyle w:val="Hyperlink"/>
                <w:noProof/>
              </w:rPr>
              <w:t>Interaction Sites</w:t>
            </w:r>
            <w:r>
              <w:rPr>
                <w:noProof/>
                <w:webHidden/>
              </w:rPr>
              <w:tab/>
            </w:r>
            <w:r>
              <w:rPr>
                <w:noProof/>
                <w:webHidden/>
              </w:rPr>
              <w:fldChar w:fldCharType="begin"/>
            </w:r>
            <w:r>
              <w:rPr>
                <w:noProof/>
                <w:webHidden/>
              </w:rPr>
              <w:instrText xml:space="preserve"> PAGEREF _Toc368016226 \h </w:instrText>
            </w:r>
            <w:r>
              <w:rPr>
                <w:noProof/>
                <w:webHidden/>
              </w:rPr>
            </w:r>
            <w:r>
              <w:rPr>
                <w:noProof/>
                <w:webHidden/>
              </w:rPr>
              <w:fldChar w:fldCharType="separate"/>
            </w:r>
            <w:r w:rsidR="00030488">
              <w:rPr>
                <w:noProof/>
                <w:webHidden/>
              </w:rPr>
              <w:t>19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27" w:history="1">
            <w:r w:rsidRPr="002701FB">
              <w:rPr>
                <w:rStyle w:val="Hyperlink"/>
                <w:noProof/>
              </w:rPr>
              <w:t>Interaction Workers</w:t>
            </w:r>
            <w:r>
              <w:rPr>
                <w:noProof/>
                <w:webHidden/>
              </w:rPr>
              <w:tab/>
            </w:r>
            <w:r>
              <w:rPr>
                <w:noProof/>
                <w:webHidden/>
              </w:rPr>
              <w:fldChar w:fldCharType="begin"/>
            </w:r>
            <w:r>
              <w:rPr>
                <w:noProof/>
                <w:webHidden/>
              </w:rPr>
              <w:instrText xml:space="preserve"> PAGEREF _Toc368016227 \h </w:instrText>
            </w:r>
            <w:r>
              <w:rPr>
                <w:noProof/>
                <w:webHidden/>
              </w:rPr>
            </w:r>
            <w:r>
              <w:rPr>
                <w:noProof/>
                <w:webHidden/>
              </w:rPr>
              <w:fldChar w:fldCharType="separate"/>
            </w:r>
            <w:r w:rsidR="00030488">
              <w:rPr>
                <w:noProof/>
                <w:webHidden/>
              </w:rPr>
              <w:t>19</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8" w:history="1">
            <w:r w:rsidRPr="002701FB">
              <w:rPr>
                <w:rStyle w:val="Hyperlink"/>
                <w:noProof/>
              </w:rPr>
              <w:t>Entity Relationship Model,</w:t>
            </w:r>
            <w:r>
              <w:rPr>
                <w:noProof/>
                <w:webHidden/>
              </w:rPr>
              <w:tab/>
            </w:r>
            <w:r>
              <w:rPr>
                <w:noProof/>
                <w:webHidden/>
              </w:rPr>
              <w:fldChar w:fldCharType="begin"/>
            </w:r>
            <w:r>
              <w:rPr>
                <w:noProof/>
                <w:webHidden/>
              </w:rPr>
              <w:instrText xml:space="preserve"> PAGEREF _Toc368016228 \h </w:instrText>
            </w:r>
            <w:r>
              <w:rPr>
                <w:noProof/>
                <w:webHidden/>
              </w:rPr>
            </w:r>
            <w:r>
              <w:rPr>
                <w:noProof/>
                <w:webHidden/>
              </w:rPr>
              <w:fldChar w:fldCharType="separate"/>
            </w:r>
            <w:r w:rsidR="00030488">
              <w:rPr>
                <w:noProof/>
                <w:webHidden/>
              </w:rPr>
              <w:t>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9" w:history="1">
            <w:r w:rsidRPr="002701FB">
              <w:rPr>
                <w:rStyle w:val="Hyperlink"/>
                <w:rFonts w:eastAsia="Arial"/>
                <w:noProof/>
              </w:rPr>
              <w:t>E-R Diagram:</w:t>
            </w:r>
            <w:r>
              <w:rPr>
                <w:noProof/>
                <w:webHidden/>
              </w:rPr>
              <w:tab/>
            </w:r>
            <w:r>
              <w:rPr>
                <w:noProof/>
                <w:webHidden/>
              </w:rPr>
              <w:fldChar w:fldCharType="begin"/>
            </w:r>
            <w:r>
              <w:rPr>
                <w:noProof/>
                <w:webHidden/>
              </w:rPr>
              <w:instrText xml:space="preserve"> PAGEREF _Toc368016229 \h </w:instrText>
            </w:r>
            <w:r>
              <w:rPr>
                <w:noProof/>
                <w:webHidden/>
              </w:rPr>
            </w:r>
            <w:r>
              <w:rPr>
                <w:noProof/>
                <w:webHidden/>
              </w:rPr>
              <w:fldChar w:fldCharType="separate"/>
            </w:r>
            <w:r w:rsidR="00030488">
              <w:rPr>
                <w:noProof/>
                <w:webHidden/>
              </w:rPr>
              <w:t>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0" w:history="1">
            <w:r w:rsidRPr="002701FB">
              <w:rPr>
                <w:rStyle w:val="Hyperlink"/>
                <w:rFonts w:eastAsia="Arial"/>
                <w:noProof/>
              </w:rPr>
              <w:t>Class Diagram</w:t>
            </w:r>
            <w:r>
              <w:rPr>
                <w:noProof/>
                <w:webHidden/>
              </w:rPr>
              <w:tab/>
            </w:r>
            <w:r>
              <w:rPr>
                <w:noProof/>
                <w:webHidden/>
              </w:rPr>
              <w:fldChar w:fldCharType="begin"/>
            </w:r>
            <w:r>
              <w:rPr>
                <w:noProof/>
                <w:webHidden/>
              </w:rPr>
              <w:instrText xml:space="preserve"> PAGEREF _Toc368016230 \h </w:instrText>
            </w:r>
            <w:r>
              <w:rPr>
                <w:noProof/>
                <w:webHidden/>
              </w:rPr>
            </w:r>
            <w:r>
              <w:rPr>
                <w:noProof/>
                <w:webHidden/>
              </w:rPr>
              <w:fldChar w:fldCharType="separate"/>
            </w:r>
            <w:r w:rsidR="00030488">
              <w:rPr>
                <w:noProof/>
                <w:webHidden/>
              </w:rPr>
              <w:t>23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1" w:history="1">
            <w:r w:rsidRPr="002701FB">
              <w:rPr>
                <w:rStyle w:val="Hyperlink"/>
                <w:noProof/>
              </w:rPr>
              <w:t>Activity Diagrams</w:t>
            </w:r>
            <w:r>
              <w:rPr>
                <w:noProof/>
                <w:webHidden/>
              </w:rPr>
              <w:tab/>
            </w:r>
            <w:r>
              <w:rPr>
                <w:noProof/>
                <w:webHidden/>
              </w:rPr>
              <w:fldChar w:fldCharType="begin"/>
            </w:r>
            <w:r>
              <w:rPr>
                <w:noProof/>
                <w:webHidden/>
              </w:rPr>
              <w:instrText xml:space="preserve"> PAGEREF _Toc368016231 \h </w:instrText>
            </w:r>
            <w:r>
              <w:rPr>
                <w:noProof/>
                <w:webHidden/>
              </w:rPr>
            </w:r>
            <w:r>
              <w:rPr>
                <w:noProof/>
                <w:webHidden/>
              </w:rPr>
              <w:fldChar w:fldCharType="separate"/>
            </w:r>
            <w:r w:rsidR="00030488">
              <w:rPr>
                <w:noProof/>
                <w:webHidden/>
              </w:rPr>
              <w:t>24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2" w:history="1">
            <w:r w:rsidRPr="002701FB">
              <w:rPr>
                <w:rStyle w:val="Hyperlink"/>
                <w:noProof/>
              </w:rPr>
              <w:t>User Login</w:t>
            </w:r>
            <w:r>
              <w:rPr>
                <w:noProof/>
                <w:webHidden/>
              </w:rPr>
              <w:tab/>
            </w:r>
            <w:r>
              <w:rPr>
                <w:noProof/>
                <w:webHidden/>
              </w:rPr>
              <w:fldChar w:fldCharType="begin"/>
            </w:r>
            <w:r>
              <w:rPr>
                <w:noProof/>
                <w:webHidden/>
              </w:rPr>
              <w:instrText xml:space="preserve"> PAGEREF _Toc368016232 \h </w:instrText>
            </w:r>
            <w:r>
              <w:rPr>
                <w:noProof/>
                <w:webHidden/>
              </w:rPr>
            </w:r>
            <w:r>
              <w:rPr>
                <w:noProof/>
                <w:webHidden/>
              </w:rPr>
              <w:fldChar w:fldCharType="separate"/>
            </w:r>
            <w:r w:rsidR="00030488">
              <w:rPr>
                <w:noProof/>
                <w:webHidden/>
              </w:rPr>
              <w:t>24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3" w:history="1">
            <w:r w:rsidRPr="002701FB">
              <w:rPr>
                <w:rStyle w:val="Hyperlink"/>
                <w:noProof/>
              </w:rPr>
              <w:t>View site</w:t>
            </w:r>
            <w:r>
              <w:rPr>
                <w:noProof/>
                <w:webHidden/>
              </w:rPr>
              <w:tab/>
            </w:r>
            <w:r>
              <w:rPr>
                <w:noProof/>
                <w:webHidden/>
              </w:rPr>
              <w:fldChar w:fldCharType="begin"/>
            </w:r>
            <w:r>
              <w:rPr>
                <w:noProof/>
                <w:webHidden/>
              </w:rPr>
              <w:instrText xml:space="preserve"> PAGEREF _Toc368016233 \h </w:instrText>
            </w:r>
            <w:r>
              <w:rPr>
                <w:noProof/>
                <w:webHidden/>
              </w:rPr>
            </w:r>
            <w:r>
              <w:rPr>
                <w:noProof/>
                <w:webHidden/>
              </w:rPr>
              <w:fldChar w:fldCharType="separate"/>
            </w:r>
            <w:r w:rsidR="00030488">
              <w:rPr>
                <w:noProof/>
                <w:webHidden/>
              </w:rPr>
              <w:t>25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4" w:history="1">
            <w:r w:rsidRPr="002701FB">
              <w:rPr>
                <w:rStyle w:val="Hyperlink"/>
                <w:noProof/>
              </w:rPr>
              <w:t>View workers</w:t>
            </w:r>
            <w:r>
              <w:rPr>
                <w:noProof/>
                <w:webHidden/>
              </w:rPr>
              <w:tab/>
            </w:r>
            <w:r>
              <w:rPr>
                <w:noProof/>
                <w:webHidden/>
              </w:rPr>
              <w:fldChar w:fldCharType="begin"/>
            </w:r>
            <w:r>
              <w:rPr>
                <w:noProof/>
                <w:webHidden/>
              </w:rPr>
              <w:instrText xml:space="preserve"> PAGEREF _Toc368016234 \h </w:instrText>
            </w:r>
            <w:r>
              <w:rPr>
                <w:noProof/>
                <w:webHidden/>
              </w:rPr>
            </w:r>
            <w:r>
              <w:rPr>
                <w:noProof/>
                <w:webHidden/>
              </w:rPr>
              <w:fldChar w:fldCharType="separate"/>
            </w:r>
            <w:r w:rsidR="00030488">
              <w:rPr>
                <w:noProof/>
                <w:webHidden/>
              </w:rPr>
              <w:t>25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35" w:history="1">
            <w:r w:rsidRPr="002701FB">
              <w:rPr>
                <w:rStyle w:val="Hyperlink"/>
                <w:noProof/>
              </w:rPr>
              <w:t>System Design</w:t>
            </w:r>
            <w:r>
              <w:rPr>
                <w:noProof/>
                <w:webHidden/>
              </w:rPr>
              <w:tab/>
            </w:r>
            <w:r>
              <w:rPr>
                <w:noProof/>
                <w:webHidden/>
              </w:rPr>
              <w:fldChar w:fldCharType="begin"/>
            </w:r>
            <w:r>
              <w:rPr>
                <w:noProof/>
                <w:webHidden/>
              </w:rPr>
              <w:instrText xml:space="preserve"> PAGEREF _Toc368016235 \h </w:instrText>
            </w:r>
            <w:r>
              <w:rPr>
                <w:noProof/>
                <w:webHidden/>
              </w:rPr>
            </w:r>
            <w:r>
              <w:rPr>
                <w:noProof/>
                <w:webHidden/>
              </w:rPr>
              <w:fldChar w:fldCharType="separate"/>
            </w:r>
            <w:r w:rsidR="00030488">
              <w:rPr>
                <w:noProof/>
                <w:webHidden/>
              </w:rPr>
              <w:t>26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6" w:history="1">
            <w:r w:rsidRPr="002701FB">
              <w:rPr>
                <w:rStyle w:val="Hyperlink"/>
                <w:noProof/>
              </w:rPr>
              <w:t>Modularisation details</w:t>
            </w:r>
            <w:r>
              <w:rPr>
                <w:noProof/>
                <w:webHidden/>
              </w:rPr>
              <w:tab/>
            </w:r>
            <w:r>
              <w:rPr>
                <w:noProof/>
                <w:webHidden/>
              </w:rPr>
              <w:fldChar w:fldCharType="begin"/>
            </w:r>
            <w:r>
              <w:rPr>
                <w:noProof/>
                <w:webHidden/>
              </w:rPr>
              <w:instrText xml:space="preserve"> PAGEREF _Toc368016236 \h </w:instrText>
            </w:r>
            <w:r>
              <w:rPr>
                <w:noProof/>
                <w:webHidden/>
              </w:rPr>
            </w:r>
            <w:r>
              <w:rPr>
                <w:noProof/>
                <w:webHidden/>
              </w:rPr>
              <w:fldChar w:fldCharType="separate"/>
            </w:r>
            <w:r w:rsidR="00030488">
              <w:rPr>
                <w:noProof/>
                <w:webHidden/>
              </w:rPr>
              <w:t>26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7" w:history="1">
            <w:r w:rsidRPr="002701FB">
              <w:rPr>
                <w:rStyle w:val="Hyperlink"/>
                <w:noProof/>
              </w:rPr>
              <w:t>Module Description</w:t>
            </w:r>
            <w:r>
              <w:rPr>
                <w:noProof/>
                <w:webHidden/>
              </w:rPr>
              <w:tab/>
            </w:r>
            <w:r>
              <w:rPr>
                <w:noProof/>
                <w:webHidden/>
              </w:rPr>
              <w:fldChar w:fldCharType="begin"/>
            </w:r>
            <w:r>
              <w:rPr>
                <w:noProof/>
                <w:webHidden/>
              </w:rPr>
              <w:instrText xml:space="preserve"> PAGEREF _Toc368016237 \h </w:instrText>
            </w:r>
            <w:r>
              <w:rPr>
                <w:noProof/>
                <w:webHidden/>
              </w:rPr>
            </w:r>
            <w:r>
              <w:rPr>
                <w:noProof/>
                <w:webHidden/>
              </w:rPr>
              <w:fldChar w:fldCharType="separate"/>
            </w:r>
            <w:r w:rsidR="00030488">
              <w:rPr>
                <w:noProof/>
                <w:webHidden/>
              </w:rPr>
              <w:t>26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8" w:history="1">
            <w:r w:rsidRPr="002701FB">
              <w:rPr>
                <w:rStyle w:val="Hyperlink"/>
                <w:noProof/>
              </w:rPr>
              <w:t>Construction   Management System GUI</w:t>
            </w:r>
            <w:r>
              <w:rPr>
                <w:noProof/>
                <w:webHidden/>
              </w:rPr>
              <w:tab/>
            </w:r>
            <w:r>
              <w:rPr>
                <w:noProof/>
                <w:webHidden/>
              </w:rPr>
              <w:fldChar w:fldCharType="begin"/>
            </w:r>
            <w:r>
              <w:rPr>
                <w:noProof/>
                <w:webHidden/>
              </w:rPr>
              <w:instrText xml:space="preserve"> PAGEREF _Toc368016238 \h </w:instrText>
            </w:r>
            <w:r>
              <w:rPr>
                <w:noProof/>
                <w:webHidden/>
              </w:rPr>
            </w:r>
            <w:r>
              <w:rPr>
                <w:noProof/>
                <w:webHidden/>
              </w:rPr>
              <w:fldChar w:fldCharType="separate"/>
            </w:r>
            <w:r w:rsidR="00030488">
              <w:rPr>
                <w:noProof/>
                <w:webHidden/>
              </w:rPr>
              <w:t>26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9" w:history="1">
            <w:r w:rsidRPr="002701FB">
              <w:rPr>
                <w:rStyle w:val="Hyperlink"/>
                <w:noProof/>
              </w:rPr>
              <w:t>Construction Management System Engine</w:t>
            </w:r>
            <w:r>
              <w:rPr>
                <w:noProof/>
                <w:webHidden/>
              </w:rPr>
              <w:tab/>
            </w:r>
            <w:r>
              <w:rPr>
                <w:noProof/>
                <w:webHidden/>
              </w:rPr>
              <w:fldChar w:fldCharType="begin"/>
            </w:r>
            <w:r>
              <w:rPr>
                <w:noProof/>
                <w:webHidden/>
              </w:rPr>
              <w:instrText xml:space="preserve"> PAGEREF _Toc368016239 \h </w:instrText>
            </w:r>
            <w:r>
              <w:rPr>
                <w:noProof/>
                <w:webHidden/>
              </w:rPr>
            </w:r>
            <w:r>
              <w:rPr>
                <w:noProof/>
                <w:webHidden/>
              </w:rPr>
              <w:fldChar w:fldCharType="separate"/>
            </w:r>
            <w:r w:rsidR="00030488">
              <w:rPr>
                <w:noProof/>
                <w:webHidden/>
              </w:rPr>
              <w:t>28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0" w:history="1">
            <w:r w:rsidRPr="002701FB">
              <w:rPr>
                <w:rStyle w:val="Hyperlink"/>
                <w:noProof/>
              </w:rPr>
              <w:t>Construction Management System Database</w:t>
            </w:r>
            <w:r>
              <w:rPr>
                <w:noProof/>
                <w:webHidden/>
              </w:rPr>
              <w:tab/>
            </w:r>
            <w:r>
              <w:rPr>
                <w:noProof/>
                <w:webHidden/>
              </w:rPr>
              <w:fldChar w:fldCharType="begin"/>
            </w:r>
            <w:r>
              <w:rPr>
                <w:noProof/>
                <w:webHidden/>
              </w:rPr>
              <w:instrText xml:space="preserve"> PAGEREF _Toc368016240 \h </w:instrText>
            </w:r>
            <w:r>
              <w:rPr>
                <w:noProof/>
                <w:webHidden/>
              </w:rPr>
            </w:r>
            <w:r>
              <w:rPr>
                <w:noProof/>
                <w:webHidden/>
              </w:rPr>
              <w:fldChar w:fldCharType="separate"/>
            </w:r>
            <w:r w:rsidR="00030488">
              <w:rPr>
                <w:noProof/>
                <w:webHidden/>
              </w:rPr>
              <w:t>30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41" w:history="1">
            <w:r w:rsidRPr="002701FB">
              <w:rPr>
                <w:rStyle w:val="Hyperlink"/>
                <w:noProof/>
              </w:rPr>
              <w:t>Estimation</w:t>
            </w:r>
            <w:r>
              <w:rPr>
                <w:noProof/>
                <w:webHidden/>
              </w:rPr>
              <w:tab/>
            </w:r>
            <w:r>
              <w:rPr>
                <w:noProof/>
                <w:webHidden/>
              </w:rPr>
              <w:fldChar w:fldCharType="begin"/>
            </w:r>
            <w:r>
              <w:rPr>
                <w:noProof/>
                <w:webHidden/>
              </w:rPr>
              <w:instrText xml:space="preserve"> PAGEREF _Toc368016241 \h </w:instrText>
            </w:r>
            <w:r>
              <w:rPr>
                <w:noProof/>
                <w:webHidden/>
              </w:rPr>
            </w:r>
            <w:r>
              <w:rPr>
                <w:noProof/>
                <w:webHidden/>
              </w:rPr>
              <w:fldChar w:fldCharType="separate"/>
            </w:r>
            <w:r w:rsidR="00030488">
              <w:rPr>
                <w:noProof/>
                <w:webHidden/>
              </w:rPr>
              <w:t>31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42" w:history="1">
            <w:r w:rsidRPr="002701FB">
              <w:rPr>
                <w:rStyle w:val="Hyperlink"/>
                <w:noProof/>
              </w:rPr>
              <w:t>Database design</w:t>
            </w:r>
            <w:r>
              <w:rPr>
                <w:noProof/>
                <w:webHidden/>
              </w:rPr>
              <w:tab/>
            </w:r>
            <w:r>
              <w:rPr>
                <w:noProof/>
                <w:webHidden/>
              </w:rPr>
              <w:fldChar w:fldCharType="begin"/>
            </w:r>
            <w:r>
              <w:rPr>
                <w:noProof/>
                <w:webHidden/>
              </w:rPr>
              <w:instrText xml:space="preserve"> PAGEREF _Toc368016242 \h </w:instrText>
            </w:r>
            <w:r>
              <w:rPr>
                <w:noProof/>
                <w:webHidden/>
              </w:rPr>
            </w:r>
            <w:r>
              <w:rPr>
                <w:noProof/>
                <w:webHidden/>
              </w:rPr>
              <w:fldChar w:fldCharType="separate"/>
            </w:r>
            <w:r w:rsidR="00030488">
              <w:rPr>
                <w:noProof/>
                <w:webHidden/>
              </w:rPr>
              <w:t>31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3" w:history="1">
            <w:r w:rsidRPr="002701FB">
              <w:rPr>
                <w:rStyle w:val="Hyperlink"/>
                <w:noProof/>
              </w:rPr>
              <w:t xml:space="preserve">Table: </w:t>
            </w:r>
            <w:r w:rsidRPr="002701FB">
              <w:rPr>
                <w:rStyle w:val="Hyperlink"/>
                <w:rFonts w:eastAsia="Arial" w:cs="Times New Roman"/>
                <w:noProof/>
              </w:rPr>
              <w:t>Worker</w:t>
            </w:r>
            <w:r>
              <w:rPr>
                <w:noProof/>
                <w:webHidden/>
              </w:rPr>
              <w:tab/>
            </w:r>
            <w:r>
              <w:rPr>
                <w:noProof/>
                <w:webHidden/>
              </w:rPr>
              <w:fldChar w:fldCharType="begin"/>
            </w:r>
            <w:r>
              <w:rPr>
                <w:noProof/>
                <w:webHidden/>
              </w:rPr>
              <w:instrText xml:space="preserve"> PAGEREF _Toc368016243 \h </w:instrText>
            </w:r>
            <w:r>
              <w:rPr>
                <w:noProof/>
                <w:webHidden/>
              </w:rPr>
            </w:r>
            <w:r>
              <w:rPr>
                <w:noProof/>
                <w:webHidden/>
              </w:rPr>
              <w:fldChar w:fldCharType="separate"/>
            </w:r>
            <w:r w:rsidR="00030488">
              <w:rPr>
                <w:noProof/>
                <w:webHidden/>
              </w:rPr>
              <w:t>31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4" w:history="1">
            <w:r w:rsidRPr="002701FB">
              <w:rPr>
                <w:rStyle w:val="Hyperlink"/>
                <w:rFonts w:eastAsia="Times New Roman" w:cs="Times New Roman"/>
                <w:noProof/>
                <w:lang w:val="en-GB"/>
              </w:rPr>
              <w:t xml:space="preserve">Table: </w:t>
            </w:r>
            <w:r w:rsidRPr="002701FB">
              <w:rPr>
                <w:rStyle w:val="Hyperlink"/>
                <w:rFonts w:eastAsia="Arial"/>
                <w:noProof/>
              </w:rPr>
              <w:t>ConstructionManagement</w:t>
            </w:r>
            <w:r w:rsidRPr="002701FB">
              <w:rPr>
                <w:rStyle w:val="Hyperlink"/>
                <w:rFonts w:eastAsia="Arial" w:cs="Times New Roman"/>
                <w:noProof/>
              </w:rPr>
              <w:t>System</w:t>
            </w:r>
            <w:r>
              <w:rPr>
                <w:noProof/>
                <w:webHidden/>
              </w:rPr>
              <w:tab/>
            </w:r>
            <w:r>
              <w:rPr>
                <w:noProof/>
                <w:webHidden/>
              </w:rPr>
              <w:fldChar w:fldCharType="begin"/>
            </w:r>
            <w:r>
              <w:rPr>
                <w:noProof/>
                <w:webHidden/>
              </w:rPr>
              <w:instrText xml:space="preserve"> PAGEREF _Toc368016244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5" w:history="1">
            <w:r w:rsidRPr="002701FB">
              <w:rPr>
                <w:rStyle w:val="Hyperlink"/>
                <w:rFonts w:eastAsia="Times New Roman"/>
                <w:noProof/>
                <w:lang w:val="en-GB"/>
              </w:rPr>
              <w:t xml:space="preserve">Table: </w:t>
            </w:r>
            <w:r w:rsidRPr="002701FB">
              <w:rPr>
                <w:rStyle w:val="Hyperlink"/>
                <w:rFonts w:eastAsia="Arial"/>
                <w:noProof/>
              </w:rPr>
              <w:t>Construction Machine</w:t>
            </w:r>
            <w:r>
              <w:rPr>
                <w:noProof/>
                <w:webHidden/>
              </w:rPr>
              <w:tab/>
            </w:r>
            <w:r>
              <w:rPr>
                <w:noProof/>
                <w:webHidden/>
              </w:rPr>
              <w:fldChar w:fldCharType="begin"/>
            </w:r>
            <w:r>
              <w:rPr>
                <w:noProof/>
                <w:webHidden/>
              </w:rPr>
              <w:instrText xml:space="preserve"> PAGEREF _Toc368016245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6" w:history="1">
            <w:r w:rsidRPr="002701FB">
              <w:rPr>
                <w:rStyle w:val="Hyperlink"/>
                <w:rFonts w:eastAsia="Times New Roman"/>
                <w:noProof/>
                <w:lang w:val="en-GB"/>
              </w:rPr>
              <w:t xml:space="preserve">Table: </w:t>
            </w:r>
            <w:r w:rsidRPr="002701FB">
              <w:rPr>
                <w:rStyle w:val="Hyperlink"/>
                <w:rFonts w:eastAsia="Arial"/>
                <w:noProof/>
              </w:rPr>
              <w:t>WorkSession</w:t>
            </w:r>
            <w:r>
              <w:rPr>
                <w:noProof/>
                <w:webHidden/>
              </w:rPr>
              <w:tab/>
            </w:r>
            <w:r>
              <w:rPr>
                <w:noProof/>
                <w:webHidden/>
              </w:rPr>
              <w:fldChar w:fldCharType="begin"/>
            </w:r>
            <w:r>
              <w:rPr>
                <w:noProof/>
                <w:webHidden/>
              </w:rPr>
              <w:instrText xml:space="preserve"> PAGEREF _Toc368016246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7" w:history="1">
            <w:r w:rsidRPr="002701FB">
              <w:rPr>
                <w:rStyle w:val="Hyperlink"/>
                <w:rFonts w:eastAsia="Times New Roman"/>
                <w:noProof/>
                <w:lang w:val="en-GB"/>
              </w:rPr>
              <w:t xml:space="preserve">Table: </w:t>
            </w:r>
            <w:r w:rsidRPr="002701FB">
              <w:rPr>
                <w:rStyle w:val="Hyperlink"/>
                <w:rFonts w:eastAsia="Arial"/>
                <w:noProof/>
              </w:rPr>
              <w:t>Engineer</w:t>
            </w:r>
            <w:r>
              <w:rPr>
                <w:noProof/>
                <w:webHidden/>
              </w:rPr>
              <w:tab/>
            </w:r>
            <w:r>
              <w:rPr>
                <w:noProof/>
                <w:webHidden/>
              </w:rPr>
              <w:fldChar w:fldCharType="begin"/>
            </w:r>
            <w:r>
              <w:rPr>
                <w:noProof/>
                <w:webHidden/>
              </w:rPr>
              <w:instrText xml:space="preserve"> PAGEREF _Toc368016247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8" w:history="1">
            <w:r w:rsidRPr="002701FB">
              <w:rPr>
                <w:rStyle w:val="Hyperlink"/>
                <w:rFonts w:eastAsia="Times New Roman"/>
                <w:noProof/>
                <w:lang w:val="en-GB"/>
              </w:rPr>
              <w:t xml:space="preserve">Table: </w:t>
            </w:r>
            <w:r w:rsidRPr="002701FB">
              <w:rPr>
                <w:rStyle w:val="Hyperlink"/>
                <w:rFonts w:eastAsia="Arial"/>
                <w:noProof/>
              </w:rPr>
              <w:t>DesignPreference</w:t>
            </w:r>
            <w:r>
              <w:rPr>
                <w:noProof/>
                <w:webHidden/>
              </w:rPr>
              <w:tab/>
            </w:r>
            <w:r>
              <w:rPr>
                <w:noProof/>
                <w:webHidden/>
              </w:rPr>
              <w:fldChar w:fldCharType="begin"/>
            </w:r>
            <w:r>
              <w:rPr>
                <w:noProof/>
                <w:webHidden/>
              </w:rPr>
              <w:instrText xml:space="preserve"> PAGEREF _Toc368016248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9" w:history="1">
            <w:r w:rsidRPr="002701FB">
              <w:rPr>
                <w:rStyle w:val="Hyperlink"/>
                <w:rFonts w:eastAsia="Times New Roman"/>
                <w:noProof/>
                <w:lang w:val="en-GB"/>
              </w:rPr>
              <w:t xml:space="preserve">Table: </w:t>
            </w:r>
            <w:r w:rsidRPr="002701FB">
              <w:rPr>
                <w:rStyle w:val="Hyperlink"/>
                <w:rFonts w:eastAsia="Arial"/>
                <w:noProof/>
              </w:rPr>
              <w:t>RawMaterial</w:t>
            </w:r>
            <w:r>
              <w:rPr>
                <w:noProof/>
                <w:webHidden/>
              </w:rPr>
              <w:tab/>
            </w:r>
            <w:r>
              <w:rPr>
                <w:noProof/>
                <w:webHidden/>
              </w:rPr>
              <w:fldChar w:fldCharType="begin"/>
            </w:r>
            <w:r>
              <w:rPr>
                <w:noProof/>
                <w:webHidden/>
              </w:rPr>
              <w:instrText xml:space="preserve"> PAGEREF _Toc368016249 \h </w:instrText>
            </w:r>
            <w:r>
              <w:rPr>
                <w:noProof/>
                <w:webHidden/>
              </w:rPr>
            </w:r>
            <w:r>
              <w:rPr>
                <w:noProof/>
                <w:webHidden/>
              </w:rPr>
              <w:fldChar w:fldCharType="separate"/>
            </w:r>
            <w:r w:rsidR="00030488">
              <w:rPr>
                <w:noProof/>
                <w:webHidden/>
              </w:rPr>
              <w:t>32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50" w:history="1">
            <w:r w:rsidRPr="002701FB">
              <w:rPr>
                <w:rStyle w:val="Hyperlink"/>
                <w:noProof/>
              </w:rPr>
              <w:t>User Interface Design</w:t>
            </w:r>
            <w:r>
              <w:rPr>
                <w:noProof/>
                <w:webHidden/>
              </w:rPr>
              <w:tab/>
            </w:r>
            <w:r>
              <w:rPr>
                <w:noProof/>
                <w:webHidden/>
              </w:rPr>
              <w:fldChar w:fldCharType="begin"/>
            </w:r>
            <w:r>
              <w:rPr>
                <w:noProof/>
                <w:webHidden/>
              </w:rPr>
              <w:instrText xml:space="preserve"> PAGEREF _Toc368016250 \h </w:instrText>
            </w:r>
            <w:r>
              <w:rPr>
                <w:noProof/>
                <w:webHidden/>
              </w:rPr>
            </w:r>
            <w:r>
              <w:rPr>
                <w:noProof/>
                <w:webHidden/>
              </w:rPr>
              <w:fldChar w:fldCharType="separate"/>
            </w:r>
            <w:r w:rsidR="00030488">
              <w:rPr>
                <w:noProof/>
                <w:webHidden/>
              </w:rPr>
              <w:t>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1" w:history="1">
            <w:r w:rsidRPr="002701FB">
              <w:rPr>
                <w:rStyle w:val="Hyperlink"/>
                <w:rFonts w:eastAsiaTheme="minorHAnsi"/>
                <w:noProof/>
              </w:rPr>
              <w:t>Main Window</w:t>
            </w:r>
            <w:r>
              <w:rPr>
                <w:noProof/>
                <w:webHidden/>
              </w:rPr>
              <w:tab/>
            </w:r>
            <w:r>
              <w:rPr>
                <w:noProof/>
                <w:webHidden/>
              </w:rPr>
              <w:fldChar w:fldCharType="begin"/>
            </w:r>
            <w:r>
              <w:rPr>
                <w:noProof/>
                <w:webHidden/>
              </w:rPr>
              <w:instrText xml:space="preserve"> PAGEREF _Toc368016251 \h </w:instrText>
            </w:r>
            <w:r>
              <w:rPr>
                <w:noProof/>
                <w:webHidden/>
              </w:rPr>
            </w:r>
            <w:r>
              <w:rPr>
                <w:noProof/>
                <w:webHidden/>
              </w:rPr>
              <w:fldChar w:fldCharType="separate"/>
            </w:r>
            <w:r w:rsidR="00030488">
              <w:rPr>
                <w:noProof/>
                <w:webHidden/>
              </w:rPr>
              <w:t>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2" w:history="1">
            <w:r w:rsidRPr="002701FB">
              <w:rPr>
                <w:rStyle w:val="Hyperlink"/>
                <w:noProof/>
              </w:rPr>
              <w:t>Login</w:t>
            </w:r>
            <w:r>
              <w:rPr>
                <w:noProof/>
                <w:webHidden/>
              </w:rPr>
              <w:tab/>
            </w:r>
            <w:r>
              <w:rPr>
                <w:noProof/>
                <w:webHidden/>
              </w:rPr>
              <w:fldChar w:fldCharType="begin"/>
            </w:r>
            <w:r>
              <w:rPr>
                <w:noProof/>
                <w:webHidden/>
              </w:rPr>
              <w:instrText xml:space="preserve"> PAGEREF _Toc368016252 \h </w:instrText>
            </w:r>
            <w:r>
              <w:rPr>
                <w:noProof/>
                <w:webHidden/>
              </w:rPr>
            </w:r>
            <w:r>
              <w:rPr>
                <w:noProof/>
                <w:webHidden/>
              </w:rPr>
              <w:fldChar w:fldCharType="separate"/>
            </w:r>
            <w:r w:rsidR="00030488">
              <w:rPr>
                <w:noProof/>
                <w:webHidden/>
              </w:rPr>
              <w:t>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3" w:history="1">
            <w:r w:rsidRPr="002701FB">
              <w:rPr>
                <w:rStyle w:val="Hyperlink"/>
                <w:noProof/>
              </w:rPr>
              <w:t>Sites</w:t>
            </w:r>
            <w:r>
              <w:rPr>
                <w:noProof/>
                <w:webHidden/>
              </w:rPr>
              <w:tab/>
            </w:r>
            <w:r>
              <w:rPr>
                <w:noProof/>
                <w:webHidden/>
              </w:rPr>
              <w:fldChar w:fldCharType="begin"/>
            </w:r>
            <w:r>
              <w:rPr>
                <w:noProof/>
                <w:webHidden/>
              </w:rPr>
              <w:instrText xml:space="preserve"> PAGEREF _Toc368016253 \h </w:instrText>
            </w:r>
            <w:r>
              <w:rPr>
                <w:noProof/>
                <w:webHidden/>
              </w:rPr>
            </w:r>
            <w:r>
              <w:rPr>
                <w:noProof/>
                <w:webHidden/>
              </w:rPr>
              <w:fldChar w:fldCharType="separate"/>
            </w:r>
            <w:r w:rsidR="00030488">
              <w:rPr>
                <w:noProof/>
                <w:webHidden/>
              </w:rPr>
              <w:t>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4" w:history="1">
            <w:r w:rsidRPr="002701FB">
              <w:rPr>
                <w:rStyle w:val="Hyperlink"/>
                <w:noProof/>
              </w:rPr>
              <w:t>Workers</w:t>
            </w:r>
            <w:r>
              <w:rPr>
                <w:noProof/>
                <w:webHidden/>
              </w:rPr>
              <w:tab/>
            </w:r>
            <w:r>
              <w:rPr>
                <w:noProof/>
                <w:webHidden/>
              </w:rPr>
              <w:fldChar w:fldCharType="begin"/>
            </w:r>
            <w:r>
              <w:rPr>
                <w:noProof/>
                <w:webHidden/>
              </w:rPr>
              <w:instrText xml:space="preserve"> PAGEREF _Toc368016254 \h </w:instrText>
            </w:r>
            <w:r>
              <w:rPr>
                <w:noProof/>
                <w:webHidden/>
              </w:rPr>
            </w:r>
            <w:r>
              <w:rPr>
                <w:noProof/>
                <w:webHidden/>
              </w:rPr>
              <w:fldChar w:fldCharType="separate"/>
            </w:r>
            <w:r w:rsidR="00030488">
              <w:rPr>
                <w:noProof/>
                <w:webHidden/>
              </w:rPr>
              <w:t>35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5" w:history="1">
            <w:r w:rsidRPr="002701FB">
              <w:rPr>
                <w:rStyle w:val="Hyperlink"/>
                <w:noProof/>
              </w:rPr>
              <w:t>Billing</w:t>
            </w:r>
            <w:r>
              <w:rPr>
                <w:noProof/>
                <w:webHidden/>
              </w:rPr>
              <w:tab/>
            </w:r>
            <w:r>
              <w:rPr>
                <w:noProof/>
                <w:webHidden/>
              </w:rPr>
              <w:fldChar w:fldCharType="begin"/>
            </w:r>
            <w:r>
              <w:rPr>
                <w:noProof/>
                <w:webHidden/>
              </w:rPr>
              <w:instrText xml:space="preserve"> PAGEREF _Toc368016255 \h </w:instrText>
            </w:r>
            <w:r>
              <w:rPr>
                <w:noProof/>
                <w:webHidden/>
              </w:rPr>
            </w:r>
            <w:r>
              <w:rPr>
                <w:noProof/>
                <w:webHidden/>
              </w:rPr>
              <w:fldChar w:fldCharType="separate"/>
            </w:r>
            <w:r w:rsidR="00030488">
              <w:rPr>
                <w:noProof/>
                <w:webHidden/>
              </w:rPr>
              <w:t>35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6" w:history="1">
            <w:r w:rsidRPr="002701FB">
              <w:rPr>
                <w:rStyle w:val="Hyperlink"/>
                <w:noProof/>
              </w:rPr>
              <w:t>Raw material</w:t>
            </w:r>
            <w:r>
              <w:rPr>
                <w:noProof/>
                <w:webHidden/>
              </w:rPr>
              <w:tab/>
            </w:r>
            <w:r>
              <w:rPr>
                <w:noProof/>
                <w:webHidden/>
              </w:rPr>
              <w:fldChar w:fldCharType="begin"/>
            </w:r>
            <w:r>
              <w:rPr>
                <w:noProof/>
                <w:webHidden/>
              </w:rPr>
              <w:instrText xml:space="preserve"> PAGEREF _Toc368016256 \h </w:instrText>
            </w:r>
            <w:r>
              <w:rPr>
                <w:noProof/>
                <w:webHidden/>
              </w:rPr>
            </w:r>
            <w:r>
              <w:rPr>
                <w:noProof/>
                <w:webHidden/>
              </w:rPr>
              <w:fldChar w:fldCharType="separate"/>
            </w:r>
            <w:r w:rsidR="00030488">
              <w:rPr>
                <w:noProof/>
                <w:webHidden/>
              </w:rPr>
              <w:t>36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7" w:history="1">
            <w:r w:rsidRPr="002701FB">
              <w:rPr>
                <w:rStyle w:val="Hyperlink"/>
                <w:noProof/>
              </w:rPr>
              <w:t>Instruments</w:t>
            </w:r>
            <w:r>
              <w:rPr>
                <w:noProof/>
                <w:webHidden/>
              </w:rPr>
              <w:tab/>
            </w:r>
            <w:r>
              <w:rPr>
                <w:noProof/>
                <w:webHidden/>
              </w:rPr>
              <w:fldChar w:fldCharType="begin"/>
            </w:r>
            <w:r>
              <w:rPr>
                <w:noProof/>
                <w:webHidden/>
              </w:rPr>
              <w:instrText xml:space="preserve"> PAGEREF _Toc368016257 \h </w:instrText>
            </w:r>
            <w:r>
              <w:rPr>
                <w:noProof/>
                <w:webHidden/>
              </w:rPr>
            </w:r>
            <w:r>
              <w:rPr>
                <w:noProof/>
                <w:webHidden/>
              </w:rPr>
              <w:fldChar w:fldCharType="separate"/>
            </w:r>
            <w:r w:rsidR="00030488">
              <w:rPr>
                <w:noProof/>
                <w:webHidden/>
              </w:rPr>
              <w:t>36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58" w:history="1">
            <w:r w:rsidRPr="002701FB">
              <w:rPr>
                <w:rStyle w:val="Hyperlink"/>
                <w:noProof/>
              </w:rPr>
              <w:t>Test Cases (Unit Test Cases and System Test Cases)</w:t>
            </w:r>
            <w:r>
              <w:rPr>
                <w:noProof/>
                <w:webHidden/>
              </w:rPr>
              <w:tab/>
            </w:r>
            <w:r>
              <w:rPr>
                <w:noProof/>
                <w:webHidden/>
              </w:rPr>
              <w:fldChar w:fldCharType="begin"/>
            </w:r>
            <w:r>
              <w:rPr>
                <w:noProof/>
                <w:webHidden/>
              </w:rPr>
              <w:instrText xml:space="preserve"> PAGEREF _Toc368016258 \h </w:instrText>
            </w:r>
            <w:r>
              <w:rPr>
                <w:noProof/>
                <w:webHidden/>
              </w:rPr>
            </w:r>
            <w:r>
              <w:rPr>
                <w:noProof/>
                <w:webHidden/>
              </w:rPr>
              <w:fldChar w:fldCharType="separate"/>
            </w:r>
            <w:r w:rsidR="00030488">
              <w:rPr>
                <w:noProof/>
                <w:webHidden/>
              </w:rPr>
              <w:t>37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9" w:history="1">
            <w:r w:rsidRPr="002701FB">
              <w:rPr>
                <w:rStyle w:val="Hyperlink"/>
                <w:noProof/>
              </w:rPr>
              <w:t>Unit Test Cases</w:t>
            </w:r>
            <w:r>
              <w:rPr>
                <w:noProof/>
                <w:webHidden/>
              </w:rPr>
              <w:tab/>
            </w:r>
            <w:r>
              <w:rPr>
                <w:noProof/>
                <w:webHidden/>
              </w:rPr>
              <w:fldChar w:fldCharType="begin"/>
            </w:r>
            <w:r>
              <w:rPr>
                <w:noProof/>
                <w:webHidden/>
              </w:rPr>
              <w:instrText xml:space="preserve"> PAGEREF _Toc368016259 \h </w:instrText>
            </w:r>
            <w:r>
              <w:rPr>
                <w:noProof/>
                <w:webHidden/>
              </w:rPr>
            </w:r>
            <w:r>
              <w:rPr>
                <w:noProof/>
                <w:webHidden/>
              </w:rPr>
              <w:fldChar w:fldCharType="separate"/>
            </w:r>
            <w:r w:rsidR="00030488">
              <w:rPr>
                <w:noProof/>
                <w:webHidden/>
              </w:rPr>
              <w:t>37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0" w:history="1">
            <w:r w:rsidRPr="002701FB">
              <w:rPr>
                <w:rStyle w:val="Hyperlink"/>
                <w:noProof/>
              </w:rPr>
              <w:t>System Test Cases</w:t>
            </w:r>
            <w:r>
              <w:rPr>
                <w:noProof/>
                <w:webHidden/>
              </w:rPr>
              <w:tab/>
            </w:r>
            <w:r>
              <w:rPr>
                <w:noProof/>
                <w:webHidden/>
              </w:rPr>
              <w:fldChar w:fldCharType="begin"/>
            </w:r>
            <w:r>
              <w:rPr>
                <w:noProof/>
                <w:webHidden/>
              </w:rPr>
              <w:instrText xml:space="preserve"> PAGEREF _Toc368016260 \h </w:instrText>
            </w:r>
            <w:r>
              <w:rPr>
                <w:noProof/>
                <w:webHidden/>
              </w:rPr>
            </w:r>
            <w:r>
              <w:rPr>
                <w:noProof/>
                <w:webHidden/>
              </w:rPr>
              <w:fldChar w:fldCharType="separate"/>
            </w:r>
            <w:r w:rsidR="00030488">
              <w:rPr>
                <w:noProof/>
                <w:webHidden/>
              </w:rPr>
              <w:t>45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61" w:history="1">
            <w:r w:rsidRPr="002701FB">
              <w:rPr>
                <w:rStyle w:val="Hyperlink"/>
                <w:noProof/>
              </w:rPr>
              <w:t>Coding</w:t>
            </w:r>
            <w:r>
              <w:rPr>
                <w:noProof/>
                <w:webHidden/>
              </w:rPr>
              <w:tab/>
            </w:r>
            <w:r>
              <w:rPr>
                <w:noProof/>
                <w:webHidden/>
              </w:rPr>
              <w:fldChar w:fldCharType="begin"/>
            </w:r>
            <w:r>
              <w:rPr>
                <w:noProof/>
                <w:webHidden/>
              </w:rPr>
              <w:instrText xml:space="preserve"> PAGEREF _Toc368016261 \h </w:instrText>
            </w:r>
            <w:r>
              <w:rPr>
                <w:noProof/>
                <w:webHidden/>
              </w:rPr>
            </w:r>
            <w:r>
              <w:rPr>
                <w:noProof/>
                <w:webHidden/>
              </w:rPr>
              <w:fldChar w:fldCharType="separate"/>
            </w:r>
            <w:r w:rsidR="00030488">
              <w:rPr>
                <w:noProof/>
                <w:webHidden/>
              </w:rPr>
              <w:t>51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62" w:history="1">
            <w:r w:rsidRPr="002701FB">
              <w:rPr>
                <w:rStyle w:val="Hyperlink"/>
                <w:noProof/>
              </w:rPr>
              <w:t>Complete Project Coding</w:t>
            </w:r>
            <w:r>
              <w:rPr>
                <w:noProof/>
                <w:webHidden/>
              </w:rPr>
              <w:tab/>
            </w:r>
            <w:r>
              <w:rPr>
                <w:noProof/>
                <w:webHidden/>
              </w:rPr>
              <w:fldChar w:fldCharType="begin"/>
            </w:r>
            <w:r>
              <w:rPr>
                <w:noProof/>
                <w:webHidden/>
              </w:rPr>
              <w:instrText xml:space="preserve"> PAGEREF _Toc368016262 \h </w:instrText>
            </w:r>
            <w:r>
              <w:rPr>
                <w:noProof/>
                <w:webHidden/>
              </w:rPr>
            </w:r>
            <w:r>
              <w:rPr>
                <w:noProof/>
                <w:webHidden/>
              </w:rPr>
              <w:fldChar w:fldCharType="separate"/>
            </w:r>
            <w:r w:rsidR="00030488">
              <w:rPr>
                <w:noProof/>
                <w:webHidden/>
              </w:rPr>
              <w:t>51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3" w:history="1">
            <w:r w:rsidRPr="002701FB">
              <w:rPr>
                <w:rStyle w:val="Hyperlink"/>
                <w:b/>
                <w:noProof/>
              </w:rPr>
              <w:t>CMS</w:t>
            </w:r>
            <w:r w:rsidRPr="002701FB">
              <w:rPr>
                <w:rStyle w:val="Hyperlink"/>
                <w:noProof/>
              </w:rPr>
              <w:t xml:space="preserve"> GUI Design Coding: </w:t>
            </w:r>
            <w:r w:rsidRPr="002701FB">
              <w:rPr>
                <w:rStyle w:val="Hyperlink"/>
                <w:b/>
                <w:noProof/>
              </w:rPr>
              <w:t>CMS</w:t>
            </w:r>
            <w:r w:rsidRPr="002701FB">
              <w:rPr>
                <w:rStyle w:val="Hyperlink"/>
                <w:noProof/>
              </w:rPr>
              <w:t>GUI</w:t>
            </w:r>
            <w:r>
              <w:rPr>
                <w:noProof/>
                <w:webHidden/>
              </w:rPr>
              <w:tab/>
            </w:r>
            <w:r>
              <w:rPr>
                <w:noProof/>
                <w:webHidden/>
              </w:rPr>
              <w:fldChar w:fldCharType="begin"/>
            </w:r>
            <w:r>
              <w:rPr>
                <w:noProof/>
                <w:webHidden/>
              </w:rPr>
              <w:instrText xml:space="preserve"> PAGEREF _Toc368016263 \h </w:instrText>
            </w:r>
            <w:r>
              <w:rPr>
                <w:noProof/>
                <w:webHidden/>
              </w:rPr>
            </w:r>
            <w:r>
              <w:rPr>
                <w:noProof/>
                <w:webHidden/>
              </w:rPr>
              <w:fldChar w:fldCharType="separate"/>
            </w:r>
            <w:r w:rsidR="00030488">
              <w:rPr>
                <w:noProof/>
                <w:webHidden/>
              </w:rPr>
              <w:t>51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4" w:history="1">
            <w:r w:rsidRPr="002701FB">
              <w:rPr>
                <w:rStyle w:val="Hyperlink"/>
                <w:noProof/>
              </w:rPr>
              <w:t xml:space="preserve">GUI Style : </w:t>
            </w:r>
            <w:r w:rsidRPr="002701FB">
              <w:rPr>
                <w:rStyle w:val="Hyperlink"/>
                <w:b/>
                <w:noProof/>
              </w:rPr>
              <w:t>CMS</w:t>
            </w:r>
            <w:r w:rsidRPr="002701FB">
              <w:rPr>
                <w:rStyle w:val="Hyperlink"/>
                <w:noProof/>
              </w:rPr>
              <w:t>Styles</w:t>
            </w:r>
            <w:r>
              <w:rPr>
                <w:noProof/>
                <w:webHidden/>
              </w:rPr>
              <w:tab/>
            </w:r>
            <w:r>
              <w:rPr>
                <w:noProof/>
                <w:webHidden/>
              </w:rPr>
              <w:fldChar w:fldCharType="begin"/>
            </w:r>
            <w:r>
              <w:rPr>
                <w:noProof/>
                <w:webHidden/>
              </w:rPr>
              <w:instrText xml:space="preserve"> PAGEREF _Toc368016264 \h </w:instrText>
            </w:r>
            <w:r>
              <w:rPr>
                <w:noProof/>
                <w:webHidden/>
              </w:rPr>
            </w:r>
            <w:r>
              <w:rPr>
                <w:noProof/>
                <w:webHidden/>
              </w:rPr>
              <w:fldChar w:fldCharType="separate"/>
            </w:r>
            <w:r w:rsidR="00030488">
              <w:rPr>
                <w:noProof/>
                <w:webHidden/>
              </w:rPr>
              <w:t>59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5" w:history="1">
            <w:r w:rsidRPr="002701FB">
              <w:rPr>
                <w:rStyle w:val="Hyperlink"/>
                <w:noProof/>
              </w:rPr>
              <w:t>CMS Engine</w:t>
            </w:r>
            <w:r>
              <w:rPr>
                <w:noProof/>
                <w:webHidden/>
              </w:rPr>
              <w:tab/>
            </w:r>
            <w:r>
              <w:rPr>
                <w:noProof/>
                <w:webHidden/>
              </w:rPr>
              <w:fldChar w:fldCharType="begin"/>
            </w:r>
            <w:r>
              <w:rPr>
                <w:noProof/>
                <w:webHidden/>
              </w:rPr>
              <w:instrText xml:space="preserve"> PAGEREF _Toc368016265 \h </w:instrText>
            </w:r>
            <w:r>
              <w:rPr>
                <w:noProof/>
                <w:webHidden/>
              </w:rPr>
            </w:r>
            <w:r>
              <w:rPr>
                <w:noProof/>
                <w:webHidden/>
              </w:rPr>
              <w:fldChar w:fldCharType="separate"/>
            </w:r>
            <w:r w:rsidR="00030488">
              <w:rPr>
                <w:noProof/>
                <w:webHidden/>
              </w:rPr>
              <w:t>68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6" w:history="1">
            <w:r w:rsidRPr="002701FB">
              <w:rPr>
                <w:rStyle w:val="Hyperlink"/>
                <w:noProof/>
              </w:rPr>
              <w:t xml:space="preserve">Database connector: </w:t>
            </w:r>
            <w:r w:rsidRPr="002701FB">
              <w:rPr>
                <w:rStyle w:val="Hyperlink"/>
                <w:b/>
                <w:noProof/>
              </w:rPr>
              <w:t>CMS</w:t>
            </w:r>
            <w:r w:rsidRPr="002701FB">
              <w:rPr>
                <w:rStyle w:val="Hyperlink"/>
                <w:noProof/>
              </w:rPr>
              <w:t>Db</w:t>
            </w:r>
            <w:r>
              <w:rPr>
                <w:noProof/>
                <w:webHidden/>
              </w:rPr>
              <w:tab/>
            </w:r>
            <w:r>
              <w:rPr>
                <w:noProof/>
                <w:webHidden/>
              </w:rPr>
              <w:fldChar w:fldCharType="begin"/>
            </w:r>
            <w:r>
              <w:rPr>
                <w:noProof/>
                <w:webHidden/>
              </w:rPr>
              <w:instrText xml:space="preserve"> PAGEREF _Toc368016266 \h </w:instrText>
            </w:r>
            <w:r>
              <w:rPr>
                <w:noProof/>
                <w:webHidden/>
              </w:rPr>
            </w:r>
            <w:r>
              <w:rPr>
                <w:noProof/>
                <w:webHidden/>
              </w:rPr>
              <w:fldChar w:fldCharType="separate"/>
            </w:r>
            <w:r w:rsidR="00030488">
              <w:rPr>
                <w:noProof/>
                <w:webHidden/>
              </w:rPr>
              <w:t>71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7" w:history="1">
            <w:r w:rsidRPr="002701FB">
              <w:rPr>
                <w:rStyle w:val="Hyperlink"/>
                <w:noProof/>
              </w:rPr>
              <w:t xml:space="preserve">Datbase Classes : </w:t>
            </w:r>
            <w:r w:rsidRPr="002701FB">
              <w:rPr>
                <w:rStyle w:val="Hyperlink"/>
                <w:b/>
                <w:noProof/>
              </w:rPr>
              <w:t>CMS</w:t>
            </w:r>
            <w:r w:rsidRPr="002701FB">
              <w:rPr>
                <w:rStyle w:val="Hyperlink"/>
                <w:noProof/>
              </w:rPr>
              <w:t>Data</w:t>
            </w:r>
            <w:r>
              <w:rPr>
                <w:noProof/>
                <w:webHidden/>
              </w:rPr>
              <w:tab/>
            </w:r>
            <w:r>
              <w:rPr>
                <w:noProof/>
                <w:webHidden/>
              </w:rPr>
              <w:fldChar w:fldCharType="begin"/>
            </w:r>
            <w:r>
              <w:rPr>
                <w:noProof/>
                <w:webHidden/>
              </w:rPr>
              <w:instrText xml:space="preserve"> PAGEREF _Toc368016267 \h </w:instrText>
            </w:r>
            <w:r>
              <w:rPr>
                <w:noProof/>
                <w:webHidden/>
              </w:rPr>
            </w:r>
            <w:r>
              <w:rPr>
                <w:noProof/>
                <w:webHidden/>
              </w:rPr>
              <w:fldChar w:fldCharType="separate"/>
            </w:r>
            <w:r w:rsidR="00030488">
              <w:rPr>
                <w:noProof/>
                <w:webHidden/>
              </w:rPr>
              <w:t>73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68" w:history="1">
            <w:r w:rsidRPr="002701FB">
              <w:rPr>
                <w:rStyle w:val="Hyperlink"/>
                <w:noProof/>
              </w:rPr>
              <w:t>Comments and Description of Coding segments</w:t>
            </w:r>
            <w:r>
              <w:rPr>
                <w:noProof/>
                <w:webHidden/>
              </w:rPr>
              <w:tab/>
            </w:r>
            <w:r>
              <w:rPr>
                <w:noProof/>
                <w:webHidden/>
              </w:rPr>
              <w:fldChar w:fldCharType="begin"/>
            </w:r>
            <w:r>
              <w:rPr>
                <w:noProof/>
                <w:webHidden/>
              </w:rPr>
              <w:instrText xml:space="preserve"> PAGEREF _Toc368016268 \h </w:instrText>
            </w:r>
            <w:r>
              <w:rPr>
                <w:noProof/>
                <w:webHidden/>
              </w:rPr>
            </w:r>
            <w:r>
              <w:rPr>
                <w:noProof/>
                <w:webHidden/>
              </w:rPr>
              <w:fldChar w:fldCharType="separate"/>
            </w:r>
            <w:r w:rsidR="00030488">
              <w:rPr>
                <w:noProof/>
                <w:webHidden/>
              </w:rPr>
              <w:t>79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9" w:history="1">
            <w:r w:rsidRPr="002701FB">
              <w:rPr>
                <w:rStyle w:val="Hyperlink"/>
                <w:noProof/>
              </w:rPr>
              <w:t>Code Commenting</w:t>
            </w:r>
            <w:r>
              <w:rPr>
                <w:noProof/>
                <w:webHidden/>
              </w:rPr>
              <w:tab/>
            </w:r>
            <w:r>
              <w:rPr>
                <w:noProof/>
                <w:webHidden/>
              </w:rPr>
              <w:fldChar w:fldCharType="begin"/>
            </w:r>
            <w:r>
              <w:rPr>
                <w:noProof/>
                <w:webHidden/>
              </w:rPr>
              <w:instrText xml:space="preserve"> PAGEREF _Toc368016269 \h </w:instrText>
            </w:r>
            <w:r>
              <w:rPr>
                <w:noProof/>
                <w:webHidden/>
              </w:rPr>
            </w:r>
            <w:r>
              <w:rPr>
                <w:noProof/>
                <w:webHidden/>
              </w:rPr>
              <w:fldChar w:fldCharType="separate"/>
            </w:r>
            <w:r w:rsidR="00030488">
              <w:rPr>
                <w:noProof/>
                <w:webHidden/>
              </w:rPr>
              <w:t>79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0" w:history="1">
            <w:r w:rsidRPr="002701FB">
              <w:rPr>
                <w:rStyle w:val="Hyperlink"/>
                <w:noProof/>
              </w:rPr>
              <w:t>Description of coding</w:t>
            </w:r>
            <w:r>
              <w:rPr>
                <w:noProof/>
                <w:webHidden/>
              </w:rPr>
              <w:tab/>
            </w:r>
            <w:r>
              <w:rPr>
                <w:noProof/>
                <w:webHidden/>
              </w:rPr>
              <w:fldChar w:fldCharType="begin"/>
            </w:r>
            <w:r>
              <w:rPr>
                <w:noProof/>
                <w:webHidden/>
              </w:rPr>
              <w:instrText xml:space="preserve"> PAGEREF _Toc368016270 \h </w:instrText>
            </w:r>
            <w:r>
              <w:rPr>
                <w:noProof/>
                <w:webHidden/>
              </w:rPr>
            </w:r>
            <w:r>
              <w:rPr>
                <w:noProof/>
                <w:webHidden/>
              </w:rPr>
              <w:fldChar w:fldCharType="separate"/>
            </w:r>
            <w:r w:rsidR="00030488">
              <w:rPr>
                <w:noProof/>
                <w:webHidden/>
              </w:rPr>
              <w:t>81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1" w:history="1">
            <w:r w:rsidRPr="002701FB">
              <w:rPr>
                <w:rStyle w:val="Hyperlink"/>
                <w:noProof/>
              </w:rPr>
              <w:t>Comments and API Documentation</w:t>
            </w:r>
            <w:r>
              <w:rPr>
                <w:noProof/>
                <w:webHidden/>
              </w:rPr>
              <w:tab/>
            </w:r>
            <w:r>
              <w:rPr>
                <w:noProof/>
                <w:webHidden/>
              </w:rPr>
              <w:fldChar w:fldCharType="begin"/>
            </w:r>
            <w:r>
              <w:rPr>
                <w:noProof/>
                <w:webHidden/>
              </w:rPr>
              <w:instrText xml:space="preserve"> PAGEREF _Toc368016271 \h </w:instrText>
            </w:r>
            <w:r>
              <w:rPr>
                <w:noProof/>
                <w:webHidden/>
              </w:rPr>
            </w:r>
            <w:r>
              <w:rPr>
                <w:noProof/>
                <w:webHidden/>
              </w:rPr>
              <w:fldChar w:fldCharType="separate"/>
            </w:r>
            <w:r w:rsidR="00030488">
              <w:rPr>
                <w:noProof/>
                <w:webHidden/>
              </w:rPr>
              <w:t>82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2" w:history="1">
            <w:r w:rsidRPr="002701FB">
              <w:rPr>
                <w:rStyle w:val="Hyperlink"/>
                <w:noProof/>
              </w:rPr>
              <w:t>Standardization of the coding</w:t>
            </w:r>
            <w:r>
              <w:rPr>
                <w:noProof/>
                <w:webHidden/>
              </w:rPr>
              <w:tab/>
            </w:r>
            <w:r>
              <w:rPr>
                <w:noProof/>
                <w:webHidden/>
              </w:rPr>
              <w:fldChar w:fldCharType="begin"/>
            </w:r>
            <w:r>
              <w:rPr>
                <w:noProof/>
                <w:webHidden/>
              </w:rPr>
              <w:instrText xml:space="preserve"> PAGEREF _Toc368016272 \h </w:instrText>
            </w:r>
            <w:r>
              <w:rPr>
                <w:noProof/>
                <w:webHidden/>
              </w:rPr>
            </w:r>
            <w:r>
              <w:rPr>
                <w:noProof/>
                <w:webHidden/>
              </w:rPr>
              <w:fldChar w:fldCharType="separate"/>
            </w:r>
            <w:r w:rsidR="00030488">
              <w:rPr>
                <w:noProof/>
                <w:webHidden/>
              </w:rPr>
              <w:t>82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3" w:history="1">
            <w:r w:rsidRPr="002701FB">
              <w:rPr>
                <w:rStyle w:val="Hyperlink"/>
                <w:noProof/>
              </w:rPr>
              <w:t>Code Efficiency</w:t>
            </w:r>
            <w:r>
              <w:rPr>
                <w:noProof/>
                <w:webHidden/>
              </w:rPr>
              <w:tab/>
            </w:r>
            <w:r>
              <w:rPr>
                <w:noProof/>
                <w:webHidden/>
              </w:rPr>
              <w:fldChar w:fldCharType="begin"/>
            </w:r>
            <w:r>
              <w:rPr>
                <w:noProof/>
                <w:webHidden/>
              </w:rPr>
              <w:instrText xml:space="preserve"> PAGEREF _Toc368016273 \h </w:instrText>
            </w:r>
            <w:r>
              <w:rPr>
                <w:noProof/>
                <w:webHidden/>
              </w:rPr>
            </w:r>
            <w:r>
              <w:rPr>
                <w:noProof/>
                <w:webHidden/>
              </w:rPr>
              <w:fldChar w:fldCharType="separate"/>
            </w:r>
            <w:r w:rsidR="00030488">
              <w:rPr>
                <w:noProof/>
                <w:webHidden/>
              </w:rPr>
              <w:t>83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4" w:history="1">
            <w:r w:rsidRPr="002701FB">
              <w:rPr>
                <w:rStyle w:val="Hyperlink"/>
                <w:noProof/>
              </w:rPr>
              <w:t>Error handling</w:t>
            </w:r>
            <w:r>
              <w:rPr>
                <w:noProof/>
                <w:webHidden/>
              </w:rPr>
              <w:tab/>
            </w:r>
            <w:r>
              <w:rPr>
                <w:noProof/>
                <w:webHidden/>
              </w:rPr>
              <w:fldChar w:fldCharType="begin"/>
            </w:r>
            <w:r>
              <w:rPr>
                <w:noProof/>
                <w:webHidden/>
              </w:rPr>
              <w:instrText xml:space="preserve"> PAGEREF _Toc368016274 \h </w:instrText>
            </w:r>
            <w:r>
              <w:rPr>
                <w:noProof/>
                <w:webHidden/>
              </w:rPr>
            </w:r>
            <w:r>
              <w:rPr>
                <w:noProof/>
                <w:webHidden/>
              </w:rPr>
              <w:fldChar w:fldCharType="separate"/>
            </w:r>
            <w:r w:rsidR="00030488">
              <w:rPr>
                <w:noProof/>
                <w:webHidden/>
              </w:rPr>
              <w:t>83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5" w:history="1">
            <w:r w:rsidRPr="002701FB">
              <w:rPr>
                <w:rStyle w:val="Hyperlink"/>
                <w:noProof/>
              </w:rPr>
              <w:t>Exceptions Overview</w:t>
            </w:r>
            <w:r>
              <w:rPr>
                <w:noProof/>
                <w:webHidden/>
              </w:rPr>
              <w:tab/>
            </w:r>
            <w:r>
              <w:rPr>
                <w:noProof/>
                <w:webHidden/>
              </w:rPr>
              <w:fldChar w:fldCharType="begin"/>
            </w:r>
            <w:r>
              <w:rPr>
                <w:noProof/>
                <w:webHidden/>
              </w:rPr>
              <w:instrText xml:space="preserve"> PAGEREF _Toc368016275 \h </w:instrText>
            </w:r>
            <w:r>
              <w:rPr>
                <w:noProof/>
                <w:webHidden/>
              </w:rPr>
            </w:r>
            <w:r>
              <w:rPr>
                <w:noProof/>
                <w:webHidden/>
              </w:rPr>
              <w:fldChar w:fldCharType="separate"/>
            </w:r>
            <w:r w:rsidR="00030488">
              <w:rPr>
                <w:noProof/>
                <w:webHidden/>
              </w:rPr>
              <w:t>84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6" w:history="1">
            <w:r w:rsidRPr="002701FB">
              <w:rPr>
                <w:rStyle w:val="Hyperlink"/>
                <w:noProof/>
              </w:rPr>
              <w:t>Validation checks</w:t>
            </w:r>
            <w:r>
              <w:rPr>
                <w:noProof/>
                <w:webHidden/>
              </w:rPr>
              <w:tab/>
            </w:r>
            <w:r>
              <w:rPr>
                <w:noProof/>
                <w:webHidden/>
              </w:rPr>
              <w:fldChar w:fldCharType="begin"/>
            </w:r>
            <w:r>
              <w:rPr>
                <w:noProof/>
                <w:webHidden/>
              </w:rPr>
              <w:instrText xml:space="preserve"> PAGEREF _Toc368016276 \h </w:instrText>
            </w:r>
            <w:r>
              <w:rPr>
                <w:noProof/>
                <w:webHidden/>
              </w:rPr>
            </w:r>
            <w:r>
              <w:rPr>
                <w:noProof/>
                <w:webHidden/>
              </w:rPr>
              <w:fldChar w:fldCharType="separate"/>
            </w:r>
            <w:r w:rsidR="00030488">
              <w:rPr>
                <w:noProof/>
                <w:webHidden/>
              </w:rPr>
              <w:t>84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77" w:history="1">
            <w:r w:rsidRPr="002701FB">
              <w:rPr>
                <w:rStyle w:val="Hyperlink"/>
                <w:noProof/>
              </w:rPr>
              <w:t>Testing</w:t>
            </w:r>
            <w:r>
              <w:rPr>
                <w:noProof/>
                <w:webHidden/>
              </w:rPr>
              <w:tab/>
            </w:r>
            <w:r>
              <w:rPr>
                <w:noProof/>
                <w:webHidden/>
              </w:rPr>
              <w:fldChar w:fldCharType="begin"/>
            </w:r>
            <w:r>
              <w:rPr>
                <w:noProof/>
                <w:webHidden/>
              </w:rPr>
              <w:instrText xml:space="preserve"> PAGEREF _Toc368016277 \h </w:instrText>
            </w:r>
            <w:r>
              <w:rPr>
                <w:noProof/>
                <w:webHidden/>
              </w:rPr>
            </w:r>
            <w:r>
              <w:rPr>
                <w:noProof/>
                <w:webHidden/>
              </w:rPr>
              <w:fldChar w:fldCharType="separate"/>
            </w:r>
            <w:r w:rsidR="00030488">
              <w:rPr>
                <w:noProof/>
                <w:webHidden/>
              </w:rPr>
              <w:t>88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8" w:history="1">
            <w:r w:rsidRPr="002701FB">
              <w:rPr>
                <w:rStyle w:val="Hyperlink"/>
                <w:noProof/>
              </w:rPr>
              <w:t>Testing techniques and testing strategies used</w:t>
            </w:r>
            <w:r>
              <w:rPr>
                <w:noProof/>
                <w:webHidden/>
              </w:rPr>
              <w:tab/>
            </w:r>
            <w:r>
              <w:rPr>
                <w:noProof/>
                <w:webHidden/>
              </w:rPr>
              <w:fldChar w:fldCharType="begin"/>
            </w:r>
            <w:r>
              <w:rPr>
                <w:noProof/>
                <w:webHidden/>
              </w:rPr>
              <w:instrText xml:space="preserve"> PAGEREF _Toc368016278 \h </w:instrText>
            </w:r>
            <w:r>
              <w:rPr>
                <w:noProof/>
                <w:webHidden/>
              </w:rPr>
            </w:r>
            <w:r>
              <w:rPr>
                <w:noProof/>
                <w:webHidden/>
              </w:rPr>
              <w:fldChar w:fldCharType="separate"/>
            </w:r>
            <w:r w:rsidR="00030488">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9" w:history="1">
            <w:r w:rsidRPr="002701FB">
              <w:rPr>
                <w:rStyle w:val="Hyperlink"/>
                <w:noProof/>
              </w:rPr>
              <w:t>Database &amp; Data Integrity Testing</w:t>
            </w:r>
            <w:r>
              <w:rPr>
                <w:noProof/>
                <w:webHidden/>
              </w:rPr>
              <w:tab/>
            </w:r>
            <w:r>
              <w:rPr>
                <w:noProof/>
                <w:webHidden/>
              </w:rPr>
              <w:fldChar w:fldCharType="begin"/>
            </w:r>
            <w:r>
              <w:rPr>
                <w:noProof/>
                <w:webHidden/>
              </w:rPr>
              <w:instrText xml:space="preserve"> PAGEREF _Toc368016279 \h </w:instrText>
            </w:r>
            <w:r>
              <w:rPr>
                <w:noProof/>
                <w:webHidden/>
              </w:rPr>
            </w:r>
            <w:r>
              <w:rPr>
                <w:noProof/>
                <w:webHidden/>
              </w:rPr>
              <w:fldChar w:fldCharType="separate"/>
            </w:r>
            <w:r w:rsidR="00030488">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0" w:history="1">
            <w:r w:rsidRPr="002701FB">
              <w:rPr>
                <w:rStyle w:val="Hyperlink"/>
                <w:noProof/>
              </w:rPr>
              <w:t>Functional Testing:</w:t>
            </w:r>
            <w:r>
              <w:rPr>
                <w:noProof/>
                <w:webHidden/>
              </w:rPr>
              <w:tab/>
            </w:r>
            <w:r>
              <w:rPr>
                <w:noProof/>
                <w:webHidden/>
              </w:rPr>
              <w:fldChar w:fldCharType="begin"/>
            </w:r>
            <w:r>
              <w:rPr>
                <w:noProof/>
                <w:webHidden/>
              </w:rPr>
              <w:instrText xml:space="preserve"> PAGEREF _Toc368016280 \h </w:instrText>
            </w:r>
            <w:r>
              <w:rPr>
                <w:noProof/>
                <w:webHidden/>
              </w:rPr>
            </w:r>
            <w:r>
              <w:rPr>
                <w:noProof/>
                <w:webHidden/>
              </w:rPr>
              <w:fldChar w:fldCharType="separate"/>
            </w:r>
            <w:r w:rsidR="00030488">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1" w:history="1">
            <w:r w:rsidRPr="002701FB">
              <w:rPr>
                <w:rStyle w:val="Hyperlink"/>
                <w:noProof/>
              </w:rPr>
              <w:t>Regression Testing:</w:t>
            </w:r>
            <w:r>
              <w:rPr>
                <w:noProof/>
                <w:webHidden/>
              </w:rPr>
              <w:tab/>
            </w:r>
            <w:r>
              <w:rPr>
                <w:noProof/>
                <w:webHidden/>
              </w:rPr>
              <w:fldChar w:fldCharType="begin"/>
            </w:r>
            <w:r>
              <w:rPr>
                <w:noProof/>
                <w:webHidden/>
              </w:rPr>
              <w:instrText xml:space="preserve"> PAGEREF _Toc368016281 \h </w:instrText>
            </w:r>
            <w:r>
              <w:rPr>
                <w:noProof/>
                <w:webHidden/>
              </w:rPr>
            </w:r>
            <w:r>
              <w:rPr>
                <w:noProof/>
                <w:webHidden/>
              </w:rPr>
              <w:fldChar w:fldCharType="separate"/>
            </w:r>
            <w:r w:rsidR="00030488">
              <w:rPr>
                <w:noProof/>
                <w:webHidden/>
              </w:rPr>
              <w:t>89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2" w:history="1">
            <w:r w:rsidRPr="002701FB">
              <w:rPr>
                <w:rStyle w:val="Hyperlink"/>
                <w:noProof/>
              </w:rPr>
              <w:t>User Interface Testing:</w:t>
            </w:r>
            <w:r>
              <w:rPr>
                <w:noProof/>
                <w:webHidden/>
              </w:rPr>
              <w:tab/>
            </w:r>
            <w:r>
              <w:rPr>
                <w:noProof/>
                <w:webHidden/>
              </w:rPr>
              <w:fldChar w:fldCharType="begin"/>
            </w:r>
            <w:r>
              <w:rPr>
                <w:noProof/>
                <w:webHidden/>
              </w:rPr>
              <w:instrText xml:space="preserve"> PAGEREF _Toc368016282 \h </w:instrText>
            </w:r>
            <w:r>
              <w:rPr>
                <w:noProof/>
                <w:webHidden/>
              </w:rPr>
            </w:r>
            <w:r>
              <w:rPr>
                <w:noProof/>
                <w:webHidden/>
              </w:rPr>
              <w:fldChar w:fldCharType="separate"/>
            </w:r>
            <w:r w:rsidR="00030488">
              <w:rPr>
                <w:noProof/>
                <w:webHidden/>
              </w:rPr>
              <w:t>89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3" w:history="1">
            <w:r w:rsidRPr="002701FB">
              <w:rPr>
                <w:rStyle w:val="Hyperlink"/>
                <w:noProof/>
              </w:rPr>
              <w:t>Performance Profiling:</w:t>
            </w:r>
            <w:r>
              <w:rPr>
                <w:noProof/>
                <w:webHidden/>
              </w:rPr>
              <w:tab/>
            </w:r>
            <w:r>
              <w:rPr>
                <w:noProof/>
                <w:webHidden/>
              </w:rPr>
              <w:fldChar w:fldCharType="begin"/>
            </w:r>
            <w:r>
              <w:rPr>
                <w:noProof/>
                <w:webHidden/>
              </w:rPr>
              <w:instrText xml:space="preserve"> PAGEREF _Toc368016283 \h </w:instrText>
            </w:r>
            <w:r>
              <w:rPr>
                <w:noProof/>
                <w:webHidden/>
              </w:rPr>
            </w:r>
            <w:r>
              <w:rPr>
                <w:noProof/>
                <w:webHidden/>
              </w:rPr>
              <w:fldChar w:fldCharType="separate"/>
            </w:r>
            <w:r w:rsidR="00030488">
              <w:rPr>
                <w:noProof/>
                <w:webHidden/>
              </w:rPr>
              <w:t>90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4" w:history="1">
            <w:r w:rsidRPr="002701FB">
              <w:rPr>
                <w:rStyle w:val="Hyperlink"/>
                <w:noProof/>
              </w:rPr>
              <w:t>Load Testing:</w:t>
            </w:r>
            <w:r>
              <w:rPr>
                <w:noProof/>
                <w:webHidden/>
              </w:rPr>
              <w:tab/>
            </w:r>
            <w:r>
              <w:rPr>
                <w:noProof/>
                <w:webHidden/>
              </w:rPr>
              <w:fldChar w:fldCharType="begin"/>
            </w:r>
            <w:r>
              <w:rPr>
                <w:noProof/>
                <w:webHidden/>
              </w:rPr>
              <w:instrText xml:space="preserve"> PAGEREF _Toc368016284 \h </w:instrText>
            </w:r>
            <w:r>
              <w:rPr>
                <w:noProof/>
                <w:webHidden/>
              </w:rPr>
            </w:r>
            <w:r>
              <w:rPr>
                <w:noProof/>
                <w:webHidden/>
              </w:rPr>
              <w:fldChar w:fldCharType="separate"/>
            </w:r>
            <w:r w:rsidR="00030488">
              <w:rPr>
                <w:noProof/>
                <w:webHidden/>
              </w:rPr>
              <w:t>90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5" w:history="1">
            <w:r w:rsidRPr="002701FB">
              <w:rPr>
                <w:rStyle w:val="Hyperlink"/>
                <w:noProof/>
              </w:rPr>
              <w:t>Stress Testing:</w:t>
            </w:r>
            <w:r>
              <w:rPr>
                <w:noProof/>
                <w:webHidden/>
              </w:rPr>
              <w:tab/>
            </w:r>
            <w:r>
              <w:rPr>
                <w:noProof/>
                <w:webHidden/>
              </w:rPr>
              <w:fldChar w:fldCharType="begin"/>
            </w:r>
            <w:r>
              <w:rPr>
                <w:noProof/>
                <w:webHidden/>
              </w:rPr>
              <w:instrText xml:space="preserve"> PAGEREF _Toc368016285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6" w:history="1">
            <w:r w:rsidRPr="002701FB">
              <w:rPr>
                <w:rStyle w:val="Hyperlink"/>
                <w:noProof/>
              </w:rPr>
              <w:t>Volume Testing:</w:t>
            </w:r>
            <w:r>
              <w:rPr>
                <w:noProof/>
                <w:webHidden/>
              </w:rPr>
              <w:tab/>
            </w:r>
            <w:r>
              <w:rPr>
                <w:noProof/>
                <w:webHidden/>
              </w:rPr>
              <w:fldChar w:fldCharType="begin"/>
            </w:r>
            <w:r>
              <w:rPr>
                <w:noProof/>
                <w:webHidden/>
              </w:rPr>
              <w:instrText xml:space="preserve"> PAGEREF _Toc368016286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7" w:history="1">
            <w:r w:rsidRPr="002701FB">
              <w:rPr>
                <w:rStyle w:val="Hyperlink"/>
                <w:noProof/>
                <w:lang w:val="en-GB"/>
              </w:rPr>
              <w:t>Security &amp; Access Control Testing:</w:t>
            </w:r>
            <w:r>
              <w:rPr>
                <w:noProof/>
                <w:webHidden/>
              </w:rPr>
              <w:tab/>
            </w:r>
            <w:r>
              <w:rPr>
                <w:noProof/>
                <w:webHidden/>
              </w:rPr>
              <w:fldChar w:fldCharType="begin"/>
            </w:r>
            <w:r>
              <w:rPr>
                <w:noProof/>
                <w:webHidden/>
              </w:rPr>
              <w:instrText xml:space="preserve"> PAGEREF _Toc368016287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8" w:history="1">
            <w:r w:rsidRPr="002701FB">
              <w:rPr>
                <w:rStyle w:val="Hyperlink"/>
                <w:noProof/>
                <w:lang w:val="en-GB"/>
              </w:rPr>
              <w:t>Failover &amp; Recovery Testing:</w:t>
            </w:r>
            <w:r>
              <w:rPr>
                <w:noProof/>
                <w:webHidden/>
              </w:rPr>
              <w:tab/>
            </w:r>
            <w:r>
              <w:rPr>
                <w:noProof/>
                <w:webHidden/>
              </w:rPr>
              <w:fldChar w:fldCharType="begin"/>
            </w:r>
            <w:r>
              <w:rPr>
                <w:noProof/>
                <w:webHidden/>
              </w:rPr>
              <w:instrText xml:space="preserve"> PAGEREF _Toc368016288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9" w:history="1">
            <w:r w:rsidRPr="002701FB">
              <w:rPr>
                <w:rStyle w:val="Hyperlink"/>
                <w:noProof/>
                <w:lang w:val="en-GB"/>
              </w:rPr>
              <w:t>Configuration Testing:</w:t>
            </w:r>
            <w:r>
              <w:rPr>
                <w:noProof/>
                <w:webHidden/>
              </w:rPr>
              <w:tab/>
            </w:r>
            <w:r>
              <w:rPr>
                <w:noProof/>
                <w:webHidden/>
              </w:rPr>
              <w:fldChar w:fldCharType="begin"/>
            </w:r>
            <w:r>
              <w:rPr>
                <w:noProof/>
                <w:webHidden/>
              </w:rPr>
              <w:instrText xml:space="preserve"> PAGEREF _Toc368016289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0" w:history="1">
            <w:r w:rsidRPr="002701FB">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_Toc368016290 \h </w:instrText>
            </w:r>
            <w:r>
              <w:rPr>
                <w:noProof/>
                <w:webHidden/>
              </w:rPr>
            </w:r>
            <w:r>
              <w:rPr>
                <w:noProof/>
                <w:webHidden/>
              </w:rPr>
              <w:fldChar w:fldCharType="separate"/>
            </w:r>
            <w:r w:rsidR="00030488">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1" w:history="1">
            <w:r w:rsidRPr="002701FB">
              <w:rPr>
                <w:rStyle w:val="Hyperlink"/>
                <w:noProof/>
                <w:lang w:val="en-GB"/>
              </w:rPr>
              <w:t>Post Production Testing:</w:t>
            </w:r>
            <w:r>
              <w:rPr>
                <w:noProof/>
                <w:webHidden/>
              </w:rPr>
              <w:tab/>
            </w:r>
            <w:r>
              <w:rPr>
                <w:noProof/>
                <w:webHidden/>
              </w:rPr>
              <w:fldChar w:fldCharType="begin"/>
            </w:r>
            <w:r>
              <w:rPr>
                <w:noProof/>
                <w:webHidden/>
              </w:rPr>
              <w:instrText xml:space="preserve"> PAGEREF _Toc368016291 \h </w:instrText>
            </w:r>
            <w:r>
              <w:rPr>
                <w:noProof/>
                <w:webHidden/>
              </w:rPr>
            </w:r>
            <w:r>
              <w:rPr>
                <w:noProof/>
                <w:webHidden/>
              </w:rPr>
              <w:fldChar w:fldCharType="separate"/>
            </w:r>
            <w:r w:rsidR="00030488">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2" w:history="1">
            <w:r w:rsidRPr="002701FB">
              <w:rPr>
                <w:rStyle w:val="Hyperlink"/>
                <w:noProof/>
                <w:lang w:val="en-GB"/>
              </w:rPr>
              <w:t>Unit Testing:</w:t>
            </w:r>
            <w:r>
              <w:rPr>
                <w:noProof/>
                <w:webHidden/>
              </w:rPr>
              <w:tab/>
            </w:r>
            <w:r>
              <w:rPr>
                <w:noProof/>
                <w:webHidden/>
              </w:rPr>
              <w:fldChar w:fldCharType="begin"/>
            </w:r>
            <w:r>
              <w:rPr>
                <w:noProof/>
                <w:webHidden/>
              </w:rPr>
              <w:instrText xml:space="preserve"> PAGEREF _Toc368016292 \h </w:instrText>
            </w:r>
            <w:r>
              <w:rPr>
                <w:noProof/>
                <w:webHidden/>
              </w:rPr>
            </w:r>
            <w:r>
              <w:rPr>
                <w:noProof/>
                <w:webHidden/>
              </w:rPr>
              <w:fldChar w:fldCharType="separate"/>
            </w:r>
            <w:r w:rsidR="00030488">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3" w:history="1">
            <w:r w:rsidRPr="002701FB">
              <w:rPr>
                <w:rStyle w:val="Hyperlink"/>
                <w:noProof/>
              </w:rPr>
              <w:t>Smoke Testing:</w:t>
            </w:r>
            <w:r>
              <w:rPr>
                <w:noProof/>
                <w:webHidden/>
              </w:rPr>
              <w:tab/>
            </w:r>
            <w:r>
              <w:rPr>
                <w:noProof/>
                <w:webHidden/>
              </w:rPr>
              <w:fldChar w:fldCharType="begin"/>
            </w:r>
            <w:r>
              <w:rPr>
                <w:noProof/>
                <w:webHidden/>
              </w:rPr>
              <w:instrText xml:space="preserve"> PAGEREF _Toc368016293 \h </w:instrText>
            </w:r>
            <w:r>
              <w:rPr>
                <w:noProof/>
                <w:webHidden/>
              </w:rPr>
            </w:r>
            <w:r>
              <w:rPr>
                <w:noProof/>
                <w:webHidden/>
              </w:rPr>
              <w:fldChar w:fldCharType="separate"/>
            </w:r>
            <w:r w:rsidR="00030488">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4" w:history="1">
            <w:r w:rsidRPr="002701FB">
              <w:rPr>
                <w:rStyle w:val="Hyperlink"/>
                <w:noProof/>
              </w:rPr>
              <w:t>Data Migration Testing:</w:t>
            </w:r>
            <w:r>
              <w:rPr>
                <w:noProof/>
                <w:webHidden/>
              </w:rPr>
              <w:tab/>
            </w:r>
            <w:r>
              <w:rPr>
                <w:noProof/>
                <w:webHidden/>
              </w:rPr>
              <w:fldChar w:fldCharType="begin"/>
            </w:r>
            <w:r>
              <w:rPr>
                <w:noProof/>
                <w:webHidden/>
              </w:rPr>
              <w:instrText xml:space="preserve"> PAGEREF _Toc368016294 \h </w:instrText>
            </w:r>
            <w:r>
              <w:rPr>
                <w:noProof/>
                <w:webHidden/>
              </w:rPr>
            </w:r>
            <w:r>
              <w:rPr>
                <w:noProof/>
                <w:webHidden/>
              </w:rPr>
              <w:fldChar w:fldCharType="separate"/>
            </w:r>
            <w:r w:rsidR="00030488">
              <w:rPr>
                <w:noProof/>
                <w:webHidden/>
              </w:rPr>
              <w:t>92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5" w:history="1">
            <w:r w:rsidRPr="002701FB">
              <w:rPr>
                <w:rStyle w:val="Hyperlink"/>
                <w:noProof/>
              </w:rPr>
              <w:t>Testing Plan used</w:t>
            </w:r>
            <w:r>
              <w:rPr>
                <w:noProof/>
                <w:webHidden/>
              </w:rPr>
              <w:tab/>
            </w:r>
            <w:r>
              <w:rPr>
                <w:noProof/>
                <w:webHidden/>
              </w:rPr>
              <w:fldChar w:fldCharType="begin"/>
            </w:r>
            <w:r>
              <w:rPr>
                <w:noProof/>
                <w:webHidden/>
              </w:rPr>
              <w:instrText xml:space="preserve"> PAGEREF _Toc368016295 \h </w:instrText>
            </w:r>
            <w:r>
              <w:rPr>
                <w:noProof/>
                <w:webHidden/>
              </w:rPr>
            </w:r>
            <w:r>
              <w:rPr>
                <w:noProof/>
                <w:webHidden/>
              </w:rPr>
              <w:fldChar w:fldCharType="separate"/>
            </w:r>
            <w:r w:rsidR="00030488">
              <w:rPr>
                <w:noProof/>
                <w:webHidden/>
              </w:rPr>
              <w:t>93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6" w:history="1">
            <w:r w:rsidRPr="002701FB">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_Toc368016296 \h </w:instrText>
            </w:r>
            <w:r>
              <w:rPr>
                <w:noProof/>
                <w:webHidden/>
              </w:rPr>
            </w:r>
            <w:r>
              <w:rPr>
                <w:noProof/>
                <w:webHidden/>
              </w:rPr>
              <w:fldChar w:fldCharType="separate"/>
            </w:r>
            <w:r w:rsidR="00030488">
              <w:rPr>
                <w:noProof/>
                <w:webHidden/>
              </w:rPr>
              <w:t>98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7" w:history="1">
            <w:r w:rsidRPr="002701FB">
              <w:rPr>
                <w:rStyle w:val="Hyperlink"/>
                <w:noProof/>
              </w:rPr>
              <w:t>Test reports for Unit Test Cases</w:t>
            </w:r>
            <w:r>
              <w:rPr>
                <w:noProof/>
                <w:webHidden/>
              </w:rPr>
              <w:tab/>
            </w:r>
            <w:r>
              <w:rPr>
                <w:noProof/>
                <w:webHidden/>
              </w:rPr>
              <w:fldChar w:fldCharType="begin"/>
            </w:r>
            <w:r>
              <w:rPr>
                <w:noProof/>
                <w:webHidden/>
              </w:rPr>
              <w:instrText xml:space="preserve"> PAGEREF _Toc368016297 \h </w:instrText>
            </w:r>
            <w:r>
              <w:rPr>
                <w:noProof/>
                <w:webHidden/>
              </w:rPr>
            </w:r>
            <w:r>
              <w:rPr>
                <w:noProof/>
                <w:webHidden/>
              </w:rPr>
              <w:fldChar w:fldCharType="separate"/>
            </w:r>
            <w:r w:rsidR="00030488">
              <w:rPr>
                <w:noProof/>
                <w:webHidden/>
              </w:rPr>
              <w:t>98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8" w:history="1">
            <w:r w:rsidRPr="002701FB">
              <w:rPr>
                <w:rStyle w:val="Hyperlink"/>
                <w:noProof/>
              </w:rPr>
              <w:t>Test reports for System Test Cases</w:t>
            </w:r>
            <w:r>
              <w:rPr>
                <w:noProof/>
                <w:webHidden/>
              </w:rPr>
              <w:tab/>
            </w:r>
            <w:r>
              <w:rPr>
                <w:noProof/>
                <w:webHidden/>
              </w:rPr>
              <w:fldChar w:fldCharType="begin"/>
            </w:r>
            <w:r>
              <w:rPr>
                <w:noProof/>
                <w:webHidden/>
              </w:rPr>
              <w:instrText xml:space="preserve"> PAGEREF _Toc368016298 \h </w:instrText>
            </w:r>
            <w:r>
              <w:rPr>
                <w:noProof/>
                <w:webHidden/>
              </w:rPr>
            </w:r>
            <w:r>
              <w:rPr>
                <w:noProof/>
                <w:webHidden/>
              </w:rPr>
              <w:fldChar w:fldCharType="separate"/>
            </w:r>
            <w:r w:rsidR="00030488">
              <w:rPr>
                <w:noProof/>
                <w:webHidden/>
              </w:rPr>
              <w:t>99</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9" w:history="1">
            <w:r w:rsidRPr="002701FB">
              <w:rPr>
                <w:rStyle w:val="Hyperlink"/>
                <w:noProof/>
              </w:rPr>
              <w:t>Debugging and Code improvement:</w:t>
            </w:r>
            <w:r>
              <w:rPr>
                <w:noProof/>
                <w:webHidden/>
              </w:rPr>
              <w:tab/>
            </w:r>
            <w:r>
              <w:rPr>
                <w:noProof/>
                <w:webHidden/>
              </w:rPr>
              <w:fldChar w:fldCharType="begin"/>
            </w:r>
            <w:r>
              <w:rPr>
                <w:noProof/>
                <w:webHidden/>
              </w:rPr>
              <w:instrText xml:space="preserve"> PAGEREF _Toc368016299 \h </w:instrText>
            </w:r>
            <w:r>
              <w:rPr>
                <w:noProof/>
                <w:webHidden/>
              </w:rPr>
            </w:r>
            <w:r>
              <w:rPr>
                <w:noProof/>
                <w:webHidden/>
              </w:rPr>
              <w:fldChar w:fldCharType="separate"/>
            </w:r>
            <w:r w:rsidR="00030488">
              <w:rPr>
                <w:noProof/>
                <w:webHidden/>
              </w:rPr>
              <w:t>101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0" w:history="1">
            <w:r w:rsidRPr="002701FB">
              <w:rPr>
                <w:rStyle w:val="Hyperlink"/>
                <w:rFonts w:cs="Segoe UI"/>
                <w:noProof/>
              </w:rPr>
              <w:t>Create a Sample with the Debug Class</w:t>
            </w:r>
            <w:r>
              <w:rPr>
                <w:noProof/>
                <w:webHidden/>
              </w:rPr>
              <w:tab/>
            </w:r>
            <w:r>
              <w:rPr>
                <w:noProof/>
                <w:webHidden/>
              </w:rPr>
              <w:fldChar w:fldCharType="begin"/>
            </w:r>
            <w:r>
              <w:rPr>
                <w:noProof/>
                <w:webHidden/>
              </w:rPr>
              <w:instrText xml:space="preserve"> PAGEREF _Toc368016300 \h </w:instrText>
            </w:r>
            <w:r>
              <w:rPr>
                <w:noProof/>
                <w:webHidden/>
              </w:rPr>
            </w:r>
            <w:r>
              <w:rPr>
                <w:noProof/>
                <w:webHidden/>
              </w:rPr>
              <w:fldChar w:fldCharType="separate"/>
            </w:r>
            <w:r w:rsidR="00030488">
              <w:rPr>
                <w:noProof/>
                <w:webHidden/>
              </w:rPr>
              <w:t>102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1" w:history="1">
            <w:r w:rsidRPr="002701FB">
              <w:rPr>
                <w:rStyle w:val="Hyperlink"/>
                <w:rFonts w:cs="Segoe UI"/>
                <w:noProof/>
              </w:rPr>
              <w:t>Using the Trace Class</w:t>
            </w:r>
            <w:r>
              <w:rPr>
                <w:noProof/>
                <w:webHidden/>
              </w:rPr>
              <w:tab/>
            </w:r>
            <w:r>
              <w:rPr>
                <w:noProof/>
                <w:webHidden/>
              </w:rPr>
              <w:fldChar w:fldCharType="begin"/>
            </w:r>
            <w:r>
              <w:rPr>
                <w:noProof/>
                <w:webHidden/>
              </w:rPr>
              <w:instrText xml:space="preserve"> PAGEREF _Toc368016301 \h </w:instrText>
            </w:r>
            <w:r>
              <w:rPr>
                <w:noProof/>
                <w:webHidden/>
              </w:rPr>
            </w:r>
            <w:r>
              <w:rPr>
                <w:noProof/>
                <w:webHidden/>
              </w:rPr>
              <w:fldChar w:fldCharType="separate"/>
            </w:r>
            <w:r w:rsidR="00030488">
              <w:rPr>
                <w:noProof/>
                <w:webHidden/>
              </w:rPr>
              <w:t>104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2" w:history="1">
            <w:r w:rsidRPr="002701FB">
              <w:rPr>
                <w:rStyle w:val="Hyperlink"/>
                <w:rFonts w:cs="Segoe UI"/>
                <w:noProof/>
              </w:rPr>
              <w:t>Verify That It Works</w:t>
            </w:r>
            <w:r>
              <w:rPr>
                <w:noProof/>
                <w:webHidden/>
              </w:rPr>
              <w:tab/>
            </w:r>
            <w:r>
              <w:rPr>
                <w:noProof/>
                <w:webHidden/>
              </w:rPr>
              <w:fldChar w:fldCharType="begin"/>
            </w:r>
            <w:r>
              <w:rPr>
                <w:noProof/>
                <w:webHidden/>
              </w:rPr>
              <w:instrText xml:space="preserve"> PAGEREF _Toc368016302 \h </w:instrText>
            </w:r>
            <w:r>
              <w:rPr>
                <w:noProof/>
                <w:webHidden/>
              </w:rPr>
            </w:r>
            <w:r>
              <w:rPr>
                <w:noProof/>
                <w:webHidden/>
              </w:rPr>
              <w:fldChar w:fldCharType="separate"/>
            </w:r>
            <w:r w:rsidR="00030488">
              <w:rPr>
                <w:noProof/>
                <w:webHidden/>
              </w:rPr>
              <w:t>105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3" w:history="1">
            <w:r w:rsidRPr="002701FB">
              <w:rPr>
                <w:rStyle w:val="Hyperlink"/>
                <w:rFonts w:cs="Segoe UI"/>
                <w:noProof/>
              </w:rPr>
              <w:t>Complete Code Listing</w:t>
            </w:r>
            <w:r>
              <w:rPr>
                <w:noProof/>
                <w:webHidden/>
              </w:rPr>
              <w:tab/>
            </w:r>
            <w:r>
              <w:rPr>
                <w:noProof/>
                <w:webHidden/>
              </w:rPr>
              <w:fldChar w:fldCharType="begin"/>
            </w:r>
            <w:r>
              <w:rPr>
                <w:noProof/>
                <w:webHidden/>
              </w:rPr>
              <w:instrText xml:space="preserve"> PAGEREF _Toc368016303 \h </w:instrText>
            </w:r>
            <w:r>
              <w:rPr>
                <w:noProof/>
                <w:webHidden/>
              </w:rPr>
            </w:r>
            <w:r>
              <w:rPr>
                <w:noProof/>
                <w:webHidden/>
              </w:rPr>
              <w:fldChar w:fldCharType="separate"/>
            </w:r>
            <w:r w:rsidR="00030488">
              <w:rPr>
                <w:noProof/>
                <w:webHidden/>
              </w:rPr>
              <w:t>107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4" w:history="1">
            <w:r w:rsidRPr="002701FB">
              <w:rPr>
                <w:rStyle w:val="Hyperlink"/>
                <w:rFonts w:cs="Segoe UI"/>
                <w:noProof/>
              </w:rPr>
              <w:t>Troubleshoot</w:t>
            </w:r>
            <w:r>
              <w:rPr>
                <w:noProof/>
                <w:webHidden/>
              </w:rPr>
              <w:tab/>
            </w:r>
            <w:r>
              <w:rPr>
                <w:noProof/>
                <w:webHidden/>
              </w:rPr>
              <w:fldChar w:fldCharType="begin"/>
            </w:r>
            <w:r>
              <w:rPr>
                <w:noProof/>
                <w:webHidden/>
              </w:rPr>
              <w:instrText xml:space="preserve"> PAGEREF _Toc368016304 \h </w:instrText>
            </w:r>
            <w:r>
              <w:rPr>
                <w:noProof/>
                <w:webHidden/>
              </w:rPr>
            </w:r>
            <w:r>
              <w:rPr>
                <w:noProof/>
                <w:webHidden/>
              </w:rPr>
              <w:fldChar w:fldCharType="separate"/>
            </w:r>
            <w:r w:rsidR="00030488">
              <w:rPr>
                <w:noProof/>
                <w:webHidden/>
              </w:rPr>
              <w:t>109</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05" w:history="1">
            <w:r w:rsidRPr="002701FB">
              <w:rPr>
                <w:rStyle w:val="Hyperlink"/>
                <w:noProof/>
              </w:rPr>
              <w:t>System Security measures:</w:t>
            </w:r>
            <w:r>
              <w:rPr>
                <w:noProof/>
                <w:webHidden/>
              </w:rPr>
              <w:tab/>
            </w:r>
            <w:r>
              <w:rPr>
                <w:noProof/>
                <w:webHidden/>
              </w:rPr>
              <w:fldChar w:fldCharType="begin"/>
            </w:r>
            <w:r>
              <w:rPr>
                <w:noProof/>
                <w:webHidden/>
              </w:rPr>
              <w:instrText xml:space="preserve"> PAGEREF _Toc368016305 \h </w:instrText>
            </w:r>
            <w:r>
              <w:rPr>
                <w:noProof/>
                <w:webHidden/>
              </w:rPr>
            </w:r>
            <w:r>
              <w:rPr>
                <w:noProof/>
                <w:webHidden/>
              </w:rPr>
              <w:fldChar w:fldCharType="separate"/>
            </w:r>
            <w:r w:rsidR="00030488">
              <w:rPr>
                <w:noProof/>
                <w:webHidden/>
              </w:rPr>
              <w:t>110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6" w:history="1">
            <w:r w:rsidRPr="002701FB">
              <w:rPr>
                <w:rStyle w:val="Hyperlink"/>
                <w:noProof/>
              </w:rPr>
              <w:t>Database/data security:</w:t>
            </w:r>
            <w:r>
              <w:rPr>
                <w:noProof/>
                <w:webHidden/>
              </w:rPr>
              <w:tab/>
            </w:r>
            <w:r>
              <w:rPr>
                <w:noProof/>
                <w:webHidden/>
              </w:rPr>
              <w:fldChar w:fldCharType="begin"/>
            </w:r>
            <w:r>
              <w:rPr>
                <w:noProof/>
                <w:webHidden/>
              </w:rPr>
              <w:instrText xml:space="preserve"> PAGEREF _Toc368016306 \h </w:instrText>
            </w:r>
            <w:r>
              <w:rPr>
                <w:noProof/>
                <w:webHidden/>
              </w:rPr>
            </w:r>
            <w:r>
              <w:rPr>
                <w:noProof/>
                <w:webHidden/>
              </w:rPr>
              <w:fldChar w:fldCharType="separate"/>
            </w:r>
            <w:r w:rsidR="00030488">
              <w:rPr>
                <w:noProof/>
                <w:webHidden/>
              </w:rPr>
              <w:t>110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7" w:history="1">
            <w:r w:rsidRPr="002701FB">
              <w:rPr>
                <w:rStyle w:val="Hyperlink"/>
                <w:noProof/>
              </w:rPr>
              <w:t>Creation of User profiles and access rights</w:t>
            </w:r>
            <w:r>
              <w:rPr>
                <w:noProof/>
                <w:webHidden/>
              </w:rPr>
              <w:tab/>
            </w:r>
            <w:r>
              <w:rPr>
                <w:noProof/>
                <w:webHidden/>
              </w:rPr>
              <w:fldChar w:fldCharType="begin"/>
            </w:r>
            <w:r>
              <w:rPr>
                <w:noProof/>
                <w:webHidden/>
              </w:rPr>
              <w:instrText xml:space="preserve"> PAGEREF _Toc368016307 \h </w:instrText>
            </w:r>
            <w:r>
              <w:rPr>
                <w:noProof/>
                <w:webHidden/>
              </w:rPr>
            </w:r>
            <w:r>
              <w:rPr>
                <w:noProof/>
                <w:webHidden/>
              </w:rPr>
              <w:fldChar w:fldCharType="separate"/>
            </w:r>
            <w:r w:rsidR="00030488">
              <w:rPr>
                <w:noProof/>
                <w:webHidden/>
              </w:rPr>
              <w:t>110</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08" w:history="1">
            <w:r w:rsidRPr="002701FB">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_Toc368016308 \h </w:instrText>
            </w:r>
            <w:r>
              <w:rPr>
                <w:noProof/>
                <w:webHidden/>
              </w:rPr>
            </w:r>
            <w:r>
              <w:rPr>
                <w:noProof/>
                <w:webHidden/>
              </w:rPr>
              <w:fldChar w:fldCharType="separate"/>
            </w:r>
            <w:r w:rsidR="00030488">
              <w:rPr>
                <w:noProof/>
                <w:webHidden/>
              </w:rPr>
              <w:t>111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9" w:history="1">
            <w:r w:rsidRPr="002701FB">
              <w:rPr>
                <w:rStyle w:val="Hyperlink"/>
                <w:noProof/>
              </w:rPr>
              <w:t>Estimation of development effort</w:t>
            </w:r>
            <w:r>
              <w:rPr>
                <w:noProof/>
                <w:webHidden/>
              </w:rPr>
              <w:tab/>
            </w:r>
            <w:r>
              <w:rPr>
                <w:noProof/>
                <w:webHidden/>
              </w:rPr>
              <w:fldChar w:fldCharType="begin"/>
            </w:r>
            <w:r>
              <w:rPr>
                <w:noProof/>
                <w:webHidden/>
              </w:rPr>
              <w:instrText xml:space="preserve"> PAGEREF _Toc368016309 \h </w:instrText>
            </w:r>
            <w:r>
              <w:rPr>
                <w:noProof/>
                <w:webHidden/>
              </w:rPr>
            </w:r>
            <w:r>
              <w:rPr>
                <w:noProof/>
                <w:webHidden/>
              </w:rPr>
              <w:fldChar w:fldCharType="separate"/>
            </w:r>
            <w:r w:rsidR="00030488">
              <w:rPr>
                <w:noProof/>
                <w:webHidden/>
              </w:rPr>
              <w:t>112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0" w:history="1">
            <w:r w:rsidRPr="002701FB">
              <w:rPr>
                <w:rStyle w:val="Hyperlink"/>
                <w:noProof/>
              </w:rPr>
              <w:t>Estimation of development time</w:t>
            </w:r>
            <w:r>
              <w:rPr>
                <w:noProof/>
                <w:webHidden/>
              </w:rPr>
              <w:tab/>
            </w:r>
            <w:r>
              <w:rPr>
                <w:noProof/>
                <w:webHidden/>
              </w:rPr>
              <w:fldChar w:fldCharType="begin"/>
            </w:r>
            <w:r>
              <w:rPr>
                <w:noProof/>
                <w:webHidden/>
              </w:rPr>
              <w:instrText xml:space="preserve"> PAGEREF _Toc368016310 \h </w:instrText>
            </w:r>
            <w:r>
              <w:rPr>
                <w:noProof/>
                <w:webHidden/>
              </w:rPr>
            </w:r>
            <w:r>
              <w:rPr>
                <w:noProof/>
                <w:webHidden/>
              </w:rPr>
              <w:fldChar w:fldCharType="separate"/>
            </w:r>
            <w:r w:rsidR="00030488">
              <w:rPr>
                <w:noProof/>
                <w:webHidden/>
              </w:rPr>
              <w:t>112</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1" w:history="1">
            <w:r w:rsidRPr="002701FB">
              <w:rPr>
                <w:rStyle w:val="Hyperlink"/>
                <w:noProof/>
              </w:rPr>
              <w:t>Reports</w:t>
            </w:r>
            <w:r>
              <w:rPr>
                <w:noProof/>
                <w:webHidden/>
              </w:rPr>
              <w:tab/>
            </w:r>
            <w:r>
              <w:rPr>
                <w:noProof/>
                <w:webHidden/>
              </w:rPr>
              <w:fldChar w:fldCharType="begin"/>
            </w:r>
            <w:r>
              <w:rPr>
                <w:noProof/>
                <w:webHidden/>
              </w:rPr>
              <w:instrText xml:space="preserve"> PAGEREF _Toc368016311 \h </w:instrText>
            </w:r>
            <w:r>
              <w:rPr>
                <w:noProof/>
                <w:webHidden/>
              </w:rPr>
            </w:r>
            <w:r>
              <w:rPr>
                <w:noProof/>
                <w:webHidden/>
              </w:rPr>
              <w:fldChar w:fldCharType="separate"/>
            </w:r>
            <w:r w:rsidR="00030488">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2" w:history="1">
            <w:r w:rsidRPr="002701FB">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_Toc368016312 \h </w:instrText>
            </w:r>
            <w:r>
              <w:rPr>
                <w:noProof/>
                <w:webHidden/>
              </w:rPr>
            </w:r>
            <w:r>
              <w:rPr>
                <w:noProof/>
                <w:webHidden/>
              </w:rPr>
              <w:fldChar w:fldCharType="separate"/>
            </w:r>
            <w:r w:rsidR="00030488">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3" w:history="1">
            <w:r w:rsidRPr="002701FB">
              <w:rPr>
                <w:rStyle w:val="Hyperlink"/>
                <w:noProof/>
              </w:rPr>
              <w:t>Bibliography</w:t>
            </w:r>
            <w:r>
              <w:rPr>
                <w:noProof/>
                <w:webHidden/>
              </w:rPr>
              <w:tab/>
            </w:r>
            <w:r>
              <w:rPr>
                <w:noProof/>
                <w:webHidden/>
              </w:rPr>
              <w:fldChar w:fldCharType="begin"/>
            </w:r>
            <w:r>
              <w:rPr>
                <w:noProof/>
                <w:webHidden/>
              </w:rPr>
              <w:instrText xml:space="preserve"> PAGEREF _Toc368016313 \h </w:instrText>
            </w:r>
            <w:r>
              <w:rPr>
                <w:noProof/>
                <w:webHidden/>
              </w:rPr>
            </w:r>
            <w:r>
              <w:rPr>
                <w:noProof/>
                <w:webHidden/>
              </w:rPr>
              <w:fldChar w:fldCharType="separate"/>
            </w:r>
            <w:r w:rsidR="00030488">
              <w:rPr>
                <w:noProof/>
                <w:webHidden/>
              </w:rPr>
              <w:t>114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4" w:history="1">
            <w:r w:rsidRPr="002701FB">
              <w:rPr>
                <w:rStyle w:val="Hyperlink"/>
                <w:noProof/>
              </w:rPr>
              <w:t>Website</w:t>
            </w:r>
            <w:r>
              <w:rPr>
                <w:noProof/>
                <w:webHidden/>
              </w:rPr>
              <w:tab/>
            </w:r>
            <w:r>
              <w:rPr>
                <w:noProof/>
                <w:webHidden/>
              </w:rPr>
              <w:fldChar w:fldCharType="begin"/>
            </w:r>
            <w:r>
              <w:rPr>
                <w:noProof/>
                <w:webHidden/>
              </w:rPr>
              <w:instrText xml:space="preserve"> PAGEREF _Toc368016314 \h </w:instrText>
            </w:r>
            <w:r>
              <w:rPr>
                <w:noProof/>
                <w:webHidden/>
              </w:rPr>
            </w:r>
            <w:r>
              <w:rPr>
                <w:noProof/>
                <w:webHidden/>
              </w:rPr>
              <w:fldChar w:fldCharType="separate"/>
            </w:r>
            <w:r w:rsidR="00030488">
              <w:rPr>
                <w:noProof/>
                <w:webHidden/>
              </w:rPr>
              <w:t>114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5" w:history="1">
            <w:r w:rsidRPr="002701FB">
              <w:rPr>
                <w:rStyle w:val="Hyperlink"/>
                <w:rFonts w:eastAsia="Arial"/>
                <w:noProof/>
              </w:rPr>
              <w:t>Books</w:t>
            </w:r>
            <w:r>
              <w:rPr>
                <w:noProof/>
                <w:webHidden/>
              </w:rPr>
              <w:tab/>
            </w:r>
            <w:r>
              <w:rPr>
                <w:noProof/>
                <w:webHidden/>
              </w:rPr>
              <w:fldChar w:fldCharType="begin"/>
            </w:r>
            <w:r>
              <w:rPr>
                <w:noProof/>
                <w:webHidden/>
              </w:rPr>
              <w:instrText xml:space="preserve"> PAGEREF _Toc368016315 \h </w:instrText>
            </w:r>
            <w:r>
              <w:rPr>
                <w:noProof/>
                <w:webHidden/>
              </w:rPr>
            </w:r>
            <w:r>
              <w:rPr>
                <w:noProof/>
                <w:webHidden/>
              </w:rPr>
              <w:fldChar w:fldCharType="separate"/>
            </w:r>
            <w:r w:rsidR="00030488">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6" w:history="1">
            <w:r w:rsidRPr="002701FB">
              <w:rPr>
                <w:rStyle w:val="Hyperlink"/>
                <w:noProof/>
              </w:rPr>
              <w:t>Appendices</w:t>
            </w:r>
            <w:r>
              <w:rPr>
                <w:noProof/>
                <w:webHidden/>
              </w:rPr>
              <w:tab/>
            </w:r>
            <w:r>
              <w:rPr>
                <w:noProof/>
                <w:webHidden/>
              </w:rPr>
              <w:fldChar w:fldCharType="begin"/>
            </w:r>
            <w:r>
              <w:rPr>
                <w:noProof/>
                <w:webHidden/>
              </w:rPr>
              <w:instrText xml:space="preserve"> PAGEREF _Toc368016316 \h </w:instrText>
            </w:r>
            <w:r>
              <w:rPr>
                <w:noProof/>
                <w:webHidden/>
              </w:rPr>
            </w:r>
            <w:r>
              <w:rPr>
                <w:noProof/>
                <w:webHidden/>
              </w:rPr>
              <w:fldChar w:fldCharType="separate"/>
            </w:r>
            <w:r w:rsidR="00030488">
              <w:rPr>
                <w:noProof/>
                <w:webHidden/>
              </w:rPr>
              <w:t>115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7" w:history="1">
            <w:r w:rsidRPr="002701FB">
              <w:rPr>
                <w:rStyle w:val="Hyperlink"/>
                <w:rFonts w:eastAsia="Arial"/>
                <w:noProof/>
              </w:rPr>
              <w:t>IDE Used:</w:t>
            </w:r>
            <w:r>
              <w:rPr>
                <w:noProof/>
                <w:webHidden/>
              </w:rPr>
              <w:tab/>
            </w:r>
            <w:r>
              <w:rPr>
                <w:noProof/>
                <w:webHidden/>
              </w:rPr>
              <w:fldChar w:fldCharType="begin"/>
            </w:r>
            <w:r>
              <w:rPr>
                <w:noProof/>
                <w:webHidden/>
              </w:rPr>
              <w:instrText xml:space="preserve"> PAGEREF _Toc368016317 \h </w:instrText>
            </w:r>
            <w:r>
              <w:rPr>
                <w:noProof/>
                <w:webHidden/>
              </w:rPr>
            </w:r>
            <w:r>
              <w:rPr>
                <w:noProof/>
                <w:webHidden/>
              </w:rPr>
              <w:fldChar w:fldCharType="separate"/>
            </w:r>
            <w:r w:rsidR="00030488">
              <w:rPr>
                <w:noProof/>
                <w:webHidden/>
              </w:rPr>
              <w:t>115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18" w:history="1">
            <w:r w:rsidRPr="002701FB">
              <w:rPr>
                <w:rStyle w:val="Hyperlink"/>
                <w:rFonts w:eastAsia="Arial"/>
                <w:noProof/>
              </w:rPr>
              <w:t>Visual Studio 2010</w:t>
            </w:r>
            <w:r>
              <w:rPr>
                <w:noProof/>
                <w:webHidden/>
              </w:rPr>
              <w:tab/>
            </w:r>
            <w:r>
              <w:rPr>
                <w:noProof/>
                <w:webHidden/>
              </w:rPr>
              <w:fldChar w:fldCharType="begin"/>
            </w:r>
            <w:r>
              <w:rPr>
                <w:noProof/>
                <w:webHidden/>
              </w:rPr>
              <w:instrText xml:space="preserve"> PAGEREF _Toc368016318 \h </w:instrText>
            </w:r>
            <w:r>
              <w:rPr>
                <w:noProof/>
                <w:webHidden/>
              </w:rPr>
            </w:r>
            <w:r>
              <w:rPr>
                <w:noProof/>
                <w:webHidden/>
              </w:rPr>
              <w:fldChar w:fldCharType="separate"/>
            </w:r>
            <w:r w:rsidR="00030488">
              <w:rPr>
                <w:noProof/>
                <w:webHidden/>
              </w:rPr>
              <w:t>115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9" w:history="1">
            <w:r w:rsidRPr="002701FB">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_Toc368016319 \h </w:instrText>
            </w:r>
            <w:r>
              <w:rPr>
                <w:noProof/>
                <w:webHidden/>
              </w:rPr>
            </w:r>
            <w:r>
              <w:rPr>
                <w:noProof/>
                <w:webHidden/>
              </w:rPr>
              <w:fldChar w:fldCharType="separate"/>
            </w:r>
            <w:r w:rsidR="00030488">
              <w:rPr>
                <w:noProof/>
                <w:webHidden/>
              </w:rPr>
              <w:t>117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0" w:history="1">
            <w:r w:rsidRPr="002701FB">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_Toc368016320 \h </w:instrText>
            </w:r>
            <w:r>
              <w:rPr>
                <w:noProof/>
                <w:webHidden/>
              </w:rPr>
            </w:r>
            <w:r>
              <w:rPr>
                <w:noProof/>
                <w:webHidden/>
              </w:rPr>
              <w:fldChar w:fldCharType="separate"/>
            </w:r>
            <w:r w:rsidR="00030488">
              <w:rPr>
                <w:noProof/>
                <w:webHidden/>
              </w:rPr>
              <w:t>120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1" w:history="1">
            <w:r w:rsidRPr="002701FB">
              <w:rPr>
                <w:rStyle w:val="Hyperlink"/>
                <w:rFonts w:eastAsia="Arial"/>
                <w:noProof/>
              </w:rPr>
              <w:t>Programming Framework</w:t>
            </w:r>
            <w:r>
              <w:rPr>
                <w:noProof/>
                <w:webHidden/>
              </w:rPr>
              <w:tab/>
            </w:r>
            <w:r>
              <w:rPr>
                <w:noProof/>
                <w:webHidden/>
              </w:rPr>
              <w:fldChar w:fldCharType="begin"/>
            </w:r>
            <w:r>
              <w:rPr>
                <w:noProof/>
                <w:webHidden/>
              </w:rPr>
              <w:instrText xml:space="preserve"> PAGEREF _Toc368016321 \h </w:instrText>
            </w:r>
            <w:r>
              <w:rPr>
                <w:noProof/>
                <w:webHidden/>
              </w:rPr>
            </w:r>
            <w:r>
              <w:rPr>
                <w:noProof/>
                <w:webHidden/>
              </w:rPr>
              <w:fldChar w:fldCharType="separate"/>
            </w:r>
            <w:r w:rsidR="00030488">
              <w:rPr>
                <w:noProof/>
                <w:webHidden/>
              </w:rPr>
              <w:t>120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2" w:history="1">
            <w:r w:rsidRPr="002701FB">
              <w:rPr>
                <w:rStyle w:val="Hyperlink"/>
                <w:rFonts w:eastAsia="Arial"/>
                <w:noProof/>
              </w:rPr>
              <w:t>.NET 4.5</w:t>
            </w:r>
            <w:r>
              <w:rPr>
                <w:noProof/>
                <w:webHidden/>
              </w:rPr>
              <w:tab/>
            </w:r>
            <w:r>
              <w:rPr>
                <w:noProof/>
                <w:webHidden/>
              </w:rPr>
              <w:fldChar w:fldCharType="begin"/>
            </w:r>
            <w:r>
              <w:rPr>
                <w:noProof/>
                <w:webHidden/>
              </w:rPr>
              <w:instrText xml:space="preserve"> PAGEREF _Toc368016322 \h </w:instrText>
            </w:r>
            <w:r>
              <w:rPr>
                <w:noProof/>
                <w:webHidden/>
              </w:rPr>
            </w:r>
            <w:r>
              <w:rPr>
                <w:noProof/>
                <w:webHidden/>
              </w:rPr>
              <w:fldChar w:fldCharType="separate"/>
            </w:r>
            <w:r w:rsidR="00030488">
              <w:rPr>
                <w:noProof/>
                <w:webHidden/>
              </w:rPr>
              <w:t>120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3" w:history="1">
            <w:r w:rsidRPr="002701FB">
              <w:rPr>
                <w:rStyle w:val="Hyperlink"/>
                <w:noProof/>
              </w:rPr>
              <w:t>Database/backend:</w:t>
            </w:r>
            <w:r>
              <w:rPr>
                <w:noProof/>
                <w:webHidden/>
              </w:rPr>
              <w:tab/>
            </w:r>
            <w:r>
              <w:rPr>
                <w:noProof/>
                <w:webHidden/>
              </w:rPr>
              <w:fldChar w:fldCharType="begin"/>
            </w:r>
            <w:r>
              <w:rPr>
                <w:noProof/>
                <w:webHidden/>
              </w:rPr>
              <w:instrText xml:space="preserve"> PAGEREF _Toc368016323 \h </w:instrText>
            </w:r>
            <w:r>
              <w:rPr>
                <w:noProof/>
                <w:webHidden/>
              </w:rPr>
            </w:r>
            <w:r>
              <w:rPr>
                <w:noProof/>
                <w:webHidden/>
              </w:rPr>
              <w:fldChar w:fldCharType="separate"/>
            </w:r>
            <w:r w:rsidR="00030488">
              <w:rPr>
                <w:noProof/>
                <w:webHidden/>
              </w:rPr>
              <w:t>130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4" w:history="1">
            <w:r w:rsidRPr="002701FB">
              <w:rPr>
                <w:rStyle w:val="Hyperlink"/>
                <w:noProof/>
              </w:rPr>
              <w:t>MySQL</w:t>
            </w:r>
            <w:r>
              <w:rPr>
                <w:noProof/>
                <w:webHidden/>
              </w:rPr>
              <w:tab/>
            </w:r>
            <w:r>
              <w:rPr>
                <w:noProof/>
                <w:webHidden/>
              </w:rPr>
              <w:fldChar w:fldCharType="begin"/>
            </w:r>
            <w:r>
              <w:rPr>
                <w:noProof/>
                <w:webHidden/>
              </w:rPr>
              <w:instrText xml:space="preserve"> PAGEREF _Toc368016324 \h </w:instrText>
            </w:r>
            <w:r>
              <w:rPr>
                <w:noProof/>
                <w:webHidden/>
              </w:rPr>
            </w:r>
            <w:r>
              <w:rPr>
                <w:noProof/>
                <w:webHidden/>
              </w:rPr>
              <w:fldChar w:fldCharType="separate"/>
            </w:r>
            <w:r w:rsidR="00030488">
              <w:rPr>
                <w:noProof/>
                <w:webHidden/>
              </w:rPr>
              <w:t>130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5" w:history="1">
            <w:r w:rsidRPr="002701FB">
              <w:rPr>
                <w:rStyle w:val="Hyperlink"/>
                <w:noProof/>
              </w:rPr>
              <w:t>ide for Database</w:t>
            </w:r>
            <w:r>
              <w:rPr>
                <w:noProof/>
                <w:webHidden/>
              </w:rPr>
              <w:tab/>
            </w:r>
            <w:r>
              <w:rPr>
                <w:noProof/>
                <w:webHidden/>
              </w:rPr>
              <w:fldChar w:fldCharType="begin"/>
            </w:r>
            <w:r>
              <w:rPr>
                <w:noProof/>
                <w:webHidden/>
              </w:rPr>
              <w:instrText xml:space="preserve"> PAGEREF _Toc368016325 \h </w:instrText>
            </w:r>
            <w:r>
              <w:rPr>
                <w:noProof/>
                <w:webHidden/>
              </w:rPr>
            </w:r>
            <w:r>
              <w:rPr>
                <w:noProof/>
                <w:webHidden/>
              </w:rPr>
              <w:fldChar w:fldCharType="separate"/>
            </w:r>
            <w:r w:rsidR="00030488">
              <w:rPr>
                <w:noProof/>
                <w:webHidden/>
              </w:rPr>
              <w:t>133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6" w:history="1">
            <w:r w:rsidRPr="002701FB">
              <w:rPr>
                <w:rStyle w:val="Hyperlink"/>
                <w:noProof/>
              </w:rPr>
              <w:t>MySQL workbench</w:t>
            </w:r>
            <w:r>
              <w:rPr>
                <w:noProof/>
                <w:webHidden/>
              </w:rPr>
              <w:tab/>
            </w:r>
            <w:r>
              <w:rPr>
                <w:noProof/>
                <w:webHidden/>
              </w:rPr>
              <w:fldChar w:fldCharType="begin"/>
            </w:r>
            <w:r>
              <w:rPr>
                <w:noProof/>
                <w:webHidden/>
              </w:rPr>
              <w:instrText xml:space="preserve"> PAGEREF _Toc368016326 \h </w:instrText>
            </w:r>
            <w:r>
              <w:rPr>
                <w:noProof/>
                <w:webHidden/>
              </w:rPr>
            </w:r>
            <w:r>
              <w:rPr>
                <w:noProof/>
                <w:webHidden/>
              </w:rPr>
              <w:fldChar w:fldCharType="separate"/>
            </w:r>
            <w:r w:rsidR="00030488">
              <w:rPr>
                <w:noProof/>
                <w:webHidden/>
              </w:rPr>
              <w:t>133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7" w:history="1">
            <w:r w:rsidRPr="002701FB">
              <w:rPr>
                <w:rStyle w:val="Hyperlink"/>
                <w:rFonts w:eastAsia="Arial"/>
                <w:noProof/>
              </w:rPr>
              <w:t>Programming Language</w:t>
            </w:r>
            <w:r>
              <w:rPr>
                <w:noProof/>
                <w:webHidden/>
              </w:rPr>
              <w:tab/>
            </w:r>
            <w:r>
              <w:rPr>
                <w:noProof/>
                <w:webHidden/>
              </w:rPr>
              <w:fldChar w:fldCharType="begin"/>
            </w:r>
            <w:r>
              <w:rPr>
                <w:noProof/>
                <w:webHidden/>
              </w:rPr>
              <w:instrText xml:space="preserve"> PAGEREF _Toc368016327 \h </w:instrText>
            </w:r>
            <w:r>
              <w:rPr>
                <w:noProof/>
                <w:webHidden/>
              </w:rPr>
            </w:r>
            <w:r>
              <w:rPr>
                <w:noProof/>
                <w:webHidden/>
              </w:rPr>
              <w:fldChar w:fldCharType="separate"/>
            </w:r>
            <w:r w:rsidR="00030488">
              <w:rPr>
                <w:noProof/>
                <w:webHidden/>
              </w:rPr>
              <w:t>134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8" w:history="1">
            <w:r w:rsidRPr="002701FB">
              <w:rPr>
                <w:rStyle w:val="Hyperlink"/>
                <w:noProof/>
              </w:rPr>
              <w:t>C# - C sharp</w:t>
            </w:r>
            <w:r>
              <w:rPr>
                <w:noProof/>
                <w:webHidden/>
              </w:rPr>
              <w:tab/>
            </w:r>
            <w:r>
              <w:rPr>
                <w:noProof/>
                <w:webHidden/>
              </w:rPr>
              <w:fldChar w:fldCharType="begin"/>
            </w:r>
            <w:r>
              <w:rPr>
                <w:noProof/>
                <w:webHidden/>
              </w:rPr>
              <w:instrText xml:space="preserve"> PAGEREF _Toc368016328 \h </w:instrText>
            </w:r>
            <w:r>
              <w:rPr>
                <w:noProof/>
                <w:webHidden/>
              </w:rPr>
            </w:r>
            <w:r>
              <w:rPr>
                <w:noProof/>
                <w:webHidden/>
              </w:rPr>
              <w:fldChar w:fldCharType="separate"/>
            </w:r>
            <w:r w:rsidR="00030488">
              <w:rPr>
                <w:noProof/>
                <w:webHidden/>
              </w:rPr>
              <w:t>134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9" w:history="1">
            <w:r w:rsidRPr="002701FB">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_Toc368016329 \h </w:instrText>
            </w:r>
            <w:r>
              <w:rPr>
                <w:noProof/>
                <w:webHidden/>
              </w:rPr>
            </w:r>
            <w:r>
              <w:rPr>
                <w:noProof/>
                <w:webHidden/>
              </w:rPr>
              <w:fldChar w:fldCharType="separate"/>
            </w:r>
            <w:r w:rsidR="00030488">
              <w:rPr>
                <w:noProof/>
                <w:webHidden/>
              </w:rPr>
              <w:t>137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0" w:history="1">
            <w:r w:rsidRPr="002701FB">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_Toc368016330 \h </w:instrText>
            </w:r>
            <w:r>
              <w:rPr>
                <w:noProof/>
                <w:webHidden/>
              </w:rPr>
            </w:r>
            <w:r>
              <w:rPr>
                <w:noProof/>
                <w:webHidden/>
              </w:rPr>
              <w:fldChar w:fldCharType="separate"/>
            </w:r>
            <w:r w:rsidR="00030488">
              <w:rPr>
                <w:noProof/>
                <w:webHidden/>
              </w:rPr>
              <w:t>138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1" w:history="1">
            <w:r w:rsidRPr="002701FB">
              <w:rPr>
                <w:rStyle w:val="Hyperlink"/>
                <w:noProof/>
              </w:rPr>
              <w:t>Cacoo:: online drawing tool</w:t>
            </w:r>
            <w:r>
              <w:rPr>
                <w:noProof/>
                <w:webHidden/>
              </w:rPr>
              <w:tab/>
            </w:r>
            <w:r>
              <w:rPr>
                <w:noProof/>
                <w:webHidden/>
              </w:rPr>
              <w:fldChar w:fldCharType="begin"/>
            </w:r>
            <w:r>
              <w:rPr>
                <w:noProof/>
                <w:webHidden/>
              </w:rPr>
              <w:instrText xml:space="preserve"> PAGEREF _Toc368016331 \h </w:instrText>
            </w:r>
            <w:r>
              <w:rPr>
                <w:noProof/>
                <w:webHidden/>
              </w:rPr>
            </w:r>
            <w:r>
              <w:rPr>
                <w:noProof/>
                <w:webHidden/>
              </w:rPr>
              <w:fldChar w:fldCharType="separate"/>
            </w:r>
            <w:r w:rsidR="00030488">
              <w:rPr>
                <w:noProof/>
                <w:webHidden/>
              </w:rPr>
              <w:t>138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2" w:history="1">
            <w:r w:rsidRPr="002701FB">
              <w:rPr>
                <w:rStyle w:val="Hyperlink"/>
                <w:noProof/>
              </w:rPr>
              <w:t>Creating Diagrams</w:t>
            </w:r>
            <w:r>
              <w:rPr>
                <w:noProof/>
                <w:webHidden/>
              </w:rPr>
              <w:tab/>
            </w:r>
            <w:r>
              <w:rPr>
                <w:noProof/>
                <w:webHidden/>
              </w:rPr>
              <w:fldChar w:fldCharType="begin"/>
            </w:r>
            <w:r>
              <w:rPr>
                <w:noProof/>
                <w:webHidden/>
              </w:rPr>
              <w:instrText xml:space="preserve"> PAGEREF _Toc368016332 \h </w:instrText>
            </w:r>
            <w:r>
              <w:rPr>
                <w:noProof/>
                <w:webHidden/>
              </w:rPr>
            </w:r>
            <w:r>
              <w:rPr>
                <w:noProof/>
                <w:webHidden/>
              </w:rPr>
              <w:fldChar w:fldCharType="separate"/>
            </w:r>
            <w:r w:rsidR="00030488">
              <w:rPr>
                <w:noProof/>
                <w:webHidden/>
              </w:rPr>
              <w:t>138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3" w:history="1">
            <w:r w:rsidRPr="002701FB">
              <w:rPr>
                <w:rStyle w:val="Hyperlink"/>
                <w:noProof/>
              </w:rPr>
              <w:t>Collaboration</w:t>
            </w:r>
            <w:r>
              <w:rPr>
                <w:noProof/>
                <w:webHidden/>
              </w:rPr>
              <w:tab/>
            </w:r>
            <w:r>
              <w:rPr>
                <w:noProof/>
                <w:webHidden/>
              </w:rPr>
              <w:fldChar w:fldCharType="begin"/>
            </w:r>
            <w:r>
              <w:rPr>
                <w:noProof/>
                <w:webHidden/>
              </w:rPr>
              <w:instrText xml:space="preserve"> PAGEREF _Toc368016333 \h </w:instrText>
            </w:r>
            <w:r>
              <w:rPr>
                <w:noProof/>
                <w:webHidden/>
              </w:rPr>
            </w:r>
            <w:r>
              <w:rPr>
                <w:noProof/>
                <w:webHidden/>
              </w:rPr>
              <w:fldChar w:fldCharType="separate"/>
            </w:r>
            <w:r w:rsidR="00030488">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4" w:history="1">
            <w:r w:rsidRPr="002701FB">
              <w:rPr>
                <w:rStyle w:val="Hyperlink"/>
                <w:noProof/>
              </w:rPr>
              <w:t>Sharing Diagrams</w:t>
            </w:r>
            <w:r>
              <w:rPr>
                <w:noProof/>
                <w:webHidden/>
              </w:rPr>
              <w:tab/>
            </w:r>
            <w:r>
              <w:rPr>
                <w:noProof/>
                <w:webHidden/>
              </w:rPr>
              <w:fldChar w:fldCharType="begin"/>
            </w:r>
            <w:r>
              <w:rPr>
                <w:noProof/>
                <w:webHidden/>
              </w:rPr>
              <w:instrText xml:space="preserve"> PAGEREF _Toc368016334 \h </w:instrText>
            </w:r>
            <w:r>
              <w:rPr>
                <w:noProof/>
                <w:webHidden/>
              </w:rPr>
            </w:r>
            <w:r>
              <w:rPr>
                <w:noProof/>
                <w:webHidden/>
              </w:rPr>
              <w:fldChar w:fldCharType="separate"/>
            </w:r>
            <w:r w:rsidR="00030488">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5" w:history="1">
            <w:r w:rsidRPr="002701FB">
              <w:rPr>
                <w:rStyle w:val="Hyperlink"/>
                <w:noProof/>
              </w:rPr>
              <w:t>Managing Diagrams</w:t>
            </w:r>
            <w:r>
              <w:rPr>
                <w:noProof/>
                <w:webHidden/>
              </w:rPr>
              <w:tab/>
            </w:r>
            <w:r>
              <w:rPr>
                <w:noProof/>
                <w:webHidden/>
              </w:rPr>
              <w:fldChar w:fldCharType="begin"/>
            </w:r>
            <w:r>
              <w:rPr>
                <w:noProof/>
                <w:webHidden/>
              </w:rPr>
              <w:instrText xml:space="preserve"> PAGEREF _Toc368016335 \h </w:instrText>
            </w:r>
            <w:r>
              <w:rPr>
                <w:noProof/>
                <w:webHidden/>
              </w:rPr>
            </w:r>
            <w:r>
              <w:rPr>
                <w:noProof/>
                <w:webHidden/>
              </w:rPr>
              <w:fldChar w:fldCharType="separate"/>
            </w:r>
            <w:r w:rsidR="00030488">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6" w:history="1">
            <w:r w:rsidRPr="002701FB">
              <w:rPr>
                <w:rStyle w:val="Hyperlink"/>
                <w:noProof/>
              </w:rPr>
              <w:t>Languages and Time Zones</w:t>
            </w:r>
            <w:r>
              <w:rPr>
                <w:noProof/>
                <w:webHidden/>
              </w:rPr>
              <w:tab/>
            </w:r>
            <w:r>
              <w:rPr>
                <w:noProof/>
                <w:webHidden/>
              </w:rPr>
              <w:fldChar w:fldCharType="begin"/>
            </w:r>
            <w:r>
              <w:rPr>
                <w:noProof/>
                <w:webHidden/>
              </w:rPr>
              <w:instrText xml:space="preserve"> PAGEREF _Toc368016336 \h </w:instrText>
            </w:r>
            <w:r>
              <w:rPr>
                <w:noProof/>
                <w:webHidden/>
              </w:rPr>
            </w:r>
            <w:r>
              <w:rPr>
                <w:noProof/>
                <w:webHidden/>
              </w:rPr>
              <w:fldChar w:fldCharType="separate"/>
            </w:r>
            <w:r w:rsidR="00030488">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7" w:history="1">
            <w:r w:rsidRPr="002701FB">
              <w:rPr>
                <w:rStyle w:val="Hyperlink"/>
                <w:noProof/>
              </w:rPr>
              <w:t>Security</w:t>
            </w:r>
            <w:r>
              <w:rPr>
                <w:noProof/>
                <w:webHidden/>
              </w:rPr>
              <w:tab/>
            </w:r>
            <w:r>
              <w:rPr>
                <w:noProof/>
                <w:webHidden/>
              </w:rPr>
              <w:fldChar w:fldCharType="begin"/>
            </w:r>
            <w:r>
              <w:rPr>
                <w:noProof/>
                <w:webHidden/>
              </w:rPr>
              <w:instrText xml:space="preserve"> PAGEREF _Toc368016337 \h </w:instrText>
            </w:r>
            <w:r>
              <w:rPr>
                <w:noProof/>
                <w:webHidden/>
              </w:rPr>
            </w:r>
            <w:r>
              <w:rPr>
                <w:noProof/>
                <w:webHidden/>
              </w:rPr>
              <w:fldChar w:fldCharType="separate"/>
            </w:r>
            <w:r w:rsidR="00030488">
              <w:rPr>
                <w:noProof/>
                <w:webHidden/>
              </w:rPr>
              <w:t>140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8" w:history="1">
            <w:r w:rsidRPr="002701FB">
              <w:rPr>
                <w:rStyle w:val="Hyperlink"/>
                <w:noProof/>
              </w:rPr>
              <w:t xml:space="preserve"> Version Control System : GitHub</w:t>
            </w:r>
            <w:r>
              <w:rPr>
                <w:noProof/>
                <w:webHidden/>
              </w:rPr>
              <w:tab/>
            </w:r>
            <w:r>
              <w:rPr>
                <w:noProof/>
                <w:webHidden/>
              </w:rPr>
              <w:fldChar w:fldCharType="begin"/>
            </w:r>
            <w:r>
              <w:rPr>
                <w:noProof/>
                <w:webHidden/>
              </w:rPr>
              <w:instrText xml:space="preserve"> PAGEREF _Toc368016338 \h </w:instrText>
            </w:r>
            <w:r>
              <w:rPr>
                <w:noProof/>
                <w:webHidden/>
              </w:rPr>
            </w:r>
            <w:r>
              <w:rPr>
                <w:noProof/>
                <w:webHidden/>
              </w:rPr>
              <w:fldChar w:fldCharType="separate"/>
            </w:r>
            <w:r w:rsidR="00030488">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9" w:history="1">
            <w:r w:rsidRPr="002701FB">
              <w:rPr>
                <w:rStyle w:val="Hyperlink"/>
                <w:noProof/>
              </w:rPr>
              <w:t>Description</w:t>
            </w:r>
            <w:r>
              <w:rPr>
                <w:noProof/>
                <w:webHidden/>
              </w:rPr>
              <w:tab/>
            </w:r>
            <w:r>
              <w:rPr>
                <w:noProof/>
                <w:webHidden/>
              </w:rPr>
              <w:fldChar w:fldCharType="begin"/>
            </w:r>
            <w:r>
              <w:rPr>
                <w:noProof/>
                <w:webHidden/>
              </w:rPr>
              <w:instrText xml:space="preserve"> PAGEREF _Toc368016339 \h </w:instrText>
            </w:r>
            <w:r>
              <w:rPr>
                <w:noProof/>
                <w:webHidden/>
              </w:rPr>
            </w:r>
            <w:r>
              <w:rPr>
                <w:noProof/>
                <w:webHidden/>
              </w:rPr>
              <w:fldChar w:fldCharType="separate"/>
            </w:r>
            <w:r w:rsidR="00030488">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40" w:history="1">
            <w:r w:rsidRPr="002701FB">
              <w:rPr>
                <w:rStyle w:val="Hyperlink"/>
                <w:noProof/>
              </w:rPr>
              <w:t>Limitations and constraints</w:t>
            </w:r>
            <w:r>
              <w:rPr>
                <w:noProof/>
                <w:webHidden/>
              </w:rPr>
              <w:tab/>
            </w:r>
            <w:r>
              <w:rPr>
                <w:noProof/>
                <w:webHidden/>
              </w:rPr>
              <w:fldChar w:fldCharType="begin"/>
            </w:r>
            <w:r>
              <w:rPr>
                <w:noProof/>
                <w:webHidden/>
              </w:rPr>
              <w:instrText xml:space="preserve"> PAGEREF _Toc368016340 \h </w:instrText>
            </w:r>
            <w:r>
              <w:rPr>
                <w:noProof/>
                <w:webHidden/>
              </w:rPr>
            </w:r>
            <w:r>
              <w:rPr>
                <w:noProof/>
                <w:webHidden/>
              </w:rPr>
              <w:fldChar w:fldCharType="separate"/>
            </w:r>
            <w:r w:rsidR="00030488">
              <w:rPr>
                <w:noProof/>
                <w:webHidden/>
              </w:rPr>
              <w:t>140</w:t>
            </w:r>
            <w:r>
              <w:rPr>
                <w:noProof/>
                <w:webHidden/>
              </w:rPr>
              <w:fldChar w:fldCharType="end"/>
            </w:r>
          </w:hyperlink>
        </w:p>
        <w:p w:rsidR="00D75B7E" w:rsidRPr="00844844" w:rsidRDefault="00BB6A70" w:rsidP="00BB6A70">
          <w:pPr>
            <w:pStyle w:val="TOC1"/>
            <w:tabs>
              <w:tab w:val="right" w:leader="dot" w:pos="9016"/>
            </w:tabs>
            <w:rPr>
              <w:i w:val="0"/>
              <w:iCs w:val="0"/>
              <w:noProof/>
            </w:rPr>
          </w:pPr>
          <w:hyperlink w:anchor="_Toc368016341" w:history="1">
            <w:r w:rsidRPr="002701FB">
              <w:rPr>
                <w:rStyle w:val="Hyperlink"/>
                <w:noProof/>
              </w:rPr>
              <w:t>Glossary.</w:t>
            </w:r>
            <w:r>
              <w:rPr>
                <w:noProof/>
                <w:webHidden/>
              </w:rPr>
              <w:tab/>
            </w:r>
            <w:r>
              <w:rPr>
                <w:noProof/>
                <w:webHidden/>
              </w:rPr>
              <w:fldChar w:fldCharType="begin"/>
            </w:r>
            <w:r>
              <w:rPr>
                <w:noProof/>
                <w:webHidden/>
              </w:rPr>
              <w:instrText xml:space="preserve"> PAGEREF _Toc368016341 \h </w:instrText>
            </w:r>
            <w:r>
              <w:rPr>
                <w:noProof/>
                <w:webHidden/>
              </w:rPr>
            </w:r>
            <w:r>
              <w:rPr>
                <w:noProof/>
                <w:webHidden/>
              </w:rPr>
              <w:fldChar w:fldCharType="separate"/>
            </w:r>
            <w:r w:rsidR="00030488">
              <w:rPr>
                <w:noProof/>
                <w:webHidden/>
              </w:rPr>
              <w:t>141</w:t>
            </w:r>
            <w:r>
              <w:rPr>
                <w:noProof/>
                <w:webHidden/>
              </w:rPr>
              <w:fldChar w:fldCharType="end"/>
            </w:r>
          </w:hyperlink>
          <w:r w:rsidR="00A52A70" w:rsidRPr="00844844">
            <w:rPr>
              <w:b/>
              <w:bCs/>
              <w:noProof/>
            </w:rPr>
            <w:fldChar w:fldCharType="end"/>
          </w:r>
        </w:p>
      </w:sdtContent>
    </w:sdt>
    <w:p w:rsidR="009022DF" w:rsidRPr="00BB6A70" w:rsidRDefault="00844844" w:rsidP="00DD39AA">
      <w:pPr>
        <w:pStyle w:val="Heading1"/>
      </w:pPr>
      <w:bookmarkStart w:id="1" w:name="_Toc344229886"/>
      <w:bookmarkStart w:id="2" w:name="_Toc364510225"/>
      <w:r w:rsidRPr="00844844">
        <w:br w:type="page"/>
      </w:r>
      <w:bookmarkStart w:id="3" w:name="_Toc368016205"/>
      <w:r w:rsidR="009022DF" w:rsidRPr="00844844">
        <w:lastRenderedPageBreak/>
        <w:t>Introduction &amp; Objective</w:t>
      </w:r>
      <w:bookmarkEnd w:id="1"/>
      <w:bookmarkEnd w:id="2"/>
      <w:bookmarkEnd w:id="3"/>
    </w:p>
    <w:p w:rsidR="009022DF" w:rsidRPr="00844844" w:rsidRDefault="009022DF" w:rsidP="009022DF">
      <w:pPr>
        <w:pStyle w:val="Heading2"/>
        <w:rPr>
          <w:rFonts w:asciiTheme="minorHAnsi" w:hAnsiTheme="minorHAnsi"/>
        </w:rPr>
      </w:pPr>
      <w:bookmarkStart w:id="4" w:name="_Toc344229887"/>
      <w:bookmarkStart w:id="5" w:name="_Toc364510226"/>
      <w:bookmarkStart w:id="6" w:name="_Toc368016206"/>
      <w:r w:rsidRPr="00844844">
        <w:rPr>
          <w:rFonts w:asciiTheme="minorHAnsi" w:hAnsiTheme="minorHAnsi"/>
        </w:rPr>
        <w:t>Introduction</w:t>
      </w:r>
      <w:bookmarkEnd w:id="4"/>
      <w:bookmarkEnd w:id="5"/>
      <w:bookmarkEnd w:id="6"/>
    </w:p>
    <w:p w:rsidR="009022DF" w:rsidRPr="00844844" w:rsidRDefault="009022DF" w:rsidP="00844844">
      <w:pPr>
        <w:ind w:firstLine="720"/>
        <w:rPr>
          <w:sz w:val="24"/>
          <w:szCs w:val="24"/>
        </w:rPr>
      </w:pPr>
      <w:r w:rsidRPr="00844844">
        <w:rPr>
          <w:sz w:val="24"/>
          <w:szCs w:val="24"/>
        </w:rPr>
        <w:t>With the progress of advanced technologies, managing a construction site is being more and more complicated these days. Whether it’s a personal residence or a huge multiplex</w:t>
      </w:r>
      <w:r w:rsidR="00E06918" w:rsidRPr="00844844">
        <w:rPr>
          <w:sz w:val="24"/>
          <w:szCs w:val="24"/>
        </w:rPr>
        <w:t>, every</w:t>
      </w:r>
      <w:r w:rsidRPr="00844844">
        <w:rPr>
          <w:sz w:val="24"/>
          <w:szCs w:val="24"/>
        </w:rPr>
        <w:t xml:space="preserve"> person wants it to be developed as fast as possible. Constructors struggle to complete their projects in time as they need to manage lots of resource, i.e. various raw materials</w:t>
      </w:r>
      <w:r w:rsidR="00E06918" w:rsidRPr="00844844">
        <w:rPr>
          <w:sz w:val="24"/>
          <w:szCs w:val="24"/>
        </w:rPr>
        <w:t>, labors, engineers, money etc.</w:t>
      </w:r>
      <w:r w:rsidRPr="00844844">
        <w:rPr>
          <w:sz w:val="24"/>
          <w:szCs w:val="24"/>
        </w:rPr>
        <w:t xml:space="preserve"> So, it is really necessary to develop an application that would let contractor/company mange each and every resource through his project sufficiently. Construction Site Management System is developed to minimize all the problems that might arise in a construction site and it helps users to complete their esteemed projects in time. This software is based on work of constructor.</w:t>
      </w:r>
    </w:p>
    <w:p w:rsidR="009022DF" w:rsidRPr="00844844" w:rsidRDefault="009022DF" w:rsidP="00771BAC">
      <w:pPr>
        <w:pStyle w:val="Heading2"/>
        <w:rPr>
          <w:rFonts w:asciiTheme="minorHAnsi" w:hAnsiTheme="minorHAnsi"/>
          <w:cs/>
        </w:rPr>
      </w:pPr>
      <w:bookmarkStart w:id="7" w:name="_Toc344229888"/>
      <w:bookmarkStart w:id="8" w:name="_Toc364510227"/>
      <w:bookmarkStart w:id="9" w:name="_Toc368016207"/>
      <w:r w:rsidRPr="00844844">
        <w:rPr>
          <w:rFonts w:asciiTheme="minorHAnsi" w:hAnsiTheme="minorHAnsi"/>
        </w:rPr>
        <w:t>Objective</w:t>
      </w:r>
      <w:bookmarkEnd w:id="7"/>
      <w:bookmarkEnd w:id="8"/>
      <w:bookmarkEnd w:id="9"/>
    </w:p>
    <w:p w:rsidR="009022DF" w:rsidRPr="00844844" w:rsidRDefault="009022DF" w:rsidP="00844844">
      <w:pPr>
        <w:ind w:firstLine="720"/>
        <w:rPr>
          <w:sz w:val="24"/>
          <w:szCs w:val="24"/>
        </w:rPr>
      </w:pPr>
      <w:bookmarkStart w:id="10" w:name="internal-source-marker_0.999575116205960"/>
      <w:bookmarkEnd w:id="10"/>
      <w:r w:rsidRPr="00844844">
        <w:rPr>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Pr="00844844" w:rsidRDefault="009022DF" w:rsidP="00E06918">
      <w:pPr>
        <w:rPr>
          <w:b/>
          <w:sz w:val="24"/>
          <w:szCs w:val="24"/>
          <w:u w:val="single"/>
        </w:rPr>
      </w:pPr>
      <w:r w:rsidRPr="00844844">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r w:rsidR="00E06918" w:rsidRPr="00844844">
        <w:rPr>
          <w:sz w:val="24"/>
          <w:szCs w:val="24"/>
        </w:rPr>
        <w:t>below:</w:t>
      </w:r>
    </w:p>
    <w:p w:rsidR="009022DF" w:rsidRPr="00844844" w:rsidRDefault="009022DF" w:rsidP="00844844">
      <w:pPr>
        <w:pStyle w:val="Subtitle"/>
        <w:ind w:firstLine="720"/>
        <w:rPr>
          <w:rStyle w:val="SubtleEmphasis"/>
          <w:rFonts w:asciiTheme="minorHAnsi" w:hAnsiTheme="minorHAnsi"/>
        </w:rPr>
      </w:pPr>
      <w:r w:rsidRPr="00844844">
        <w:rPr>
          <w:rStyle w:val="SubtleEmphasis"/>
          <w:rFonts w:asciiTheme="minorHAnsi" w:hAnsiTheme="minorHAnsi"/>
        </w:rPr>
        <w:t>Advantage –</w:t>
      </w:r>
    </w:p>
    <w:p w:rsidR="009022DF" w:rsidRPr="00844844" w:rsidRDefault="009022DF" w:rsidP="00844844">
      <w:pPr>
        <w:pStyle w:val="ListParagraph"/>
        <w:numPr>
          <w:ilvl w:val="0"/>
          <w:numId w:val="38"/>
        </w:numPr>
        <w:rPr>
          <w:b/>
          <w:sz w:val="24"/>
          <w:szCs w:val="24"/>
        </w:rPr>
      </w:pPr>
      <w:r w:rsidRPr="00844844">
        <w:rPr>
          <w:sz w:val="24"/>
          <w:szCs w:val="24"/>
        </w:rPr>
        <w:t xml:space="preserve">The </w:t>
      </w:r>
      <w:r w:rsidR="00844844" w:rsidRPr="00844844">
        <w:rPr>
          <w:sz w:val="24"/>
          <w:szCs w:val="24"/>
        </w:rPr>
        <w:t>software is</w:t>
      </w:r>
      <w:r w:rsidRPr="00844844">
        <w:rPr>
          <w:sz w:val="24"/>
          <w:szCs w:val="24"/>
        </w:rPr>
        <w:t xml:space="preserve"> fully user friendly. That is the software is prepared with user friendly scope (like keyboard facility). It is also help full for the user that they can get there entire query result on line.</w:t>
      </w:r>
    </w:p>
    <w:p w:rsidR="009022DF" w:rsidRPr="00844844" w:rsidRDefault="009022DF" w:rsidP="00844844">
      <w:pPr>
        <w:pStyle w:val="ListParagraph"/>
        <w:numPr>
          <w:ilvl w:val="0"/>
          <w:numId w:val="38"/>
        </w:numPr>
        <w:rPr>
          <w:b/>
          <w:sz w:val="24"/>
          <w:szCs w:val="24"/>
        </w:rPr>
      </w:pPr>
      <w:r w:rsidRPr="00844844">
        <w:rPr>
          <w:sz w:val="24"/>
          <w:szCs w:val="24"/>
        </w:rPr>
        <w:t>This software provides the security as much as possible.</w:t>
      </w:r>
    </w:p>
    <w:p w:rsidR="009022DF" w:rsidRPr="00844844" w:rsidRDefault="009022DF" w:rsidP="00844844">
      <w:pPr>
        <w:pStyle w:val="ListParagraph"/>
        <w:numPr>
          <w:ilvl w:val="0"/>
          <w:numId w:val="38"/>
        </w:numPr>
        <w:rPr>
          <w:sz w:val="24"/>
          <w:szCs w:val="24"/>
        </w:rPr>
      </w:pPr>
      <w:r w:rsidRPr="00844844">
        <w:rPr>
          <w:sz w:val="24"/>
          <w:szCs w:val="24"/>
        </w:rPr>
        <w:t>The tools used in the software are easily portable. That is easily installable.</w:t>
      </w:r>
    </w:p>
    <w:p w:rsidR="009022DF" w:rsidRPr="00844844" w:rsidRDefault="009022DF" w:rsidP="00844844">
      <w:pPr>
        <w:pStyle w:val="ListParagraph"/>
        <w:numPr>
          <w:ilvl w:val="0"/>
          <w:numId w:val="38"/>
        </w:numPr>
        <w:rPr>
          <w:sz w:val="24"/>
          <w:szCs w:val="24"/>
        </w:rPr>
      </w:pPr>
      <w:r w:rsidRPr="00844844">
        <w:rPr>
          <w:sz w:val="24"/>
          <w:szCs w:val="24"/>
        </w:rPr>
        <w:t>It helps the user, admin and manager of the work to make a proper decision. That helps him/her to get good result.</w:t>
      </w:r>
    </w:p>
    <w:p w:rsidR="009022DF" w:rsidRPr="00844844" w:rsidRDefault="009022DF" w:rsidP="00844844">
      <w:pPr>
        <w:pStyle w:val="ListParagraph"/>
        <w:numPr>
          <w:ilvl w:val="0"/>
          <w:numId w:val="38"/>
        </w:numPr>
        <w:rPr>
          <w:sz w:val="24"/>
          <w:szCs w:val="24"/>
        </w:rPr>
      </w:pPr>
      <w:r w:rsidRPr="00844844">
        <w:rPr>
          <w:sz w:val="24"/>
          <w:szCs w:val="24"/>
        </w:rPr>
        <w:t>It is remove the network criteria. That is the software is not stand alone type software. The connections used in this project will not only work for that machine.</w:t>
      </w:r>
    </w:p>
    <w:p w:rsidR="009022DF" w:rsidRPr="00844844" w:rsidRDefault="009022DF" w:rsidP="00844844">
      <w:pPr>
        <w:pStyle w:val="ListParagraph"/>
        <w:numPr>
          <w:ilvl w:val="0"/>
          <w:numId w:val="38"/>
        </w:numPr>
        <w:rPr>
          <w:b/>
          <w:sz w:val="24"/>
          <w:szCs w:val="24"/>
        </w:rPr>
      </w:pPr>
      <w:r w:rsidRPr="00844844">
        <w:rPr>
          <w:sz w:val="24"/>
          <w:szCs w:val="24"/>
        </w:rPr>
        <w:t xml:space="preserve">It also </w:t>
      </w:r>
      <w:proofErr w:type="gramStart"/>
      <w:r w:rsidRPr="00844844">
        <w:rPr>
          <w:sz w:val="24"/>
          <w:szCs w:val="24"/>
        </w:rPr>
        <w:t>save</w:t>
      </w:r>
      <w:proofErr w:type="gramEnd"/>
      <w:r w:rsidRPr="00844844">
        <w:rPr>
          <w:sz w:val="24"/>
          <w:szCs w:val="24"/>
        </w:rPr>
        <w:t xml:space="preserve"> a lot of time of admin, employee etc. and the interested users of the construction.</w:t>
      </w:r>
    </w:p>
    <w:p w:rsidR="009022DF" w:rsidRPr="00844844" w:rsidRDefault="009022DF" w:rsidP="009022DF">
      <w:r w:rsidRPr="00844844">
        <w:rPr>
          <w:noProof/>
          <w:lang w:bidi="ar-SA"/>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Pr="00844844" w:rsidRDefault="009022DF" w:rsidP="009022DF">
      <w:pPr>
        <w:ind w:firstLine="709"/>
        <w:rPr>
          <w:rFonts w:eastAsia="Arial" w:cs="Arial"/>
          <w:color w:val="000000"/>
        </w:rPr>
      </w:pPr>
      <w:r w:rsidRPr="00844844">
        <w:rPr>
          <w:rFonts w:eastAsia="Arial" w:cs="Arial"/>
          <w:b/>
          <w:bCs/>
          <w:color w:val="000000"/>
          <w:sz w:val="28"/>
          <w:szCs w:val="28"/>
        </w:rPr>
        <w:t xml:space="preserve">        Figure</w:t>
      </w:r>
      <w:r w:rsidRPr="00844844">
        <w:rPr>
          <w:rFonts w:eastAsia="Arial" w:cs="Arial"/>
          <w:b/>
          <w:color w:val="000000"/>
          <w:sz w:val="28"/>
          <w:szCs w:val="28"/>
        </w:rPr>
        <w:t>: Overview of Construction Management System</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2F0B36">
      <w:pPr>
        <w:pStyle w:val="Heading1"/>
        <w:rPr>
          <w:rFonts w:asciiTheme="minorHAnsi" w:hAnsiTheme="minorHAnsi"/>
        </w:rPr>
      </w:pPr>
      <w:bookmarkStart w:id="11" w:name="_Toc368016208"/>
      <w:r w:rsidRPr="00844844">
        <w:rPr>
          <w:rFonts w:asciiTheme="minorHAnsi" w:hAnsiTheme="minorHAnsi"/>
        </w:rPr>
        <w:lastRenderedPageBreak/>
        <w:t>System Analysis</w:t>
      </w:r>
      <w:bookmarkEnd w:id="11"/>
    </w:p>
    <w:p w:rsidR="00B4442A" w:rsidRPr="00844844" w:rsidRDefault="00B4442A" w:rsidP="002F0B36">
      <w:pPr>
        <w:pStyle w:val="Heading2"/>
        <w:rPr>
          <w:rFonts w:asciiTheme="minorHAnsi" w:hAnsiTheme="minorHAnsi"/>
        </w:rPr>
      </w:pPr>
      <w:bookmarkStart w:id="12" w:name="_Toc368016209"/>
      <w:r w:rsidRPr="00844844">
        <w:rPr>
          <w:rFonts w:asciiTheme="minorHAnsi" w:hAnsiTheme="minorHAnsi"/>
        </w:rPr>
        <w:t>Identification of Need</w:t>
      </w:r>
      <w:r w:rsidR="000A19CA" w:rsidRPr="00844844">
        <w:rPr>
          <w:rFonts w:asciiTheme="minorHAnsi" w:hAnsiTheme="minorHAnsi"/>
        </w:rPr>
        <w:t>:</w:t>
      </w:r>
      <w:bookmarkEnd w:id="12"/>
    </w:p>
    <w:p w:rsidR="00B305D4" w:rsidRPr="00844844" w:rsidRDefault="004B36EE" w:rsidP="00844844">
      <w:pPr>
        <w:rPr>
          <w:sz w:val="24"/>
          <w:szCs w:val="24"/>
        </w:rPr>
      </w:pPr>
      <w:r w:rsidRPr="00844844">
        <w:tab/>
      </w:r>
      <w:r w:rsidRPr="00844844">
        <w:tab/>
      </w:r>
      <w:r w:rsidR="002E5CEF" w:rsidRPr="00844844">
        <w:rPr>
          <w:sz w:val="24"/>
          <w:szCs w:val="24"/>
        </w:rPr>
        <w:t xml:space="preserve">It is time to globalisation and the peoples are trying to create high rising. Multi storage building, shopping mall are rising everywhere. And the related </w:t>
      </w:r>
      <w:r w:rsidR="00F72847" w:rsidRPr="00844844">
        <w:rPr>
          <w:sz w:val="24"/>
          <w:szCs w:val="24"/>
        </w:rPr>
        <w:t>things to create the giantic plant are</w:t>
      </w:r>
      <w:r w:rsidR="002E5CEF" w:rsidRPr="00844844">
        <w:rPr>
          <w:sz w:val="24"/>
          <w:szCs w:val="24"/>
        </w:rPr>
        <w:t xml:space="preserve"> very difficult to maintain only by paper calculation</w:t>
      </w:r>
      <w:r w:rsidR="00F72847" w:rsidRPr="00844844">
        <w:rPr>
          <w:sz w:val="24"/>
          <w:szCs w:val="24"/>
        </w:rPr>
        <w:t xml:space="preserve"> or dairy maintainence</w:t>
      </w:r>
      <w:r w:rsidR="002E5CEF" w:rsidRPr="00844844">
        <w:rPr>
          <w:sz w:val="24"/>
          <w:szCs w:val="24"/>
        </w:rPr>
        <w:t>.</w:t>
      </w:r>
      <w:r w:rsidR="00F72847" w:rsidRPr="00844844">
        <w:rPr>
          <w:sz w:val="24"/>
          <w:szCs w:val="24"/>
        </w:rPr>
        <w:t xml:space="preserve"> So I thought to create </w:t>
      </w:r>
      <w:r w:rsidR="00844844" w:rsidRPr="00844844">
        <w:rPr>
          <w:sz w:val="24"/>
          <w:szCs w:val="24"/>
        </w:rPr>
        <w:t>an</w:t>
      </w:r>
      <w:r w:rsidR="00F72847" w:rsidRPr="00844844">
        <w:rPr>
          <w:sz w:val="24"/>
          <w:szCs w:val="24"/>
        </w:rPr>
        <w:t xml:space="preserve"> application to maintain </w:t>
      </w:r>
      <w:proofErr w:type="gramStart"/>
      <w:r w:rsidR="00F72847" w:rsidRPr="00844844">
        <w:rPr>
          <w:sz w:val="24"/>
          <w:szCs w:val="24"/>
        </w:rPr>
        <w:t>all the</w:t>
      </w:r>
      <w:proofErr w:type="gramEnd"/>
      <w:r w:rsidR="00F72847" w:rsidRPr="00844844">
        <w:rPr>
          <w:sz w:val="24"/>
          <w:szCs w:val="24"/>
        </w:rPr>
        <w:t xml:space="preserve"> plan, calculation and everything in one place by this. </w:t>
      </w:r>
      <w:r w:rsidR="002E5CEF" w:rsidRPr="00844844">
        <w:rPr>
          <w:sz w:val="24"/>
          <w:szCs w:val="24"/>
        </w:rPr>
        <w:t xml:space="preserve"> </w:t>
      </w:r>
    </w:p>
    <w:p w:rsidR="00B4442A" w:rsidRPr="00844844" w:rsidRDefault="00B4442A" w:rsidP="002F0B36">
      <w:pPr>
        <w:pStyle w:val="Heading2"/>
        <w:rPr>
          <w:rFonts w:asciiTheme="minorHAnsi" w:hAnsiTheme="minorHAnsi"/>
        </w:rPr>
      </w:pPr>
      <w:bookmarkStart w:id="13" w:name="_Toc368016210"/>
      <w:r w:rsidRPr="00844844">
        <w:rPr>
          <w:rFonts w:asciiTheme="minorHAnsi" w:hAnsiTheme="minorHAnsi"/>
        </w:rPr>
        <w:t>Preliminary Investigation</w:t>
      </w:r>
      <w:r w:rsidR="00EA09C8" w:rsidRPr="00844844">
        <w:rPr>
          <w:rFonts w:asciiTheme="minorHAnsi" w:hAnsiTheme="minorHAnsi"/>
        </w:rPr>
        <w:t>:</w:t>
      </w:r>
      <w:bookmarkEnd w:id="13"/>
    </w:p>
    <w:p w:rsidR="005C1917" w:rsidRPr="00844844" w:rsidRDefault="004B36EE" w:rsidP="00844844">
      <w:pPr>
        <w:rPr>
          <w:sz w:val="24"/>
          <w:szCs w:val="24"/>
        </w:rPr>
      </w:pPr>
      <w:r w:rsidRPr="00844844">
        <w:tab/>
      </w:r>
      <w:r w:rsidRPr="00844844">
        <w:tab/>
      </w:r>
      <w:r w:rsidR="009933F4" w:rsidRPr="00844844">
        <w:rPr>
          <w:sz w:val="24"/>
          <w:szCs w:val="24"/>
        </w:rPr>
        <w:t>I spoke w</w:t>
      </w:r>
      <w:r w:rsidR="00E9021C" w:rsidRPr="00844844">
        <w:rPr>
          <w:sz w:val="24"/>
          <w:szCs w:val="24"/>
        </w:rPr>
        <w:t xml:space="preserve">ith many of my </w:t>
      </w:r>
      <w:r w:rsidR="00B81233" w:rsidRPr="00844844">
        <w:rPr>
          <w:sz w:val="24"/>
          <w:szCs w:val="24"/>
        </w:rPr>
        <w:t>relatives</w:t>
      </w:r>
      <w:r w:rsidR="00E9021C" w:rsidRPr="00844844">
        <w:rPr>
          <w:sz w:val="24"/>
          <w:szCs w:val="24"/>
        </w:rPr>
        <w:t xml:space="preserve"> who </w:t>
      </w:r>
      <w:r w:rsidR="00B81233" w:rsidRPr="00844844">
        <w:rPr>
          <w:sz w:val="24"/>
          <w:szCs w:val="24"/>
        </w:rPr>
        <w:t xml:space="preserve">are </w:t>
      </w:r>
      <w:proofErr w:type="gramStart"/>
      <w:r w:rsidR="00B81233" w:rsidRPr="00844844">
        <w:rPr>
          <w:sz w:val="24"/>
          <w:szCs w:val="24"/>
        </w:rPr>
        <w:t>associate</w:t>
      </w:r>
      <w:proofErr w:type="gramEnd"/>
      <w:r w:rsidR="00B81233" w:rsidRPr="00844844">
        <w:rPr>
          <w:sz w:val="24"/>
          <w:szCs w:val="24"/>
        </w:rPr>
        <w:t xml:space="preserve"> with building construction</w:t>
      </w:r>
      <w:r w:rsidR="00E9021C" w:rsidRPr="00844844">
        <w:rPr>
          <w:sz w:val="24"/>
          <w:szCs w:val="24"/>
        </w:rPr>
        <w:t xml:space="preserve"> </w:t>
      </w:r>
      <w:r w:rsidR="00B81233" w:rsidRPr="00844844">
        <w:rPr>
          <w:sz w:val="24"/>
          <w:szCs w:val="24"/>
        </w:rPr>
        <w:t>and facing management problems. A</w:t>
      </w:r>
      <w:r w:rsidR="00E9021C" w:rsidRPr="00844844">
        <w:rPr>
          <w:sz w:val="24"/>
          <w:szCs w:val="24"/>
        </w:rPr>
        <w:t xml:space="preserve"> desktop application could be developed to minimize theses </w:t>
      </w:r>
      <w:r w:rsidR="00B81233" w:rsidRPr="00844844">
        <w:rPr>
          <w:sz w:val="24"/>
          <w:szCs w:val="24"/>
        </w:rPr>
        <w:t>effort</w:t>
      </w:r>
      <w:r w:rsidR="00E9021C" w:rsidRPr="00844844">
        <w:rPr>
          <w:sz w:val="24"/>
          <w:szCs w:val="24"/>
        </w:rPr>
        <w:t>. I then started gathering opinion of my friends and seniors among whom some are IT</w:t>
      </w:r>
      <w:r w:rsidR="005C1917" w:rsidRPr="00844844">
        <w:rPr>
          <w:sz w:val="24"/>
          <w:szCs w:val="24"/>
        </w:rPr>
        <w:t xml:space="preserve"> professionals. I gathered all the important points including my own opinion and decided to develop </w:t>
      </w:r>
      <w:r w:rsidR="00B81233" w:rsidRPr="00844844">
        <w:rPr>
          <w:sz w:val="24"/>
          <w:szCs w:val="24"/>
        </w:rPr>
        <w:t>Construrtion Management System</w:t>
      </w:r>
      <w:r w:rsidR="005C1917" w:rsidRPr="00844844">
        <w:rPr>
          <w:sz w:val="24"/>
          <w:szCs w:val="24"/>
        </w:rPr>
        <w:t>.</w:t>
      </w:r>
    </w:p>
    <w:p w:rsidR="00B305D4" w:rsidRPr="00844844" w:rsidRDefault="00B4442A" w:rsidP="002F0B36">
      <w:pPr>
        <w:pStyle w:val="Heading2"/>
        <w:rPr>
          <w:rFonts w:asciiTheme="minorHAnsi" w:hAnsiTheme="minorHAnsi"/>
        </w:rPr>
      </w:pPr>
      <w:bookmarkStart w:id="14" w:name="_Toc368016211"/>
      <w:r w:rsidRPr="00844844">
        <w:rPr>
          <w:rFonts w:asciiTheme="minorHAnsi" w:hAnsiTheme="minorHAnsi"/>
        </w:rPr>
        <w:t>Feasibility Study</w:t>
      </w:r>
      <w:r w:rsidR="005C1917" w:rsidRPr="00844844">
        <w:rPr>
          <w:rFonts w:asciiTheme="minorHAnsi" w:hAnsiTheme="minorHAnsi"/>
        </w:rPr>
        <w:t>:</w:t>
      </w:r>
      <w:bookmarkEnd w:id="14"/>
    </w:p>
    <w:p w:rsidR="005C1917" w:rsidRPr="00844844" w:rsidRDefault="004B36EE" w:rsidP="004B36EE">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r>
      <w:r w:rsidR="005C1917" w:rsidRPr="00844844">
        <w:rPr>
          <w:rFonts w:asciiTheme="minorHAnsi" w:hAnsiTheme="minorHAnsi"/>
        </w:rPr>
        <w:t xml:space="preserve">It is an admitted fact that people are becoming more and more addicted </w:t>
      </w:r>
      <w:r w:rsidR="00DE7AE3" w:rsidRPr="00844844">
        <w:rPr>
          <w:rFonts w:asciiTheme="minorHAnsi" w:hAnsiTheme="minorHAnsi"/>
        </w:rPr>
        <w:t>with technological usa</w:t>
      </w:r>
      <w:r w:rsidR="00B639C4" w:rsidRPr="00844844">
        <w:rPr>
          <w:rFonts w:asciiTheme="minorHAnsi" w:hAnsiTheme="minorHAnsi"/>
        </w:rPr>
        <w:t>ges</w:t>
      </w:r>
      <w:r w:rsidR="005C1917" w:rsidRPr="00844844">
        <w:rPr>
          <w:rFonts w:asciiTheme="minorHAnsi" w:hAnsiTheme="minorHAnsi"/>
        </w:rPr>
        <w:t xml:space="preserve"> day by d</w:t>
      </w:r>
      <w:r w:rsidR="00C71A9E" w:rsidRPr="00844844">
        <w:rPr>
          <w:rFonts w:asciiTheme="minorHAnsi" w:hAnsiTheme="minorHAnsi"/>
        </w:rPr>
        <w:t xml:space="preserve">ay. People would love an application that would make their </w:t>
      </w:r>
      <w:r w:rsidR="00DE7AE3" w:rsidRPr="00844844">
        <w:rPr>
          <w:rFonts w:asciiTheme="minorHAnsi" w:hAnsiTheme="minorHAnsi"/>
        </w:rPr>
        <w:t>work procedure easier</w:t>
      </w:r>
      <w:r w:rsidR="00C71A9E" w:rsidRPr="00844844">
        <w:rPr>
          <w:rFonts w:asciiTheme="minorHAnsi" w:hAnsiTheme="minorHAnsi"/>
        </w:rPr>
        <w:t xml:space="preserve">. So, undoubtedly it is going to be a popular desktop application. </w:t>
      </w:r>
    </w:p>
    <w:p w:rsidR="00B4442A" w:rsidRPr="00844844" w:rsidRDefault="00B4442A" w:rsidP="002F0B36">
      <w:pPr>
        <w:pStyle w:val="Heading2"/>
        <w:rPr>
          <w:rFonts w:asciiTheme="minorHAnsi" w:hAnsiTheme="minorHAnsi"/>
        </w:rPr>
      </w:pPr>
      <w:bookmarkStart w:id="15" w:name="_Toc368016212"/>
      <w:r w:rsidRPr="00844844">
        <w:rPr>
          <w:rFonts w:asciiTheme="minorHAnsi" w:hAnsiTheme="minorHAnsi"/>
        </w:rPr>
        <w:t>Project</w:t>
      </w:r>
      <w:r w:rsidR="00B305D4" w:rsidRPr="00844844">
        <w:rPr>
          <w:rFonts w:asciiTheme="minorHAnsi" w:hAnsiTheme="minorHAnsi"/>
        </w:rPr>
        <w:t xml:space="preserve"> Planning &amp; Scheduling:</w:t>
      </w:r>
      <w:bookmarkEnd w:id="15"/>
    </w:p>
    <w:p w:rsidR="002D1162" w:rsidRDefault="002D1162" w:rsidP="002D1162">
      <w:pPr>
        <w:pStyle w:val="Heading3"/>
        <w:rPr>
          <w:rFonts w:asciiTheme="minorHAnsi" w:hAnsiTheme="minorHAnsi"/>
        </w:rPr>
      </w:pPr>
      <w:bookmarkStart w:id="16" w:name="_Toc364510249"/>
      <w:bookmarkStart w:id="17" w:name="_Toc368016213"/>
      <w:r w:rsidRPr="00844844">
        <w:rPr>
          <w:rFonts w:asciiTheme="minorHAnsi" w:hAnsiTheme="minorHAnsi"/>
        </w:rPr>
        <w:t>Gantt chart</w:t>
      </w:r>
      <w:bookmarkEnd w:id="16"/>
      <w:bookmarkEnd w:id="17"/>
    </w:p>
    <w:p w:rsidR="003E00D0" w:rsidRPr="003E00D0" w:rsidRDefault="003E00D0" w:rsidP="003E00D0"/>
    <w:p w:rsidR="002D1162" w:rsidRPr="00844844" w:rsidRDefault="002D1162" w:rsidP="002D1162">
      <w:pPr>
        <w:ind w:left="-180" w:firstLine="90"/>
        <w:rPr>
          <w:rFonts w:cs="Vrinda"/>
          <w:szCs w:val="28"/>
          <w:lang w:bidi="bn-BD"/>
        </w:rPr>
      </w:pPr>
      <w:r w:rsidRPr="00844844">
        <w:rPr>
          <w:rFonts w:cs="Vrinda"/>
          <w:noProof/>
          <w:szCs w:val="28"/>
          <w:lang w:bidi="ar-SA"/>
        </w:rPr>
        <w:drawing>
          <wp:inline distT="0" distB="0" distL="0" distR="0">
            <wp:extent cx="5972603" cy="3705101"/>
            <wp:effectExtent l="0" t="0" r="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10" cstate="print"/>
                    <a:srcRect/>
                    <a:stretch>
                      <a:fillRect/>
                    </a:stretch>
                  </pic:blipFill>
                  <pic:spPr bwMode="auto">
                    <a:xfrm>
                      <a:off x="0" y="0"/>
                      <a:ext cx="5991748" cy="3716978"/>
                    </a:xfrm>
                    <a:prstGeom prst="rect">
                      <a:avLst/>
                    </a:prstGeom>
                    <a:noFill/>
                    <a:ln w="9525">
                      <a:noFill/>
                      <a:miter lim="800000"/>
                      <a:headEnd/>
                      <a:tailEnd/>
                    </a:ln>
                  </pic:spPr>
                </pic:pic>
              </a:graphicData>
            </a:graphic>
          </wp:inline>
        </w:drawing>
      </w:r>
    </w:p>
    <w:p w:rsidR="002D1162" w:rsidRDefault="002D1162" w:rsidP="00771BAC">
      <w:pPr>
        <w:pStyle w:val="Heading3"/>
        <w:rPr>
          <w:rFonts w:asciiTheme="minorHAnsi" w:hAnsiTheme="minorHAnsi"/>
        </w:rPr>
      </w:pPr>
      <w:bookmarkStart w:id="18" w:name="_Toc364510250"/>
      <w:bookmarkStart w:id="19" w:name="_Toc368016214"/>
      <w:r w:rsidRPr="00844844">
        <w:rPr>
          <w:rFonts w:asciiTheme="minorHAnsi" w:hAnsiTheme="minorHAnsi"/>
        </w:rPr>
        <w:lastRenderedPageBreak/>
        <w:t>Tracking Gantt</w:t>
      </w:r>
      <w:bookmarkEnd w:id="18"/>
      <w:bookmarkEnd w:id="19"/>
    </w:p>
    <w:p w:rsidR="00771BAC" w:rsidRPr="00844844" w:rsidRDefault="002D1162" w:rsidP="002D1162">
      <w:pPr>
        <w:rPr>
          <w:rFonts w:cs="Vrinda"/>
          <w:szCs w:val="28"/>
          <w:lang w:bidi="bn-BD"/>
        </w:rPr>
      </w:pPr>
      <w:r w:rsidRPr="00844844">
        <w:rPr>
          <w:rFonts w:cs="Vrinda"/>
          <w:noProof/>
          <w:szCs w:val="28"/>
          <w:lang w:bidi="ar-SA"/>
        </w:rPr>
        <w:drawing>
          <wp:inline distT="0" distB="0" distL="0" distR="0">
            <wp:extent cx="5817235" cy="4144488"/>
            <wp:effectExtent l="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1" cstate="print"/>
                    <a:srcRect/>
                    <a:stretch>
                      <a:fillRect/>
                    </a:stretch>
                  </pic:blipFill>
                  <pic:spPr bwMode="auto">
                    <a:xfrm>
                      <a:off x="0" y="0"/>
                      <a:ext cx="5824354" cy="4149560"/>
                    </a:xfrm>
                    <a:prstGeom prst="rect">
                      <a:avLst/>
                    </a:prstGeom>
                    <a:noFill/>
                    <a:ln w="9525">
                      <a:noFill/>
                      <a:miter lim="800000"/>
                      <a:headEnd/>
                      <a:tailEnd/>
                    </a:ln>
                  </pic:spPr>
                </pic:pic>
              </a:graphicData>
            </a:graphic>
          </wp:inline>
        </w:drawing>
      </w:r>
    </w:p>
    <w:p w:rsidR="002D1162" w:rsidRPr="00844844" w:rsidRDefault="002D1162" w:rsidP="00771BAC">
      <w:pPr>
        <w:pStyle w:val="Heading3"/>
        <w:rPr>
          <w:rFonts w:asciiTheme="minorHAnsi" w:hAnsiTheme="minorHAnsi"/>
        </w:rPr>
      </w:pPr>
      <w:bookmarkStart w:id="20" w:name="_Toc364510251"/>
      <w:bookmarkStart w:id="21" w:name="_Toc368016215"/>
      <w:r w:rsidRPr="00844844">
        <w:rPr>
          <w:rFonts w:asciiTheme="minorHAnsi" w:hAnsiTheme="minorHAnsi"/>
        </w:rPr>
        <w:t>Pert Chart</w:t>
      </w:r>
      <w:bookmarkEnd w:id="20"/>
      <w:bookmarkEnd w:id="21"/>
    </w:p>
    <w:p w:rsidR="002D1162" w:rsidRPr="00844844" w:rsidRDefault="002D1162" w:rsidP="002D1162">
      <w:pPr>
        <w:rPr>
          <w:lang w:bidi="bn-BD"/>
        </w:rPr>
      </w:pPr>
      <w:r w:rsidRPr="00844844">
        <w:rPr>
          <w:noProof/>
          <w:lang w:bidi="ar-SA"/>
        </w:rPr>
        <w:drawing>
          <wp:inline distT="0" distB="0" distL="0" distR="0">
            <wp:extent cx="5668645" cy="4001984"/>
            <wp:effectExtent l="0" t="0" r="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2" cstate="print"/>
                    <a:srcRect/>
                    <a:stretch>
                      <a:fillRect/>
                    </a:stretch>
                  </pic:blipFill>
                  <pic:spPr bwMode="auto">
                    <a:xfrm>
                      <a:off x="0" y="0"/>
                      <a:ext cx="5677301" cy="4008095"/>
                    </a:xfrm>
                    <a:prstGeom prst="rect">
                      <a:avLst/>
                    </a:prstGeom>
                    <a:noFill/>
                    <a:ln w="9525">
                      <a:noFill/>
                      <a:miter lim="800000"/>
                      <a:headEnd/>
                      <a:tailEnd/>
                    </a:ln>
                  </pic:spPr>
                </pic:pic>
              </a:graphicData>
            </a:graphic>
          </wp:inline>
        </w:drawing>
      </w:r>
    </w:p>
    <w:p w:rsidR="00B4442A" w:rsidRPr="00844844" w:rsidRDefault="00B4442A" w:rsidP="00A23AA8">
      <w:pPr>
        <w:pStyle w:val="Heading2"/>
        <w:rPr>
          <w:rFonts w:asciiTheme="minorHAnsi" w:hAnsiTheme="minorHAnsi"/>
        </w:rPr>
      </w:pPr>
      <w:bookmarkStart w:id="22" w:name="_Toc368016216"/>
      <w:r w:rsidRPr="00844844">
        <w:rPr>
          <w:rFonts w:asciiTheme="minorHAnsi" w:hAnsiTheme="minorHAnsi"/>
        </w:rPr>
        <w:lastRenderedPageBreak/>
        <w:t>Software requirement specifications (SRS)</w:t>
      </w:r>
      <w:r w:rsidR="005A1002" w:rsidRPr="00844844">
        <w:rPr>
          <w:rFonts w:asciiTheme="minorHAnsi" w:hAnsiTheme="minorHAnsi"/>
        </w:rPr>
        <w:t>:</w:t>
      </w:r>
      <w:bookmarkEnd w:id="22"/>
    </w:p>
    <w:p w:rsidR="00A23AA8" w:rsidRPr="00844844" w:rsidRDefault="00A23AA8" w:rsidP="00A23AA8"/>
    <w:p w:rsidR="00A23AA8" w:rsidRPr="00844844" w:rsidRDefault="00A23AA8" w:rsidP="00A23AA8">
      <w:pPr>
        <w:pStyle w:val="Heading3"/>
        <w:rPr>
          <w:rFonts w:asciiTheme="minorHAnsi" w:hAnsiTheme="minorHAnsi"/>
        </w:rPr>
      </w:pPr>
      <w:bookmarkStart w:id="23" w:name="_Toc320841481"/>
      <w:bookmarkStart w:id="24" w:name="_Toc344229896"/>
      <w:bookmarkStart w:id="25" w:name="_Toc364510239"/>
      <w:bookmarkStart w:id="26" w:name="_Toc368016217"/>
      <w:r w:rsidRPr="00844844">
        <w:rPr>
          <w:rFonts w:asciiTheme="minorHAnsi" w:hAnsiTheme="minorHAnsi"/>
        </w:rPr>
        <w:t>Functional Requirement</w:t>
      </w:r>
      <w:bookmarkEnd w:id="23"/>
      <w:bookmarkEnd w:id="24"/>
      <w:bookmarkEnd w:id="25"/>
      <w:bookmarkEnd w:id="26"/>
    </w:p>
    <w:p w:rsidR="00A23AA8" w:rsidRPr="00844844" w:rsidRDefault="00A23AA8" w:rsidP="00A23AA8">
      <w:pPr>
        <w:rPr>
          <w:rFonts w:cs="Vrinda"/>
          <w:szCs w:val="28"/>
          <w:lang w:eastAsia="ar-SA" w:bidi="bn-BD"/>
        </w:rPr>
      </w:pPr>
    </w:p>
    <w:p w:rsidR="00A23AA8" w:rsidRPr="00844844" w:rsidRDefault="00A23AA8" w:rsidP="00A23AA8">
      <w:pPr>
        <w:pStyle w:val="Heading4"/>
        <w:rPr>
          <w:rFonts w:asciiTheme="minorHAnsi" w:hAnsiTheme="minorHAnsi"/>
        </w:rPr>
      </w:pPr>
      <w:bookmarkStart w:id="27" w:name="_Toc364510240"/>
      <w:r w:rsidRPr="00844844">
        <w:rPr>
          <w:rFonts w:asciiTheme="minorHAnsi" w:hAnsiTheme="minorHAnsi"/>
          <w:cs/>
        </w:rPr>
        <w:t>Add Worker/Labor</w:t>
      </w:r>
      <w:bookmarkEnd w:id="27"/>
    </w:p>
    <w:p w:rsidR="00A23AA8" w:rsidRPr="00844844" w:rsidRDefault="00844844" w:rsidP="00A23AA8">
      <w:pPr>
        <w:rPr>
          <w:rStyle w:val="IntenseEmphasis"/>
        </w:rPr>
      </w:pPr>
      <w:r w:rsidRPr="00844844">
        <w:rPr>
          <w:rStyle w:val="IntenseEmphasis"/>
          <w:rFonts w:hint="cs"/>
        </w:rPr>
        <w:t>Inroduction:</w:t>
      </w:r>
    </w:p>
    <w:p w:rsidR="00A23AA8" w:rsidRPr="00844844" w:rsidRDefault="00A23AA8" w:rsidP="00A23AA8">
      <w:pPr>
        <w:rPr>
          <w:rFonts w:cs="Vrinda"/>
          <w:lang w:eastAsia="ar-SA" w:bidi="bn-BD"/>
        </w:rPr>
      </w:pPr>
      <w:r w:rsidRPr="00844844">
        <w:rPr>
          <w:cs/>
          <w:lang w:eastAsia="ar-SA" w:bidi="bn-BD"/>
        </w:rPr>
        <w:t>Add a new Worker</w:t>
      </w:r>
      <w:r w:rsidRPr="00844844">
        <w:rPr>
          <w:rFonts w:cs="Vrinda"/>
          <w:cs/>
          <w:lang w:eastAsia="ar-SA" w:bidi="bn-BD"/>
        </w:rPr>
        <w:t xml:space="preserve"> or labor.</w:t>
      </w:r>
    </w:p>
    <w:p w:rsidR="00A23AA8" w:rsidRPr="00844844" w:rsidRDefault="00844844" w:rsidP="00A23AA8">
      <w:pPr>
        <w:rPr>
          <w:rStyle w:val="IntenseEmphasis"/>
        </w:rPr>
      </w:pPr>
      <w:r w:rsidRPr="00844844">
        <w:rPr>
          <w:rStyle w:val="IntenseEmphasis"/>
          <w:rFonts w:hint="cs"/>
        </w:rPr>
        <w:t>Input:</w:t>
      </w:r>
    </w:p>
    <w:p w:rsidR="00A23AA8" w:rsidRPr="00844844" w:rsidRDefault="00A23AA8" w:rsidP="00A23AA8">
      <w:pPr>
        <w:rPr>
          <w:rFonts w:cs="Vrinda"/>
          <w:lang w:eastAsia="ar-SA" w:bidi="bn-BD"/>
        </w:rPr>
      </w:pPr>
      <w:r w:rsidRPr="00844844">
        <w:rPr>
          <w:rFonts w:cs="Vrinda"/>
          <w:cs/>
          <w:lang w:eastAsia="ar-SA" w:bidi="bn-BD"/>
        </w:rPr>
        <w:t>Relevant worker or labor information like name, address, qualification, contact, experiance etc.</w:t>
      </w:r>
    </w:p>
    <w:p w:rsidR="00A23AA8" w:rsidRPr="00844844" w:rsidRDefault="00A23AA8" w:rsidP="00A23AA8">
      <w:pPr>
        <w:rPr>
          <w:rStyle w:val="IntenseEmphasis"/>
        </w:rPr>
      </w:pPr>
      <w:r w:rsidRPr="00844844">
        <w:rPr>
          <w:rStyle w:val="IntenseEmphasis"/>
        </w:rPr>
        <w:t>Processing:</w:t>
      </w:r>
    </w:p>
    <w:p w:rsidR="00A23AA8" w:rsidRPr="00844844" w:rsidRDefault="00A23AA8" w:rsidP="00A23AA8">
      <w:pPr>
        <w:rPr>
          <w:rFonts w:cs="Vrinda"/>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worker or labor entry.</w:t>
      </w:r>
    </w:p>
    <w:p w:rsidR="00A23AA8" w:rsidRPr="00844844" w:rsidRDefault="00A23AA8" w:rsidP="00A23AA8">
      <w:pPr>
        <w:rPr>
          <w:rStyle w:val="IntenseEmphasis"/>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create a new worker or labor for future referance.</w:t>
      </w:r>
    </w:p>
    <w:p w:rsidR="00A23AA8" w:rsidRPr="00844844" w:rsidRDefault="00A23AA8" w:rsidP="00A23AA8">
      <w:pPr>
        <w:pStyle w:val="Heading4"/>
        <w:rPr>
          <w:rFonts w:asciiTheme="minorHAnsi" w:hAnsiTheme="minorHAnsi"/>
        </w:rPr>
      </w:pPr>
      <w:bookmarkStart w:id="28" w:name="_Toc364510241"/>
      <w:r w:rsidRPr="00844844">
        <w:rPr>
          <w:rFonts w:asciiTheme="minorHAnsi" w:hAnsiTheme="minorHAnsi"/>
          <w:cs/>
        </w:rPr>
        <w:t>Add Raw material/Machine</w:t>
      </w:r>
      <w:bookmarkEnd w:id="28"/>
    </w:p>
    <w:p w:rsidR="00A23AA8" w:rsidRPr="00844844" w:rsidRDefault="00844844" w:rsidP="00A23AA8">
      <w:pPr>
        <w:rPr>
          <w:rStyle w:val="IntenseEmphasis"/>
          <w:rFonts w:cs="Vrinda"/>
          <w:szCs w:val="28"/>
          <w:lang w:bidi="bn-BD"/>
        </w:rPr>
      </w:pPr>
      <w:r w:rsidRPr="00844844">
        <w:rPr>
          <w:rStyle w:val="IntenseEmphasis"/>
          <w:rFonts w:hint="cs"/>
        </w:rPr>
        <w:t>Inroduction:</w:t>
      </w:r>
    </w:p>
    <w:p w:rsidR="00A23AA8" w:rsidRPr="00844844" w:rsidRDefault="00A23AA8" w:rsidP="00A23AA8">
      <w:pPr>
        <w:rPr>
          <w:rFonts w:cs="Vrinda"/>
          <w:lang w:eastAsia="ar-SA" w:bidi="bn-BD"/>
        </w:rPr>
      </w:pPr>
      <w:r w:rsidRPr="00844844">
        <w:rPr>
          <w:rFonts w:cs="Vrinda"/>
          <w:cs/>
          <w:lang w:eastAsia="ar-SA" w:bidi="bn-BD"/>
        </w:rPr>
        <w:t>A</w:t>
      </w:r>
      <w:r w:rsidRPr="00844844">
        <w:rPr>
          <w:rFonts w:cs="Vrinda"/>
          <w:cs/>
          <w:lang w:eastAsia="ar-SA"/>
        </w:rPr>
        <w:t>dd</w:t>
      </w:r>
      <w:r w:rsidRPr="00844844">
        <w:rPr>
          <w:rFonts w:cs="Vrinda"/>
          <w:cs/>
          <w:lang w:eastAsia="ar-SA" w:bidi="bn-BD"/>
        </w:rPr>
        <w:t xml:space="preserve"> raw material or machine.</w:t>
      </w:r>
    </w:p>
    <w:p w:rsidR="00A23AA8" w:rsidRPr="00844844" w:rsidRDefault="00844844" w:rsidP="00A23AA8">
      <w:pPr>
        <w:rPr>
          <w:rStyle w:val="IntenseEmphasis"/>
          <w:rFonts w:cs="Vrinda"/>
          <w:szCs w:val="28"/>
          <w:lang w:bidi="bn-BD"/>
        </w:rPr>
      </w:pPr>
      <w:r w:rsidRPr="00844844">
        <w:rPr>
          <w:rStyle w:val="IntenseEmphasis"/>
          <w:rFonts w:hint="cs"/>
        </w:rPr>
        <w:t>Input: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Related raw material or machine information like name, quantity, vandor, etc. </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raw material or machine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raw material or machine for construction.</w:t>
      </w:r>
    </w:p>
    <w:p w:rsidR="00A23AA8" w:rsidRPr="00844844" w:rsidRDefault="00A23AA8" w:rsidP="00A23AA8">
      <w:pPr>
        <w:pStyle w:val="Heading4"/>
        <w:rPr>
          <w:rFonts w:asciiTheme="minorHAnsi" w:hAnsiTheme="minorHAnsi"/>
        </w:rPr>
      </w:pPr>
      <w:bookmarkStart w:id="29" w:name="_Toc364510242"/>
      <w:r w:rsidRPr="00844844">
        <w:rPr>
          <w:rFonts w:asciiTheme="minorHAnsi" w:hAnsiTheme="minorHAnsi"/>
          <w:cs/>
        </w:rPr>
        <w:t>Assignment of work to Worker/Labor</w:t>
      </w:r>
      <w:bookmarkEnd w:id="29"/>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Assign work for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Related info of job and worker or labour details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assign job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job profile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job index by assigning worker or labor for construction.</w:t>
      </w:r>
    </w:p>
    <w:p w:rsidR="00A23AA8" w:rsidRPr="00844844" w:rsidRDefault="00A23AA8" w:rsidP="00A23AA8">
      <w:pPr>
        <w:pStyle w:val="Heading4"/>
        <w:rPr>
          <w:rFonts w:asciiTheme="minorHAnsi" w:hAnsiTheme="minorHAnsi"/>
        </w:rPr>
      </w:pPr>
      <w:bookmarkStart w:id="30" w:name="_Toc364510243"/>
      <w:r w:rsidRPr="00844844">
        <w:rPr>
          <w:rFonts w:asciiTheme="minorHAnsi" w:hAnsiTheme="minorHAnsi"/>
          <w:cs/>
        </w:rPr>
        <w:t>Apply for security and safety</w:t>
      </w:r>
      <w:bookmarkEnd w:id="30"/>
      <w:r w:rsidRPr="00844844">
        <w:rPr>
          <w:rFonts w:asciiTheme="minorHAnsi" w:hAnsiTheme="minorHAnsi"/>
          <w:cs/>
        </w:rPr>
        <w:t xml:space="preserve"> </w:t>
      </w:r>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Ensure safety and security for </w:t>
      </w:r>
      <w:r w:rsidRPr="00844844">
        <w:rPr>
          <w:cs/>
          <w:lang w:eastAsia="ar-SA" w:bidi="bn-BD"/>
        </w:rPr>
        <w:t>Worker</w:t>
      </w:r>
      <w:r w:rsidRPr="00844844">
        <w:rPr>
          <w:rFonts w:cs="Vrinda"/>
          <w:cs/>
          <w:lang w:eastAsia="ar-SA" w:bidi="bn-BD"/>
        </w:rPr>
        <w:t xml:space="preserve"> and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lastRenderedPageBreak/>
        <w:t>Any kind of task assign for the worker and labor.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Superviser will check security and safety for the task.</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If the security and safety process is not well the system will generate a reminder in </w:t>
      </w:r>
      <w:r w:rsidR="00747A2A" w:rsidRPr="00844844">
        <w:rPr>
          <w:rFonts w:cs="Vrinda"/>
          <w:b/>
          <w:bCs/>
          <w:cs/>
          <w:lang w:eastAsia="ar-SA" w:bidi="bn-BD"/>
        </w:rPr>
        <w:t>CMS</w:t>
      </w:r>
      <w:r w:rsidRPr="00844844">
        <w:rPr>
          <w:rFonts w:cs="Vrinda"/>
          <w:cs/>
          <w:lang w:eastAsia="ar-SA" w:bidi="bn-BD"/>
        </w:rPr>
        <w:t>.</w:t>
      </w:r>
    </w:p>
    <w:p w:rsidR="00A23AA8" w:rsidRPr="00844844" w:rsidRDefault="00A23AA8" w:rsidP="00A23AA8">
      <w:pPr>
        <w:rPr>
          <w:rStyle w:val="IntenseEmphasis"/>
          <w:rFonts w:cs="Vrinda"/>
          <w:szCs w:val="28"/>
          <w:lang w:bidi="bn-BD"/>
        </w:rPr>
      </w:pPr>
    </w:p>
    <w:p w:rsidR="00A23AA8" w:rsidRPr="00844844" w:rsidRDefault="00A23AA8" w:rsidP="00A23AA8">
      <w:pPr>
        <w:pStyle w:val="Heading4"/>
        <w:rPr>
          <w:rFonts w:asciiTheme="minorHAnsi" w:hAnsiTheme="minorHAnsi"/>
        </w:rPr>
      </w:pPr>
      <w:bookmarkStart w:id="31" w:name="_Toc364510244"/>
      <w:proofErr w:type="gramStart"/>
      <w:r w:rsidRPr="00844844">
        <w:rPr>
          <w:rFonts w:asciiTheme="minorHAnsi" w:hAnsiTheme="minorHAnsi"/>
          <w:cs/>
        </w:rPr>
        <w:t>Search  Worker</w:t>
      </w:r>
      <w:proofErr w:type="gramEnd"/>
      <w:r w:rsidRPr="00844844">
        <w:rPr>
          <w:rFonts w:asciiTheme="minorHAnsi" w:hAnsiTheme="minorHAnsi"/>
          <w:cs/>
        </w:rPr>
        <w:t>/Labor</w:t>
      </w:r>
      <w:bookmarkEnd w:id="31"/>
    </w:p>
    <w:p w:rsidR="00A23AA8" w:rsidRPr="00844844" w:rsidRDefault="00A23AA8" w:rsidP="00A23AA8">
      <w:pPr>
        <w:rPr>
          <w:rStyle w:val="IntenseEmphasis"/>
          <w:sz w:val="24"/>
          <w:szCs w:val="24"/>
          <w:lang w:bidi="bn-BD"/>
        </w:rPr>
      </w:pPr>
      <w:proofErr w:type="gramStart"/>
      <w:r w:rsidRPr="00844844">
        <w:rPr>
          <w:rStyle w:val="IntenseEmphasis"/>
          <w:sz w:val="24"/>
          <w:szCs w:val="24"/>
          <w:cs/>
        </w:rPr>
        <w:t>Inroduction :</w:t>
      </w:r>
      <w:proofErr w:type="gramEnd"/>
    </w:p>
    <w:p w:rsidR="00A23AA8" w:rsidRPr="00844844" w:rsidRDefault="00A23AA8" w:rsidP="00A23AA8">
      <w:pPr>
        <w:rPr>
          <w:sz w:val="24"/>
          <w:szCs w:val="24"/>
          <w:lang w:eastAsia="ar-SA" w:bidi="bn-BD"/>
        </w:rPr>
      </w:pPr>
      <w:r w:rsidRPr="00844844">
        <w:rPr>
          <w:sz w:val="24"/>
          <w:szCs w:val="24"/>
          <w:lang w:eastAsia="ar-SA" w:bidi="bn-BD"/>
        </w:rPr>
        <w:t>Anyone can search for worker or labor.</w:t>
      </w:r>
    </w:p>
    <w:p w:rsidR="00A23AA8" w:rsidRPr="00844844" w:rsidRDefault="00A23AA8" w:rsidP="00A23AA8">
      <w:pPr>
        <w:rPr>
          <w:rStyle w:val="IntenseEmphasis"/>
          <w:sz w:val="24"/>
          <w:szCs w:val="24"/>
        </w:rPr>
      </w:pPr>
      <w:proofErr w:type="gramStart"/>
      <w:r w:rsidRPr="00844844">
        <w:rPr>
          <w:rStyle w:val="IntenseEmphasis"/>
          <w:sz w:val="24"/>
          <w:szCs w:val="24"/>
          <w:cs/>
        </w:rPr>
        <w:t>Input :</w:t>
      </w:r>
      <w:proofErr w:type="gramEnd"/>
    </w:p>
    <w:p w:rsidR="00A23AA8" w:rsidRPr="00844844" w:rsidRDefault="00A23AA8" w:rsidP="00A23AA8">
      <w:pPr>
        <w:rPr>
          <w:sz w:val="24"/>
          <w:szCs w:val="24"/>
          <w:lang w:eastAsia="ar-SA" w:bidi="bn-BD"/>
        </w:rPr>
      </w:pPr>
      <w:r w:rsidRPr="00844844">
        <w:rPr>
          <w:sz w:val="24"/>
          <w:szCs w:val="24"/>
          <w:lang w:eastAsia="ar-SA" w:bidi="bn-BD"/>
        </w:rPr>
        <w:t>He will enter data like worker</w:t>
      </w:r>
      <w:r w:rsidRPr="00844844">
        <w:rPr>
          <w:sz w:val="24"/>
          <w:szCs w:val="24"/>
          <w:cs/>
          <w:lang w:eastAsia="ar-SA" w:bidi="bn-BD"/>
        </w:rPr>
        <w:t xml:space="preserve"> name</w:t>
      </w:r>
      <w:r w:rsidRPr="00844844">
        <w:rPr>
          <w:sz w:val="24"/>
          <w:szCs w:val="24"/>
          <w:lang w:eastAsia="ar-SA" w:bidi="bn-BD"/>
        </w:rPr>
        <w:t>, a</w:t>
      </w:r>
      <w:r w:rsidRPr="00844844">
        <w:rPr>
          <w:sz w:val="24"/>
          <w:szCs w:val="24"/>
          <w:cs/>
          <w:lang w:eastAsia="ar-SA" w:bidi="bn-BD"/>
        </w:rPr>
        <w:t>ddress</w:t>
      </w:r>
      <w:r w:rsidRPr="00844844">
        <w:rPr>
          <w:sz w:val="24"/>
          <w:szCs w:val="24"/>
          <w:lang w:eastAsia="ar-SA" w:bidi="bn-BD"/>
        </w:rPr>
        <w:t xml:space="preserve">, </w:t>
      </w:r>
      <w:r w:rsidRPr="00844844">
        <w:rPr>
          <w:sz w:val="24"/>
          <w:szCs w:val="24"/>
          <w:cs/>
          <w:lang w:eastAsia="ar-SA" w:bidi="bn-BD"/>
        </w:rPr>
        <w:t>etc</w:t>
      </w:r>
      <w:r w:rsidRPr="00844844">
        <w:rPr>
          <w:sz w:val="24"/>
          <w:szCs w:val="24"/>
          <w:lang w:eastAsia="ar-SA" w:bidi="bn-BD"/>
        </w:rPr>
        <w:t>.</w:t>
      </w:r>
    </w:p>
    <w:p w:rsidR="00A23AA8" w:rsidRPr="00844844" w:rsidRDefault="00A23AA8" w:rsidP="00A23AA8">
      <w:pPr>
        <w:rPr>
          <w:rStyle w:val="IntenseEmphasis"/>
          <w:sz w:val="24"/>
          <w:szCs w:val="24"/>
          <w:lang w:bidi="bn-BD"/>
        </w:rPr>
      </w:pPr>
      <w:r w:rsidRPr="00844844">
        <w:rPr>
          <w:rStyle w:val="IntenseEmphasis"/>
          <w:sz w:val="24"/>
          <w:szCs w:val="24"/>
        </w:rPr>
        <w:t>Processing</w:t>
      </w:r>
      <w:r w:rsidRPr="00844844">
        <w:rPr>
          <w:rStyle w:val="IntenseEmphasis"/>
          <w:sz w:val="24"/>
          <w:szCs w:val="24"/>
          <w:cs/>
          <w:lang w:bidi="bn-BD"/>
        </w:rPr>
        <w:t>:</w:t>
      </w:r>
    </w:p>
    <w:p w:rsidR="00A23AA8" w:rsidRPr="00844844" w:rsidRDefault="00747A2A" w:rsidP="00A23AA8">
      <w:pPr>
        <w:rPr>
          <w:sz w:val="24"/>
          <w:szCs w:val="24"/>
          <w:lang w:eastAsia="ar-SA" w:bidi="bn-BD"/>
        </w:rPr>
      </w:pPr>
      <w:r w:rsidRPr="00844844">
        <w:rPr>
          <w:b/>
          <w:sz w:val="24"/>
          <w:szCs w:val="24"/>
          <w:cs/>
          <w:lang w:eastAsia="ar-SA"/>
        </w:rPr>
        <w:t>CMS</w:t>
      </w:r>
      <w:r w:rsidR="00A23AA8" w:rsidRPr="00844844">
        <w:rPr>
          <w:sz w:val="24"/>
          <w:szCs w:val="24"/>
          <w:cs/>
          <w:lang w:eastAsia="ar-SA"/>
        </w:rPr>
        <w:t xml:space="preserve"> will</w:t>
      </w:r>
      <w:r w:rsidR="00A23AA8" w:rsidRPr="00844844">
        <w:rPr>
          <w:sz w:val="24"/>
          <w:szCs w:val="24"/>
          <w:cs/>
          <w:lang w:eastAsia="ar-SA" w:bidi="bn-BD"/>
        </w:rPr>
        <w:t xml:space="preserve"> search for the labor or Worker.  </w:t>
      </w:r>
    </w:p>
    <w:p w:rsidR="00A23AA8" w:rsidRPr="00844844" w:rsidRDefault="00A23AA8" w:rsidP="00A23AA8">
      <w:pPr>
        <w:rPr>
          <w:rStyle w:val="IntenseEmphasis"/>
          <w:sz w:val="24"/>
          <w:szCs w:val="24"/>
          <w:lang w:bidi="bn-BD"/>
        </w:rPr>
      </w:pPr>
      <w:r w:rsidRPr="00844844">
        <w:rPr>
          <w:rStyle w:val="IntenseEmphasis"/>
          <w:sz w:val="24"/>
          <w:szCs w:val="24"/>
        </w:rPr>
        <w:t>Output:</w:t>
      </w:r>
    </w:p>
    <w:p w:rsidR="00A23AA8" w:rsidRPr="00844844" w:rsidRDefault="00747A2A" w:rsidP="00A23AA8">
      <w:pPr>
        <w:rPr>
          <w:sz w:val="24"/>
          <w:szCs w:val="24"/>
          <w:lang w:eastAsia="ar-SA" w:bidi="bn-BD"/>
        </w:rPr>
      </w:pPr>
      <w:r w:rsidRPr="00844844">
        <w:rPr>
          <w:b/>
          <w:bCs/>
          <w:sz w:val="24"/>
          <w:szCs w:val="24"/>
          <w:cs/>
          <w:lang w:eastAsia="ar-SA"/>
        </w:rPr>
        <w:t>CMS</w:t>
      </w:r>
      <w:r w:rsidR="00A23AA8" w:rsidRPr="00844844">
        <w:rPr>
          <w:sz w:val="24"/>
          <w:szCs w:val="24"/>
          <w:cs/>
          <w:lang w:eastAsia="ar-SA"/>
        </w:rPr>
        <w:t xml:space="preserve"> will</w:t>
      </w:r>
      <w:r w:rsidR="00A23AA8" w:rsidRPr="00844844">
        <w:rPr>
          <w:rFonts w:cs="Vrinda"/>
          <w:sz w:val="24"/>
          <w:szCs w:val="30"/>
          <w:cs/>
          <w:lang w:eastAsia="ar-SA" w:bidi="bn-BD"/>
        </w:rPr>
        <w:t xml:space="preserve"> </w:t>
      </w:r>
      <w:r w:rsidR="00A23AA8" w:rsidRPr="00844844">
        <w:rPr>
          <w:sz w:val="24"/>
          <w:szCs w:val="24"/>
          <w:cs/>
          <w:lang w:eastAsia="ar-SA" w:bidi="bn-BD"/>
        </w:rPr>
        <w:t xml:space="preserve">display the search result. </w:t>
      </w:r>
    </w:p>
    <w:p w:rsidR="00A23AA8" w:rsidRPr="00844844" w:rsidRDefault="00A23AA8" w:rsidP="00A23AA8">
      <w:pPr>
        <w:pStyle w:val="Heading4"/>
        <w:rPr>
          <w:rFonts w:asciiTheme="minorHAnsi" w:hAnsiTheme="minorHAnsi"/>
        </w:rPr>
      </w:pPr>
      <w:bookmarkStart w:id="32" w:name="_Toc364510245"/>
      <w:r w:rsidRPr="00844844">
        <w:rPr>
          <w:rFonts w:asciiTheme="minorHAnsi" w:hAnsiTheme="minorHAnsi"/>
          <w:cs/>
        </w:rPr>
        <w:t>Payment for Worker/Labor</w:t>
      </w:r>
      <w:bookmarkEnd w:id="32"/>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Payment calculation for the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Get the job details of the worker or labour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calculate the payment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send notification to the accounts department.</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coupon, by which worker or labor can get payment from account.</w:t>
      </w:r>
    </w:p>
    <w:p w:rsidR="00A23AA8" w:rsidRPr="00844844" w:rsidRDefault="00A23AA8" w:rsidP="00A23AA8">
      <w:pPr>
        <w:pStyle w:val="Heading4"/>
        <w:rPr>
          <w:rFonts w:asciiTheme="minorHAnsi" w:hAnsiTheme="minorHAnsi"/>
        </w:rPr>
      </w:pPr>
      <w:bookmarkStart w:id="33" w:name="_Toc364510246"/>
      <w:r w:rsidRPr="00844844">
        <w:rPr>
          <w:rFonts w:asciiTheme="minorHAnsi" w:hAnsiTheme="minorHAnsi"/>
          <w:cs/>
        </w:rPr>
        <w:t>Get design and plan</w:t>
      </w:r>
      <w:bookmarkEnd w:id="33"/>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Design and proper planning for the particular task.</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Assign the plan and design job to the planner and designer.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Planner and designer will plan and design the proper task schedule.</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get the plan and design.</w:t>
      </w:r>
    </w:p>
    <w:p w:rsidR="00A23AA8" w:rsidRPr="00844844" w:rsidRDefault="00A23AA8" w:rsidP="00844844">
      <w:pPr>
        <w:pStyle w:val="Heading3"/>
        <w:rPr>
          <w:szCs w:val="28"/>
        </w:rPr>
      </w:pPr>
      <w:bookmarkStart w:id="34" w:name="_Toc364510247"/>
      <w:bookmarkStart w:id="35" w:name="_Toc368016218"/>
      <w:r w:rsidRPr="00844844">
        <w:lastRenderedPageBreak/>
        <w:t>Technical</w:t>
      </w:r>
      <w:r w:rsidRPr="00844844">
        <w:rPr>
          <w:szCs w:val="28"/>
          <w:cs/>
        </w:rPr>
        <w:t xml:space="preserve"> </w:t>
      </w:r>
      <w:r w:rsidRPr="00844844">
        <w:t>Specification</w:t>
      </w:r>
      <w:bookmarkEnd w:id="34"/>
      <w:bookmarkEnd w:id="35"/>
    </w:p>
    <w:p w:rsidR="00A23AA8" w:rsidRPr="00844844" w:rsidRDefault="00A23AA8" w:rsidP="00A23AA8">
      <w:pPr>
        <w:ind w:hanging="450"/>
        <w:rPr>
          <w:lang w:eastAsia="ar-SA"/>
        </w:rPr>
      </w:pP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Front End/ GUI Tools:</w:t>
      </w:r>
      <w:r w:rsidRPr="00844844">
        <w:rPr>
          <w:color w:val="222222"/>
          <w:sz w:val="24"/>
          <w:szCs w:val="24"/>
          <w:lang w:eastAsia="en-IN"/>
        </w:rPr>
        <w:t xml:space="preserve">  Windows Presentation Framework (WPF)</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IDE:</w:t>
      </w:r>
      <w:r w:rsidRPr="00844844">
        <w:rPr>
          <w:color w:val="222222"/>
          <w:sz w:val="24"/>
          <w:szCs w:val="24"/>
          <w:lang w:eastAsia="en-IN"/>
        </w:rPr>
        <w:t xml:space="preserve"> Visual Studio 2010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 xml:space="preserve">Framework: </w:t>
      </w:r>
      <w:r w:rsidRPr="00844844">
        <w:rPr>
          <w:color w:val="222222"/>
          <w:sz w:val="24"/>
          <w:szCs w:val="24"/>
          <w:lang w:eastAsia="en-IN"/>
        </w:rPr>
        <w:t>Microsoft .NET 4.0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Database:</w:t>
      </w:r>
      <w:r w:rsidRPr="00844844">
        <w:rPr>
          <w:color w:val="222222"/>
          <w:sz w:val="24"/>
          <w:szCs w:val="24"/>
          <w:lang w:eastAsia="en-IN"/>
        </w:rPr>
        <w:t xml:space="preserve"> MySQL</w:t>
      </w:r>
    </w:p>
    <w:p w:rsidR="00A23AA8" w:rsidRPr="00844844" w:rsidRDefault="00A23AA8" w:rsidP="00A23AA8">
      <w:pPr>
        <w:pStyle w:val="ListParagraph"/>
        <w:spacing w:line="480" w:lineRule="auto"/>
        <w:rPr>
          <w:b/>
          <w:i/>
          <w:color w:val="222222"/>
          <w:sz w:val="24"/>
          <w:szCs w:val="24"/>
          <w:lang w:eastAsia="en-IN"/>
        </w:rPr>
      </w:pPr>
      <w:r w:rsidRPr="00844844">
        <w:rPr>
          <w:b/>
          <w:color w:val="222222"/>
          <w:sz w:val="24"/>
          <w:szCs w:val="24"/>
          <w:lang w:eastAsia="en-IN"/>
        </w:rPr>
        <w:t xml:space="preserve">Database Tool: </w:t>
      </w:r>
      <w:r w:rsidRPr="00844844">
        <w:rPr>
          <w:color w:val="222222"/>
          <w:sz w:val="24"/>
          <w:szCs w:val="24"/>
          <w:lang w:eastAsia="en-IN"/>
        </w:rPr>
        <w:t>MySQL workbench CE</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Operating Systems</w:t>
      </w:r>
      <w:r w:rsidRPr="00844844">
        <w:rPr>
          <w:color w:val="222222"/>
          <w:sz w:val="24"/>
          <w:szCs w:val="24"/>
          <w:lang w:eastAsia="en-IN"/>
        </w:rPr>
        <w:t>: Windows XP, Windows 7</w:t>
      </w:r>
    </w:p>
    <w:p w:rsidR="00A23AA8" w:rsidRPr="00844844" w:rsidRDefault="00A23AA8" w:rsidP="00A23AA8">
      <w:pPr>
        <w:pStyle w:val="ListParagraph"/>
        <w:spacing w:line="480" w:lineRule="auto"/>
        <w:rPr>
          <w:color w:val="222222"/>
          <w:sz w:val="24"/>
          <w:szCs w:val="24"/>
          <w:lang w:eastAsia="en-IN"/>
        </w:rPr>
      </w:pPr>
      <w:r w:rsidRPr="00844844">
        <w:rPr>
          <w:b/>
          <w:color w:val="222222"/>
          <w:sz w:val="24"/>
          <w:szCs w:val="24"/>
          <w:lang w:eastAsia="en-IN"/>
        </w:rPr>
        <w:t>Cloud Technology</w:t>
      </w:r>
      <w:r w:rsidRPr="00844844">
        <w:rPr>
          <w:color w:val="222222"/>
          <w:sz w:val="24"/>
          <w:szCs w:val="24"/>
          <w:lang w:eastAsia="en-IN"/>
        </w:rPr>
        <w:t>: Google Drive, Google forms</w:t>
      </w:r>
    </w:p>
    <w:p w:rsidR="00B4442A" w:rsidRPr="00844844" w:rsidRDefault="00B4442A" w:rsidP="00BC66C2">
      <w:pPr>
        <w:pStyle w:val="Heading2"/>
        <w:rPr>
          <w:rFonts w:asciiTheme="minorHAnsi" w:hAnsiTheme="minorHAnsi"/>
        </w:rPr>
      </w:pPr>
      <w:bookmarkStart w:id="36" w:name="_Toc368016219"/>
      <w:r w:rsidRPr="00844844">
        <w:rPr>
          <w:rFonts w:asciiTheme="minorHAnsi" w:hAnsiTheme="minorHAnsi"/>
        </w:rPr>
        <w:t>Software Engineering Paradigm applied</w:t>
      </w:r>
      <w:bookmarkEnd w:id="36"/>
    </w:p>
    <w:p w:rsidR="003E00D0" w:rsidRDefault="003E00D0" w:rsidP="006B3AEA">
      <w:pPr>
        <w:pStyle w:val="BodyText"/>
        <w:tabs>
          <w:tab w:val="num" w:pos="1440"/>
        </w:tabs>
        <w:jc w:val="both"/>
        <w:rPr>
          <w:rFonts w:asciiTheme="minorHAnsi" w:hAnsiTheme="minorHAnsi"/>
        </w:rPr>
      </w:pPr>
    </w:p>
    <w:p w:rsidR="006B3AEA" w:rsidRPr="00844844" w:rsidRDefault="006B3AEA" w:rsidP="006B3AEA">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Pr="00844844" w:rsidRDefault="006B3AEA" w:rsidP="006B3AEA"/>
    <w:p w:rsidR="0011205D" w:rsidRPr="00844844" w:rsidRDefault="0011205D" w:rsidP="0011205D">
      <w:pPr>
        <w:keepNext/>
        <w:spacing w:before="100" w:beforeAutospacing="1" w:after="100" w:afterAutospacing="1"/>
        <w:rPr>
          <w:rFonts w:cs="Arial"/>
          <w:color w:val="000000"/>
        </w:rPr>
      </w:pPr>
      <w:r w:rsidRPr="00844844">
        <w:rPr>
          <w:rFonts w:cs="Arial"/>
          <w:noProof/>
          <w:color w:val="000000"/>
          <w:lang w:bidi="ar-SA"/>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844844" w:rsidRDefault="0011205D" w:rsidP="0011205D">
      <w:pPr>
        <w:rPr>
          <w:rFonts w:eastAsia="Times New Roman" w:cs="Times New Roman"/>
          <w:sz w:val="24"/>
          <w:szCs w:val="20"/>
          <w:lang w:val="en-GB"/>
        </w:rPr>
      </w:pPr>
      <w:r w:rsidRPr="00844844">
        <w:rPr>
          <w:rFonts w:eastAsia="Times New Roman" w:cs="Times New Roman"/>
          <w:sz w:val="24"/>
          <w:szCs w:val="20"/>
          <w:lang w:val="en-GB"/>
        </w:rPr>
        <w:t xml:space="preserve">Figure </w:t>
      </w:r>
      <w:r w:rsidR="00A52A70" w:rsidRPr="00844844">
        <w:rPr>
          <w:rFonts w:eastAsia="Times New Roman" w:cs="Times New Roman"/>
          <w:sz w:val="24"/>
          <w:szCs w:val="20"/>
          <w:lang w:val="en-GB"/>
        </w:rPr>
        <w:fldChar w:fldCharType="begin"/>
      </w:r>
      <w:r w:rsidR="008C542B" w:rsidRPr="00844844">
        <w:rPr>
          <w:rFonts w:eastAsia="Times New Roman" w:cs="Times New Roman"/>
          <w:sz w:val="24"/>
          <w:szCs w:val="20"/>
          <w:lang w:val="en-GB"/>
        </w:rPr>
        <w:instrText xml:space="preserve"> SEQ Figure \* ARABIC </w:instrText>
      </w:r>
      <w:r w:rsidR="00A52A70" w:rsidRPr="00844844">
        <w:rPr>
          <w:rFonts w:eastAsia="Times New Roman" w:cs="Times New Roman"/>
          <w:sz w:val="24"/>
          <w:szCs w:val="20"/>
          <w:lang w:val="en-GB"/>
        </w:rPr>
        <w:fldChar w:fldCharType="separate"/>
      </w:r>
      <w:r w:rsidR="00030488">
        <w:rPr>
          <w:rFonts w:eastAsia="Times New Roman" w:cs="Times New Roman"/>
          <w:noProof/>
          <w:sz w:val="24"/>
          <w:szCs w:val="20"/>
          <w:lang w:val="en-GB"/>
        </w:rPr>
        <w:t>1</w:t>
      </w:r>
      <w:r w:rsidR="00A52A70" w:rsidRPr="00844844">
        <w:rPr>
          <w:rFonts w:eastAsia="Times New Roman" w:cs="Times New Roman"/>
          <w:sz w:val="24"/>
          <w:szCs w:val="20"/>
          <w:lang w:val="en-GB"/>
        </w:rPr>
        <w:fldChar w:fldCharType="end"/>
      </w:r>
      <w:r w:rsidR="00D4212B" w:rsidRPr="00844844">
        <w:rPr>
          <w:rFonts w:eastAsia="Times New Roman" w:cs="Times New Roman"/>
          <w:sz w:val="24"/>
          <w:szCs w:val="20"/>
          <w:lang w:val="en-GB"/>
        </w:rPr>
        <w:t xml:space="preserve">: </w:t>
      </w:r>
      <w:r w:rsidRPr="00844844">
        <w:rPr>
          <w:rFonts w:eastAsia="Times New Roman" w:cs="Times New Roman"/>
          <w:sz w:val="24"/>
          <w:szCs w:val="20"/>
          <w:lang w:val="en-GB"/>
        </w:rPr>
        <w:t>The AMDD lifecycle: Modeling activities throughout the lifecycle of a project</w:t>
      </w:r>
    </w:p>
    <w:p w:rsidR="0011205D" w:rsidRPr="00844844" w:rsidRDefault="0011205D" w:rsidP="006B3AEA">
      <w:pPr>
        <w:pStyle w:val="BodyText"/>
        <w:tabs>
          <w:tab w:val="num" w:pos="1440"/>
        </w:tabs>
        <w:jc w:val="both"/>
        <w:rPr>
          <w:rFonts w:asciiTheme="minorHAnsi" w:hAnsiTheme="minorHAnsi"/>
        </w:rPr>
      </w:pPr>
      <w:r w:rsidRPr="00844844">
        <w:rPr>
          <w:rFonts w:asciiTheme="minorHAnsi" w:hAnsiTheme="minorHAnsi"/>
        </w:rPr>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844844">
        <w:rPr>
          <w:rFonts w:asciiTheme="minorHAnsi" w:hAnsiTheme="minorHAnsi"/>
        </w:rPr>
        <w:t>..</w:t>
      </w:r>
      <w:proofErr w:type="gramEnd"/>
    </w:p>
    <w:p w:rsidR="0011205D" w:rsidRPr="00844844" w:rsidRDefault="0011205D" w:rsidP="0011205D">
      <w:pPr>
        <w:keepNext/>
        <w:spacing w:before="100" w:beforeAutospacing="1" w:after="100" w:afterAutospacing="1"/>
      </w:pPr>
      <w:r w:rsidRPr="00844844">
        <w:rPr>
          <w:rFonts w:cs="Arial"/>
          <w:noProof/>
          <w:color w:val="000000"/>
          <w:lang w:bidi="ar-SA"/>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Pr="00844844" w:rsidRDefault="0011205D" w:rsidP="00D4212B">
      <w:pPr>
        <w:pStyle w:val="BodyText"/>
        <w:tabs>
          <w:tab w:val="num" w:pos="1440"/>
        </w:tabs>
        <w:jc w:val="both"/>
        <w:rPr>
          <w:rFonts w:asciiTheme="minorHAnsi" w:hAnsiTheme="minorHAnsi"/>
        </w:rPr>
      </w:pPr>
      <w:r w:rsidRPr="00844844">
        <w:rPr>
          <w:rFonts w:asciiTheme="minorHAnsi" w:hAnsiTheme="minorHAnsi"/>
        </w:rPr>
        <w:t xml:space="preserve">Figure </w:t>
      </w:r>
      <w:r w:rsidR="00E06918" w:rsidRPr="00844844">
        <w:rPr>
          <w:rFonts w:asciiTheme="minorHAnsi" w:hAnsiTheme="minorHAnsi"/>
        </w:rPr>
        <w:fldChar w:fldCharType="begin"/>
      </w:r>
      <w:r w:rsidR="00E06918" w:rsidRPr="00844844">
        <w:rPr>
          <w:rFonts w:asciiTheme="minorHAnsi" w:hAnsiTheme="minorHAnsi"/>
        </w:rPr>
        <w:instrText xml:space="preserve"> SEQ Figure \* ARABIC </w:instrText>
      </w:r>
      <w:r w:rsidR="00E06918" w:rsidRPr="00844844">
        <w:rPr>
          <w:rFonts w:asciiTheme="minorHAnsi" w:hAnsiTheme="minorHAnsi"/>
        </w:rPr>
        <w:fldChar w:fldCharType="separate"/>
      </w:r>
      <w:r w:rsidR="00030488">
        <w:rPr>
          <w:rFonts w:asciiTheme="minorHAnsi" w:hAnsiTheme="minorHAnsi"/>
          <w:noProof/>
        </w:rPr>
        <w:t>2</w:t>
      </w:r>
      <w:r w:rsidR="00E06918" w:rsidRPr="00844844">
        <w:rPr>
          <w:rFonts w:asciiTheme="minorHAnsi" w:hAnsiTheme="minorHAnsi"/>
        </w:rPr>
        <w:fldChar w:fldCharType="end"/>
      </w:r>
      <w:r w:rsidRPr="00844844">
        <w:rPr>
          <w:rFonts w:asciiTheme="minorHAnsi" w:hAnsiTheme="minorHAnsi"/>
        </w:rPr>
        <w:t>AMDD Through the Agile Development Lifecycle.</w:t>
      </w:r>
    </w:p>
    <w:p w:rsidR="0011205D" w:rsidRPr="00844844" w:rsidRDefault="0011205D" w:rsidP="00D4212B">
      <w:pPr>
        <w:pStyle w:val="BodyText"/>
        <w:tabs>
          <w:tab w:val="num" w:pos="1440"/>
        </w:tabs>
        <w:jc w:val="both"/>
        <w:rPr>
          <w:rFonts w:asciiTheme="minorHAnsi" w:hAnsiTheme="minorHAnsi"/>
        </w:rPr>
      </w:pPr>
      <w:r w:rsidRPr="00844844">
        <w:rPr>
          <w:rFonts w:asciiTheme="minorHAnsi" w:hAnsiTheme="minorHAnsi"/>
        </w:rPr>
        <w:lastRenderedPageBreak/>
        <w:t>Above Figure depicts how the AMDD activities fit into the various iterations of the agile software development lifecycle.  It's simply another way to show that an agile project begins with some initial modelling and that modelling still occurs in each construction’s iteration.</w:t>
      </w:r>
    </w:p>
    <w:p w:rsidR="00844844" w:rsidRDefault="00844844">
      <w:pPr>
        <w:rPr>
          <w:rFonts w:eastAsiaTheme="majorEastAsia" w:cstheme="majorBidi"/>
          <w:color w:val="30818D" w:themeColor="accent1" w:themeShade="BF"/>
          <w:sz w:val="36"/>
          <w:szCs w:val="36"/>
        </w:rPr>
      </w:pPr>
      <w:r>
        <w:br w:type="page"/>
      </w:r>
    </w:p>
    <w:p w:rsidR="00F074BC" w:rsidRPr="00844844" w:rsidRDefault="00B4442A" w:rsidP="002D1162">
      <w:pPr>
        <w:pStyle w:val="Heading1"/>
        <w:rPr>
          <w:rFonts w:asciiTheme="minorHAnsi" w:hAnsiTheme="minorHAnsi"/>
        </w:rPr>
      </w:pPr>
      <w:bookmarkStart w:id="37" w:name="_Toc368016220"/>
      <w:r w:rsidRPr="00844844">
        <w:rPr>
          <w:rFonts w:asciiTheme="minorHAnsi" w:hAnsiTheme="minorHAnsi"/>
        </w:rPr>
        <w:lastRenderedPageBreak/>
        <w:t>Data models</w:t>
      </w:r>
      <w:bookmarkEnd w:id="37"/>
    </w:p>
    <w:p w:rsidR="002D1162" w:rsidRPr="00844844" w:rsidRDefault="002D1162" w:rsidP="002D1162"/>
    <w:p w:rsidR="002D1162" w:rsidRPr="00844844" w:rsidRDefault="002D1162" w:rsidP="002D1162">
      <w:pPr>
        <w:pStyle w:val="Heading2"/>
        <w:rPr>
          <w:rFonts w:asciiTheme="minorHAnsi" w:hAnsiTheme="minorHAnsi"/>
          <w:szCs w:val="30"/>
        </w:rPr>
      </w:pPr>
      <w:bookmarkStart w:id="38" w:name="_Toc344229904"/>
      <w:bookmarkStart w:id="39" w:name="_Toc364510254"/>
      <w:bookmarkStart w:id="40" w:name="_Toc368016221"/>
      <w:r w:rsidRPr="00844844">
        <w:rPr>
          <w:rFonts w:asciiTheme="minorHAnsi" w:hAnsiTheme="minorHAnsi"/>
        </w:rPr>
        <w:t>Context Diagram</w:t>
      </w:r>
      <w:bookmarkEnd w:id="38"/>
      <w:bookmarkEnd w:id="39"/>
      <w:bookmarkEnd w:id="40"/>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pStyle w:val="Heading2"/>
        <w:rPr>
          <w:rFonts w:asciiTheme="minorHAnsi" w:hAnsiTheme="minorHAnsi"/>
        </w:rPr>
      </w:pPr>
      <w:bookmarkStart w:id="41" w:name="_Toc344229905"/>
      <w:bookmarkStart w:id="42" w:name="_Toc364510255"/>
      <w:bookmarkStart w:id="43" w:name="_Toc368016222"/>
      <w:r w:rsidRPr="00844844">
        <w:rPr>
          <w:rFonts w:asciiTheme="minorHAnsi" w:hAnsiTheme="minorHAnsi"/>
        </w:rPr>
        <w:lastRenderedPageBreak/>
        <w:t>0-Level DFD</w:t>
      </w:r>
      <w:bookmarkEnd w:id="41"/>
      <w:bookmarkEnd w:id="42"/>
      <w:bookmarkEnd w:id="43"/>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4" w:name="_Toc344229906"/>
      <w:bookmarkStart w:id="45" w:name="_Toc364510256"/>
      <w:bookmarkStart w:id="46" w:name="_Toc368016223"/>
      <w:r w:rsidRPr="00844844">
        <w:rPr>
          <w:rFonts w:asciiTheme="minorHAnsi" w:hAnsiTheme="minorHAnsi"/>
        </w:rPr>
        <w:lastRenderedPageBreak/>
        <w:t>1-Level DFD</w:t>
      </w:r>
      <w:bookmarkEnd w:id="44"/>
      <w:bookmarkEnd w:id="45"/>
      <w:bookmarkEnd w:id="46"/>
    </w:p>
    <w:p w:rsidR="002D1162" w:rsidRPr="00844844" w:rsidRDefault="002D1162" w:rsidP="002D1162">
      <w:pPr>
        <w:rPr>
          <w:rFonts w:cs="Vrinda"/>
          <w:szCs w:val="28"/>
          <w:lang w:bidi="bn-BD"/>
        </w:rPr>
      </w:pPr>
      <w:r w:rsidRPr="00844844">
        <w:rPr>
          <w:rFonts w:cs="Vrinda"/>
          <w:noProof/>
          <w:szCs w:val="28"/>
          <w:lang w:bidi="ar-SA"/>
        </w:rPr>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7" w:name="_Toc344229907"/>
      <w:bookmarkStart w:id="48" w:name="_Toc364510257"/>
      <w:bookmarkStart w:id="49" w:name="_Toc368016224"/>
      <w:r w:rsidRPr="00844844">
        <w:rPr>
          <w:rFonts w:asciiTheme="minorHAnsi" w:hAnsiTheme="minorHAnsi"/>
        </w:rPr>
        <w:t>2-Level DFD</w:t>
      </w:r>
      <w:bookmarkEnd w:id="47"/>
      <w:bookmarkEnd w:id="48"/>
      <w:bookmarkEnd w:id="49"/>
    </w:p>
    <w:p w:rsidR="002D1162" w:rsidRPr="00844844" w:rsidRDefault="002D1162" w:rsidP="002D1162">
      <w:pPr>
        <w:rPr>
          <w:rFonts w:cs="Vrinda"/>
          <w:szCs w:val="28"/>
          <w:lang w:bidi="bn-BD"/>
        </w:rPr>
      </w:pPr>
    </w:p>
    <w:p w:rsidR="002D1162" w:rsidRPr="00844844" w:rsidRDefault="002D1162" w:rsidP="002D1162">
      <w:r w:rsidRPr="00844844">
        <w:rPr>
          <w:noProof/>
          <w:lang w:bidi="ar-SA"/>
        </w:rPr>
        <w:drawing>
          <wp:inline distT="0" distB="0" distL="0" distR="0">
            <wp:extent cx="5943600" cy="3019425"/>
            <wp:effectExtent l="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20"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F074BC" w:rsidRPr="00844844" w:rsidRDefault="00B4442A" w:rsidP="00BD67CF">
      <w:pPr>
        <w:pStyle w:val="Heading2"/>
        <w:rPr>
          <w:rFonts w:asciiTheme="minorHAnsi" w:hAnsiTheme="minorHAnsi"/>
        </w:rPr>
      </w:pPr>
      <w:bookmarkStart w:id="50" w:name="_Toc368016225"/>
      <w:r w:rsidRPr="00844844">
        <w:rPr>
          <w:rFonts w:asciiTheme="minorHAnsi" w:hAnsiTheme="minorHAnsi"/>
        </w:rPr>
        <w:lastRenderedPageBreak/>
        <w:t>Sequence diagrams</w:t>
      </w:r>
      <w:bookmarkEnd w:id="50"/>
    </w:p>
    <w:p w:rsidR="001A0738" w:rsidRPr="00844844" w:rsidRDefault="00EA3E24" w:rsidP="000E3659">
      <w:pPr>
        <w:pStyle w:val="Heading3"/>
        <w:rPr>
          <w:rFonts w:asciiTheme="minorHAnsi" w:hAnsiTheme="minorHAnsi"/>
        </w:rPr>
      </w:pPr>
      <w:bookmarkStart w:id="51" w:name="_Toc368016226"/>
      <w:r w:rsidRPr="00844844">
        <w:rPr>
          <w:rFonts w:asciiTheme="minorHAnsi" w:hAnsiTheme="minorHAnsi"/>
        </w:rPr>
        <w:t>Interaction Sites</w:t>
      </w:r>
      <w:bookmarkEnd w:id="51"/>
    </w:p>
    <w:p w:rsidR="00EA3E24" w:rsidRPr="00844844" w:rsidRDefault="00EA3E24" w:rsidP="000F4576">
      <w:pPr>
        <w:tabs>
          <w:tab w:val="left" w:pos="990"/>
        </w:tabs>
        <w:rPr>
          <w:b/>
          <w:sz w:val="36"/>
          <w:szCs w:val="36"/>
          <w:u w:val="single"/>
        </w:rPr>
      </w:pPr>
      <w:r w:rsidRPr="00844844">
        <w:rPr>
          <w:b/>
          <w:noProof/>
          <w:sz w:val="36"/>
          <w:szCs w:val="36"/>
          <w:u w:val="single"/>
          <w:lang w:bidi="ar-SA"/>
        </w:rPr>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1"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Pr="00844844" w:rsidRDefault="00EA3E24" w:rsidP="00EA3E24">
      <w:pPr>
        <w:pStyle w:val="Heading3"/>
        <w:rPr>
          <w:rFonts w:asciiTheme="minorHAnsi" w:hAnsiTheme="minorHAnsi"/>
        </w:rPr>
      </w:pPr>
      <w:bookmarkStart w:id="52" w:name="_Toc368016227"/>
      <w:r w:rsidRPr="00844844">
        <w:rPr>
          <w:rFonts w:asciiTheme="minorHAnsi" w:hAnsiTheme="minorHAnsi"/>
        </w:rPr>
        <w:t>Interaction Workers</w:t>
      </w:r>
      <w:bookmarkEnd w:id="52"/>
    </w:p>
    <w:p w:rsidR="003B5836" w:rsidRPr="00844844" w:rsidRDefault="001A0738" w:rsidP="00EA3E24">
      <w:pPr>
        <w:tabs>
          <w:tab w:val="left" w:pos="990"/>
        </w:tabs>
      </w:pPr>
      <w:r w:rsidRPr="00844844">
        <w:rPr>
          <w:b/>
          <w:sz w:val="36"/>
          <w:szCs w:val="36"/>
          <w:u w:val="single"/>
        </w:rPr>
        <w:br w:type="page"/>
      </w:r>
      <w:r w:rsidR="00EA3E24" w:rsidRPr="00844844">
        <w:rPr>
          <w:b/>
          <w:noProof/>
          <w:sz w:val="36"/>
          <w:szCs w:val="36"/>
          <w:u w:val="single"/>
          <w:lang w:bidi="ar-SA"/>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2"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Pr="00844844" w:rsidRDefault="00B4442A" w:rsidP="00BC66C2">
      <w:pPr>
        <w:pStyle w:val="Heading2"/>
        <w:rPr>
          <w:rFonts w:asciiTheme="minorHAnsi" w:hAnsiTheme="minorHAnsi"/>
        </w:rPr>
      </w:pPr>
      <w:bookmarkStart w:id="53" w:name="_Toc368016228"/>
      <w:r w:rsidRPr="00844844">
        <w:rPr>
          <w:rFonts w:asciiTheme="minorHAnsi" w:hAnsiTheme="minorHAnsi"/>
        </w:rPr>
        <w:t>Entity Relationship Model,</w:t>
      </w:r>
      <w:bookmarkEnd w:id="53"/>
    </w:p>
    <w:p w:rsidR="002D1162" w:rsidRPr="00844844" w:rsidRDefault="002D1162" w:rsidP="002D1162">
      <w:pPr>
        <w:pStyle w:val="Heading2"/>
        <w:ind w:left="360"/>
        <w:rPr>
          <w:rFonts w:asciiTheme="minorHAnsi" w:eastAsia="Arial" w:hAnsiTheme="minorHAnsi"/>
        </w:rPr>
      </w:pPr>
      <w:bookmarkStart w:id="54" w:name="_Toc364510258"/>
      <w:bookmarkStart w:id="55" w:name="_Toc368016229"/>
      <w:r w:rsidRPr="00844844">
        <w:rPr>
          <w:rFonts w:asciiTheme="minorHAnsi" w:eastAsia="Arial" w:hAnsiTheme="minorHAnsi"/>
        </w:rPr>
        <w:t>E-R Diagram:</w:t>
      </w:r>
      <w:bookmarkEnd w:id="54"/>
      <w:bookmarkEnd w:id="55"/>
    </w:p>
    <w:p w:rsidR="002D1162" w:rsidRPr="00844844" w:rsidRDefault="002D1162" w:rsidP="002D1162">
      <w:pPr>
        <w:rPr>
          <w:rFonts w:eastAsia="Arial"/>
        </w:rPr>
      </w:pPr>
    </w:p>
    <w:p w:rsidR="002D1162" w:rsidRPr="00844844" w:rsidRDefault="002D1162" w:rsidP="002D1162">
      <w:pPr>
        <w:rPr>
          <w:rFonts w:eastAsia="Arial"/>
        </w:rPr>
      </w:pPr>
      <w:r w:rsidRPr="00844844">
        <w:rPr>
          <w:rFonts w:eastAsia="Arial"/>
        </w:rPr>
        <w:t>We will design a RDBMS for Construction Management System. The entities and their attributes are listed below. Attributes in Bold letter is the unique key.</w:t>
      </w:r>
    </w:p>
    <w:tbl>
      <w:tblPr>
        <w:tblW w:w="0" w:type="auto"/>
        <w:jc w:val="center"/>
        <w:tblLayout w:type="fixed"/>
        <w:tblLook w:val="0000" w:firstRow="0" w:lastRow="0" w:firstColumn="0" w:lastColumn="0" w:noHBand="0" w:noVBand="0"/>
      </w:tblPr>
      <w:tblGrid>
        <w:gridCol w:w="4035"/>
        <w:gridCol w:w="5020"/>
      </w:tblGrid>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Attributes</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User Id</w:t>
            </w:r>
            <w:r w:rsidRPr="00844844">
              <w:rPr>
                <w:rFonts w:eastAsia="Arial"/>
              </w:rPr>
              <w:t>, Name, Address , Contact Number, skillset, Photo ID Num, Photo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Construction site  Id</w:t>
            </w:r>
            <w:r w:rsidRPr="00844844">
              <w:rPr>
                <w:rFonts w:eastAsia="Arial"/>
              </w:rPr>
              <w:t xml:space="preserve"> , Name, Address, Registered no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Machine Id</w:t>
            </w:r>
            <w:r w:rsidRPr="00844844">
              <w:rPr>
                <w:rFonts w:eastAsia="Arial"/>
              </w:rPr>
              <w:t>, Name, purpose</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Session Id, worker</w:t>
            </w:r>
            <w:r w:rsidRPr="00844844">
              <w:rPr>
                <w:rFonts w:eastAsia="Arial"/>
              </w:rPr>
              <w:t xml:space="preserve"> Id, Time, Expense amount</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engineer  Id</w:t>
            </w:r>
            <w:r w:rsidRPr="00844844">
              <w:rPr>
                <w:rFonts w:eastAsia="Arial"/>
              </w:rPr>
              <w:t>, Name, address, contact number</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Preference Id, </w:t>
            </w:r>
            <w:r w:rsidRPr="00844844">
              <w:rPr>
                <w:rFonts w:eastAsia="Arial"/>
              </w:rPr>
              <w:t>Type, Description</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Product id, </w:t>
            </w:r>
            <w:r w:rsidRPr="00844844">
              <w:rPr>
                <w:rFonts w:eastAsia="Arial"/>
              </w:rPr>
              <w:t>stock, name, price</w:t>
            </w:r>
          </w:p>
        </w:tc>
      </w:tr>
    </w:tbl>
    <w:p w:rsidR="002D1162" w:rsidRPr="00844844" w:rsidRDefault="002D1162" w:rsidP="002D1162"/>
    <w:p w:rsidR="002D1162" w:rsidRPr="00844844" w:rsidRDefault="002D1162" w:rsidP="002D1162">
      <w:pPr>
        <w:rPr>
          <w:rFonts w:eastAsia="Arial"/>
        </w:rPr>
      </w:pPr>
    </w:p>
    <w:p w:rsidR="002D1162" w:rsidRPr="00844844" w:rsidRDefault="002D1162" w:rsidP="002D1162">
      <w:pPr>
        <w:rPr>
          <w:rFonts w:eastAsia="Arial"/>
        </w:rPr>
      </w:pPr>
    </w:p>
    <w:p w:rsidR="002D1162" w:rsidRPr="00844844" w:rsidRDefault="002D1162" w:rsidP="002D1162">
      <w:pPr>
        <w:rPr>
          <w:rFonts w:eastAsia="Arial"/>
          <w:b/>
          <w:bCs/>
        </w:rPr>
      </w:pPr>
      <w:r w:rsidRPr="00844844">
        <w:rPr>
          <w:rFonts w:eastAsia="Arial"/>
          <w:b/>
          <w:bCs/>
        </w:rPr>
        <w:t>Relationship between Entities:</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Workers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Machines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Workers  does Work Session</w:t>
      </w:r>
      <w:r w:rsidRPr="00844844">
        <w:t></w:t>
      </w:r>
      <w:r w:rsidRPr="00844844">
        <w:rPr>
          <w:rFonts w:eastAsia="Arial"/>
        </w:rPr>
        <w:t xml:space="preserve"> 1 : 1</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Construction Management System manages  Raw Material </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Engineer provides Design Preferences </w:t>
      </w:r>
      <w:r w:rsidRPr="00844844">
        <w:t></w:t>
      </w:r>
      <w:r w:rsidRPr="00844844">
        <w:rPr>
          <w:rFonts w:eastAsia="Arial"/>
        </w:rPr>
        <w:t xml:space="preserve"> M : N</w:t>
      </w:r>
    </w:p>
    <w:p w:rsidR="002D1162" w:rsidRPr="00844844" w:rsidRDefault="002D1162" w:rsidP="002D1162">
      <w:pPr>
        <w:ind w:left="360"/>
        <w:rPr>
          <w:rFonts w:eastAsia="Arial"/>
        </w:rPr>
      </w:pPr>
    </w:p>
    <w:p w:rsidR="002D1162" w:rsidRPr="00844844" w:rsidRDefault="002D1162" w:rsidP="002D1162">
      <w:pPr>
        <w:ind w:left="-630"/>
        <w:rPr>
          <w:rFonts w:eastAsia="Arial"/>
        </w:rPr>
      </w:pPr>
    </w:p>
    <w:p w:rsidR="002D1162" w:rsidRPr="00844844" w:rsidRDefault="002D1162" w:rsidP="002D1162">
      <w:pPr>
        <w:ind w:left="-63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r w:rsidRPr="00844844">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Pr="00844844" w:rsidRDefault="002D1162" w:rsidP="002D1162">
      <w:pPr>
        <w:ind w:left="-270" w:hanging="450"/>
        <w:rPr>
          <w:rFonts w:eastAsia="Arial"/>
        </w:rPr>
      </w:pPr>
    </w:p>
    <w:p w:rsidR="0069234C" w:rsidRPr="00844844" w:rsidRDefault="002D1162" w:rsidP="002D1162">
      <w:pPr>
        <w:ind w:left="720" w:firstLine="720"/>
        <w:rPr>
          <w:rFonts w:eastAsia="Arial"/>
        </w:rPr>
      </w:pPr>
      <w:r w:rsidRPr="00844844">
        <w:rPr>
          <w:rFonts w:eastAsia="Arial"/>
        </w:rPr>
        <w:t xml:space="preserve">Figure: </w:t>
      </w:r>
      <w:r w:rsidRPr="00844844">
        <w:rPr>
          <w:rFonts w:eastAsia="Arial"/>
          <w:b/>
          <w:bCs/>
        </w:rPr>
        <w:t>E-R Diagram of Construction Management system</w:t>
      </w:r>
    </w:p>
    <w:p w:rsidR="003E00D0" w:rsidRDefault="003E00D0">
      <w:pPr>
        <w:rPr>
          <w:rFonts w:eastAsia="Arial" w:cstheme="majorBidi"/>
          <w:color w:val="30818D" w:themeColor="accent1" w:themeShade="BF"/>
          <w:sz w:val="28"/>
          <w:szCs w:val="28"/>
        </w:rPr>
      </w:pPr>
      <w:bookmarkStart w:id="56" w:name="_Toc364510259"/>
      <w:r>
        <w:rPr>
          <w:rFonts w:eastAsia="Arial"/>
        </w:rPr>
        <w:br w:type="page"/>
      </w:r>
    </w:p>
    <w:p w:rsidR="005B1E71" w:rsidRPr="00844844" w:rsidRDefault="005B1E71" w:rsidP="005B1E71">
      <w:pPr>
        <w:pStyle w:val="Heading2"/>
        <w:rPr>
          <w:rFonts w:asciiTheme="minorHAnsi" w:eastAsia="Arial" w:hAnsiTheme="minorHAnsi"/>
        </w:rPr>
      </w:pPr>
      <w:bookmarkStart w:id="57" w:name="_Toc368016230"/>
      <w:r w:rsidRPr="00844844">
        <w:rPr>
          <w:rFonts w:asciiTheme="minorHAnsi" w:eastAsia="Arial" w:hAnsiTheme="minorHAnsi"/>
        </w:rPr>
        <w:lastRenderedPageBreak/>
        <w:t>Class Diagram</w:t>
      </w:r>
      <w:bookmarkEnd w:id="56"/>
      <w:bookmarkEnd w:id="57"/>
    </w:p>
    <w:p w:rsidR="005B1E71" w:rsidRPr="00844844" w:rsidRDefault="005B1E71" w:rsidP="005B1E71">
      <w:pPr>
        <w:rPr>
          <w:rFonts w:eastAsia="Arial" w:cs="Vrinda"/>
          <w:szCs w:val="28"/>
          <w:lang w:bidi="bn-BD"/>
        </w:rPr>
      </w:pPr>
    </w:p>
    <w:p w:rsidR="005B1E71" w:rsidRPr="00844844" w:rsidRDefault="005B1E71" w:rsidP="005B1E71">
      <w:pPr>
        <w:rPr>
          <w:rFonts w:eastAsia="Arial" w:cs="Vrinda"/>
          <w:szCs w:val="28"/>
          <w:lang w:bidi="bn-BD"/>
        </w:rPr>
      </w:pPr>
      <w:r w:rsidRPr="00844844">
        <w:rPr>
          <w:rFonts w:eastAsia="Arial" w:cs="Vrinda"/>
          <w:noProof/>
          <w:szCs w:val="28"/>
          <w:lang w:bidi="ar-SA"/>
        </w:rPr>
        <w:drawing>
          <wp:inline distT="0" distB="0" distL="0" distR="0">
            <wp:extent cx="5614035" cy="6105525"/>
            <wp:effectExtent l="0" t="0" r="0"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4" cstate="print"/>
                    <a:srcRect/>
                    <a:stretch>
                      <a:fillRect/>
                    </a:stretch>
                  </pic:blipFill>
                  <pic:spPr bwMode="auto">
                    <a:xfrm>
                      <a:off x="0" y="0"/>
                      <a:ext cx="5614035" cy="6105525"/>
                    </a:xfrm>
                    <a:prstGeom prst="rect">
                      <a:avLst/>
                    </a:prstGeom>
                    <a:noFill/>
                    <a:ln w="9525">
                      <a:noFill/>
                      <a:miter lim="800000"/>
                      <a:headEnd/>
                      <a:tailEnd/>
                    </a:ln>
                  </pic:spPr>
                </pic:pic>
              </a:graphicData>
            </a:graphic>
          </wp:inline>
        </w:drawing>
      </w:r>
    </w:p>
    <w:p w:rsidR="000B0BB4" w:rsidRPr="00844844" w:rsidRDefault="005B1E71" w:rsidP="005B1E71">
      <w:r w:rsidRPr="00844844">
        <w:rPr>
          <w:rFonts w:eastAsia="Arial" w:cs="Vrinda"/>
          <w:noProof/>
          <w:szCs w:val="28"/>
          <w:lang w:bidi="ar-SA"/>
        </w:rPr>
        <w:lastRenderedPageBreak/>
        <w:drawing>
          <wp:inline distT="0" distB="0" distL="0" distR="0">
            <wp:extent cx="5943600" cy="3629025"/>
            <wp:effectExtent l="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5" cstate="print"/>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B4442A" w:rsidRPr="00844844" w:rsidRDefault="00B4442A" w:rsidP="00BC66C2">
      <w:pPr>
        <w:pStyle w:val="Heading2"/>
        <w:rPr>
          <w:rFonts w:asciiTheme="minorHAnsi" w:hAnsiTheme="minorHAnsi"/>
        </w:rPr>
      </w:pPr>
      <w:bookmarkStart w:id="58" w:name="_Toc368016231"/>
      <w:r w:rsidRPr="00844844">
        <w:rPr>
          <w:rFonts w:asciiTheme="minorHAnsi" w:hAnsiTheme="minorHAnsi"/>
        </w:rPr>
        <w:t>Activity Diagrams</w:t>
      </w:r>
      <w:bookmarkEnd w:id="58"/>
    </w:p>
    <w:p w:rsidR="004C1DE5" w:rsidRPr="00844844" w:rsidRDefault="00212F79" w:rsidP="00212F79">
      <w:pPr>
        <w:pStyle w:val="Heading3"/>
        <w:rPr>
          <w:rFonts w:asciiTheme="minorHAnsi" w:hAnsiTheme="minorHAnsi"/>
        </w:rPr>
      </w:pPr>
      <w:bookmarkStart w:id="59" w:name="_Toc368016232"/>
      <w:r w:rsidRPr="00844844">
        <w:rPr>
          <w:rFonts w:asciiTheme="minorHAnsi" w:hAnsiTheme="minorHAnsi"/>
        </w:rPr>
        <w:t>User Login</w:t>
      </w:r>
      <w:bookmarkEnd w:id="59"/>
    </w:p>
    <w:p w:rsidR="00212F79" w:rsidRPr="00844844" w:rsidRDefault="00212F79" w:rsidP="000E3659"/>
    <w:p w:rsidR="00BC74A7" w:rsidRPr="00844844" w:rsidRDefault="00BC74A7" w:rsidP="000E3659">
      <w:r w:rsidRPr="00844844">
        <w:rPr>
          <w:noProof/>
          <w:lang w:bidi="ar-SA"/>
        </w:rPr>
        <w:drawing>
          <wp:inline distT="0" distB="0" distL="0" distR="0">
            <wp:extent cx="4638249" cy="3324225"/>
            <wp:effectExtent l="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6" cstate="print"/>
                    <a:srcRect/>
                    <a:stretch>
                      <a:fillRect/>
                    </a:stretch>
                  </pic:blipFill>
                  <pic:spPr bwMode="auto">
                    <a:xfrm>
                      <a:off x="0" y="0"/>
                      <a:ext cx="4646270" cy="3329974"/>
                    </a:xfrm>
                    <a:prstGeom prst="rect">
                      <a:avLst/>
                    </a:prstGeom>
                    <a:noFill/>
                    <a:ln w="9525">
                      <a:noFill/>
                      <a:miter lim="800000"/>
                      <a:headEnd/>
                      <a:tailEnd/>
                    </a:ln>
                  </pic:spPr>
                </pic:pic>
              </a:graphicData>
            </a:graphic>
          </wp:inline>
        </w:drawing>
      </w:r>
    </w:p>
    <w:p w:rsidR="00212F79" w:rsidRPr="00844844" w:rsidRDefault="00212F79" w:rsidP="00212F79">
      <w:pPr>
        <w:pStyle w:val="Heading3"/>
        <w:rPr>
          <w:rFonts w:asciiTheme="minorHAnsi" w:hAnsiTheme="minorHAnsi"/>
        </w:rPr>
      </w:pPr>
      <w:bookmarkStart w:id="60" w:name="_Toc368016233"/>
      <w:r w:rsidRPr="00844844">
        <w:rPr>
          <w:rFonts w:asciiTheme="minorHAnsi" w:hAnsiTheme="minorHAnsi"/>
        </w:rPr>
        <w:lastRenderedPageBreak/>
        <w:t>View site</w:t>
      </w:r>
      <w:bookmarkEnd w:id="60"/>
    </w:p>
    <w:p w:rsidR="00BC74A7" w:rsidRPr="00844844" w:rsidRDefault="00BC74A7" w:rsidP="000E3659">
      <w:r w:rsidRPr="00844844">
        <w:rPr>
          <w:noProof/>
          <w:lang w:bidi="ar-SA"/>
        </w:rPr>
        <w:drawing>
          <wp:inline distT="0" distB="0" distL="0" distR="0">
            <wp:extent cx="4733925" cy="3085971"/>
            <wp:effectExtent l="0" t="0" r="0"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7" cstate="print"/>
                    <a:srcRect/>
                    <a:stretch>
                      <a:fillRect/>
                    </a:stretch>
                  </pic:blipFill>
                  <pic:spPr bwMode="auto">
                    <a:xfrm>
                      <a:off x="0" y="0"/>
                      <a:ext cx="4751373" cy="3097345"/>
                    </a:xfrm>
                    <a:prstGeom prst="rect">
                      <a:avLst/>
                    </a:prstGeom>
                    <a:noFill/>
                    <a:ln w="9525">
                      <a:noFill/>
                      <a:miter lim="800000"/>
                      <a:headEnd/>
                      <a:tailEnd/>
                    </a:ln>
                  </pic:spPr>
                </pic:pic>
              </a:graphicData>
            </a:graphic>
          </wp:inline>
        </w:drawing>
      </w:r>
    </w:p>
    <w:p w:rsidR="00BC74A7" w:rsidRDefault="00BC74A7" w:rsidP="000E3659"/>
    <w:p w:rsidR="003E00D0" w:rsidRPr="00844844" w:rsidRDefault="003E00D0" w:rsidP="000E3659"/>
    <w:p w:rsidR="00BC74A7" w:rsidRPr="00844844" w:rsidRDefault="00BC74A7" w:rsidP="00BC74A7">
      <w:pPr>
        <w:pStyle w:val="Heading3"/>
        <w:rPr>
          <w:rFonts w:asciiTheme="minorHAnsi" w:hAnsiTheme="minorHAnsi"/>
        </w:rPr>
      </w:pPr>
      <w:bookmarkStart w:id="61" w:name="_Toc368016234"/>
      <w:r w:rsidRPr="00844844">
        <w:rPr>
          <w:rFonts w:asciiTheme="minorHAnsi" w:hAnsiTheme="minorHAnsi"/>
        </w:rPr>
        <w:t>View workers</w:t>
      </w:r>
      <w:bookmarkEnd w:id="61"/>
    </w:p>
    <w:p w:rsidR="00212F79" w:rsidRPr="00844844" w:rsidRDefault="00212F79" w:rsidP="000E3659"/>
    <w:p w:rsidR="00212F79" w:rsidRPr="00844844" w:rsidRDefault="00BC74A7" w:rsidP="000E3659">
      <w:r w:rsidRPr="00844844">
        <w:rPr>
          <w:noProof/>
          <w:lang w:bidi="ar-SA"/>
        </w:rPr>
        <w:drawing>
          <wp:inline distT="0" distB="0" distL="0" distR="0">
            <wp:extent cx="5057775" cy="3676650"/>
            <wp:effectExtent l="0" t="0" r="0"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8" cstate="print"/>
                    <a:srcRect/>
                    <a:stretch>
                      <a:fillRect/>
                    </a:stretch>
                  </pic:blipFill>
                  <pic:spPr bwMode="auto">
                    <a:xfrm>
                      <a:off x="0" y="0"/>
                      <a:ext cx="5057775" cy="3676650"/>
                    </a:xfrm>
                    <a:prstGeom prst="rect">
                      <a:avLst/>
                    </a:prstGeom>
                    <a:noFill/>
                    <a:ln w="9525">
                      <a:noFill/>
                      <a:miter lim="800000"/>
                      <a:headEnd/>
                      <a:tailEnd/>
                    </a:ln>
                  </pic:spPr>
                </pic:pic>
              </a:graphicData>
            </a:graphic>
          </wp:inline>
        </w:drawing>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BC66C2">
      <w:pPr>
        <w:pStyle w:val="Heading1"/>
        <w:rPr>
          <w:rFonts w:asciiTheme="minorHAnsi" w:hAnsiTheme="minorHAnsi"/>
        </w:rPr>
      </w:pPr>
      <w:bookmarkStart w:id="62" w:name="_Toc368016235"/>
      <w:r w:rsidRPr="00844844">
        <w:rPr>
          <w:rFonts w:asciiTheme="minorHAnsi" w:hAnsiTheme="minorHAnsi"/>
        </w:rPr>
        <w:lastRenderedPageBreak/>
        <w:t>System Design</w:t>
      </w:r>
      <w:bookmarkEnd w:id="62"/>
    </w:p>
    <w:p w:rsidR="00B4442A" w:rsidRPr="00844844" w:rsidRDefault="00B4442A" w:rsidP="00472BB3">
      <w:pPr>
        <w:pStyle w:val="Heading2"/>
        <w:rPr>
          <w:rFonts w:asciiTheme="minorHAnsi" w:hAnsiTheme="minorHAnsi"/>
        </w:rPr>
      </w:pPr>
      <w:bookmarkStart w:id="63" w:name="_Toc368016236"/>
      <w:r w:rsidRPr="00844844">
        <w:rPr>
          <w:rFonts w:asciiTheme="minorHAnsi" w:hAnsiTheme="minorHAnsi"/>
        </w:rPr>
        <w:t>Modularisation details</w:t>
      </w:r>
      <w:bookmarkEnd w:id="63"/>
    </w:p>
    <w:p w:rsidR="009E1517" w:rsidRPr="00844844" w:rsidRDefault="009E1517" w:rsidP="009E1517">
      <w:pPr>
        <w:pStyle w:val="Heading2"/>
        <w:rPr>
          <w:rFonts w:asciiTheme="minorHAnsi" w:eastAsia="Arial" w:hAnsiTheme="minorHAnsi"/>
        </w:rPr>
      </w:pPr>
      <w:bookmarkStart w:id="64" w:name="_Toc364510262"/>
      <w:bookmarkStart w:id="65" w:name="_Toc368016237"/>
      <w:r w:rsidRPr="00844844">
        <w:rPr>
          <w:rFonts w:asciiTheme="minorHAnsi" w:hAnsiTheme="minorHAnsi"/>
        </w:rPr>
        <w:t>Module Description</w:t>
      </w:r>
      <w:bookmarkEnd w:id="64"/>
      <w:bookmarkEnd w:id="65"/>
    </w:p>
    <w:p w:rsidR="009E1517" w:rsidRPr="00844844" w:rsidRDefault="009E1517" w:rsidP="009E1517">
      <w:pPr>
        <w:rPr>
          <w:lang w:eastAsia="ar-SA"/>
        </w:rPr>
      </w:pPr>
      <w:r w:rsidRPr="00844844">
        <w:rPr>
          <w:lang w:eastAsia="ar-SA"/>
        </w:rPr>
        <w:t>Construction Management System is divided into three main components. Such as:</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GUI</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Engine</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Database</w:t>
      </w:r>
    </w:p>
    <w:p w:rsidR="009E1517" w:rsidRPr="00844844" w:rsidRDefault="009E1517" w:rsidP="009E1517">
      <w:pPr>
        <w:tabs>
          <w:tab w:val="left" w:pos="1425"/>
        </w:tabs>
        <w:rPr>
          <w:lang w:eastAsia="ar-SA"/>
        </w:rPr>
      </w:pPr>
      <w:r w:rsidRPr="00844844">
        <w:rPr>
          <w:lang w:eastAsia="ar-SA"/>
        </w:rPr>
        <w:tab/>
      </w:r>
    </w:p>
    <w:p w:rsidR="009E1517" w:rsidRPr="00844844" w:rsidRDefault="009E1517" w:rsidP="009E1517">
      <w:pPr>
        <w:rPr>
          <w:lang w:eastAsia="ar-SA"/>
        </w:rPr>
      </w:pPr>
      <w:r w:rsidRPr="00844844">
        <w:rPr>
          <w:noProof/>
          <w:lang w:bidi="ar-SA"/>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9"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Pr="00844844" w:rsidRDefault="009E1517" w:rsidP="009E1517">
      <w:pPr>
        <w:rPr>
          <w:lang w:eastAsia="ar-SA"/>
        </w:rPr>
      </w:pPr>
      <w:r w:rsidRPr="00844844">
        <w:rPr>
          <w:b/>
          <w:bCs/>
          <w:lang w:eastAsia="ar-SA"/>
        </w:rPr>
        <w:t>Figure:</w:t>
      </w:r>
      <w:r w:rsidRPr="00844844">
        <w:rPr>
          <w:lang w:eastAsia="ar-SA"/>
        </w:rPr>
        <w:t xml:space="preserve"> Components of Construction Management System</w:t>
      </w:r>
    </w:p>
    <w:p w:rsidR="009E1517" w:rsidRPr="00844844" w:rsidRDefault="009E1517" w:rsidP="009E1517">
      <w:pPr>
        <w:pStyle w:val="Heading3"/>
        <w:rPr>
          <w:rFonts w:asciiTheme="minorHAnsi" w:hAnsiTheme="minorHAnsi"/>
        </w:rPr>
      </w:pPr>
      <w:bookmarkStart w:id="66" w:name="_Toc364510263"/>
      <w:bookmarkStart w:id="67" w:name="_Toc368016238"/>
      <w:r w:rsidRPr="00844844">
        <w:rPr>
          <w:rFonts w:asciiTheme="minorHAnsi" w:hAnsiTheme="minorHAnsi"/>
        </w:rPr>
        <w:t>Construction   Management System GUI</w:t>
      </w:r>
      <w:bookmarkEnd w:id="66"/>
      <w:bookmarkEnd w:id="67"/>
    </w:p>
    <w:p w:rsidR="009E1517" w:rsidRPr="00844844" w:rsidRDefault="009E1517" w:rsidP="009E1517">
      <w:pPr>
        <w:rPr>
          <w:lang w:eastAsia="ar-SA"/>
        </w:rPr>
      </w:pPr>
      <w:r w:rsidRPr="00844844">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Pr="00844844" w:rsidRDefault="009E1517" w:rsidP="0064486B">
      <w:pPr>
        <w:numPr>
          <w:ilvl w:val="0"/>
          <w:numId w:val="19"/>
        </w:numPr>
        <w:rPr>
          <w:lang w:eastAsia="ar-SA"/>
        </w:rPr>
      </w:pPr>
      <w:r w:rsidRPr="00844844">
        <w:rPr>
          <w:lang w:eastAsia="ar-SA"/>
        </w:rPr>
        <w:t>Design &amp; Plan viewer</w:t>
      </w:r>
    </w:p>
    <w:p w:rsidR="009E1517" w:rsidRPr="00844844" w:rsidRDefault="009E1517" w:rsidP="0064486B">
      <w:pPr>
        <w:numPr>
          <w:ilvl w:val="0"/>
          <w:numId w:val="19"/>
        </w:numPr>
        <w:rPr>
          <w:lang w:eastAsia="ar-SA"/>
        </w:rPr>
      </w:pPr>
      <w:r w:rsidRPr="00844844">
        <w:rPr>
          <w:lang w:eastAsia="ar-SA"/>
        </w:rPr>
        <w:t>Work Planner Interface</w:t>
      </w:r>
    </w:p>
    <w:p w:rsidR="009E1517" w:rsidRPr="00844844" w:rsidRDefault="009E1517" w:rsidP="0064486B">
      <w:pPr>
        <w:numPr>
          <w:ilvl w:val="0"/>
          <w:numId w:val="19"/>
        </w:numPr>
        <w:rPr>
          <w:lang w:eastAsia="ar-SA"/>
        </w:rPr>
      </w:pPr>
      <w:r w:rsidRPr="00844844">
        <w:rPr>
          <w:lang w:eastAsia="ar-SA"/>
        </w:rPr>
        <w:t>Payment Interface</w:t>
      </w:r>
    </w:p>
    <w:p w:rsidR="009E1517" w:rsidRPr="00844844" w:rsidRDefault="009E1517" w:rsidP="0064486B">
      <w:pPr>
        <w:numPr>
          <w:ilvl w:val="0"/>
          <w:numId w:val="19"/>
        </w:numPr>
        <w:rPr>
          <w:lang w:eastAsia="ar-SA"/>
        </w:rPr>
      </w:pPr>
      <w:r w:rsidRPr="00844844">
        <w:rPr>
          <w:lang w:eastAsia="ar-SA"/>
        </w:rPr>
        <w:t>Material Management Interface</w:t>
      </w:r>
    </w:p>
    <w:p w:rsidR="009E1517" w:rsidRPr="00844844" w:rsidRDefault="009E1517" w:rsidP="0064486B">
      <w:pPr>
        <w:numPr>
          <w:ilvl w:val="0"/>
          <w:numId w:val="19"/>
        </w:numPr>
        <w:rPr>
          <w:lang w:eastAsia="ar-SA"/>
        </w:rPr>
      </w:pPr>
      <w:r w:rsidRPr="00844844">
        <w:rPr>
          <w:lang w:eastAsia="ar-SA"/>
        </w:rPr>
        <w:t>Worker Management Interface</w:t>
      </w:r>
    </w:p>
    <w:p w:rsidR="009E1517" w:rsidRPr="00844844" w:rsidRDefault="009E1517" w:rsidP="0064486B">
      <w:pPr>
        <w:numPr>
          <w:ilvl w:val="0"/>
          <w:numId w:val="19"/>
        </w:numPr>
        <w:rPr>
          <w:lang w:eastAsia="ar-SA"/>
        </w:rPr>
      </w:pPr>
      <w:r w:rsidRPr="00844844">
        <w:rPr>
          <w:lang w:eastAsia="ar-SA"/>
        </w:rPr>
        <w:t>Safety &amp; Security Management Interface</w:t>
      </w:r>
    </w:p>
    <w:p w:rsidR="009E1517" w:rsidRPr="00844844" w:rsidRDefault="009E1517" w:rsidP="009E1517">
      <w:pPr>
        <w:ind w:left="360"/>
        <w:rPr>
          <w:lang w:eastAsia="ar-SA"/>
        </w:rPr>
      </w:pPr>
    </w:p>
    <w:p w:rsidR="009E1517" w:rsidRPr="00844844" w:rsidRDefault="009E1517" w:rsidP="009E1517">
      <w:pPr>
        <w:ind w:left="450"/>
        <w:rPr>
          <w:lang w:eastAsia="ar-SA"/>
        </w:rPr>
      </w:pPr>
    </w:p>
    <w:p w:rsidR="009E1517" w:rsidRPr="00844844" w:rsidRDefault="009E1517" w:rsidP="009E1517"/>
    <w:p w:rsidR="009E1517" w:rsidRPr="00844844" w:rsidRDefault="009E1517" w:rsidP="009E1517">
      <w:r w:rsidRPr="00844844">
        <w:rPr>
          <w:noProof/>
          <w:lang w:bidi="ar-SA"/>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Pr="00844844" w:rsidRDefault="009E1517" w:rsidP="009E1517">
      <w:pPr>
        <w:rPr>
          <w:b/>
          <w:bCs/>
          <w:lang w:eastAsia="ar-SA"/>
        </w:rPr>
      </w:pPr>
      <w:r w:rsidRPr="00844844">
        <w:rPr>
          <w:b/>
          <w:bCs/>
          <w:lang w:eastAsia="ar-SA"/>
        </w:rPr>
        <w:t>Figure: Construction Management System GUI Components</w:t>
      </w:r>
    </w:p>
    <w:p w:rsidR="009E1517" w:rsidRPr="00844844" w:rsidRDefault="009E1517" w:rsidP="009E1517">
      <w:pPr>
        <w:rPr>
          <w:lang w:eastAsia="ar-SA"/>
        </w:rPr>
      </w:pPr>
    </w:p>
    <w:p w:rsidR="009E1517" w:rsidRPr="00844844" w:rsidRDefault="009E1517" w:rsidP="009E1517">
      <w:pPr>
        <w:pStyle w:val="Heading4"/>
        <w:rPr>
          <w:rFonts w:asciiTheme="minorHAnsi" w:hAnsiTheme="minorHAnsi"/>
        </w:rPr>
      </w:pPr>
      <w:bookmarkStart w:id="68" w:name="_Toc364510264"/>
      <w:r w:rsidRPr="00844844">
        <w:rPr>
          <w:rFonts w:asciiTheme="minorHAnsi" w:hAnsiTheme="minorHAnsi"/>
        </w:rPr>
        <w:t>Design &amp; Plan Viewer</w:t>
      </w:r>
      <w:bookmarkEnd w:id="68"/>
    </w:p>
    <w:p w:rsidR="009E1517" w:rsidRPr="00844844" w:rsidRDefault="009E1517" w:rsidP="009E1517">
      <w:pPr>
        <w:rPr>
          <w:lang w:eastAsia="ar-SA"/>
        </w:rPr>
      </w:pPr>
      <w:r w:rsidRPr="00844844">
        <w:rPr>
          <w:lang w:eastAsia="ar-SA"/>
        </w:rPr>
        <w:t xml:space="preserve">It will allow </w:t>
      </w:r>
      <w:proofErr w:type="gramStart"/>
      <w:r w:rsidRPr="00844844">
        <w:rPr>
          <w:lang w:eastAsia="ar-SA"/>
        </w:rPr>
        <w:t>to view</w:t>
      </w:r>
      <w:proofErr w:type="gramEnd"/>
      <w:r w:rsidRPr="00844844">
        <w:rPr>
          <w:lang w:eastAsia="ar-SA"/>
        </w:rPr>
        <w:t xml:space="preserve"> design &amp; planning file using some external editors &amp; viewer. It will also allow scanning existing plan and view it as </w:t>
      </w:r>
      <w:proofErr w:type="gramStart"/>
      <w:r w:rsidRPr="00844844">
        <w:rPr>
          <w:lang w:eastAsia="ar-SA"/>
        </w:rPr>
        <w:t>a</w:t>
      </w:r>
      <w:proofErr w:type="gramEnd"/>
      <w:r w:rsidRPr="00844844">
        <w:rPr>
          <w:lang w:eastAsia="ar-SA"/>
        </w:rPr>
        <w:t xml:space="preserve"> image file. Users can add comments for modification and also generate reports.</w:t>
      </w:r>
    </w:p>
    <w:p w:rsidR="009E1517" w:rsidRPr="00844844" w:rsidRDefault="009E1517" w:rsidP="009E1517">
      <w:pPr>
        <w:pStyle w:val="Heading4"/>
        <w:rPr>
          <w:rFonts w:asciiTheme="minorHAnsi" w:hAnsiTheme="minorHAnsi"/>
        </w:rPr>
      </w:pPr>
      <w:bookmarkStart w:id="69" w:name="_Toc364510265"/>
      <w:r w:rsidRPr="00844844">
        <w:rPr>
          <w:rFonts w:asciiTheme="minorHAnsi" w:hAnsiTheme="minorHAnsi"/>
        </w:rPr>
        <w:t>Work Planner Interface</w:t>
      </w:r>
      <w:bookmarkEnd w:id="69"/>
    </w:p>
    <w:p w:rsidR="009E1517" w:rsidRPr="00844844" w:rsidRDefault="009E1517" w:rsidP="009E1517">
      <w:pPr>
        <w:ind w:firstLine="709"/>
        <w:rPr>
          <w:lang w:eastAsia="ar-SA"/>
        </w:rPr>
      </w:pPr>
      <w:r w:rsidRPr="00844844">
        <w:rPr>
          <w:lang w:eastAsia="ar-SA"/>
        </w:rPr>
        <w:t xml:space="preserve">This interface will allow user to plan and estimate future work. It </w:t>
      </w:r>
      <w:proofErr w:type="gramStart"/>
      <w:r w:rsidRPr="00844844">
        <w:rPr>
          <w:lang w:eastAsia="ar-SA"/>
        </w:rPr>
        <w:t>will  have</w:t>
      </w:r>
      <w:proofErr w:type="gramEnd"/>
      <w:r w:rsidRPr="00844844">
        <w:rPr>
          <w:lang w:eastAsia="ar-SA"/>
        </w:rPr>
        <w:t xml:space="preserve"> link to worker management interface so that workers can be assigned certain work. It will also enable to add costing and budget data for the work. It will have </w:t>
      </w:r>
      <w:proofErr w:type="gramStart"/>
      <w:r w:rsidRPr="00844844">
        <w:rPr>
          <w:lang w:eastAsia="ar-SA"/>
        </w:rPr>
        <w:t>a</w:t>
      </w:r>
      <w:proofErr w:type="gramEnd"/>
      <w:r w:rsidRPr="00844844">
        <w:rPr>
          <w:lang w:eastAsia="ar-SA"/>
        </w:rPr>
        <w:t xml:space="preserve"> option to add legal data associated with a work item and instruction to be followed.</w:t>
      </w:r>
    </w:p>
    <w:p w:rsidR="009E1517" w:rsidRPr="00844844" w:rsidRDefault="009E1517" w:rsidP="009E1517">
      <w:pPr>
        <w:pStyle w:val="Heading4"/>
        <w:rPr>
          <w:rFonts w:asciiTheme="minorHAnsi" w:hAnsiTheme="minorHAnsi"/>
        </w:rPr>
      </w:pPr>
      <w:bookmarkStart w:id="70" w:name="_Toc364510266"/>
      <w:r w:rsidRPr="00844844">
        <w:rPr>
          <w:rFonts w:asciiTheme="minorHAnsi" w:hAnsiTheme="minorHAnsi"/>
        </w:rPr>
        <w:t>Material Management Interface</w:t>
      </w:r>
      <w:bookmarkEnd w:id="70"/>
    </w:p>
    <w:p w:rsidR="009E1517" w:rsidRPr="00844844" w:rsidRDefault="009E1517" w:rsidP="009E1517">
      <w:pPr>
        <w:ind w:firstLine="709"/>
        <w:rPr>
          <w:lang w:eastAsia="ar-SA"/>
        </w:rPr>
      </w:pPr>
      <w:r w:rsidRPr="00844844">
        <w:rPr>
          <w:lang w:eastAsia="ar-SA"/>
        </w:rPr>
        <w:t xml:space="preserve">This interface will allow user to manage the material used for construction. </w:t>
      </w:r>
    </w:p>
    <w:p w:rsidR="009E1517" w:rsidRPr="00844844" w:rsidRDefault="009E1517" w:rsidP="0064486B">
      <w:pPr>
        <w:numPr>
          <w:ilvl w:val="2"/>
          <w:numId w:val="33"/>
        </w:numPr>
        <w:rPr>
          <w:lang w:eastAsia="ar-SA"/>
        </w:rPr>
      </w:pPr>
      <w:proofErr w:type="gramStart"/>
      <w:r w:rsidRPr="00844844">
        <w:rPr>
          <w:lang w:eastAsia="ar-SA"/>
        </w:rPr>
        <w:t>to</w:t>
      </w:r>
      <w:proofErr w:type="gramEnd"/>
      <w:r w:rsidRPr="00844844">
        <w:rPr>
          <w:lang w:eastAsia="ar-SA"/>
        </w:rPr>
        <w:t xml:space="preserve"> search any kind of  material of the Construction and view price information and stock details.</w:t>
      </w:r>
    </w:p>
    <w:p w:rsidR="009E1517" w:rsidRPr="00844844" w:rsidRDefault="009E1517" w:rsidP="0064486B">
      <w:pPr>
        <w:numPr>
          <w:ilvl w:val="2"/>
          <w:numId w:val="33"/>
        </w:numPr>
        <w:rPr>
          <w:lang w:eastAsia="ar-SA"/>
        </w:rPr>
      </w:pPr>
      <w:r w:rsidRPr="00844844">
        <w:rPr>
          <w:lang w:eastAsia="ar-SA"/>
        </w:rPr>
        <w:t>Enter &amp; modify material availability and usage data.</w:t>
      </w:r>
    </w:p>
    <w:p w:rsidR="009E1517" w:rsidRPr="00844844" w:rsidRDefault="009E1517" w:rsidP="009E1517"/>
    <w:p w:rsidR="009E1517" w:rsidRPr="00844844" w:rsidRDefault="009E1517" w:rsidP="009E1517"/>
    <w:p w:rsidR="009E1517" w:rsidRPr="00844844" w:rsidRDefault="009E1517" w:rsidP="009E1517">
      <w:pPr>
        <w:pStyle w:val="Heading4"/>
        <w:rPr>
          <w:rFonts w:asciiTheme="minorHAnsi" w:hAnsiTheme="minorHAnsi"/>
        </w:rPr>
      </w:pPr>
      <w:bookmarkStart w:id="71" w:name="_Toc364510267"/>
      <w:r w:rsidRPr="00844844">
        <w:rPr>
          <w:rFonts w:asciiTheme="minorHAnsi" w:hAnsiTheme="minorHAnsi"/>
        </w:rPr>
        <w:t>Payment Interface</w:t>
      </w:r>
      <w:bookmarkEnd w:id="71"/>
    </w:p>
    <w:p w:rsidR="009E1517" w:rsidRPr="00844844" w:rsidRDefault="009E1517" w:rsidP="009E1517">
      <w:pPr>
        <w:ind w:firstLine="709"/>
        <w:rPr>
          <w:lang w:eastAsia="ar-SA"/>
        </w:rPr>
      </w:pPr>
      <w:r w:rsidRPr="00844844">
        <w:rPr>
          <w:lang w:eastAsia="ar-SA"/>
        </w:rPr>
        <w:t>This interface will allow users to enter payment data associated with various aspects construction work.</w:t>
      </w:r>
    </w:p>
    <w:p w:rsidR="009E1517" w:rsidRPr="00844844" w:rsidRDefault="009E1517" w:rsidP="0064486B">
      <w:pPr>
        <w:numPr>
          <w:ilvl w:val="2"/>
          <w:numId w:val="34"/>
        </w:numPr>
      </w:pPr>
      <w:r w:rsidRPr="00844844">
        <w:t>Workers payment</w:t>
      </w:r>
    </w:p>
    <w:p w:rsidR="009E1517" w:rsidRPr="00844844" w:rsidRDefault="009E1517" w:rsidP="0064486B">
      <w:pPr>
        <w:numPr>
          <w:ilvl w:val="2"/>
          <w:numId w:val="34"/>
        </w:numPr>
      </w:pPr>
      <w:r w:rsidRPr="00844844">
        <w:t>Raw materials purchase information</w:t>
      </w:r>
    </w:p>
    <w:p w:rsidR="009E1517" w:rsidRPr="00844844" w:rsidRDefault="009E1517" w:rsidP="0064486B">
      <w:pPr>
        <w:numPr>
          <w:ilvl w:val="2"/>
          <w:numId w:val="34"/>
        </w:numPr>
      </w:pPr>
      <w:r w:rsidRPr="00844844">
        <w:t>Future budgets</w:t>
      </w:r>
    </w:p>
    <w:p w:rsidR="009E1517" w:rsidRPr="00844844" w:rsidRDefault="009E1517" w:rsidP="0064486B">
      <w:pPr>
        <w:numPr>
          <w:ilvl w:val="2"/>
          <w:numId w:val="34"/>
        </w:numPr>
      </w:pPr>
      <w:r w:rsidRPr="00844844">
        <w:lastRenderedPageBreak/>
        <w:t>Infrastructure payments.</w:t>
      </w:r>
    </w:p>
    <w:p w:rsidR="009E1517" w:rsidRPr="00844844" w:rsidRDefault="009E1517" w:rsidP="0064486B">
      <w:pPr>
        <w:numPr>
          <w:ilvl w:val="2"/>
          <w:numId w:val="34"/>
        </w:numPr>
      </w:pPr>
      <w:r w:rsidRPr="00844844">
        <w:t>Loan information</w:t>
      </w:r>
    </w:p>
    <w:p w:rsidR="009E1517" w:rsidRPr="00844844" w:rsidRDefault="009E1517" w:rsidP="0064486B">
      <w:pPr>
        <w:numPr>
          <w:ilvl w:val="2"/>
          <w:numId w:val="34"/>
        </w:numPr>
      </w:pPr>
      <w:r w:rsidRPr="00844844">
        <w:t>cash flow and cheque information</w:t>
      </w:r>
    </w:p>
    <w:p w:rsidR="009E1517" w:rsidRPr="00844844" w:rsidRDefault="009E1517" w:rsidP="0064486B">
      <w:pPr>
        <w:numPr>
          <w:ilvl w:val="2"/>
          <w:numId w:val="34"/>
        </w:numPr>
      </w:pPr>
      <w:r w:rsidRPr="00844844">
        <w:t>bank information</w:t>
      </w:r>
    </w:p>
    <w:p w:rsidR="009E1517" w:rsidRPr="00844844" w:rsidRDefault="009E1517" w:rsidP="009E1517"/>
    <w:p w:rsidR="009E1517" w:rsidRPr="00844844" w:rsidRDefault="009E1517" w:rsidP="009E1517">
      <w:pPr>
        <w:pStyle w:val="Heading4"/>
        <w:rPr>
          <w:rFonts w:asciiTheme="minorHAnsi" w:hAnsiTheme="minorHAnsi"/>
        </w:rPr>
      </w:pPr>
      <w:bookmarkStart w:id="72" w:name="_Toc364510268"/>
      <w:r w:rsidRPr="00844844">
        <w:rPr>
          <w:rFonts w:asciiTheme="minorHAnsi" w:hAnsiTheme="minorHAnsi"/>
        </w:rPr>
        <w:t>Worker Management Interface</w:t>
      </w:r>
      <w:bookmarkEnd w:id="72"/>
    </w:p>
    <w:p w:rsidR="009E1517" w:rsidRPr="00844844" w:rsidRDefault="009E1517" w:rsidP="009E1517">
      <w:pPr>
        <w:ind w:left="-709" w:firstLine="709"/>
        <w:rPr>
          <w:lang w:eastAsia="ar-SA"/>
        </w:rPr>
      </w:pPr>
      <w:r w:rsidRPr="00844844">
        <w:rPr>
          <w:lang w:eastAsia="ar-SA"/>
        </w:rPr>
        <w:t xml:space="preserve">This module will maintain information about workers. </w:t>
      </w:r>
    </w:p>
    <w:p w:rsidR="009E1517" w:rsidRPr="00844844" w:rsidRDefault="009E1517" w:rsidP="0064486B">
      <w:pPr>
        <w:numPr>
          <w:ilvl w:val="2"/>
          <w:numId w:val="32"/>
        </w:numPr>
        <w:rPr>
          <w:lang w:eastAsia="ar-SA"/>
        </w:rPr>
      </w:pPr>
      <w:r w:rsidRPr="00844844">
        <w:rPr>
          <w:lang w:eastAsia="ar-SA"/>
        </w:rPr>
        <w:t>Construction sites need to maintain the worker personal data, professional experience info.</w:t>
      </w:r>
    </w:p>
    <w:p w:rsidR="009E1517" w:rsidRPr="00844844" w:rsidRDefault="009E1517" w:rsidP="0064486B">
      <w:pPr>
        <w:numPr>
          <w:ilvl w:val="2"/>
          <w:numId w:val="31"/>
        </w:numPr>
        <w:rPr>
          <w:lang w:eastAsia="ar-SA"/>
        </w:rPr>
      </w:pPr>
      <w:r w:rsidRPr="00844844">
        <w:rPr>
          <w:lang w:eastAsia="ar-SA"/>
        </w:rPr>
        <w:t xml:space="preserve">This will allow to track workers attendance and work </w:t>
      </w:r>
      <w:proofErr w:type="gramStart"/>
      <w:r w:rsidRPr="00844844">
        <w:rPr>
          <w:lang w:eastAsia="ar-SA"/>
        </w:rPr>
        <w:t>hours</w:t>
      </w:r>
      <w:proofErr w:type="gramEnd"/>
      <w:r w:rsidRPr="00844844">
        <w:rPr>
          <w:lang w:eastAsia="ar-SA"/>
        </w:rPr>
        <w:t xml:space="preserve"> data.</w:t>
      </w:r>
    </w:p>
    <w:p w:rsidR="009E1517" w:rsidRPr="00844844" w:rsidRDefault="009E1517" w:rsidP="0064486B">
      <w:pPr>
        <w:numPr>
          <w:ilvl w:val="2"/>
          <w:numId w:val="31"/>
        </w:numPr>
        <w:rPr>
          <w:lang w:eastAsia="ar-SA"/>
        </w:rPr>
      </w:pPr>
      <w:r w:rsidRPr="00844844">
        <w:rPr>
          <w:lang w:eastAsia="ar-SA"/>
        </w:rPr>
        <w:t xml:space="preserve">This interface will allow managing security measures to taken about the workers. It will have </w:t>
      </w:r>
      <w:proofErr w:type="gramStart"/>
      <w:r w:rsidRPr="00844844">
        <w:rPr>
          <w:lang w:eastAsia="ar-SA"/>
        </w:rPr>
        <w:t>a</w:t>
      </w:r>
      <w:proofErr w:type="gramEnd"/>
      <w:r w:rsidRPr="00844844">
        <w:rPr>
          <w:lang w:eastAsia="ar-SA"/>
        </w:rPr>
        <w:t xml:space="preserve"> interface for entering the worker’s security data, photo and scan the photo identity card of the worker. </w:t>
      </w:r>
    </w:p>
    <w:p w:rsidR="009E1517" w:rsidRPr="00844844" w:rsidRDefault="009E1517" w:rsidP="009E1517"/>
    <w:p w:rsidR="009E1517" w:rsidRPr="00844844" w:rsidRDefault="009E1517" w:rsidP="009E1517">
      <w:pPr>
        <w:pStyle w:val="Heading4"/>
        <w:rPr>
          <w:rFonts w:asciiTheme="minorHAnsi" w:hAnsiTheme="minorHAnsi"/>
        </w:rPr>
      </w:pPr>
      <w:bookmarkStart w:id="73" w:name="_Toc364510269"/>
      <w:r w:rsidRPr="00844844">
        <w:rPr>
          <w:rFonts w:asciiTheme="minorHAnsi" w:hAnsiTheme="minorHAnsi"/>
        </w:rPr>
        <w:t>Safety &amp;Security Management Interface</w:t>
      </w:r>
      <w:bookmarkEnd w:id="73"/>
    </w:p>
    <w:p w:rsidR="009E1517" w:rsidRPr="00844844" w:rsidRDefault="009E1517" w:rsidP="009E1517">
      <w:pPr>
        <w:pStyle w:val="BodyText"/>
        <w:ind w:hanging="360"/>
        <w:rPr>
          <w:rFonts w:asciiTheme="minorHAnsi" w:hAnsiTheme="minorHAnsi"/>
        </w:rPr>
      </w:pPr>
      <w:r w:rsidRPr="00844844">
        <w:rPr>
          <w:rFonts w:asciiTheme="minorHAnsi" w:hAnsiTheme="minorHAnsi"/>
        </w:rPr>
        <w:t>This interface will ensure safety &amp; security of the construction site.</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 xml:space="preserve">Video Surveillance Interface: </w:t>
      </w:r>
      <w:r w:rsidRPr="00844844">
        <w:rPr>
          <w:rFonts w:asciiTheme="minorHAnsi" w:hAnsiTheme="minorHAnsi"/>
          <w:lang w:eastAsia="ar-SA"/>
        </w:rPr>
        <w:t>This interface will display the video of specific areas of the Construction and save the video for future reference. The site manager can monitor from video surveillance window.</w:t>
      </w:r>
      <w:r w:rsidRPr="00844844">
        <w:rPr>
          <w:rFonts w:asciiTheme="minorHAnsi" w:hAnsiTheme="minorHAnsi"/>
        </w:rPr>
        <w:t xml:space="preserve"> </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First Aid browser: This displays the location first aid boxes and instructions on what to do in case of emergency.</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Emergency contact interface: This will allow user to call ambulance driver, doctor &amp; hospital in case of emergency.</w:t>
      </w: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Heading3"/>
        <w:rPr>
          <w:rFonts w:asciiTheme="minorHAnsi" w:hAnsiTheme="minorHAnsi"/>
        </w:rPr>
      </w:pPr>
      <w:bookmarkStart w:id="74" w:name="_Toc364510270"/>
      <w:bookmarkStart w:id="75" w:name="_Toc368016239"/>
      <w:r w:rsidRPr="00844844">
        <w:rPr>
          <w:rFonts w:asciiTheme="minorHAnsi" w:hAnsiTheme="minorHAnsi"/>
        </w:rPr>
        <w:t>Construction Management System Engine</w:t>
      </w:r>
      <w:bookmarkEnd w:id="74"/>
      <w:bookmarkEnd w:id="75"/>
    </w:p>
    <w:p w:rsidR="009E1517" w:rsidRPr="00844844" w:rsidRDefault="009E1517" w:rsidP="009E1517">
      <w:pPr>
        <w:rPr>
          <w:lang w:eastAsia="ar-SA"/>
        </w:rPr>
      </w:pPr>
      <w:r w:rsidRPr="00844844">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Raw Material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Machine &amp; Transport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Payment Handler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Search Engine</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Safety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Security Controller</w:t>
            </w:r>
          </w:p>
        </w:tc>
      </w:tr>
    </w:tbl>
    <w:p w:rsidR="009E1517" w:rsidRPr="00844844" w:rsidRDefault="009E1517" w:rsidP="009E1517"/>
    <w:p w:rsidR="009E1517" w:rsidRPr="00844844" w:rsidRDefault="009E1517" w:rsidP="009E1517">
      <w:pPr>
        <w:ind w:left="1418" w:firstLine="709"/>
        <w:rPr>
          <w:b/>
          <w:bCs/>
          <w:lang w:eastAsia="ar-SA"/>
        </w:rPr>
      </w:pPr>
      <w:bookmarkStart w:id="76" w:name="_Toc343978930"/>
      <w:r w:rsidRPr="00844844">
        <w:rPr>
          <w:noProof/>
          <w:lang w:bidi="ar-SA"/>
        </w:rPr>
        <w:drawing>
          <wp:anchor distT="0" distB="0" distL="0" distR="0" simplePos="0" relativeHeight="251665408"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76"/>
      <w:r w:rsidRPr="00844844">
        <w:rPr>
          <w:lang w:eastAsia="ar-SA"/>
        </w:rPr>
        <w:t>Figure:</w:t>
      </w:r>
      <w:r w:rsidRPr="00844844">
        <w:rPr>
          <w:b/>
          <w:bCs/>
          <w:lang w:eastAsia="ar-SA"/>
        </w:rPr>
        <w:t xml:space="preserve"> Components of Engine</w:t>
      </w:r>
    </w:p>
    <w:p w:rsidR="009E1517" w:rsidRPr="00844844" w:rsidRDefault="009E1517" w:rsidP="009E1517">
      <w:pPr>
        <w:pStyle w:val="Heading4"/>
        <w:rPr>
          <w:rFonts w:asciiTheme="minorHAnsi" w:hAnsiTheme="minorHAnsi"/>
        </w:rPr>
      </w:pPr>
      <w:bookmarkStart w:id="77" w:name="_Toc364510271"/>
      <w:r w:rsidRPr="00844844">
        <w:rPr>
          <w:rFonts w:asciiTheme="minorHAnsi" w:hAnsiTheme="minorHAnsi"/>
        </w:rPr>
        <w:t>Engine controller:</w:t>
      </w:r>
      <w:bookmarkEnd w:id="77"/>
    </w:p>
    <w:p w:rsidR="009E1517" w:rsidRPr="00844844" w:rsidRDefault="009E1517" w:rsidP="009E1517">
      <w:pPr>
        <w:rPr>
          <w:lang w:eastAsia="ar-SA"/>
        </w:rPr>
      </w:pPr>
      <w:r w:rsidRPr="00844844">
        <w:rPr>
          <w:lang w:eastAsia="ar-SA"/>
        </w:rPr>
        <w:t>This controls the overall interaction between all the backend modules. It schedules the priority of the actions in case of overlapping. It helps user to consolidate overall reports and print them from GUI.</w:t>
      </w:r>
    </w:p>
    <w:p w:rsidR="009E1517" w:rsidRPr="00844844" w:rsidRDefault="009E1517" w:rsidP="009E1517">
      <w:pPr>
        <w:pStyle w:val="Heading4"/>
        <w:rPr>
          <w:rFonts w:asciiTheme="minorHAnsi" w:hAnsiTheme="minorHAnsi"/>
        </w:rPr>
      </w:pPr>
      <w:bookmarkStart w:id="78" w:name="_Toc364510272"/>
      <w:r w:rsidRPr="00844844">
        <w:rPr>
          <w:rFonts w:asciiTheme="minorHAnsi" w:hAnsiTheme="minorHAnsi"/>
        </w:rPr>
        <w:t>GUI Interactor:</w:t>
      </w:r>
      <w:bookmarkEnd w:id="78"/>
    </w:p>
    <w:p w:rsidR="009E1517" w:rsidRPr="00844844" w:rsidRDefault="009E1517" w:rsidP="009E1517">
      <w:pPr>
        <w:rPr>
          <w:lang w:eastAsia="ar-SA"/>
        </w:rPr>
      </w:pPr>
      <w:r w:rsidRPr="00844844">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Pr="00844844" w:rsidRDefault="009E1517" w:rsidP="009E1517">
      <w:pPr>
        <w:pStyle w:val="Heading4"/>
        <w:rPr>
          <w:rFonts w:asciiTheme="minorHAnsi" w:hAnsiTheme="minorHAnsi"/>
        </w:rPr>
      </w:pPr>
      <w:bookmarkStart w:id="79" w:name="_Toc364510273"/>
      <w:r w:rsidRPr="00844844">
        <w:rPr>
          <w:rFonts w:asciiTheme="minorHAnsi" w:hAnsiTheme="minorHAnsi"/>
        </w:rPr>
        <w:t>Database Controller:</w:t>
      </w:r>
      <w:bookmarkEnd w:id="79"/>
    </w:p>
    <w:p w:rsidR="009E1517" w:rsidRPr="00844844" w:rsidRDefault="009E1517" w:rsidP="009E1517">
      <w:pPr>
        <w:rPr>
          <w:lang w:eastAsia="ar-SA"/>
        </w:rPr>
      </w:pPr>
      <w:r w:rsidRPr="00844844">
        <w:rPr>
          <w:lang w:eastAsia="ar-SA"/>
        </w:rPr>
        <w:t>It controls the database interactions. It forms query to fetch information from the database. It also sends data to be saved in database for future use.</w:t>
      </w:r>
    </w:p>
    <w:p w:rsidR="009E1517" w:rsidRPr="00844844" w:rsidRDefault="009E1517" w:rsidP="009E1517">
      <w:pPr>
        <w:pStyle w:val="Heading4"/>
        <w:rPr>
          <w:rFonts w:asciiTheme="minorHAnsi" w:hAnsiTheme="minorHAnsi"/>
        </w:rPr>
      </w:pPr>
      <w:bookmarkStart w:id="80" w:name="_Toc364510274"/>
      <w:r w:rsidRPr="00844844">
        <w:rPr>
          <w:rFonts w:asciiTheme="minorHAnsi" w:hAnsiTheme="minorHAnsi"/>
        </w:rPr>
        <w:t>Plan &amp; Design Controller:</w:t>
      </w:r>
      <w:bookmarkEnd w:id="80"/>
    </w:p>
    <w:p w:rsidR="009E1517" w:rsidRPr="00844844" w:rsidRDefault="009E1517" w:rsidP="009E1517">
      <w:pPr>
        <w:rPr>
          <w:lang w:eastAsia="ar-SA"/>
        </w:rPr>
      </w:pPr>
      <w:r w:rsidRPr="00844844">
        <w:rPr>
          <w:lang w:eastAsia="ar-SA"/>
        </w:rPr>
        <w:t>It allows integration with other designer software to view the design. It processes the design comments and helps generating reports.</w:t>
      </w:r>
    </w:p>
    <w:p w:rsidR="009E1517" w:rsidRPr="00844844" w:rsidRDefault="009E1517" w:rsidP="009E1517">
      <w:pPr>
        <w:pStyle w:val="Heading4"/>
        <w:rPr>
          <w:rFonts w:asciiTheme="minorHAnsi" w:hAnsiTheme="minorHAnsi"/>
        </w:rPr>
      </w:pPr>
      <w:bookmarkStart w:id="81" w:name="_Toc364510275"/>
      <w:r w:rsidRPr="00844844">
        <w:rPr>
          <w:rFonts w:asciiTheme="minorHAnsi" w:hAnsiTheme="minorHAnsi"/>
        </w:rPr>
        <w:t>Worker Controller:</w:t>
      </w:r>
      <w:bookmarkEnd w:id="81"/>
    </w:p>
    <w:p w:rsidR="009E1517" w:rsidRPr="00844844" w:rsidRDefault="009E1517" w:rsidP="009E1517">
      <w:pPr>
        <w:rPr>
          <w:lang w:eastAsia="ar-SA"/>
        </w:rPr>
      </w:pPr>
      <w:r w:rsidRPr="00844844">
        <w:rPr>
          <w:lang w:eastAsia="ar-SA"/>
        </w:rPr>
        <w:t xml:space="preserve">It keeps track of worker information. It has an algorithm for maintaining worker data like </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Attendance information</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lastRenderedPageBreak/>
        <w:t>Work hours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Area of expertise</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Payment details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Personal data</w:t>
      </w:r>
    </w:p>
    <w:p w:rsidR="009E1517" w:rsidRPr="00844844" w:rsidRDefault="009E1517" w:rsidP="009E1517">
      <w:pPr>
        <w:rPr>
          <w:lang w:eastAsia="ar-SA"/>
        </w:rPr>
      </w:pPr>
      <w:r w:rsidRPr="00844844">
        <w:rPr>
          <w:lang w:eastAsia="ar-SA"/>
        </w:rPr>
        <w:t>All these data will BE saved and are available for other modules to use and modify.</w:t>
      </w:r>
    </w:p>
    <w:p w:rsidR="009E1517" w:rsidRPr="00844844" w:rsidRDefault="009E1517" w:rsidP="009E1517">
      <w:pPr>
        <w:pStyle w:val="Heading4"/>
        <w:rPr>
          <w:rFonts w:asciiTheme="minorHAnsi" w:hAnsiTheme="minorHAnsi"/>
        </w:rPr>
      </w:pPr>
      <w:bookmarkStart w:id="82" w:name="_Toc364510276"/>
      <w:r w:rsidRPr="00844844">
        <w:rPr>
          <w:rFonts w:asciiTheme="minorHAnsi" w:hAnsiTheme="minorHAnsi"/>
        </w:rPr>
        <w:t>Security Controller:</w:t>
      </w:r>
      <w:bookmarkEnd w:id="82"/>
    </w:p>
    <w:p w:rsidR="009E1517" w:rsidRPr="00844844" w:rsidRDefault="009E1517" w:rsidP="009E1517">
      <w:pPr>
        <w:rPr>
          <w:lang w:eastAsia="ar-SA"/>
        </w:rPr>
      </w:pPr>
      <w:r w:rsidRPr="00844844">
        <w:rPr>
          <w:lang w:eastAsia="ar-SA"/>
        </w:rPr>
        <w:t>It saves information for security measures. It can send it to the authority or police whenever required. It will ensure state of the existing security measures and generate warning if one of the steps is breached.</w:t>
      </w:r>
    </w:p>
    <w:p w:rsidR="009E1517" w:rsidRPr="00844844" w:rsidRDefault="009E1517" w:rsidP="009E1517">
      <w:pPr>
        <w:pStyle w:val="Heading4"/>
        <w:rPr>
          <w:rFonts w:asciiTheme="minorHAnsi" w:hAnsiTheme="minorHAnsi"/>
        </w:rPr>
      </w:pPr>
      <w:bookmarkStart w:id="83" w:name="_Toc364510277"/>
      <w:r w:rsidRPr="00844844">
        <w:rPr>
          <w:rFonts w:asciiTheme="minorHAnsi" w:hAnsiTheme="minorHAnsi"/>
        </w:rPr>
        <w:t>Safety Controller:</w:t>
      </w:r>
      <w:bookmarkEnd w:id="83"/>
    </w:p>
    <w:p w:rsidR="009E1517" w:rsidRPr="00844844" w:rsidRDefault="009E1517" w:rsidP="009E1517">
      <w:pPr>
        <w:rPr>
          <w:lang w:eastAsia="ar-SA"/>
        </w:rPr>
      </w:pPr>
      <w:r w:rsidRPr="00844844">
        <w:rPr>
          <w:lang w:eastAsia="ar-SA"/>
        </w:rPr>
        <w:t>It ensures the safety of the construction site. It controls the safety alarms, fire alarms and instructions to be displayed at the hazardous places.</w:t>
      </w:r>
    </w:p>
    <w:p w:rsidR="009E1517" w:rsidRPr="00844844" w:rsidRDefault="009E1517" w:rsidP="009E1517">
      <w:pPr>
        <w:pStyle w:val="Heading4"/>
        <w:rPr>
          <w:rFonts w:asciiTheme="minorHAnsi" w:hAnsiTheme="minorHAnsi"/>
        </w:rPr>
      </w:pPr>
      <w:bookmarkStart w:id="84" w:name="_Toc364510278"/>
      <w:r w:rsidRPr="00844844">
        <w:rPr>
          <w:rFonts w:asciiTheme="minorHAnsi" w:hAnsiTheme="minorHAnsi"/>
        </w:rPr>
        <w:t>Work Estimation Controller:</w:t>
      </w:r>
      <w:bookmarkEnd w:id="84"/>
    </w:p>
    <w:p w:rsidR="009E1517" w:rsidRPr="00844844" w:rsidRDefault="009E1517" w:rsidP="009E1517">
      <w:pPr>
        <w:rPr>
          <w:lang w:eastAsia="ar-SA"/>
        </w:rPr>
      </w:pPr>
      <w:r w:rsidRPr="00844844">
        <w:rPr>
          <w:lang w:eastAsia="ar-SA"/>
        </w:rPr>
        <w:t>This will allow users to estimate future work depending on the design</w:t>
      </w:r>
      <w:proofErr w:type="gramStart"/>
      <w:r w:rsidRPr="00844844">
        <w:rPr>
          <w:lang w:eastAsia="ar-SA"/>
        </w:rPr>
        <w:t>,deadline</w:t>
      </w:r>
      <w:proofErr w:type="gramEnd"/>
      <w:r w:rsidRPr="00844844">
        <w:rPr>
          <w:lang w:eastAsia="ar-SA"/>
        </w:rPr>
        <w:t xml:space="preserve"> and workers expertise. It will have algorithms to control estimation and assignment of work to the workers.                </w:t>
      </w:r>
    </w:p>
    <w:p w:rsidR="009E1517" w:rsidRPr="00844844" w:rsidRDefault="009E1517" w:rsidP="009E1517">
      <w:pPr>
        <w:pStyle w:val="Heading4"/>
        <w:rPr>
          <w:rFonts w:asciiTheme="minorHAnsi" w:hAnsiTheme="minorHAnsi"/>
        </w:rPr>
      </w:pPr>
      <w:bookmarkStart w:id="85" w:name="_Toc364510279"/>
      <w:r w:rsidRPr="00844844">
        <w:rPr>
          <w:rFonts w:asciiTheme="minorHAnsi" w:hAnsiTheme="minorHAnsi"/>
        </w:rPr>
        <w:t>Raw Material Controller:</w:t>
      </w:r>
      <w:bookmarkEnd w:id="85"/>
    </w:p>
    <w:p w:rsidR="009E1517" w:rsidRPr="00844844" w:rsidRDefault="009E1517" w:rsidP="009E1517">
      <w:pPr>
        <w:rPr>
          <w:lang w:eastAsia="ar-SA"/>
        </w:rPr>
      </w:pPr>
      <w:r w:rsidRPr="00844844">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Pr="00844844" w:rsidRDefault="009E1517" w:rsidP="009E1517">
      <w:pPr>
        <w:pStyle w:val="Heading4"/>
        <w:rPr>
          <w:rFonts w:asciiTheme="minorHAnsi" w:hAnsiTheme="minorHAnsi"/>
        </w:rPr>
      </w:pPr>
      <w:bookmarkStart w:id="86" w:name="_Toc364510280"/>
      <w:r w:rsidRPr="00844844">
        <w:rPr>
          <w:rFonts w:asciiTheme="minorHAnsi" w:hAnsiTheme="minorHAnsi"/>
        </w:rPr>
        <w:t>Search Engine:</w:t>
      </w:r>
      <w:bookmarkEnd w:id="86"/>
    </w:p>
    <w:p w:rsidR="009E1517" w:rsidRPr="00844844" w:rsidRDefault="009E1517" w:rsidP="009E1517">
      <w:pPr>
        <w:rPr>
          <w:lang w:eastAsia="ar-SA"/>
        </w:rPr>
      </w:pPr>
      <w:r w:rsidRPr="00844844">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Pr="00844844" w:rsidRDefault="009E1517" w:rsidP="009E1517">
      <w:pPr>
        <w:pStyle w:val="Heading4"/>
        <w:rPr>
          <w:rFonts w:asciiTheme="minorHAnsi" w:hAnsiTheme="minorHAnsi"/>
        </w:rPr>
      </w:pPr>
      <w:bookmarkStart w:id="87" w:name="_Toc364510281"/>
      <w:r w:rsidRPr="00844844">
        <w:rPr>
          <w:rFonts w:asciiTheme="minorHAnsi" w:hAnsiTheme="minorHAnsi"/>
        </w:rPr>
        <w:t>Payment Handler:</w:t>
      </w:r>
      <w:bookmarkEnd w:id="87"/>
    </w:p>
    <w:p w:rsidR="009E1517" w:rsidRPr="00844844" w:rsidRDefault="009E1517" w:rsidP="009E1517">
      <w:pPr>
        <w:rPr>
          <w:lang w:eastAsia="ar-SA"/>
        </w:rPr>
      </w:pPr>
      <w:r w:rsidRPr="00844844">
        <w:rPr>
          <w:lang w:eastAsia="ar-SA"/>
        </w:rPr>
        <w:t xml:space="preserve">Payment Handler allows generating the report for material purchases. It calculates the salary of a worker. It will get the work &amp; salary information from the database depending on worker </w:t>
      </w:r>
      <w:proofErr w:type="gramStart"/>
      <w:r w:rsidRPr="00844844">
        <w:rPr>
          <w:lang w:eastAsia="ar-SA"/>
        </w:rPr>
        <w:t>data  and</w:t>
      </w:r>
      <w:proofErr w:type="gramEnd"/>
      <w:r w:rsidRPr="00844844">
        <w:rPr>
          <w:lang w:eastAsia="ar-SA"/>
        </w:rPr>
        <w:t xml:space="preserve"> calculates the payable amount.</w:t>
      </w:r>
    </w:p>
    <w:p w:rsidR="009E1517" w:rsidRPr="00844844" w:rsidRDefault="009E1517" w:rsidP="009E1517">
      <w:pPr>
        <w:pStyle w:val="Heading4"/>
        <w:rPr>
          <w:rFonts w:asciiTheme="minorHAnsi" w:hAnsiTheme="minorHAnsi"/>
        </w:rPr>
      </w:pPr>
      <w:bookmarkStart w:id="88" w:name="_Toc364510282"/>
      <w:r w:rsidRPr="00844844">
        <w:rPr>
          <w:rFonts w:asciiTheme="minorHAnsi" w:hAnsiTheme="minorHAnsi"/>
        </w:rPr>
        <w:t>Machine &amp; Transport Controller:</w:t>
      </w:r>
      <w:bookmarkEnd w:id="88"/>
    </w:p>
    <w:p w:rsidR="009E1517" w:rsidRPr="00844844" w:rsidRDefault="009E1517" w:rsidP="009E1517">
      <w:pPr>
        <w:rPr>
          <w:lang w:eastAsia="ar-SA"/>
        </w:rPr>
      </w:pPr>
      <w:r w:rsidRPr="00844844">
        <w:rPr>
          <w:lang w:eastAsia="ar-SA"/>
        </w:rPr>
        <w:t>This module keeps track machine to be used by the construction workers, machine purchase or hiring information, vendor information. This also handles logistics transport, worker transport.</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pStyle w:val="Heading3"/>
        <w:rPr>
          <w:rFonts w:asciiTheme="minorHAnsi" w:hAnsiTheme="minorHAnsi"/>
        </w:rPr>
      </w:pPr>
      <w:bookmarkStart w:id="89" w:name="_Toc364510283"/>
      <w:bookmarkStart w:id="90" w:name="_Toc368016240"/>
      <w:r w:rsidRPr="00844844">
        <w:rPr>
          <w:rFonts w:asciiTheme="minorHAnsi" w:hAnsiTheme="minorHAnsi"/>
        </w:rPr>
        <w:t>Construction Management System Database</w:t>
      </w:r>
      <w:bookmarkEnd w:id="89"/>
      <w:bookmarkEnd w:id="90"/>
    </w:p>
    <w:p w:rsidR="009E1517" w:rsidRPr="00844844" w:rsidRDefault="009E1517" w:rsidP="009E1517">
      <w:pPr>
        <w:rPr>
          <w:lang w:eastAsia="ar-SA"/>
        </w:rPr>
      </w:pPr>
      <w:r w:rsidRPr="00844844">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rFonts w:eastAsia="Arial"/>
        </w:rPr>
      </w:pPr>
    </w:p>
    <w:p w:rsidR="009E1517" w:rsidRPr="00844844" w:rsidRDefault="009E1517" w:rsidP="009E1517">
      <w:pPr>
        <w:pStyle w:val="Heading2"/>
        <w:rPr>
          <w:rFonts w:asciiTheme="minorHAnsi" w:hAnsiTheme="minorHAnsi"/>
        </w:rPr>
      </w:pPr>
      <w:bookmarkStart w:id="91" w:name="_Toc364510284"/>
      <w:bookmarkStart w:id="92" w:name="_Toc368016241"/>
      <w:r w:rsidRPr="00844844">
        <w:rPr>
          <w:rFonts w:asciiTheme="minorHAnsi" w:hAnsiTheme="minorHAnsi"/>
        </w:rPr>
        <w:lastRenderedPageBreak/>
        <w:t>Estimation</w:t>
      </w:r>
      <w:bookmarkEnd w:id="91"/>
      <w:bookmarkEnd w:id="92"/>
    </w:p>
    <w:p w:rsidR="009E1517" w:rsidRPr="00844844" w:rsidRDefault="009E1517" w:rsidP="009E1517">
      <w:pPr>
        <w:rPr>
          <w:rFonts w:eastAsia="Arial" w:cs="Vrinda"/>
          <w:szCs w:val="28"/>
          <w:lang w:bidi="bn-BD"/>
        </w:rPr>
      </w:pPr>
      <w:r w:rsidRPr="00844844">
        <w:rPr>
          <w:rFonts w:eastAsia="Arial" w:cs="Vrinda"/>
          <w:noProof/>
          <w:szCs w:val="28"/>
          <w:lang w:bidi="ar-SA"/>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2"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844844" w:rsidRDefault="00B36050" w:rsidP="00472BB3"/>
    <w:p w:rsidR="006734B2" w:rsidRPr="00844844" w:rsidRDefault="006734B2" w:rsidP="006734B2">
      <w:pPr>
        <w:pStyle w:val="Heading2"/>
        <w:rPr>
          <w:rFonts w:asciiTheme="minorHAnsi" w:hAnsiTheme="minorHAnsi"/>
        </w:rPr>
      </w:pPr>
      <w:bookmarkStart w:id="93" w:name="_Toc352080074"/>
      <w:bookmarkStart w:id="94" w:name="_Toc368016242"/>
      <w:r w:rsidRPr="00844844">
        <w:rPr>
          <w:rFonts w:asciiTheme="minorHAnsi" w:hAnsiTheme="minorHAnsi"/>
        </w:rPr>
        <w:t>Database design</w:t>
      </w:r>
      <w:bookmarkEnd w:id="93"/>
      <w:bookmarkEnd w:id="94"/>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 xml:space="preserve">The database used for this software is called </w:t>
      </w:r>
      <w:r w:rsidR="00747A2A" w:rsidRPr="00844844">
        <w:rPr>
          <w:rFonts w:asciiTheme="minorHAnsi" w:hAnsiTheme="minorHAnsi"/>
          <w:b/>
        </w:rPr>
        <w:t>CMS</w:t>
      </w:r>
      <w:r w:rsidRPr="00844844">
        <w:rPr>
          <w:rFonts w:asciiTheme="minorHAnsi" w:hAnsiTheme="minorHAnsi"/>
        </w:rPr>
        <w:t xml:space="preserve">db. Database tables and corresponding keys are shown in tabular form. It shows the tables and its columns. A key in </w:t>
      </w:r>
      <w:r w:rsidR="00344B4C" w:rsidRPr="00844844">
        <w:rPr>
          <w:rFonts w:asciiTheme="minorHAnsi" w:hAnsiTheme="minorHAnsi"/>
        </w:rPr>
        <w:t>underline</w:t>
      </w:r>
      <w:r w:rsidRPr="00844844">
        <w:rPr>
          <w:rFonts w:asciiTheme="minorHAnsi" w:hAnsiTheme="minorHAnsi"/>
        </w:rPr>
        <w:t xml:space="preserve"> is the primary key.</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Screenshots of table structures:</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3B0DEA">
      <w:pPr>
        <w:pStyle w:val="Heading3"/>
        <w:rPr>
          <w:rFonts w:asciiTheme="minorHAnsi" w:hAnsiTheme="minorHAnsi"/>
        </w:rPr>
      </w:pPr>
      <w:bookmarkStart w:id="95" w:name="_Toc368016243"/>
      <w:r w:rsidRPr="00844844">
        <w:rPr>
          <w:rFonts w:asciiTheme="minorHAnsi" w:hAnsiTheme="minorHAnsi"/>
        </w:rPr>
        <w:t xml:space="preserve">Table: </w:t>
      </w:r>
      <w:r w:rsidR="003B0DEA" w:rsidRPr="00844844">
        <w:rPr>
          <w:rFonts w:asciiTheme="minorHAnsi" w:eastAsia="Arial" w:hAnsiTheme="minorHAnsi" w:cs="Times New Roman"/>
        </w:rPr>
        <w:t>Worker</w:t>
      </w:r>
      <w:bookmarkEnd w:id="95"/>
    </w:p>
    <w:p w:rsidR="006734B2" w:rsidRPr="00844844" w:rsidRDefault="00344B4C" w:rsidP="006734B2">
      <w:pPr>
        <w:rPr>
          <w:rFonts w:eastAsia="Arial"/>
        </w:rPr>
      </w:pPr>
      <w:r w:rsidRPr="00844844">
        <w:rPr>
          <w:rFonts w:eastAsia="Arial"/>
          <w:noProof/>
          <w:lang w:bidi="ar-SA"/>
        </w:rPr>
        <w:drawing>
          <wp:inline distT="0" distB="0" distL="0" distR="0">
            <wp:extent cx="5730875" cy="1350645"/>
            <wp:effectExtent l="19050" t="0" r="3175" b="0"/>
            <wp:docPr id="12" name="Picture 10" descr="C:\Users\Anirban\Documents\GitHub\ConstructionManagementSystem\report\Final report\database screen shot\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ConstructionManagementSystem\report\Final report\database screen shot\worker.jpg"/>
                    <pic:cNvPicPr>
                      <a:picLocks noChangeAspect="1" noChangeArrowheads="1"/>
                    </pic:cNvPicPr>
                  </pic:nvPicPr>
                  <pic:blipFill>
                    <a:blip r:embed="rId33" cstate="print"/>
                    <a:srcRect/>
                    <a:stretch>
                      <a:fillRect/>
                    </a:stretch>
                  </pic:blipFill>
                  <pic:spPr bwMode="auto">
                    <a:xfrm>
                      <a:off x="0" y="0"/>
                      <a:ext cx="5730875" cy="135064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cs="Times New Roman"/>
        </w:rPr>
      </w:pPr>
      <w:bookmarkStart w:id="96" w:name="_Toc368016244"/>
      <w:r w:rsidRPr="00844844">
        <w:rPr>
          <w:rFonts w:asciiTheme="minorHAnsi" w:eastAsia="Times New Roman" w:hAnsiTheme="minorHAnsi" w:cs="Times New Roman"/>
          <w:szCs w:val="20"/>
          <w:lang w:val="en-GB"/>
        </w:rPr>
        <w:lastRenderedPageBreak/>
        <w:t xml:space="preserve">Table: </w:t>
      </w:r>
      <w:r w:rsidR="003B0DEA" w:rsidRPr="00844844">
        <w:rPr>
          <w:rFonts w:asciiTheme="minorHAnsi" w:eastAsia="Arial" w:hAnsiTheme="minorHAnsi"/>
        </w:rPr>
        <w:t>ConstructionManagement</w:t>
      </w:r>
      <w:r w:rsidR="003B0DEA" w:rsidRPr="00844844">
        <w:rPr>
          <w:rFonts w:asciiTheme="minorHAnsi" w:eastAsia="Arial" w:hAnsiTheme="minorHAnsi" w:cs="Times New Roman"/>
        </w:rPr>
        <w:t>System</w:t>
      </w:r>
      <w:bookmarkEnd w:id="96"/>
    </w:p>
    <w:p w:rsidR="00344B4C" w:rsidRPr="00844844" w:rsidRDefault="00344B4C" w:rsidP="006734B2">
      <w:pPr>
        <w:rPr>
          <w:rFonts w:eastAsia="Arial"/>
        </w:rPr>
      </w:pPr>
      <w:r w:rsidRPr="00844844">
        <w:rPr>
          <w:rFonts w:eastAsia="Arial"/>
          <w:noProof/>
          <w:lang w:bidi="ar-SA"/>
        </w:rPr>
        <w:drawing>
          <wp:inline distT="0" distB="0" distL="0" distR="0">
            <wp:extent cx="5720080" cy="829310"/>
            <wp:effectExtent l="19050" t="0" r="0" b="0"/>
            <wp:docPr id="21" name="Picture 13" descr="C:\Users\Anirban\Documents\GitHub\ConstructionManagementSystem\report\Final report\database screen shot\construction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database screen shot\constructionManagementSystem.jpg"/>
                    <pic:cNvPicPr>
                      <a:picLocks noChangeAspect="1" noChangeArrowheads="1"/>
                    </pic:cNvPicPr>
                  </pic:nvPicPr>
                  <pic:blipFill>
                    <a:blip r:embed="rId34" cstate="print"/>
                    <a:srcRect/>
                    <a:stretch>
                      <a:fillRect/>
                    </a:stretch>
                  </pic:blipFill>
                  <pic:spPr bwMode="auto">
                    <a:xfrm>
                      <a:off x="0" y="0"/>
                      <a:ext cx="5720080" cy="829310"/>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Times New Roman" w:hAnsiTheme="minorHAnsi"/>
          <w:szCs w:val="20"/>
          <w:lang w:val="en-GB"/>
        </w:rPr>
      </w:pPr>
      <w:bookmarkStart w:id="97" w:name="_Toc368016245"/>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Construction Machine</w:t>
      </w:r>
      <w:bookmarkEnd w:id="97"/>
    </w:p>
    <w:p w:rsidR="00344B4C" w:rsidRPr="00844844" w:rsidRDefault="00344B4C" w:rsidP="006734B2">
      <w:pPr>
        <w:rPr>
          <w:rFonts w:eastAsia="Arial"/>
        </w:rPr>
      </w:pPr>
      <w:r w:rsidRPr="00844844">
        <w:rPr>
          <w:rFonts w:eastAsia="Arial"/>
          <w:noProof/>
          <w:lang w:bidi="ar-SA"/>
        </w:rPr>
        <w:drawing>
          <wp:inline distT="0" distB="0" distL="0" distR="0">
            <wp:extent cx="5730875" cy="723265"/>
            <wp:effectExtent l="19050" t="0" r="3175" b="0"/>
            <wp:docPr id="30" name="Picture 15" descr="C:\Users\Anirban\Documents\GitHub\ConstructionManagementSystem\report\Final report\database screen shot\construction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database screen shot\constructionMachine.jpg"/>
                    <pic:cNvPicPr>
                      <a:picLocks noChangeAspect="1" noChangeArrowheads="1"/>
                    </pic:cNvPicPr>
                  </pic:nvPicPr>
                  <pic:blipFill>
                    <a:blip r:embed="rId35" cstate="print"/>
                    <a:srcRect/>
                    <a:stretch>
                      <a:fillRect/>
                    </a:stretch>
                  </pic:blipFill>
                  <pic:spPr bwMode="auto">
                    <a:xfrm>
                      <a:off x="0" y="0"/>
                      <a:ext cx="5730875" cy="72326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8" w:name="_Toc368016246"/>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WorkSession</w:t>
      </w:r>
      <w:bookmarkEnd w:id="98"/>
    </w:p>
    <w:p w:rsidR="00344B4C" w:rsidRPr="00844844" w:rsidRDefault="00344B4C" w:rsidP="006734B2">
      <w:pPr>
        <w:rPr>
          <w:rFonts w:eastAsia="Arial"/>
        </w:rPr>
      </w:pPr>
      <w:r w:rsidRPr="00844844">
        <w:rPr>
          <w:rFonts w:eastAsia="Arial"/>
          <w:noProof/>
          <w:lang w:bidi="ar-SA"/>
        </w:rPr>
        <w:drawing>
          <wp:inline distT="0" distB="0" distL="0" distR="0">
            <wp:extent cx="5730875" cy="925195"/>
            <wp:effectExtent l="19050" t="0" r="3175" b="0"/>
            <wp:docPr id="33" name="Picture 16" descr="C:\Users\Anirban\Documents\GitHub\ConstructionManagementSystem\report\Final report\database screen shot\work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database screen shot\workSession.jpg"/>
                    <pic:cNvPicPr>
                      <a:picLocks noChangeAspect="1" noChangeArrowheads="1"/>
                    </pic:cNvPicPr>
                  </pic:nvPicPr>
                  <pic:blipFill>
                    <a:blip r:embed="rId36" cstate="print"/>
                    <a:srcRect/>
                    <a:stretch>
                      <a:fillRect/>
                    </a:stretch>
                  </pic:blipFill>
                  <pic:spPr bwMode="auto">
                    <a:xfrm>
                      <a:off x="0" y="0"/>
                      <a:ext cx="5730875" cy="92519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9" w:name="_Toc368016247"/>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Engineer</w:t>
      </w:r>
      <w:bookmarkEnd w:id="99"/>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861060"/>
            <wp:effectExtent l="19050" t="0" r="3175" b="0"/>
            <wp:docPr id="34" name="Picture 17" descr="C:\Users\Anirban\Documents\GitHub\ConstructionManagementSystem\report\Final report\database screen shot\eng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database screen shot\engineer.jpg"/>
                    <pic:cNvPicPr>
                      <a:picLocks noChangeAspect="1" noChangeArrowheads="1"/>
                    </pic:cNvPicPr>
                  </pic:nvPicPr>
                  <pic:blipFill>
                    <a:blip r:embed="rId37" cstate="print"/>
                    <a:srcRect/>
                    <a:stretch>
                      <a:fillRect/>
                    </a:stretch>
                  </pic:blipFill>
                  <pic:spPr bwMode="auto">
                    <a:xfrm>
                      <a:off x="0" y="0"/>
                      <a:ext cx="5730875" cy="861060"/>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0" w:name="_Toc368016248"/>
      <w:r w:rsidRPr="00844844">
        <w:rPr>
          <w:rFonts w:asciiTheme="minorHAnsi" w:eastAsia="Times New Roman" w:hAnsiTheme="minorHAnsi"/>
          <w:szCs w:val="20"/>
          <w:lang w:val="en-GB"/>
        </w:rPr>
        <w:t xml:space="preserve">Table: </w:t>
      </w:r>
      <w:r w:rsidRPr="00844844">
        <w:rPr>
          <w:rFonts w:asciiTheme="minorHAnsi" w:eastAsia="Arial" w:hAnsiTheme="minorHAnsi"/>
        </w:rPr>
        <w:t>DesignPreference</w:t>
      </w:r>
      <w:bookmarkEnd w:id="100"/>
    </w:p>
    <w:p w:rsidR="003B0DEA" w:rsidRPr="00844844" w:rsidRDefault="003B0DEA" w:rsidP="006734B2">
      <w:pPr>
        <w:rPr>
          <w:rFonts w:eastAsia="Arial" w:cs="Times New Roman"/>
        </w:rPr>
      </w:pPr>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701675"/>
            <wp:effectExtent l="19050" t="0" r="3175" b="0"/>
            <wp:docPr id="35" name="Picture 18" descr="C:\Users\Anirban\Documents\GitHub\ConstructionManagementSystem\report\Final report\database screen shot\design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database screen shot\designPreference.jpg"/>
                    <pic:cNvPicPr>
                      <a:picLocks noChangeAspect="1" noChangeArrowheads="1"/>
                    </pic:cNvPicPr>
                  </pic:nvPicPr>
                  <pic:blipFill>
                    <a:blip r:embed="rId38" cstate="print"/>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1" w:name="_Toc368016249"/>
      <w:r w:rsidRPr="00844844">
        <w:rPr>
          <w:rFonts w:asciiTheme="minorHAnsi" w:eastAsia="Times New Roman" w:hAnsiTheme="minorHAnsi"/>
          <w:szCs w:val="20"/>
          <w:lang w:val="en-GB"/>
        </w:rPr>
        <w:t xml:space="preserve">Table: </w:t>
      </w:r>
      <w:r w:rsidRPr="00844844">
        <w:rPr>
          <w:rFonts w:asciiTheme="minorHAnsi" w:eastAsia="Arial" w:hAnsiTheme="minorHAnsi"/>
        </w:rPr>
        <w:t>RawMaterial</w:t>
      </w:r>
      <w:bookmarkEnd w:id="101"/>
    </w:p>
    <w:p w:rsidR="00344B4C" w:rsidRPr="00844844" w:rsidRDefault="00344B4C" w:rsidP="006734B2">
      <w:pPr>
        <w:rPr>
          <w:rFonts w:eastAsia="Times New Roman" w:cs="Times New Roman"/>
          <w:sz w:val="24"/>
          <w:szCs w:val="20"/>
          <w:lang w:val="en-GB"/>
        </w:rPr>
      </w:pPr>
      <w:r w:rsidRPr="00844844">
        <w:rPr>
          <w:rFonts w:eastAsia="Times New Roman" w:cs="Times New Roman"/>
          <w:noProof/>
          <w:sz w:val="24"/>
          <w:szCs w:val="20"/>
          <w:lang w:bidi="ar-SA"/>
        </w:rPr>
        <w:drawing>
          <wp:inline distT="0" distB="0" distL="0" distR="0">
            <wp:extent cx="5730875" cy="903605"/>
            <wp:effectExtent l="19050" t="0" r="3175" b="0"/>
            <wp:docPr id="36" name="Picture 19" descr="C:\Users\Anirban\Documents\GitHub\ConstructionManagementSystem\report\Final report\database screen shot\raw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ConstructionManagementSystem\report\Final report\database screen shot\rawMaterial.jpg"/>
                    <pic:cNvPicPr>
                      <a:picLocks noChangeAspect="1" noChangeArrowheads="1"/>
                    </pic:cNvPicPr>
                  </pic:nvPicPr>
                  <pic:blipFill>
                    <a:blip r:embed="rId39" cstate="print"/>
                    <a:srcRect/>
                    <a:stretch>
                      <a:fillRect/>
                    </a:stretch>
                  </pic:blipFill>
                  <pic:spPr bwMode="auto">
                    <a:xfrm>
                      <a:off x="0" y="0"/>
                      <a:ext cx="5730875" cy="903605"/>
                    </a:xfrm>
                    <a:prstGeom prst="rect">
                      <a:avLst/>
                    </a:prstGeom>
                    <a:noFill/>
                    <a:ln w="9525">
                      <a:noFill/>
                      <a:miter lim="800000"/>
                      <a:headEnd/>
                      <a:tailEnd/>
                    </a:ln>
                  </pic:spPr>
                </pic:pic>
              </a:graphicData>
            </a:graphic>
          </wp:inline>
        </w:drawing>
      </w:r>
    </w:p>
    <w:p w:rsidR="00344B4C" w:rsidRPr="00844844" w:rsidRDefault="00344B4C" w:rsidP="006734B2">
      <w:pPr>
        <w:rPr>
          <w:rFonts w:eastAsia="Times New Roman" w:cs="Times New Roman"/>
          <w:sz w:val="24"/>
          <w:szCs w:val="20"/>
          <w:lang w:val="en-GB"/>
        </w:rPr>
      </w:pPr>
    </w:p>
    <w:p w:rsidR="00344B4C" w:rsidRPr="00844844" w:rsidRDefault="00344B4C" w:rsidP="006734B2">
      <w:pPr>
        <w:rPr>
          <w:rFonts w:eastAsia="Times New Roman" w:cs="Times New Roman"/>
          <w:sz w:val="24"/>
          <w:szCs w:val="20"/>
          <w:lang w:val="en-GB"/>
        </w:rPr>
      </w:pPr>
    </w:p>
    <w:p w:rsidR="006734B2" w:rsidRPr="00844844" w:rsidRDefault="006734B2" w:rsidP="006734B2">
      <w:pPr>
        <w:rPr>
          <w:rFonts w:eastAsia="Arial"/>
        </w:rPr>
      </w:pPr>
    </w:p>
    <w:tbl>
      <w:tblPr>
        <w:tblW w:w="0" w:type="auto"/>
        <w:jc w:val="center"/>
        <w:tblLayout w:type="fixed"/>
        <w:tblLook w:val="0000" w:firstRow="0" w:lastRow="0" w:firstColumn="0" w:lastColumn="0" w:noHBand="0" w:noVBand="0"/>
      </w:tblPr>
      <w:tblGrid>
        <w:gridCol w:w="4035"/>
        <w:gridCol w:w="5020"/>
      </w:tblGrid>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Tables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Keys</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User Id</w:t>
            </w:r>
            <w:r w:rsidRPr="00844844">
              <w:rPr>
                <w:rFonts w:eastAsia="Arial" w:cs="Times New Roman"/>
              </w:rPr>
              <w:t>, Name, Address , Contact Number, skillset, Photo ID Num, Photo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ConstructionManagement</w:t>
            </w:r>
            <w:r w:rsidRPr="00844844">
              <w:rPr>
                <w:rFonts w:eastAsia="Arial" w:cs="Times New Roman"/>
              </w:rPr>
              <w:t>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Construction site  Id</w:t>
            </w:r>
            <w:r w:rsidRPr="00844844">
              <w:rPr>
                <w:rFonts w:eastAsia="Arial" w:cs="Times New Roman"/>
              </w:rPr>
              <w:t xml:space="preserve"> , Name, Address, Registered no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lastRenderedPageBreak/>
              <w:t>Con</w:t>
            </w:r>
            <w:r w:rsidRPr="00844844">
              <w:rPr>
                <w:rFonts w:eastAsia="Arial"/>
              </w:rPr>
              <w:t xml:space="preserve">struction </w:t>
            </w:r>
            <w:r w:rsidRPr="00844844">
              <w:rPr>
                <w:rFonts w:eastAsia="Arial" w:cs="Times New Roman"/>
              </w:rPr>
              <w:t>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Machine Id</w:t>
            </w:r>
            <w:r w:rsidRPr="00844844">
              <w:rPr>
                <w:rFonts w:eastAsia="Arial" w:cs="Times New Roman"/>
              </w:rPr>
              <w:t>, Name, purpose</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Work</w:t>
            </w:r>
            <w:r w:rsidRPr="00844844">
              <w:rPr>
                <w:rFonts w:eastAsia="Arial" w:cs="Times New Roman"/>
              </w:rPr>
              <w:t>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Session Id, worker</w:t>
            </w:r>
            <w:r w:rsidRPr="00844844">
              <w:rPr>
                <w:rFonts w:eastAsia="Arial" w:cs="Times New Roman"/>
              </w:rPr>
              <w:t xml:space="preserve"> Id, Time, Expense amount</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engineer  Id</w:t>
            </w:r>
            <w:r w:rsidRPr="00844844">
              <w:rPr>
                <w:rFonts w:eastAsia="Arial" w:cs="Times New Roman"/>
              </w:rPr>
              <w:t>, Name, address, contact number</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DesignPreference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Preference Id, </w:t>
            </w:r>
            <w:r w:rsidRPr="00844844">
              <w:rPr>
                <w:rFonts w:eastAsia="Arial" w:cs="Times New Roman"/>
              </w:rPr>
              <w:t>Type, Description</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Raw</w:t>
            </w:r>
            <w:r w:rsidRPr="00844844">
              <w:rPr>
                <w:rFonts w:eastAsia="Arial" w:cs="Times New Roman"/>
              </w:rPr>
              <w:t>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Product id, </w:t>
            </w:r>
            <w:r w:rsidRPr="00844844">
              <w:rPr>
                <w:rFonts w:eastAsia="Arial" w:cs="Times New Roman"/>
              </w:rPr>
              <w:t>stock, name, price</w:t>
            </w:r>
          </w:p>
        </w:tc>
      </w:tr>
    </w:tbl>
    <w:p w:rsidR="006734B2" w:rsidRPr="00844844" w:rsidRDefault="006734B2" w:rsidP="00472BB3"/>
    <w:p w:rsidR="006734B2" w:rsidRPr="00844844" w:rsidRDefault="006734B2" w:rsidP="00472BB3"/>
    <w:p w:rsidR="00D57D8F" w:rsidRPr="00844844" w:rsidRDefault="00B4442A" w:rsidP="00F662D9">
      <w:pPr>
        <w:pStyle w:val="Heading2"/>
        <w:ind w:firstLine="576"/>
        <w:rPr>
          <w:rFonts w:asciiTheme="minorHAnsi" w:hAnsiTheme="minorHAnsi"/>
        </w:rPr>
      </w:pPr>
      <w:bookmarkStart w:id="102" w:name="_Toc368016250"/>
      <w:r w:rsidRPr="00844844">
        <w:rPr>
          <w:rFonts w:asciiTheme="minorHAnsi" w:hAnsiTheme="minorHAnsi"/>
        </w:rPr>
        <w:t>User Interface Design</w:t>
      </w:r>
      <w:bookmarkEnd w:id="102"/>
    </w:p>
    <w:p w:rsidR="004769BB" w:rsidRPr="00844844" w:rsidRDefault="004769BB" w:rsidP="004769BB">
      <w:pPr>
        <w:pStyle w:val="Heading3"/>
        <w:rPr>
          <w:rFonts w:asciiTheme="minorHAnsi" w:eastAsiaTheme="minorHAnsi" w:hAnsiTheme="minorHAnsi"/>
        </w:rPr>
      </w:pPr>
      <w:bookmarkStart w:id="103" w:name="_Toc368016251"/>
      <w:r w:rsidRPr="00844844">
        <w:rPr>
          <w:rFonts w:asciiTheme="minorHAnsi" w:eastAsiaTheme="minorHAnsi" w:hAnsiTheme="minorHAnsi"/>
        </w:rPr>
        <w:t>Main Window</w:t>
      </w:r>
      <w:bookmarkEnd w:id="103"/>
      <w:r w:rsidRPr="00844844">
        <w:rPr>
          <w:rFonts w:asciiTheme="minorHAnsi" w:eastAsiaTheme="minorHAnsi" w:hAnsiTheme="minorHAnsi"/>
        </w:rPr>
        <w:t xml:space="preserve"> </w:t>
      </w:r>
    </w:p>
    <w:p w:rsidR="004769BB" w:rsidRPr="00844844" w:rsidRDefault="00DF55B3" w:rsidP="00472BB3">
      <w:r w:rsidRPr="00844844">
        <w:rPr>
          <w:noProof/>
          <w:lang w:bidi="ar-SA"/>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40"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Pr="00844844" w:rsidRDefault="003C60A4" w:rsidP="00472BB3"/>
    <w:p w:rsidR="003C60A4" w:rsidRPr="00844844" w:rsidRDefault="003C60A4" w:rsidP="00472BB3"/>
    <w:p w:rsidR="002002BF" w:rsidRPr="00844844" w:rsidRDefault="00DF55B3" w:rsidP="002002BF">
      <w:pPr>
        <w:pStyle w:val="Heading3"/>
        <w:rPr>
          <w:rFonts w:asciiTheme="minorHAnsi" w:hAnsiTheme="minorHAnsi"/>
        </w:rPr>
      </w:pPr>
      <w:bookmarkStart w:id="104" w:name="_Toc368016252"/>
      <w:r w:rsidRPr="00844844">
        <w:rPr>
          <w:rFonts w:asciiTheme="minorHAnsi" w:hAnsiTheme="minorHAnsi"/>
        </w:rPr>
        <w:lastRenderedPageBreak/>
        <w:t>Login</w:t>
      </w:r>
      <w:bookmarkEnd w:id="104"/>
      <w:r w:rsidRPr="00844844">
        <w:rPr>
          <w:rFonts w:asciiTheme="minorHAnsi" w:hAnsiTheme="minorHAnsi"/>
        </w:rPr>
        <w:t xml:space="preserve"> </w:t>
      </w:r>
    </w:p>
    <w:p w:rsidR="002002BF" w:rsidRPr="00844844" w:rsidRDefault="00DF55B3" w:rsidP="00472BB3">
      <w:r w:rsidRPr="00844844">
        <w:rPr>
          <w:noProof/>
          <w:lang w:bidi="ar-SA"/>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41"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Pr="00844844" w:rsidRDefault="00DF55B3" w:rsidP="002002BF">
      <w:pPr>
        <w:pStyle w:val="Heading3"/>
        <w:rPr>
          <w:rFonts w:asciiTheme="minorHAnsi" w:hAnsiTheme="minorHAnsi"/>
        </w:rPr>
      </w:pPr>
      <w:bookmarkStart w:id="105" w:name="_Toc368016253"/>
      <w:r w:rsidRPr="00844844">
        <w:rPr>
          <w:rFonts w:asciiTheme="minorHAnsi" w:hAnsiTheme="minorHAnsi"/>
        </w:rPr>
        <w:t>Sites</w:t>
      </w:r>
      <w:bookmarkEnd w:id="105"/>
    </w:p>
    <w:p w:rsidR="002002BF" w:rsidRPr="00844844" w:rsidRDefault="00DF55B3" w:rsidP="002002BF">
      <w:r w:rsidRPr="00844844">
        <w:rPr>
          <w:noProof/>
          <w:lang w:bidi="ar-SA"/>
        </w:rPr>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4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2002BF" w:rsidRPr="00844844" w:rsidRDefault="00DF55B3" w:rsidP="00A7779B">
      <w:pPr>
        <w:pStyle w:val="Heading3"/>
        <w:rPr>
          <w:rFonts w:asciiTheme="minorHAnsi" w:hAnsiTheme="minorHAnsi"/>
        </w:rPr>
      </w:pPr>
      <w:bookmarkStart w:id="106" w:name="_Toc368016254"/>
      <w:r w:rsidRPr="00844844">
        <w:rPr>
          <w:rFonts w:asciiTheme="minorHAnsi" w:hAnsiTheme="minorHAnsi"/>
        </w:rPr>
        <w:lastRenderedPageBreak/>
        <w:t>Workers</w:t>
      </w:r>
      <w:bookmarkEnd w:id="106"/>
    </w:p>
    <w:p w:rsidR="00A7779B" w:rsidRPr="00844844" w:rsidRDefault="00DF55B3" w:rsidP="00A7779B">
      <w:r w:rsidRPr="00844844">
        <w:rPr>
          <w:noProof/>
          <w:lang w:bidi="ar-SA"/>
        </w:rPr>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43"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Pr="00844844" w:rsidRDefault="00DF55B3" w:rsidP="00C22047">
      <w:pPr>
        <w:pStyle w:val="Heading3"/>
        <w:rPr>
          <w:rFonts w:asciiTheme="minorHAnsi" w:hAnsiTheme="minorHAnsi"/>
        </w:rPr>
      </w:pPr>
      <w:bookmarkStart w:id="107" w:name="_Toc368016255"/>
      <w:r w:rsidRPr="00844844">
        <w:rPr>
          <w:rFonts w:asciiTheme="minorHAnsi" w:hAnsiTheme="minorHAnsi"/>
        </w:rPr>
        <w:t>Billing</w:t>
      </w:r>
      <w:bookmarkEnd w:id="107"/>
    </w:p>
    <w:p w:rsidR="003C60A4" w:rsidRPr="00844844" w:rsidRDefault="00E727AF" w:rsidP="00472BB3">
      <w:r w:rsidRPr="00844844">
        <w:rPr>
          <w:noProof/>
          <w:lang w:bidi="ar-SA"/>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44"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Pr="00844844" w:rsidRDefault="00E727AF" w:rsidP="00C22047">
      <w:pPr>
        <w:pStyle w:val="Heading3"/>
        <w:rPr>
          <w:rFonts w:asciiTheme="minorHAnsi" w:hAnsiTheme="minorHAnsi"/>
        </w:rPr>
      </w:pPr>
      <w:bookmarkStart w:id="108" w:name="_Toc368016256"/>
      <w:r w:rsidRPr="00844844">
        <w:rPr>
          <w:rFonts w:asciiTheme="minorHAnsi" w:hAnsiTheme="minorHAnsi"/>
        </w:rPr>
        <w:lastRenderedPageBreak/>
        <w:t>Raw material</w:t>
      </w:r>
      <w:bookmarkEnd w:id="108"/>
    </w:p>
    <w:p w:rsidR="00C22047" w:rsidRPr="00844844" w:rsidRDefault="00E727AF" w:rsidP="00472BB3">
      <w:r w:rsidRPr="00844844">
        <w:rPr>
          <w:noProof/>
          <w:lang w:bidi="ar-SA"/>
        </w:rPr>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45"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Pr="00844844" w:rsidRDefault="00E727AF" w:rsidP="00A7779B">
      <w:pPr>
        <w:pStyle w:val="Heading3"/>
        <w:rPr>
          <w:rFonts w:asciiTheme="minorHAnsi" w:hAnsiTheme="minorHAnsi"/>
        </w:rPr>
      </w:pPr>
      <w:bookmarkStart w:id="109" w:name="_Toc368016257"/>
      <w:r w:rsidRPr="00844844">
        <w:rPr>
          <w:rFonts w:asciiTheme="minorHAnsi" w:hAnsiTheme="minorHAnsi"/>
        </w:rPr>
        <w:t>Instruments</w:t>
      </w:r>
      <w:bookmarkEnd w:id="109"/>
    </w:p>
    <w:p w:rsidR="00A7779B" w:rsidRPr="00844844" w:rsidRDefault="00E727AF" w:rsidP="00A7779B">
      <w:r w:rsidRPr="00844844">
        <w:rPr>
          <w:noProof/>
          <w:lang w:bidi="ar-SA"/>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46"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A3115F" w:rsidRPr="00844844" w:rsidRDefault="00A3115F" w:rsidP="004D3360"/>
    <w:p w:rsidR="00B4442A" w:rsidRPr="00844844" w:rsidRDefault="00B4442A" w:rsidP="00472BB3">
      <w:pPr>
        <w:pStyle w:val="Heading2"/>
        <w:rPr>
          <w:rFonts w:asciiTheme="minorHAnsi" w:hAnsiTheme="minorHAnsi"/>
        </w:rPr>
      </w:pPr>
      <w:bookmarkStart w:id="110" w:name="_Toc368016258"/>
      <w:r w:rsidRPr="00844844">
        <w:rPr>
          <w:rFonts w:asciiTheme="minorHAnsi" w:hAnsiTheme="minorHAnsi"/>
        </w:rPr>
        <w:lastRenderedPageBreak/>
        <w:t>Test Cases (Unit Test Cases and System Test Cases)</w:t>
      </w:r>
      <w:bookmarkEnd w:id="110"/>
    </w:p>
    <w:p w:rsidR="00D57D8F" w:rsidRPr="00844844" w:rsidRDefault="00864A47" w:rsidP="00864A47">
      <w:pPr>
        <w:pStyle w:val="Heading3"/>
        <w:rPr>
          <w:rFonts w:asciiTheme="minorHAnsi" w:hAnsiTheme="minorHAnsi"/>
        </w:rPr>
      </w:pPr>
      <w:bookmarkStart w:id="111" w:name="_Toc368016259"/>
      <w:r w:rsidRPr="00844844">
        <w:rPr>
          <w:rFonts w:asciiTheme="minorHAnsi" w:hAnsiTheme="minorHAnsi"/>
        </w:rPr>
        <w:t>Unit Test Cases</w:t>
      </w:r>
      <w:bookmarkEnd w:id="111"/>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844844" w:rsidTr="001C28D9">
        <w:trPr>
          <w:trHeight w:val="930"/>
        </w:trPr>
        <w:tc>
          <w:tcPr>
            <w:tcW w:w="1008" w:type="dxa"/>
            <w:shd w:val="clear" w:color="auto" w:fill="D6E1DB" w:themeFill="text2" w:themeFillTint="33"/>
            <w:vAlign w:val="bottom"/>
          </w:tcPr>
          <w:p w:rsidR="00A86CA3" w:rsidRPr="00844844" w:rsidRDefault="00A86CA3" w:rsidP="00DD2B90">
            <w:pPr>
              <w:jc w:val="both"/>
              <w:rPr>
                <w:rFonts w:eastAsia="Times New Roman" w:cs="Arial"/>
                <w:i/>
                <w:iCs/>
                <w:color w:val="000000"/>
              </w:rPr>
            </w:pPr>
            <w:r w:rsidRPr="00844844">
              <w:rPr>
                <w:rFonts w:eastAsia="Times New Roman" w:cs="Arial"/>
                <w:color w:val="000000"/>
              </w:rPr>
              <w:t>Test Case Id</w:t>
            </w:r>
          </w:p>
        </w:tc>
        <w:tc>
          <w:tcPr>
            <w:tcW w:w="342" w:type="dxa"/>
            <w:shd w:val="clear" w:color="auto" w:fill="D6E1DB" w:themeFill="text2" w:themeFillTint="33"/>
            <w:hideMark/>
          </w:tcPr>
          <w:p w:rsidR="00A86CA3" w:rsidRPr="00844844" w:rsidRDefault="00A86CA3" w:rsidP="00DD2B90">
            <w:pPr>
              <w:jc w:val="both"/>
            </w:pPr>
            <w:r w:rsidRPr="00844844">
              <w:t>Type</w:t>
            </w:r>
          </w:p>
        </w:tc>
        <w:tc>
          <w:tcPr>
            <w:tcW w:w="1440" w:type="dxa"/>
            <w:shd w:val="clear" w:color="auto" w:fill="D6E1DB" w:themeFill="text2" w:themeFillTint="33"/>
            <w:hideMark/>
          </w:tcPr>
          <w:p w:rsidR="00A86CA3" w:rsidRPr="00844844" w:rsidRDefault="00A86CA3" w:rsidP="00DD2B90">
            <w:pPr>
              <w:jc w:val="both"/>
            </w:pPr>
            <w:r w:rsidRPr="00844844">
              <w:t>Github ID</w:t>
            </w:r>
          </w:p>
        </w:tc>
        <w:tc>
          <w:tcPr>
            <w:tcW w:w="1260" w:type="dxa"/>
            <w:shd w:val="clear" w:color="auto" w:fill="D6E1DB" w:themeFill="text2" w:themeFillTint="33"/>
            <w:hideMark/>
          </w:tcPr>
          <w:p w:rsidR="00A86CA3" w:rsidRPr="00844844" w:rsidRDefault="00A86CA3" w:rsidP="00DD2B90">
            <w:pPr>
              <w:jc w:val="both"/>
            </w:pPr>
            <w:r w:rsidRPr="00844844">
              <w:t>Subject</w:t>
            </w:r>
          </w:p>
        </w:tc>
        <w:tc>
          <w:tcPr>
            <w:tcW w:w="1350" w:type="dxa"/>
            <w:shd w:val="clear" w:color="auto" w:fill="D6E1DB" w:themeFill="text2" w:themeFillTint="33"/>
            <w:hideMark/>
          </w:tcPr>
          <w:p w:rsidR="00A86CA3" w:rsidRPr="00844844" w:rsidRDefault="00A86CA3" w:rsidP="00DD2B90">
            <w:pPr>
              <w:jc w:val="both"/>
            </w:pPr>
            <w:r w:rsidRPr="00844844">
              <w:t>Test Name</w:t>
            </w:r>
          </w:p>
        </w:tc>
        <w:tc>
          <w:tcPr>
            <w:tcW w:w="1170" w:type="dxa"/>
            <w:shd w:val="clear" w:color="auto" w:fill="D6E1DB" w:themeFill="text2" w:themeFillTint="33"/>
            <w:hideMark/>
          </w:tcPr>
          <w:p w:rsidR="00A86CA3" w:rsidRPr="00844844" w:rsidRDefault="00A86CA3" w:rsidP="00DD2B90">
            <w:pPr>
              <w:jc w:val="both"/>
            </w:pPr>
            <w:r w:rsidRPr="00844844">
              <w:t>Test Description</w:t>
            </w:r>
          </w:p>
        </w:tc>
        <w:tc>
          <w:tcPr>
            <w:tcW w:w="738" w:type="dxa"/>
            <w:shd w:val="clear" w:color="auto" w:fill="D6E1DB" w:themeFill="text2" w:themeFillTint="33"/>
            <w:hideMark/>
          </w:tcPr>
          <w:p w:rsidR="00A86CA3" w:rsidRPr="00844844" w:rsidRDefault="00A86CA3" w:rsidP="00DD2B90">
            <w:pPr>
              <w:jc w:val="both"/>
            </w:pPr>
            <w:r w:rsidRPr="00844844">
              <w:t>Step Name</w:t>
            </w:r>
          </w:p>
        </w:tc>
        <w:tc>
          <w:tcPr>
            <w:tcW w:w="1872" w:type="dxa"/>
            <w:shd w:val="clear" w:color="auto" w:fill="D6E1DB" w:themeFill="text2" w:themeFillTint="33"/>
            <w:hideMark/>
          </w:tcPr>
          <w:p w:rsidR="00A86CA3" w:rsidRPr="00844844" w:rsidRDefault="00A86CA3" w:rsidP="00DD2B90">
            <w:pPr>
              <w:jc w:val="both"/>
            </w:pPr>
            <w:r w:rsidRPr="00844844">
              <w:t>Description</w:t>
            </w:r>
          </w:p>
        </w:tc>
        <w:tc>
          <w:tcPr>
            <w:tcW w:w="1638" w:type="dxa"/>
            <w:shd w:val="clear" w:color="auto" w:fill="D6E1DB" w:themeFill="text2" w:themeFillTint="33"/>
            <w:hideMark/>
          </w:tcPr>
          <w:p w:rsidR="00A86CA3" w:rsidRPr="00844844" w:rsidRDefault="00A86CA3" w:rsidP="00DD2B90">
            <w:pPr>
              <w:jc w:val="both"/>
            </w:pPr>
            <w:r w:rsidRPr="00844844">
              <w:t>Expected Result</w:t>
            </w:r>
          </w:p>
        </w:tc>
      </w:tr>
      <w:tr w:rsidR="00D450EF" w:rsidRPr="00844844" w:rsidTr="00A86CA3">
        <w:trPr>
          <w:trHeight w:val="1125"/>
        </w:trPr>
        <w:tc>
          <w:tcPr>
            <w:tcW w:w="1008" w:type="dxa"/>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-001</w:t>
            </w:r>
          </w:p>
        </w:tc>
        <w:tc>
          <w:tcPr>
            <w:tcW w:w="34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Check Successful Login for </w:t>
            </w:r>
            <w:r w:rsidR="00747A2A" w:rsidRPr="00844844">
              <w:rPr>
                <w:rFonts w:eastAsia="Times New Roman" w:cs="Times New Roman"/>
                <w:b/>
                <w:sz w:val="24"/>
                <w:szCs w:val="20"/>
                <w:lang w:val="en-GB"/>
              </w:rPr>
              <w:t>CMS</w:t>
            </w:r>
          </w:p>
        </w:tc>
        <w:tc>
          <w:tcPr>
            <w:tcW w:w="117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User Id and Password of user is valid. </w:t>
            </w:r>
          </w:p>
        </w:tc>
        <w:tc>
          <w:tcPr>
            <w:tcW w:w="738"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Insert wrong User Id and Password. And Click on Login Button.</w:t>
            </w:r>
          </w:p>
        </w:tc>
        <w:tc>
          <w:tcPr>
            <w:tcW w:w="1638" w:type="dxa"/>
            <w:hideMark/>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3225"/>
        </w:trPr>
        <w:tc>
          <w:tcPr>
            <w:tcW w:w="1008" w:type="dxa"/>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-002</w:t>
            </w:r>
          </w:p>
        </w:tc>
        <w:tc>
          <w:tcPr>
            <w:tcW w:w="342"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Insert Wrong User Id and valid Password. And Click on Login Button.</w:t>
            </w:r>
          </w:p>
        </w:tc>
        <w:tc>
          <w:tcPr>
            <w:tcW w:w="1638" w:type="dxa"/>
            <w:hideMark/>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-003</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Wrong Password.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-004</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-005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-006</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-007</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Step7</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invalid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-008</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Step8</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invalid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-009</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Step9</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Password. And Click on Login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login.</w:t>
            </w:r>
          </w:p>
        </w:tc>
      </w:tr>
      <w:tr w:rsidR="00D450EF" w:rsidRPr="00844844" w:rsidTr="00A86CA3">
        <w:trPr>
          <w:trHeight w:val="1320"/>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-010</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f0657bbdf47e26ec481fa172b0fa76f9becb2681</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show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site details.</w:t>
            </w:r>
          </w:p>
        </w:tc>
      </w:tr>
      <w:tr w:rsidR="00D450EF" w:rsidRPr="00844844" w:rsidTr="00A86CA3">
        <w:trPr>
          <w:trHeight w:val="3432"/>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Add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Add site Window.</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-012</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-013</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 to Add new site.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-014</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f0657bbdf47e26ec481fa172b0fa76f9ffffb2656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-016</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e22bd0e470f145f3db336ei0e28d474d8f4637d7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w:t>
            </w:r>
            <w:r w:rsidRPr="00844844">
              <w:rPr>
                <w:rFonts w:eastAsia="Times New Roman" w:cs="Times New Roman"/>
                <w:sz w:val="24"/>
                <w:szCs w:val="20"/>
                <w:lang w:val="en-GB"/>
              </w:rPr>
              <w:lastRenderedPageBreak/>
              <w:t>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site details.</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print is </w:t>
            </w:r>
            <w:r w:rsidRPr="00844844">
              <w:rPr>
                <w:rFonts w:eastAsia="Times New Roman" w:cs="Times New Roman"/>
                <w:sz w:val="24"/>
                <w:szCs w:val="20"/>
                <w:lang w:val="en-GB"/>
              </w:rPr>
              <w:lastRenderedPageBreak/>
              <w:t>work properly.</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-017</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 And</w:t>
            </w:r>
            <w:r w:rsidRPr="00844844">
              <w:rPr>
                <w:rFonts w:eastAsia="Times New Roman" w:cs="Times New Roman"/>
                <w:sz w:val="24"/>
                <w:szCs w:val="20"/>
                <w:lang w:val="en-GB"/>
              </w:rPr>
              <w:t xml:space="preserve"> </w:t>
            </w:r>
            <w:r w:rsidR="000153F9" w:rsidRPr="00844844">
              <w:rPr>
                <w:rFonts w:eastAsia="Times New Roman" w:cs="Times New Roman"/>
                <w:sz w:val="24"/>
                <w:szCs w:val="20"/>
                <w:lang w:val="en-GB"/>
              </w:rPr>
              <w:t>click Show</w:t>
            </w:r>
            <w:r w:rsidRPr="00844844">
              <w:rPr>
                <w:rFonts w:eastAsia="Times New Roman" w:cs="Times New Roman"/>
                <w:sz w:val="24"/>
                <w:szCs w:val="20"/>
                <w:lang w:val="en-GB"/>
              </w:rPr>
              <w:t xml:space="preserve"> workers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-018</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workers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Add </w:t>
            </w:r>
            <w:proofErr w:type="gramStart"/>
            <w:r w:rsidR="000153F9" w:rsidRPr="00844844">
              <w:rPr>
                <w:rFonts w:eastAsia="Times New Roman" w:cs="Times New Roman"/>
                <w:sz w:val="24"/>
                <w:szCs w:val="20"/>
                <w:lang w:val="en-GB"/>
              </w:rPr>
              <w:t>workers</w:t>
            </w:r>
            <w:r w:rsidRPr="00844844">
              <w:rPr>
                <w:rFonts w:eastAsia="Times New Roman" w:cs="Times New Roman"/>
                <w:sz w:val="24"/>
                <w:szCs w:val="20"/>
                <w:lang w:val="en-GB"/>
              </w:rPr>
              <w:t xml:space="preserve">  is</w:t>
            </w:r>
            <w:proofErr w:type="gramEnd"/>
            <w:r w:rsidRPr="00844844">
              <w:rPr>
                <w:rFonts w:eastAsia="Times New Roman" w:cs="Times New Roman"/>
                <w:sz w:val="24"/>
                <w:szCs w:val="20"/>
                <w:lang w:val="en-GB"/>
              </w:rPr>
              <w:t xml:space="preserve"> workers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w:t>
            </w:r>
            <w:r w:rsidRPr="00844844">
              <w:rPr>
                <w:rFonts w:eastAsia="Times New Roman" w:cs="Times New Roman"/>
                <w:sz w:val="24"/>
                <w:szCs w:val="20"/>
                <w:lang w:val="en-GB"/>
              </w:rPr>
              <w:t xml:space="preserve">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Add workers</w:t>
            </w:r>
            <w:r w:rsidRPr="00844844">
              <w:rPr>
                <w:rFonts w:eastAsia="Times New Roman" w:cs="Times New Roman"/>
                <w:sz w:val="24"/>
                <w:szCs w:val="20"/>
                <w:lang w:val="en-GB"/>
              </w:rPr>
              <w:t xml:space="preserve"> Window.</w:t>
            </w:r>
          </w:p>
        </w:tc>
      </w:tr>
      <w:tr w:rsidR="00D450EF" w:rsidRPr="00844844" w:rsidTr="00A86CA3">
        <w:trPr>
          <w:trHeight w:val="1584"/>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-019</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-020</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Duty cycle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worker</w:t>
            </w:r>
            <w:r w:rsidRPr="00844844">
              <w:rPr>
                <w:rFonts w:eastAsia="Times New Roman" w:cs="Times New Roman"/>
                <w:sz w:val="24"/>
                <w:szCs w:val="20"/>
                <w:lang w:val="en-GB"/>
              </w:rPr>
              <w: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-021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-022</w:t>
            </w:r>
          </w:p>
        </w:tc>
        <w:tc>
          <w:tcPr>
            <w:tcW w:w="342" w:type="dxa"/>
            <w:hideMark/>
          </w:tcPr>
          <w:p w:rsidR="00D450EF" w:rsidRPr="00844844" w:rsidRDefault="00D450EF" w:rsidP="00C20221">
            <w:pPr>
              <w:rPr>
                <w:rFonts w:eastAsia="Times New Roman" w:cs="Times New Roman"/>
                <w:sz w:val="24"/>
                <w:szCs w:val="20"/>
                <w:lang w:val="en-GB"/>
              </w:rPr>
            </w:pPr>
          </w:p>
        </w:tc>
        <w:tc>
          <w:tcPr>
            <w:tcW w:w="1440" w:type="dxa"/>
            <w:hideMark/>
          </w:tcPr>
          <w:p w:rsidR="00D450EF" w:rsidRPr="00844844" w:rsidRDefault="00D450EF" w:rsidP="00C20221">
            <w:pPr>
              <w:rPr>
                <w:rFonts w:eastAsia="Times New Roman" w:cs="Times New Roman"/>
                <w:sz w:val="24"/>
                <w:szCs w:val="20"/>
                <w:lang w:val="en-GB"/>
              </w:rPr>
            </w:pPr>
          </w:p>
        </w:tc>
        <w:tc>
          <w:tcPr>
            <w:tcW w:w="1260" w:type="dxa"/>
            <w:hideMark/>
          </w:tcPr>
          <w:p w:rsidR="00D450EF" w:rsidRPr="00844844" w:rsidRDefault="00D450EF" w:rsidP="00C20221">
            <w:pPr>
              <w:rPr>
                <w:rFonts w:eastAsia="Times New Roman" w:cs="Times New Roman"/>
                <w:sz w:val="24"/>
                <w:szCs w:val="20"/>
                <w:lang w:val="en-GB"/>
              </w:rPr>
            </w:pPr>
          </w:p>
        </w:tc>
        <w:tc>
          <w:tcPr>
            <w:tcW w:w="1350" w:type="dxa"/>
            <w:hideMark/>
          </w:tcPr>
          <w:p w:rsidR="00D450EF" w:rsidRPr="00844844" w:rsidRDefault="00D450EF" w:rsidP="00C20221">
            <w:pPr>
              <w:rPr>
                <w:rFonts w:eastAsia="Times New Roman" w:cs="Times New Roman"/>
                <w:sz w:val="24"/>
                <w:szCs w:val="20"/>
                <w:lang w:val="en-GB"/>
              </w:rPr>
            </w:pPr>
          </w:p>
        </w:tc>
        <w:tc>
          <w:tcPr>
            <w:tcW w:w="1170" w:type="dxa"/>
            <w:hideMark/>
          </w:tcPr>
          <w:p w:rsidR="00D450EF" w:rsidRPr="00844844" w:rsidRDefault="00D450EF" w:rsidP="00C20221">
            <w:pPr>
              <w:rPr>
                <w:rFonts w:eastAsia="Times New Roman" w:cs="Times New Roman"/>
                <w:sz w:val="24"/>
                <w:szCs w:val="20"/>
                <w:lang w:val="en-GB"/>
              </w:rPr>
            </w:pP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-023</w:t>
            </w:r>
          </w:p>
        </w:tc>
        <w:tc>
          <w:tcPr>
            <w:tcW w:w="34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Check Successful print the workers details.</w:t>
            </w:r>
          </w:p>
        </w:tc>
        <w:tc>
          <w:tcPr>
            <w:tcW w:w="117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 xml:space="preserve">The information of </w:t>
            </w:r>
            <w:r w:rsidR="000153F9" w:rsidRPr="00844844">
              <w:rPr>
                <w:rFonts w:eastAsia="Times New Roman" w:cs="Times New Roman"/>
                <w:sz w:val="24"/>
                <w:szCs w:val="20"/>
                <w:lang w:val="en-GB"/>
              </w:rPr>
              <w:t>the workers</w:t>
            </w:r>
            <w:r w:rsidRPr="00844844">
              <w:rPr>
                <w:rFonts w:eastAsia="Times New Roman" w:cs="Times New Roman"/>
                <w:sz w:val="24"/>
                <w:szCs w:val="20"/>
                <w:lang w:val="en-GB"/>
              </w:rPr>
              <w:t xml:space="preserve"> is successfully ready for print.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-024</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Add Raw Materials in</w:t>
            </w:r>
            <w:r w:rsidRPr="00844844">
              <w:rPr>
                <w:rFonts w:eastAsia="Times New Roman" w:cs="Times New Roman"/>
                <w:sz w:val="24"/>
                <w:szCs w:val="20"/>
                <w:lang w:val="en-GB"/>
              </w:rPr>
              <w:t xml:space="preserve">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Add Raw Materials is</w:t>
            </w:r>
            <w:r w:rsidRPr="00844844">
              <w:rPr>
                <w:rFonts w:eastAsia="Times New Roman" w:cs="Times New Roman"/>
                <w:sz w:val="24"/>
                <w:szCs w:val="20"/>
                <w:lang w:val="en-GB"/>
              </w:rPr>
              <w:t xml:space="preserve"> workers properly. </w:t>
            </w:r>
          </w:p>
        </w:tc>
        <w:tc>
          <w:tcPr>
            <w:tcW w:w="7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 xml:space="preserve">on Raw Materials </w:t>
            </w:r>
            <w:r w:rsidRPr="00844844">
              <w:rPr>
                <w:rFonts w:eastAsia="Times New Roman" w:cs="Times New Roman"/>
                <w:sz w:val="24"/>
                <w:szCs w:val="20"/>
                <w:lang w:val="en-GB"/>
              </w:rPr>
              <w:t xml:space="preserve">And click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Window.</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-025</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0029F2" w:rsidRPr="00844844">
              <w:rPr>
                <w:rFonts w:eastAsia="Times New Roman" w:cs="Times New Roman"/>
                <w:sz w:val="24"/>
                <w:szCs w:val="20"/>
                <w:lang w:val="en-GB"/>
              </w:rPr>
              <w:t>-026</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w:t>
            </w:r>
            <w:r w:rsidR="000153F9" w:rsidRPr="00844844">
              <w:rPr>
                <w:rFonts w:eastAsia="Times New Roman" w:cs="Times New Roman"/>
                <w:sz w:val="24"/>
                <w:szCs w:val="20"/>
                <w:lang w:val="en-GB"/>
              </w:rPr>
              <w:t>, Usages</w:t>
            </w:r>
            <w:r w:rsidRPr="00844844">
              <w:rPr>
                <w:rFonts w:eastAsia="Times New Roman" w:cs="Times New Roman"/>
                <w:sz w:val="24"/>
                <w:szCs w:val="20"/>
                <w:lang w:val="en-GB"/>
              </w:rPr>
              <w:t xml:space="preserve"> etc. And click submit 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Raw Materials</w:t>
            </w:r>
            <w:r w:rsidRPr="00844844">
              <w:rPr>
                <w:rFonts w:eastAsia="Times New Roman" w:cs="Times New Roman"/>
                <w:sz w:val="24"/>
                <w:szCs w:val="20"/>
                <w:lang w:val="en-GB"/>
              </w:rPr>
              <w: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-027</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 xml:space="preserve">delete Raw Materials in Raw Materials </w:t>
            </w:r>
            <w:r w:rsidRPr="00844844">
              <w:rPr>
                <w:rFonts w:eastAsia="Times New Roman" w:cs="Times New Roman"/>
                <w:sz w:val="24"/>
                <w:szCs w:val="20"/>
                <w:lang w:val="en-GB"/>
              </w:rPr>
              <w:t xml:space="preserve">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Delete Raw Materials </w:t>
            </w:r>
            <w:r w:rsidRPr="00844844">
              <w:rPr>
                <w:rFonts w:eastAsia="Times New Roman" w:cs="Times New Roman"/>
                <w:sz w:val="24"/>
                <w:szCs w:val="20"/>
                <w:lang w:val="en-GB"/>
              </w:rPr>
              <w:t xml:space="preserve">is work properly.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0153F9" w:rsidRPr="00844844">
              <w:rPr>
                <w:rFonts w:eastAsia="Times New Roman" w:cs="Times New Roman"/>
                <w:sz w:val="24"/>
                <w:szCs w:val="20"/>
                <w:lang w:val="en-GB"/>
              </w:rPr>
              <w:t>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-028</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w:t>
            </w:r>
            <w:r w:rsidR="000153F9" w:rsidRPr="00844844">
              <w:rPr>
                <w:rFonts w:eastAsia="Times New Roman" w:cs="Times New Roman"/>
                <w:sz w:val="24"/>
                <w:szCs w:val="20"/>
                <w:lang w:val="en-GB"/>
              </w:rPr>
              <w:t>delete button by 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-029</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print the </w:t>
            </w:r>
            <w:r w:rsidR="000153F9" w:rsidRPr="00844844">
              <w:rPr>
                <w:rFonts w:eastAsia="Times New Roman" w:cs="Times New Roman"/>
                <w:sz w:val="24"/>
                <w:szCs w:val="20"/>
                <w:lang w:val="en-GB"/>
              </w:rPr>
              <w:t xml:space="preserve">Raw Materials </w:t>
            </w:r>
            <w:r w:rsidRPr="00844844">
              <w:rPr>
                <w:rFonts w:eastAsia="Times New Roman" w:cs="Times New Roman"/>
                <w:sz w:val="24"/>
                <w:szCs w:val="20"/>
                <w:lang w:val="en-GB"/>
              </w:rPr>
              <w:t>details.</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Raw Materials </w:t>
            </w:r>
            <w:r w:rsidR="000029F2" w:rsidRPr="00844844">
              <w:rPr>
                <w:rFonts w:eastAsia="Times New Roman" w:cs="Times New Roman"/>
                <w:sz w:val="24"/>
                <w:szCs w:val="20"/>
                <w:lang w:val="en-GB"/>
              </w:rPr>
              <w:t>is successfully ready for print.</w:t>
            </w:r>
          </w:p>
        </w:tc>
      </w:tr>
      <w:tr w:rsidR="008F1C32" w:rsidRPr="00844844" w:rsidTr="00A86CA3">
        <w:trPr>
          <w:trHeight w:val="1848"/>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-030</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Instruments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8F1C32" w:rsidRPr="00844844">
              <w:rPr>
                <w:rFonts w:eastAsia="Times New Roman" w:cs="Times New Roman"/>
                <w:sz w:val="24"/>
                <w:szCs w:val="20"/>
                <w:lang w:val="en-GB"/>
              </w:rPr>
              <w:t>-031</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-032</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-033</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Instruments Name, Usages, etc. And click submit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D246ED" w:rsidRPr="00844844">
              <w:rPr>
                <w:rFonts w:eastAsia="Times New Roman" w:cs="Times New Roman"/>
                <w:sz w:val="24"/>
                <w:szCs w:val="20"/>
                <w:lang w:val="en-GB"/>
              </w:rPr>
              <w:t>new Instruments</w:t>
            </w:r>
            <w:r w:rsidRPr="00844844">
              <w:rPr>
                <w:rFonts w:eastAsia="Times New Roman" w:cs="Times New Roman"/>
                <w:sz w:val="24"/>
                <w:szCs w:val="20"/>
                <w:lang w:val="en-GB"/>
              </w:rPr>
              <w:t>.</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-034</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-035</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by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-036</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w:t>
            </w:r>
            <w:r w:rsidRPr="00844844">
              <w:rPr>
                <w:rFonts w:eastAsia="Times New Roman" w:cs="Times New Roman"/>
                <w:sz w:val="24"/>
                <w:szCs w:val="20"/>
                <w:lang w:val="en-GB"/>
              </w:rPr>
              <w:lastRenderedPageBreak/>
              <w: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Instruments details.</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w:t>
            </w:r>
            <w:r w:rsidRPr="00844844">
              <w:rPr>
                <w:rFonts w:eastAsia="Times New Roman" w:cs="Times New Roman"/>
                <w:sz w:val="24"/>
                <w:szCs w:val="20"/>
                <w:lang w:val="en-GB"/>
              </w:rPr>
              <w:lastRenderedPageBreak/>
              <w:t>print is work properly.</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Instruments is successfully ready for </w:t>
            </w:r>
            <w:r w:rsidRPr="00844844">
              <w:rPr>
                <w:rFonts w:eastAsia="Times New Roman" w:cs="Times New Roman"/>
                <w:sz w:val="24"/>
                <w:szCs w:val="20"/>
                <w:lang w:val="en-GB"/>
              </w:rPr>
              <w:lastRenderedPageBreak/>
              <w:t>print.</w:t>
            </w:r>
          </w:p>
        </w:tc>
      </w:tr>
      <w:tr w:rsidR="00D15D66" w:rsidRPr="00844844" w:rsidTr="00A86CA3">
        <w:trPr>
          <w:trHeight w:val="1848"/>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15D66" w:rsidRPr="00844844">
              <w:rPr>
                <w:rFonts w:eastAsia="Times New Roman" w:cs="Times New Roman"/>
                <w:sz w:val="24"/>
                <w:szCs w:val="20"/>
                <w:lang w:val="en-GB"/>
              </w:rPr>
              <w:t>-037</w:t>
            </w:r>
          </w:p>
        </w:tc>
        <w:tc>
          <w:tcPr>
            <w:tcW w:w="34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Check Successful Billing works properly.</w:t>
            </w:r>
          </w:p>
        </w:tc>
        <w:tc>
          <w:tcPr>
            <w:tcW w:w="117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Billing is work properly.</w:t>
            </w:r>
          </w:p>
        </w:tc>
        <w:tc>
          <w:tcPr>
            <w:tcW w:w="738"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Click the </w:t>
            </w:r>
            <w:r w:rsidR="00B24E43" w:rsidRPr="00844844">
              <w:rPr>
                <w:rFonts w:eastAsia="Times New Roman" w:cs="Times New Roman"/>
                <w:sz w:val="24"/>
                <w:szCs w:val="20"/>
                <w:lang w:val="en-GB"/>
              </w:rPr>
              <w:t>Billing from</w:t>
            </w:r>
            <w:r w:rsidRPr="00844844">
              <w:rPr>
                <w:rFonts w:eastAsia="Times New Roman" w:cs="Times New Roman"/>
                <w:sz w:val="24"/>
                <w:szCs w:val="20"/>
                <w:lang w:val="en-GB"/>
              </w:rPr>
              <w:t xml:space="preserve">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r w:rsidR="00D15D66" w:rsidRPr="00844844">
              <w:rPr>
                <w:rFonts w:eastAsia="Times New Roman" w:cs="Times New Roman"/>
                <w:sz w:val="24"/>
                <w:szCs w:val="20"/>
                <w:lang w:val="en-GB"/>
              </w:rPr>
              <w:t>.</w:t>
            </w:r>
          </w:p>
        </w:tc>
      </w:tr>
      <w:tr w:rsidR="00D15D66" w:rsidRPr="00844844" w:rsidTr="00A86CA3">
        <w:trPr>
          <w:trHeight w:val="2112"/>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15D66" w:rsidRPr="00844844">
              <w:rPr>
                <w:rFonts w:eastAsia="Times New Roman" w:cs="Times New Roman"/>
                <w:sz w:val="24"/>
                <w:szCs w:val="20"/>
                <w:lang w:val="en-GB"/>
              </w:rPr>
              <w:t>-001</w:t>
            </w:r>
          </w:p>
        </w:tc>
        <w:tc>
          <w:tcPr>
            <w:tcW w:w="342" w:type="dxa"/>
            <w:hideMark/>
          </w:tcPr>
          <w:p w:rsidR="00D15D66" w:rsidRPr="00844844" w:rsidRDefault="00D15D66" w:rsidP="00747A2A">
            <w:pPr>
              <w:rPr>
                <w:rFonts w:eastAsia="Times New Roman" w:cs="Times New Roman"/>
                <w:sz w:val="24"/>
                <w:szCs w:val="20"/>
                <w:lang w:val="en-GB"/>
              </w:rPr>
            </w:pPr>
          </w:p>
        </w:tc>
        <w:tc>
          <w:tcPr>
            <w:tcW w:w="1440" w:type="dxa"/>
            <w:noWrap/>
            <w:hideMark/>
          </w:tcPr>
          <w:p w:rsidR="00D15D66" w:rsidRPr="00844844" w:rsidRDefault="00D15D66" w:rsidP="00747A2A">
            <w:pPr>
              <w:rPr>
                <w:rFonts w:eastAsia="Times New Roman" w:cs="Times New Roman"/>
                <w:sz w:val="24"/>
                <w:szCs w:val="20"/>
                <w:lang w:val="en-GB"/>
              </w:rPr>
            </w:pPr>
          </w:p>
        </w:tc>
        <w:tc>
          <w:tcPr>
            <w:tcW w:w="1260" w:type="dxa"/>
            <w:hideMark/>
          </w:tcPr>
          <w:p w:rsidR="00D15D66" w:rsidRPr="00844844" w:rsidRDefault="00D15D66" w:rsidP="00747A2A">
            <w:pPr>
              <w:rPr>
                <w:rFonts w:eastAsia="Times New Roman" w:cs="Times New Roman"/>
                <w:sz w:val="24"/>
                <w:szCs w:val="20"/>
                <w:lang w:val="en-GB"/>
              </w:rPr>
            </w:pPr>
          </w:p>
        </w:tc>
        <w:tc>
          <w:tcPr>
            <w:tcW w:w="1350" w:type="dxa"/>
            <w:hideMark/>
          </w:tcPr>
          <w:p w:rsidR="00D15D66" w:rsidRPr="00844844" w:rsidRDefault="00D15D66" w:rsidP="00747A2A">
            <w:pPr>
              <w:rPr>
                <w:rFonts w:eastAsia="Times New Roman" w:cs="Times New Roman"/>
                <w:sz w:val="24"/>
                <w:szCs w:val="20"/>
                <w:lang w:val="en-GB"/>
              </w:rPr>
            </w:pPr>
          </w:p>
        </w:tc>
        <w:tc>
          <w:tcPr>
            <w:tcW w:w="1170" w:type="dxa"/>
            <w:hideMark/>
          </w:tcPr>
          <w:p w:rsidR="00D15D66" w:rsidRPr="00844844" w:rsidRDefault="00D15D66" w:rsidP="00747A2A">
            <w:pPr>
              <w:rPr>
                <w:rFonts w:eastAsia="Times New Roman" w:cs="Times New Roman"/>
                <w:sz w:val="24"/>
                <w:szCs w:val="20"/>
                <w:lang w:val="en-GB"/>
              </w:rPr>
            </w:pPr>
          </w:p>
        </w:tc>
        <w:tc>
          <w:tcPr>
            <w:tcW w:w="7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72"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B24E43" w:rsidRPr="00844844" w:rsidTr="00A86CA3">
        <w:trPr>
          <w:trHeight w:val="1056"/>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-048</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-049</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-050</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noWrap/>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864A47" w:rsidRPr="00844844" w:rsidRDefault="00864A47" w:rsidP="00864A47"/>
    <w:p w:rsidR="00864A47" w:rsidRPr="00844844" w:rsidRDefault="00864A47" w:rsidP="00864A47">
      <w:pPr>
        <w:pStyle w:val="Heading3"/>
        <w:rPr>
          <w:rFonts w:asciiTheme="minorHAnsi" w:hAnsiTheme="minorHAnsi"/>
        </w:rPr>
      </w:pPr>
      <w:bookmarkStart w:id="112" w:name="_Toc368016260"/>
      <w:r w:rsidRPr="00844844">
        <w:rPr>
          <w:rFonts w:asciiTheme="minorHAnsi" w:hAnsiTheme="minorHAnsi"/>
        </w:rPr>
        <w:lastRenderedPageBreak/>
        <w:t>System Test Cases</w:t>
      </w:r>
      <w:bookmarkEnd w:id="112"/>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844844" w:rsidTr="008D1348">
        <w:trPr>
          <w:trHeight w:val="930"/>
        </w:trPr>
        <w:tc>
          <w:tcPr>
            <w:tcW w:w="990" w:type="dxa"/>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Case Id</w:t>
            </w:r>
          </w:p>
        </w:tc>
        <w:tc>
          <w:tcPr>
            <w:tcW w:w="3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Type</w:t>
            </w:r>
          </w:p>
        </w:tc>
        <w:tc>
          <w:tcPr>
            <w:tcW w:w="144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Github ID</w:t>
            </w:r>
          </w:p>
        </w:tc>
        <w:tc>
          <w:tcPr>
            <w:tcW w:w="12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Subject</w:t>
            </w:r>
          </w:p>
        </w:tc>
        <w:tc>
          <w:tcPr>
            <w:tcW w:w="135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Name</w:t>
            </w:r>
          </w:p>
        </w:tc>
        <w:tc>
          <w:tcPr>
            <w:tcW w:w="117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Description</w:t>
            </w:r>
          </w:p>
        </w:tc>
        <w:tc>
          <w:tcPr>
            <w:tcW w:w="7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Step Name</w:t>
            </w:r>
          </w:p>
        </w:tc>
        <w:tc>
          <w:tcPr>
            <w:tcW w:w="189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Description</w:t>
            </w:r>
          </w:p>
        </w:tc>
        <w:tc>
          <w:tcPr>
            <w:tcW w:w="16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Expected Result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Log in.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It is to check that Login works properly.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invalid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Login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Login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d01197ee4cd3bee9245874b5937ba740019fd131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Sites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Sites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Sites and Add New link.</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New Site creation area is opened.</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invalid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Adding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New Site added Successfully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-056</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d01197ee4cd3bee9245874b5937ba740019fr531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workers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workers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workers And click Show workers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workers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workers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Name, Address, Phone No., Manager, Duty cycle etc. And </w:t>
            </w:r>
            <w:r w:rsidRPr="00844844">
              <w:rPr>
                <w:rFonts w:eastAsia="Times New Roman" w:cs="Times New Roman"/>
                <w:sz w:val="24"/>
                <w:szCs w:val="20"/>
                <w:lang w:val="en-GB"/>
              </w:rPr>
              <w:lastRenderedPageBreak/>
              <w:t>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worker.</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workers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Raw Materials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Raw Materials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Raw Materials And click Add Raw Materials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Raw Materials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Usages 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 to Add new Raw Materials.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-069</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Step6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Raw Materials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Instruments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Instruments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Instruments Name, Usages, </w:t>
            </w:r>
            <w:r w:rsidRPr="00844844">
              <w:rPr>
                <w:rFonts w:eastAsia="Times New Roman" w:cs="Times New Roman"/>
                <w:sz w:val="24"/>
                <w:szCs w:val="20"/>
                <w:lang w:val="en-GB"/>
              </w:rPr>
              <w:lastRenderedPageBreak/>
              <w:t>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Instruments.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-076</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Instruments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-079</w:t>
            </w:r>
          </w:p>
        </w:tc>
        <w:tc>
          <w:tcPr>
            <w:tcW w:w="3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Billing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Billing works properly.</w:t>
            </w: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the Billing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-081</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D57D8F" w:rsidRPr="00844844" w:rsidRDefault="00D57D8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13" w:name="_Toc368016261"/>
      <w:r w:rsidRPr="00844844">
        <w:rPr>
          <w:rFonts w:asciiTheme="minorHAnsi" w:hAnsiTheme="minorHAnsi"/>
        </w:rPr>
        <w:lastRenderedPageBreak/>
        <w:t>Coding</w:t>
      </w:r>
      <w:bookmarkEnd w:id="113"/>
    </w:p>
    <w:p w:rsidR="00B4442A" w:rsidRPr="00844844" w:rsidRDefault="00B4442A" w:rsidP="00472BB3">
      <w:pPr>
        <w:pStyle w:val="Heading2"/>
        <w:rPr>
          <w:rFonts w:asciiTheme="minorHAnsi" w:hAnsiTheme="minorHAnsi"/>
        </w:rPr>
      </w:pPr>
      <w:bookmarkStart w:id="114" w:name="_Toc368016262"/>
      <w:r w:rsidRPr="00844844">
        <w:rPr>
          <w:rFonts w:asciiTheme="minorHAnsi" w:hAnsiTheme="minorHAnsi"/>
        </w:rPr>
        <w:t>Complete Project Coding</w:t>
      </w:r>
      <w:bookmarkEnd w:id="114"/>
    </w:p>
    <w:p w:rsidR="00890FE3" w:rsidRPr="00844844" w:rsidRDefault="00747A2A" w:rsidP="00890FE3">
      <w:pPr>
        <w:pStyle w:val="Heading3"/>
        <w:rPr>
          <w:rFonts w:asciiTheme="minorHAnsi" w:hAnsiTheme="minorHAnsi"/>
        </w:rPr>
      </w:pPr>
      <w:bookmarkStart w:id="115" w:name="_Toc368016263"/>
      <w:r w:rsidRPr="00844844">
        <w:rPr>
          <w:rFonts w:asciiTheme="minorHAnsi" w:hAnsiTheme="minorHAnsi"/>
          <w:b/>
        </w:rPr>
        <w:t>CMS</w:t>
      </w:r>
      <w:r w:rsidR="00890FE3" w:rsidRPr="00844844">
        <w:rPr>
          <w:rFonts w:asciiTheme="minorHAnsi" w:hAnsiTheme="minorHAnsi"/>
        </w:rPr>
        <w:t xml:space="preserve"> GUI Design Coding</w:t>
      </w:r>
      <w:r w:rsidR="003A6948" w:rsidRPr="00844844">
        <w:rPr>
          <w:rFonts w:asciiTheme="minorHAnsi" w:hAnsiTheme="minorHAnsi"/>
        </w:rPr>
        <w:t xml:space="preserve">: </w:t>
      </w:r>
      <w:r w:rsidRPr="00844844">
        <w:rPr>
          <w:rFonts w:asciiTheme="minorHAnsi" w:hAnsiTheme="minorHAnsi"/>
          <w:b/>
        </w:rPr>
        <w:t>CMS</w:t>
      </w:r>
      <w:r w:rsidR="003A6948" w:rsidRPr="00844844">
        <w:rPr>
          <w:rFonts w:asciiTheme="minorHAnsi" w:hAnsiTheme="minorHAnsi"/>
        </w:rPr>
        <w:t>GUI</w:t>
      </w:r>
      <w:bookmarkEnd w:id="115"/>
    </w:p>
    <w:p w:rsidR="00890FE3" w:rsidRPr="00844844" w:rsidRDefault="00890FE3"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MainWindow.xaml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="Construction Management System"</w:t>
            </w:r>
            <w:r>
              <w:rPr>
                <w:rFonts w:ascii="Consolas" w:hAnsi="Consolas" w:cs="Consolas"/>
                <w:sz w:val="19"/>
                <w:szCs w:val="19"/>
                <w:lang w:bidi="ar-SA"/>
              </w:rPr>
              <w:t xml:space="preserve"> </w:t>
            </w:r>
            <w:r>
              <w:rPr>
                <w:rFonts w:ascii="Consolas" w:hAnsi="Consolas" w:cs="Consolas"/>
                <w:color w:val="FF0000"/>
                <w:sz w:val="19"/>
                <w:szCs w:val="19"/>
                <w:lang w:bidi="ar-SA"/>
              </w:rPr>
              <w:t xml:space="preserve"> WindowState</w:t>
            </w:r>
            <w:r>
              <w:rPr>
                <w:rFonts w:ascii="Consolas" w:hAnsi="Consolas" w:cs="Consolas"/>
                <w:color w:val="0000FF"/>
                <w:sz w:val="19"/>
                <w:szCs w:val="19"/>
                <w:lang w:bidi="ar-SA"/>
              </w:rPr>
              <w:t>="Minimized"&gt;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="lable1"</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FontFamily</w:t>
            </w:r>
            <w:r>
              <w:rPr>
                <w:rFonts w:ascii="Consolas" w:hAnsi="Consolas" w:cs="Consolas"/>
                <w:color w:val="0000FF"/>
                <w:sz w:val="19"/>
                <w:szCs w:val="19"/>
                <w:lang w:bidi="ar-SA"/>
              </w:rPr>
              <w:t>="Times New Roman"</w:t>
            </w:r>
            <w:r>
              <w:rPr>
                <w:rFonts w:ascii="Consolas" w:hAnsi="Consolas" w:cs="Consolas"/>
                <w:color w:val="FF0000"/>
                <w:sz w:val="19"/>
                <w:szCs w:val="19"/>
                <w:lang w:bidi="ar-SA"/>
              </w:rPr>
              <w:t xml:space="preserve"> FontSize</w:t>
            </w:r>
            <w:r>
              <w:rPr>
                <w:rFonts w:ascii="Consolas" w:hAnsi="Consolas" w:cs="Consolas"/>
                <w:color w:val="0000FF"/>
                <w:sz w:val="19"/>
                <w:szCs w:val="19"/>
                <w:lang w:bidi="ar-SA"/>
              </w:rPr>
              <w:t>="70"</w:t>
            </w:r>
            <w:r>
              <w:rPr>
                <w:rFonts w:ascii="Consolas" w:hAnsi="Consolas" w:cs="Consolas"/>
                <w:color w:val="FF0000"/>
                <w:sz w:val="19"/>
                <w:szCs w:val="19"/>
                <w:lang w:bidi="ar-SA"/>
              </w:rPr>
              <w:t xml:space="preserve"> Foreground</w:t>
            </w:r>
            <w:r>
              <w:rPr>
                <w:rFonts w:ascii="Consolas" w:hAnsi="Consolas" w:cs="Consolas"/>
                <w:color w:val="0000FF"/>
                <w:sz w:val="19"/>
                <w:szCs w:val="19"/>
                <w:lang w:bidi="ar-SA"/>
              </w:rPr>
              <w:t>="#FF0966DF"</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="Construction Management System"</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="Button_Click_8"&gt;</w:t>
            </w:r>
            <w:r>
              <w:rPr>
                <w:rFonts w:ascii="Consolas" w:hAnsi="Consolas" w:cs="Consolas"/>
                <w:color w:val="A31515"/>
                <w:sz w:val="19"/>
                <w:szCs w:val="19"/>
                <w:lang w:bidi="ar-SA"/>
              </w:rPr>
              <w:t>Responsibilities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="Button_Click_3"&gt;</w:t>
            </w:r>
            <w:r>
              <w:rPr>
                <w:rFonts w:ascii="Consolas" w:hAnsi="Consolas" w:cs="Consolas"/>
                <w:color w:val="A31515"/>
                <w:sz w:val="19"/>
                <w:szCs w:val="19"/>
                <w:lang w:bidi="ar-SA"/>
              </w:rPr>
              <w:t>Raw Materials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="Button_Click_2"&gt;</w:t>
            </w:r>
            <w:r>
              <w:rPr>
                <w:rFonts w:ascii="Consolas" w:hAnsi="Consolas" w:cs="Consolas"/>
                <w:color w:val="A31515"/>
                <w:sz w:val="19"/>
                <w:szCs w:val="19"/>
                <w:lang w:bidi="ar-SA"/>
              </w:rPr>
              <w:t>Instruments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="Button_Click_4"&gt;</w:t>
            </w:r>
            <w:r>
              <w:rPr>
                <w:rFonts w:ascii="Consolas" w:hAnsi="Consolas" w:cs="Consolas"/>
                <w:color w:val="A31515"/>
                <w:sz w:val="19"/>
                <w:szCs w:val="19"/>
                <w:lang w:bidi="ar-SA"/>
              </w:rPr>
              <w:t>Video Surveilance</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="Button_Click_1"&gt;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="Button_Click"&gt;</w:t>
            </w:r>
            <w:r>
              <w:rPr>
                <w:rFonts w:ascii="Consolas" w:hAnsi="Consolas" w:cs="Consolas"/>
                <w:color w:val="A31515"/>
                <w:sz w:val="19"/>
                <w:szCs w:val="19"/>
                <w:lang w:bidi="ar-SA"/>
              </w:rPr>
              <w:t>Sites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="Button_Click_5"&gt;</w:t>
            </w:r>
            <w:r>
              <w:rPr>
                <w:rFonts w:ascii="Consolas" w:hAnsi="Consolas" w:cs="Consolas"/>
                <w:color w:val="A31515"/>
                <w:sz w:val="19"/>
                <w:szCs w:val="19"/>
                <w:lang w:bidi="ar-SA"/>
              </w:rPr>
              <w:t>Workers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="Button_Click_6"&gt;</w:t>
            </w:r>
            <w:r>
              <w:rPr>
                <w:rFonts w:ascii="Consolas" w:hAnsi="Consolas" w:cs="Consolas"/>
                <w:color w:val="A31515"/>
                <w:sz w:val="19"/>
                <w:szCs w:val="19"/>
                <w:lang w:bidi="ar-SA"/>
              </w:rPr>
              <w:t>Billing</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Image</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="/CMSGUI;component/Images/13594766413d.jpg"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472BB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472BB3">
            <w:r w:rsidRPr="0041499C">
              <w:t>MainWindow.xaml</w:t>
            </w:r>
            <w:r>
              <w:t>.cs</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System.Collections.Generic;</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System.Linq;</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System.Text;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System.Windows.Controls;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System.Windows.Data;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System.Windows.Documents;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System.Windows.Input;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System.Windows.Media.Imaging;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System.Windows.Navigation;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System.Windows.Shapes;</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CMSGUI</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Interaction logic for MainWindow.xaml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MainWindow</w:t>
            </w:r>
            <w:r>
              <w:rPr>
                <w:rFonts w:ascii="Consolas" w:hAnsi="Consolas" w:cs="Consolas"/>
                <w:sz w:val="19"/>
                <w:szCs w:val="19"/>
                <w:lang w:bidi="ar-SA"/>
              </w:rPr>
              <w:t xml:space="preserve"> : </w:t>
            </w:r>
            <w:r>
              <w:rPr>
                <w:rFonts w:ascii="Consolas" w:hAnsi="Consolas" w:cs="Consolas"/>
                <w:color w:val="2B91AF"/>
                <w:sz w:val="19"/>
                <w:szCs w:val="19"/>
                <w:lang w:bidi="ar-SA"/>
              </w:rPr>
              <w:t>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InitializeComponent();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 xml:space="preserve"> sb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Button_Click_1(</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 xml:space="preserve"> lw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lw.ShowDialog();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Button_Click_5(</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 xml:space="preserve"> wb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Button_Click_6(</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 xml:space="preserve"> bw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bw.ShowDialog();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Button_Click_8(</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Button_Click_2(</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 xml:space="preserve"> inw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Button_Click_4(</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Button_Click_3(</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 xml:space="preserve"> rmw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rmw.ShowDialog();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72BB3"/>
        </w:tc>
      </w:tr>
    </w:tbl>
    <w:p w:rsidR="0041499C" w:rsidRPr="00844844" w:rsidRDefault="0041499C"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41499C" w:rsidP="00890FE3">
            <w:r w:rsidRPr="0041499C">
              <w:t>BillingWindow.xaml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="CMSGUI.BillingWindow"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sys</w:t>
            </w:r>
            <w:r>
              <w:rPr>
                <w:rFonts w:ascii="Consolas" w:hAnsi="Consolas" w:cs="Consolas"/>
                <w:color w:val="0000FF"/>
                <w:sz w:val="19"/>
                <w:szCs w:val="19"/>
                <w:lang w:bidi="ar-SA"/>
              </w:rPr>
              <w:t>="clr-namespace:System;assembly=mscorlib"</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="Billing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="857"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="864"&gt;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="Date:"&gt;&lt;/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DatePicker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="25"</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="datePicker"</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w:t>
            </w:r>
            <w:r>
              <w:rPr>
                <w:rFonts w:ascii="Consolas" w:hAnsi="Consolas" w:cs="Consolas"/>
                <w:color w:val="FF0000"/>
                <w:sz w:val="19"/>
                <w:szCs w:val="19"/>
                <w:lang w:bidi="ar-SA"/>
              </w:rPr>
              <w:t xml:space="preserve"> SelectedDate</w:t>
            </w:r>
            <w:r>
              <w:rPr>
                <w:rFonts w:ascii="Consolas" w:hAnsi="Consolas" w:cs="Consolas"/>
                <w:color w:val="0000FF"/>
                <w:sz w:val="19"/>
                <w:szCs w:val="19"/>
                <w:lang w:bidi="ar-SA"/>
              </w:rPr>
              <w:t>="{</w:t>
            </w:r>
            <w:r>
              <w:rPr>
                <w:rFonts w:ascii="Consolas" w:hAnsi="Consolas" w:cs="Consolas"/>
                <w:color w:val="A31515"/>
                <w:sz w:val="19"/>
                <w:szCs w:val="19"/>
                <w:lang w:bidi="ar-SA"/>
              </w:rPr>
              <w:t>x</w:t>
            </w:r>
            <w:r>
              <w:rPr>
                <w:rFonts w:ascii="Consolas" w:hAnsi="Consolas" w:cs="Consolas"/>
                <w:color w:val="0000FF"/>
                <w:sz w:val="19"/>
                <w:szCs w:val="19"/>
                <w:lang w:bidi="ar-SA"/>
              </w:rPr>
              <w:t>:</w:t>
            </w:r>
            <w:r>
              <w:rPr>
                <w:rFonts w:ascii="Consolas" w:hAnsi="Consolas" w:cs="Consolas"/>
                <w:color w:val="A31515"/>
                <w:sz w:val="19"/>
                <w:szCs w:val="19"/>
                <w:lang w:bidi="ar-SA"/>
              </w:rPr>
              <w:t>Static</w:t>
            </w:r>
            <w:r>
              <w:rPr>
                <w:rFonts w:ascii="Consolas" w:hAnsi="Consolas" w:cs="Consolas"/>
                <w:color w:val="FF0000"/>
                <w:sz w:val="19"/>
                <w:szCs w:val="19"/>
                <w:lang w:bidi="ar-SA"/>
              </w:rPr>
              <w:t xml:space="preserve"> sys</w:t>
            </w:r>
            <w:r>
              <w:rPr>
                <w:rFonts w:ascii="Consolas" w:hAnsi="Consolas" w:cs="Consolas"/>
                <w:color w:val="0000FF"/>
                <w:sz w:val="19"/>
                <w:szCs w:val="19"/>
                <w:lang w:bidi="ar-SA"/>
              </w:rPr>
              <w:t>:</w:t>
            </w:r>
            <w:r>
              <w:rPr>
                <w:rFonts w:ascii="Consolas" w:hAnsi="Consolas" w:cs="Consolas"/>
                <w:color w:val="FF0000"/>
                <w:sz w:val="19"/>
                <w:szCs w:val="19"/>
                <w:lang w:bidi="ar-SA"/>
              </w:rPr>
              <w:t>DateTime</w:t>
            </w:r>
            <w:r>
              <w:rPr>
                <w:rFonts w:ascii="Consolas" w:hAnsi="Consolas" w:cs="Consolas"/>
                <w:color w:val="0000FF"/>
                <w:sz w:val="19"/>
                <w:szCs w:val="19"/>
                <w:lang w:bidi="ar-SA"/>
              </w:rPr>
              <w:t>.Now}"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="Invoice Number:"&gt;&lt;/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="invoiceNumberTB"</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="site"</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="siteSelectBtn"&gt;&lt;/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="Seller"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="siteInfoTb"</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="57"&gt;</w:t>
            </w:r>
            <w:r>
              <w:rPr>
                <w:rFonts w:ascii="Consolas" w:hAnsi="Consolas" w:cs="Consolas"/>
                <w:color w:val="A31515"/>
                <w:sz w:val="19"/>
                <w:szCs w:val="19"/>
                <w:lang w:bidi="ar-SA"/>
              </w:rPr>
              <w:t>site 001</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="sellerInfoTb"</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="160"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="2"&gt;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="#FFE5E2E2"</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w:t>
            </w:r>
            <w:r>
              <w:rPr>
                <w:rFonts w:ascii="Consolas" w:hAnsi="Consolas" w:cs="Consolas"/>
                <w:color w:val="A31515"/>
                <w:sz w:val="19"/>
                <w:szCs w:val="19"/>
                <w:lang w:bidi="ar-SA"/>
              </w:rPr>
              <w:t>This invoice shows the actual price of the items , decribed in are true and correct</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Payment Amount</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="paymentAmountTB"</w:t>
            </w:r>
            <w:r>
              <w:rPr>
                <w:rFonts w:ascii="Consolas" w:hAnsi="Consolas" w:cs="Consolas"/>
                <w:sz w:val="19"/>
                <w:szCs w:val="19"/>
                <w:lang w:bidi="ar-SA"/>
              </w:rPr>
              <w:t xml:space="preserve"> </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0.0</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Declaration</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="Right"&gt;</w:t>
            </w:r>
            <w:r>
              <w:rPr>
                <w:rFonts w:ascii="Consolas" w:hAnsi="Consolas" w:cs="Consolas"/>
                <w:color w:val="A31515"/>
                <w:sz w:val="19"/>
                <w:szCs w:val="19"/>
                <w:lang w:bidi="ar-SA"/>
              </w:rPr>
              <w:t>Authorized Signature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Price in Words:</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="calculateTotalBtn"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="Total"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="totalNoOfItems"</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="itemUnit"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="totalAmountLabel"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="VAT"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="calculateVATBtn"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="vatAmount"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="billingItemListView"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r>
              <w:rPr>
                <w:rFonts w:ascii="Consolas" w:hAnsi="Consolas" w:cs="Consolas"/>
                <w:color w:val="FF0000"/>
                <w:sz w:val="19"/>
                <w:szCs w:val="19"/>
                <w:lang w:bidi="ar-SA"/>
              </w:rPr>
              <w:t xml:space="preserve"> ItemsSource</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billingCollection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="Sl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serialNo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="Description"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description</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="Quantity"</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quantity</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="VAT"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vat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="Rate"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rate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="180"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="Amount"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amount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890FE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890FE3">
            <w:r>
              <w:rPr>
                <w:rFonts w:ascii="Consolas" w:hAnsi="Consolas" w:cs="Consolas"/>
                <w:color w:val="0000FF"/>
                <w:sz w:val="19"/>
                <w:szCs w:val="19"/>
                <w:lang w:bidi="ar-SA"/>
              </w:rPr>
              <w:lastRenderedPageBreak/>
              <w:t>InstrumentsWindow</w:t>
            </w:r>
            <w:r>
              <w:rPr>
                <w:rFonts w:ascii="Consolas" w:hAnsi="Consolas" w:cs="Consolas"/>
                <w:color w:val="0000FF"/>
                <w:sz w:val="19"/>
                <w:szCs w:val="19"/>
                <w:lang w:bidi="ar-SA"/>
              </w:rPr>
              <w:t>.xaml</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="CMSGUI.InstrumentsWindow"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="Instruments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instruments"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890FE3"/>
        </w:tc>
      </w:tr>
    </w:tbl>
    <w:p w:rsidR="0041499C" w:rsidRDefault="0041499C" w:rsidP="00890FE3"/>
    <w:tbl>
      <w:tblPr>
        <w:tblStyle w:val="TableGrid"/>
        <w:tblW w:w="0" w:type="auto"/>
        <w:tblLook w:val="04A0" w:firstRow="1" w:lastRow="0" w:firstColumn="1" w:lastColumn="0" w:noHBand="0" w:noVBand="1"/>
      </w:tblPr>
      <w:tblGrid>
        <w:gridCol w:w="9242"/>
      </w:tblGrid>
      <w:tr w:rsidR="00937FF4" w:rsidTr="00937FF4">
        <w:tc>
          <w:tcPr>
            <w:tcW w:w="9242" w:type="dxa"/>
          </w:tcPr>
          <w:p w:rsidR="00937FF4" w:rsidRDefault="00937FF4" w:rsidP="00890FE3">
            <w:r>
              <w:rPr>
                <w:rFonts w:ascii="Consolas" w:hAnsi="Consolas" w:cs="Consolas"/>
                <w:color w:val="0000FF"/>
                <w:sz w:val="19"/>
                <w:szCs w:val="19"/>
                <w:lang w:bidi="ar-SA"/>
              </w:rPr>
              <w:t>LoginWindow</w:t>
            </w:r>
            <w:r>
              <w:rPr>
                <w:rFonts w:ascii="Consolas" w:hAnsi="Consolas" w:cs="Consolas"/>
                <w:color w:val="0000FF"/>
                <w:sz w:val="19"/>
                <w:szCs w:val="19"/>
                <w:lang w:bidi="ar-SA"/>
              </w:rPr>
              <w:t>.xaml</w:t>
            </w:r>
          </w:p>
        </w:tc>
      </w:tr>
      <w:tr w:rsidR="00937FF4" w:rsidTr="00937FF4">
        <w:tc>
          <w:tcPr>
            <w:tcW w:w="9242" w:type="dxa"/>
          </w:tcPr>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="CMSGUI.LoginWindow"</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="LoginWindow"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="462"</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="516"&gt;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E56B76">
            <w:pPr>
              <w:tabs>
                <w:tab w:val="left" w:pos="6168"/>
              </w:tabs>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r w:rsidR="00E56B76">
              <w:rPr>
                <w:rFonts w:ascii="Consolas" w:hAnsi="Consolas" w:cs="Consolas"/>
                <w:color w:val="0000FF"/>
                <w:sz w:val="19"/>
                <w:szCs w:val="19"/>
                <w:lang w:bidi="ar-SA"/>
              </w:rPr>
              <w:tab/>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FF0000"/>
                <w:sz w:val="19"/>
                <w:szCs w:val="19"/>
                <w:lang w:bidi="ar-SA"/>
              </w:rPr>
              <w:t xml:space="preserve"> IsExpanded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="Gray"</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="Login"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="expander1"</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="4"</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="Stretch"</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="Stretch"&gt;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Name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PasswordBox</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PasswordBox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 xml:space="preserve"> &gt;</w:t>
            </w:r>
            <w:r>
              <w:rPr>
                <w:rFonts w:ascii="Consolas" w:hAnsi="Consolas" w:cs="Consolas"/>
                <w:color w:val="A31515"/>
                <w:sz w:val="19"/>
                <w:szCs w:val="19"/>
                <w:lang w:bidi="ar-SA"/>
              </w:rPr>
              <w:t>Forgot 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r>
              <w:rPr>
                <w:rFonts w:ascii="Consolas" w:hAnsi="Consolas" w:cs="Consolas"/>
                <w:color w:val="A31515"/>
                <w:sz w:val="19"/>
                <w:szCs w:val="19"/>
                <w:lang w:bidi="ar-SA"/>
              </w:rPr>
              <w:t>Remember Password</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890FE3"/>
        </w:tc>
      </w:tr>
    </w:tbl>
    <w:p w:rsidR="00937FF4" w:rsidRDefault="00937FF4"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RawMaterialWindow</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="CMSGUI.RawMaterialWindow"</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="RawMaterials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RawMaterials"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 xml:space="preserve">&lt;!-- GridViewColumn Width="50" Header="Sl No"   </w:t>
            </w:r>
            <w:r>
              <w:rPr>
                <w:rFonts w:ascii="Consolas" w:hAnsi="Consolas" w:cs="Consolas"/>
                <w:color w:val="008000"/>
                <w:sz w:val="19"/>
                <w:szCs w:val="19"/>
                <w:lang w:bidi="ar-SA"/>
              </w:rPr>
              <w:lastRenderedPageBreak/>
              <w:t>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E56B76" w:rsidRDefault="00E56B76"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SiteBrowser</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="CMSGUI.SiteBrowser"</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="SiteBrowser"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="303"</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="1023"&gt;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sites"</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="Design"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="Turn Over"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937FF4" w:rsidRDefault="00937FF4" w:rsidP="00890FE3"/>
    <w:tbl>
      <w:tblPr>
        <w:tblStyle w:val="TableGrid"/>
        <w:tblW w:w="0" w:type="auto"/>
        <w:tblLook w:val="04A0" w:firstRow="1" w:lastRow="0" w:firstColumn="1" w:lastColumn="0" w:noHBand="0" w:noVBand="1"/>
      </w:tblPr>
      <w:tblGrid>
        <w:gridCol w:w="9242"/>
      </w:tblGrid>
      <w:tr w:rsidR="001E527F" w:rsidTr="001E527F">
        <w:tc>
          <w:tcPr>
            <w:tcW w:w="9242" w:type="dxa"/>
          </w:tcPr>
          <w:p w:rsidR="001E527F" w:rsidRPr="001E527F" w:rsidRDefault="001E527F" w:rsidP="00890FE3">
            <w:pPr>
              <w:rPr>
                <w:b/>
              </w:rPr>
            </w:pPr>
            <w:r w:rsidRPr="001E527F">
              <w:rPr>
                <w:rFonts w:ascii="Consolas" w:hAnsi="Consolas" w:cs="Consolas"/>
                <w:b/>
                <w:color w:val="0000FF"/>
                <w:sz w:val="19"/>
                <w:szCs w:val="19"/>
                <w:lang w:bidi="ar-SA"/>
              </w:rPr>
              <w:t>WorkerBrowser</w:t>
            </w:r>
            <w:r w:rsidRPr="001E527F">
              <w:rPr>
                <w:rFonts w:ascii="Consolas" w:hAnsi="Consolas" w:cs="Consolas"/>
                <w:b/>
                <w:color w:val="0000FF"/>
                <w:sz w:val="19"/>
                <w:szCs w:val="19"/>
                <w:lang w:bidi="ar-SA"/>
              </w:rPr>
              <w:t>.xaml</w:t>
            </w:r>
          </w:p>
        </w:tc>
      </w:tr>
      <w:tr w:rsidR="001E527F" w:rsidTr="001E527F">
        <w:tc>
          <w:tcPr>
            <w:tcW w:w="9242" w:type="dxa"/>
          </w:tcPr>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="CMSGUI.WorkerBrowser"</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="WorkerBrowser"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="346"</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="992"&gt;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workers"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workerName</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="Expertise"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="Duty Cycle"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890FE3"/>
        </w:tc>
      </w:tr>
    </w:tbl>
    <w:p w:rsidR="00E56B76" w:rsidRDefault="00E56B76" w:rsidP="00890FE3"/>
    <w:p w:rsidR="001E527F" w:rsidRDefault="001E527F" w:rsidP="00890FE3"/>
    <w:p w:rsidR="001E527F" w:rsidRPr="00844844" w:rsidRDefault="001E527F" w:rsidP="00890FE3"/>
    <w:p w:rsidR="00890FE3" w:rsidRPr="00844844" w:rsidRDefault="003A6948" w:rsidP="003A6948">
      <w:pPr>
        <w:pStyle w:val="Heading3"/>
        <w:rPr>
          <w:rFonts w:asciiTheme="minorHAnsi" w:hAnsiTheme="minorHAnsi"/>
        </w:rPr>
      </w:pPr>
      <w:bookmarkStart w:id="116" w:name="_Toc368016264"/>
      <w:r w:rsidRPr="00844844">
        <w:rPr>
          <w:rFonts w:asciiTheme="minorHAnsi" w:hAnsiTheme="minorHAnsi"/>
        </w:rPr>
        <w:t xml:space="preserve">GUI </w:t>
      </w:r>
      <w:proofErr w:type="gramStart"/>
      <w:r w:rsidRPr="00844844">
        <w:rPr>
          <w:rFonts w:asciiTheme="minorHAnsi" w:hAnsiTheme="minorHAnsi"/>
        </w:rPr>
        <w:t>Style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Styles</w:t>
      </w:r>
      <w:bookmarkEnd w:id="116"/>
    </w:p>
    <w:p w:rsidR="003A6948" w:rsidRPr="00844844" w:rsidRDefault="003A6948" w:rsidP="00890FE3"/>
    <w:tbl>
      <w:tblPr>
        <w:tblStyle w:val="TableGrid"/>
        <w:tblW w:w="0" w:type="auto"/>
        <w:tblLook w:val="04A0" w:firstRow="1" w:lastRow="0" w:firstColumn="1" w:lastColumn="0" w:noHBand="0" w:noVBand="1"/>
      </w:tblPr>
      <w:tblGrid>
        <w:gridCol w:w="9242"/>
      </w:tblGrid>
      <w:tr w:rsidR="003A6948" w:rsidRPr="00844844" w:rsidTr="003A6948">
        <w:tc>
          <w:tcPr>
            <w:tcW w:w="9242" w:type="dxa"/>
          </w:tcPr>
          <w:p w:rsidR="003A6948" w:rsidRPr="00844844" w:rsidRDefault="003A6948" w:rsidP="00890FE3">
            <w:r w:rsidRPr="00844844">
              <w:t>ControlStyle.xaml</w:t>
            </w:r>
          </w:p>
        </w:tc>
      </w:tr>
      <w:tr w:rsidR="003A6948" w:rsidRPr="00844844" w:rsidTr="003A6948">
        <w:tc>
          <w:tcPr>
            <w:tcW w:w="9242" w:type="dxa"/>
          </w:tcPr>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="http://schemas.microsoft.com/winfx/2006/xaml"&gt;</w:t>
            </w: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="PlainBtnStyle"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="10"/&gt;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="OpacityMask"</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="TItemStyle"</w:t>
            </w:r>
            <w:r w:rsidRPr="00844844">
              <w:rPr>
                <w:rFonts w:cs="Consolas"/>
                <w:color w:val="FF0000"/>
                <w:sz w:val="19"/>
                <w:szCs w:val="19"/>
              </w:rPr>
              <w:t xml:space="preserve"> TargetType</w:t>
            </w:r>
            <w:r w:rsidRPr="00844844">
              <w:rPr>
                <w:rFonts w:cs="Consolas"/>
                <w:color w:val="0000FF"/>
                <w:sz w:val="19"/>
                <w:szCs w:val="19"/>
              </w:rPr>
              <w:t>="TabItem"&gt;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="33"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TabItem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color w:val="FF0000"/>
                <w:sz w:val="19"/>
                <w:szCs w:val="19"/>
              </w:rPr>
              <w:t xml:space="preserve"> Margin</w:t>
            </w:r>
            <w:r w:rsidRPr="00844844">
              <w:rPr>
                <w:rFonts w:cs="Consolas"/>
                <w:color w:val="0000FF"/>
                <w:sz w:val="19"/>
                <w:szCs w:val="19"/>
              </w:rPr>
              <w:t>="0,0,0,0"</w:t>
            </w:r>
            <w:r w:rsidRPr="00844844">
              <w:rPr>
                <w:rFonts w:cs="Consolas"/>
                <w:color w:val="FF0000"/>
                <w:sz w:val="19"/>
                <w:szCs w:val="19"/>
              </w:rPr>
              <w:t xml:space="preserve"> Background</w:t>
            </w:r>
            <w:r w:rsidRPr="00844844">
              <w:rPr>
                <w:rFonts w:cs="Consolas"/>
                <w:color w:val="0000FF"/>
                <w:sz w:val="19"/>
                <w:szCs w:val="19"/>
              </w:rPr>
              <w:t>="#D8D8D8"</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="#D8D8D8"</w:t>
            </w:r>
            <w:r w:rsidRPr="00844844">
              <w:rPr>
                <w:rFonts w:cs="Consolas"/>
                <w:color w:val="FF0000"/>
                <w:sz w:val="19"/>
                <w:szCs w:val="19"/>
              </w:rPr>
              <w:t xml:space="preserve"> BorderThickness</w:t>
            </w:r>
            <w:r w:rsidRPr="00844844">
              <w:rPr>
                <w:rFonts w:cs="Consolas"/>
                <w:color w:val="0000FF"/>
                <w:sz w:val="19"/>
                <w:szCs w:val="19"/>
              </w:rPr>
              <w:t>="1,1,1,1"</w:t>
            </w:r>
            <w:r w:rsidRPr="00844844">
              <w:rPr>
                <w:rFonts w:cs="Consolas"/>
                <w:color w:val="FF0000"/>
                <w:sz w:val="19"/>
                <w:szCs w:val="19"/>
              </w:rPr>
              <w:t xml:space="preserve"> CornerRadius</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="ContentSite"</w:t>
            </w:r>
            <w:r w:rsidRPr="00844844">
              <w:rPr>
                <w:rFonts w:cs="Consolas"/>
                <w:color w:val="FF0000"/>
                <w:sz w:val="19"/>
                <w:szCs w:val="19"/>
              </w:rPr>
              <w:t xml:space="preserve"> VerticalAlignment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HorizontalAlignment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ContentSource</w:t>
            </w:r>
            <w:r w:rsidRPr="00844844">
              <w:rPr>
                <w:rFonts w:cs="Consolas"/>
                <w:color w:val="0000FF"/>
                <w:sz w:val="19"/>
                <w:szCs w:val="19"/>
              </w:rPr>
              <w:t>="Header"</w:t>
            </w:r>
            <w:r w:rsidRPr="00844844">
              <w:rPr>
                <w:rFonts w:cs="Consolas"/>
                <w:color w:val="FF0000"/>
                <w:sz w:val="19"/>
                <w:szCs w:val="19"/>
              </w:rPr>
              <w:t xml:space="preserve"> Margin</w:t>
            </w:r>
            <w:r w:rsidRPr="00844844">
              <w:rPr>
                <w:rFonts w:cs="Consolas"/>
                <w:color w:val="0000FF"/>
                <w:sz w:val="19"/>
                <w:szCs w:val="19"/>
              </w:rPr>
              <w:t>="12,2,12,2"</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RecognizesAccessKey</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="IsSelected"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="HeaderTemplate"&gt;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Margin</w:t>
            </w:r>
            <w:r w:rsidRPr="00844844">
              <w:rPr>
                <w:rFonts w:cs="Consolas"/>
                <w:color w:val="0000FF"/>
                <w:sz w:val="19"/>
                <w:szCs w:val="19"/>
              </w:rPr>
              <w:t>="4"</w:t>
            </w:r>
            <w:r w:rsidRPr="00844844">
              <w:rPr>
                <w:rFonts w:cs="Consolas"/>
                <w:color w:val="FF0000"/>
                <w:sz w:val="19"/>
                <w:szCs w:val="19"/>
              </w:rPr>
              <w:t xml:space="preserve"> FontSize</w:t>
            </w:r>
            <w:r w:rsidRPr="00844844">
              <w:rPr>
                <w:rFonts w:cs="Consolas"/>
                <w:color w:val="0000FF"/>
                <w:sz w:val="19"/>
                <w:szCs w:val="19"/>
              </w:rPr>
              <w:t>="15"</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="CheckBtyle"</w:t>
            </w:r>
            <w:r w:rsidRPr="00844844">
              <w:rPr>
                <w:rFonts w:cs="Consolas"/>
                <w:color w:val="FF0000"/>
                <w:sz w:val="19"/>
                <w:szCs w:val="19"/>
              </w:rPr>
              <w:t xml:space="preserve"> TargetType</w:t>
            </w:r>
            <w:r w:rsidRPr="00844844">
              <w:rPr>
                <w:rFonts w:cs="Consolas"/>
                <w:color w:val="0000FF"/>
                <w:sz w:val="19"/>
                <w:szCs w:val="19"/>
              </w:rPr>
              <w:t>="CheckBox"&gt;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="80"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="#FFF9F9EC"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="#000000"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="pBstyle"</w:t>
            </w:r>
            <w:r w:rsidRPr="00844844">
              <w:rPr>
                <w:rFonts w:cs="Consolas"/>
                <w:color w:val="FF0000"/>
                <w:sz w:val="19"/>
                <w:szCs w:val="19"/>
              </w:rPr>
              <w:t xml:space="preserve"> TargetType</w:t>
            </w:r>
            <w:r w:rsidRPr="00844844">
              <w:rPr>
                <w:rFonts w:cs="Consolas"/>
                <w:color w:val="0000FF"/>
                <w:sz w:val="19"/>
                <w:szCs w:val="19"/>
              </w:rPr>
              <w:t>="PasswordBox"&gt;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PasswordBox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="TitlebarBTN"</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="OverridesDefaultStyle"</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="Black"/&gt;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="#D8D8D8"/&gt;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="commonTBtyle"</w:t>
            </w:r>
            <w:r w:rsidRPr="00844844">
              <w:rPr>
                <w:rFonts w:cs="Consolas"/>
                <w:color w:val="FF0000"/>
                <w:sz w:val="19"/>
                <w:szCs w:val="19"/>
              </w:rPr>
              <w:t xml:space="preserve"> TargetType</w:t>
            </w:r>
            <w:r w:rsidRPr="00844844">
              <w:rPr>
                <w:rFonts w:cs="Consolas"/>
                <w:color w:val="0000FF"/>
                <w:sz w:val="19"/>
                <w:szCs w:val="19"/>
              </w:rPr>
              <w:t>="TextBox"&gt;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TextBox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="Stylus.IsFlicksEnabled"</w:t>
            </w:r>
            <w:r w:rsidRPr="00844844">
              <w:rPr>
                <w:rFonts w:cs="Consolas"/>
                <w:color w:val="FF0000"/>
                <w:sz w:val="19"/>
                <w:szCs w:val="19"/>
              </w:rPr>
              <w:t xml:space="preserve"> Value</w:t>
            </w:r>
            <w:r w:rsidRPr="00844844">
              <w:rPr>
                <w:rFonts w:cs="Consolas"/>
                <w:color w:val="0000FF"/>
                <w:sz w:val="19"/>
                <w:szCs w:val="19"/>
              </w:rPr>
              <w:t>="True"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="MinWidth"</w:t>
            </w:r>
            <w:r w:rsidRPr="00844844">
              <w:rPr>
                <w:rFonts w:cs="Consolas"/>
                <w:color w:val="FF0000"/>
                <w:sz w:val="19"/>
                <w:szCs w:val="19"/>
              </w:rPr>
              <w:t xml:space="preserve"> Value</w:t>
            </w:r>
            <w:r w:rsidRPr="00844844">
              <w:rPr>
                <w:rFonts w:cs="Consolas"/>
                <w:color w:val="0000FF"/>
                <w:sz w:val="19"/>
                <w:szCs w:val="19"/>
              </w:rPr>
              <w:t>="8"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="GridRoot"</w:t>
            </w:r>
            <w:r w:rsidRPr="00844844">
              <w:rPr>
                <w:rFonts w:cs="Consolas"/>
                <w:color w:val="FF0000"/>
                <w:sz w:val="19"/>
                <w:szCs w:val="19"/>
              </w:rPr>
              <w:t xml:space="preserve"> Width</w:t>
            </w:r>
            <w:r w:rsidRPr="00844844">
              <w:rPr>
                <w:rFonts w:cs="Consolas"/>
                <w:color w:val="0000FF"/>
                <w:sz w:val="19"/>
                <w:szCs w:val="19"/>
              </w:rPr>
              <w:t>="19"</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RowDefinition</w:t>
            </w:r>
            <w:r w:rsidRPr="00844844">
              <w:rPr>
                <w:rFonts w:cs="Consolas"/>
                <w:color w:val="FF0000"/>
                <w:sz w:val="19"/>
                <w:szCs w:val="19"/>
              </w:rPr>
              <w:t xml:space="preserve"> Height</w:t>
            </w:r>
            <w:r w:rsidRPr="00844844">
              <w:rPr>
                <w:rFonts w:cs="Consolas"/>
                <w:color w:val="0000FF"/>
                <w:sz w:val="19"/>
                <w:szCs w:val="19"/>
              </w:rPr>
              <w:t>="0.00001*"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="PART_Track"</w:t>
            </w:r>
            <w:r w:rsidRPr="00844844">
              <w:rPr>
                <w:rFonts w:cs="Consolas"/>
                <w:color w:val="FF0000"/>
                <w:sz w:val="19"/>
                <w:szCs w:val="19"/>
              </w:rPr>
              <w:t xml:space="preserve"> Grid.Row</w:t>
            </w:r>
            <w:r w:rsidRPr="00844844">
              <w:rPr>
                <w:rFonts w:cs="Consolas"/>
                <w:color w:val="0000FF"/>
                <w:sz w:val="19"/>
                <w:szCs w:val="19"/>
              </w:rPr>
              <w:t>="0"</w:t>
            </w:r>
            <w:r w:rsidRPr="00844844">
              <w:rPr>
                <w:rFonts w:cs="Consolas"/>
                <w:color w:val="FF0000"/>
                <w:sz w:val="19"/>
                <w:szCs w:val="19"/>
              </w:rPr>
              <w:t xml:space="preserve"> IsDirectionReversed</w:t>
            </w:r>
            <w:r w:rsidRPr="00844844">
              <w:rPr>
                <w:rFonts w:cs="Consolas"/>
                <w:color w:val="0000FF"/>
                <w:sz w:val="19"/>
                <w:szCs w:val="19"/>
              </w:rPr>
              <w:t>="true"</w:t>
            </w:r>
            <w:r w:rsidRPr="00844844">
              <w:rPr>
                <w:rFonts w:cs="Consolas"/>
                <w:color w:val="FF0000"/>
                <w:sz w:val="19"/>
                <w:szCs w:val="19"/>
              </w:rPr>
              <w:t xml:space="preserve"> Focusable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Thumb</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="Thumb"</w:t>
            </w:r>
            <w:r w:rsidRPr="00844844">
              <w:rPr>
                <w:rFonts w:cs="Consolas"/>
                <w:color w:val="FF0000"/>
                <w:sz w:val="19"/>
                <w:szCs w:val="19"/>
              </w:rPr>
              <w:t xml:space="preserve"> Background</w:t>
            </w:r>
            <w:r w:rsidRPr="00844844">
              <w:rPr>
                <w:rFonts w:cs="Consolas"/>
                <w:color w:val="0000FF"/>
                <w:sz w:val="19"/>
                <w:szCs w:val="19"/>
              </w:rPr>
              <w:t>="Gray"</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DynamicResource</w:t>
            </w:r>
            <w:r w:rsidRPr="00844844">
              <w:rPr>
                <w:rFonts w:cs="Consolas"/>
                <w:color w:val="FF0000"/>
                <w:sz w:val="19"/>
                <w:szCs w:val="19"/>
              </w:rPr>
              <w:t xml:space="preserve"> ScrollThumbs</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="PageUp"</w:t>
            </w:r>
            <w:r w:rsidRPr="00844844">
              <w:rPr>
                <w:rFonts w:cs="Consolas"/>
                <w:color w:val="FF0000"/>
                <w:sz w:val="19"/>
                <w:szCs w:val="19"/>
              </w:rPr>
              <w:t xml:space="preserve"> Command</w:t>
            </w:r>
            <w:r w:rsidRPr="00844844">
              <w:rPr>
                <w:rFonts w:cs="Consolas"/>
                <w:color w:val="0000FF"/>
                <w:sz w:val="19"/>
                <w:szCs w:val="19"/>
              </w:rPr>
              <w:t>="ScrollBar.PageDownCommand"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="PageDown"</w:t>
            </w:r>
            <w:r w:rsidRPr="00844844">
              <w:rPr>
                <w:rFonts w:cs="Consolas"/>
                <w:color w:val="FF0000"/>
                <w:sz w:val="19"/>
                <w:szCs w:val="19"/>
              </w:rPr>
              <w:t xml:space="preserve"> Command</w:t>
            </w:r>
            <w:r w:rsidRPr="00844844">
              <w:rPr>
                <w:rFonts w:cs="Consolas"/>
                <w:color w:val="0000FF"/>
                <w:sz w:val="19"/>
                <w:szCs w:val="19"/>
              </w:rPr>
              <w:t>="ScrollBar.PageUpCommand"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="#2E9AFE"</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="IsDragging"</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="#D8D8D8"</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Value</w:t>
            </w:r>
            <w:r w:rsidRPr="00844844">
              <w:rPr>
                <w:rFonts w:cs="Consolas"/>
                <w:color w:val="0000FF"/>
                <w:sz w:val="19"/>
                <w:szCs w:val="19"/>
              </w:rPr>
              <w:t>="Collapsed"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="Orientation"</w:t>
            </w:r>
            <w:r w:rsidRPr="00844844">
              <w:rPr>
                <w:rFonts w:cs="Consolas"/>
                <w:color w:val="FF0000"/>
                <w:sz w:val="19"/>
                <w:szCs w:val="19"/>
              </w:rPr>
              <w:t xml:space="preserve"> Value</w:t>
            </w:r>
            <w:r w:rsidRPr="00844844">
              <w:rPr>
                <w:rFonts w:cs="Consolas"/>
                <w:color w:val="0000FF"/>
                <w:sz w:val="19"/>
                <w:szCs w:val="19"/>
              </w:rPr>
              <w:t>="Horizontal"&gt;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="GridRoot"</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="PART_Track"</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="Auto"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="Tag"</w:t>
            </w:r>
            <w:r w:rsidRPr="00844844">
              <w:rPr>
                <w:rFonts w:cs="Consolas"/>
                <w:color w:val="FF0000"/>
                <w:sz w:val="19"/>
                <w:szCs w:val="19"/>
              </w:rPr>
              <w:t xml:space="preserve"> Value</w:t>
            </w:r>
            <w:r w:rsidRPr="00844844">
              <w:rPr>
                <w:rFonts w:cs="Consolas"/>
                <w:color w:val="0000FF"/>
                <w:sz w:val="19"/>
                <w:szCs w:val="19"/>
              </w:rPr>
              <w:t>="Horizontal"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="PageDown"</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="ScrollBar.PageLeftCommand"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="PageUp"</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="ScrollBar.PageRightCommand"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="LblStyle"</w:t>
            </w:r>
            <w:r w:rsidRPr="00844844">
              <w:rPr>
                <w:rFonts w:cs="Consolas"/>
                <w:color w:val="FF0000"/>
                <w:sz w:val="19"/>
                <w:szCs w:val="19"/>
              </w:rPr>
              <w:t xml:space="preserve"> TargetType</w:t>
            </w:r>
            <w:r w:rsidRPr="00844844">
              <w:rPr>
                <w:rFonts w:cs="Consolas"/>
                <w:color w:val="0000FF"/>
                <w:sz w:val="19"/>
                <w:szCs w:val="19"/>
              </w:rPr>
              <w:t>="Label"&gt;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="VerticalContentAlignment"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="HorizontalContentAlignment"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="TxtblkStyle"</w:t>
            </w:r>
            <w:r w:rsidRPr="00844844">
              <w:rPr>
                <w:rFonts w:cs="Consolas"/>
                <w:color w:val="FF0000"/>
                <w:sz w:val="19"/>
                <w:szCs w:val="19"/>
              </w:rPr>
              <w:t xml:space="preserve"> TargetType</w:t>
            </w:r>
            <w:r w:rsidRPr="00844844">
              <w:rPr>
                <w:rFonts w:cs="Consolas"/>
                <w:color w:val="0000FF"/>
                <w:sz w:val="19"/>
                <w:szCs w:val="19"/>
              </w:rPr>
              <w:t>="TextBlock"&gt;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="DatepkrStyle"</w:t>
            </w:r>
            <w:r w:rsidRPr="00844844">
              <w:rPr>
                <w:rFonts w:cs="Consolas"/>
                <w:color w:val="FF0000"/>
                <w:sz w:val="19"/>
                <w:szCs w:val="19"/>
              </w:rPr>
              <w:t xml:space="preserve"> TargetType</w:t>
            </w:r>
            <w:r w:rsidRPr="00844844">
              <w:rPr>
                <w:rFonts w:cs="Consolas"/>
                <w:color w:val="0000FF"/>
                <w:sz w:val="19"/>
                <w:szCs w:val="19"/>
              </w:rPr>
              <w:t>="DatePicker"&gt;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color w:val="0000FF"/>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3A6948" w:rsidRPr="00844844" w:rsidRDefault="003A6948" w:rsidP="00890FE3"/>
        </w:tc>
      </w:tr>
    </w:tbl>
    <w:p w:rsidR="003A6948" w:rsidRPr="00844844" w:rsidRDefault="003A6948" w:rsidP="00890FE3"/>
    <w:p w:rsidR="003A6948" w:rsidRPr="00844844" w:rsidRDefault="003A6948" w:rsidP="00890FE3"/>
    <w:p w:rsidR="003A6948" w:rsidRPr="00844844" w:rsidRDefault="003A6948" w:rsidP="00890FE3"/>
    <w:p w:rsidR="00890FE3" w:rsidRDefault="00000758" w:rsidP="00890FE3">
      <w:pPr>
        <w:pStyle w:val="Heading3"/>
        <w:rPr>
          <w:rFonts w:asciiTheme="minorHAnsi" w:hAnsiTheme="minorHAnsi"/>
        </w:rPr>
      </w:pPr>
      <w:bookmarkStart w:id="117" w:name="_Toc368016265"/>
      <w:r>
        <w:rPr>
          <w:rFonts w:asciiTheme="minorHAnsi" w:hAnsiTheme="minorHAnsi"/>
        </w:rPr>
        <w:lastRenderedPageBreak/>
        <w:t>CMS Engine</w:t>
      </w:r>
      <w:bookmarkEnd w:id="117"/>
    </w:p>
    <w:p w:rsidR="00000758" w:rsidRPr="00000758" w:rsidRDefault="00000758" w:rsidP="00000758"/>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7D4685" w:rsidP="00890FE3">
            <w:r>
              <w:rPr>
                <w:rFonts w:ascii="Consolas" w:hAnsi="Consolas" w:cs="Consolas"/>
                <w:color w:val="2B91AF"/>
                <w:sz w:val="19"/>
                <w:szCs w:val="19"/>
                <w:lang w:bidi="ar-SA"/>
              </w:rPr>
              <w:t>WorkItemsService</w:t>
            </w:r>
            <w:r>
              <w:rPr>
                <w:rFonts w:ascii="Consolas" w:hAnsi="Consolas" w:cs="Consolas"/>
                <w:color w:val="2B91AF"/>
                <w:sz w:val="19"/>
                <w:szCs w:val="19"/>
                <w:lang w:bidi="ar-SA"/>
              </w:rPr>
              <w:t>.cs</w:t>
            </w:r>
          </w:p>
        </w:tc>
      </w:tr>
      <w:tr w:rsidR="005C390D" w:rsidRPr="00844844" w:rsidTr="005C390D">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sidR="007D4685">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roofErr w:type="gramStart"/>
            <w:r>
              <w:rPr>
                <w:rFonts w:ascii="Consolas" w:hAnsi="Consolas" w:cs="Consolas"/>
                <w:color w:val="008000"/>
                <w:sz w:val="19"/>
                <w:szCs w:val="19"/>
                <w:lang w:bidi="ar-SA"/>
              </w:rPr>
              <w:t>An</w:t>
            </w:r>
            <w:proofErr w:type="gramEnd"/>
            <w:r>
              <w:rPr>
                <w:rFonts w:ascii="Consolas" w:hAnsi="Consolas" w:cs="Consolas"/>
                <w:color w:val="008000"/>
                <w:sz w:val="19"/>
                <w:szCs w:val="19"/>
                <w:lang w:bidi="ar-SA"/>
              </w:rPr>
              <w:t xml:space="preserve"> component type implementation of the 'sf_WorkItems'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WorkItemsService</w:t>
            </w:r>
            <w:r>
              <w:rPr>
                <w:rFonts w:ascii="Consolas" w:hAnsi="Consolas" w:cs="Consolas"/>
                <w:sz w:val="19"/>
                <w:szCs w:val="19"/>
                <w:lang w:bidi="ar-SA"/>
              </w:rPr>
              <w:t xml:space="preserve"> : </w:t>
            </w:r>
            <w:r>
              <w:rPr>
                <w:rFonts w:ascii="Consolas" w:hAnsi="Consolas" w:cs="Consolas"/>
                <w:color w:val="2B91AF"/>
                <w:sz w:val="19"/>
                <w:szCs w:val="19"/>
                <w:lang w:bidi="ar-SA"/>
              </w:rPr>
              <w:t>WorkItemsServiceBase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w:t>
            </w:r>
            <w:proofErr w:type="gramStart"/>
            <w:r>
              <w:rPr>
                <w:rFonts w:ascii="Consolas" w:hAnsi="Consolas" w:cs="Consolas"/>
                <w:color w:val="008000"/>
                <w:sz w:val="19"/>
                <w:szCs w:val="19"/>
                <w:lang w:bidi="ar-SA"/>
              </w:rPr>
              <w:t>new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w:t>
            </w:r>
            <w:proofErr w:type="gramStart"/>
            <w:r>
              <w:rPr>
                <w:rFonts w:ascii="Consolas" w:hAnsi="Consolas" w:cs="Consolas"/>
                <w:color w:val="008000"/>
                <w:sz w:val="19"/>
                <w:szCs w:val="19"/>
                <w:lang w:bidi="ar-SA"/>
              </w:rPr>
              <w:t>update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WorkItemsService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WorkItemsService()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CreateWorkItems(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2B91AF"/>
                <w:sz w:val="19"/>
                <w:szCs w:val="19"/>
                <w:lang w:bidi="ar-SA"/>
              </w:rPr>
              <w:t>Projects</w:t>
            </w:r>
            <w:r>
              <w:rPr>
                <w:rFonts w:ascii="Consolas" w:hAnsi="Consolas" w:cs="Consolas"/>
                <w:sz w:val="19"/>
                <w:szCs w:val="19"/>
                <w:lang w:bidi="ar-SA"/>
              </w:rPr>
              <w:t xml:space="preserve"> inProject,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//must hold required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ProjectPermissionsService</w:t>
            </w:r>
            <w:r>
              <w:rPr>
                <w:rFonts w:ascii="Consolas" w:hAnsi="Consolas" w:cs="Consolas"/>
                <w:sz w:val="19"/>
                <w:szCs w:val="19"/>
                <w:lang w:bidi="ar-SA"/>
              </w:rPr>
              <w:t xml:space="preserve">.UserHoldsPermission(creator, inProject, </w:t>
            </w:r>
            <w:r>
              <w:rPr>
                <w:rFonts w:ascii="Consolas" w:hAnsi="Consolas" w:cs="Consolas"/>
                <w:color w:val="2B91AF"/>
                <w:sz w:val="19"/>
                <w:szCs w:val="19"/>
                <w:lang w:bidi="ar-SA"/>
              </w:rPr>
              <w:t>ProjectPermissionsColumn</w:t>
            </w:r>
            <w:r>
              <w:rPr>
                <w:rFonts w:ascii="Consolas" w:hAnsi="Consolas" w:cs="Consolas"/>
                <w:sz w:val="19"/>
                <w:szCs w:val="19"/>
                <w:lang w:bidi="ar-SA"/>
              </w:rPr>
              <w:t>.WorkItemCreate))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0;</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.WorkItemsProvider.Insert(workItem);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//vote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(creator != </w:t>
            </w:r>
            <w:r>
              <w:rPr>
                <w:rFonts w:ascii="Consolas" w:hAnsi="Consolas" w:cs="Consolas"/>
                <w:color w:val="0000FF"/>
                <w:sz w:val="19"/>
                <w:szCs w:val="19"/>
                <w:lang w:bidi="ar-SA"/>
              </w:rPr>
              <w:t>null</w:t>
            </w:r>
            <w:r>
              <w:rPr>
                <w:rFonts w:ascii="Consolas" w:hAnsi="Consolas" w:cs="Consolas"/>
                <w:sz w:val="19"/>
                <w:szCs w:val="19"/>
                <w:lang w:bidi="ar-SA"/>
              </w:rPr>
              <w:t>)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//anonymous users can't vote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 xml:space="preserve"> newVote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newVote.WorkItemGroupId = workItem.WorkItemGroupId;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newVote.WorkItemId = workItem.WorkItemId;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newVote.UserId = creator.UserId;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.CreateWorkItemVotes(newVote, creator, </w:t>
            </w:r>
            <w:r>
              <w:rPr>
                <w:rFonts w:ascii="Consolas" w:hAnsi="Consolas" w:cs="Consolas"/>
                <w:color w:val="0000FF"/>
                <w:sz w:val="19"/>
                <w:szCs w:val="19"/>
                <w:lang w:bidi="ar-SA"/>
              </w:rPr>
              <w:t>out</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UpdateWorkItems(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UpdateWorkItemStatus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5C390D" w:rsidRP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tc>
      </w:tr>
    </w:tbl>
    <w:p w:rsidR="005C390D" w:rsidRPr="00844844" w:rsidRDefault="005C390D" w:rsidP="00890FE3"/>
    <w:p w:rsidR="0084126F" w:rsidRPr="00844844" w:rsidRDefault="0084126F" w:rsidP="00890FE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F90B62" w:rsidP="00890FE3">
            <w:r>
              <w:rPr>
                <w:rFonts w:ascii="Consolas" w:hAnsi="Consolas" w:cs="Consolas"/>
                <w:color w:val="2B91AF"/>
                <w:sz w:val="19"/>
                <w:szCs w:val="19"/>
                <w:lang w:bidi="ar-SA"/>
              </w:rPr>
              <w:t>WorkItemManagerService.cs</w:t>
            </w:r>
          </w:p>
        </w:tc>
      </w:tr>
      <w:tr w:rsidR="00890FE3" w:rsidRPr="00844844" w:rsidTr="00890FE3">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roofErr w:type="gramStart"/>
            <w:r>
              <w:rPr>
                <w:rFonts w:ascii="Consolas" w:hAnsi="Consolas" w:cs="Consolas"/>
                <w:color w:val="008000"/>
                <w:sz w:val="19"/>
                <w:szCs w:val="19"/>
                <w:lang w:bidi="ar-SA"/>
              </w:rPr>
              <w:t>An</w:t>
            </w:r>
            <w:proofErr w:type="gramEnd"/>
            <w:r>
              <w:rPr>
                <w:rFonts w:ascii="Consolas" w:hAnsi="Consolas" w:cs="Consolas"/>
                <w:color w:val="008000"/>
                <w:sz w:val="19"/>
                <w:szCs w:val="19"/>
                <w:lang w:bidi="ar-SA"/>
              </w:rPr>
              <w:t xml:space="preserve"> component type implementation of the 'sf_WorkItemVotes'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 : SharpForge.App.</w:t>
            </w:r>
            <w:r>
              <w:rPr>
                <w:rFonts w:ascii="Consolas" w:hAnsi="Consolas" w:cs="Consolas"/>
                <w:color w:val="2B91AF"/>
                <w:sz w:val="19"/>
                <w:szCs w:val="19"/>
                <w:lang w:bidi="ar-SA"/>
              </w:rPr>
              <w:t>WorkItemManagerService</w:t>
            </w:r>
            <w:r>
              <w:rPr>
                <w:rFonts w:ascii="Consolas" w:hAnsi="Consolas" w:cs="Consolas"/>
                <w:color w:val="2B91AF"/>
                <w:sz w:val="19"/>
                <w:szCs w:val="19"/>
                <w:lang w:bidi="ar-SA"/>
              </w:rPr>
              <w:t>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w:t>
            </w:r>
            <w:proofErr w:type="gramStart"/>
            <w:r>
              <w:rPr>
                <w:rFonts w:ascii="Consolas" w:hAnsi="Consolas" w:cs="Consolas"/>
                <w:color w:val="008000"/>
                <w:sz w:val="19"/>
                <w:szCs w:val="19"/>
                <w:lang w:bidi="ar-SA"/>
              </w:rPr>
              <w:t>new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t>
            </w:r>
            <w:r>
              <w:rPr>
                <w:rFonts w:ascii="Consolas" w:hAnsi="Consolas" w:cs="Consolas"/>
                <w:color w:val="008000"/>
                <w:sz w:val="19"/>
                <w:szCs w:val="19"/>
                <w:lang w:bidi="ar-SA"/>
              </w:rPr>
              <w:t>WorkItemManagerService</w:t>
            </w:r>
            <w:r>
              <w:rPr>
                <w:rFonts w:ascii="Consolas" w:hAnsi="Consolas" w:cs="Consolas"/>
                <w:color w:val="008000"/>
                <w:sz w:val="19"/>
                <w:szCs w:val="19"/>
                <w:lang w:bidi="ar-SA"/>
              </w:rPr>
              <w:t xml:space="preserv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sz w:val="19"/>
                <w:szCs w:val="19"/>
                <w:lang w:bidi="ar-SA"/>
              </w:rPr>
              <w:t>WorkItemManagerService</w:t>
            </w:r>
            <w:r>
              <w:rPr>
                <w:rFonts w:ascii="Consolas" w:hAnsi="Consolas" w:cs="Consolas"/>
                <w:sz w:val="19"/>
                <w:szCs w:val="19"/>
                <w:lang w:bidi="ar-SA"/>
              </w:rPr>
              <w:t xml:space="preserv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If the user has already voted don't add another vote TODO</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Check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Returns the workitem after its been updated with the new total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name="workItemVote"&gt;&lt;/param&gt;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name="creator"&gt;&lt;/param&gt;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name="status"&gt;&lt;/param&gt;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CreateWorkItemVotes(</w:t>
            </w:r>
            <w:r>
              <w:rPr>
                <w:rFonts w:ascii="Consolas" w:hAnsi="Consolas" w:cs="Consolas"/>
                <w:color w:val="2B91AF"/>
                <w:sz w:val="19"/>
                <w:szCs w:val="19"/>
                <w:lang w:bidi="ar-SA"/>
              </w:rPr>
              <w:t>WorkItemVotes</w:t>
            </w:r>
            <w:r>
              <w:rPr>
                <w:rFonts w:ascii="Consolas" w:hAnsi="Consolas" w:cs="Consolas"/>
                <w:sz w:val="19"/>
                <w:szCs w:val="19"/>
                <w:lang w:bidi="ar-SA"/>
              </w:rPr>
              <w:t xml:space="preserve"> workItemVote,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.HasVoted(workItemVote.WorkItemId.ToString(), creator.UserId.ToString()))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 create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.WorkItemVotesProvider.Insert(workItemVote);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//update the number of votes for this work 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workItem = </w:t>
            </w:r>
            <w:r>
              <w:rPr>
                <w:rFonts w:ascii="Consolas" w:hAnsi="Consolas" w:cs="Consolas"/>
                <w:color w:val="2B91AF"/>
                <w:sz w:val="19"/>
                <w:szCs w:val="19"/>
                <w:lang w:bidi="ar-SA"/>
              </w:rPr>
              <w:t>DataRepository</w:t>
            </w:r>
            <w:r>
              <w:rPr>
                <w:rFonts w:ascii="Consolas" w:hAnsi="Consolas" w:cs="Consolas"/>
                <w:sz w:val="19"/>
                <w:szCs w:val="19"/>
                <w:lang w:bidi="ar-SA"/>
              </w:rPr>
              <w:t>.WorkItemsProvider.GetByWorkItemId(workItemVote.WorkItemId);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workItem.TotalVotes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null</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HasVoted(workItem.WorkItemId.ToString(), user.UserId.ToString());</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Has the user voted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name="user"&gt;&lt;/param&gt;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&lt;returns&gt;&lt;/returns&gt;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0000FF"/>
                <w:sz w:val="19"/>
                <w:szCs w:val="19"/>
                <w:lang w:bidi="ar-SA"/>
              </w:rPr>
              <w:t>string</w:t>
            </w:r>
            <w:r>
              <w:rPr>
                <w:rFonts w:ascii="Consolas" w:hAnsi="Consolas" w:cs="Consolas"/>
                <w:sz w:val="19"/>
                <w:szCs w:val="19"/>
                <w:lang w:bidi="ar-SA"/>
              </w:rPr>
              <w:t xml:space="preserve"> workItemId, </w:t>
            </w:r>
            <w:r>
              <w:rPr>
                <w:rFonts w:ascii="Consolas" w:hAnsi="Consolas" w:cs="Consolas"/>
                <w:color w:val="0000FF"/>
                <w:sz w:val="19"/>
                <w:szCs w:val="19"/>
                <w:lang w:bidi="ar-SA"/>
              </w:rPr>
              <w:t>string</w:t>
            </w:r>
            <w:r>
              <w:rPr>
                <w:rFonts w:ascii="Consolas" w:hAnsi="Consolas" w:cs="Consolas"/>
                <w:sz w:val="19"/>
                <w:szCs w:val="19"/>
                <w:lang w:bidi="ar-SA"/>
              </w:rPr>
              <w:t xml:space="preserve"> userId)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sql = </w:t>
            </w:r>
            <w:r>
              <w:rPr>
                <w:rFonts w:ascii="Consolas" w:hAnsi="Consolas" w:cs="Consolas"/>
                <w:color w:val="A31515"/>
                <w:sz w:val="19"/>
                <w:szCs w:val="19"/>
                <w:lang w:bidi="ar-SA"/>
              </w:rPr>
              <w:t>"WorkItemId = "</w:t>
            </w:r>
            <w:r>
              <w:rPr>
                <w:rFonts w:ascii="Consolas" w:hAnsi="Consolas" w:cs="Consolas"/>
                <w:sz w:val="19"/>
                <w:szCs w:val="19"/>
                <w:lang w:bidi="ar-SA"/>
              </w:rPr>
              <w:t xml:space="preserve"> + workItemId + </w:t>
            </w:r>
            <w:r>
              <w:rPr>
                <w:rFonts w:ascii="Consolas" w:hAnsi="Consolas" w:cs="Consolas"/>
                <w:color w:val="A31515"/>
                <w:sz w:val="19"/>
                <w:szCs w:val="19"/>
                <w:lang w:bidi="ar-SA"/>
              </w:rPr>
              <w:t>" and UserId = '"</w:t>
            </w:r>
            <w:r>
              <w:rPr>
                <w:rFonts w:ascii="Consolas" w:hAnsi="Consolas" w:cs="Consolas"/>
                <w:sz w:val="19"/>
                <w:szCs w:val="19"/>
                <w:lang w:bidi="ar-SA"/>
              </w:rPr>
              <w:t xml:space="preserve"> + userId + </w:t>
            </w:r>
            <w:r>
              <w:rPr>
                <w:rFonts w:ascii="Consolas" w:hAnsi="Consolas" w:cs="Consolas"/>
                <w:color w:val="A31515"/>
                <w:sz w:val="19"/>
                <w:szCs w:val="19"/>
                <w:lang w:bidi="ar-SA"/>
              </w:rPr>
              <w:t>"'"</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TList</w:t>
            </w:r>
            <w:r>
              <w:rPr>
                <w:rFonts w:ascii="Consolas" w:hAnsi="Consolas" w:cs="Consolas"/>
                <w:sz w:val="19"/>
                <w:szCs w:val="19"/>
                <w:lang w:bidi="ar-SA"/>
              </w:rPr>
              <w:t>&lt;</w:t>
            </w:r>
            <w:r>
              <w:rPr>
                <w:rFonts w:ascii="Consolas" w:hAnsi="Consolas" w:cs="Consolas"/>
                <w:color w:val="2B91AF"/>
                <w:sz w:val="19"/>
                <w:szCs w:val="19"/>
                <w:lang w:bidi="ar-SA"/>
              </w:rPr>
              <w:t>WorkItemVotes</w:t>
            </w:r>
            <w:r>
              <w:rPr>
                <w:rFonts w:ascii="Consolas" w:hAnsi="Consolas" w:cs="Consolas"/>
                <w:sz w:val="19"/>
                <w:szCs w:val="19"/>
                <w:lang w:bidi="ar-SA"/>
              </w:rPr>
              <w:t xml:space="preserve">&gt; votes = </w:t>
            </w:r>
            <w:r>
              <w:rPr>
                <w:rFonts w:ascii="Consolas" w:hAnsi="Consolas" w:cs="Consolas"/>
                <w:color w:val="2B91AF"/>
                <w:sz w:val="19"/>
                <w:szCs w:val="19"/>
                <w:lang w:bidi="ar-SA"/>
              </w:rPr>
              <w:t>DataRepository</w:t>
            </w:r>
            <w:r>
              <w:rPr>
                <w:rFonts w:ascii="Consolas" w:hAnsi="Consolas" w:cs="Consolas"/>
                <w:sz w:val="19"/>
                <w:szCs w:val="19"/>
                <w:lang w:bidi="ar-SA"/>
              </w:rPr>
              <w:t xml:space="preserve">.WorkItemVotesProvider.GetPaged(sql, </w:t>
            </w:r>
            <w:r>
              <w:rPr>
                <w:rFonts w:ascii="Consolas" w:hAnsi="Consolas" w:cs="Consolas"/>
                <w:color w:val="0000FF"/>
                <w:sz w:val="19"/>
                <w:szCs w:val="19"/>
                <w:lang w:bidi="ar-SA"/>
              </w:rPr>
              <w:t>null</w:t>
            </w:r>
            <w:r>
              <w:rPr>
                <w:rFonts w:ascii="Consolas" w:hAnsi="Consolas" w:cs="Consolas"/>
                <w:sz w:val="19"/>
                <w:szCs w:val="19"/>
                <w:lang w:bidi="ar-SA"/>
              </w:rPr>
              <w:t xml:space="preserve">, 0, 50, </w:t>
            </w:r>
            <w:r>
              <w:rPr>
                <w:rFonts w:ascii="Consolas" w:hAnsi="Consolas" w:cs="Consolas"/>
                <w:color w:val="0000FF"/>
                <w:sz w:val="19"/>
                <w:szCs w:val="19"/>
                <w:lang w:bidi="ar-SA"/>
              </w:rPr>
              <w:t>out</w:t>
            </w:r>
            <w:r>
              <w:rPr>
                <w:rFonts w:ascii="Consolas" w:hAnsi="Consolas" w:cs="Consolas"/>
                <w:sz w:val="19"/>
                <w:szCs w:val="19"/>
                <w:lang w:bidi="ar-SA"/>
              </w:rPr>
              <w:t xml:space="preserve"> count);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false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890FE3" w:rsidRPr="00844844" w:rsidRDefault="00890FE3" w:rsidP="00890FE3"/>
        </w:tc>
      </w:tr>
    </w:tbl>
    <w:p w:rsidR="00890FE3" w:rsidRPr="00844844" w:rsidRDefault="00890FE3" w:rsidP="00890FE3"/>
    <w:p w:rsidR="00761DE9" w:rsidRPr="00844844" w:rsidRDefault="00761DE9" w:rsidP="00761DE9">
      <w:pPr>
        <w:pStyle w:val="Heading3"/>
        <w:rPr>
          <w:rFonts w:asciiTheme="minorHAnsi" w:hAnsiTheme="minorHAnsi"/>
        </w:rPr>
      </w:pPr>
      <w:bookmarkStart w:id="118" w:name="_Toc368016266"/>
      <w:r w:rsidRPr="00844844">
        <w:rPr>
          <w:rFonts w:asciiTheme="minorHAnsi" w:hAnsiTheme="minorHAnsi"/>
        </w:rPr>
        <w:t xml:space="preserve">Database connector: </w:t>
      </w:r>
      <w:r w:rsidRPr="00844844">
        <w:rPr>
          <w:rFonts w:asciiTheme="minorHAnsi" w:hAnsiTheme="minorHAnsi"/>
          <w:b/>
        </w:rPr>
        <w:t>CMS</w:t>
      </w:r>
      <w:r w:rsidRPr="00844844">
        <w:rPr>
          <w:rFonts w:asciiTheme="minorHAnsi" w:hAnsiTheme="minorHAnsi"/>
        </w:rPr>
        <w:t>Db</w:t>
      </w:r>
      <w:bookmarkEnd w:id="118"/>
    </w:p>
    <w:p w:rsidR="00761DE9" w:rsidRPr="00844844" w:rsidRDefault="00761DE9" w:rsidP="00761DE9"/>
    <w:tbl>
      <w:tblPr>
        <w:tblStyle w:val="TableGrid"/>
        <w:tblW w:w="0" w:type="auto"/>
        <w:tblLook w:val="04A0" w:firstRow="1" w:lastRow="0" w:firstColumn="1" w:lastColumn="0" w:noHBand="0" w:noVBand="1"/>
      </w:tblPr>
      <w:tblGrid>
        <w:gridCol w:w="9242"/>
      </w:tblGrid>
      <w:tr w:rsidR="00761DE9" w:rsidRPr="00844844" w:rsidTr="00CE3D73">
        <w:tc>
          <w:tcPr>
            <w:tcW w:w="9242" w:type="dxa"/>
          </w:tcPr>
          <w:p w:rsidR="00761DE9" w:rsidRPr="00844844" w:rsidRDefault="00761DE9" w:rsidP="00CE3D73">
            <w:r w:rsidRPr="00844844">
              <w:t>DbInteraction.cs</w:t>
            </w:r>
          </w:p>
        </w:tc>
      </w:tr>
      <w:tr w:rsidR="00761DE9" w:rsidRPr="00844844" w:rsidTr="00CE3D73">
        <w:tc>
          <w:tcPr>
            <w:tcW w:w="9242" w:type="dxa"/>
          </w:tcPr>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Pr="00844844">
              <w:rPr>
                <w:rFonts w:cs="Consolas"/>
                <w:b/>
                <w:sz w:val="19"/>
                <w:szCs w:val="19"/>
              </w:rPr>
              <w:t>CMS</w:t>
            </w:r>
            <w:r w:rsidRPr="00844844">
              <w:rPr>
                <w:rFonts w:cs="Consolas"/>
                <w:sz w:val="19"/>
                <w:szCs w:val="19"/>
              </w:rPr>
              <w:t>Data;</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Pr="00844844">
              <w:rPr>
                <w:rFonts w:cs="Consolas"/>
                <w:b/>
                <w:sz w:val="19"/>
                <w:szCs w:val="19"/>
              </w:rPr>
              <w:t>CMS</w:t>
            </w:r>
            <w:r w:rsidRPr="00844844">
              <w:rPr>
                <w:rFonts w:cs="Consolas"/>
                <w:sz w:val="19"/>
                <w:szCs w:val="19"/>
              </w:rPr>
              <w:t>Db</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DbInteraction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passwordCurrent = </w:t>
            </w:r>
            <w:r w:rsidRPr="00844844">
              <w:rPr>
                <w:rFonts w:cs="Consolas"/>
                <w:color w:val="A31515"/>
                <w:sz w:val="19"/>
                <w:szCs w:val="19"/>
              </w:rPr>
              <w:t>"technicise"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dbmsCurrent = </w:t>
            </w:r>
            <w:r w:rsidRPr="00844844">
              <w:rPr>
                <w:rFonts w:cs="Consolas"/>
                <w:color w:val="A31515"/>
                <w:sz w:val="19"/>
                <w:szCs w:val="19"/>
              </w:rPr>
              <w:t>"</w:t>
            </w:r>
            <w:r w:rsidRPr="00844844">
              <w:rPr>
                <w:rFonts w:cs="Consolas"/>
                <w:b/>
                <w:color w:val="A31515"/>
                <w:sz w:val="19"/>
                <w:szCs w:val="19"/>
              </w:rPr>
              <w:t>CMS</w:t>
            </w:r>
            <w:r w:rsidRPr="00844844">
              <w:rPr>
                <w:rFonts w:cs="Consolas"/>
                <w:color w:val="A31515"/>
                <w:sz w:val="19"/>
                <w:szCs w:val="19"/>
              </w:rPr>
              <w:t>db"</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OpenDbConnection()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w:t>
            </w:r>
            <w:r w:rsidRPr="00844844">
              <w:rPr>
                <w:rFonts w:cs="Consolas"/>
                <w:color w:val="0000FF"/>
                <w:sz w:val="19"/>
                <w:szCs w:val="19"/>
              </w:rPr>
              <w:t>null</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w:t>
            </w:r>
            <w:r w:rsidRPr="00844844">
              <w:rPr>
                <w:rFonts w:cs="Consolas"/>
                <w:color w:val="A31515"/>
                <w:sz w:val="19"/>
                <w:szCs w:val="19"/>
              </w:rPr>
              <w:t>"server=localhost;user id=root;Password="</w:t>
            </w:r>
            <w:r w:rsidRPr="00844844">
              <w:rPr>
                <w:rFonts w:cs="Consolas"/>
                <w:sz w:val="19"/>
                <w:szCs w:val="19"/>
              </w:rPr>
              <w:t xml:space="preserve"> + passwordCurrent + </w:t>
            </w:r>
            <w:r w:rsidRPr="00844844">
              <w:rPr>
                <w:rFonts w:cs="Consolas"/>
                <w:color w:val="A31515"/>
                <w:sz w:val="19"/>
                <w:szCs w:val="19"/>
              </w:rPr>
              <w:t>";database="</w:t>
            </w:r>
            <w:r w:rsidRPr="00844844">
              <w:rPr>
                <w:rFonts w:cs="Consolas"/>
                <w:sz w:val="19"/>
                <w:szCs w:val="19"/>
              </w:rPr>
              <w:t xml:space="preserve"> + dbmsCurrent + </w:t>
            </w:r>
            <w:r w:rsidRPr="00844844">
              <w:rPr>
                <w:rFonts w:cs="Consolas"/>
                <w:color w:val="A31515"/>
                <w:sz w:val="19"/>
                <w:szCs w:val="19"/>
              </w:rPr>
              <w:t>";persist security info=False"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//open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(msqlConnection.State != System.Data.</w:t>
            </w:r>
            <w:r w:rsidRPr="00844844">
              <w:rPr>
                <w:rFonts w:cs="Consolas"/>
                <w:color w:val="2B91AF"/>
                <w:sz w:val="19"/>
                <w:szCs w:val="19"/>
              </w:rPr>
              <w:t>ConnectionState</w:t>
            </w:r>
            <w:r w:rsidRPr="00844844">
              <w:rPr>
                <w:rFonts w:cs="Consolas"/>
                <w:sz w:val="19"/>
                <w:szCs w:val="19"/>
              </w:rPr>
              <w:t>.Open)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msqlConnection.Open();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msqlConnection;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User</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msqlCommand.Connection = msqlConnection;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msqlCommand.ExecuteNonQuery();</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1;</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msqlConnection.Close();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761DE9"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1E527F" w:rsidRDefault="00761DE9" w:rsidP="00CE3D73">
            <w:pPr>
              <w:autoSpaceDE w:val="0"/>
              <w:autoSpaceDN w:val="0"/>
              <w:adjustRightInd w:val="0"/>
              <w:rPr>
                <w:rFonts w:cs="Consolas"/>
                <w:sz w:val="19"/>
                <w:szCs w:val="19"/>
              </w:rPr>
            </w:pPr>
            <w:r w:rsidRPr="00844844">
              <w:rPr>
                <w:rFonts w:cs="Consolas"/>
                <w:color w:val="0000FF"/>
                <w:sz w:val="19"/>
                <w:szCs w:val="19"/>
              </w:rPr>
              <w:t xml:space="preserve">        #endregion</w:t>
            </w:r>
          </w:p>
        </w:tc>
      </w:tr>
    </w:tbl>
    <w:p w:rsidR="00761DE9" w:rsidRPr="00844844" w:rsidRDefault="00761DE9" w:rsidP="00761DE9"/>
    <w:p w:rsidR="003A6948" w:rsidRPr="00844844" w:rsidRDefault="003A6948" w:rsidP="003A6948">
      <w:pPr>
        <w:pStyle w:val="Heading3"/>
        <w:rPr>
          <w:rFonts w:asciiTheme="minorHAnsi" w:hAnsiTheme="minorHAnsi"/>
        </w:rPr>
      </w:pPr>
      <w:bookmarkStart w:id="119" w:name="_Toc368016267"/>
      <w:r w:rsidRPr="00844844">
        <w:rPr>
          <w:rFonts w:asciiTheme="minorHAnsi" w:hAnsiTheme="minorHAnsi"/>
        </w:rPr>
        <w:t xml:space="preserve">Datbase </w:t>
      </w:r>
      <w:proofErr w:type="gramStart"/>
      <w:r w:rsidRPr="00844844">
        <w:rPr>
          <w:rFonts w:asciiTheme="minorHAnsi" w:hAnsiTheme="minorHAnsi"/>
        </w:rPr>
        <w:t>Classes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Data</w:t>
      </w:r>
      <w:bookmarkEnd w:id="119"/>
    </w:p>
    <w:p w:rsidR="006B7629" w:rsidRPr="00844844"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AccessInfo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AccessInfo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UserId;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bool</w:t>
            </w:r>
            <w:r w:rsidRPr="00844844">
              <w:rPr>
                <w:rFonts w:cs="Consolas"/>
                <w:sz w:val="19"/>
                <w:szCs w:val="19"/>
              </w:rPr>
              <w:t xml:space="preserve"> IsRememberPassword;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UniqueId;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emailId;</w:t>
            </w:r>
          </w:p>
          <w:p w:rsidR="006B7629" w:rsidRPr="00844844" w:rsidRDefault="006B7629" w:rsidP="00DF55B3">
            <w:pPr>
              <w:autoSpaceDE w:val="0"/>
              <w:autoSpaceDN w:val="0"/>
              <w:adjustRightInd w:val="0"/>
              <w:rPr>
                <w:rFonts w:cs="Consolas"/>
                <w:sz w:val="19"/>
                <w:szCs w:val="19"/>
              </w:rPr>
            </w:pPr>
            <w:r w:rsidRPr="00844844">
              <w:rPr>
                <w:rFonts w:eastAsia="Arial"/>
              </w:rPr>
              <w:t xml:space="preserve">               </w:t>
            </w: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lastRenderedPageBreak/>
              <w:t>BillingInfo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BillingInfo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billAmount;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billingId;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Responsibility</w:t>
            </w:r>
            <w:r w:rsidRPr="00844844">
              <w:rPr>
                <w:rFonts w:cs="Consolas"/>
                <w:sz w:val="19"/>
                <w:szCs w:val="19"/>
              </w:rPr>
              <w:t xml:space="preserve"> responsibilityName;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status;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ConstructionInstrumentsTypeEnum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rawMaterialSupportedList;</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ConstructionInstrumentsTypeEnum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Mixer,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Grinder,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Puller,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StairCase,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Basket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ConstructionSiteController</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ConstructionSiteController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employees;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resources;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admins;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SiteInfo</w:t>
            </w:r>
            <w:r w:rsidRPr="00844844">
              <w:rPr>
                <w:rFonts w:cs="Consolas"/>
                <w:sz w:val="19"/>
                <w:szCs w:val="19"/>
              </w:rPr>
              <w:t>&gt; sites;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BillingInfo</w:t>
            </w:r>
            <w:r w:rsidRPr="00844844">
              <w:rPr>
                <w:rFonts w:cs="Consolas"/>
                <w:sz w:val="19"/>
                <w:szCs w:val="19"/>
              </w:rPr>
              <w:t>&gt; billingItems;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tabs>
                <w:tab w:val="left" w:pos="1248"/>
              </w:tabs>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r w:rsidRPr="00844844">
              <w:rPr>
                <w:rFonts w:cs="Consolas"/>
                <w:color w:val="2B91AF"/>
                <w:sz w:val="19"/>
                <w:szCs w:val="19"/>
              </w:rPr>
              <w:t>DepartmentalInfo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DepartmentalInfo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departmentMemberId;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departmentEmailId;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ind w:firstLine="709"/>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DesignInfo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DesignInfo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softwareUsed;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ImageFile;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estimate;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timeRequired;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ExpertiseInfo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ExpertiseInfo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yearsOfExperience;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Qualifications;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RegistrationId;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WokerTypeEnum</w:t>
            </w:r>
            <w:r w:rsidRPr="00844844">
              <w:rPr>
                <w:rFonts w:cs="Consolas"/>
                <w:sz w:val="19"/>
                <w:szCs w:val="19"/>
              </w:rPr>
              <w:t xml:space="preserve"> expertiseDomain;</w:t>
            </w: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PersonalInfo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PersonalInfo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address;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phoneNumber;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sex;</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dob;</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emergencyContact;</w:t>
            </w:r>
          </w:p>
          <w:p w:rsidR="006B7629" w:rsidRPr="00844844" w:rsidRDefault="006B7629" w:rsidP="00DF55B3">
            <w:pPr>
              <w:ind w:firstLine="709"/>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RawMaterialInfo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RawMaterialTypeEnum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RawMaterialTypeEnum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Brick,</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Cement,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Rod,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StoneChips,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Sand,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Color,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Wood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Responsibility</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Responsibility</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relatedInstruments;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relatedRawmaterials;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relatedWorkers;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releatedSupervisor;</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SiteInfo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lastRenderedPageBreak/>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SiteInfo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location;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customerName;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valuation;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DesignInfo</w:t>
            </w:r>
            <w:r w:rsidRPr="00844844">
              <w:rPr>
                <w:rFonts w:cs="Consolas"/>
                <w:sz w:val="19"/>
                <w:szCs w:val="19"/>
              </w:rPr>
              <w:t xml:space="preserve"> design;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superViser;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WokerTypeEnum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WokerTypeEnum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SiteManager,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Labour,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Helper,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Contructor,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Supplier,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Porter,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Waiter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WorkerInfo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assginedItems;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DepartmentalInfo</w:t>
            </w:r>
            <w:r w:rsidRPr="00844844">
              <w:rPr>
                <w:rFonts w:cs="Consolas"/>
                <w:sz w:val="19"/>
                <w:szCs w:val="19"/>
              </w:rPr>
              <w:t xml:space="preserve"> deptDetails;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PersonalInfo</w:t>
            </w:r>
            <w:r w:rsidRPr="00844844">
              <w:rPr>
                <w:rFonts w:cs="Consolas"/>
                <w:sz w:val="19"/>
                <w:szCs w:val="19"/>
              </w:rPr>
              <w:t xml:space="preserve"> personalDetails;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AccessInfo</w:t>
            </w:r>
            <w:r w:rsidRPr="00844844">
              <w:rPr>
                <w:rFonts w:cs="Consolas"/>
                <w:sz w:val="19"/>
                <w:szCs w:val="19"/>
              </w:rPr>
              <w:t xml:space="preserve"> accessDetails;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ExpertiseInfo</w:t>
            </w:r>
            <w:r w:rsidRPr="00844844">
              <w:rPr>
                <w:rFonts w:cs="Consolas"/>
                <w:sz w:val="19"/>
                <w:szCs w:val="19"/>
              </w:rPr>
              <w:t xml:space="preserve"> expertise;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 w:rsidR="006B7629" w:rsidRPr="00844844" w:rsidRDefault="006B7629" w:rsidP="006B7629"/>
    <w:p w:rsidR="006B7629" w:rsidRPr="00844844" w:rsidRDefault="006B7629" w:rsidP="006B7629"/>
    <w:p w:rsidR="00B4442A" w:rsidRPr="00844844" w:rsidRDefault="00B4442A" w:rsidP="00472BB3">
      <w:pPr>
        <w:pStyle w:val="Heading2"/>
        <w:rPr>
          <w:rFonts w:asciiTheme="minorHAnsi" w:hAnsiTheme="minorHAnsi"/>
        </w:rPr>
      </w:pPr>
      <w:bookmarkStart w:id="120" w:name="_Toc368016268"/>
      <w:r w:rsidRPr="00844844">
        <w:rPr>
          <w:rFonts w:asciiTheme="minorHAnsi" w:hAnsiTheme="minorHAnsi"/>
        </w:rPr>
        <w:t>Comments and Description of Coding segments</w:t>
      </w:r>
      <w:bookmarkEnd w:id="120"/>
    </w:p>
    <w:p w:rsidR="00A80996" w:rsidRPr="00844844" w:rsidRDefault="00A80996" w:rsidP="00A80996">
      <w:pPr>
        <w:pStyle w:val="Heading3"/>
        <w:rPr>
          <w:rFonts w:asciiTheme="minorHAnsi" w:hAnsiTheme="minorHAnsi"/>
        </w:rPr>
      </w:pPr>
      <w:bookmarkStart w:id="121" w:name="_Toc368016269"/>
      <w:r w:rsidRPr="00844844">
        <w:rPr>
          <w:rFonts w:asciiTheme="minorHAnsi" w:hAnsiTheme="minorHAnsi"/>
        </w:rPr>
        <w:t>Code Commenting</w:t>
      </w:r>
      <w:bookmarkEnd w:id="121"/>
      <w:r w:rsidRPr="00844844">
        <w:rPr>
          <w:rFonts w:asciiTheme="minorHAnsi" w:hAnsiTheme="minorHAnsi"/>
        </w:rPr>
        <w:t xml:space="preserv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All comments have been written in the same language, </w:t>
      </w:r>
      <w:proofErr w:type="gramStart"/>
      <w:r w:rsidRPr="00844844">
        <w:rPr>
          <w:sz w:val="24"/>
          <w:lang w:val="en-GB" w:bidi="ar-SA"/>
        </w:rPr>
        <w:t>be</w:t>
      </w:r>
      <w:proofErr w:type="gramEnd"/>
      <w:r w:rsidRPr="00844844">
        <w:rPr>
          <w:sz w:val="24"/>
          <w:lang w:val="en-GB" w:bidi="ar-SA"/>
        </w:rPr>
        <w:t xml:space="preserve"> grammatically correct, and contain appropriate punctuation.</w:t>
      </w:r>
    </w:p>
    <w:p w:rsidR="00CD2CF6" w:rsidRPr="00844844" w:rsidRDefault="00CD2CF6" w:rsidP="0064486B">
      <w:pPr>
        <w:pStyle w:val="ListParagraph"/>
        <w:numPr>
          <w:ilvl w:val="0"/>
          <w:numId w:val="13"/>
        </w:numPr>
        <w:rPr>
          <w:i/>
          <w:iCs/>
          <w:sz w:val="24"/>
          <w:lang w:val="en-GB" w:bidi="ar-SA"/>
        </w:rPr>
      </w:pPr>
      <w:r w:rsidRPr="00844844">
        <w:rPr>
          <w:sz w:val="24"/>
          <w:lang w:val="en-GB" w:bidi="ar-SA"/>
        </w:rPr>
        <w:t>Used // or /// but never /*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Did not “flowerbox” comment </w:t>
      </w:r>
      <w:proofErr w:type="gramStart"/>
      <w:r w:rsidR="00830400" w:rsidRPr="00844844">
        <w:rPr>
          <w:sz w:val="24"/>
          <w:lang w:val="en-GB" w:bidi="ar-SA"/>
        </w:rPr>
        <w:t>blocks.</w:t>
      </w:r>
      <w:proofErr w:type="gramEnd"/>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Comment block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w:t>
      </w:r>
      <w:proofErr w:type="gramStart"/>
      <w:r w:rsidRPr="00844844">
        <w:rPr>
          <w:sz w:val="24"/>
          <w:lang w:val="en-GB" w:bidi="ar-SA"/>
        </w:rPr>
        <w:t>Used</w:t>
      </w:r>
      <w:proofErr w:type="gramEnd"/>
      <w:r w:rsidRPr="00844844">
        <w:rPr>
          <w:sz w:val="24"/>
          <w:lang w:val="en-GB" w:bidi="ar-SA"/>
        </w:rPr>
        <w:t xml:space="preserve"> inline-comments to explain assumptions, known issues, and algorithm insights.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Never used inline-comments to explain obvious code. Well written code is self documenting.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comments for bad code to say “fix this code” – otherwise remove, or rewrite the code!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comments using Task-List keyword flags to allow comment-filtering.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520443" w:rsidRPr="00844844" w:rsidRDefault="00520443" w:rsidP="0064486B">
      <w:pPr>
        <w:pStyle w:val="ListParagraph"/>
        <w:numPr>
          <w:ilvl w:val="0"/>
          <w:numId w:val="13"/>
        </w:numPr>
        <w:rPr>
          <w:i/>
          <w:iCs/>
          <w:sz w:val="24"/>
          <w:lang w:val="en-GB" w:bidi="ar-SA"/>
        </w:rPr>
      </w:pPr>
      <w:r w:rsidRPr="00844844">
        <w:rPr>
          <w:sz w:val="24"/>
          <w:lang w:val="en-GB" w:bidi="ar-SA"/>
        </w:rPr>
        <w:t>//always close the connection</w:t>
      </w:r>
    </w:p>
    <w:p w:rsidR="00520443" w:rsidRPr="00844844" w:rsidRDefault="00520443" w:rsidP="0064486B">
      <w:pPr>
        <w:pStyle w:val="ListParagraph"/>
        <w:numPr>
          <w:ilvl w:val="0"/>
          <w:numId w:val="13"/>
        </w:numPr>
        <w:rPr>
          <w:i/>
          <w:iCs/>
          <w:sz w:val="24"/>
          <w:lang w:val="en-GB" w:bidi="ar-SA"/>
        </w:rPr>
      </w:pPr>
      <w:r w:rsidRPr="00844844">
        <w:rPr>
          <w:sz w:val="24"/>
          <w:lang w:val="en-GB" w:bidi="ar-SA"/>
        </w:rPr>
        <w:t>//Note.id = msqlReader.GetString("id");</w:t>
      </w:r>
    </w:p>
    <w:p w:rsidR="00520443" w:rsidRPr="00844844" w:rsidRDefault="00520443" w:rsidP="0064486B">
      <w:pPr>
        <w:pStyle w:val="ListParagraph"/>
        <w:numPr>
          <w:ilvl w:val="0"/>
          <w:numId w:val="13"/>
        </w:numPr>
        <w:rPr>
          <w:i/>
          <w:iCs/>
          <w:sz w:val="24"/>
          <w:lang w:val="en-GB" w:bidi="ar-SA"/>
        </w:rPr>
      </w:pPr>
      <w:r w:rsidRPr="00844844">
        <w:rPr>
          <w:sz w:val="24"/>
          <w:lang w:val="en-GB" w:bidi="ar-SA"/>
        </w:rPr>
        <w:t>//define the command reference</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applied C# comment-blocks (///) to public, protected, and internal declarations.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 comment-blocks for documenting the API. </w:t>
      </w:r>
    </w:p>
    <w:p w:rsidR="00A8099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w:t>
      </w:r>
      <w:r w:rsidR="00520443" w:rsidRPr="00844844">
        <w:rPr>
          <w:sz w:val="24"/>
          <w:lang w:val="en-GB" w:bidi="ar-SA"/>
        </w:rPr>
        <w:t xml:space="preserve">#region </w:t>
      </w:r>
      <w:r w:rsidRPr="00844844">
        <w:rPr>
          <w:sz w:val="24"/>
          <w:lang w:val="en-GB" w:bidi="ar-SA"/>
        </w:rPr>
        <w:t xml:space="preserve">and </w:t>
      </w:r>
      <w:r w:rsidR="00520443" w:rsidRPr="00844844">
        <w:rPr>
          <w:sz w:val="24"/>
          <w:lang w:val="en-GB" w:bidi="ar-SA"/>
        </w:rPr>
        <w:t xml:space="preserve">#endregion </w:t>
      </w:r>
      <w:r w:rsidR="00A80996" w:rsidRPr="00844844">
        <w:rPr>
          <w:sz w:val="24"/>
          <w:lang w:val="en-GB" w:bidi="ar-SA"/>
        </w:rPr>
        <w:t>where possible for whole sections to have a #region-like thing and collapse them.</w:t>
      </w:r>
    </w:p>
    <w:p w:rsidR="00CD2CF6" w:rsidRPr="00844844" w:rsidRDefault="00CD2CF6" w:rsidP="0064486B">
      <w:pPr>
        <w:pStyle w:val="ListParagraph"/>
        <w:numPr>
          <w:ilvl w:val="0"/>
          <w:numId w:val="13"/>
        </w:numPr>
        <w:rPr>
          <w:i/>
          <w:iCs/>
          <w:sz w:val="24"/>
          <w:lang w:val="en-GB" w:bidi="ar-SA"/>
        </w:rPr>
      </w:pPr>
      <w:r w:rsidRPr="00844844">
        <w:rPr>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RPr="00844844" w:rsidTr="00E80B8D">
        <w:tc>
          <w:tcPr>
            <w:tcW w:w="8522" w:type="dxa"/>
          </w:tcPr>
          <w:p w:rsidR="00830400" w:rsidRPr="00844844" w:rsidRDefault="00830400" w:rsidP="00830400">
            <w:pPr>
              <w:autoSpaceDE w:val="0"/>
              <w:autoSpaceDN w:val="0"/>
              <w:adjustRightInd w:val="0"/>
              <w:rPr>
                <w:rFonts w:cs="Consolas"/>
                <w:sz w:val="19"/>
                <w:szCs w:val="19"/>
              </w:rPr>
            </w:pPr>
            <w:r w:rsidRPr="00844844">
              <w:rPr>
                <w:rFonts w:cs="Consolas"/>
                <w:color w:val="0000FF"/>
                <w:sz w:val="19"/>
                <w:szCs w:val="19"/>
              </w:rPr>
              <w:t>#region</w:t>
            </w:r>
            <w:r w:rsidRPr="00844844">
              <w:rPr>
                <w:rFonts w:cs="Consolas"/>
                <w:sz w:val="19"/>
                <w:szCs w:val="19"/>
              </w:rPr>
              <w:t xml:space="preserve"> User</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msqlCommand.Connection = msqlConnection;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msqlCommand.ExecuteNonQuery();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1;</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C77E1"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msqlConnection.Close();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3C77E1">
            <w:pPr>
              <w:autoSpaceDE w:val="0"/>
              <w:autoSpaceDN w:val="0"/>
              <w:adjustRightInd w:val="0"/>
            </w:pPr>
            <w:r w:rsidRPr="00844844">
              <w:rPr>
                <w:rFonts w:cs="Consolas"/>
                <w:color w:val="0000FF"/>
                <w:sz w:val="19"/>
                <w:szCs w:val="19"/>
              </w:rPr>
              <w:t xml:space="preserve">        #endregion</w:t>
            </w:r>
          </w:p>
        </w:tc>
      </w:tr>
    </w:tbl>
    <w:p w:rsidR="003C77E1" w:rsidRDefault="003C77E1" w:rsidP="003C77E1"/>
    <w:p w:rsidR="00E80B8D" w:rsidRDefault="00E80B8D" w:rsidP="00E80B8D">
      <w:pPr>
        <w:pStyle w:val="Heading3"/>
        <w:rPr>
          <w:rFonts w:asciiTheme="minorHAnsi" w:hAnsiTheme="minorHAnsi"/>
        </w:rPr>
      </w:pPr>
      <w:bookmarkStart w:id="122" w:name="_Toc368016270"/>
      <w:r w:rsidRPr="00844844">
        <w:rPr>
          <w:rFonts w:asciiTheme="minorHAnsi" w:hAnsiTheme="minorHAnsi"/>
        </w:rPr>
        <w:t>Description of coding</w:t>
      </w:r>
      <w:bookmarkEnd w:id="122"/>
    </w:p>
    <w:p w:rsidR="003C77E1" w:rsidRDefault="003C77E1" w:rsidP="003C77E1"/>
    <w:p w:rsidR="003C77E1" w:rsidRPr="003C77E1" w:rsidRDefault="003C77E1" w:rsidP="003C77E1">
      <w:r>
        <w:t>Coding of this project is done using object oriented methodology… I followed MVC pattern. Here is the overall process logic followed in coding.</w:t>
      </w:r>
    </w:p>
    <w:p w:rsidR="00A86AC1" w:rsidRDefault="003C77E1" w:rsidP="003C77E1">
      <w:r>
        <w:rPr>
          <w:rFonts w:eastAsia="Arial" w:cs="Vrinda" w:hint="cs"/>
          <w:noProof/>
          <w:szCs w:val="28"/>
          <w:lang w:bidi="ar-SA"/>
        </w:rPr>
        <w:drawing>
          <wp:inline distT="0" distB="0" distL="0" distR="0" wp14:anchorId="586EF37D" wp14:editId="337FDBBA">
            <wp:extent cx="3787140" cy="6278880"/>
            <wp:effectExtent l="0" t="0" r="0" b="0"/>
            <wp:docPr id="11" name="Picture 11" descr="cms-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s-data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7140" cy="6278880"/>
                    </a:xfrm>
                    <a:prstGeom prst="rect">
                      <a:avLst/>
                    </a:prstGeom>
                    <a:noFill/>
                    <a:ln>
                      <a:noFill/>
                    </a:ln>
                  </pic:spPr>
                </pic:pic>
              </a:graphicData>
            </a:graphic>
          </wp:inline>
        </w:drawing>
      </w:r>
    </w:p>
    <w:p w:rsidR="0072415F" w:rsidRPr="00844844" w:rsidRDefault="0072415F" w:rsidP="0072415F">
      <w:pPr>
        <w:pStyle w:val="Heading3"/>
        <w:rPr>
          <w:rFonts w:asciiTheme="minorHAnsi" w:hAnsiTheme="minorHAnsi"/>
        </w:rPr>
      </w:pPr>
      <w:bookmarkStart w:id="123" w:name="_Toc368016271"/>
      <w:r w:rsidRPr="00844844">
        <w:rPr>
          <w:rFonts w:asciiTheme="minorHAnsi" w:hAnsiTheme="minorHAnsi"/>
        </w:rPr>
        <w:lastRenderedPageBreak/>
        <w:t>Comments and API Documentation</w:t>
      </w:r>
      <w:bookmarkEnd w:id="123"/>
    </w:p>
    <w:p w:rsidR="0072415F" w:rsidRPr="00844844" w:rsidRDefault="0072415F" w:rsidP="00DB0998">
      <w:pPr>
        <w:pStyle w:val="Heading4"/>
        <w:rPr>
          <w:rFonts w:asciiTheme="minorHAnsi" w:hAnsiTheme="minorHAnsi"/>
        </w:rPr>
      </w:pPr>
      <w:r w:rsidRPr="00844844">
        <w:rPr>
          <w:rFonts w:asciiTheme="minorHAnsi" w:hAnsiTheme="minorHAnsi"/>
        </w:rPr>
        <w:t xml:space="preserve">Desktop </w:t>
      </w:r>
      <w:r w:rsidR="00DB0998" w:rsidRPr="00844844">
        <w:rPr>
          <w:rFonts w:asciiTheme="minorHAnsi" w:hAnsiTheme="minorHAnsi"/>
        </w:rPr>
        <w:t>Application Coding</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 xml:space="preserve">We used NuGet Package Manager for integration facebook apps with my Appplication. </w:t>
      </w:r>
    </w:p>
    <w:p w:rsidR="00013735" w:rsidRPr="00844844" w:rsidRDefault="00013735" w:rsidP="00013735">
      <w:pPr>
        <w:pStyle w:val="BodyText"/>
        <w:tabs>
          <w:tab w:val="num" w:pos="1440"/>
        </w:tabs>
        <w:jc w:val="both"/>
        <w:rPr>
          <w:rFonts w:asciiTheme="minorHAnsi" w:hAnsiTheme="minorHAnsi"/>
        </w:rPr>
      </w:pPr>
    </w:p>
    <w:p w:rsidR="009E177D" w:rsidRPr="00844844" w:rsidRDefault="009E177D" w:rsidP="00013735">
      <w:pPr>
        <w:pStyle w:val="BodyText"/>
        <w:tabs>
          <w:tab w:val="num" w:pos="1440"/>
        </w:tabs>
        <w:jc w:val="both"/>
        <w:rPr>
          <w:rFonts w:asciiTheme="minorHAnsi" w:hAnsiTheme="minorHAnsi"/>
          <w:b/>
        </w:rPr>
      </w:pPr>
      <w:r w:rsidRPr="00844844">
        <w:rPr>
          <w:rFonts w:asciiTheme="minorHAnsi" w:hAnsiTheme="minorHAnsi"/>
          <w:b/>
        </w:rPr>
        <w:t>NuGet 2.2</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NuGet is a free, open source developer focused package management system for the .NET platform intent on simplifying the process of incorporating third party libraries into a .NET application during development.</w:t>
      </w:r>
    </w:p>
    <w:p w:rsidR="00B4442A" w:rsidRPr="00844844" w:rsidRDefault="004C0FA5" w:rsidP="00472BB3">
      <w:pPr>
        <w:pStyle w:val="Heading2"/>
        <w:rPr>
          <w:rFonts w:asciiTheme="minorHAnsi" w:hAnsiTheme="minorHAnsi"/>
        </w:rPr>
      </w:pPr>
      <w:bookmarkStart w:id="124" w:name="h.9gy2ui-nx3byl"/>
      <w:bookmarkStart w:id="125" w:name="_Toc368016272"/>
      <w:bookmarkEnd w:id="124"/>
      <w:r>
        <w:rPr>
          <w:rFonts w:asciiTheme="minorHAnsi" w:hAnsiTheme="minorHAnsi"/>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4C0FA5" w:rsidRPr="00B33194" w:rsidRDefault="004C0FA5" w:rsidP="00B4442A">
                  <w:r w:rsidRPr="00B33194">
                    <w:t>12</w:t>
                  </w:r>
                </w:p>
              </w:txbxContent>
            </v:textbox>
          </v:shape>
        </w:pict>
      </w:r>
      <w:r w:rsidR="00B4442A" w:rsidRPr="00844844">
        <w:rPr>
          <w:rFonts w:asciiTheme="minorHAnsi" w:hAnsiTheme="minorHAnsi"/>
        </w:rPr>
        <w:t>Standardization of the coding</w:t>
      </w:r>
      <w:bookmarkEnd w:id="125"/>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844844">
        <w:rPr>
          <w:rFonts w:asciiTheme="minorHAnsi" w:hAnsiTheme="minorHAnsi"/>
          <w:szCs w:val="20"/>
          <w:lang w:val="en-GB" w:eastAsia="en-US"/>
        </w:rPr>
        <w:t>key</w:t>
      </w:r>
      <w:proofErr w:type="gramEnd"/>
      <w:r w:rsidRPr="00844844">
        <w:rPr>
          <w:rFonts w:asciiTheme="minorHAnsi" w:hAnsiTheme="minorHAnsi"/>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Pr="00844844" w:rsidRDefault="00EA6DE1" w:rsidP="00EA6DE1">
      <w:pPr>
        <w:pStyle w:val="Heading4"/>
        <w:rPr>
          <w:rFonts w:asciiTheme="minorHAnsi" w:hAnsiTheme="minorHAnsi"/>
        </w:rPr>
      </w:pPr>
      <w:r w:rsidRPr="00844844">
        <w:rPr>
          <w:rFonts w:asciiTheme="minorHAnsi" w:hAnsiTheme="minorHAnsi"/>
        </w:rPr>
        <w:t xml:space="preserve">Formatting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Never declared more than 1 namespace per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Avoided putting multiple classes in a single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placed curly braces (</w:t>
      </w:r>
      <w:proofErr w:type="gramStart"/>
      <w:r w:rsidRPr="00844844">
        <w:rPr>
          <w:sz w:val="24"/>
          <w:lang w:val="en-GB" w:bidi="ar-SA"/>
        </w:rPr>
        <w:t>{ and</w:t>
      </w:r>
      <w:proofErr w:type="gramEnd"/>
      <w:r w:rsidRPr="00844844">
        <w:rPr>
          <w:sz w:val="24"/>
          <w:lang w:val="en-GB" w:bidi="ar-SA"/>
        </w:rPr>
        <w:t xml:space="preserve"> }) on a new line.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used curly braces (</w:t>
      </w:r>
      <w:proofErr w:type="gramStart"/>
      <w:r w:rsidRPr="00844844">
        <w:rPr>
          <w:sz w:val="24"/>
          <w:lang w:val="en-GB" w:bidi="ar-SA"/>
        </w:rPr>
        <w:t>{ and</w:t>
      </w:r>
      <w:proofErr w:type="gramEnd"/>
      <w:r w:rsidRPr="00844844">
        <w:rPr>
          <w:sz w:val="24"/>
          <w:lang w:val="en-GB" w:bidi="ar-SA"/>
        </w:rPr>
        <w:t xml:space="preserve"> }) in conditional statements.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used a Tab &amp; Indention size of 4.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Declared each variable independently – not in the same statement.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Placed namespace “using” statements together at the top of file. Group .NET namespaces above custom namespaces.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Grouped internal class implementation by type in the following order: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Member variables.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Constructors &amp; Finalizers.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Nested Enums, Structs, and Classes.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Properties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Methods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Sequence declarations within type groups based upon access modifier and visibility: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Public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Protected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Internal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Private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Segregate interface Implementation by using #region statements.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Append folder-name to namespace for source files within sub-folders.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lastRenderedPageBreak/>
        <w:t xml:space="preserve"> Recursively indent all code blocks contained within braces.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Use white space (CR/LF, Tabs, etc) liberally to separate and organize code.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Only declare related attribute declarations on a single line, otherwise stack each attribute as a separatedeclaration.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Example: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Bad!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Attrbute2, Attrbute3]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Good!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RelatedAttribute2]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[Attrbute3]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[Attrbute4]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405E0E">
      <w:pPr>
        <w:rPr>
          <w:sz w:val="24"/>
          <w:lang w:val="en-GB"/>
        </w:rPr>
      </w:pPr>
      <w:r w:rsidRPr="00844844">
        <w:rPr>
          <w:sz w:val="24"/>
          <w:lang w:val="en-GB"/>
        </w:rPr>
        <w:t xml:space="preserv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Assembly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Type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Method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Member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Parameter </w:t>
      </w:r>
      <w:proofErr w:type="gramStart"/>
      <w:r w:rsidRPr="00844844">
        <w:rPr>
          <w:sz w:val="24"/>
          <w:lang w:val="en-GB" w:bidi="ar-SA"/>
        </w:rPr>
        <w:t>attribute</w:t>
      </w:r>
      <w:proofErr w:type="gramEnd"/>
      <w:r w:rsidRPr="00844844">
        <w:rPr>
          <w:sz w:val="24"/>
          <w:lang w:val="en-GB" w:bidi="ar-SA"/>
        </w:rPr>
        <w:t xml:space="preserve"> declarations inline with the parameter.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If in doubt, always err on the side of clarity and consistency.</w:t>
      </w:r>
    </w:p>
    <w:p w:rsidR="00B4442A" w:rsidRPr="00844844" w:rsidRDefault="00B4442A" w:rsidP="00472BB3">
      <w:pPr>
        <w:pStyle w:val="Heading2"/>
        <w:rPr>
          <w:rFonts w:asciiTheme="minorHAnsi" w:hAnsiTheme="minorHAnsi"/>
        </w:rPr>
      </w:pPr>
      <w:bookmarkStart w:id="126" w:name="_Toc368016273"/>
      <w:r w:rsidRPr="00844844">
        <w:rPr>
          <w:rFonts w:asciiTheme="minorHAnsi" w:hAnsiTheme="minorHAnsi"/>
        </w:rPr>
        <w:t>Code Efficiency</w:t>
      </w:r>
      <w:bookmarkEnd w:id="126"/>
    </w:p>
    <w:p w:rsidR="008C5DCE"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8C5DCE" w:rsidRPr="00844844">
        <w:rPr>
          <w:rFonts w:asciiTheme="minorHAnsi" w:hAnsiTheme="minorHAnsi"/>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844844">
        <w:rPr>
          <w:rFonts w:asciiTheme="minorHAnsi" w:hAnsiTheme="minorHAnsi"/>
        </w:rPr>
        <w:t>updating</w:t>
      </w:r>
      <w:r w:rsidR="008C5DCE" w:rsidRPr="00844844">
        <w:rPr>
          <w:rFonts w:asciiTheme="minorHAnsi" w:hAnsiTheme="minorHAnsi"/>
        </w:rPr>
        <w:t>, deletion and fetching of data take place flexibly. You can see the result as a user; our application does all the works very smoothly. </w:t>
      </w:r>
    </w:p>
    <w:p w:rsidR="00B4442A" w:rsidRPr="00844844" w:rsidRDefault="00B4442A" w:rsidP="00472BB3">
      <w:pPr>
        <w:pStyle w:val="Heading2"/>
        <w:rPr>
          <w:rFonts w:asciiTheme="minorHAnsi" w:hAnsiTheme="minorHAnsi"/>
        </w:rPr>
      </w:pPr>
      <w:bookmarkStart w:id="127" w:name="_Toc368016274"/>
      <w:r w:rsidRPr="00844844">
        <w:rPr>
          <w:rFonts w:asciiTheme="minorHAnsi" w:hAnsiTheme="minorHAnsi"/>
        </w:rPr>
        <w:t>Error handling</w:t>
      </w:r>
      <w:bookmarkEnd w:id="127"/>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The C# language's exception handling features help us to deal with any unexpected or exceptional situations that occur when a program is running. Exception </w:t>
      </w:r>
      <w:r w:rsidR="00EA6DE1" w:rsidRPr="00844844">
        <w:rPr>
          <w:rFonts w:asciiTheme="minorHAnsi" w:hAnsiTheme="minorHAnsi"/>
        </w:rPr>
        <w:lastRenderedPageBreak/>
        <w:t>handling uses the try, catch, and finally 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 throw keyword.</w:t>
      </w:r>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In many cases, an exception may be thrown not by a method that your code has called directly, but by another method further down in the call stack. When this happens, the CLR will unwind the stack, looking for a method with a catch block for the specific exception </w:t>
      </w:r>
      <w:proofErr w:type="gramStart"/>
      <w:r w:rsidR="00EA6DE1" w:rsidRPr="00844844">
        <w:rPr>
          <w:rFonts w:asciiTheme="minorHAnsi" w:hAnsiTheme="minorHAnsi"/>
        </w:rPr>
        <w:t>type,</w:t>
      </w:r>
      <w:proofErr w:type="gramEnd"/>
      <w:r w:rsidR="00EA6DE1" w:rsidRPr="00844844">
        <w:rPr>
          <w:rFonts w:asciiTheme="minorHAnsi" w:hAnsiTheme="minorHAnsi"/>
        </w:rPr>
        <w:t xml:space="preserve"> and it will execute the first such catch block that if finds. If it finds no appropriate catch block anywhere in the call stack, it will terminate the process and display a message to the user.</w:t>
      </w:r>
    </w:p>
    <w:p w:rsidR="00EA6DE1" w:rsidRPr="00844844" w:rsidRDefault="004C0FA5" w:rsidP="00EA6DE1">
      <w:pPr>
        <w:pStyle w:val="Heading3"/>
        <w:rPr>
          <w:rFonts w:asciiTheme="minorHAnsi" w:hAnsiTheme="minorHAnsi"/>
          <w:szCs w:val="27"/>
        </w:rPr>
      </w:pPr>
      <w:hyperlink r:id="rId48" w:tooltip="Collapse" w:history="1">
        <w:bookmarkStart w:id="128" w:name="_Toc368016275"/>
        <w:r w:rsidR="00EA6DE1" w:rsidRPr="00844844">
          <w:rPr>
            <w:rStyle w:val="lwcollapsibleareatitle"/>
            <w:rFonts w:asciiTheme="minorHAnsi" w:hAnsiTheme="minorHAnsi"/>
            <w:szCs w:val="27"/>
          </w:rPr>
          <w:t>Exceptions Overview</w:t>
        </w:r>
        <w:bookmarkEnd w:id="128"/>
      </w:hyperlink>
    </w:p>
    <w:p w:rsidR="00EA6DE1" w:rsidRPr="00844844" w:rsidRDefault="00EA6DE1" w:rsidP="00FD4744">
      <w:pPr>
        <w:pStyle w:val="BodyText"/>
        <w:tabs>
          <w:tab w:val="num" w:pos="1440"/>
        </w:tabs>
        <w:jc w:val="both"/>
        <w:rPr>
          <w:rFonts w:asciiTheme="minorHAnsi" w:hAnsiTheme="minorHAnsi"/>
        </w:rPr>
      </w:pPr>
      <w:r w:rsidRPr="00844844">
        <w:rPr>
          <w:rFonts w:asciiTheme="minorHAnsi" w:hAnsiTheme="minorHAnsi"/>
        </w:rPr>
        <w:t>Exceptions have the following properties: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are types that all ultimately derive from System.Exception.</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Use a try block around the statements that might throw exceptions.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proofErr w:type="gramStart"/>
      <w:r w:rsidR="00EA6DE1" w:rsidRPr="00844844">
        <w:rPr>
          <w:rFonts w:asciiTheme="minorHAnsi" w:hAnsiTheme="minorHAnsi"/>
        </w:rPr>
        <w:t>Once an exception occurs in the try block, the flow of control jumps to the first associated exception handler that is present anywhere in the call stack.</w:t>
      </w:r>
      <w:proofErr w:type="gramEnd"/>
      <w:r w:rsidR="00EA6DE1" w:rsidRPr="00844844">
        <w:rPr>
          <w:rFonts w:asciiTheme="minorHAnsi" w:hAnsiTheme="minorHAnsi"/>
        </w:rPr>
        <w:t xml:space="preserve"> In C#, thecatch keyword is used to define an exception handler.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no exception handler for a given exception is present, the program stops executing with an error message.</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Do not catch an exception unless you can handle it and leave the application in a known state. If you catch System.Exception, rethrow it using the throw keyword at the end of the catch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a catch block defines an exception variable, you can use it to obtain more information about the type of exception that occurred.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can be explicitly generated by a program by using the throw keyword.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 objects contain detailed information about the error, such as the state of the call stack and a text description of the error.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Code in a finally block is executed even if an exception is thrown. Use a finally block to release resources, for example to close any streams or files that were opened in the try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Managed exceptions in the .NET Framework are implemented on top of the Win32 structured exception handling mechanism. </w:t>
      </w:r>
    </w:p>
    <w:p w:rsidR="00B4442A" w:rsidRPr="00844844" w:rsidRDefault="00B4442A" w:rsidP="00472BB3">
      <w:pPr>
        <w:pStyle w:val="Heading2"/>
        <w:rPr>
          <w:rFonts w:asciiTheme="minorHAnsi" w:hAnsiTheme="minorHAnsi"/>
        </w:rPr>
      </w:pPr>
      <w:bookmarkStart w:id="129" w:name="_Toc368016276"/>
      <w:r w:rsidRPr="00844844">
        <w:rPr>
          <w:rFonts w:asciiTheme="minorHAnsi" w:hAnsiTheme="minorHAnsi"/>
        </w:rPr>
        <w:t>Validation checks</w:t>
      </w:r>
      <w:bookmarkEnd w:id="129"/>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We have performed following data validation checks on available data:</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Allowed character checks</w:t>
      </w:r>
    </w:p>
    <w:p w:rsidR="00672A49" w:rsidRPr="00844844" w:rsidRDefault="00672A49" w:rsidP="00FD4744">
      <w:pPr>
        <w:ind w:firstLine="720"/>
        <w:rPr>
          <w:rFonts w:eastAsia="Times New Roman" w:cs="Times New Roman"/>
          <w:sz w:val="24"/>
          <w:szCs w:val="20"/>
          <w:lang w:val="en-GB"/>
        </w:rPr>
      </w:pPr>
      <w:r w:rsidRPr="00844844">
        <w:rPr>
          <w:rFonts w:eastAsia="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Pr="00844844" w:rsidRDefault="00672A49" w:rsidP="00672A49">
      <w:pPr>
        <w:pStyle w:val="Heading4"/>
        <w:rPr>
          <w:rFonts w:asciiTheme="minorHAnsi" w:hAnsiTheme="minorHAnsi"/>
        </w:rPr>
      </w:pPr>
      <w:r w:rsidRPr="00844844">
        <w:rPr>
          <w:rFonts w:asciiTheme="minorHAnsi" w:hAnsiTheme="minorHAnsi"/>
        </w:rPr>
        <w:t>Batch totals</w:t>
      </w:r>
    </w:p>
    <w:p w:rsidR="00672A49" w:rsidRPr="00844844" w:rsidRDefault="00672A49" w:rsidP="00672A49">
      <w:proofErr w:type="gramStart"/>
      <w:r w:rsidRPr="00844844">
        <w:rPr>
          <w:rFonts w:eastAsia="Times New Roman" w:cs="Times New Roman"/>
          <w:sz w:val="24"/>
          <w:szCs w:val="20"/>
          <w:lang w:val="en-GB"/>
        </w:rPr>
        <w:t>Checks for missing records.</w:t>
      </w:r>
      <w:proofErr w:type="gramEnd"/>
      <w:r w:rsidRPr="00844844">
        <w:rPr>
          <w:rFonts w:eastAsia="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Pr="00844844" w:rsidRDefault="00672A49" w:rsidP="00672A49">
      <w:pPr>
        <w:pStyle w:val="Heading4"/>
        <w:rPr>
          <w:rFonts w:asciiTheme="minorHAnsi" w:hAnsiTheme="minorHAnsi"/>
        </w:rPr>
      </w:pPr>
      <w:r w:rsidRPr="00844844">
        <w:rPr>
          <w:rFonts w:asciiTheme="minorHAnsi" w:hAnsiTheme="minorHAnsi"/>
        </w:rPr>
        <w:t>Cardinality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record has a valid number of related records.</w:t>
      </w:r>
      <w:proofErr w:type="gramEnd"/>
      <w:r w:rsidRPr="00844844">
        <w:rPr>
          <w:rFonts w:eastAsia="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Pr="00844844" w:rsidRDefault="00672A49" w:rsidP="00672A49">
      <w:pPr>
        <w:pStyle w:val="Heading4"/>
        <w:rPr>
          <w:rFonts w:asciiTheme="minorHAnsi" w:hAnsiTheme="minorHAnsi"/>
        </w:rPr>
      </w:pPr>
      <w:r w:rsidRPr="00844844">
        <w:rPr>
          <w:rFonts w:asciiTheme="minorHAnsi" w:hAnsiTheme="minorHAnsi"/>
        </w:rPr>
        <w:t>Check digits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sidRPr="00844844">
        <w:rPr>
          <w:rFonts w:eastAsia="Times New Roman" w:cs="Times New Roman"/>
          <w:sz w:val="24"/>
          <w:szCs w:val="20"/>
          <w:lang w:val="en-GB"/>
        </w:rPr>
        <w:t xml:space="preserve"> digit calculated modulus 10.</w:t>
      </w:r>
    </w:p>
    <w:p w:rsidR="00672A49" w:rsidRPr="00844844" w:rsidRDefault="00672A49" w:rsidP="00672A49">
      <w:pPr>
        <w:pStyle w:val="Heading4"/>
        <w:rPr>
          <w:rFonts w:asciiTheme="minorHAnsi" w:hAnsiTheme="minorHAnsi"/>
        </w:rPr>
      </w:pPr>
      <w:r w:rsidRPr="00844844">
        <w:rPr>
          <w:rFonts w:asciiTheme="minorHAnsi" w:hAnsiTheme="minorHAnsi"/>
        </w:rPr>
        <w:t>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fields to ensure data in these fields corresponds, e.g., If Title = "Mr.", then Gender = "M".</w:t>
      </w:r>
    </w:p>
    <w:p w:rsidR="00672A49" w:rsidRPr="00844844" w:rsidRDefault="00672A49" w:rsidP="00672A49">
      <w:pPr>
        <w:pStyle w:val="Heading4"/>
        <w:rPr>
          <w:rFonts w:asciiTheme="minorHAnsi" w:hAnsiTheme="minorHAnsi"/>
        </w:rPr>
      </w:pPr>
      <w:r w:rsidRPr="00844844">
        <w:rPr>
          <w:rFonts w:asciiTheme="minorHAnsi" w:hAnsiTheme="minorHAnsi"/>
        </w:rPr>
        <w:t>Control totals</w:t>
      </w:r>
    </w:p>
    <w:p w:rsidR="00672A49" w:rsidRPr="00844844" w:rsidRDefault="00672A49" w:rsidP="00672A49">
      <w:r w:rsidRPr="00844844">
        <w:rPr>
          <w:rFonts w:eastAsia="Times New Roman" w:cs="Times New Roman"/>
          <w:sz w:val="24"/>
          <w:szCs w:val="20"/>
          <w:lang w:val="en-GB"/>
        </w:rPr>
        <w:t>This is a total done on one or more numeric fields which appears in every record. This is a meaningful total, e.g., add the total payment for a number of Customers</w:t>
      </w:r>
      <w:r w:rsidRPr="00844844">
        <w:t>.</w:t>
      </w:r>
    </w:p>
    <w:p w:rsidR="00672A49" w:rsidRPr="00844844" w:rsidRDefault="00672A49" w:rsidP="00672A49">
      <w:pPr>
        <w:pStyle w:val="Heading4"/>
        <w:rPr>
          <w:rFonts w:asciiTheme="minorHAnsi" w:hAnsiTheme="minorHAnsi"/>
        </w:rPr>
      </w:pPr>
      <w:r w:rsidRPr="00844844">
        <w:rPr>
          <w:rFonts w:asciiTheme="minorHAnsi" w:hAnsiTheme="minorHAnsi"/>
        </w:rPr>
        <w:t>Cross-system 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Compares data in different systems to ensure it is consistent, e.g., </w:t>
      </w:r>
      <w:proofErr w:type="gramStart"/>
      <w:r w:rsidRPr="00844844">
        <w:rPr>
          <w:rFonts w:eastAsia="Times New Roman" w:cs="Times New Roman"/>
          <w:sz w:val="24"/>
          <w:szCs w:val="20"/>
          <w:lang w:val="en-GB"/>
        </w:rPr>
        <w:t>The</w:t>
      </w:r>
      <w:proofErr w:type="gramEnd"/>
      <w:r w:rsidRPr="00844844">
        <w:rPr>
          <w:rFonts w:eastAsia="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Data type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Pr="00844844" w:rsidRDefault="00672A49" w:rsidP="00672A49">
      <w:pPr>
        <w:pStyle w:val="Heading4"/>
        <w:rPr>
          <w:rFonts w:asciiTheme="minorHAnsi" w:hAnsiTheme="minorHAnsi"/>
        </w:rPr>
      </w:pPr>
      <w:r w:rsidRPr="00844844">
        <w:rPr>
          <w:rFonts w:asciiTheme="minorHAnsi" w:hAnsiTheme="minorHAnsi"/>
        </w:rPr>
        <w:t>File existence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a file with a specified name exists.</w:t>
      </w:r>
      <w:proofErr w:type="gramEnd"/>
      <w:r w:rsidRPr="00844844">
        <w:rPr>
          <w:rFonts w:eastAsia="Times New Roman" w:cs="Times New Roman"/>
          <w:sz w:val="24"/>
          <w:szCs w:val="20"/>
          <w:lang w:val="en-GB"/>
        </w:rPr>
        <w:t xml:space="preserve"> This check is essential for programs that use file handling.</w:t>
      </w:r>
    </w:p>
    <w:p w:rsidR="00672A49" w:rsidRPr="00844844" w:rsidRDefault="00672A49" w:rsidP="00672A49">
      <w:pPr>
        <w:pStyle w:val="Heading4"/>
        <w:rPr>
          <w:rFonts w:asciiTheme="minorHAnsi" w:hAnsiTheme="minorHAnsi"/>
        </w:rPr>
      </w:pPr>
      <w:r w:rsidRPr="00844844">
        <w:rPr>
          <w:rFonts w:asciiTheme="minorHAnsi" w:hAnsiTheme="minorHAnsi"/>
        </w:rPr>
        <w:t>Format or picture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is in a specified format (template), e.g., dates have to be in the format DD/MM/YYYY.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Regular expressions should be considered for this type of validation.</w:t>
      </w:r>
    </w:p>
    <w:p w:rsidR="00672A49" w:rsidRPr="00844844" w:rsidRDefault="00672A49" w:rsidP="00672A49">
      <w:pPr>
        <w:pStyle w:val="Heading4"/>
        <w:rPr>
          <w:rFonts w:asciiTheme="minorHAnsi" w:hAnsiTheme="minorHAnsi"/>
        </w:rPr>
      </w:pPr>
      <w:r w:rsidRPr="00844844">
        <w:rPr>
          <w:rFonts w:asciiTheme="minorHAnsi" w:hAnsiTheme="minorHAnsi"/>
        </w:rPr>
        <w:t>Hash totals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Pr="00844844" w:rsidRDefault="00672A49" w:rsidP="00672A49">
      <w:pPr>
        <w:pStyle w:val="Heading4"/>
        <w:rPr>
          <w:rFonts w:asciiTheme="minorHAnsi" w:hAnsiTheme="minorHAnsi"/>
        </w:rPr>
      </w:pPr>
      <w:r w:rsidRPr="00844844">
        <w:rPr>
          <w:rFonts w:asciiTheme="minorHAnsi" w:hAnsiTheme="minorHAnsi"/>
        </w:rPr>
        <w:t>Limit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Unlike range checks, data are checked for one limit only, upper OR lower, e.g., data should not be greater than 2 (&lt;=2).</w:t>
      </w:r>
    </w:p>
    <w:p w:rsidR="00672A49" w:rsidRPr="00844844" w:rsidRDefault="00672A49" w:rsidP="00672A49">
      <w:pPr>
        <w:pStyle w:val="Heading4"/>
        <w:rPr>
          <w:rFonts w:asciiTheme="minorHAnsi" w:hAnsiTheme="minorHAnsi"/>
        </w:rPr>
      </w:pPr>
      <w:r w:rsidRPr="00844844">
        <w:rPr>
          <w:rFonts w:asciiTheme="minorHAnsi" w:hAnsiTheme="minorHAnsi"/>
        </w:rPr>
        <w:t>Logic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Pr="00844844" w:rsidRDefault="00672A49" w:rsidP="00672A49">
      <w:pPr>
        <w:pStyle w:val="Heading4"/>
        <w:rPr>
          <w:rFonts w:asciiTheme="minorHAnsi" w:hAnsiTheme="minorHAnsi"/>
        </w:rPr>
      </w:pPr>
      <w:r w:rsidRPr="00844844">
        <w:rPr>
          <w:rFonts w:asciiTheme="minorHAnsi" w:hAnsiTheme="minorHAnsi"/>
        </w:rPr>
        <w:t>Presence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important data are actually present and have not been missed out, e.g., customers may be required to have their telephone numbers listed.</w:t>
      </w:r>
    </w:p>
    <w:p w:rsidR="00672A49" w:rsidRPr="00844844" w:rsidRDefault="00672A49" w:rsidP="00672A49">
      <w:pPr>
        <w:pStyle w:val="Heading4"/>
        <w:rPr>
          <w:rFonts w:asciiTheme="minorHAnsi" w:hAnsiTheme="minorHAnsi"/>
        </w:rPr>
      </w:pPr>
      <w:r w:rsidRPr="00844844">
        <w:rPr>
          <w:rFonts w:asciiTheme="minorHAnsi" w:hAnsiTheme="minorHAnsi"/>
        </w:rPr>
        <w:t>Range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Checks that the data </w:t>
      </w:r>
      <w:proofErr w:type="gramStart"/>
      <w:r w:rsidRPr="00844844">
        <w:rPr>
          <w:rFonts w:eastAsia="Times New Roman" w:cs="Times New Roman"/>
          <w:sz w:val="24"/>
          <w:szCs w:val="20"/>
          <w:lang w:val="en-GB"/>
        </w:rPr>
        <w:t>lie</w:t>
      </w:r>
      <w:proofErr w:type="gramEnd"/>
      <w:r w:rsidRPr="00844844">
        <w:rPr>
          <w:rFonts w:eastAsia="Times New Roman" w:cs="Times New Roman"/>
          <w:sz w:val="24"/>
          <w:szCs w:val="20"/>
          <w:lang w:val="en-GB"/>
        </w:rPr>
        <w:t xml:space="preserve"> within a specified range of values, e.g., the month of a person's date of birth should lie between 1 and 12.</w:t>
      </w:r>
    </w:p>
    <w:p w:rsidR="00672A49" w:rsidRPr="00844844" w:rsidRDefault="00672A49" w:rsidP="00672A49">
      <w:pPr>
        <w:pStyle w:val="Heading4"/>
        <w:rPr>
          <w:rFonts w:asciiTheme="minorHAnsi" w:hAnsiTheme="minorHAnsi"/>
        </w:rPr>
      </w:pPr>
      <w:r w:rsidRPr="00844844">
        <w:rPr>
          <w:rFonts w:asciiTheme="minorHAnsi" w:hAnsiTheme="minorHAnsi"/>
        </w:rPr>
        <w:t>Referential integrity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844844">
        <w:rPr>
          <w:rFonts w:eastAsia="Times New Roman" w:cs="Times New Roman"/>
          <w:sz w:val="24"/>
          <w:szCs w:val="20"/>
          <w:lang w:val="en-GB"/>
        </w:rPr>
        <w:t>,[</w:t>
      </w:r>
      <w:proofErr w:type="gramEnd"/>
      <w:r w:rsidRPr="00844844">
        <w:rPr>
          <w:rFonts w:eastAsia="Times New Roman" w:cs="Times New Roman"/>
          <w:sz w:val="24"/>
          <w:szCs w:val="20"/>
          <w:lang w:val="en-GB"/>
        </w:rPr>
        <w:t>4] then they should be validated. Validation of the foreign key field checks that referencing table must always refer to a valid</w:t>
      </w:r>
      <w:r w:rsidR="001D2680" w:rsidRPr="00844844">
        <w:rPr>
          <w:rFonts w:eastAsia="Times New Roman" w:cs="Times New Roman"/>
          <w:sz w:val="24"/>
          <w:szCs w:val="20"/>
          <w:lang w:val="en-GB"/>
        </w:rPr>
        <w:t xml:space="preserve"> row in the referenced table.</w:t>
      </w:r>
    </w:p>
    <w:p w:rsidR="00672A49" w:rsidRPr="00844844" w:rsidRDefault="00672A49" w:rsidP="00672A49">
      <w:pPr>
        <w:pStyle w:val="Heading4"/>
        <w:rPr>
          <w:rFonts w:asciiTheme="minorHAnsi" w:hAnsiTheme="minorHAnsi"/>
        </w:rPr>
      </w:pPr>
      <w:r w:rsidRPr="00844844">
        <w:rPr>
          <w:rFonts w:asciiTheme="minorHAnsi" w:hAnsiTheme="minorHAnsi"/>
        </w:rPr>
        <w:t>Spelling and grammar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Looks for spelling and grammatical errors.</w:t>
      </w:r>
      <w:proofErr w:type="gramEnd"/>
    </w:p>
    <w:p w:rsidR="00672A49" w:rsidRPr="00844844" w:rsidRDefault="00672A49" w:rsidP="00672A49">
      <w:pPr>
        <w:pStyle w:val="Heading4"/>
        <w:rPr>
          <w:rFonts w:asciiTheme="minorHAnsi" w:hAnsiTheme="minorHAnsi"/>
        </w:rPr>
      </w:pPr>
      <w:r w:rsidRPr="00844844">
        <w:rPr>
          <w:rFonts w:asciiTheme="minorHAnsi" w:hAnsiTheme="minorHAnsi"/>
        </w:rPr>
        <w:t>Uniqueness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each value is unique.</w:t>
      </w:r>
      <w:proofErr w:type="gramEnd"/>
      <w:r w:rsidRPr="00844844">
        <w:rPr>
          <w:rFonts w:eastAsia="Times New Roman" w:cs="Times New Roman"/>
          <w:sz w:val="24"/>
          <w:szCs w:val="20"/>
          <w:lang w:val="en-GB"/>
        </w:rPr>
        <w:t xml:space="preserve"> This can be applied to several fields (i.e. Address, First Name, </w:t>
      </w:r>
      <w:proofErr w:type="gramStart"/>
      <w:r w:rsidRPr="00844844">
        <w:rPr>
          <w:rFonts w:eastAsia="Times New Roman" w:cs="Times New Roman"/>
          <w:sz w:val="24"/>
          <w:szCs w:val="20"/>
          <w:lang w:val="en-GB"/>
        </w:rPr>
        <w:t>Last</w:t>
      </w:r>
      <w:proofErr w:type="gramEnd"/>
      <w:r w:rsidRPr="00844844">
        <w:rPr>
          <w:rFonts w:eastAsia="Times New Roman" w:cs="Times New Roman"/>
          <w:sz w:val="24"/>
          <w:szCs w:val="20"/>
          <w:lang w:val="en-GB"/>
        </w:rPr>
        <w:t xml:space="preserve"> Name).</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 xml:space="preserve">Table Look </w:t>
      </w:r>
      <w:proofErr w:type="gramStart"/>
      <w:r w:rsidRPr="00844844">
        <w:rPr>
          <w:rFonts w:asciiTheme="minorHAnsi" w:hAnsiTheme="minorHAnsi"/>
        </w:rPr>
        <w:t>Up</w:t>
      </w:r>
      <w:proofErr w:type="gramEnd"/>
      <w:r w:rsidRPr="00844844">
        <w:rPr>
          <w:rFonts w:asciiTheme="minorHAnsi" w:hAnsiTheme="minorHAnsi"/>
        </w:rPr>
        <w:t xml:space="preserv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A table look up check takes the entered data item and compares it to a valid list of entries that are stored in a database table.</w:t>
      </w:r>
    </w:p>
    <w:p w:rsidR="00D71A8D" w:rsidRPr="00844844" w:rsidRDefault="00D71A8D" w:rsidP="00672A49">
      <w:pPr>
        <w:rPr>
          <w:rFonts w:eastAsia="Times New Roman" w:cs="Times New Roman"/>
          <w:sz w:val="24"/>
          <w:szCs w:val="20"/>
          <w:lang w:val="en-GB"/>
        </w:rPr>
      </w:pPr>
    </w:p>
    <w:p w:rsidR="00D71A8D" w:rsidRPr="00844844" w:rsidRDefault="00D71A8D" w:rsidP="00672A49">
      <w:pPr>
        <w:rPr>
          <w:rFonts w:eastAsia="Times New Roman" w:cs="Times New Roman"/>
          <w:sz w:val="24"/>
          <w:szCs w:val="20"/>
          <w:lang w:val="en-GB"/>
        </w:rPr>
      </w:pP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30" w:name="_Toc368016277"/>
      <w:r w:rsidRPr="00844844">
        <w:rPr>
          <w:rFonts w:asciiTheme="minorHAnsi" w:hAnsiTheme="minorHAnsi"/>
        </w:rPr>
        <w:lastRenderedPageBreak/>
        <w:t>Testing</w:t>
      </w:r>
      <w:bookmarkEnd w:id="130"/>
    </w:p>
    <w:p w:rsidR="00B4442A" w:rsidRPr="00844844" w:rsidRDefault="00B4442A" w:rsidP="00472BB3">
      <w:pPr>
        <w:pStyle w:val="Heading2"/>
        <w:rPr>
          <w:rFonts w:asciiTheme="minorHAnsi" w:hAnsiTheme="minorHAnsi"/>
        </w:rPr>
      </w:pPr>
      <w:bookmarkStart w:id="131" w:name="_Toc368016278"/>
      <w:r w:rsidRPr="00844844">
        <w:rPr>
          <w:rFonts w:asciiTheme="minorHAnsi" w:hAnsiTheme="minorHAnsi"/>
        </w:rPr>
        <w:t xml:space="preserve">Testing techniques and </w:t>
      </w:r>
      <w:r w:rsidR="00BD2B81" w:rsidRPr="00844844">
        <w:rPr>
          <w:rFonts w:asciiTheme="minorHAnsi" w:hAnsiTheme="minorHAnsi"/>
        </w:rPr>
        <w:t>testing</w:t>
      </w:r>
      <w:r w:rsidRPr="00844844">
        <w:rPr>
          <w:rFonts w:asciiTheme="minorHAnsi" w:hAnsiTheme="minorHAnsi"/>
        </w:rPr>
        <w:t xml:space="preserve"> strategies used</w:t>
      </w:r>
      <w:bookmarkEnd w:id="131"/>
    </w:p>
    <w:p w:rsidR="00472BB3"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747A2A" w:rsidRPr="00844844">
        <w:rPr>
          <w:rFonts w:asciiTheme="minorHAnsi" w:hAnsiTheme="minorHAnsi"/>
          <w:b/>
        </w:rPr>
        <w:t>CMS</w:t>
      </w:r>
      <w:r w:rsidR="00AD56A7" w:rsidRPr="00844844">
        <w:rPr>
          <w:rFonts w:asciiTheme="minorHAnsi" w:hAnsiTheme="minorHAnsi"/>
        </w:rPr>
        <w:t xml:space="preserve"> application will be tested using following strategies to ensure that the application succeeds to complete all the functional and non functional requirements:</w:t>
      </w:r>
    </w:p>
    <w:p w:rsidR="00AD56A7" w:rsidRPr="00844844" w:rsidRDefault="00DD5165" w:rsidP="0040354E">
      <w:pPr>
        <w:pStyle w:val="Heading3"/>
        <w:rPr>
          <w:rFonts w:asciiTheme="minorHAnsi" w:hAnsiTheme="minorHAnsi"/>
        </w:rPr>
      </w:pPr>
      <w:bookmarkStart w:id="132" w:name="_Toc368016279"/>
      <w:r w:rsidRPr="00844844">
        <w:rPr>
          <w:rFonts w:asciiTheme="minorHAnsi" w:hAnsiTheme="minorHAnsi"/>
        </w:rPr>
        <w:t>Database &amp; Data Integrity Testing</w:t>
      </w:r>
      <w:bookmarkEnd w:id="132"/>
    </w:p>
    <w:p w:rsidR="00DD5165"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DD5165" w:rsidRPr="00844844">
        <w:rPr>
          <w:rFonts w:asciiTheme="minorHAnsi" w:hAnsiTheme="minorHAnsi"/>
        </w:rPr>
        <w:t xml:space="preserve">The databases and the database processes should be tested as a subsystem within the </w:t>
      </w:r>
      <w:r w:rsidR="00747A2A" w:rsidRPr="00844844">
        <w:rPr>
          <w:rFonts w:asciiTheme="minorHAnsi" w:hAnsiTheme="minorHAnsi"/>
          <w:b/>
        </w:rPr>
        <w:t>CMS</w:t>
      </w:r>
      <w:r w:rsidR="00DD5165" w:rsidRPr="00844844">
        <w:rPr>
          <w:rFonts w:asciiTheme="minorHAnsi" w:hAnsiTheme="minorHAnsi"/>
        </w:rPr>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Test Objective: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 xml:space="preserve">Ensure that data is stored correctly, audits can be performed, access is controlled </w:t>
            </w:r>
          </w:p>
        </w:tc>
      </w:tr>
      <w:tr w:rsidR="00DD5165" w:rsidRPr="00844844" w:rsidTr="00DD5165">
        <w:trPr>
          <w:cantSplit/>
          <w:trHeight w:val="642"/>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Technique: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SQL queries will be executed in the DB to verify the data content and correctness.</w:t>
            </w:r>
          </w:p>
        </w:tc>
      </w:tr>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Completion Criteria:</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planned tests have been executed.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defects that have been identified have been resolved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resolutions have been implemented.</w:t>
            </w:r>
          </w:p>
        </w:tc>
      </w:tr>
    </w:tbl>
    <w:p w:rsidR="00DD5165" w:rsidRPr="00844844" w:rsidRDefault="00DD5165" w:rsidP="00DD5165"/>
    <w:p w:rsidR="00DD5165" w:rsidRPr="00844844" w:rsidRDefault="00DD5165" w:rsidP="0040354E">
      <w:pPr>
        <w:pStyle w:val="Heading3"/>
        <w:rPr>
          <w:rFonts w:asciiTheme="minorHAnsi" w:hAnsiTheme="minorHAnsi"/>
        </w:rPr>
      </w:pPr>
      <w:bookmarkStart w:id="133" w:name="_Toc368016280"/>
      <w:r w:rsidRPr="00844844">
        <w:rPr>
          <w:rFonts w:asciiTheme="minorHAnsi" w:hAnsiTheme="minorHAnsi"/>
        </w:rPr>
        <w:t>Functional Testing:</w:t>
      </w:r>
      <w:bookmarkEnd w:id="133"/>
    </w:p>
    <w:p w:rsidR="00111821"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111821" w:rsidRPr="00844844">
        <w:rPr>
          <w:rFonts w:asciiTheme="minorHAnsi" w:hAnsiTheme="minorHAnsi"/>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747A2A" w:rsidRPr="00844844">
        <w:rPr>
          <w:rFonts w:asciiTheme="minorHAnsi" w:hAnsiTheme="minorHAnsi"/>
          <w:b/>
        </w:rPr>
        <w:t>CMS</w:t>
      </w:r>
      <w:r w:rsidR="00111821" w:rsidRPr="00844844">
        <w:rPr>
          <w:rFonts w:asciiTheme="minorHAnsi" w:hAnsiTheme="minorHAnsi"/>
        </w:rPr>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Test Objective:</w:t>
            </w:r>
          </w:p>
        </w:tc>
        <w:tc>
          <w:tcPr>
            <w:tcW w:w="6627"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Ensure proper target-of-test functionality, including business process validation.</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Technique:</w:t>
            </w:r>
          </w:p>
        </w:tc>
        <w:tc>
          <w:tcPr>
            <w:tcW w:w="6627" w:type="dxa"/>
          </w:tcPr>
          <w:p w:rsidR="00D70D92" w:rsidRPr="00844844" w:rsidRDefault="00D70D92" w:rsidP="0040354E">
            <w:pPr>
              <w:pStyle w:val="BodyText1"/>
              <w:ind w:left="21" w:hanging="21"/>
              <w:jc w:val="both"/>
              <w:rPr>
                <w:rFonts w:asciiTheme="minorHAnsi" w:hAnsiTheme="minorHAnsi"/>
                <w:sz w:val="24"/>
              </w:rPr>
            </w:pPr>
            <w:r w:rsidRPr="00844844">
              <w:rPr>
                <w:rFonts w:asciiTheme="minorHAnsi" w:hAnsiTheme="minorHAnsi"/>
                <w:sz w:val="24"/>
              </w:rPr>
              <w:t>Execute each use case, use-case flow, or function, using valid and invalid data, to verify the following:</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expected results occur when 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Business rules are properly applied.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Black Box end to end testing of configured processes.  Manual validation of required and optional fields.</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lastRenderedPageBreak/>
              <w:t>Completion Criteria:</w:t>
            </w:r>
          </w:p>
        </w:tc>
        <w:tc>
          <w:tcPr>
            <w:tcW w:w="6627" w:type="dxa"/>
          </w:tcPr>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planned tests have been executed.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defects that have been identified have been resolved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resolutions have been implemented.</w:t>
            </w:r>
          </w:p>
        </w:tc>
      </w:tr>
    </w:tbl>
    <w:p w:rsidR="00D70D92" w:rsidRPr="00844844" w:rsidRDefault="00D70D92" w:rsidP="00111821">
      <w:pPr>
        <w:pStyle w:val="BodyText1"/>
        <w:jc w:val="both"/>
        <w:rPr>
          <w:rFonts w:asciiTheme="minorHAnsi" w:hAnsiTheme="minorHAnsi" w:cs="Arial"/>
        </w:rPr>
      </w:pPr>
    </w:p>
    <w:p w:rsidR="00D71A8D" w:rsidRPr="00844844" w:rsidRDefault="00D71A8D" w:rsidP="00111821">
      <w:pPr>
        <w:pStyle w:val="BodyText1"/>
        <w:jc w:val="both"/>
        <w:rPr>
          <w:rFonts w:asciiTheme="minorHAnsi" w:hAnsiTheme="minorHAnsi" w:cs="Arial"/>
        </w:rPr>
      </w:pPr>
    </w:p>
    <w:p w:rsidR="00D70D92" w:rsidRPr="00844844" w:rsidRDefault="00D70D92" w:rsidP="00111821">
      <w:pPr>
        <w:pStyle w:val="BodyText1"/>
        <w:jc w:val="both"/>
        <w:rPr>
          <w:rFonts w:asciiTheme="minorHAnsi" w:hAnsiTheme="minorHAnsi" w:cs="Arial"/>
        </w:rPr>
      </w:pPr>
    </w:p>
    <w:p w:rsidR="00D70D92" w:rsidRPr="00844844" w:rsidRDefault="00D70D92" w:rsidP="0040354E">
      <w:pPr>
        <w:pStyle w:val="Heading3"/>
        <w:rPr>
          <w:rFonts w:asciiTheme="minorHAnsi" w:hAnsiTheme="minorHAnsi"/>
        </w:rPr>
      </w:pPr>
      <w:bookmarkStart w:id="134" w:name="_Toc368016281"/>
      <w:r w:rsidRPr="00844844">
        <w:rPr>
          <w:rFonts w:asciiTheme="minorHAnsi" w:hAnsiTheme="minorHAnsi"/>
        </w:rPr>
        <w:t>Regression Testing:</w:t>
      </w:r>
      <w:bookmarkEnd w:id="134"/>
    </w:p>
    <w:p w:rsidR="00D70D92" w:rsidRPr="00844844" w:rsidRDefault="00D70D92" w:rsidP="00D70D92">
      <w:pPr>
        <w:pStyle w:val="BodyText1"/>
        <w:jc w:val="both"/>
        <w:rPr>
          <w:rFonts w:asciiTheme="minorHAnsi" w:hAnsiTheme="minorHAnsi" w:cs="Arial"/>
        </w:rPr>
      </w:pPr>
      <w:r w:rsidRPr="00844844">
        <w:rPr>
          <w:rFonts w:asciiTheme="minorHAnsi" w:hAnsiTheme="minorHAnsi"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747A2A" w:rsidRPr="00844844">
        <w:rPr>
          <w:rFonts w:asciiTheme="minorHAnsi" w:hAnsiTheme="minorHAnsi" w:cs="Arial"/>
          <w:b/>
        </w:rPr>
        <w:t>CMS</w:t>
      </w:r>
      <w:r w:rsidRPr="00844844">
        <w:rPr>
          <w:rFonts w:asciiTheme="minorHAnsi" w:hAnsiTheme="minorHAnsi" w:cs="Arial"/>
        </w:rPr>
        <w:t>.</w:t>
      </w:r>
      <w:proofErr w:type="gramEnd"/>
    </w:p>
    <w:p w:rsidR="00D70D92" w:rsidRPr="00844844" w:rsidRDefault="00D70D92" w:rsidP="00D70D92">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Test Objective:</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t>Ensure that previously passed test cases continue to pass as the new system development is deployed and that surrounding systems that may be impacted by a change are still functioning as expected.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Technique:</w:t>
            </w:r>
          </w:p>
        </w:tc>
        <w:tc>
          <w:tcPr>
            <w:tcW w:w="6627" w:type="dxa"/>
          </w:tcPr>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Execute previous passed testing suites to ensure  the following:</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expected results occur when 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Each business rule is properly applied.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Completion Criteria:</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planned regression tests have been executed.</w:t>
            </w:r>
          </w:p>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identified defects have been resolved.</w:t>
            </w:r>
          </w:p>
        </w:tc>
      </w:tr>
    </w:tbl>
    <w:p w:rsidR="00D70D92" w:rsidRPr="00844844" w:rsidRDefault="00D70D92" w:rsidP="00D70D92">
      <w:pPr>
        <w:pStyle w:val="BodyText1"/>
        <w:jc w:val="both"/>
        <w:rPr>
          <w:rFonts w:asciiTheme="minorHAnsi" w:hAnsiTheme="minorHAnsi" w:cs="Arial"/>
        </w:rPr>
      </w:pPr>
    </w:p>
    <w:p w:rsidR="005C1084" w:rsidRPr="00844844" w:rsidRDefault="005C1084" w:rsidP="0040354E">
      <w:pPr>
        <w:pStyle w:val="Heading3"/>
        <w:rPr>
          <w:rFonts w:asciiTheme="minorHAnsi" w:hAnsiTheme="minorHAnsi"/>
        </w:rPr>
      </w:pPr>
      <w:bookmarkStart w:id="135" w:name="_Toc368016282"/>
      <w:r w:rsidRPr="00844844">
        <w:rPr>
          <w:rFonts w:asciiTheme="minorHAnsi" w:hAnsiTheme="minorHAnsi"/>
        </w:rPr>
        <w:t>User Interface Testing:</w:t>
      </w:r>
      <w:bookmarkEnd w:id="135"/>
    </w:p>
    <w:p w:rsidR="005C1084" w:rsidRPr="00844844" w:rsidRDefault="005C1084" w:rsidP="005C1084">
      <w:pPr>
        <w:pStyle w:val="BodyText1"/>
        <w:jc w:val="both"/>
        <w:rPr>
          <w:rFonts w:asciiTheme="minorHAnsi" w:hAnsiTheme="minorHAnsi" w:cs="Arial"/>
        </w:rPr>
      </w:pPr>
      <w:r w:rsidRPr="00844844">
        <w:rPr>
          <w:rFonts w:asciiTheme="minorHAnsi" w:hAnsiTheme="minorHAnsi"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Pr="00844844" w:rsidRDefault="001F1845" w:rsidP="005C1084">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lang w:val="en-CA"/>
              </w:rPr>
              <w:t>UI testing will verify the screens and the layouts and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Verify the design and layout of the screen.</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Identify the integration links.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Test the functioning of the links – that the proper page is displayed and correct messages, pop-ups are shown when they need to be displayed etc</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Validation of general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navigation test cases have been executed.</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screens have been verified as per design and layouts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1F1845" w:rsidRPr="00844844" w:rsidRDefault="001F1845" w:rsidP="005C1084">
      <w:pPr>
        <w:pStyle w:val="BodyText1"/>
        <w:jc w:val="both"/>
        <w:rPr>
          <w:rFonts w:asciiTheme="minorHAnsi" w:hAnsiTheme="minorHAnsi" w:cs="Arial"/>
        </w:rPr>
      </w:pPr>
    </w:p>
    <w:p w:rsidR="001F1845" w:rsidRPr="00844844" w:rsidRDefault="001F1845" w:rsidP="005C1084">
      <w:pPr>
        <w:pStyle w:val="BodyText1"/>
        <w:jc w:val="both"/>
        <w:rPr>
          <w:rFonts w:asciiTheme="minorHAnsi" w:hAnsiTheme="minorHAnsi" w:cs="Arial"/>
        </w:rPr>
      </w:pPr>
    </w:p>
    <w:p w:rsidR="00D20F7F" w:rsidRPr="00844844" w:rsidRDefault="00D20F7F" w:rsidP="0040354E">
      <w:pPr>
        <w:pStyle w:val="Heading3"/>
        <w:rPr>
          <w:rFonts w:asciiTheme="minorHAnsi" w:hAnsiTheme="minorHAnsi"/>
        </w:rPr>
      </w:pPr>
      <w:bookmarkStart w:id="136" w:name="_Toc368016283"/>
      <w:r w:rsidRPr="00844844">
        <w:rPr>
          <w:rFonts w:asciiTheme="minorHAnsi" w:hAnsiTheme="minorHAnsi"/>
        </w:rPr>
        <w:t>Performance Profiling:</w:t>
      </w:r>
      <w:bookmarkEnd w:id="136"/>
    </w:p>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Pr="00844844" w:rsidRDefault="00D20F7F" w:rsidP="00D20F7F">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 xml:space="preserve">The purpose of performance profiling is to ensure the performance of the </w:t>
            </w:r>
            <w:r w:rsidR="00747A2A" w:rsidRPr="00844844">
              <w:rPr>
                <w:rFonts w:asciiTheme="minorHAnsi" w:hAnsiTheme="minorHAnsi" w:cs="Arial"/>
                <w:b/>
              </w:rPr>
              <w:t>CMS</w:t>
            </w:r>
            <w:r w:rsidRPr="00844844">
              <w:rPr>
                <w:rFonts w:asciiTheme="minorHAnsi" w:hAnsiTheme="minorHAnsi" w:cs="Arial"/>
              </w:rPr>
              <w:t xml:space="preserve"> application is up to the desired level</w:t>
            </w:r>
            <w:r w:rsidR="00AE5493" w:rsidRPr="00844844">
              <w:rPr>
                <w:rFonts w:asciiTheme="minorHAnsi" w:hAnsiTheme="minorHAnsi" w:cs="Arial"/>
              </w:rPr>
              <w:t>.</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Modify data files to increase the number of transactions or the scripts to increase the number of iterations each transaction occurs.</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by using Load Runner or Quick Test Professional (QTP).</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Single Transaction or single user:  Successful completion of the test scripts without any failures and within the expected or required time allocation per transaction. </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Results are recorded and a performance baseline is created for the major </w:t>
            </w:r>
            <w:r w:rsidR="00AE5493" w:rsidRPr="00844844">
              <w:rPr>
                <w:rFonts w:asciiTheme="minorHAnsi" w:hAnsiTheme="minorHAnsi" w:cs="Arial"/>
              </w:rPr>
              <w:t>logical</w:t>
            </w:r>
            <w:r w:rsidRPr="00844844">
              <w:rPr>
                <w:rFonts w:asciiTheme="minorHAnsi" w:hAnsiTheme="minorHAnsi" w:cs="Arial"/>
              </w:rPr>
              <w:t xml:space="preserve"> functions within the scenarios listed above.</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All performance defects are reviewed and triaged to an acceptable resolution.</w:t>
            </w:r>
          </w:p>
        </w:tc>
      </w:tr>
    </w:tbl>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w:t>
      </w:r>
    </w:p>
    <w:p w:rsidR="005C1084" w:rsidRPr="00844844" w:rsidRDefault="00E12198" w:rsidP="0040354E">
      <w:pPr>
        <w:pStyle w:val="Heading3"/>
        <w:rPr>
          <w:rFonts w:asciiTheme="minorHAnsi" w:hAnsiTheme="minorHAnsi"/>
        </w:rPr>
      </w:pPr>
      <w:bookmarkStart w:id="137" w:name="_Toc368016284"/>
      <w:r w:rsidRPr="00844844">
        <w:rPr>
          <w:rFonts w:asciiTheme="minorHAnsi" w:hAnsiTheme="minorHAnsi"/>
        </w:rPr>
        <w:t>Load Testing:</w:t>
      </w:r>
      <w:bookmarkEnd w:id="137"/>
    </w:p>
    <w:p w:rsidR="00E12198" w:rsidRPr="00844844" w:rsidRDefault="00E12198" w:rsidP="00E12198">
      <w:pPr>
        <w:jc w:val="both"/>
        <w:rPr>
          <w:rFonts w:cs="Arial"/>
          <w:lang w:val="en-GB"/>
        </w:rPr>
      </w:pPr>
      <w:r w:rsidRPr="00844844">
        <w:rPr>
          <w:rFonts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The purpose of load testing is to verify performance behaviour time for designated transactions or business cases under varying workload conditions.</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Scripts will be executed to simulate the peak load for 1 hour and report will be generated and analysed.</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using Load Runner.</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Multiple transactions or multiple users:  Successful completion of the test scripts without any failures and within acceptable time allocation.</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Results are recorded and a performance baseline is created for the major business functions within the scenarios listed above.</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All load testing defects are reviewed and triaged to an acceptable resolution.</w:t>
            </w:r>
          </w:p>
        </w:tc>
      </w:tr>
    </w:tbl>
    <w:p w:rsidR="002D49CF" w:rsidRPr="00844844" w:rsidRDefault="002D49CF" w:rsidP="00E12198">
      <w:pPr>
        <w:jc w:val="both"/>
        <w:rPr>
          <w:rFonts w:cs="Arial"/>
          <w:lang w:val="en-GB"/>
        </w:rPr>
      </w:pPr>
    </w:p>
    <w:p w:rsidR="00E12198" w:rsidRPr="00844844" w:rsidRDefault="007F3F0C" w:rsidP="0040354E">
      <w:pPr>
        <w:pStyle w:val="Heading3"/>
        <w:rPr>
          <w:rFonts w:asciiTheme="minorHAnsi" w:hAnsiTheme="minorHAnsi"/>
        </w:rPr>
      </w:pPr>
      <w:bookmarkStart w:id="138" w:name="_Toc368016285"/>
      <w:r w:rsidRPr="00844844">
        <w:rPr>
          <w:rFonts w:asciiTheme="minorHAnsi" w:hAnsiTheme="minorHAnsi"/>
        </w:rPr>
        <w:lastRenderedPageBreak/>
        <w:t>Stress Testing:</w:t>
      </w:r>
      <w:bookmarkEnd w:id="138"/>
    </w:p>
    <w:p w:rsidR="007F3F0C" w:rsidRPr="00844844" w:rsidRDefault="007F3F0C" w:rsidP="007F3F0C">
      <w:pPr>
        <w:jc w:val="both"/>
        <w:rPr>
          <w:rFonts w:cs="Arial"/>
          <w:lang w:val="en-GB"/>
        </w:rPr>
      </w:pPr>
      <w:r w:rsidRPr="00844844">
        <w:rPr>
          <w:rFonts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Pr="00844844" w:rsidRDefault="001751CB" w:rsidP="0040354E">
      <w:pPr>
        <w:pStyle w:val="Heading3"/>
        <w:rPr>
          <w:rFonts w:asciiTheme="minorHAnsi" w:hAnsiTheme="minorHAnsi"/>
        </w:rPr>
      </w:pPr>
      <w:bookmarkStart w:id="139" w:name="_Toc368016286"/>
      <w:r w:rsidRPr="00844844">
        <w:rPr>
          <w:rFonts w:asciiTheme="minorHAnsi" w:hAnsiTheme="minorHAnsi"/>
        </w:rPr>
        <w:t>Volume Testing:</w:t>
      </w:r>
      <w:bookmarkEnd w:id="139"/>
    </w:p>
    <w:p w:rsidR="001751CB" w:rsidRPr="00844844" w:rsidRDefault="001751CB" w:rsidP="001751CB">
      <w:pPr>
        <w:jc w:val="both"/>
        <w:rPr>
          <w:rFonts w:cs="Arial"/>
          <w:lang w:val="en-GB"/>
        </w:rPr>
      </w:pPr>
      <w:r w:rsidRPr="00844844">
        <w:rPr>
          <w:rFonts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Pr="00844844" w:rsidRDefault="00710F0E" w:rsidP="0040354E">
      <w:pPr>
        <w:pStyle w:val="Heading3"/>
        <w:rPr>
          <w:rFonts w:asciiTheme="minorHAnsi" w:hAnsiTheme="minorHAnsi"/>
          <w:lang w:val="en-GB"/>
        </w:rPr>
      </w:pPr>
      <w:bookmarkStart w:id="140" w:name="_Toc368016287"/>
      <w:r w:rsidRPr="00844844">
        <w:rPr>
          <w:rFonts w:asciiTheme="minorHAnsi" w:hAnsiTheme="minorHAnsi"/>
          <w:lang w:val="en-GB"/>
        </w:rPr>
        <w:t>Security &amp; Access Control Testing:</w:t>
      </w:r>
      <w:bookmarkEnd w:id="140"/>
    </w:p>
    <w:p w:rsidR="00710F0E" w:rsidRPr="00844844" w:rsidRDefault="00710F0E" w:rsidP="00710F0E">
      <w:pPr>
        <w:pStyle w:val="BodyText1"/>
        <w:ind w:left="360"/>
        <w:jc w:val="both"/>
        <w:rPr>
          <w:rFonts w:asciiTheme="minorHAnsi" w:hAnsiTheme="minorHAnsi" w:cs="Arial"/>
        </w:rPr>
      </w:pPr>
      <w:r w:rsidRPr="00844844">
        <w:rPr>
          <w:rFonts w:asciiTheme="minorHAnsi" w:hAnsiTheme="minorHAnsi" w:cs="Arial"/>
        </w:rPr>
        <w:t xml:space="preserve">Security and Access Control Testing focus on following key areas of security:  </w:t>
      </w:r>
    </w:p>
    <w:p w:rsidR="00710F0E" w:rsidRPr="00844844" w:rsidRDefault="00710F0E" w:rsidP="0064486B">
      <w:pPr>
        <w:pStyle w:val="BodyText1"/>
        <w:numPr>
          <w:ilvl w:val="0"/>
          <w:numId w:val="6"/>
        </w:numPr>
        <w:jc w:val="both"/>
        <w:rPr>
          <w:rFonts w:asciiTheme="minorHAnsi" w:hAnsiTheme="minorHAnsi" w:cs="Arial"/>
        </w:rPr>
      </w:pPr>
      <w:r w:rsidRPr="00844844">
        <w:rPr>
          <w:rFonts w:asciiTheme="minorHAnsi" w:hAnsiTheme="minorHAnsi" w:cs="Arial"/>
        </w:rPr>
        <w:t>Application-level security, including access to the Data or Business Functions</w:t>
      </w:r>
    </w:p>
    <w:p w:rsidR="00710F0E" w:rsidRPr="00844844" w:rsidRDefault="00710F0E" w:rsidP="00710F0E">
      <w:pPr>
        <w:jc w:val="both"/>
        <w:rPr>
          <w:rFonts w:cs="Arial"/>
        </w:rPr>
      </w:pPr>
      <w:r w:rsidRPr="00844844">
        <w:rPr>
          <w:rFonts w:cs="Arial"/>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Pr="00844844" w:rsidRDefault="00515199" w:rsidP="0040354E">
      <w:pPr>
        <w:pStyle w:val="Heading3"/>
        <w:rPr>
          <w:rFonts w:asciiTheme="minorHAnsi" w:hAnsiTheme="minorHAnsi"/>
          <w:lang w:val="en-GB"/>
        </w:rPr>
      </w:pPr>
      <w:bookmarkStart w:id="141" w:name="_Toc368016288"/>
      <w:r w:rsidRPr="00844844">
        <w:rPr>
          <w:rFonts w:asciiTheme="minorHAnsi" w:hAnsiTheme="minorHAnsi"/>
          <w:lang w:val="en-GB"/>
        </w:rPr>
        <w:t>Failover &amp; Recovery Testing:</w:t>
      </w:r>
      <w:bookmarkEnd w:id="141"/>
    </w:p>
    <w:p w:rsidR="00515199" w:rsidRPr="00844844" w:rsidRDefault="00515199" w:rsidP="00515199">
      <w:pPr>
        <w:jc w:val="both"/>
        <w:rPr>
          <w:rFonts w:cs="Arial"/>
          <w:lang w:val="en-GB"/>
        </w:rPr>
      </w:pPr>
      <w:r w:rsidRPr="00844844">
        <w:rPr>
          <w:rFonts w:cs="Arial"/>
          <w:lang w:val="en-GB"/>
        </w:rPr>
        <w:t>Failover and Recovery Testing ensures that the target-of-test can successfully failover and recover from a variety of hardware, software or network malfunctions with undue loss of data or data integrity.</w:t>
      </w:r>
    </w:p>
    <w:p w:rsidR="00515199" w:rsidRPr="00844844" w:rsidRDefault="00515199" w:rsidP="00515199">
      <w:pPr>
        <w:jc w:val="both"/>
        <w:rPr>
          <w:rFonts w:cs="Arial"/>
          <w:lang w:val="en-GB"/>
        </w:rPr>
      </w:pPr>
      <w:r w:rsidRPr="00844844">
        <w:rPr>
          <w:rFonts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Pr="00844844" w:rsidRDefault="00515199" w:rsidP="00515199">
      <w:pPr>
        <w:jc w:val="both"/>
        <w:rPr>
          <w:rFonts w:cs="Arial"/>
          <w:lang w:val="en-GB"/>
        </w:rPr>
      </w:pPr>
      <w:r w:rsidRPr="00844844">
        <w:rPr>
          <w:rFonts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Pr="00844844" w:rsidRDefault="0070671D" w:rsidP="0040354E">
      <w:pPr>
        <w:pStyle w:val="Heading3"/>
        <w:rPr>
          <w:rFonts w:asciiTheme="minorHAnsi" w:hAnsiTheme="minorHAnsi"/>
          <w:lang w:val="en-GB"/>
        </w:rPr>
      </w:pPr>
      <w:bookmarkStart w:id="142" w:name="_Toc368016289"/>
      <w:r w:rsidRPr="00844844">
        <w:rPr>
          <w:rFonts w:asciiTheme="minorHAnsi" w:hAnsiTheme="minorHAnsi"/>
          <w:lang w:val="en-GB"/>
        </w:rPr>
        <w:t>Configuration Testing:</w:t>
      </w:r>
      <w:bookmarkEnd w:id="142"/>
    </w:p>
    <w:p w:rsidR="0070671D" w:rsidRPr="00844844" w:rsidRDefault="00CC1BC1" w:rsidP="0070671D">
      <w:pPr>
        <w:jc w:val="both"/>
        <w:rPr>
          <w:rFonts w:cs="Arial"/>
          <w:lang w:val="en-GB"/>
        </w:rPr>
      </w:pPr>
      <w:r w:rsidRPr="00844844">
        <w:rPr>
          <w:rFonts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844844">
        <w:rPr>
          <w:rFonts w:cs="Arial"/>
          <w:lang w:val="en-GB"/>
        </w:rPr>
        <w:sym w:font="Symbol" w:char="F0BE"/>
      </w:r>
      <w:r w:rsidRPr="00844844">
        <w:rPr>
          <w:rFonts w:cs="Arial"/>
          <w:lang w:val="en-GB"/>
        </w:rPr>
        <w:t>for example, applications, drivers, and so on</w:t>
      </w:r>
      <w:r w:rsidRPr="00844844">
        <w:rPr>
          <w:rFonts w:cs="Arial"/>
          <w:lang w:val="en-GB"/>
        </w:rPr>
        <w:sym w:font="Symbol" w:char="F0BE"/>
      </w:r>
      <w:r w:rsidRPr="00844844">
        <w:rPr>
          <w:rFonts w:cs="Arial"/>
          <w:lang w:val="en-GB"/>
        </w:rPr>
        <w:t>and at any one time, many different combinations may be active using different resources.</w:t>
      </w:r>
    </w:p>
    <w:p w:rsidR="008A5990" w:rsidRPr="00844844" w:rsidRDefault="008A5990" w:rsidP="0040354E">
      <w:pPr>
        <w:pStyle w:val="Heading3"/>
        <w:rPr>
          <w:rFonts w:asciiTheme="minorHAnsi" w:hAnsiTheme="minorHAnsi"/>
          <w:lang w:val="en-GB"/>
        </w:rPr>
      </w:pPr>
      <w:bookmarkStart w:id="143" w:name="_Toc368016290"/>
      <w:r w:rsidRPr="00844844">
        <w:rPr>
          <w:rFonts w:asciiTheme="minorHAnsi" w:hAnsiTheme="minorHAnsi"/>
          <w:lang w:val="en-GB"/>
        </w:rPr>
        <w:t>Installation/Deploy &amp; Back out Testing:</w:t>
      </w:r>
      <w:bookmarkEnd w:id="143"/>
    </w:p>
    <w:p w:rsidR="008A5990" w:rsidRPr="00844844" w:rsidRDefault="008A5990" w:rsidP="008A5990">
      <w:pPr>
        <w:jc w:val="both"/>
        <w:rPr>
          <w:rFonts w:cs="Arial"/>
          <w:lang w:val="en-GB"/>
        </w:rPr>
      </w:pPr>
      <w:r w:rsidRPr="00844844">
        <w:rPr>
          <w:rFonts w:cs="Arial"/>
          <w:lang w:val="en-GB"/>
        </w:rPr>
        <w:t>Installation testing has two purposes. The first is to ensure that the software can be installed under different conditions</w:t>
      </w:r>
      <w:r w:rsidRPr="00844844">
        <w:sym w:font="Symbol" w:char="F0BE"/>
      </w:r>
      <w:r w:rsidRPr="00844844">
        <w:rPr>
          <w:rFonts w:cs="Arial"/>
          <w:lang w:val="en-GB"/>
        </w:rPr>
        <w:t>such as</w:t>
      </w:r>
      <w:r w:rsidR="00BE4F57" w:rsidRPr="00844844">
        <w:rPr>
          <w:rFonts w:cs="Arial"/>
          <w:lang w:val="en-GB"/>
        </w:rPr>
        <w:t xml:space="preserve"> a new installation, an upgrade</w:t>
      </w:r>
      <w:r w:rsidRPr="00844844">
        <w:rPr>
          <w:rFonts w:cs="Arial"/>
          <w:lang w:val="en-GB"/>
        </w:rPr>
        <w:t xml:space="preserve"> and a complete or custom installation</w:t>
      </w:r>
      <w:r w:rsidRPr="00844844">
        <w:sym w:font="Symbol" w:char="F0BE"/>
      </w:r>
      <w:r w:rsidRPr="00844844">
        <w:rPr>
          <w:rFonts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44844">
        <w:rPr>
          <w:rFonts w:cs="Arial"/>
          <w:lang w:val="en-GB"/>
        </w:rPr>
        <w:t>testing</w:t>
      </w:r>
      <w:r w:rsidRPr="00844844">
        <w:rPr>
          <w:rFonts w:cs="Arial"/>
          <w:lang w:val="en-GB"/>
        </w:rPr>
        <w:t xml:space="preserve"> before and after the back out.</w:t>
      </w:r>
    </w:p>
    <w:p w:rsidR="00E028F4" w:rsidRPr="00844844" w:rsidRDefault="00E028F4" w:rsidP="0040354E">
      <w:pPr>
        <w:pStyle w:val="Heading3"/>
        <w:rPr>
          <w:rFonts w:asciiTheme="minorHAnsi" w:hAnsiTheme="minorHAnsi"/>
          <w:lang w:val="en-GB"/>
        </w:rPr>
      </w:pPr>
      <w:bookmarkStart w:id="144" w:name="_Toc368016291"/>
      <w:r w:rsidRPr="00844844">
        <w:rPr>
          <w:rFonts w:asciiTheme="minorHAnsi" w:hAnsiTheme="minorHAnsi"/>
          <w:lang w:val="en-GB"/>
        </w:rPr>
        <w:lastRenderedPageBreak/>
        <w:t>Post Production Testing:</w:t>
      </w:r>
      <w:bookmarkEnd w:id="144"/>
    </w:p>
    <w:p w:rsidR="00E028F4" w:rsidRPr="00844844" w:rsidRDefault="00E028F4" w:rsidP="00E028F4">
      <w:pPr>
        <w:jc w:val="both"/>
        <w:rPr>
          <w:rFonts w:cs="Arial"/>
          <w:lang w:val="en-GB"/>
        </w:rPr>
      </w:pPr>
      <w:r w:rsidRPr="00844844">
        <w:rPr>
          <w:rFonts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844844">
        <w:rPr>
          <w:rFonts w:cs="Arial"/>
          <w:lang w:val="en-GB"/>
        </w:rPr>
        <w:t>changed/modified</w:t>
      </w:r>
      <w:proofErr w:type="gramEnd"/>
      <w:r w:rsidRPr="00844844">
        <w:rPr>
          <w:rFonts w:cs="Arial"/>
          <w:lang w:val="en-GB"/>
        </w:rPr>
        <w:t xml:space="preserve"> in production.  Typically, the business SME’s assist with Post production testing.</w:t>
      </w:r>
    </w:p>
    <w:p w:rsidR="00E0547A" w:rsidRPr="00844844" w:rsidRDefault="00E0547A" w:rsidP="00E028F4">
      <w:pPr>
        <w:jc w:val="both"/>
        <w:rPr>
          <w:rFonts w:cs="Arial"/>
          <w:lang w:val="en-GB"/>
        </w:rPr>
      </w:pPr>
    </w:p>
    <w:p w:rsidR="00E0547A" w:rsidRPr="00844844" w:rsidRDefault="00E0547A" w:rsidP="0040354E">
      <w:pPr>
        <w:pStyle w:val="Heading3"/>
        <w:rPr>
          <w:rFonts w:asciiTheme="minorHAnsi" w:hAnsiTheme="minorHAnsi"/>
          <w:lang w:val="en-GB"/>
        </w:rPr>
      </w:pPr>
      <w:bookmarkStart w:id="145" w:name="_Toc368016292"/>
      <w:r w:rsidRPr="00844844">
        <w:rPr>
          <w:rFonts w:asciiTheme="minorHAnsi" w:hAnsiTheme="minorHAnsi"/>
          <w:lang w:val="en-GB"/>
        </w:rPr>
        <w:t>Unit Testing:</w:t>
      </w:r>
      <w:bookmarkEnd w:id="145"/>
    </w:p>
    <w:p w:rsidR="00E0547A" w:rsidRPr="00844844" w:rsidRDefault="00E0547A" w:rsidP="00E0547A">
      <w:pPr>
        <w:jc w:val="both"/>
        <w:rPr>
          <w:rFonts w:cs="Arial"/>
        </w:rPr>
      </w:pPr>
      <w:r w:rsidRPr="00844844">
        <w:rPr>
          <w:rFonts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Pr="00844844" w:rsidRDefault="00D34B04" w:rsidP="00E0547A">
      <w:pPr>
        <w:jc w:val="both"/>
        <w:rPr>
          <w:rFonts w:cs="Arial"/>
        </w:rPr>
      </w:pPr>
      <w:r w:rsidRPr="00844844">
        <w:rPr>
          <w:rFonts w:cs="Arial"/>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D34B04" w:rsidRPr="00844844" w:rsidRDefault="005D2580" w:rsidP="0040354E">
      <w:pPr>
        <w:pStyle w:val="Heading3"/>
        <w:rPr>
          <w:rFonts w:asciiTheme="minorHAnsi" w:hAnsiTheme="minorHAnsi"/>
        </w:rPr>
      </w:pPr>
      <w:bookmarkStart w:id="146" w:name="_Toc368016293"/>
      <w:r w:rsidRPr="00844844">
        <w:rPr>
          <w:rFonts w:asciiTheme="minorHAnsi" w:hAnsiTheme="minorHAnsi"/>
        </w:rPr>
        <w:t>Smoke Testing:</w:t>
      </w:r>
      <w:bookmarkEnd w:id="146"/>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Verifies the major functionality at high level in order to determine if further testing is possible.</w:t>
            </w:r>
          </w:p>
        </w:tc>
      </w:tr>
      <w:tr w:rsidR="007C2CB0" w:rsidRPr="00844844" w:rsidTr="0040354E">
        <w:trPr>
          <w:cantSplit/>
          <w:trHeight w:val="1083"/>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After initial deployment to the test environment validate all critical components of the application prior to proceeding with testing.</w:t>
            </w:r>
          </w:p>
        </w:tc>
      </w:tr>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vAlign w:val="center"/>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Navigation through the application at high level is possible, testing can continue.</w:t>
            </w:r>
          </w:p>
        </w:tc>
      </w:tr>
    </w:tbl>
    <w:p w:rsidR="009066D8" w:rsidRPr="00844844" w:rsidRDefault="007116DA" w:rsidP="0040354E">
      <w:pPr>
        <w:pStyle w:val="Heading3"/>
        <w:rPr>
          <w:rFonts w:asciiTheme="minorHAnsi" w:hAnsiTheme="minorHAnsi"/>
        </w:rPr>
      </w:pPr>
      <w:bookmarkStart w:id="147" w:name="_Toc368016294"/>
      <w:r w:rsidRPr="00844844">
        <w:rPr>
          <w:rFonts w:asciiTheme="minorHAnsi" w:hAnsiTheme="minorHAnsi"/>
        </w:rPr>
        <w:t>Data Migration Testing:</w:t>
      </w:r>
      <w:bookmarkEnd w:id="147"/>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The fields which are present in the newdata Model in the Destination DB(s) will be migrated from the existing systemssource DB(s) to Destination DB(s).</w:t>
      </w: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rPr>
            </w:pPr>
            <w:r w:rsidRPr="00844844">
              <w:rPr>
                <w:rFonts w:asciiTheme="minorHAnsi" w:hAnsiTheme="minorHAnsi" w:cs="Arial"/>
              </w:rPr>
              <w:t>The objective of this test is to verify that data migration is successful from source DB(s) to destination DB(s).</w:t>
            </w:r>
          </w:p>
        </w:tc>
      </w:tr>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color w:val="000000"/>
              </w:rPr>
            </w:pPr>
            <w:r w:rsidRPr="00844844">
              <w:rPr>
                <w:rFonts w:asciiTheme="minorHAnsi" w:hAnsiTheme="minorHAnsi" w:cs="Arial"/>
                <w:color w:val="000000"/>
              </w:rPr>
              <w:lastRenderedPageBreak/>
              <w:t xml:space="preserve">Technique: </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Team is notified before the data migration.</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queries on the source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Migration is done.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Mapped data needs to be determined.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the queries on the Destination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Cross verification of the data is done to see that data fetched from the old database is same as the data fetched from the new database.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table structure.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record counts.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data formatting.</w:t>
            </w:r>
          </w:p>
        </w:tc>
      </w:tr>
      <w:tr w:rsidR="007C2CB0" w:rsidRPr="00844844" w:rsidTr="00D71A8D">
        <w:trPr>
          <w:cantSplit/>
          <w:trHeight w:val="607"/>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fetched from the Source DB(s) and Destination DB(s) matches.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record count in the Source and the Destination databases should be equal.</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No data are truncated.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formatting is proper (if required at any instance).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B50536" w:rsidRPr="00844844" w:rsidRDefault="00B50536" w:rsidP="007C2CB0">
      <w:pPr>
        <w:jc w:val="both"/>
        <w:rPr>
          <w:rFonts w:cs="Arial"/>
          <w:lang w:val="en-GB"/>
        </w:rPr>
      </w:pPr>
    </w:p>
    <w:p w:rsidR="00B4442A" w:rsidRPr="00844844" w:rsidRDefault="00B4442A" w:rsidP="00472BB3">
      <w:pPr>
        <w:pStyle w:val="Heading2"/>
        <w:rPr>
          <w:rFonts w:asciiTheme="minorHAnsi" w:hAnsiTheme="minorHAnsi"/>
        </w:rPr>
      </w:pPr>
      <w:bookmarkStart w:id="148" w:name="_Toc368016295"/>
      <w:r w:rsidRPr="00844844">
        <w:rPr>
          <w:rFonts w:asciiTheme="minorHAnsi" w:hAnsiTheme="minorHAnsi"/>
        </w:rPr>
        <w:t>Testing Plan used</w:t>
      </w:r>
      <w:bookmarkEnd w:id="148"/>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844844" w:rsidRDefault="008538A3" w:rsidP="00B653A7">
      <w:pPr>
        <w:pStyle w:val="Heading4"/>
        <w:rPr>
          <w:rFonts w:asciiTheme="minorHAnsi" w:hAnsiTheme="minorHAnsi"/>
        </w:rPr>
      </w:pPr>
      <w:r w:rsidRPr="00844844">
        <w:rPr>
          <w:rFonts w:asciiTheme="minorHAnsi" w:hAnsiTheme="minorHAnsi"/>
        </w:rPr>
        <w:t xml:space="preserve">Cause of Testing: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The first test of the system is to see whether it produces the correct output. Following this a variety of other tests are conducted: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Response time:</w:t>
      </w:r>
      <w:r w:rsidRPr="00844844">
        <w:rPr>
          <w:rFonts w:cs="Times New Roman"/>
          <w:sz w:val="24"/>
          <w:szCs w:val="24"/>
        </w:rPr>
        <w:t xml:space="preserve"> this test is conducted to measure the processing of the software.</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Volume testing:</w:t>
      </w:r>
      <w:r w:rsidRPr="00844844">
        <w:rPr>
          <w:rFonts w:cs="Times New Roman"/>
          <w:sz w:val="24"/>
          <w:szCs w:val="24"/>
        </w:rPr>
        <w:t xml:space="preserve"> In this test, we create as many data as would normally be used to a variety that the hardware and the software will function correctly.</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Stress Testing:</w:t>
      </w:r>
      <w:r w:rsidRPr="00844844">
        <w:rPr>
          <w:rFonts w:cs="Times New Roman"/>
          <w:sz w:val="24"/>
          <w:szCs w:val="24"/>
        </w:rPr>
        <w:t xml:space="preserve"> The purpose of this is to prove that the candidate system should not malfunction under peak load.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Recovery &amp; Security:</w:t>
      </w:r>
      <w:r w:rsidRPr="00844844">
        <w:rPr>
          <w:rFonts w:cs="Times New Roman"/>
          <w:sz w:val="24"/>
          <w:szCs w:val="24"/>
        </w:rPr>
        <w:t xml:space="preserve"> A forced system is induced to test a backup recovery procedure.</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The testing of the individual programs by their programmers called Unit testing and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The testing of the overall System testing.</w:t>
      </w:r>
    </w:p>
    <w:p w:rsidR="008538A3" w:rsidRPr="00844844" w:rsidRDefault="008538A3" w:rsidP="00B653A7">
      <w:pPr>
        <w:pStyle w:val="Heading4"/>
        <w:rPr>
          <w:rFonts w:asciiTheme="minorHAnsi" w:hAnsiTheme="minorHAnsi"/>
        </w:rPr>
      </w:pPr>
      <w:r w:rsidRPr="00844844">
        <w:rPr>
          <w:rFonts w:asciiTheme="minorHAnsi" w:hAnsiTheme="minorHAnsi"/>
        </w:rPr>
        <w:t>Unit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for number of input parameters equal to number of arguments.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the parameter and argument attributes match.</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Feasibility and validity checks on input data.</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interpretation of symbols correctly.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accurate branching and looping.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logical file addressing and searching.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the capacity of storage areas and buffers.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updating procedure.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contents and layout of printed and                                                                                           displayed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batch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interfacing with other programs, software, database and operating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documentation.</w:t>
      </w:r>
    </w:p>
    <w:p w:rsidR="008538A3" w:rsidRPr="00844844" w:rsidRDefault="008538A3" w:rsidP="00B653A7">
      <w:pPr>
        <w:pStyle w:val="Heading4"/>
        <w:rPr>
          <w:rFonts w:asciiTheme="minorHAnsi" w:hAnsiTheme="minorHAnsi"/>
        </w:rPr>
      </w:pPr>
      <w:r w:rsidRPr="00844844">
        <w:rPr>
          <w:rFonts w:asciiTheme="minorHAnsi" w:hAnsiTheme="minorHAnsi"/>
        </w:rPr>
        <w:t>System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Interfacing of run within the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Compilation and continuity of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Capacity of logical file storage areas and the handling of overflow.</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 correction procedures including user involvement.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User request for amendments and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Timing of runs and routines for the data volumes to be actually handled.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Output preparation and distribution.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Audit requirements.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physical file housekeeping and control.</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sz w:val="24"/>
          <w:szCs w:val="24"/>
        </w:rPr>
        <w:t>The usual procedures in testing are to create data for the initial tests and to use live data for later testing.</w:t>
      </w:r>
    </w:p>
    <w:p w:rsidR="008538A3" w:rsidRPr="00844844" w:rsidRDefault="008538A3" w:rsidP="004556A1">
      <w:pPr>
        <w:pStyle w:val="Heading4"/>
        <w:rPr>
          <w:rFonts w:asciiTheme="minorHAnsi" w:hAnsiTheme="minorHAnsi"/>
        </w:rPr>
      </w:pPr>
      <w:r w:rsidRPr="00844844">
        <w:rPr>
          <w:rFonts w:asciiTheme="minorHAnsi" w:hAnsiTheme="minorHAnsi"/>
        </w:rPr>
        <w:t>The following points should be remembered primarily: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Both the artificial and live data should be representative of reality;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Live data can often be checked against the previous system’s result;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If the previous and new system differ, the two sets of result should be reconciled if at all possible;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files are usually needed to fully test the programs and routines;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Data generating techniques are useful for simulating large volume of input data file records;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 the final trial run of the complete routine, asset of input data is passed through to the resultant output and/or file updating stage(s);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data should include known incorrect data with a view to test the validation and control procedure.</w:t>
      </w:r>
    </w:p>
    <w:p w:rsidR="008538A3" w:rsidRPr="00844844" w:rsidRDefault="008538A3" w:rsidP="004556A1">
      <w:pPr>
        <w:pStyle w:val="Heading4"/>
        <w:rPr>
          <w:rFonts w:asciiTheme="minorHAnsi" w:hAnsiTheme="minorHAnsi"/>
        </w:rPr>
      </w:pPr>
      <w:r w:rsidRPr="00844844">
        <w:rPr>
          <w:rFonts w:asciiTheme="minorHAnsi" w:hAnsiTheme="minorHAnsi"/>
        </w:rPr>
        <w:t xml:space="preserve">Any engineered product (and most other things) can be tested in one of two ways: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844844" w:rsidRDefault="008538A3" w:rsidP="004556A1">
      <w:pPr>
        <w:pStyle w:val="Heading4"/>
        <w:rPr>
          <w:rFonts w:asciiTheme="minorHAnsi" w:hAnsiTheme="minorHAnsi"/>
        </w:rPr>
      </w:pPr>
      <w:r w:rsidRPr="00844844">
        <w:rPr>
          <w:rFonts w:asciiTheme="minorHAnsi" w:hAnsiTheme="minorHAnsi"/>
        </w:rPr>
        <w:t>White-box testing:</w:t>
      </w:r>
    </w:p>
    <w:p w:rsidR="008538A3" w:rsidRPr="00844844" w:rsidRDefault="008538A3" w:rsidP="004556A1">
      <w:pPr>
        <w:pStyle w:val="BodyText"/>
        <w:tabs>
          <w:tab w:val="center" w:pos="5040"/>
          <w:tab w:val="right" w:pos="9360"/>
        </w:tabs>
        <w:suppressAutoHyphens/>
        <w:spacing w:line="360" w:lineRule="auto"/>
        <w:ind w:left="360"/>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White-box testing sometimes called glass-box </w:t>
      </w:r>
      <w:proofErr w:type="gramStart"/>
      <w:r w:rsidRPr="00844844">
        <w:rPr>
          <w:rFonts w:asciiTheme="minorHAnsi" w:eastAsiaTheme="minorHAnsi" w:hAnsiTheme="minorHAnsi"/>
          <w:szCs w:val="24"/>
          <w:lang w:val="en-IN"/>
        </w:rPr>
        <w:t>testing,</w:t>
      </w:r>
      <w:proofErr w:type="gramEnd"/>
      <w:r w:rsidRPr="00844844">
        <w:rPr>
          <w:rFonts w:asciiTheme="minorHAnsi" w:eastAsiaTheme="minorHAnsi" w:hAnsiTheme="minorHAnsi"/>
          <w:szCs w:val="24"/>
          <w:lang w:val="en-IN"/>
        </w:rPr>
        <w:t xml:space="preserve"> is a test case design to derive test cases. Using white-box testing method, the software engineer can test: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Guarantee that all independent paths within a module have been exercised at least one;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Exercise all logical decisions on their true and false sides;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Execute all loops at there boundaries and within there operational bounds; and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Exercise internal data structures to assure there validity.</w:t>
      </w:r>
    </w:p>
    <w:p w:rsidR="008538A3" w:rsidRPr="00844844" w:rsidRDefault="004556A1" w:rsidP="004556A1">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844844">
        <w:rPr>
          <w:rFonts w:eastAsia="Times New Roman" w:cs="Times New Roman"/>
          <w:sz w:val="24"/>
          <w:szCs w:val="20"/>
          <w:lang w:val="en-GB"/>
        </w:rPr>
        <w:t>As Beizer has stated: “Bugs lurk in corners and congregate at boundaries”.</w:t>
      </w:r>
      <w:proofErr w:type="gramEnd"/>
      <w:r w:rsidRPr="00844844">
        <w:rPr>
          <w:rFonts w:eastAsia="Times New Roman" w:cs="Times New Roman"/>
          <w:sz w:val="24"/>
          <w:szCs w:val="20"/>
          <w:lang w:val="en-GB"/>
        </w:rPr>
        <w:t xml:space="preserve"> White-box testing is far more likely to uncover them. </w:t>
      </w:r>
    </w:p>
    <w:p w:rsidR="008538A3" w:rsidRPr="00844844" w:rsidRDefault="008538A3" w:rsidP="003F1D3A">
      <w:pPr>
        <w:pStyle w:val="Heading4"/>
        <w:rPr>
          <w:rFonts w:asciiTheme="minorHAnsi" w:hAnsiTheme="minorHAnsi"/>
        </w:rPr>
      </w:pPr>
      <w:r w:rsidRPr="00844844">
        <w:rPr>
          <w:rFonts w:asciiTheme="minorHAnsi" w:hAnsiTheme="minorHAnsi"/>
        </w:rPr>
        <w:t>Basis Path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Basis path testing is a </w:t>
      </w:r>
      <w:r w:rsidRPr="00844844">
        <w:rPr>
          <w:rFonts w:cs="Times New Roman"/>
          <w:b/>
          <w:sz w:val="24"/>
          <w:szCs w:val="24"/>
        </w:rPr>
        <w:t>White-box testing</w:t>
      </w:r>
      <w:r w:rsidRPr="00844844">
        <w:rPr>
          <w:rFonts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844844" w:rsidRDefault="008538A3" w:rsidP="003F1D3A">
      <w:pPr>
        <w:pStyle w:val="Heading4"/>
        <w:rPr>
          <w:rFonts w:asciiTheme="minorHAnsi" w:hAnsiTheme="minorHAnsi"/>
        </w:rPr>
      </w:pPr>
      <w:r w:rsidRPr="00844844">
        <w:rPr>
          <w:rFonts w:asciiTheme="minorHAnsi" w:hAnsiTheme="minorHAnsi"/>
        </w:rPr>
        <w:lastRenderedPageBreak/>
        <w:t>Black-box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844844">
        <w:rPr>
          <w:rFonts w:cs="Times New Roman"/>
          <w:sz w:val="24"/>
          <w:szCs w:val="24"/>
        </w:rPr>
        <w:t>a</w:t>
      </w:r>
      <w:proofErr w:type="gramEnd"/>
      <w:r w:rsidRPr="00844844">
        <w:rPr>
          <w:rFonts w:cs="Times New Roman"/>
          <w:sz w:val="24"/>
          <w:szCs w:val="24"/>
        </w:rPr>
        <w:t xml:space="preserve"> alternative of white box testing. Rather, it is a complementary approach that is likely to uncover a different class of errors than White-box methods.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Black-box testing attempts to find errors in the following categories.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Incorrect or missing function.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Interface errors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Errors in data structures or external data base access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Performance errors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Initializations or termination errors</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Unlike </w:t>
      </w:r>
      <w:r w:rsidRPr="00844844">
        <w:rPr>
          <w:rFonts w:cs="Times New Roman"/>
          <w:b/>
          <w:sz w:val="24"/>
          <w:szCs w:val="24"/>
        </w:rPr>
        <w:t>White-box</w:t>
      </w:r>
      <w:r w:rsidRPr="00844844">
        <w:rPr>
          <w:rFonts w:cs="Times New Roman"/>
          <w:sz w:val="24"/>
          <w:szCs w:val="24"/>
        </w:rPr>
        <w:t xml:space="preserve"> testing, which is performed early in the testing process, </w:t>
      </w:r>
      <w:r w:rsidRPr="00844844">
        <w:rPr>
          <w:rFonts w:cs="Times New Roman"/>
          <w:b/>
          <w:sz w:val="24"/>
          <w:szCs w:val="24"/>
        </w:rPr>
        <w:t>black-box</w:t>
      </w:r>
      <w:r w:rsidRPr="00844844">
        <w:rPr>
          <w:rFonts w:cs="Times New Roman"/>
          <w:sz w:val="24"/>
          <w:szCs w:val="24"/>
        </w:rPr>
        <w:t xml:space="preserve"> testing tends to be applied during later stage of testing. Because </w:t>
      </w:r>
      <w:r w:rsidRPr="00844844">
        <w:rPr>
          <w:rFonts w:cs="Times New Roman"/>
          <w:b/>
          <w:sz w:val="24"/>
          <w:szCs w:val="24"/>
        </w:rPr>
        <w:t>black-box</w:t>
      </w:r>
      <w:r w:rsidRPr="00844844">
        <w:rPr>
          <w:rFonts w:cs="Times New Roman"/>
          <w:sz w:val="24"/>
          <w:szCs w:val="24"/>
        </w:rPr>
        <w:t xml:space="preserve"> testing purposely disregards control structure, attention is focused on the information domain. Tests are based on source data from a </w:t>
      </w:r>
    </w:p>
    <w:p w:rsidR="008538A3" w:rsidRPr="00844844" w:rsidRDefault="008538A3" w:rsidP="008538A3">
      <w:pPr>
        <w:tabs>
          <w:tab w:val="center" w:pos="4680"/>
          <w:tab w:val="right" w:pos="9000"/>
        </w:tabs>
        <w:spacing w:line="360" w:lineRule="auto"/>
        <w:rPr>
          <w:rFonts w:cs="Times New Roman"/>
          <w:sz w:val="24"/>
          <w:szCs w:val="24"/>
        </w:rPr>
      </w:pPr>
      <w:proofErr w:type="gramStart"/>
      <w:r w:rsidRPr="00844844">
        <w:rPr>
          <w:rFonts w:cs="Times New Roman"/>
          <w:sz w:val="24"/>
          <w:szCs w:val="24"/>
        </w:rPr>
        <w:t>previous</w:t>
      </w:r>
      <w:proofErr w:type="gramEnd"/>
      <w:r w:rsidRPr="00844844">
        <w:rPr>
          <w:rFonts w:cs="Times New Roman"/>
          <w:sz w:val="24"/>
          <w:szCs w:val="24"/>
        </w:rPr>
        <w:t xml:space="preserve"> period so that the result from the new system can be compared with that of the old one.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With those of the previous ones to answer the following questions: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is functional validity testing?</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classes of input will make good test cases?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Is the system particularly sensitive to certain input values?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are the boundaries of a data class isolated?</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data rates and data volume can the system tolerate?</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effect will specific combinations of the data have on system operation?</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By applying </w:t>
      </w:r>
      <w:r w:rsidRPr="00844844">
        <w:rPr>
          <w:rFonts w:cs="Times New Roman"/>
          <w:b/>
          <w:sz w:val="24"/>
          <w:szCs w:val="24"/>
        </w:rPr>
        <w:t>Black-box</w:t>
      </w:r>
      <w:r w:rsidRPr="00844844">
        <w:rPr>
          <w:rFonts w:cs="Times New Roman"/>
          <w:sz w:val="24"/>
          <w:szCs w:val="24"/>
        </w:rPr>
        <w:t xml:space="preserve"> techniques, we derive a set of test cases that satisfy the following criteria:</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lastRenderedPageBreak/>
        <w:t>Test cases that reduce, by errors and a designed to achieve reasonableness testing.</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t>Test cases that tell us something about the presence or absence of classes of errors, than errors associated only with the specific test at hand.</w:t>
      </w:r>
    </w:p>
    <w:p w:rsidR="00B4442A" w:rsidRPr="00844844" w:rsidRDefault="00B4442A" w:rsidP="00472BB3">
      <w:pPr>
        <w:pStyle w:val="Heading2"/>
        <w:rPr>
          <w:rFonts w:asciiTheme="minorHAnsi" w:hAnsiTheme="minorHAnsi"/>
        </w:rPr>
      </w:pPr>
      <w:bookmarkStart w:id="149" w:name="_Toc368016296"/>
      <w:r w:rsidRPr="00844844">
        <w:rPr>
          <w:rFonts w:asciiTheme="minorHAnsi" w:hAnsiTheme="minorHAnsi"/>
        </w:rPr>
        <w:t>Test reports for Unit Test Cases and System Test Cases</w:t>
      </w:r>
      <w:bookmarkEnd w:id="149"/>
    </w:p>
    <w:p w:rsidR="00A32FC2" w:rsidRPr="00844844" w:rsidRDefault="00A32FC2" w:rsidP="00A32FC2">
      <w:pPr>
        <w:pStyle w:val="Heading3"/>
        <w:rPr>
          <w:rFonts w:asciiTheme="minorHAnsi" w:hAnsiTheme="minorHAnsi"/>
        </w:rPr>
      </w:pPr>
      <w:bookmarkStart w:id="150" w:name="_Toc368016297"/>
      <w:r w:rsidRPr="00844844">
        <w:rPr>
          <w:rFonts w:asciiTheme="minorHAnsi" w:hAnsiTheme="minorHAnsi"/>
        </w:rPr>
        <w:t>Test reports for Unit Test Cases</w:t>
      </w:r>
      <w:bookmarkEnd w:id="150"/>
    </w:p>
    <w:tbl>
      <w:tblPr>
        <w:tblW w:w="8774" w:type="dxa"/>
        <w:jc w:val="center"/>
        <w:tblLook w:val="04A0" w:firstRow="1" w:lastRow="0" w:firstColumn="1" w:lastColumn="0" w:noHBand="0" w:noVBand="1"/>
      </w:tblPr>
      <w:tblGrid>
        <w:gridCol w:w="2293"/>
        <w:gridCol w:w="2640"/>
        <w:gridCol w:w="3841"/>
      </w:tblGrid>
      <w:tr w:rsidR="0016337A" w:rsidRPr="00844844"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 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16337A" w:rsidRPr="00844844">
              <w:rPr>
                <w:rFonts w:eastAsia="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bl>
    <w:p w:rsidR="00472BB3" w:rsidRPr="00844844" w:rsidRDefault="00472BB3" w:rsidP="00472BB3"/>
    <w:p w:rsidR="008D1348" w:rsidRPr="00844844" w:rsidRDefault="00A32FC2" w:rsidP="0095093B">
      <w:pPr>
        <w:pStyle w:val="Heading3"/>
        <w:rPr>
          <w:rFonts w:asciiTheme="minorHAnsi" w:hAnsiTheme="minorHAnsi"/>
        </w:rPr>
      </w:pPr>
      <w:bookmarkStart w:id="151" w:name="_Toc368016298"/>
      <w:r w:rsidRPr="00844844">
        <w:rPr>
          <w:rFonts w:asciiTheme="minorHAnsi" w:hAnsiTheme="minorHAnsi"/>
        </w:rPr>
        <w:t xml:space="preserve">Test reports for </w:t>
      </w:r>
      <w:r w:rsidR="00A24CF4" w:rsidRPr="00844844">
        <w:rPr>
          <w:rFonts w:asciiTheme="minorHAnsi" w:hAnsiTheme="minorHAnsi"/>
        </w:rPr>
        <w:t xml:space="preserve">System </w:t>
      </w:r>
      <w:r w:rsidRPr="00844844">
        <w:rPr>
          <w:rFonts w:asciiTheme="minorHAnsi" w:hAnsiTheme="minorHAnsi"/>
        </w:rPr>
        <w:t>Test Cases</w:t>
      </w:r>
      <w:bookmarkEnd w:id="151"/>
    </w:p>
    <w:tbl>
      <w:tblPr>
        <w:tblW w:w="8774" w:type="dxa"/>
        <w:jc w:val="center"/>
        <w:tblLook w:val="04A0" w:firstRow="1" w:lastRow="0" w:firstColumn="1" w:lastColumn="0" w:noHBand="0" w:noVBand="1"/>
      </w:tblPr>
      <w:tblGrid>
        <w:gridCol w:w="2293"/>
        <w:gridCol w:w="2640"/>
        <w:gridCol w:w="3841"/>
      </w:tblGrid>
      <w:tr w:rsidR="008D1348" w:rsidRPr="00844844"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p w:rsidR="008D1348" w:rsidRPr="00844844" w:rsidRDefault="008D1348" w:rsidP="008D1348">
            <w:pPr>
              <w:rPr>
                <w:rFonts w:eastAsia="Times New Roman"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r>
      <w:tr w:rsidR="008D1348" w:rsidRPr="00844844"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bl>
    <w:p w:rsidR="008D1348" w:rsidRPr="00844844" w:rsidRDefault="008D1348" w:rsidP="00472BB3"/>
    <w:p w:rsidR="00B4442A" w:rsidRPr="00844844" w:rsidRDefault="00B4442A" w:rsidP="00472BB3">
      <w:pPr>
        <w:pStyle w:val="Heading2"/>
        <w:rPr>
          <w:rFonts w:asciiTheme="minorHAnsi" w:hAnsiTheme="minorHAnsi"/>
        </w:rPr>
      </w:pPr>
      <w:bookmarkStart w:id="152" w:name="_Toc368016299"/>
      <w:r w:rsidRPr="00844844">
        <w:rPr>
          <w:rFonts w:asciiTheme="minorHAnsi" w:hAnsiTheme="minorHAnsi"/>
        </w:rPr>
        <w:t>Debugging and Code improvement</w:t>
      </w:r>
      <w:r w:rsidR="00D57D8F" w:rsidRPr="00844844">
        <w:rPr>
          <w:rFonts w:asciiTheme="minorHAnsi" w:hAnsiTheme="minorHAnsi"/>
        </w:rPr>
        <w:t>:</w:t>
      </w:r>
      <w:bookmarkEnd w:id="152"/>
    </w:p>
    <w:p w:rsidR="00D57D8F" w:rsidRPr="00844844" w:rsidRDefault="00D57D8F" w:rsidP="00D57D8F">
      <w:pPr>
        <w:pStyle w:val="BodyText"/>
        <w:tabs>
          <w:tab w:val="num" w:pos="1505"/>
        </w:tabs>
        <w:jc w:val="both"/>
        <w:rPr>
          <w:rFonts w:asciiTheme="minorHAnsi" w:hAnsiTheme="minorHAnsi"/>
        </w:rPr>
      </w:pPr>
    </w:p>
    <w:p w:rsidR="008538A3" w:rsidRPr="00844844" w:rsidRDefault="008538A3" w:rsidP="00A10A7D">
      <w:pPr>
        <w:ind w:firstLine="600"/>
      </w:pPr>
      <w:r w:rsidRPr="00844844">
        <w:rPr>
          <w:rFonts w:eastAsia="Times New Roman" w:cs="Times New Roman"/>
          <w:sz w:val="24"/>
          <w:szCs w:val="20"/>
          <w:lang w:val="en-GB"/>
        </w:rPr>
        <w:t>The steps in the bellow section demonstrate how to create a console application that uses the Debug class to provide information about the program execution. </w:t>
      </w:r>
      <w:r w:rsidRPr="00844844">
        <w:rPr>
          <w:rFonts w:eastAsia="Times New Roman" w:cs="Times New Roman"/>
          <w:sz w:val="24"/>
          <w:szCs w:val="20"/>
          <w:lang w:val="en-GB"/>
        </w:rPr>
        <w:br/>
      </w:r>
      <w:r w:rsidRPr="00844844">
        <w:rPr>
          <w:rFonts w:eastAsia="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844844">
        <w:rPr>
          <w:rFonts w:eastAsia="Times New Roman" w:cs="Times New Roman"/>
          <w:sz w:val="24"/>
          <w:szCs w:val="20"/>
          <w:lang w:val="en-GB"/>
        </w:rPr>
        <w:br/>
      </w:r>
      <w:r w:rsidRPr="00844844">
        <w:rPr>
          <w:rFonts w:eastAsia="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sidRPr="00844844">
        <w:rPr>
          <w:rStyle w:val="apple-converted-space"/>
          <w:rFonts w:cs="Segoe UI"/>
          <w:color w:val="333333"/>
          <w:shd w:val="clear" w:color="auto" w:fill="FFFFFF"/>
        </w:rPr>
        <w:t> </w:t>
      </w:r>
      <w:r w:rsidRPr="00844844">
        <w:rPr>
          <w:rFonts w:cs="Segoe UI"/>
          <w:color w:val="333333"/>
        </w:rPr>
        <w:br/>
      </w:r>
      <w:r w:rsidRPr="00844844">
        <w:rPr>
          <w:rFonts w:cs="Segoe UI"/>
          <w:color w:val="333333"/>
        </w:rPr>
        <w:br/>
      </w:r>
      <w:r w:rsidRPr="00844844">
        <w:rPr>
          <w:rFonts w:eastAsia="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844844">
        <w:rPr>
          <w:rFonts w:eastAsia="Times New Roman" w:cs="Times New Roman"/>
          <w:sz w:val="24"/>
          <w:szCs w:val="20"/>
          <w:lang w:val="en-GB"/>
        </w:rPr>
        <w:br/>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Abort:</w:t>
      </w:r>
      <w:r w:rsidRPr="00844844">
        <w:rPr>
          <w:rFonts w:eastAsia="Times New Roman" w:cs="Times New Roman"/>
          <w:sz w:val="24"/>
          <w:szCs w:val="20"/>
          <w:lang w:val="en-GB"/>
        </w:rPr>
        <w:t> The application stops running.</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Retry:</w:t>
      </w:r>
      <w:r w:rsidRPr="00844844">
        <w:rPr>
          <w:rFonts w:eastAsia="Times New Roman" w:cs="Times New Roman"/>
          <w:sz w:val="24"/>
          <w:szCs w:val="20"/>
          <w:lang w:val="en-GB"/>
        </w:rPr>
        <w:t> The application enters debug mode.</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Ignore:</w:t>
      </w:r>
      <w:r w:rsidRPr="00844844">
        <w:rPr>
          <w:rFonts w:eastAsia="Times New Roman" w:cs="Times New Roman"/>
          <w:sz w:val="24"/>
          <w:szCs w:val="20"/>
          <w:lang w:val="en-GB"/>
        </w:rPr>
        <w:t> The application proceeds.</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The user must click one of these buttons before the application can continue.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We can also direct output from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destinations other than the Output window.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has a collection named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that includes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monitors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and directs the output to a specified target.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in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receives any output that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generates.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Fonts w:cs="Times New Roman"/>
          <w:color w:val="333333"/>
          <w:sz w:val="24"/>
          <w:szCs w:val="24"/>
          <w:shd w:val="clear" w:color="auto" w:fill="FFFFFF"/>
        </w:rPr>
        <w:t>class to define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 xml:space="preserve">objects. We can </w:t>
      </w:r>
      <w:r w:rsidRPr="00844844">
        <w:rPr>
          <w:rFonts w:cs="Times New Roman"/>
          <w:color w:val="333333"/>
          <w:sz w:val="24"/>
          <w:szCs w:val="24"/>
          <w:shd w:val="clear" w:color="auto" w:fill="FFFFFF"/>
        </w:rPr>
        <w:lastRenderedPageBreak/>
        <w:t>specify the target for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through its constructor.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Some possible output targets include the following:</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The Console window by using the</w:t>
      </w:r>
      <w:r w:rsidRPr="00844844">
        <w:rPr>
          <w:rStyle w:val="apple-converted-space"/>
          <w:rFonts w:cs="Times New Roman"/>
          <w:color w:val="333333"/>
          <w:sz w:val="24"/>
          <w:szCs w:val="24"/>
        </w:rPr>
        <w:t> </w:t>
      </w:r>
      <w:r w:rsidRPr="00844844">
        <w:rPr>
          <w:rFonts w:cs="Times New Roman"/>
          <w:b/>
          <w:bCs/>
          <w:color w:val="333333"/>
          <w:sz w:val="24"/>
          <w:szCs w:val="24"/>
        </w:rPr>
        <w:t>System.Console.Out</w:t>
      </w:r>
      <w:r w:rsidRPr="00844844">
        <w:rPr>
          <w:rStyle w:val="apple-converted-space"/>
          <w:rFonts w:cs="Times New Roman"/>
          <w:color w:val="333333"/>
          <w:sz w:val="24"/>
          <w:szCs w:val="24"/>
        </w:rPr>
        <w:t> </w:t>
      </w:r>
      <w:r w:rsidRPr="00844844">
        <w:rPr>
          <w:rFonts w:cs="Times New Roman"/>
          <w:color w:val="333333"/>
          <w:sz w:val="24"/>
          <w:szCs w:val="24"/>
        </w:rPr>
        <w:t>property.</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A text (.txt) file by using the</w:t>
      </w:r>
      <w:r w:rsidRPr="00844844">
        <w:rPr>
          <w:rStyle w:val="apple-converted-space"/>
          <w:rFonts w:cs="Times New Roman"/>
          <w:color w:val="333333"/>
          <w:sz w:val="24"/>
          <w:szCs w:val="24"/>
        </w:rPr>
        <w:t> </w:t>
      </w:r>
      <w:proofErr w:type="gramStart"/>
      <w:r w:rsidRPr="00844844">
        <w:rPr>
          <w:rFonts w:cs="Times New Roman"/>
          <w:b/>
          <w:bCs/>
          <w:color w:val="333333"/>
          <w:sz w:val="24"/>
          <w:szCs w:val="24"/>
        </w:rPr>
        <w:t>System.IO.File.CreateText(</w:t>
      </w:r>
      <w:proofErr w:type="gramEnd"/>
      <w:r w:rsidRPr="00844844">
        <w:rPr>
          <w:rFonts w:cs="Times New Roman"/>
          <w:b/>
          <w:bCs/>
          <w:color w:val="333333"/>
          <w:sz w:val="24"/>
          <w:szCs w:val="24"/>
        </w:rPr>
        <w:t>"FileName.txt")</w:t>
      </w:r>
      <w:r w:rsidRPr="00844844">
        <w:rPr>
          <w:rStyle w:val="apple-converted-space"/>
          <w:rFonts w:cs="Times New Roman"/>
          <w:color w:val="333333"/>
          <w:sz w:val="24"/>
          <w:szCs w:val="24"/>
        </w:rPr>
        <w:t> </w:t>
      </w:r>
      <w:r w:rsidRPr="00844844">
        <w:rPr>
          <w:rFonts w:cs="Times New Roman"/>
          <w:color w:val="333333"/>
          <w:sz w:val="24"/>
          <w:szCs w:val="24"/>
        </w:rPr>
        <w:t>statement.</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After we create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we must add the object to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to receive Debug output.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3" w:name="_Toc351953104"/>
      <w:bookmarkStart w:id="154" w:name="_Toc368016300"/>
      <w:r w:rsidRPr="00844844">
        <w:rPr>
          <w:rFonts w:asciiTheme="minorHAnsi" w:hAnsiTheme="minorHAnsi" w:cs="Segoe UI"/>
          <w:color w:val="333333"/>
          <w:sz w:val="30"/>
          <w:szCs w:val="30"/>
        </w:rPr>
        <w:t>Create a Sample with the Debug Class</w:t>
      </w:r>
      <w:bookmarkEnd w:id="153"/>
      <w:bookmarkEnd w:id="154"/>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Start Visual Studio or Visual C# Express Edition.</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a new Visual C# Console Application project named</w:t>
      </w:r>
      <w:r w:rsidRPr="00844844">
        <w:rPr>
          <w:rStyle w:val="apple-converted-space"/>
          <w:rFonts w:cs="Times New Roman"/>
          <w:color w:val="333333"/>
          <w:sz w:val="24"/>
          <w:szCs w:val="24"/>
        </w:rPr>
        <w:t> </w:t>
      </w:r>
      <w:r w:rsidRPr="00844844">
        <w:rPr>
          <w:rStyle w:val="userinput"/>
          <w:rFonts w:cs="Times New Roman"/>
          <w:b/>
          <w:bCs/>
          <w:color w:val="333333"/>
          <w:sz w:val="24"/>
          <w:szCs w:val="24"/>
        </w:rPr>
        <w:t>conInfo</w:t>
      </w:r>
      <w:r w:rsidRPr="00844844">
        <w:rPr>
          <w:rFonts w:cs="Times New Roman"/>
          <w:color w:val="333333"/>
          <w:sz w:val="24"/>
          <w:szCs w:val="24"/>
        </w:rPr>
        <w:t>. Class1 is created in Visual Studio .NET. Program.cs is created in Visual Studio 2005.</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Add the following namespace at top in Class1 or Program.cs.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initialize variables to contain information about a product, add the following declaration statements to</w:t>
      </w:r>
      <w:r w:rsidRPr="00844844">
        <w:rPr>
          <w:rStyle w:val="apple-converted-space"/>
          <w:rFonts w:cs="Times New Roman"/>
          <w:color w:val="333333"/>
          <w:sz w:val="24"/>
          <w:szCs w:val="24"/>
        </w:rPr>
        <w:t> </w:t>
      </w:r>
      <w:r w:rsidRPr="00844844">
        <w:rPr>
          <w:rFonts w:cs="Times New Roman"/>
          <w:b/>
          <w:bCs/>
          <w:color w:val="333333"/>
          <w:sz w:val="24"/>
          <w:szCs w:val="24"/>
        </w:rPr>
        <w:t>Main</w:t>
      </w:r>
      <w:r w:rsidRPr="00844844">
        <w:rPr>
          <w:rStyle w:val="apple-converted-space"/>
          <w:rFonts w:cs="Times New Roman"/>
          <w:color w:val="333333"/>
          <w:sz w:val="24"/>
          <w:szCs w:val="24"/>
        </w:rPr>
        <w:t> </w:t>
      </w:r>
      <w:r w:rsidRPr="00844844">
        <w:rPr>
          <w:rFonts w:cs="Times New Roman"/>
          <w:color w:val="333333"/>
          <w:sz w:val="24"/>
          <w:szCs w:val="24"/>
        </w:rPr>
        <w:t>method: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string sProdName = "Widget";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int iUnitQty = 100;</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w:t>
      </w:r>
      <w:proofErr w:type="gramEnd"/>
      <w:r w:rsidRPr="00844844">
        <w:rPr>
          <w:rFonts w:asciiTheme="minorHAnsi" w:hAnsiTheme="minorHAnsi" w:cs="Times New Roman"/>
          <w:color w:val="333333"/>
          <w:sz w:val="24"/>
          <w:szCs w:val="24"/>
        </w:rPr>
        <w:t xml:space="preserve"> dUnitCost = 1.03;</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Specify the message that the class produces as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Press the CTRL+ALT+O key combination to make sure that the Output window is visible.</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method to indent subsequent messages in the Output window:</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display the content of selected variables,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as follows:</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 + iUnitQty.ToString());</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 dUnitCost.ToString());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We can also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to display the namespace and the class name for an existent object. For example, the following code displays the</w:t>
      </w:r>
      <w:r w:rsidRPr="00844844">
        <w:rPr>
          <w:rStyle w:val="apple-converted-space"/>
          <w:rFonts w:cs="Times New Roman"/>
          <w:color w:val="333333"/>
          <w:sz w:val="24"/>
          <w:szCs w:val="24"/>
        </w:rPr>
        <w:t> </w:t>
      </w:r>
      <w:r w:rsidRPr="00844844">
        <w:rPr>
          <w:rFonts w:cs="Times New Roman"/>
          <w:b/>
          <w:bCs/>
          <w:color w:val="333333"/>
          <w:sz w:val="24"/>
          <w:szCs w:val="24"/>
        </w:rPr>
        <w:t>System.Xml.XmlDocument</w:t>
      </w:r>
      <w:r w:rsidRPr="00844844">
        <w:rPr>
          <w:rStyle w:val="apple-converted-space"/>
          <w:rFonts w:cs="Times New Roman"/>
          <w:color w:val="333333"/>
          <w:sz w:val="24"/>
          <w:szCs w:val="24"/>
        </w:rPr>
        <w:t> </w:t>
      </w:r>
      <w:r w:rsidRPr="00844844">
        <w:rPr>
          <w:rFonts w:cs="Times New Roman"/>
          <w:color w:val="333333"/>
          <w:sz w:val="24"/>
          <w:szCs w:val="24"/>
        </w:rPr>
        <w:t>namespace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System.Xml.XmlDocument oxml = new System.Xml.XmlDocument();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lastRenderedPageBreak/>
        <w:t>Debug.WriteLine(</w:t>
      </w:r>
      <w:proofErr w:type="gramEnd"/>
      <w:r w:rsidRPr="00844844">
        <w:rPr>
          <w:rFonts w:asciiTheme="minorHAnsi" w:hAnsiTheme="minorHAnsi" w:cs="Times New Roman"/>
          <w:color w:val="333333"/>
          <w:sz w:val="24"/>
          <w:szCs w:val="24"/>
        </w:rPr>
        <w:t>oxml);</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organize the output, we can include a category as an optional, second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units on hand are" + iUnitQty,"Field");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dUnitCost.ToString(),"Field");</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 + (iUnitQty * dUnitCost),"Calc");</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The Output window can display messages only if a designated condition evaluates to true by using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The condition to be evaluated is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method. The second parameter of</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is the message that appears only if the condition in the first parameter evaluates to true.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&gt; 50, "This message WILL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&lt; 50, "This message will NOT appear");</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Use the</w:t>
      </w:r>
      <w:r w:rsidRPr="00844844">
        <w:rPr>
          <w:rStyle w:val="apple-converted-space"/>
          <w:rFonts w:cs="Times New Roman"/>
          <w:color w:val="333333"/>
          <w:sz w:val="24"/>
          <w:szCs w:val="24"/>
        </w:rPr>
        <w:t> </w:t>
      </w:r>
      <w:r w:rsidRPr="00844844">
        <w:rPr>
          <w:rFonts w:cs="Times New Roman"/>
          <w:b/>
          <w:bCs/>
          <w:color w:val="333333"/>
          <w:sz w:val="24"/>
          <w:szCs w:val="24"/>
        </w:rPr>
        <w:t>Assert</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so that the Output window displays the message only if a specified condition evaluates to false: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&gt; 1, "Message will NOT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&lt; 1, "Message will appear since dUnitcost &lt; 1 is false");</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the</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objects for the Console window (tr1) and for a text file named Output.txt (tr2), and then add each object to the</w:t>
      </w:r>
      <w:r w:rsidRPr="00844844">
        <w:rPr>
          <w:rStyle w:val="apple-converted-space"/>
          <w:rFonts w:cs="Times New Roman"/>
          <w:color w:val="333333"/>
          <w:sz w:val="24"/>
          <w:szCs w:val="24"/>
        </w:rPr>
        <w:t> </w:t>
      </w:r>
      <w:r w:rsidRPr="00844844">
        <w:rPr>
          <w:rFonts w:cs="Times New Roman"/>
          <w:b/>
          <w:bCs/>
          <w:color w:val="333333"/>
          <w:sz w:val="24"/>
          <w:szCs w:val="24"/>
        </w:rPr>
        <w:t>Debug Listeners</w:t>
      </w:r>
      <w:r w:rsidRPr="00844844">
        <w:rPr>
          <w:rStyle w:val="apple-converted-space"/>
          <w:rFonts w:cs="Times New Roman"/>
          <w:color w:val="333333"/>
          <w:sz w:val="24"/>
          <w:szCs w:val="24"/>
        </w:rPr>
        <w:t> </w:t>
      </w:r>
      <w:r w:rsidRPr="00844844">
        <w:rPr>
          <w:rFonts w:cs="Times New Roman"/>
          <w:color w:val="333333"/>
          <w:sz w:val="24"/>
          <w:szCs w:val="24"/>
        </w:rPr>
        <w:t>collection:</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tr1 = new TextWriterTraceListener(System.Console.Out);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Debug.Listeners.Add(tr1);</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tr2 = new TextWriterTraceListener(System.IO.File.CreateText("Output.txt"));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 to remove the indentation for subsequent messages that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generates. When we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methods together, the reader can distinguish the output as group.</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Debug.Unindent();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lastRenderedPageBreak/>
        <w:t>To make sure that each</w:t>
      </w:r>
      <w:r w:rsidRPr="00844844">
        <w:rPr>
          <w:rStyle w:val="apple-converted-space"/>
          <w:rFonts w:cs="Times New Roman"/>
          <w:color w:val="333333"/>
          <w:sz w:val="24"/>
          <w:szCs w:val="24"/>
        </w:rPr>
        <w:t> </w:t>
      </w:r>
      <w:r w:rsidRPr="00844844">
        <w:rPr>
          <w:rFonts w:cs="Times New Roman"/>
          <w:b/>
          <w:bCs/>
          <w:color w:val="333333"/>
          <w:sz w:val="24"/>
          <w:szCs w:val="24"/>
        </w:rPr>
        <w:t>Listener</w:t>
      </w:r>
      <w:r w:rsidRPr="00844844">
        <w:rPr>
          <w:rStyle w:val="apple-converted-space"/>
          <w:rFonts w:cs="Times New Roman"/>
          <w:color w:val="333333"/>
          <w:sz w:val="24"/>
          <w:szCs w:val="24"/>
        </w:rPr>
        <w:t> </w:t>
      </w:r>
      <w:r w:rsidRPr="00844844">
        <w:rPr>
          <w:rFonts w:cs="Times New Roman"/>
          <w:color w:val="333333"/>
          <w:sz w:val="24"/>
          <w:szCs w:val="24"/>
        </w:rPr>
        <w:t>object receives all its output, call the</w:t>
      </w:r>
      <w:r w:rsidRPr="00844844">
        <w:rPr>
          <w:rStyle w:val="apple-converted-space"/>
          <w:rFonts w:cs="Times New Roman"/>
          <w:color w:val="333333"/>
          <w:sz w:val="24"/>
          <w:szCs w:val="24"/>
        </w:rPr>
        <w:t> </w:t>
      </w:r>
      <w:r w:rsidRPr="00844844">
        <w:rPr>
          <w:rFonts w:cs="Times New Roman"/>
          <w:b/>
          <w:bCs/>
          <w:color w:val="333333"/>
          <w:sz w:val="24"/>
          <w:szCs w:val="24"/>
        </w:rPr>
        <w:t>Flush</w:t>
      </w:r>
      <w:r w:rsidRPr="00844844">
        <w:rPr>
          <w:rStyle w:val="apple-converted-space"/>
          <w:rFonts w:cs="Times New Roman"/>
          <w:color w:val="333333"/>
          <w:sz w:val="24"/>
          <w:szCs w:val="24"/>
        </w:rPr>
        <w:t> </w:t>
      </w:r>
      <w:r w:rsidRPr="00844844">
        <w:rPr>
          <w:rFonts w:cs="Times New Roman"/>
          <w:color w:val="333333"/>
          <w:sz w:val="24"/>
          <w:szCs w:val="24"/>
        </w:rPr>
        <w:t>method for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buffers: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5" w:name="_Toc351953105"/>
      <w:bookmarkStart w:id="156" w:name="_Toc368016301"/>
      <w:r w:rsidRPr="00844844">
        <w:rPr>
          <w:rFonts w:asciiTheme="minorHAnsi" w:hAnsiTheme="minorHAnsi" w:cs="Segoe UI"/>
          <w:color w:val="333333"/>
          <w:sz w:val="30"/>
          <w:szCs w:val="30"/>
        </w:rPr>
        <w:t>Using the Trace Class</w:t>
      </w:r>
      <w:bookmarkEnd w:id="155"/>
      <w:bookmarkEnd w:id="156"/>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also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produce messages that monitor the execution of an application.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Fonts w:cs="Times New Roman"/>
          <w:color w:val="333333"/>
          <w:sz w:val="24"/>
          <w:szCs w:val="24"/>
          <w:shd w:val="clear" w:color="auto" w:fill="FFFFFF"/>
        </w:rPr>
        <w:t>classes share most of the same methods to produce output, including the following:</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WriteLineIf</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Unindent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Assert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Flush</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classes separately or together in the same application. In a Debug Solution Configuration project, both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are active. The project generates output from both of these classes to all</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 However, a Release Solution Configuration project only generates output from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The Release Solution Configuration project ignores any</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method invocations.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7" w:name="_Toc351953106"/>
      <w:bookmarkStart w:id="158" w:name="_Toc368016302"/>
      <w:r w:rsidRPr="00844844">
        <w:rPr>
          <w:rFonts w:asciiTheme="minorHAnsi" w:hAnsiTheme="minorHAnsi" w:cs="Segoe UI"/>
          <w:color w:val="333333"/>
          <w:sz w:val="30"/>
          <w:szCs w:val="30"/>
        </w:rPr>
        <w:lastRenderedPageBreak/>
        <w:t>Verify That It Works</w:t>
      </w:r>
      <w:bookmarkEnd w:id="157"/>
      <w:bookmarkEnd w:id="158"/>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Make sure that</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is the current solution configuration.</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If the</w:t>
      </w:r>
      <w:r w:rsidRPr="00844844">
        <w:rPr>
          <w:rStyle w:val="apple-converted-space"/>
          <w:rFonts w:cs="Times New Roman"/>
          <w:b/>
          <w:bCs/>
          <w:color w:val="333333"/>
          <w:sz w:val="24"/>
          <w:szCs w:val="24"/>
        </w:rPr>
        <w:t> </w:t>
      </w:r>
      <w:r w:rsidRPr="00844844">
        <w:rPr>
          <w:rStyle w:val="Strong"/>
          <w:rFonts w:cs="Times New Roman"/>
          <w:color w:val="333333"/>
          <w:sz w:val="24"/>
          <w:szCs w:val="24"/>
        </w:rPr>
        <w:t>Solution Explorer</w:t>
      </w:r>
      <w:r w:rsidRPr="00844844">
        <w:rPr>
          <w:rStyle w:val="apple-converted-space"/>
          <w:rFonts w:cs="Times New Roman"/>
          <w:color w:val="333333"/>
          <w:sz w:val="24"/>
          <w:szCs w:val="24"/>
        </w:rPr>
        <w:t> </w:t>
      </w:r>
      <w:r w:rsidRPr="00844844">
        <w:rPr>
          <w:rFonts w:cs="Times New Roman"/>
          <w:color w:val="333333"/>
          <w:sz w:val="24"/>
          <w:szCs w:val="24"/>
        </w:rPr>
        <w:t>window is not visible, press the CTRL+ALT+L key combination to display this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Right-click</w:t>
      </w:r>
      <w:r w:rsidRPr="00844844">
        <w:rPr>
          <w:rStyle w:val="apple-converted-space"/>
          <w:rFonts w:cs="Times New Roman"/>
          <w:color w:val="333333"/>
          <w:sz w:val="24"/>
          <w:szCs w:val="24"/>
        </w:rPr>
        <w:t> </w:t>
      </w:r>
      <w:proofErr w:type="gramStart"/>
      <w:r w:rsidRPr="00844844">
        <w:rPr>
          <w:rStyle w:val="Strong"/>
          <w:rFonts w:cs="Times New Roman"/>
          <w:color w:val="333333"/>
          <w:sz w:val="24"/>
          <w:szCs w:val="24"/>
        </w:rPr>
        <w:t>conInfo</w:t>
      </w:r>
      <w:r w:rsidRPr="00844844">
        <w:rPr>
          <w:rFonts w:cs="Times New Roman"/>
          <w:color w:val="333333"/>
          <w:sz w:val="24"/>
          <w:szCs w:val="24"/>
        </w:rPr>
        <w:t>,</w:t>
      </w:r>
      <w:proofErr w:type="gramEnd"/>
      <w:r w:rsidRPr="00844844">
        <w:rPr>
          <w:rFonts w:cs="Times New Roman"/>
          <w:color w:val="333333"/>
          <w:sz w:val="24"/>
          <w:szCs w:val="24"/>
        </w:rPr>
        <w:t xml:space="preserv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Properties</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left pane of the conInfo property page, under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make sure that the arrow points to</w:t>
      </w:r>
      <w:r w:rsidRPr="00844844">
        <w:rPr>
          <w:rStyle w:val="Strong"/>
          <w:rFonts w:cs="Times New Roman"/>
          <w:color w:val="333333"/>
          <w:sz w:val="24"/>
          <w:szCs w:val="24"/>
        </w:rPr>
        <w:t>Debugging</w:t>
      </w:r>
      <w:r w:rsidRPr="00844844">
        <w:rPr>
          <w:rFonts w:cs="Times New Roman"/>
          <w:color w:val="333333"/>
          <w:sz w:val="24"/>
          <w:szCs w:val="24"/>
        </w:rPr>
        <w:t>.</w:t>
      </w:r>
      <w:r w:rsidRPr="00844844">
        <w:rPr>
          <w:rFonts w:cs="Times New Roman"/>
          <w:color w:val="333333"/>
          <w:sz w:val="24"/>
          <w:szCs w:val="24"/>
        </w:rPr>
        <w:br/>
      </w:r>
      <w:r w:rsidRPr="00844844">
        <w:rPr>
          <w:rFonts w:cs="Times New Roman"/>
          <w:color w:val="333333"/>
          <w:sz w:val="24"/>
          <w:szCs w:val="24"/>
        </w:rPr>
        <w:br/>
      </w:r>
      <w:r w:rsidRPr="00844844">
        <w:rPr>
          <w:rFonts w:cs="Times New Roman"/>
          <w:b/>
          <w:bCs/>
          <w:color w:val="333333"/>
          <w:sz w:val="24"/>
          <w:szCs w:val="24"/>
        </w:rPr>
        <w:t>Note</w:t>
      </w:r>
      <w:r w:rsidRPr="00844844">
        <w:rPr>
          <w:rStyle w:val="apple-converted-space"/>
          <w:rFonts w:cs="Times New Roman"/>
          <w:color w:val="333333"/>
          <w:sz w:val="24"/>
          <w:szCs w:val="24"/>
        </w:rPr>
        <w:t> </w:t>
      </w:r>
      <w:r w:rsidRPr="00844844">
        <w:rPr>
          <w:rFonts w:cs="Times New Roman"/>
          <w:color w:val="333333"/>
          <w:sz w:val="24"/>
          <w:szCs w:val="24"/>
        </w:rPr>
        <w:t xml:space="preserve">In Visual C# 2005 and in Visual </w:t>
      </w:r>
      <w:proofErr w:type="gramStart"/>
      <w:r w:rsidRPr="00844844">
        <w:rPr>
          <w:rFonts w:cs="Times New Roman"/>
          <w:color w:val="333333"/>
          <w:sz w:val="24"/>
          <w:szCs w:val="24"/>
        </w:rPr>
        <w:t>C# 2005 Express Edition</w:t>
      </w:r>
      <w:proofErr w:type="gramEnd"/>
      <w:r w:rsidRPr="00844844">
        <w:rPr>
          <w:rFonts w:cs="Times New Roman"/>
          <w:color w:val="333333"/>
          <w:sz w:val="24"/>
          <w:szCs w:val="24"/>
        </w:rPr>
        <w:t>, click</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Style w:val="apple-converted-space"/>
          <w:rFonts w:cs="Times New Roman"/>
          <w:color w:val="333333"/>
          <w:sz w:val="24"/>
          <w:szCs w:val="24"/>
        </w:rPr>
        <w:t> </w:t>
      </w:r>
      <w:r w:rsidRPr="00844844">
        <w:rPr>
          <w:rFonts w:cs="Times New Roman"/>
          <w:color w:val="333333"/>
          <w:sz w:val="24"/>
          <w:szCs w:val="24"/>
        </w:rPr>
        <w:t>page.</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Above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drop-down list box,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OK</w:t>
      </w:r>
      <w:r w:rsidRPr="00844844">
        <w:rPr>
          <w:rFonts w:cs="Times New Roman"/>
          <w:color w:val="333333"/>
          <w:sz w:val="24"/>
          <w:szCs w:val="24"/>
        </w:rPr>
        <w:t>. 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Fonts w:cs="Times New Roman"/>
          <w:color w:val="333333"/>
          <w:sz w:val="24"/>
          <w:szCs w:val="24"/>
        </w:rPr>
        <w:t>drop-down list box in the</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page,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Save</w:t>
      </w:r>
      <w:r w:rsidRPr="00844844">
        <w:rPr>
          <w:rStyle w:val="apple-converted-space"/>
          <w:rFonts w:cs="Times New Roman"/>
          <w:color w:val="333333"/>
          <w:sz w:val="24"/>
          <w:szCs w:val="24"/>
        </w:rPr>
        <w:t> </w:t>
      </w:r>
      <w:r w:rsidRPr="00844844">
        <w:rPr>
          <w:rFonts w:cs="Times New Roman"/>
          <w:color w:val="333333"/>
          <w:sz w:val="24"/>
          <w:szCs w:val="24"/>
        </w:rPr>
        <w:t>on the</w:t>
      </w:r>
      <w:r w:rsidRPr="00844844">
        <w:rPr>
          <w:rStyle w:val="apple-converted-space"/>
          <w:rFonts w:cs="Times New Roman"/>
          <w:color w:val="333333"/>
          <w:sz w:val="24"/>
          <w:szCs w:val="24"/>
        </w:rPr>
        <w:t> </w:t>
      </w:r>
      <w:r w:rsidRPr="00844844">
        <w:rPr>
          <w:rStyle w:val="Strong"/>
          <w:rFonts w:cs="Times New Roman"/>
          <w:color w:val="333333"/>
          <w:sz w:val="24"/>
          <w:szCs w:val="24"/>
        </w:rPr>
        <w:t>File</w:t>
      </w:r>
      <w:r w:rsidRPr="00844844">
        <w:rPr>
          <w:rStyle w:val="apple-converted-space"/>
          <w:rFonts w:cs="Times New Roman"/>
          <w:color w:val="333333"/>
          <w:sz w:val="24"/>
          <w:szCs w:val="24"/>
        </w:rPr>
        <w:t> </w:t>
      </w:r>
      <w:r w:rsidRPr="00844844">
        <w:rPr>
          <w:rFonts w:cs="Times New Roman"/>
          <w:color w:val="333333"/>
          <w:sz w:val="24"/>
          <w:szCs w:val="24"/>
        </w:rPr>
        <w:t>menu.</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CTRL+ALT+O to display the Output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the F5 key to run the code. When the</w:t>
      </w:r>
      <w:r w:rsidRPr="00844844">
        <w:rPr>
          <w:rStyle w:val="apple-converted-space"/>
          <w:rFonts w:cs="Times New Roman"/>
          <w:color w:val="333333"/>
          <w:sz w:val="24"/>
          <w:szCs w:val="24"/>
        </w:rPr>
        <w:t> </w:t>
      </w:r>
      <w:r w:rsidRPr="00844844">
        <w:rPr>
          <w:rStyle w:val="Strong"/>
          <w:rFonts w:cs="Times New Roman"/>
          <w:color w:val="333333"/>
          <w:sz w:val="24"/>
          <w:szCs w:val="24"/>
        </w:rPr>
        <w:t>Assertion Failed</w:t>
      </w:r>
      <w:r w:rsidRPr="00844844">
        <w:rPr>
          <w:rStyle w:val="apple-converted-space"/>
          <w:rFonts w:cs="Times New Roman"/>
          <w:color w:val="333333"/>
          <w:sz w:val="24"/>
          <w:szCs w:val="24"/>
        </w:rPr>
        <w:t> </w:t>
      </w:r>
      <w:r w:rsidRPr="00844844">
        <w:rPr>
          <w:rFonts w:cs="Times New Roman"/>
          <w:color w:val="333333"/>
          <w:sz w:val="24"/>
          <w:szCs w:val="24"/>
        </w:rPr>
        <w:t>dialog box appears, click</w:t>
      </w:r>
      <w:r w:rsidRPr="00844844">
        <w:rPr>
          <w:rStyle w:val="apple-converted-space"/>
          <w:rFonts w:cs="Times New Roman"/>
          <w:color w:val="333333"/>
          <w:sz w:val="24"/>
          <w:szCs w:val="24"/>
        </w:rPr>
        <w:t> </w:t>
      </w:r>
      <w:r w:rsidRPr="00844844">
        <w:rPr>
          <w:rStyle w:val="Strong"/>
          <w:rFonts w:cs="Times New Roman"/>
          <w:color w:val="333333"/>
          <w:sz w:val="24"/>
          <w:szCs w:val="24"/>
        </w:rPr>
        <w:t>Ignore</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Console window, press ENTER. The program should finish, and the Output window should display the output that resembles the following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Debug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per unit cost is1.03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Calc: Total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 DEBUG ASSERTION FAILED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Short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Message will appear since dUnitcost  &lt; 1 is false</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Long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at Class1.Main(String[] args)  &lt;%Path%&gt;\class1.cs(34)</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The Console window and the Output.txt file should display the following output: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 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rPr>
          <w:rFonts w:cs="Times New Roman"/>
          <w:sz w:val="24"/>
          <w:szCs w:val="24"/>
        </w:rPr>
      </w:pPr>
      <w:r w:rsidRPr="00844844">
        <w:rPr>
          <w:rFonts w:cs="Times New Roman"/>
          <w:b/>
          <w:bCs/>
          <w:color w:val="333333"/>
          <w:sz w:val="24"/>
          <w:szCs w:val="24"/>
          <w:shd w:val="clear" w:color="auto" w:fill="FFFFFF"/>
        </w:rPr>
        <w:t>Note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44844">
        <w:rPr>
          <w:rStyle w:val="HTMLVariable"/>
          <w:rFonts w:cs="Times New Roman"/>
          <w:color w:val="333333"/>
          <w:sz w:val="24"/>
          <w:szCs w:val="24"/>
          <w:shd w:val="clear" w:color="auto" w:fill="FFFFFF"/>
        </w:rPr>
        <w:t>User login</w:t>
      </w:r>
      <w:r w:rsidRPr="00844844">
        <w:rPr>
          <w:rFonts w:cs="Times New Roman"/>
          <w:color w:val="333333"/>
          <w:sz w:val="24"/>
          <w:szCs w:val="24"/>
          <w:shd w:val="clear" w:color="auto" w:fill="FFFFFF"/>
        </w:rPr>
        <w:t xml:space="preserve">\My Documents\Visual Studio Projects\conInfo\bin. In Visual C# 2005 and in Visual </w:t>
      </w:r>
      <w:proofErr w:type="gramStart"/>
      <w:r w:rsidRPr="00844844">
        <w:rPr>
          <w:rFonts w:cs="Times New Roman"/>
          <w:color w:val="333333"/>
          <w:sz w:val="24"/>
          <w:szCs w:val="24"/>
          <w:shd w:val="clear" w:color="auto" w:fill="FFFFFF"/>
        </w:rPr>
        <w:t>C# 2005 Express Edition</w:t>
      </w:r>
      <w:proofErr w:type="gramEnd"/>
      <w:r w:rsidRPr="00844844">
        <w:rPr>
          <w:rFonts w:cs="Times New Roman"/>
          <w:color w:val="333333"/>
          <w:sz w:val="24"/>
          <w:szCs w:val="24"/>
          <w:shd w:val="clear" w:color="auto" w:fill="FFFFFF"/>
        </w:rPr>
        <w:t>, the Output.txt file is located in the following folder:</w:t>
      </w:r>
    </w:p>
    <w:p w:rsidR="008538A3" w:rsidRPr="00844844" w:rsidRDefault="008538A3" w:rsidP="008538A3">
      <w:pPr>
        <w:shd w:val="clear" w:color="auto" w:fill="FFFFFF"/>
        <w:rPr>
          <w:rFonts w:cs="Times New Roman"/>
          <w:color w:val="333333"/>
          <w:sz w:val="24"/>
          <w:szCs w:val="24"/>
        </w:rPr>
      </w:pPr>
      <w:r w:rsidRPr="00844844">
        <w:rPr>
          <w:rFonts w:cs="Times New Roman"/>
          <w:color w:val="333333"/>
          <w:sz w:val="24"/>
          <w:szCs w:val="24"/>
        </w:rPr>
        <w:t>C:\Documents and Settings\</w:t>
      </w:r>
      <w:r w:rsidRPr="00844844">
        <w:rPr>
          <w:rStyle w:val="HTMLVariable"/>
          <w:rFonts w:cs="Times New Roman"/>
          <w:color w:val="333333"/>
          <w:sz w:val="24"/>
          <w:szCs w:val="24"/>
        </w:rPr>
        <w:t>User login</w:t>
      </w:r>
      <w:r w:rsidRPr="00844844">
        <w:rPr>
          <w:rFonts w:cs="Times New Roman"/>
          <w:color w:val="333333"/>
          <w:sz w:val="24"/>
          <w:szCs w:val="24"/>
        </w:rPr>
        <w:t>\My Documents\Visual Studio 2005\Projects\conInfo\conInfo\bin\Debug</w:t>
      </w:r>
      <w:bookmarkStart w:id="159" w:name="_GoBack"/>
      <w:bookmarkEnd w:id="159"/>
    </w:p>
    <w:p w:rsidR="008538A3" w:rsidRPr="00844844" w:rsidRDefault="008538A3" w:rsidP="008538A3">
      <w:pPr>
        <w:rPr>
          <w:rFonts w:cs="Times New Roman"/>
          <w:sz w:val="24"/>
          <w:szCs w:val="24"/>
        </w:rPr>
      </w:pP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60" w:name="_Toc351953107"/>
      <w:bookmarkStart w:id="161" w:name="_Toc368016303"/>
      <w:r w:rsidRPr="00844844">
        <w:rPr>
          <w:rFonts w:asciiTheme="minorHAnsi" w:hAnsiTheme="minorHAnsi" w:cs="Segoe UI"/>
          <w:color w:val="333333"/>
          <w:sz w:val="30"/>
          <w:szCs w:val="30"/>
        </w:rPr>
        <w:lastRenderedPageBreak/>
        <w:t>Complete Code Listing</w:t>
      </w:r>
      <w:bookmarkEnd w:id="160"/>
      <w:bookmarkEnd w:id="161"/>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class</w:t>
      </w:r>
      <w:proofErr w:type="gramEnd"/>
      <w:r w:rsidRPr="00844844">
        <w:rPr>
          <w:rFonts w:asciiTheme="minorHAnsi" w:hAnsiTheme="minorHAnsi" w:cs="Times New Roman"/>
          <w:color w:val="333333"/>
          <w:sz w:val="24"/>
          <w:szCs w:val="24"/>
        </w:rPr>
        <w:t xml:space="preserve"> Class1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[STAThread]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static</w:t>
      </w:r>
      <w:proofErr w:type="gramEnd"/>
      <w:r w:rsidRPr="00844844">
        <w:rPr>
          <w:rFonts w:asciiTheme="minorHAnsi" w:hAnsiTheme="minorHAnsi" w:cs="Times New Roman"/>
          <w:color w:val="333333"/>
          <w:sz w:val="24"/>
          <w:szCs w:val="24"/>
        </w:rPr>
        <w:t xml:space="preserve"> void Main(string[] args)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string</w:t>
      </w:r>
      <w:proofErr w:type="gramEnd"/>
      <w:r w:rsidRPr="00844844">
        <w:rPr>
          <w:rFonts w:asciiTheme="minorHAnsi" w:hAnsiTheme="minorHAnsi" w:cs="Times New Roman"/>
          <w:color w:val="333333"/>
          <w:sz w:val="24"/>
          <w:szCs w:val="24"/>
        </w:rPr>
        <w:t xml:space="preserve"> sProdName = "Widget";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int</w:t>
      </w:r>
      <w:proofErr w:type="gramEnd"/>
      <w:r w:rsidRPr="00844844">
        <w:rPr>
          <w:rFonts w:asciiTheme="minorHAnsi" w:hAnsiTheme="minorHAnsi" w:cs="Times New Roman"/>
          <w:color w:val="333333"/>
          <w:sz w:val="24"/>
          <w:szCs w:val="24"/>
        </w:rPr>
        <w:t xml:space="preserve"> iUnitQty = 100;</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  dUnitCost</w:t>
      </w:r>
      <w:proofErr w:type="gramEnd"/>
      <w:r w:rsidRPr="00844844">
        <w:rPr>
          <w:rFonts w:asciiTheme="minorHAnsi" w:hAnsiTheme="minorHAnsi" w:cs="Times New Roman"/>
          <w:color w:val="333333"/>
          <w:sz w:val="24"/>
          <w:szCs w:val="24"/>
        </w:rPr>
        <w:t xml:space="preserve"> = 1.03;</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dUnitCost.ToString());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 oxml = new </w:t>
      </w:r>
      <w:proofErr w:type="gramStart"/>
      <w:r w:rsidRPr="00844844">
        <w:rPr>
          <w:rFonts w:asciiTheme="minorHAnsi" w:hAnsiTheme="minorHAnsi" w:cs="Times New Roman"/>
          <w:color w:val="333333"/>
          <w:sz w:val="24"/>
          <w:szCs w:val="24"/>
        </w:rPr>
        <w:t>System.Xml.XmlDocument(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oxml);</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units on hand are"+iUnitQty,"Field");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is"+dUnitCost.ToString(),"Field");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"+(iUnitQty * dUnitCost),"Calc");</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&lt; 50, "This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&lt; 1, "Message will appear since dUnitcost  &lt; 1 is false");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tr1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tr2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System.IO.File.CreateText("Output.txt"));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"+dUnitCost);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lastRenderedPageBreak/>
        <w:t xml:space="preserve">   }</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62" w:name="_Toc351953108"/>
      <w:bookmarkStart w:id="163" w:name="_Toc368016304"/>
      <w:r w:rsidRPr="00844844">
        <w:rPr>
          <w:rFonts w:asciiTheme="minorHAnsi" w:hAnsiTheme="minorHAnsi" w:cs="Segoe UI"/>
          <w:color w:val="333333"/>
          <w:sz w:val="30"/>
          <w:szCs w:val="30"/>
        </w:rPr>
        <w:t>Troubleshoot</w:t>
      </w:r>
      <w:bookmarkEnd w:id="162"/>
      <w:bookmarkEnd w:id="163"/>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the solution configuration type is</w:t>
      </w:r>
      <w:r w:rsidRPr="00844844">
        <w:rPr>
          <w:rStyle w:val="apple-converted-space"/>
          <w:rFonts w:cs="Times New Roman"/>
          <w:color w:val="333333"/>
          <w:sz w:val="24"/>
          <w:szCs w:val="24"/>
        </w:rPr>
        <w:t> </w:t>
      </w:r>
      <w:r w:rsidRPr="00844844">
        <w:rPr>
          <w:rFonts w:cs="Times New Roman"/>
          <w:b/>
          <w:bCs/>
          <w:color w:val="333333"/>
          <w:sz w:val="24"/>
          <w:szCs w:val="24"/>
        </w:rPr>
        <w:t>Release</w:t>
      </w:r>
      <w:r w:rsidRPr="00844844">
        <w:rPr>
          <w:rFonts w:cs="Times New Roman"/>
          <w:color w:val="333333"/>
          <w:sz w:val="24"/>
          <w:szCs w:val="24"/>
        </w:rPr>
        <w: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output is ignored.</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After we create a</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class for a particular target,</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receives output from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This occurs regardless of whether we use the</w:t>
      </w:r>
      <w:r w:rsidRPr="00844844">
        <w:rPr>
          <w:rStyle w:val="apple-converted-space"/>
          <w:rFonts w:cs="Times New Roman"/>
          <w:color w:val="333333"/>
          <w:sz w:val="24"/>
          <w:szCs w:val="24"/>
        </w:rPr>
        <w:t> </w:t>
      </w:r>
      <w:r w:rsidRPr="00844844">
        <w:rPr>
          <w:rFonts w:cs="Times New Roman"/>
          <w:b/>
          <w:bCs/>
          <w:color w:val="333333"/>
          <w:sz w:val="24"/>
          <w:szCs w:val="24"/>
        </w:rPr>
        <w:t>Add</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or the</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to add</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to the</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class.</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we add a</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object for the same target in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each line of output is duplicated, regardless of whether</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generates the output.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myWriter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myWriter);</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myCreator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roofErr w:type="gramStart"/>
      <w:r w:rsidRPr="00844844">
        <w:rPr>
          <w:rFonts w:asciiTheme="minorHAnsi" w:hAnsiTheme="minorHAnsi" w:cs="Times New Roman"/>
          <w:color w:val="333333"/>
          <w:sz w:val="24"/>
          <w:szCs w:val="24"/>
        </w:rPr>
        <w:t>Trace.Listeners.Add(</w:t>
      </w:r>
      <w:proofErr w:type="gramEnd"/>
      <w:r w:rsidRPr="00844844">
        <w:rPr>
          <w:rFonts w:asciiTheme="minorHAnsi" w:hAnsiTheme="minorHAnsi" w:cs="Times New Roman"/>
          <w:color w:val="333333"/>
          <w:sz w:val="24"/>
          <w:szCs w:val="24"/>
        </w:rPr>
        <w:t>myCreator);</w:t>
      </w:r>
      <w:r w:rsidR="00DF127D" w:rsidRPr="00844844">
        <w:rPr>
          <w:rFonts w:asciiTheme="minorHAnsi" w:hAnsiTheme="minorHAnsi" w:cs="Consolas"/>
          <w:color w:val="333333"/>
        </w:rPr>
        <w:tab/>
      </w:r>
    </w:p>
    <w:p w:rsidR="00DF127D" w:rsidRPr="00844844"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
    <w:p w:rsidR="00844844" w:rsidRDefault="00844844">
      <w:pPr>
        <w:rPr>
          <w:rFonts w:eastAsiaTheme="majorEastAsia" w:cstheme="majorBidi"/>
          <w:color w:val="30818D" w:themeColor="accent1" w:themeShade="BF"/>
          <w:sz w:val="36"/>
          <w:szCs w:val="36"/>
        </w:rPr>
      </w:pPr>
      <w:r>
        <w:br w:type="page"/>
      </w:r>
    </w:p>
    <w:p w:rsidR="00D57D8F" w:rsidRPr="00844844" w:rsidRDefault="00B4442A" w:rsidP="000B1064">
      <w:pPr>
        <w:pStyle w:val="Heading1"/>
        <w:rPr>
          <w:rFonts w:asciiTheme="minorHAnsi" w:hAnsiTheme="minorHAnsi"/>
        </w:rPr>
      </w:pPr>
      <w:bookmarkStart w:id="164" w:name="_Toc368016305"/>
      <w:r w:rsidRPr="00844844">
        <w:rPr>
          <w:rFonts w:asciiTheme="minorHAnsi" w:hAnsiTheme="minorHAnsi"/>
        </w:rPr>
        <w:lastRenderedPageBreak/>
        <w:t>System Security</w:t>
      </w:r>
      <w:r w:rsidR="00D57D8F" w:rsidRPr="00844844">
        <w:rPr>
          <w:rFonts w:asciiTheme="minorHAnsi" w:hAnsiTheme="minorHAnsi"/>
        </w:rPr>
        <w:t xml:space="preserve"> measures:</w:t>
      </w:r>
      <w:bookmarkEnd w:id="164"/>
    </w:p>
    <w:p w:rsidR="00D57D8F" w:rsidRPr="00844844" w:rsidRDefault="00B4442A" w:rsidP="000B1064">
      <w:pPr>
        <w:pStyle w:val="Heading2"/>
        <w:rPr>
          <w:rFonts w:asciiTheme="minorHAnsi" w:hAnsiTheme="minorHAnsi"/>
        </w:rPr>
      </w:pPr>
      <w:bookmarkStart w:id="165" w:name="_Toc368016306"/>
      <w:r w:rsidRPr="00844844">
        <w:rPr>
          <w:rFonts w:asciiTheme="minorHAnsi" w:hAnsiTheme="minorHAnsi"/>
        </w:rPr>
        <w:t>Database/data security</w:t>
      </w:r>
      <w:r w:rsidR="00D57D8F" w:rsidRPr="00844844">
        <w:rPr>
          <w:rFonts w:asciiTheme="minorHAnsi" w:hAnsiTheme="minorHAnsi"/>
        </w:rPr>
        <w:t>:</w:t>
      </w:r>
      <w:bookmarkEnd w:id="165"/>
    </w:p>
    <w:p w:rsidR="00AC3E6A" w:rsidRPr="00844844" w:rsidRDefault="00AC3E6A" w:rsidP="00857E93">
      <w:pPr>
        <w:ind w:firstLine="720"/>
        <w:rPr>
          <w:rFonts w:eastAsia="Arial" w:cs="Times New Roman"/>
          <w:sz w:val="24"/>
          <w:szCs w:val="24"/>
        </w:rPr>
      </w:pPr>
      <w:r w:rsidRPr="00844844">
        <w:rPr>
          <w:rFonts w:eastAsia="Arial" w:cs="Times New Roman"/>
          <w:sz w:val="24"/>
          <w:szCs w:val="24"/>
        </w:rPr>
        <w:t>It encrypts the data stored in the database so that even if someone succeeds to hack the database still not much harm could be done.</w:t>
      </w:r>
    </w:p>
    <w:p w:rsidR="00D57D8F" w:rsidRPr="00844844" w:rsidRDefault="00AC3E6A" w:rsidP="000B1064">
      <w:pPr>
        <w:rPr>
          <w:rFonts w:eastAsia="Arial" w:cs="Times New Roman"/>
          <w:sz w:val="24"/>
          <w:szCs w:val="24"/>
        </w:rPr>
      </w:pPr>
      <w:r w:rsidRPr="00844844">
        <w:rPr>
          <w:rFonts w:eastAsia="Arial" w:cs="Times New Roman"/>
          <w:sz w:val="24"/>
          <w:szCs w:val="24"/>
        </w:rPr>
        <w:t>The application will use Google open-id authentication for web interface.</w:t>
      </w:r>
    </w:p>
    <w:p w:rsidR="00D57D8F" w:rsidRPr="00844844" w:rsidRDefault="00B4442A" w:rsidP="000B1064">
      <w:pPr>
        <w:pStyle w:val="Heading2"/>
        <w:rPr>
          <w:rFonts w:asciiTheme="minorHAnsi" w:hAnsiTheme="minorHAnsi"/>
        </w:rPr>
      </w:pPr>
      <w:bookmarkStart w:id="166" w:name="_Toc368016307"/>
      <w:r w:rsidRPr="00844844">
        <w:rPr>
          <w:rFonts w:asciiTheme="minorHAnsi" w:hAnsiTheme="minorHAnsi"/>
        </w:rPr>
        <w:t>Creation of User profiles and access rights</w:t>
      </w:r>
      <w:bookmarkEnd w:id="166"/>
    </w:p>
    <w:p w:rsidR="00D57D8F" w:rsidRPr="00844844" w:rsidRDefault="00D57D8F" w:rsidP="00D57D8F">
      <w:pPr>
        <w:rPr>
          <w:rFonts w:eastAsia="Arial" w:cs="Times New Roman"/>
          <w:sz w:val="24"/>
          <w:szCs w:val="24"/>
        </w:rPr>
      </w:pPr>
      <w:r w:rsidRPr="00844844">
        <w:rPr>
          <w:rFonts w:eastAsia="Arial" w:cs="Times New Roman"/>
          <w:sz w:val="24"/>
          <w:szCs w:val="24"/>
        </w:rPr>
        <w:t>The software requires a predefined username and password to login.</w:t>
      </w:r>
    </w:p>
    <w:p w:rsidR="00D57D8F" w:rsidRPr="00844844" w:rsidRDefault="00D57D8F" w:rsidP="00D57D8F">
      <w:pPr>
        <w:rPr>
          <w:rFonts w:eastAsia="Arial" w:cs="Times New Roman"/>
          <w:sz w:val="24"/>
          <w:szCs w:val="24"/>
        </w:rPr>
      </w:pPr>
      <w:r w:rsidRPr="00844844">
        <w:rPr>
          <w:rFonts w:eastAsia="Arial" w:cs="Times New Roman"/>
          <w:sz w:val="24"/>
          <w:szCs w:val="24"/>
        </w:rPr>
        <w:t>It allows a</w:t>
      </w:r>
      <w:r w:rsidR="00AC3E6A" w:rsidRPr="00844844">
        <w:rPr>
          <w:rFonts w:eastAsia="Arial" w:cs="Times New Roman"/>
          <w:sz w:val="24"/>
          <w:szCs w:val="24"/>
        </w:rPr>
        <w:t xml:space="preserve"> guest login as well which lets a guest user this application withv</w:t>
      </w:r>
      <w:r w:rsidRPr="00844844">
        <w:rPr>
          <w:rFonts w:eastAsia="Arial" w:cs="Times New Roman"/>
          <w:sz w:val="24"/>
          <w:szCs w:val="24"/>
        </w:rPr>
        <w:t>ery</w:t>
      </w:r>
      <w:r w:rsidR="00AC3E6A" w:rsidRPr="00844844">
        <w:rPr>
          <w:rFonts w:eastAsia="Arial" w:cs="Times New Roman"/>
          <w:sz w:val="24"/>
          <w:szCs w:val="24"/>
        </w:rPr>
        <w:t xml:space="preserve"> limited access to the user data. </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67" w:name="_Toc368016308"/>
      <w:r w:rsidRPr="00844844">
        <w:rPr>
          <w:rFonts w:asciiTheme="minorHAnsi" w:hAnsiTheme="minorHAnsi"/>
        </w:rPr>
        <w:lastRenderedPageBreak/>
        <w:t>Cost Estimation of the Project along with Cost Estimation Model</w:t>
      </w:r>
      <w:bookmarkEnd w:id="167"/>
    </w:p>
    <w:p w:rsidR="00F152C6" w:rsidRPr="00844844" w:rsidRDefault="00F152C6" w:rsidP="00F152C6">
      <w:pPr>
        <w:pStyle w:val="WW-BodyText2"/>
        <w:tabs>
          <w:tab w:val="center" w:pos="4680"/>
          <w:tab w:val="right" w:pos="9000"/>
        </w:tabs>
        <w:ind w:firstLine="720"/>
        <w:rPr>
          <w:rFonts w:asciiTheme="minorHAnsi" w:hAnsiTheme="minorHAnsi"/>
          <w:szCs w:val="24"/>
        </w:rPr>
      </w:pPr>
      <w:r w:rsidRPr="00844844">
        <w:rPr>
          <w:rFonts w:asciiTheme="minorHAnsi" w:hAnsiTheme="minorHAnsi"/>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844844">
        <w:rPr>
          <w:rFonts w:cs="Times New Roman"/>
          <w:sz w:val="24"/>
          <w:szCs w:val="24"/>
        </w:rPr>
        <w:t>a</w:t>
      </w:r>
      <w:proofErr w:type="gramEnd"/>
      <w:r w:rsidRPr="00844844">
        <w:rPr>
          <w:rFonts w:cs="Times New Roman"/>
          <w:sz w:val="24"/>
          <w:szCs w:val="24"/>
        </w:rPr>
        <w:t xml:space="preserve"> older one.</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844844" w:rsidRDefault="00F152C6" w:rsidP="00F152C6">
      <w:pPr>
        <w:tabs>
          <w:tab w:val="center" w:pos="4680"/>
          <w:tab w:val="right" w:pos="9000"/>
        </w:tabs>
        <w:spacing w:line="360" w:lineRule="auto"/>
        <w:jc w:val="both"/>
        <w:rPr>
          <w:rFonts w:cs="Times New Roman"/>
          <w:sz w:val="24"/>
          <w:szCs w:val="24"/>
        </w:rPr>
      </w:pPr>
      <w:r w:rsidRPr="00844844">
        <w:rPr>
          <w:rFonts w:cs="Times New Roman"/>
          <w:sz w:val="24"/>
          <w:szCs w:val="24"/>
        </w:rPr>
        <w:t xml:space="preserve">In developing the cost estimation of a project we need to consider several cost elements. Among them is hardware, personal, facility, operating and supply cost are noteworthy. </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844844" w:rsidRDefault="00F152C6" w:rsidP="00472BB3">
      <w:r w:rsidRPr="00844844">
        <w:rPr>
          <w:rFonts w:cs="Times New Roman"/>
          <w:sz w:val="24"/>
          <w:szCs w:val="24"/>
        </w:rPr>
        <w:lastRenderedPageBreak/>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844844" w:rsidRDefault="006A6154" w:rsidP="00472BB3">
      <w:pPr>
        <w:rPr>
          <w:rFonts w:cs="Times New Roman"/>
          <w:sz w:val="24"/>
          <w:szCs w:val="24"/>
        </w:rPr>
      </w:pPr>
      <w:r w:rsidRPr="00844844">
        <w:rPr>
          <w:rFonts w:cs="Times New Roman"/>
          <w:sz w:val="24"/>
          <w:szCs w:val="24"/>
        </w:rPr>
        <w:t xml:space="preserve">We used the basic COCOMO model, which gives an approximate estimate of our </w:t>
      </w:r>
      <w:r w:rsidR="00747A2A" w:rsidRPr="00844844">
        <w:rPr>
          <w:rFonts w:cs="Times New Roman"/>
          <w:b/>
          <w:sz w:val="24"/>
          <w:szCs w:val="24"/>
        </w:rPr>
        <w:t>CMS</w:t>
      </w:r>
      <w:r w:rsidRPr="00844844">
        <w:rPr>
          <w:rFonts w:cs="Times New Roman"/>
          <w:sz w:val="24"/>
          <w:szCs w:val="24"/>
        </w:rPr>
        <w:t xml:space="preserve"> project parameters. The basic </w:t>
      </w:r>
      <w:r w:rsidR="00660116" w:rsidRPr="00844844">
        <w:rPr>
          <w:rFonts w:cs="Times New Roman"/>
          <w:sz w:val="24"/>
          <w:szCs w:val="24"/>
        </w:rPr>
        <w:t>COCOMO estimation</w:t>
      </w:r>
      <w:r w:rsidRPr="00844844">
        <w:rPr>
          <w:rFonts w:cs="Times New Roman"/>
          <w:sz w:val="24"/>
          <w:szCs w:val="24"/>
        </w:rPr>
        <w:t xml:space="preserve"> model is</w:t>
      </w:r>
      <w:r w:rsidR="00660116" w:rsidRPr="00844844">
        <w:rPr>
          <w:rFonts w:cs="Times New Roman"/>
          <w:sz w:val="24"/>
          <w:szCs w:val="24"/>
        </w:rPr>
        <w:t xml:space="preserve"> given by the following expressions:</w:t>
      </w:r>
    </w:p>
    <w:p w:rsidR="00660116" w:rsidRPr="00844844" w:rsidRDefault="00660116" w:rsidP="00472BB3">
      <w:pPr>
        <w:rPr>
          <w:rFonts w:cs="Times New Roman"/>
          <w:sz w:val="24"/>
          <w:szCs w:val="24"/>
        </w:rPr>
      </w:pPr>
      <w:r w:rsidRPr="00844844">
        <w:rPr>
          <w:rFonts w:cs="Times New Roman"/>
          <w:sz w:val="24"/>
          <w:szCs w:val="24"/>
        </w:rPr>
        <w:t>Effort = a1 * (KLOC</w:t>
      </w:r>
      <w:proofErr w:type="gramStart"/>
      <w:r w:rsidRPr="00844844">
        <w:rPr>
          <w:rFonts w:cs="Times New Roman"/>
          <w:sz w:val="24"/>
          <w:szCs w:val="24"/>
        </w:rPr>
        <w:t>)a2</w:t>
      </w:r>
      <w:proofErr w:type="gramEnd"/>
      <w:r w:rsidRPr="00844844">
        <w:rPr>
          <w:rFonts w:cs="Times New Roman"/>
          <w:sz w:val="24"/>
          <w:szCs w:val="24"/>
        </w:rPr>
        <w:t xml:space="preserve"> PM</w:t>
      </w:r>
    </w:p>
    <w:p w:rsidR="00660116" w:rsidRPr="00844844" w:rsidRDefault="00660116" w:rsidP="00472BB3">
      <w:pPr>
        <w:rPr>
          <w:rFonts w:cs="Times New Roman"/>
          <w:sz w:val="24"/>
          <w:szCs w:val="24"/>
        </w:rPr>
      </w:pPr>
      <w:r w:rsidRPr="00844844">
        <w:rPr>
          <w:rFonts w:cs="Times New Roman"/>
          <w:sz w:val="24"/>
          <w:szCs w:val="24"/>
        </w:rPr>
        <w:t>Tdev = b1 * (Effort</w:t>
      </w:r>
      <w:proofErr w:type="gramStart"/>
      <w:r w:rsidRPr="00844844">
        <w:rPr>
          <w:rFonts w:cs="Times New Roman"/>
          <w:sz w:val="24"/>
          <w:szCs w:val="24"/>
        </w:rPr>
        <w:t>)b2months</w:t>
      </w:r>
      <w:proofErr w:type="gramEnd"/>
    </w:p>
    <w:p w:rsidR="00380B50" w:rsidRPr="00844844" w:rsidRDefault="00380B50" w:rsidP="00472BB3">
      <w:pPr>
        <w:rPr>
          <w:rFonts w:cs="Times New Roman"/>
          <w:sz w:val="24"/>
          <w:szCs w:val="24"/>
        </w:rPr>
      </w:pPr>
      <w:r w:rsidRPr="00844844">
        <w:rPr>
          <w:rFonts w:cs="Times New Roman"/>
          <w:sz w:val="24"/>
          <w:szCs w:val="24"/>
        </w:rPr>
        <w:t>Where</w:t>
      </w:r>
    </w:p>
    <w:p w:rsidR="00380B50" w:rsidRPr="00844844" w:rsidRDefault="00380B50" w:rsidP="00380B50">
      <w:pPr>
        <w:rPr>
          <w:rFonts w:cs="Times New Roman"/>
          <w:sz w:val="24"/>
          <w:szCs w:val="24"/>
        </w:rPr>
      </w:pPr>
      <w:r w:rsidRPr="00844844">
        <w:rPr>
          <w:rFonts w:cs="Times New Roman"/>
          <w:sz w:val="24"/>
          <w:szCs w:val="24"/>
        </w:rPr>
        <w:t>KLOC is the estimated size of the software product expressed in Kilo Lines of Code a1, a2, b1, b2 are constants for each category of software products.</w:t>
      </w:r>
    </w:p>
    <w:p w:rsidR="00380B50" w:rsidRPr="00844844" w:rsidRDefault="00380B50" w:rsidP="00380B50">
      <w:pPr>
        <w:rPr>
          <w:rFonts w:cs="Times New Roman"/>
          <w:sz w:val="24"/>
          <w:szCs w:val="24"/>
        </w:rPr>
      </w:pPr>
      <w:r w:rsidRPr="00844844">
        <w:rPr>
          <w:rFonts w:cs="Times New Roman"/>
          <w:sz w:val="24"/>
          <w:szCs w:val="24"/>
        </w:rPr>
        <w:t>Tdev is the estimated time to develop the software, expressed in months.</w:t>
      </w:r>
    </w:p>
    <w:p w:rsidR="00380B50" w:rsidRPr="00844844" w:rsidRDefault="00380B50" w:rsidP="00380B50">
      <w:pPr>
        <w:rPr>
          <w:rFonts w:cs="Times New Roman"/>
          <w:sz w:val="24"/>
          <w:szCs w:val="24"/>
        </w:rPr>
      </w:pPr>
      <w:r w:rsidRPr="00844844">
        <w:rPr>
          <w:rFonts w:cs="Times New Roman"/>
          <w:sz w:val="24"/>
          <w:szCs w:val="24"/>
        </w:rPr>
        <w:t xml:space="preserve">Effort is the total effort required to develop the software product, expressed in person-month (PM). </w:t>
      </w:r>
    </w:p>
    <w:p w:rsidR="00380B50" w:rsidRPr="00844844" w:rsidRDefault="00380B50" w:rsidP="00380B50">
      <w:pPr>
        <w:rPr>
          <w:rFonts w:cs="Times New Roman"/>
          <w:sz w:val="24"/>
          <w:szCs w:val="24"/>
        </w:rPr>
      </w:pPr>
      <w:r w:rsidRPr="00844844">
        <w:rPr>
          <w:rFonts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Pr="00844844" w:rsidRDefault="00380B50" w:rsidP="00380B50"/>
    <w:p w:rsidR="00380B50" w:rsidRPr="00844844" w:rsidRDefault="00380B50" w:rsidP="00380B50">
      <w:pPr>
        <w:pStyle w:val="Heading2"/>
        <w:rPr>
          <w:rFonts w:asciiTheme="minorHAnsi" w:hAnsiTheme="minorHAnsi"/>
        </w:rPr>
      </w:pPr>
      <w:bookmarkStart w:id="168" w:name="_Toc368016309"/>
      <w:r w:rsidRPr="00844844">
        <w:rPr>
          <w:rFonts w:asciiTheme="minorHAnsi" w:hAnsiTheme="minorHAnsi"/>
        </w:rPr>
        <w:t>Estimation of development effort</w:t>
      </w:r>
      <w:bookmarkEnd w:id="168"/>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effort based on the code size is shown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3.0*(KLOC)1.12  PM</w:t>
      </w:r>
    </w:p>
    <w:p w:rsidR="00380B50" w:rsidRPr="00844844" w:rsidRDefault="00380B50" w:rsidP="00380B50">
      <w:pPr>
        <w:pStyle w:val="Heading2"/>
        <w:rPr>
          <w:rFonts w:asciiTheme="minorHAnsi" w:hAnsiTheme="minorHAnsi"/>
        </w:rPr>
      </w:pPr>
      <w:bookmarkStart w:id="169" w:name="_Toc368016310"/>
      <w:r w:rsidRPr="00844844">
        <w:rPr>
          <w:rFonts w:asciiTheme="minorHAnsi" w:hAnsiTheme="minorHAnsi"/>
        </w:rPr>
        <w:t>Estimation of development time</w:t>
      </w:r>
      <w:bookmarkEnd w:id="169"/>
      <w:r w:rsidRPr="00844844">
        <w:rPr>
          <w:rFonts w:asciiTheme="minorHAnsi" w:hAnsiTheme="minorHAnsi"/>
        </w:rPr>
        <w:t xml:space="preserve"> </w:t>
      </w:r>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development time based on the effort is given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2.5*(Effort)0.35  months</w:t>
      </w:r>
    </w:p>
    <w:p w:rsidR="00380B50" w:rsidRPr="00844844" w:rsidRDefault="00380B50" w:rsidP="00380B50">
      <w:pPr>
        <w:rPr>
          <w:rFonts w:cs="Times New Roman"/>
          <w:sz w:val="24"/>
          <w:szCs w:val="24"/>
        </w:rPr>
      </w:pPr>
      <w:r w:rsidRPr="00844844">
        <w:rPr>
          <w:rFonts w:cs="Times New Roman"/>
          <w:sz w:val="24"/>
          <w:szCs w:val="24"/>
        </w:rPr>
        <w:lastRenderedPageBreak/>
        <w:t xml:space="preserve">Assume that the size of a Semi-detached </w:t>
      </w:r>
      <w:r w:rsidR="00747A2A" w:rsidRPr="00844844">
        <w:rPr>
          <w:rFonts w:cs="Times New Roman"/>
          <w:b/>
          <w:sz w:val="24"/>
          <w:szCs w:val="24"/>
        </w:rPr>
        <w:t>CMS</w:t>
      </w:r>
      <w:r w:rsidRPr="00844844">
        <w:rPr>
          <w:rFonts w:cs="Times New Roman"/>
          <w:sz w:val="24"/>
          <w:szCs w:val="24"/>
        </w:rPr>
        <w:t>produc</w:t>
      </w:r>
      <w:r w:rsidR="00257480" w:rsidRPr="00844844">
        <w:rPr>
          <w:rFonts w:cs="Times New Roman"/>
          <w:sz w:val="24"/>
          <w:szCs w:val="24"/>
        </w:rPr>
        <w:t>t has been estimated to be 3,200</w:t>
      </w:r>
      <w:r w:rsidRPr="00844844">
        <w:rPr>
          <w:rFonts w:cs="Times New Roman"/>
          <w:sz w:val="24"/>
          <w:szCs w:val="24"/>
        </w:rPr>
        <w:t xml:space="preserve"> lines of source code. Assume that the aver</w:t>
      </w:r>
      <w:r w:rsidR="00257480" w:rsidRPr="00844844">
        <w:rPr>
          <w:rFonts w:cs="Times New Roman"/>
          <w:sz w:val="24"/>
          <w:szCs w:val="24"/>
        </w:rPr>
        <w:t xml:space="preserve">age salary of software </w:t>
      </w:r>
      <w:proofErr w:type="gramStart"/>
      <w:r w:rsidR="00257480" w:rsidRPr="00844844">
        <w:rPr>
          <w:rFonts w:cs="Times New Roman"/>
          <w:sz w:val="24"/>
          <w:szCs w:val="24"/>
        </w:rPr>
        <w:t>engineer(</w:t>
      </w:r>
      <w:proofErr w:type="gramEnd"/>
      <w:r w:rsidR="00257480" w:rsidRPr="00844844">
        <w:rPr>
          <w:rFonts w:cs="Times New Roman"/>
          <w:sz w:val="24"/>
          <w:szCs w:val="24"/>
        </w:rPr>
        <w:t>me)</w:t>
      </w:r>
      <w:r w:rsidRPr="00844844">
        <w:rPr>
          <w:rFonts w:cs="Times New Roman"/>
          <w:sz w:val="24"/>
          <w:szCs w:val="24"/>
        </w:rPr>
        <w:t xml:space="preserve"> is Rs. 20</w:t>
      </w:r>
      <w:r w:rsidR="00257480" w:rsidRPr="00844844">
        <w:rPr>
          <w:rFonts w:cs="Times New Roman"/>
          <w:sz w:val="24"/>
          <w:szCs w:val="24"/>
        </w:rPr>
        <w:t>,</w:t>
      </w:r>
      <w:r w:rsidRPr="00844844">
        <w:rPr>
          <w:rFonts w:cs="Times New Roman"/>
          <w:sz w:val="24"/>
          <w:szCs w:val="24"/>
        </w:rPr>
        <w:t>000 per month.</w:t>
      </w:r>
    </w:p>
    <w:p w:rsidR="00660116" w:rsidRPr="00844844" w:rsidRDefault="00660116" w:rsidP="00472BB3">
      <w:pPr>
        <w:rPr>
          <w:rFonts w:cs="Times New Roman"/>
          <w:sz w:val="24"/>
          <w:szCs w:val="24"/>
        </w:rPr>
      </w:pPr>
      <w:r w:rsidRPr="00844844">
        <w:rPr>
          <w:rFonts w:cs="Times New Roman"/>
          <w:sz w:val="24"/>
          <w:szCs w:val="24"/>
        </w:rPr>
        <w:t xml:space="preserve">Assume that the size of our </w:t>
      </w:r>
    </w:p>
    <w:p w:rsidR="00472BB3" w:rsidRPr="00844844" w:rsidRDefault="00700BA3" w:rsidP="00472BB3">
      <w:pPr>
        <w:rPr>
          <w:rFonts w:cs="Times New Roman"/>
          <w:sz w:val="24"/>
          <w:szCs w:val="24"/>
        </w:rPr>
      </w:pPr>
      <w:r w:rsidRPr="00844844">
        <w:rPr>
          <w:rFonts w:cs="Times New Roman"/>
          <w:sz w:val="24"/>
          <w:szCs w:val="24"/>
        </w:rPr>
        <w:t xml:space="preserve">The basic COCOMO estimation formula for </w:t>
      </w:r>
      <w:r w:rsidR="00747A2A" w:rsidRPr="00844844">
        <w:rPr>
          <w:rFonts w:cs="Times New Roman"/>
          <w:b/>
          <w:sz w:val="24"/>
          <w:szCs w:val="24"/>
        </w:rPr>
        <w:t>CMS</w:t>
      </w:r>
      <w:r w:rsidRPr="00844844">
        <w:rPr>
          <w:rFonts w:cs="Times New Roman"/>
          <w:sz w:val="24"/>
          <w:szCs w:val="24"/>
        </w:rPr>
        <w:t xml:space="preserve"> semidetached software:</w:t>
      </w:r>
    </w:p>
    <w:p w:rsidR="000304DC" w:rsidRPr="00844844" w:rsidRDefault="000304DC" w:rsidP="00472BB3">
      <w:pPr>
        <w:rPr>
          <w:rFonts w:cs="Times New Roman"/>
          <w:sz w:val="24"/>
          <w:szCs w:val="24"/>
        </w:rPr>
      </w:pPr>
      <w:r w:rsidRPr="00844844">
        <w:rPr>
          <w:rFonts w:cs="Times New Roman"/>
          <w:sz w:val="24"/>
          <w:szCs w:val="24"/>
        </w:rPr>
        <w:t>Our Effort =3.0*(3.2)1.12</w:t>
      </w:r>
      <w:r w:rsidR="00720DAA" w:rsidRPr="00844844">
        <w:rPr>
          <w:rFonts w:cs="Times New Roman"/>
          <w:sz w:val="24"/>
          <w:szCs w:val="24"/>
        </w:rPr>
        <w:t>PM</w:t>
      </w:r>
    </w:p>
    <w:p w:rsidR="000304DC" w:rsidRPr="00844844" w:rsidRDefault="000304DC" w:rsidP="00472BB3">
      <w:pPr>
        <w:rPr>
          <w:rFonts w:cs="Times New Roman"/>
          <w:sz w:val="24"/>
          <w:szCs w:val="24"/>
        </w:rPr>
      </w:pPr>
      <w:r w:rsidRPr="00844844">
        <w:rPr>
          <w:rFonts w:cs="Times New Roman"/>
          <w:sz w:val="24"/>
          <w:szCs w:val="24"/>
        </w:rPr>
        <w:tab/>
        <w:t xml:space="preserve">     =</w:t>
      </w:r>
      <w:r w:rsidR="00014137" w:rsidRPr="00844844">
        <w:rPr>
          <w:rFonts w:cs="Times New Roman"/>
          <w:sz w:val="24"/>
          <w:szCs w:val="24"/>
        </w:rPr>
        <w:t xml:space="preserve"> 11 PM</w:t>
      </w:r>
    </w:p>
    <w:p w:rsidR="00014137" w:rsidRPr="00844844" w:rsidRDefault="005F4CBB" w:rsidP="00472BB3">
      <w:pPr>
        <w:rPr>
          <w:rFonts w:cs="Times New Roman"/>
          <w:sz w:val="24"/>
          <w:szCs w:val="24"/>
        </w:rPr>
      </w:pPr>
      <w:r w:rsidRPr="00844844">
        <w:rPr>
          <w:rFonts w:cs="Times New Roman"/>
          <w:sz w:val="24"/>
          <w:szCs w:val="24"/>
        </w:rPr>
        <w:t>Normal Development time = 2.5*(11)0.35</w:t>
      </w:r>
      <w:r w:rsidR="00720DAA" w:rsidRPr="00844844">
        <w:rPr>
          <w:rFonts w:cs="Times New Roman"/>
          <w:sz w:val="24"/>
          <w:szCs w:val="24"/>
        </w:rPr>
        <w:t>months</w:t>
      </w:r>
    </w:p>
    <w:p w:rsidR="005F4CBB" w:rsidRPr="00844844" w:rsidRDefault="00720DAA"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5F4CBB" w:rsidRPr="00844844">
        <w:rPr>
          <w:rFonts w:cs="Times New Roman"/>
          <w:sz w:val="24"/>
          <w:szCs w:val="24"/>
        </w:rPr>
        <w:t>=</w:t>
      </w:r>
      <w:r w:rsidR="006375C0" w:rsidRPr="00844844">
        <w:rPr>
          <w:rFonts w:cs="Times New Roman"/>
          <w:sz w:val="24"/>
          <w:szCs w:val="24"/>
        </w:rPr>
        <w:t>6 months</w:t>
      </w:r>
    </w:p>
    <w:p w:rsidR="006375C0" w:rsidRPr="00844844" w:rsidRDefault="006375C0" w:rsidP="00472BB3">
      <w:pPr>
        <w:rPr>
          <w:rFonts w:cs="Times New Roman"/>
          <w:sz w:val="24"/>
          <w:szCs w:val="24"/>
        </w:rPr>
      </w:pPr>
      <w:r w:rsidRPr="00844844">
        <w:rPr>
          <w:rFonts w:cs="Times New Roman"/>
          <w:sz w:val="24"/>
          <w:szCs w:val="24"/>
        </w:rPr>
        <w:t xml:space="preserve">Cost required to develop the </w:t>
      </w:r>
      <w:r w:rsidR="00257480" w:rsidRPr="00844844">
        <w:rPr>
          <w:rFonts w:cs="Times New Roman"/>
          <w:sz w:val="24"/>
          <w:szCs w:val="24"/>
        </w:rPr>
        <w:t>product = Rs</w:t>
      </w:r>
      <w:r w:rsidR="009F6D7A" w:rsidRPr="00844844">
        <w:rPr>
          <w:rFonts w:cs="Times New Roman"/>
          <w:sz w:val="24"/>
          <w:szCs w:val="24"/>
        </w:rPr>
        <w:t>.</w:t>
      </w:r>
      <w:r w:rsidRPr="00844844">
        <w:rPr>
          <w:rFonts w:cs="Times New Roman"/>
          <w:sz w:val="24"/>
          <w:szCs w:val="24"/>
        </w:rPr>
        <w:t xml:space="preserve"> 6 * </w:t>
      </w:r>
      <w:r w:rsidR="00720DAA" w:rsidRPr="00844844">
        <w:rPr>
          <w:rFonts w:cs="Times New Roman"/>
          <w:sz w:val="24"/>
          <w:szCs w:val="24"/>
        </w:rPr>
        <w:t>20000</w:t>
      </w:r>
    </w:p>
    <w:p w:rsidR="00720DAA" w:rsidRPr="00844844" w:rsidRDefault="00257480"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720DAA" w:rsidRPr="00844844">
        <w:rPr>
          <w:rFonts w:cs="Times New Roman"/>
          <w:sz w:val="24"/>
          <w:szCs w:val="24"/>
        </w:rPr>
        <w:t xml:space="preserve">= </w:t>
      </w:r>
      <w:r w:rsidR="009F6D7A" w:rsidRPr="00844844">
        <w:rPr>
          <w:rFonts w:cs="Times New Roman"/>
          <w:sz w:val="24"/>
          <w:szCs w:val="24"/>
        </w:rPr>
        <w:t xml:space="preserve">Rs. </w:t>
      </w:r>
      <w:r w:rsidR="00720DAA" w:rsidRPr="00844844">
        <w:rPr>
          <w:rFonts w:cs="Times New Roman"/>
          <w:sz w:val="24"/>
          <w:szCs w:val="24"/>
        </w:rPr>
        <w:t>120</w:t>
      </w:r>
      <w:r w:rsidR="009F6D7A" w:rsidRPr="00844844">
        <w:rPr>
          <w:rFonts w:cs="Times New Roman"/>
          <w:sz w:val="24"/>
          <w:szCs w:val="24"/>
        </w:rPr>
        <w:t>,</w:t>
      </w:r>
      <w:r w:rsidR="00720DAA" w:rsidRPr="00844844">
        <w:rPr>
          <w:rFonts w:cs="Times New Roman"/>
          <w:sz w:val="24"/>
          <w:szCs w:val="24"/>
        </w:rPr>
        <w:t>000</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70" w:name="_Toc368016311"/>
      <w:r w:rsidRPr="00844844">
        <w:rPr>
          <w:rFonts w:asciiTheme="minorHAnsi" w:hAnsiTheme="minorHAnsi"/>
        </w:rPr>
        <w:lastRenderedPageBreak/>
        <w:t>Reports</w:t>
      </w:r>
      <w:bookmarkEnd w:id="170"/>
      <w:r w:rsidRPr="00844844">
        <w:rPr>
          <w:rFonts w:asciiTheme="minorHAnsi" w:hAnsiTheme="minorHAnsi"/>
        </w:rPr>
        <w:t xml:space="preserve"> </w:t>
      </w:r>
    </w:p>
    <w:p w:rsidR="005C4283" w:rsidRPr="00844844" w:rsidRDefault="005C4283" w:rsidP="005C4283">
      <w:pPr>
        <w:pStyle w:val="BodyText"/>
        <w:tabs>
          <w:tab w:val="num" w:pos="1080"/>
        </w:tabs>
        <w:jc w:val="both"/>
        <w:rPr>
          <w:rFonts w:asciiTheme="minorHAnsi" w:hAnsiTheme="minorHAnsi"/>
        </w:rPr>
      </w:pPr>
    </w:p>
    <w:p w:rsidR="0051251B" w:rsidRDefault="0051251B" w:rsidP="0051251B">
      <w:bookmarkStart w:id="171" w:name="_Toc368016312"/>
      <w:r w:rsidRPr="00B0151B">
        <w:t>List of reports that are likely to be generated</w:t>
      </w:r>
      <w:r>
        <w:t xml:space="preserve"> in this software are given below:</w:t>
      </w:r>
    </w:p>
    <w:p w:rsidR="0051251B" w:rsidRDefault="0051251B" w:rsidP="0051251B">
      <w:pPr>
        <w:pStyle w:val="ListParagraph"/>
        <w:numPr>
          <w:ilvl w:val="0"/>
          <w:numId w:val="39"/>
        </w:numPr>
        <w:spacing w:after="200" w:line="288" w:lineRule="auto"/>
      </w:pPr>
      <w:r>
        <w:t>List of Raw materials used/purchased can be generated</w:t>
      </w:r>
    </w:p>
    <w:p w:rsidR="0051251B" w:rsidRDefault="0051251B" w:rsidP="0051251B">
      <w:pPr>
        <w:pStyle w:val="ListParagraph"/>
        <w:numPr>
          <w:ilvl w:val="0"/>
          <w:numId w:val="39"/>
        </w:numPr>
        <w:spacing w:after="200" w:line="288" w:lineRule="auto"/>
      </w:pPr>
      <w:r>
        <w:t>List of Labors/workers can be generated</w:t>
      </w:r>
    </w:p>
    <w:p w:rsidR="0051251B" w:rsidRDefault="0051251B" w:rsidP="0051251B">
      <w:pPr>
        <w:pStyle w:val="ListParagraph"/>
        <w:numPr>
          <w:ilvl w:val="0"/>
          <w:numId w:val="39"/>
        </w:numPr>
        <w:spacing w:after="200" w:line="288" w:lineRule="auto"/>
      </w:pPr>
      <w:r>
        <w:t>List of buyers can be generated</w:t>
      </w:r>
    </w:p>
    <w:p w:rsidR="0051251B" w:rsidRDefault="0051251B" w:rsidP="0051251B">
      <w:pPr>
        <w:pStyle w:val="ListParagraph"/>
        <w:numPr>
          <w:ilvl w:val="0"/>
          <w:numId w:val="39"/>
        </w:numPr>
        <w:spacing w:after="200" w:line="288" w:lineRule="auto"/>
      </w:pPr>
      <w:r>
        <w:t>Work progress details can be generated</w:t>
      </w:r>
    </w:p>
    <w:p w:rsidR="0051251B" w:rsidRDefault="0051251B" w:rsidP="0051251B">
      <w:pPr>
        <w:pStyle w:val="ListParagraph"/>
        <w:numPr>
          <w:ilvl w:val="0"/>
          <w:numId w:val="39"/>
        </w:numPr>
        <w:spacing w:after="200" w:line="288" w:lineRule="auto"/>
      </w:pPr>
      <w:r>
        <w:t>Fund details can be generated</w:t>
      </w:r>
    </w:p>
    <w:p w:rsidR="00B4442A" w:rsidRPr="00844844" w:rsidRDefault="00B4442A" w:rsidP="00472BB3">
      <w:pPr>
        <w:pStyle w:val="Heading1"/>
        <w:rPr>
          <w:rFonts w:asciiTheme="minorHAnsi" w:hAnsiTheme="minorHAnsi"/>
        </w:rPr>
      </w:pPr>
      <w:r w:rsidRPr="00844844">
        <w:rPr>
          <w:rFonts w:asciiTheme="minorHAnsi" w:hAnsiTheme="minorHAnsi"/>
        </w:rPr>
        <w:t>Future scope and further enhancement of the Project</w:t>
      </w:r>
      <w:bookmarkEnd w:id="171"/>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sink with multiple Construction sites with a centralized database.</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support UNIX / Linux, MAC OSX Operating systems.</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 xml:space="preserve">Mobile application for querying the progress of works assigned to the workers. </w:t>
      </w:r>
    </w:p>
    <w:p w:rsidR="00E239ED" w:rsidRPr="00844844" w:rsidRDefault="00E239ED" w:rsidP="00E239ED">
      <w:pPr>
        <w:pStyle w:val="Heading1"/>
        <w:rPr>
          <w:rFonts w:asciiTheme="minorHAnsi" w:hAnsiTheme="minorHAnsi"/>
        </w:rPr>
      </w:pPr>
      <w:bookmarkStart w:id="172" w:name="_Toc368016313"/>
      <w:r w:rsidRPr="00844844">
        <w:rPr>
          <w:rFonts w:asciiTheme="minorHAnsi" w:hAnsiTheme="minorHAnsi"/>
        </w:rPr>
        <w:t>Bibliography</w:t>
      </w:r>
      <w:bookmarkEnd w:id="172"/>
    </w:p>
    <w:p w:rsidR="00E239ED" w:rsidRPr="00844844" w:rsidRDefault="00C273F0" w:rsidP="00C273F0">
      <w:pPr>
        <w:pStyle w:val="Heading2"/>
        <w:rPr>
          <w:rFonts w:asciiTheme="minorHAnsi" w:hAnsiTheme="minorHAnsi"/>
        </w:rPr>
      </w:pPr>
      <w:bookmarkStart w:id="173" w:name="_Toc368016314"/>
      <w:r w:rsidRPr="00844844">
        <w:rPr>
          <w:rFonts w:asciiTheme="minorHAnsi" w:hAnsiTheme="minorHAnsi"/>
        </w:rPr>
        <w:t>Website</w:t>
      </w:r>
      <w:bookmarkEnd w:id="173"/>
    </w:p>
    <w:p w:rsidR="004A71F0" w:rsidRPr="00844844" w:rsidRDefault="004A71F0" w:rsidP="004A71F0">
      <w:pPr>
        <w:rPr>
          <w:rFonts w:eastAsia="Arial" w:cs="Arial"/>
        </w:rPr>
      </w:pPr>
    </w:p>
    <w:p w:rsidR="004A71F0" w:rsidRPr="00844844" w:rsidRDefault="004C0FA5" w:rsidP="0064486B">
      <w:pPr>
        <w:pStyle w:val="ListParagraph"/>
        <w:numPr>
          <w:ilvl w:val="0"/>
          <w:numId w:val="35"/>
        </w:numPr>
        <w:rPr>
          <w:rFonts w:eastAsia="Arial" w:cs="Arial"/>
        </w:rPr>
      </w:pPr>
      <w:hyperlink r:id="rId49" w:history="1">
        <w:r w:rsidR="004A71F0" w:rsidRPr="00844844">
          <w:rPr>
            <w:rStyle w:val="Hyperlink"/>
            <w:rFonts w:eastAsiaTheme="majorEastAsia" w:cs="Arial"/>
          </w:rPr>
          <w:t>http://www.google.co.in</w:t>
        </w:r>
      </w:hyperlink>
    </w:p>
    <w:p w:rsidR="004A71F0" w:rsidRPr="00844844" w:rsidRDefault="004C0FA5" w:rsidP="0064486B">
      <w:pPr>
        <w:pStyle w:val="ListParagraph"/>
        <w:numPr>
          <w:ilvl w:val="0"/>
          <w:numId w:val="35"/>
        </w:numPr>
        <w:rPr>
          <w:rFonts w:eastAsia="Arial" w:cs="Arial"/>
        </w:rPr>
      </w:pPr>
      <w:hyperlink r:id="rId50" w:history="1">
        <w:r w:rsidR="004A71F0" w:rsidRPr="00844844">
          <w:rPr>
            <w:rStyle w:val="Hyperlink"/>
            <w:rFonts w:eastAsiaTheme="majorEastAsia" w:cs="Arial"/>
          </w:rPr>
          <w:t>http://en.wikipedia.org</w:t>
        </w:r>
      </w:hyperlink>
      <w:r w:rsidR="004A71F0" w:rsidRPr="00844844">
        <w:rPr>
          <w:rFonts w:cs="Arial"/>
        </w:rPr>
        <w:t xml:space="preserve"> </w:t>
      </w:r>
    </w:p>
    <w:p w:rsidR="004A71F0" w:rsidRPr="00844844" w:rsidRDefault="004C0FA5" w:rsidP="0064486B">
      <w:pPr>
        <w:pStyle w:val="ListParagraph"/>
        <w:numPr>
          <w:ilvl w:val="0"/>
          <w:numId w:val="35"/>
        </w:numPr>
        <w:rPr>
          <w:rFonts w:eastAsia="Arial" w:cs="Arial"/>
        </w:rPr>
      </w:pPr>
      <w:hyperlink r:id="rId51" w:history="1">
        <w:r w:rsidR="004A71F0" w:rsidRPr="00844844">
          <w:rPr>
            <w:rStyle w:val="Hyperlink"/>
            <w:rFonts w:eastAsiaTheme="majorEastAsia" w:cs="Arial"/>
          </w:rPr>
          <w:t>http://msdn.microsoft.com/en-us/</w:t>
        </w:r>
      </w:hyperlink>
    </w:p>
    <w:p w:rsidR="004A71F0" w:rsidRPr="00844844" w:rsidRDefault="004C0FA5" w:rsidP="0064486B">
      <w:pPr>
        <w:pStyle w:val="ListParagraph"/>
        <w:numPr>
          <w:ilvl w:val="0"/>
          <w:numId w:val="35"/>
        </w:numPr>
        <w:rPr>
          <w:rFonts w:eastAsia="Arial" w:cs="Arial"/>
        </w:rPr>
      </w:pPr>
      <w:hyperlink r:id="rId52" w:history="1">
        <w:r w:rsidR="004A71F0" w:rsidRPr="00844844">
          <w:rPr>
            <w:rStyle w:val="Hyperlink"/>
            <w:rFonts w:eastAsiaTheme="majorEastAsia" w:cs="Arial"/>
          </w:rPr>
          <w:t>http://www.microsoft.com/en-us/default.aspx</w:t>
        </w:r>
      </w:hyperlink>
    </w:p>
    <w:p w:rsidR="004A71F0" w:rsidRPr="00844844" w:rsidRDefault="004C0FA5" w:rsidP="0064486B">
      <w:pPr>
        <w:pStyle w:val="ListParagraph"/>
        <w:numPr>
          <w:ilvl w:val="0"/>
          <w:numId w:val="35"/>
        </w:numPr>
        <w:rPr>
          <w:rFonts w:eastAsia="Arial" w:cs="Arial"/>
        </w:rPr>
      </w:pPr>
      <w:hyperlink r:id="rId53" w:history="1">
        <w:r w:rsidR="004A71F0" w:rsidRPr="00844844">
          <w:rPr>
            <w:rStyle w:val="Hyperlink"/>
            <w:rFonts w:eastAsiaTheme="majorEastAsia" w:cs="Arial"/>
          </w:rPr>
          <w:t>http://www.codeplex.com/</w:t>
        </w:r>
      </w:hyperlink>
    </w:p>
    <w:p w:rsidR="004A71F0" w:rsidRPr="00844844" w:rsidRDefault="004C0FA5" w:rsidP="0064486B">
      <w:pPr>
        <w:pStyle w:val="ListParagraph"/>
        <w:numPr>
          <w:ilvl w:val="0"/>
          <w:numId w:val="35"/>
        </w:numPr>
        <w:rPr>
          <w:rFonts w:eastAsia="Arial" w:cs="Arial"/>
        </w:rPr>
      </w:pPr>
      <w:hyperlink r:id="rId54" w:history="1">
        <w:r w:rsidR="004A71F0" w:rsidRPr="00844844">
          <w:rPr>
            <w:rStyle w:val="Hyperlink"/>
            <w:rFonts w:eastAsiaTheme="majorEastAsia" w:cs="Arial"/>
          </w:rPr>
          <w:t>http://stackoverflow.com/</w:t>
        </w:r>
      </w:hyperlink>
    </w:p>
    <w:p w:rsidR="004A71F0" w:rsidRPr="00844844" w:rsidRDefault="004C0FA5" w:rsidP="0064486B">
      <w:pPr>
        <w:pStyle w:val="ListParagraph"/>
        <w:numPr>
          <w:ilvl w:val="0"/>
          <w:numId w:val="35"/>
        </w:numPr>
        <w:rPr>
          <w:rFonts w:eastAsia="Arial" w:cs="Arial"/>
        </w:rPr>
      </w:pPr>
      <w:hyperlink r:id="rId55" w:history="1">
        <w:r w:rsidR="004A71F0" w:rsidRPr="00844844">
          <w:rPr>
            <w:rStyle w:val="Hyperlink"/>
            <w:rFonts w:eastAsiaTheme="majorEastAsia" w:cs="Arial"/>
          </w:rPr>
          <w:t>http://www.codeguru.com/</w:t>
        </w:r>
      </w:hyperlink>
    </w:p>
    <w:p w:rsidR="004A71F0" w:rsidRPr="00844844" w:rsidRDefault="004C0FA5" w:rsidP="0064486B">
      <w:pPr>
        <w:pStyle w:val="ListParagraph"/>
        <w:numPr>
          <w:ilvl w:val="0"/>
          <w:numId w:val="35"/>
        </w:numPr>
        <w:rPr>
          <w:rFonts w:eastAsia="Arial" w:cs="Arial"/>
        </w:rPr>
      </w:pPr>
      <w:hyperlink r:id="rId56" w:history="1">
        <w:r w:rsidR="004A71F0" w:rsidRPr="00844844">
          <w:rPr>
            <w:rStyle w:val="Hyperlink"/>
            <w:rFonts w:eastAsiaTheme="majorEastAsia" w:cs="Arial"/>
          </w:rPr>
          <w:t>http://www.w3schools.com</w:t>
        </w:r>
      </w:hyperlink>
    </w:p>
    <w:p w:rsidR="004A71F0" w:rsidRPr="00844844" w:rsidRDefault="004A71F0" w:rsidP="004A71F0">
      <w:pPr>
        <w:pStyle w:val="ListParagraph"/>
        <w:rPr>
          <w:rFonts w:eastAsia="Arial" w:cs="Arial"/>
        </w:rPr>
      </w:pPr>
    </w:p>
    <w:p w:rsidR="00C273F0" w:rsidRPr="00844844" w:rsidRDefault="00C273F0" w:rsidP="00C273F0">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4" w:name="_Toc368016315"/>
      <w:r w:rsidRPr="00844844">
        <w:rPr>
          <w:rFonts w:asciiTheme="minorHAnsi" w:eastAsia="Arial" w:hAnsiTheme="minorHAnsi"/>
        </w:rPr>
        <w:t>Books</w:t>
      </w:r>
      <w:bookmarkEnd w:id="174"/>
    </w:p>
    <w:p w:rsidR="00E239ED" w:rsidRPr="00844844" w:rsidRDefault="002A690D" w:rsidP="0064486B">
      <w:pPr>
        <w:pStyle w:val="BodyText"/>
        <w:numPr>
          <w:ilvl w:val="0"/>
          <w:numId w:val="10"/>
        </w:numPr>
        <w:jc w:val="both"/>
        <w:rPr>
          <w:rFonts w:asciiTheme="minorHAnsi" w:eastAsia="Arial" w:hAnsiTheme="minorHAnsi" w:cs="Arial"/>
          <w:color w:val="000000"/>
          <w:szCs w:val="24"/>
          <w:lang w:val="en-IN" w:eastAsia="hi-IN" w:bidi="hi-IN"/>
        </w:rPr>
      </w:pPr>
      <w:r w:rsidRPr="00844844">
        <w:rPr>
          <w:rFonts w:asciiTheme="minorHAnsi" w:eastAsia="Arial" w:hAnsiTheme="minorHAnsi" w:cs="Arial"/>
          <w:color w:val="000000"/>
          <w:szCs w:val="24"/>
          <w:lang w:val="en-IN" w:eastAsia="hi-IN" w:bidi="hi-IN"/>
        </w:rPr>
        <w:t>Fundamentals of software engineering by Rajib Mall</w:t>
      </w:r>
    </w:p>
    <w:p w:rsidR="004549E2" w:rsidRPr="00844844" w:rsidRDefault="00C615CB" w:rsidP="0064486B">
      <w:pPr>
        <w:pStyle w:val="BodyText"/>
        <w:numPr>
          <w:ilvl w:val="0"/>
          <w:numId w:val="10"/>
        </w:numPr>
        <w:jc w:val="both"/>
        <w:rPr>
          <w:rFonts w:asciiTheme="minorHAnsi" w:hAnsiTheme="minorHAnsi"/>
        </w:rPr>
      </w:pPr>
      <w:r w:rsidRPr="00844844">
        <w:rPr>
          <w:rFonts w:asciiTheme="minorHAnsi" w:hAnsiTheme="minorHAnsi"/>
        </w:rPr>
        <w:t>Pro C# 2010 and the .NET 4.0 Platform by Andrew Troselen</w:t>
      </w:r>
    </w:p>
    <w:p w:rsidR="00C615CB" w:rsidRPr="00844844" w:rsidRDefault="004D0A4C" w:rsidP="0064486B">
      <w:pPr>
        <w:pStyle w:val="BodyText"/>
        <w:numPr>
          <w:ilvl w:val="0"/>
          <w:numId w:val="10"/>
        </w:numPr>
        <w:jc w:val="both"/>
        <w:rPr>
          <w:rFonts w:asciiTheme="minorHAnsi" w:hAnsiTheme="minorHAnsi"/>
        </w:rPr>
      </w:pPr>
      <w:r w:rsidRPr="00844844">
        <w:rPr>
          <w:rFonts w:asciiTheme="minorHAnsi" w:hAnsiTheme="minorHAnsi"/>
        </w:rPr>
        <w:t>C# Programming by Rob Miles</w:t>
      </w:r>
    </w:p>
    <w:p w:rsidR="00844844" w:rsidRDefault="00844844">
      <w:pPr>
        <w:rPr>
          <w:rFonts w:eastAsiaTheme="majorEastAsia" w:cstheme="majorBidi"/>
          <w:color w:val="30818D" w:themeColor="accent1" w:themeShade="BF"/>
          <w:sz w:val="36"/>
          <w:szCs w:val="36"/>
        </w:rPr>
      </w:pPr>
      <w:r>
        <w:br w:type="page"/>
      </w:r>
    </w:p>
    <w:p w:rsidR="00B4442A" w:rsidRPr="00844844" w:rsidRDefault="003252E9" w:rsidP="00472BB3">
      <w:pPr>
        <w:pStyle w:val="Heading1"/>
        <w:rPr>
          <w:rFonts w:asciiTheme="minorHAnsi" w:hAnsiTheme="minorHAnsi"/>
        </w:rPr>
      </w:pPr>
      <w:bookmarkStart w:id="175" w:name="_Toc368016316"/>
      <w:r w:rsidRPr="00844844">
        <w:rPr>
          <w:rFonts w:asciiTheme="minorHAnsi" w:hAnsiTheme="minorHAnsi"/>
        </w:rPr>
        <w:lastRenderedPageBreak/>
        <w:t>Appendices</w:t>
      </w:r>
      <w:bookmarkEnd w:id="175"/>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6" w:name="_Toc289275457"/>
      <w:bookmarkStart w:id="177" w:name="_Toc330365076"/>
      <w:bookmarkStart w:id="178" w:name="_Toc368016317"/>
      <w:r w:rsidRPr="00844844">
        <w:rPr>
          <w:rFonts w:asciiTheme="minorHAnsi" w:eastAsia="Arial" w:hAnsiTheme="minorHAnsi"/>
        </w:rPr>
        <w:t xml:space="preserve">IDE </w:t>
      </w:r>
      <w:r w:rsidR="0097323A" w:rsidRPr="00844844">
        <w:rPr>
          <w:rFonts w:asciiTheme="minorHAnsi" w:eastAsia="Arial" w:hAnsiTheme="minorHAnsi"/>
        </w:rPr>
        <w:t>Used</w:t>
      </w:r>
      <w:r w:rsidRPr="00844844">
        <w:rPr>
          <w:rFonts w:asciiTheme="minorHAnsi" w:eastAsia="Arial" w:hAnsiTheme="minorHAnsi"/>
        </w:rPr>
        <w:t>:</w:t>
      </w:r>
      <w:bookmarkEnd w:id="176"/>
      <w:bookmarkEnd w:id="177"/>
      <w:bookmarkEnd w:id="178"/>
    </w:p>
    <w:p w:rsidR="0072415F" w:rsidRPr="00844844" w:rsidRDefault="0072415F" w:rsidP="0072415F"/>
    <w:p w:rsidR="0000779F" w:rsidRPr="00844844" w:rsidRDefault="0000779F" w:rsidP="0000779F">
      <w:pPr>
        <w:pStyle w:val="Heading3"/>
        <w:rPr>
          <w:rFonts w:asciiTheme="minorHAnsi" w:eastAsia="Arial" w:hAnsiTheme="minorHAnsi"/>
        </w:rPr>
      </w:pPr>
      <w:bookmarkStart w:id="179" w:name="_Toc368016318"/>
      <w:r w:rsidRPr="00844844">
        <w:rPr>
          <w:rFonts w:asciiTheme="minorHAnsi" w:eastAsia="Arial" w:hAnsiTheme="minorHAnsi"/>
        </w:rPr>
        <w:t>Visual Studio 2010</w:t>
      </w:r>
      <w:bookmarkEnd w:id="179"/>
    </w:p>
    <w:p w:rsidR="0000779F" w:rsidRPr="00844844" w:rsidRDefault="0000779F" w:rsidP="0000779F">
      <w:pPr>
        <w:jc w:val="center"/>
        <w:rPr>
          <w:rFonts w:cs="Times New Roman"/>
          <w:sz w:val="24"/>
          <w:szCs w:val="24"/>
        </w:rPr>
      </w:pPr>
      <w:r w:rsidRPr="00844844">
        <w:rPr>
          <w:rFonts w:eastAsia="Arial" w:cs="Times New Roman"/>
          <w:noProof/>
          <w:sz w:val="24"/>
          <w:szCs w:val="24"/>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8" w:tooltip="Code editor" w:history="1">
        <w:r w:rsidRPr="00844844">
          <w:rPr>
            <w:color w:val="222222"/>
            <w:sz w:val="24"/>
            <w:szCs w:val="24"/>
            <w:lang w:eastAsia="en-IN"/>
          </w:rPr>
          <w:t>code editor</w:t>
        </w:r>
      </w:hyperlink>
      <w:r w:rsidRPr="00844844">
        <w:rPr>
          <w:color w:val="222222"/>
          <w:sz w:val="24"/>
          <w:szCs w:val="24"/>
          <w:lang w:eastAsia="en-IN"/>
        </w:rPr>
        <w:t> supporting </w:t>
      </w:r>
      <w:hyperlink r:id="rId59" w:history="1">
        <w:r w:rsidRPr="00844844">
          <w:rPr>
            <w:color w:val="222222"/>
            <w:sz w:val="24"/>
            <w:szCs w:val="24"/>
            <w:lang w:eastAsia="en-IN"/>
          </w:rPr>
          <w:t>IntelliSense</w:t>
        </w:r>
      </w:hyperlink>
      <w:r w:rsidRPr="00844844">
        <w:rPr>
          <w:color w:val="222222"/>
          <w:sz w:val="24"/>
          <w:szCs w:val="24"/>
          <w:lang w:eastAsia="en-IN"/>
        </w:rPr>
        <w:t> as well as </w:t>
      </w:r>
      <w:hyperlink r:id="rId60" w:history="1">
        <w:r w:rsidRPr="00844844">
          <w:rPr>
            <w:color w:val="222222"/>
            <w:sz w:val="24"/>
            <w:szCs w:val="24"/>
            <w:lang w:eastAsia="en-IN"/>
          </w:rPr>
          <w:t>code refactoring</w:t>
        </w:r>
      </w:hyperlink>
      <w:r w:rsidRPr="00844844">
        <w:rPr>
          <w:color w:val="222222"/>
          <w:sz w:val="24"/>
          <w:szCs w:val="24"/>
          <w:lang w:eastAsia="en-IN"/>
        </w:rPr>
        <w:t>. The integrated </w:t>
      </w:r>
      <w:hyperlink r:id="rId61" w:tooltip="Microsoft Visual Studio Debugger" w:history="1">
        <w:r w:rsidRPr="00844844">
          <w:rPr>
            <w:color w:val="222222"/>
            <w:sz w:val="24"/>
            <w:szCs w:val="24"/>
            <w:lang w:eastAsia="en-IN"/>
          </w:rPr>
          <w:t>debugger</w:t>
        </w:r>
      </w:hyperlink>
      <w:r w:rsidRPr="00844844">
        <w:rPr>
          <w:color w:val="222222"/>
          <w:sz w:val="24"/>
          <w:szCs w:val="24"/>
          <w:lang w:eastAsia="en-IN"/>
        </w:rPr>
        <w:t> works both as a source-level debugger and a machine-level debugger. Other built-in tools include a forms designer for building </w:t>
      </w:r>
      <w:hyperlink r:id="rId62" w:tooltip="GUI" w:history="1">
        <w:r w:rsidRPr="00844844">
          <w:rPr>
            <w:color w:val="222222"/>
            <w:sz w:val="24"/>
            <w:szCs w:val="24"/>
            <w:lang w:eastAsia="en-IN"/>
          </w:rPr>
          <w:t>GUI</w:t>
        </w:r>
      </w:hyperlink>
      <w:r w:rsidRPr="00844844">
        <w:rPr>
          <w:color w:val="222222"/>
          <w:sz w:val="24"/>
          <w:szCs w:val="24"/>
          <w:lang w:eastAsia="en-IN"/>
        </w:rPr>
        <w:t> applications, web designer, </w:t>
      </w:r>
      <w:hyperlink r:id="rId63" w:tooltip="Class (computing)" w:history="1">
        <w:r w:rsidRPr="00844844">
          <w:rPr>
            <w:color w:val="222222"/>
            <w:sz w:val="24"/>
            <w:szCs w:val="24"/>
            <w:lang w:eastAsia="en-IN"/>
          </w:rPr>
          <w:t>class</w:t>
        </w:r>
      </w:hyperlink>
      <w:r w:rsidRPr="00844844">
        <w:rPr>
          <w:color w:val="222222"/>
          <w:sz w:val="24"/>
          <w:szCs w:val="24"/>
          <w:lang w:eastAsia="en-IN"/>
        </w:rPr>
        <w:t xml:space="preserve"> designer, and </w:t>
      </w:r>
      <w:hyperlink r:id="rId64" w:history="1">
        <w:r w:rsidRPr="00844844">
          <w:rPr>
            <w:color w:val="222222"/>
            <w:sz w:val="24"/>
            <w:szCs w:val="24"/>
            <w:lang w:eastAsia="en-IN"/>
          </w:rPr>
          <w:t>database schema</w:t>
        </w:r>
      </w:hyperlink>
      <w:r w:rsidRPr="00844844">
        <w:rPr>
          <w:color w:val="222222"/>
          <w:sz w:val="24"/>
          <w:szCs w:val="24"/>
          <w:lang w:eastAsia="en-IN"/>
        </w:rPr>
        <w:t xml:space="preserve"> designer. It accepts plug-ins that enhance the functionality at almost every level—including adding support for </w:t>
      </w:r>
      <w:hyperlink r:id="rId65" w:tooltip="Source control" w:history="1">
        <w:r w:rsidRPr="00844844">
          <w:rPr>
            <w:color w:val="222222"/>
            <w:sz w:val="24"/>
            <w:szCs w:val="24"/>
            <w:lang w:eastAsia="en-IN"/>
          </w:rPr>
          <w:t>source-control</w:t>
        </w:r>
      </w:hyperlink>
      <w:r w:rsidRPr="00844844">
        <w:rPr>
          <w:color w:val="222222"/>
          <w:sz w:val="24"/>
          <w:szCs w:val="24"/>
          <w:lang w:eastAsia="en-IN"/>
        </w:rPr>
        <w:t> systems (like </w:t>
      </w:r>
      <w:hyperlink r:id="rId66" w:tooltip="Subversion (software)" w:history="1">
        <w:r w:rsidRPr="00844844">
          <w:rPr>
            <w:color w:val="222222"/>
            <w:sz w:val="24"/>
            <w:szCs w:val="24"/>
            <w:lang w:eastAsia="en-IN"/>
          </w:rPr>
          <w:t>Subversion</w:t>
        </w:r>
      </w:hyperlink>
      <w:r w:rsidRPr="00844844">
        <w:rPr>
          <w:color w:val="222222"/>
          <w:sz w:val="24"/>
          <w:szCs w:val="24"/>
          <w:lang w:eastAsia="en-IN"/>
        </w:rPr>
        <w:t> and </w:t>
      </w:r>
      <w:hyperlink r:id="rId67" w:tooltip="Visual SourceSafe" w:history="1">
        <w:r w:rsidRPr="00844844">
          <w:rPr>
            <w:color w:val="222222"/>
            <w:sz w:val="24"/>
            <w:szCs w:val="24"/>
            <w:lang w:eastAsia="en-IN"/>
          </w:rPr>
          <w:t>Visual SourceSafe</w:t>
        </w:r>
      </w:hyperlink>
      <w:r w:rsidRPr="00844844">
        <w:rPr>
          <w:color w:val="222222"/>
          <w:sz w:val="24"/>
          <w:szCs w:val="24"/>
          <w:lang w:eastAsia="en-IN"/>
        </w:rPr>
        <w:t>) and adding new toolsets like editors and visual designers for </w:t>
      </w:r>
      <w:hyperlink r:id="rId68" w:tooltip="Domain-specific language" w:history="1">
        <w:r w:rsidRPr="00844844">
          <w:rPr>
            <w:color w:val="222222"/>
            <w:sz w:val="24"/>
            <w:szCs w:val="24"/>
            <w:lang w:eastAsia="en-IN"/>
          </w:rPr>
          <w:t>domain-specific languages</w:t>
        </w:r>
      </w:hyperlink>
      <w:r w:rsidRPr="00844844">
        <w:rPr>
          <w:color w:val="222222"/>
          <w:sz w:val="24"/>
          <w:szCs w:val="24"/>
          <w:lang w:eastAsia="en-IN"/>
        </w:rPr>
        <w:t> or toolsets for other aspects of the </w:t>
      </w:r>
      <w:hyperlink r:id="rId69" w:tooltip="Software development lifecycle" w:history="1">
        <w:r w:rsidRPr="00844844">
          <w:rPr>
            <w:color w:val="222222"/>
            <w:sz w:val="24"/>
            <w:szCs w:val="24"/>
            <w:lang w:eastAsia="en-IN"/>
          </w:rPr>
          <w:t>software development lifecycle</w:t>
        </w:r>
      </w:hyperlink>
      <w:r w:rsidRPr="00844844">
        <w:rPr>
          <w:color w:val="222222"/>
          <w:sz w:val="24"/>
          <w:szCs w:val="24"/>
          <w:lang w:eastAsia="en-IN"/>
        </w:rPr>
        <w:t> (like the </w:t>
      </w:r>
      <w:hyperlink r:id="rId70" w:history="1">
        <w:r w:rsidRPr="00844844">
          <w:rPr>
            <w:color w:val="222222"/>
            <w:sz w:val="24"/>
            <w:szCs w:val="24"/>
            <w:lang w:eastAsia="en-IN"/>
          </w:rPr>
          <w:t>Team Foundation Server</w:t>
        </w:r>
      </w:hyperlink>
      <w:r w:rsidRPr="00844844">
        <w:rPr>
          <w:color w:val="222222"/>
          <w:sz w:val="24"/>
          <w:szCs w:val="24"/>
          <w:lang w:eastAsia="en-IN"/>
        </w:rPr>
        <w:t> client: Team Explorer).</w:t>
      </w:r>
    </w:p>
    <w:p w:rsidR="0000779F" w:rsidRPr="00844844" w:rsidRDefault="0000779F" w:rsidP="0000779F">
      <w:pPr>
        <w:pStyle w:val="Heading4"/>
        <w:rPr>
          <w:rFonts w:asciiTheme="minorHAnsi" w:hAnsiTheme="minorHAnsi"/>
        </w:rPr>
      </w:pPr>
      <w:r w:rsidRPr="00844844">
        <w:rPr>
          <w:rFonts w:asciiTheme="minorHAnsi" w:hAnsiTheme="minorHAnsi"/>
        </w:rPr>
        <w:t>Standout Features</w:t>
      </w:r>
    </w:p>
    <w:p w:rsidR="0000779F" w:rsidRPr="00844844" w:rsidRDefault="0000779F" w:rsidP="0000779F"/>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interface built on Windows Presentation Foundation (WPF)</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Start page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code editor</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IntelliSense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Call Hierarchy Viewer</w:t>
      </w:r>
    </w:p>
    <w:p w:rsidR="0000779F" w:rsidRPr="00844844" w:rsidRDefault="0000779F" w:rsidP="0000779F">
      <w:pPr>
        <w:pStyle w:val="Heading4"/>
        <w:rPr>
          <w:rFonts w:asciiTheme="minorHAnsi" w:hAnsiTheme="minorHAnsi"/>
        </w:rPr>
      </w:pPr>
      <w:r w:rsidRPr="00844844">
        <w:rPr>
          <w:rFonts w:asciiTheme="minorHAnsi" w:hAnsiTheme="minorHAnsi"/>
        </w:rPr>
        <w:lastRenderedPageBreak/>
        <w:t>What problems does it solve?</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844844">
        <w:rPr>
          <w:color w:val="222222"/>
          <w:sz w:val="24"/>
          <w:szCs w:val="24"/>
          <w:lang w:eastAsia="en-IN"/>
        </w:rPr>
        <w:t>an</w:t>
      </w:r>
      <w:proofErr w:type="gramEnd"/>
      <w:r w:rsidRPr="00844844">
        <w:rPr>
          <w:color w:val="222222"/>
          <w:sz w:val="24"/>
          <w:szCs w:val="24"/>
          <w:lang w:eastAsia="en-IN"/>
        </w:rPr>
        <w:t xml:space="preserve"> xaml file, this page is completely customizable and includes the ability to remove and pin project files in the Recent Projects section.</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 Visual Studio 2010, Box Selection is enhanced to allow for zero-length boxes and improved pasting.</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844844">
        <w:rPr>
          <w:color w:val="222222"/>
          <w:sz w:val="24"/>
          <w:szCs w:val="24"/>
          <w:lang w:eastAsia="en-IN"/>
        </w:rPr>
        <w:t>][</w:t>
      </w:r>
      <w:proofErr w:type="gramEnd"/>
      <w:r w:rsidRPr="00844844">
        <w:rPr>
          <w:color w:val="222222"/>
          <w:sz w:val="24"/>
          <w:szCs w:val="24"/>
          <w:lang w:eastAsia="en-IN"/>
        </w:rPr>
        <w:t>Shift] and pressing the up/down keys.</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lastRenderedPageBreak/>
        <w:t>The Suggestion Completion mode allows you to type freely without IntelliSense changing the text you typed. You can toggle between Standard and Suggestion Completion modes by pressing [Ctrl</w:t>
      </w:r>
      <w:proofErr w:type="gramStart"/>
      <w:r w:rsidRPr="00844844">
        <w:rPr>
          <w:color w:val="222222"/>
          <w:sz w:val="24"/>
          <w:szCs w:val="24"/>
          <w:lang w:eastAsia="en-IN"/>
        </w:rPr>
        <w:t>][</w:t>
      </w:r>
      <w:proofErr w:type="gramEnd"/>
      <w:r w:rsidRPr="00844844">
        <w:rPr>
          <w:color w:val="222222"/>
          <w:sz w:val="24"/>
          <w:szCs w:val="24"/>
          <w:lang w:eastAsia="en-IN"/>
        </w:rPr>
        <w:t>Alt]space.</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IntelliSense for JavaScript has seen the most improvement, as it is now able to determine the correct structure of a variable even after the structure is changed.</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844844" w:rsidRDefault="0072415F" w:rsidP="003252E9">
      <w:pPr>
        <w:pStyle w:val="ListParagraph"/>
        <w:spacing w:line="480" w:lineRule="auto"/>
        <w:rPr>
          <w:rFonts w:cs="Arial"/>
          <w:i/>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80" w:name="_Toc289275458"/>
      <w:bookmarkStart w:id="181" w:name="_Toc330365077"/>
      <w:bookmarkStart w:id="182" w:name="_Toc368016319"/>
      <w:r w:rsidRPr="00844844">
        <w:rPr>
          <w:rFonts w:asciiTheme="minorHAnsi" w:eastAsia="Arial" w:hAnsiTheme="minorHAnsi"/>
        </w:rPr>
        <w:t>Front End</w:t>
      </w:r>
      <w:bookmarkStart w:id="183" w:name="_Toc289275459"/>
      <w:bookmarkEnd w:id="180"/>
      <w:r w:rsidRPr="00844844">
        <w:rPr>
          <w:rFonts w:asciiTheme="minorHAnsi" w:eastAsia="Arial" w:hAnsiTheme="minorHAnsi"/>
        </w:rPr>
        <w:t xml:space="preserve"> - WPF (Windows Presentation Framework)</w:t>
      </w:r>
      <w:bookmarkEnd w:id="181"/>
      <w:bookmarkEnd w:id="182"/>
      <w:bookmarkEnd w:id="183"/>
    </w:p>
    <w:p w:rsidR="0000779F" w:rsidRPr="00844844" w:rsidRDefault="0000779F" w:rsidP="0000779F">
      <w:pPr>
        <w:jc w:val="center"/>
      </w:pPr>
      <w:r w:rsidRPr="00844844">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1" cstate="print"/>
                    <a:stretch>
                      <a:fillRect/>
                    </a:stretch>
                  </pic:blipFill>
                  <pic:spPr>
                    <a:xfrm>
                      <a:off x="0" y="0"/>
                      <a:ext cx="4876800" cy="2333625"/>
                    </a:xfrm>
                    <a:prstGeom prst="rect">
                      <a:avLst/>
                    </a:prstGeom>
                  </pic:spPr>
                </pic:pic>
              </a:graphicData>
            </a:graphic>
          </wp:inline>
        </w:drawing>
      </w:r>
    </w:p>
    <w:p w:rsidR="0000779F" w:rsidRPr="00844844" w:rsidRDefault="0000779F" w:rsidP="0000779F">
      <w:pPr>
        <w:pStyle w:val="ListParagraph"/>
        <w:spacing w:line="480" w:lineRule="auto"/>
        <w:rPr>
          <w:rFonts w:cs="Arial"/>
          <w:color w:val="222222"/>
          <w:lang w:eastAsia="en-IN"/>
        </w:rPr>
      </w:pPr>
    </w:p>
    <w:p w:rsidR="0000779F" w:rsidRPr="00844844" w:rsidRDefault="0000779F" w:rsidP="0000779F">
      <w:pPr>
        <w:rPr>
          <w:rFonts w:eastAsia="Times New Roman" w:cs="Times New Roman"/>
          <w:color w:val="222222"/>
          <w:sz w:val="24"/>
          <w:szCs w:val="24"/>
          <w:lang w:eastAsia="en-IN"/>
        </w:rPr>
      </w:pPr>
      <w:r w:rsidRPr="00844844">
        <w:rPr>
          <w:rFonts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844844" w:rsidRDefault="0000779F" w:rsidP="0000779F">
      <w:pPr>
        <w:rPr>
          <w:rFonts w:eastAsia="Times New Roman" w:cs="Times New Roman"/>
          <w:color w:val="222222"/>
          <w:sz w:val="24"/>
          <w:szCs w:val="24"/>
          <w:lang w:eastAsia="en-IN"/>
        </w:rPr>
      </w:pPr>
      <w:r w:rsidRPr="00844844">
        <w:rPr>
          <w:rFonts w:eastAsia="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w:t>
      </w:r>
      <w:r w:rsidRPr="00844844">
        <w:rPr>
          <w:rFonts w:eastAsia="Times New Roman" w:cs="Times New Roman"/>
          <w:color w:val="222222"/>
          <w:sz w:val="24"/>
          <w:szCs w:val="24"/>
          <w:lang w:eastAsia="en-IN"/>
        </w:rPr>
        <w:lastRenderedPageBreak/>
        <w:t>text, and typography. WPF is included in the Microsoft .NET Framework, so you can build applications that incorporate other elements of the .NET Framework class library.</w:t>
      </w:r>
    </w:p>
    <w:p w:rsidR="0000779F" w:rsidRPr="00844844" w:rsidRDefault="0000779F" w:rsidP="0000779F">
      <w:pPr>
        <w:rPr>
          <w:rFonts w:cs="Times New Roman"/>
          <w:color w:val="2A2A2A"/>
          <w:sz w:val="24"/>
          <w:szCs w:val="24"/>
        </w:rPr>
      </w:pPr>
      <w:r w:rsidRPr="00844844">
        <w:rPr>
          <w:rFonts w:eastAsia="Times New Roman" w:cs="Times New Roman"/>
          <w:color w:val="222222"/>
          <w:sz w:val="24"/>
          <w:szCs w:val="24"/>
          <w:lang w:eastAsia="en-IN"/>
        </w:rPr>
        <w:tab/>
      </w:r>
      <w:r w:rsidRPr="00844844">
        <w:rPr>
          <w:rFonts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844844" w:rsidRDefault="0000779F" w:rsidP="0000779F">
      <w:pPr>
        <w:pStyle w:val="Heading4"/>
        <w:rPr>
          <w:rFonts w:asciiTheme="minorHAnsi" w:hAnsiTheme="minorHAnsi"/>
        </w:rPr>
      </w:pPr>
      <w:r w:rsidRPr="00844844">
        <w:rPr>
          <w:rFonts w:asciiTheme="minorHAnsi" w:hAnsiTheme="minorHAnsi"/>
        </w:rPr>
        <w:t>Programming with wpf</w:t>
      </w:r>
    </w:p>
    <w:p w:rsidR="0000779F" w:rsidRPr="00844844" w:rsidRDefault="0000779F" w:rsidP="0000779F">
      <w:pPr>
        <w:rPr>
          <w:rFonts w:cs="Times New Roman"/>
          <w:color w:val="2A2A2A"/>
          <w:sz w:val="24"/>
          <w:szCs w:val="24"/>
        </w:rPr>
      </w:pPr>
      <w:r w:rsidRPr="00844844">
        <w:rPr>
          <w:rFonts w:cs="Times New Roman"/>
          <w:color w:val="2A2A2A"/>
          <w:sz w:val="24"/>
          <w:szCs w:val="24"/>
        </w:rPr>
        <w:t>WPF exists as a subset of .NET Framework types that are for the most part located in the </w:t>
      </w:r>
      <w:hyperlink r:id="rId72" w:history="1">
        <w:r w:rsidRPr="00844844">
          <w:rPr>
            <w:rFonts w:cs="Times New Roman"/>
            <w:color w:val="2A2A2A"/>
            <w:sz w:val="24"/>
            <w:szCs w:val="24"/>
          </w:rPr>
          <w:t>System.Windows</w:t>
        </w:r>
      </w:hyperlink>
      <w:r w:rsidRPr="00844844">
        <w:rPr>
          <w:rFonts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Pr="00844844" w:rsidRDefault="0000779F" w:rsidP="0000779F">
      <w:pPr>
        <w:pStyle w:val="Heading4"/>
        <w:rPr>
          <w:rFonts w:asciiTheme="minorHAnsi" w:hAnsiTheme="minorHAnsi"/>
        </w:rPr>
      </w:pPr>
      <w:r w:rsidRPr="00844844">
        <w:rPr>
          <w:rFonts w:asciiTheme="minorHAnsi" w:hAnsiTheme="minorHAnsi"/>
        </w:rPr>
        <w:t xml:space="preserve">Markup &amp; code-behind </w:t>
      </w:r>
    </w:p>
    <w:p w:rsidR="0000779F" w:rsidRPr="00844844" w:rsidRDefault="0000779F" w:rsidP="0000779F">
      <w:pPr>
        <w:rPr>
          <w:rFonts w:cs="Times New Roman"/>
          <w:color w:val="2A2A2A"/>
          <w:sz w:val="24"/>
          <w:szCs w:val="24"/>
        </w:rPr>
      </w:pPr>
      <w:r w:rsidRPr="00844844">
        <w:rPr>
          <w:rFonts w:cs="Times New Roman"/>
          <w:color w:val="2A2A2A"/>
          <w:sz w:val="24"/>
          <w:szCs w:val="24"/>
        </w:rPr>
        <w:t>WPF offers additional programming enhancements for Windows client application development. One obvious enhancement is the ability to develop an application using both</w:t>
      </w:r>
      <w:r w:rsidRPr="00844844">
        <w:rPr>
          <w:rFonts w:cs="Times New Roman"/>
          <w:sz w:val="24"/>
          <w:szCs w:val="24"/>
        </w:rPr>
        <w:t> markup </w:t>
      </w:r>
      <w:r w:rsidRPr="00844844">
        <w:rPr>
          <w:rFonts w:cs="Times New Roman"/>
          <w:color w:val="2A2A2A"/>
          <w:sz w:val="24"/>
          <w:szCs w:val="24"/>
        </w:rPr>
        <w:t>and</w:t>
      </w:r>
      <w:r w:rsidRPr="00844844">
        <w:rPr>
          <w:rFonts w:cs="Times New Roman"/>
          <w:sz w:val="24"/>
          <w:szCs w:val="24"/>
        </w:rPr>
        <w:t> code-behind</w:t>
      </w:r>
      <w:r w:rsidRPr="00844844">
        <w:rPr>
          <w:rFonts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security</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controls</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Pr="00844844" w:rsidRDefault="0000779F" w:rsidP="0000779F">
      <w:pPr>
        <w:pStyle w:val="Heading4"/>
        <w:rPr>
          <w:rFonts w:asciiTheme="minorHAnsi" w:eastAsia="Times New Roman" w:hAnsiTheme="minorHAnsi"/>
          <w:lang w:eastAsia="en-IN"/>
        </w:rPr>
      </w:pPr>
      <w:r w:rsidRPr="00844844">
        <w:rPr>
          <w:rFonts w:asciiTheme="minorHAnsi" w:eastAsia="Times New Roman" w:hAnsiTheme="minorHAnsi"/>
          <w:lang w:eastAsia="en-IN"/>
        </w:rPr>
        <w:t>Wpf controls by function</w:t>
      </w:r>
    </w:p>
    <w:p w:rsidR="0000779F" w:rsidRPr="00844844" w:rsidRDefault="0000779F" w:rsidP="0000779F">
      <w:pPr>
        <w:spacing w:line="270" w:lineRule="atLeast"/>
        <w:rPr>
          <w:rFonts w:cs="Times New Roman"/>
          <w:color w:val="2A2A2A"/>
          <w:sz w:val="24"/>
          <w:szCs w:val="24"/>
        </w:rPr>
      </w:pPr>
      <w:r w:rsidRPr="00844844">
        <w:rPr>
          <w:rFonts w:cs="Times New Roman"/>
          <w:color w:val="2A2A2A"/>
          <w:sz w:val="24"/>
          <w:szCs w:val="24"/>
        </w:rPr>
        <w:t>The built-in WPF controls are listed here.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Buttons: </w:t>
      </w:r>
      <w:hyperlink r:id="rId73" w:history="1">
        <w:r w:rsidRPr="00844844">
          <w:rPr>
            <w:rFonts w:eastAsia="Times New Roman" w:cs="Times New Roman"/>
            <w:sz w:val="24"/>
            <w:szCs w:val="20"/>
            <w:lang w:val="en-GB"/>
          </w:rPr>
          <w:t>Button</w:t>
        </w:r>
      </w:hyperlink>
      <w:r w:rsidRPr="00844844">
        <w:rPr>
          <w:rFonts w:eastAsia="Times New Roman" w:cs="Times New Roman"/>
          <w:sz w:val="24"/>
          <w:szCs w:val="20"/>
          <w:lang w:val="en-GB"/>
        </w:rPr>
        <w:t> and </w:t>
      </w:r>
      <w:hyperlink r:id="rId74" w:history="1">
        <w:r w:rsidRPr="00844844">
          <w:rPr>
            <w:rFonts w:eastAsia="Times New Roman" w:cs="Times New Roman"/>
            <w:sz w:val="24"/>
            <w:szCs w:val="20"/>
            <w:lang w:val="en-GB"/>
          </w:rPr>
          <w:t>RepeatButton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Data Display: </w:t>
      </w:r>
      <w:hyperlink r:id="rId75" w:history="1">
        <w:r w:rsidRPr="00844844">
          <w:rPr>
            <w:rFonts w:eastAsia="Times New Roman" w:cs="Times New Roman"/>
            <w:sz w:val="24"/>
            <w:szCs w:val="20"/>
            <w:lang w:val="en-GB"/>
          </w:rPr>
          <w:t>DataGrid</w:t>
        </w:r>
      </w:hyperlink>
      <w:r w:rsidRPr="00844844">
        <w:rPr>
          <w:rFonts w:eastAsia="Times New Roman" w:cs="Times New Roman"/>
          <w:sz w:val="24"/>
          <w:szCs w:val="20"/>
          <w:lang w:val="en-GB"/>
        </w:rPr>
        <w:t>, </w:t>
      </w:r>
      <w:hyperlink r:id="rId76" w:history="1">
        <w:r w:rsidRPr="00844844">
          <w:rPr>
            <w:rFonts w:eastAsia="Times New Roman" w:cs="Times New Roman"/>
            <w:sz w:val="24"/>
            <w:szCs w:val="20"/>
            <w:lang w:val="en-GB"/>
          </w:rPr>
          <w:t>ListView</w:t>
        </w:r>
      </w:hyperlink>
      <w:proofErr w:type="gramStart"/>
      <w:r w:rsidRPr="00844844">
        <w:rPr>
          <w:rFonts w:eastAsia="Times New Roman" w:cs="Times New Roman"/>
          <w:sz w:val="24"/>
          <w:szCs w:val="20"/>
          <w:lang w:val="en-GB"/>
        </w:rPr>
        <w:t>,and</w:t>
      </w:r>
      <w:proofErr w:type="gramEnd"/>
      <w:r w:rsidRPr="00844844">
        <w:rPr>
          <w:rFonts w:eastAsia="Times New Roman" w:cs="Times New Roman"/>
          <w:sz w:val="24"/>
          <w:szCs w:val="20"/>
          <w:lang w:val="en-GB"/>
        </w:rPr>
        <w:t> </w:t>
      </w:r>
      <w:hyperlink r:id="rId77" w:history="1">
        <w:r w:rsidRPr="00844844">
          <w:rPr>
            <w:rFonts w:eastAsia="Times New Roman" w:cs="Times New Roman"/>
            <w:sz w:val="24"/>
            <w:szCs w:val="20"/>
            <w:lang w:val="en-GB"/>
          </w:rPr>
          <w:t>TreeView</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Date Display and Selection: </w:t>
      </w:r>
      <w:hyperlink r:id="rId78" w:history="1">
        <w:r w:rsidRPr="00844844">
          <w:rPr>
            <w:rFonts w:eastAsia="Times New Roman" w:cs="Times New Roman"/>
            <w:sz w:val="24"/>
            <w:szCs w:val="20"/>
            <w:lang w:val="en-GB"/>
          </w:rPr>
          <w:t>Calendar</w:t>
        </w:r>
      </w:hyperlink>
      <w:r w:rsidRPr="00844844">
        <w:rPr>
          <w:rFonts w:eastAsia="Times New Roman" w:cs="Times New Roman"/>
          <w:sz w:val="24"/>
          <w:szCs w:val="20"/>
          <w:lang w:val="en-GB"/>
        </w:rPr>
        <w:t> and </w:t>
      </w:r>
      <w:hyperlink r:id="rId79" w:history="1">
        <w:r w:rsidRPr="00844844">
          <w:rPr>
            <w:rFonts w:eastAsia="Times New Roman" w:cs="Times New Roman"/>
            <w:sz w:val="24"/>
            <w:szCs w:val="20"/>
            <w:lang w:val="en-GB"/>
          </w:rPr>
          <w:t>DatePicker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lastRenderedPageBreak/>
        <w:t>Dialog Boxes: </w:t>
      </w:r>
      <w:hyperlink r:id="rId80" w:history="1">
        <w:r w:rsidRPr="00844844">
          <w:rPr>
            <w:rFonts w:eastAsia="Times New Roman" w:cs="Times New Roman"/>
            <w:sz w:val="24"/>
            <w:szCs w:val="20"/>
            <w:lang w:val="en-GB"/>
          </w:rPr>
          <w:t>OpenFileDialog</w:t>
        </w:r>
      </w:hyperlink>
      <w:r w:rsidRPr="00844844">
        <w:rPr>
          <w:rFonts w:eastAsia="Times New Roman" w:cs="Times New Roman"/>
          <w:sz w:val="24"/>
          <w:szCs w:val="20"/>
          <w:lang w:val="en-GB"/>
        </w:rPr>
        <w:t>, </w:t>
      </w:r>
      <w:hyperlink r:id="rId81" w:history="1">
        <w:r w:rsidRPr="00844844">
          <w:rPr>
            <w:rFonts w:eastAsia="Times New Roman" w:cs="Times New Roman"/>
            <w:sz w:val="24"/>
            <w:szCs w:val="20"/>
            <w:lang w:val="en-GB"/>
          </w:rPr>
          <w:t>PrintDialog</w:t>
        </w:r>
      </w:hyperlink>
      <w:r w:rsidRPr="00844844">
        <w:rPr>
          <w:rFonts w:eastAsia="Times New Roman" w:cs="Times New Roman"/>
          <w:sz w:val="24"/>
          <w:szCs w:val="20"/>
          <w:lang w:val="en-GB"/>
        </w:rPr>
        <w:t>, and </w:t>
      </w:r>
      <w:hyperlink r:id="rId82" w:history="1">
        <w:r w:rsidRPr="00844844">
          <w:rPr>
            <w:rFonts w:eastAsia="Times New Roman" w:cs="Times New Roman"/>
            <w:sz w:val="24"/>
            <w:szCs w:val="20"/>
            <w:lang w:val="en-GB"/>
          </w:rPr>
          <w:t>SaveFileDialog</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Digital Ink: </w:t>
      </w:r>
      <w:hyperlink r:id="rId83" w:history="1">
        <w:r w:rsidRPr="00844844">
          <w:rPr>
            <w:rFonts w:eastAsia="Times New Roman" w:cs="Times New Roman"/>
            <w:sz w:val="24"/>
            <w:szCs w:val="20"/>
            <w:lang w:val="en-GB"/>
          </w:rPr>
          <w:t>InkCanvas</w:t>
        </w:r>
      </w:hyperlink>
      <w:r w:rsidRPr="00844844">
        <w:rPr>
          <w:rFonts w:eastAsia="Times New Roman" w:cs="Times New Roman"/>
          <w:sz w:val="24"/>
          <w:szCs w:val="20"/>
          <w:lang w:val="en-GB"/>
        </w:rPr>
        <w:t> and </w:t>
      </w:r>
      <w:hyperlink r:id="rId84" w:history="1">
        <w:r w:rsidRPr="00844844">
          <w:rPr>
            <w:rFonts w:eastAsia="Times New Roman" w:cs="Times New Roman"/>
            <w:sz w:val="24"/>
            <w:szCs w:val="20"/>
            <w:lang w:val="en-GB"/>
          </w:rPr>
          <w:t>InkPresenter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Documents: </w:t>
      </w:r>
      <w:hyperlink r:id="rId85" w:history="1">
        <w:r w:rsidRPr="00844844">
          <w:rPr>
            <w:rFonts w:eastAsia="Times New Roman" w:cs="Times New Roman"/>
            <w:sz w:val="24"/>
            <w:szCs w:val="20"/>
            <w:lang w:val="en-GB"/>
          </w:rPr>
          <w:t>DocumentViewer</w:t>
        </w:r>
      </w:hyperlink>
      <w:r w:rsidRPr="00844844">
        <w:rPr>
          <w:rFonts w:eastAsia="Times New Roman" w:cs="Times New Roman"/>
          <w:sz w:val="24"/>
          <w:szCs w:val="20"/>
          <w:lang w:val="en-GB"/>
        </w:rPr>
        <w:t>, </w:t>
      </w:r>
      <w:hyperlink r:id="rId86" w:history="1">
        <w:r w:rsidRPr="00844844">
          <w:rPr>
            <w:rFonts w:eastAsia="Times New Roman" w:cs="Times New Roman"/>
            <w:sz w:val="24"/>
            <w:szCs w:val="20"/>
            <w:lang w:val="en-GB"/>
          </w:rPr>
          <w:t>FlowDocumentPageViewer</w:t>
        </w:r>
      </w:hyperlink>
      <w:r w:rsidRPr="00844844">
        <w:rPr>
          <w:rFonts w:eastAsia="Times New Roman" w:cs="Times New Roman"/>
          <w:sz w:val="24"/>
          <w:szCs w:val="20"/>
          <w:lang w:val="en-GB"/>
        </w:rPr>
        <w:t>, </w:t>
      </w:r>
      <w:hyperlink r:id="rId87" w:history="1">
        <w:r w:rsidRPr="00844844">
          <w:rPr>
            <w:rFonts w:eastAsia="Times New Roman" w:cs="Times New Roman"/>
            <w:sz w:val="24"/>
            <w:szCs w:val="20"/>
            <w:lang w:val="en-GB"/>
          </w:rPr>
          <w:t>FlowDocumentReader</w:t>
        </w:r>
      </w:hyperlink>
      <w:r w:rsidRPr="00844844">
        <w:rPr>
          <w:rFonts w:eastAsia="Times New Roman" w:cs="Times New Roman"/>
          <w:sz w:val="24"/>
          <w:szCs w:val="20"/>
          <w:lang w:val="en-GB"/>
        </w:rPr>
        <w:t>, </w:t>
      </w:r>
      <w:hyperlink r:id="rId88" w:history="1">
        <w:r w:rsidRPr="00844844">
          <w:rPr>
            <w:rFonts w:eastAsia="Times New Roman" w:cs="Times New Roman"/>
            <w:sz w:val="24"/>
            <w:szCs w:val="20"/>
            <w:lang w:val="en-GB"/>
          </w:rPr>
          <w:t>FlowDocumentScrollViewer</w:t>
        </w:r>
      </w:hyperlink>
      <w:r w:rsidRPr="00844844">
        <w:rPr>
          <w:rFonts w:eastAsia="Times New Roman" w:cs="Times New Roman"/>
          <w:sz w:val="24"/>
          <w:szCs w:val="20"/>
          <w:lang w:val="en-GB"/>
        </w:rPr>
        <w:t>, and</w:t>
      </w:r>
      <w:hyperlink r:id="rId89" w:history="1">
        <w:r w:rsidRPr="00844844">
          <w:rPr>
            <w:rFonts w:eastAsia="Times New Roman" w:cs="Times New Roman"/>
            <w:sz w:val="24"/>
            <w:szCs w:val="20"/>
            <w:lang w:val="en-GB"/>
          </w:rPr>
          <w:t>StickyNoteControl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Input: </w:t>
      </w:r>
      <w:hyperlink r:id="rId90" w:history="1">
        <w:r w:rsidRPr="00844844">
          <w:rPr>
            <w:rFonts w:eastAsia="Times New Roman" w:cs="Times New Roman"/>
            <w:sz w:val="24"/>
            <w:szCs w:val="20"/>
            <w:lang w:val="en-GB"/>
          </w:rPr>
          <w:t>TextBox</w:t>
        </w:r>
      </w:hyperlink>
      <w:r w:rsidRPr="00844844">
        <w:rPr>
          <w:rFonts w:eastAsia="Times New Roman" w:cs="Times New Roman"/>
          <w:sz w:val="24"/>
          <w:szCs w:val="20"/>
          <w:lang w:val="en-GB"/>
        </w:rPr>
        <w:t>, </w:t>
      </w:r>
      <w:hyperlink r:id="rId91" w:history="1">
        <w:r w:rsidRPr="00844844">
          <w:rPr>
            <w:rFonts w:eastAsia="Times New Roman" w:cs="Times New Roman"/>
            <w:sz w:val="24"/>
            <w:szCs w:val="20"/>
            <w:lang w:val="en-GB"/>
          </w:rPr>
          <w:t>RichTextBox</w:t>
        </w:r>
      </w:hyperlink>
      <w:r w:rsidRPr="00844844">
        <w:rPr>
          <w:rFonts w:eastAsia="Times New Roman" w:cs="Times New Roman"/>
          <w:sz w:val="24"/>
          <w:szCs w:val="20"/>
          <w:lang w:val="en-GB"/>
        </w:rPr>
        <w:t>, and </w:t>
      </w:r>
      <w:hyperlink r:id="rId92" w:history="1">
        <w:r w:rsidRPr="00844844">
          <w:rPr>
            <w:rFonts w:eastAsia="Times New Roman" w:cs="Times New Roman"/>
            <w:sz w:val="24"/>
            <w:szCs w:val="20"/>
            <w:lang w:val="en-GB"/>
          </w:rPr>
          <w:t>PasswordBox</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Layout: </w:t>
      </w:r>
      <w:hyperlink r:id="rId93" w:history="1">
        <w:r w:rsidRPr="00844844">
          <w:rPr>
            <w:rFonts w:eastAsia="Times New Roman" w:cs="Times New Roman"/>
            <w:sz w:val="24"/>
            <w:szCs w:val="20"/>
            <w:lang w:val="en-GB"/>
          </w:rPr>
          <w:t>Border</w:t>
        </w:r>
      </w:hyperlink>
      <w:r w:rsidRPr="00844844">
        <w:rPr>
          <w:rFonts w:eastAsia="Times New Roman" w:cs="Times New Roman"/>
          <w:sz w:val="24"/>
          <w:szCs w:val="20"/>
          <w:lang w:val="en-GB"/>
        </w:rPr>
        <w:t>, </w:t>
      </w:r>
      <w:hyperlink r:id="rId94" w:history="1">
        <w:r w:rsidRPr="00844844">
          <w:rPr>
            <w:rFonts w:eastAsia="Times New Roman" w:cs="Times New Roman"/>
            <w:sz w:val="24"/>
            <w:szCs w:val="20"/>
            <w:lang w:val="en-GB"/>
          </w:rPr>
          <w:t>BulletDecorator</w:t>
        </w:r>
      </w:hyperlink>
      <w:r w:rsidRPr="00844844">
        <w:rPr>
          <w:rFonts w:eastAsia="Times New Roman" w:cs="Times New Roman"/>
          <w:sz w:val="24"/>
          <w:szCs w:val="20"/>
          <w:lang w:val="en-GB"/>
        </w:rPr>
        <w:t>, </w:t>
      </w:r>
      <w:hyperlink r:id="rId95" w:history="1">
        <w:r w:rsidRPr="00844844">
          <w:rPr>
            <w:rFonts w:eastAsia="Times New Roman" w:cs="Times New Roman"/>
            <w:sz w:val="24"/>
            <w:szCs w:val="20"/>
            <w:lang w:val="en-GB"/>
          </w:rPr>
          <w:t>Canvas</w:t>
        </w:r>
      </w:hyperlink>
      <w:r w:rsidRPr="00844844">
        <w:rPr>
          <w:rFonts w:eastAsia="Times New Roman" w:cs="Times New Roman"/>
          <w:sz w:val="24"/>
          <w:szCs w:val="20"/>
          <w:lang w:val="en-GB"/>
        </w:rPr>
        <w:t>, </w:t>
      </w:r>
      <w:hyperlink r:id="rId96" w:history="1">
        <w:r w:rsidRPr="00844844">
          <w:rPr>
            <w:rFonts w:eastAsia="Times New Roman" w:cs="Times New Roman"/>
            <w:sz w:val="24"/>
            <w:szCs w:val="20"/>
            <w:lang w:val="en-GB"/>
          </w:rPr>
          <w:t>DockPanel</w:t>
        </w:r>
      </w:hyperlink>
      <w:r w:rsidRPr="00844844">
        <w:rPr>
          <w:rFonts w:eastAsia="Times New Roman" w:cs="Times New Roman"/>
          <w:sz w:val="24"/>
          <w:szCs w:val="20"/>
          <w:lang w:val="en-GB"/>
        </w:rPr>
        <w:t>, </w:t>
      </w:r>
      <w:hyperlink r:id="rId97" w:history="1">
        <w:r w:rsidRPr="00844844">
          <w:rPr>
            <w:rFonts w:eastAsia="Times New Roman" w:cs="Times New Roman"/>
            <w:sz w:val="24"/>
            <w:szCs w:val="20"/>
            <w:lang w:val="en-GB"/>
          </w:rPr>
          <w:t>Expander</w:t>
        </w:r>
      </w:hyperlink>
      <w:r w:rsidRPr="00844844">
        <w:rPr>
          <w:rFonts w:eastAsia="Times New Roman" w:cs="Times New Roman"/>
          <w:sz w:val="24"/>
          <w:szCs w:val="20"/>
          <w:lang w:val="en-GB"/>
        </w:rPr>
        <w:t>, </w:t>
      </w:r>
      <w:hyperlink r:id="rId98" w:history="1">
        <w:r w:rsidRPr="00844844">
          <w:rPr>
            <w:rFonts w:eastAsia="Times New Roman" w:cs="Times New Roman"/>
            <w:sz w:val="24"/>
            <w:szCs w:val="20"/>
            <w:lang w:val="en-GB"/>
          </w:rPr>
          <w:t>Grid</w:t>
        </w:r>
      </w:hyperlink>
      <w:r w:rsidRPr="00844844">
        <w:rPr>
          <w:rFonts w:eastAsia="Times New Roman" w:cs="Times New Roman"/>
          <w:sz w:val="24"/>
          <w:szCs w:val="20"/>
          <w:lang w:val="en-GB"/>
        </w:rPr>
        <w:t>, </w:t>
      </w:r>
      <w:hyperlink r:id="rId99" w:history="1">
        <w:r w:rsidRPr="00844844">
          <w:rPr>
            <w:rFonts w:eastAsia="Times New Roman" w:cs="Times New Roman"/>
            <w:sz w:val="24"/>
            <w:szCs w:val="20"/>
            <w:lang w:val="en-GB"/>
          </w:rPr>
          <w:t>GridView</w:t>
        </w:r>
      </w:hyperlink>
      <w:r w:rsidRPr="00844844">
        <w:rPr>
          <w:rFonts w:eastAsia="Times New Roman" w:cs="Times New Roman"/>
          <w:sz w:val="24"/>
          <w:szCs w:val="20"/>
          <w:lang w:val="en-GB"/>
        </w:rPr>
        <w:t>, </w:t>
      </w:r>
      <w:hyperlink r:id="rId100" w:history="1">
        <w:r w:rsidRPr="00844844">
          <w:rPr>
            <w:rFonts w:eastAsia="Times New Roman" w:cs="Times New Roman"/>
            <w:sz w:val="24"/>
            <w:szCs w:val="20"/>
            <w:lang w:val="en-GB"/>
          </w:rPr>
          <w:t>GridSplitter</w:t>
        </w:r>
      </w:hyperlink>
      <w:r w:rsidRPr="00844844">
        <w:rPr>
          <w:rFonts w:eastAsia="Times New Roman" w:cs="Times New Roman"/>
          <w:sz w:val="24"/>
          <w:szCs w:val="20"/>
          <w:lang w:val="en-GB"/>
        </w:rPr>
        <w:t>, </w:t>
      </w:r>
      <w:hyperlink r:id="rId101" w:history="1">
        <w:r w:rsidRPr="00844844">
          <w:rPr>
            <w:rFonts w:eastAsia="Times New Roman" w:cs="Times New Roman"/>
            <w:sz w:val="24"/>
            <w:szCs w:val="20"/>
            <w:lang w:val="en-GB"/>
          </w:rPr>
          <w:t>GroupBox</w:t>
        </w:r>
      </w:hyperlink>
      <w:r w:rsidRPr="00844844">
        <w:rPr>
          <w:rFonts w:eastAsia="Times New Roman" w:cs="Times New Roman"/>
          <w:sz w:val="24"/>
          <w:szCs w:val="20"/>
          <w:lang w:val="en-GB"/>
        </w:rPr>
        <w:t>, </w:t>
      </w:r>
      <w:hyperlink r:id="rId102" w:history="1">
        <w:r w:rsidRPr="00844844">
          <w:rPr>
            <w:rFonts w:eastAsia="Times New Roman" w:cs="Times New Roman"/>
            <w:sz w:val="24"/>
            <w:szCs w:val="20"/>
            <w:lang w:val="en-GB"/>
          </w:rPr>
          <w:t>Panel</w:t>
        </w:r>
      </w:hyperlink>
      <w:r w:rsidRPr="00844844">
        <w:rPr>
          <w:rFonts w:eastAsia="Times New Roman" w:cs="Times New Roman"/>
          <w:sz w:val="24"/>
          <w:szCs w:val="20"/>
          <w:lang w:val="en-GB"/>
        </w:rPr>
        <w:t>,</w:t>
      </w:r>
      <w:hyperlink r:id="rId103" w:history="1">
        <w:r w:rsidRPr="00844844">
          <w:rPr>
            <w:rFonts w:eastAsia="Times New Roman" w:cs="Times New Roman"/>
            <w:sz w:val="24"/>
            <w:szCs w:val="20"/>
            <w:lang w:val="en-GB"/>
          </w:rPr>
          <w:t>ResizeGrip</w:t>
        </w:r>
      </w:hyperlink>
      <w:r w:rsidRPr="00844844">
        <w:rPr>
          <w:rFonts w:eastAsia="Times New Roman" w:cs="Times New Roman"/>
          <w:sz w:val="24"/>
          <w:szCs w:val="20"/>
          <w:lang w:val="en-GB"/>
        </w:rPr>
        <w:t>, </w:t>
      </w:r>
      <w:hyperlink r:id="rId104" w:history="1">
        <w:r w:rsidRPr="00844844">
          <w:rPr>
            <w:rFonts w:eastAsia="Times New Roman" w:cs="Times New Roman"/>
            <w:sz w:val="24"/>
            <w:szCs w:val="20"/>
            <w:lang w:val="en-GB"/>
          </w:rPr>
          <w:t>Separator</w:t>
        </w:r>
      </w:hyperlink>
      <w:r w:rsidRPr="00844844">
        <w:rPr>
          <w:rFonts w:eastAsia="Times New Roman" w:cs="Times New Roman"/>
          <w:sz w:val="24"/>
          <w:szCs w:val="20"/>
          <w:lang w:val="en-GB"/>
        </w:rPr>
        <w:t>, </w:t>
      </w:r>
      <w:hyperlink r:id="rId105" w:history="1">
        <w:r w:rsidRPr="00844844">
          <w:rPr>
            <w:rFonts w:eastAsia="Times New Roman" w:cs="Times New Roman"/>
            <w:sz w:val="24"/>
            <w:szCs w:val="20"/>
            <w:lang w:val="en-GB"/>
          </w:rPr>
          <w:t>ScrollBar</w:t>
        </w:r>
      </w:hyperlink>
      <w:r w:rsidRPr="00844844">
        <w:rPr>
          <w:rFonts w:eastAsia="Times New Roman" w:cs="Times New Roman"/>
          <w:sz w:val="24"/>
          <w:szCs w:val="20"/>
          <w:lang w:val="en-GB"/>
        </w:rPr>
        <w:t>, </w:t>
      </w:r>
      <w:hyperlink r:id="rId106" w:history="1">
        <w:r w:rsidRPr="00844844">
          <w:rPr>
            <w:rFonts w:eastAsia="Times New Roman" w:cs="Times New Roman"/>
            <w:sz w:val="24"/>
            <w:szCs w:val="20"/>
            <w:lang w:val="en-GB"/>
          </w:rPr>
          <w:t>ScrollViewer</w:t>
        </w:r>
      </w:hyperlink>
      <w:r w:rsidRPr="00844844">
        <w:rPr>
          <w:rFonts w:eastAsia="Times New Roman" w:cs="Times New Roman"/>
          <w:sz w:val="24"/>
          <w:szCs w:val="20"/>
          <w:lang w:val="en-GB"/>
        </w:rPr>
        <w:t>, </w:t>
      </w:r>
      <w:hyperlink r:id="rId107" w:history="1">
        <w:r w:rsidRPr="00844844">
          <w:rPr>
            <w:rFonts w:eastAsia="Times New Roman" w:cs="Times New Roman"/>
            <w:sz w:val="24"/>
            <w:szCs w:val="20"/>
            <w:lang w:val="en-GB"/>
          </w:rPr>
          <w:t>StackPanel</w:t>
        </w:r>
      </w:hyperlink>
      <w:r w:rsidRPr="00844844">
        <w:rPr>
          <w:rFonts w:eastAsia="Times New Roman" w:cs="Times New Roman"/>
          <w:sz w:val="24"/>
          <w:szCs w:val="20"/>
          <w:lang w:val="en-GB"/>
        </w:rPr>
        <w:t>, </w:t>
      </w:r>
      <w:hyperlink r:id="rId108" w:history="1">
        <w:r w:rsidRPr="00844844">
          <w:rPr>
            <w:rFonts w:eastAsia="Times New Roman" w:cs="Times New Roman"/>
            <w:sz w:val="24"/>
            <w:szCs w:val="20"/>
            <w:lang w:val="en-GB"/>
          </w:rPr>
          <w:t>Thumb</w:t>
        </w:r>
      </w:hyperlink>
      <w:r w:rsidRPr="00844844">
        <w:rPr>
          <w:rFonts w:eastAsia="Times New Roman" w:cs="Times New Roman"/>
          <w:sz w:val="24"/>
          <w:szCs w:val="20"/>
          <w:lang w:val="en-GB"/>
        </w:rPr>
        <w:t>, </w:t>
      </w:r>
      <w:hyperlink r:id="rId109" w:history="1">
        <w:r w:rsidRPr="00844844">
          <w:rPr>
            <w:rFonts w:eastAsia="Times New Roman" w:cs="Times New Roman"/>
            <w:sz w:val="24"/>
            <w:szCs w:val="20"/>
            <w:lang w:val="en-GB"/>
          </w:rPr>
          <w:t>Viewbox</w:t>
        </w:r>
      </w:hyperlink>
      <w:r w:rsidRPr="00844844">
        <w:rPr>
          <w:rFonts w:eastAsia="Times New Roman" w:cs="Times New Roman"/>
          <w:sz w:val="24"/>
          <w:szCs w:val="20"/>
          <w:lang w:val="en-GB"/>
        </w:rPr>
        <w:t>, </w:t>
      </w:r>
      <w:hyperlink r:id="rId110" w:history="1">
        <w:r w:rsidRPr="00844844">
          <w:rPr>
            <w:rFonts w:eastAsia="Times New Roman" w:cs="Times New Roman"/>
            <w:sz w:val="24"/>
            <w:szCs w:val="20"/>
            <w:lang w:val="en-GB"/>
          </w:rPr>
          <w:t>VirtualizingStackPanel</w:t>
        </w:r>
      </w:hyperlink>
      <w:r w:rsidRPr="00844844">
        <w:rPr>
          <w:rFonts w:eastAsia="Times New Roman" w:cs="Times New Roman"/>
          <w:sz w:val="24"/>
          <w:szCs w:val="20"/>
          <w:lang w:val="en-GB"/>
        </w:rPr>
        <w:t>, </w:t>
      </w:r>
      <w:hyperlink r:id="rId111" w:history="1">
        <w:r w:rsidRPr="00844844">
          <w:rPr>
            <w:rFonts w:eastAsia="Times New Roman" w:cs="Times New Roman"/>
            <w:sz w:val="24"/>
            <w:szCs w:val="20"/>
            <w:lang w:val="en-GB"/>
          </w:rPr>
          <w:t>Window</w:t>
        </w:r>
      </w:hyperlink>
      <w:r w:rsidRPr="00844844">
        <w:rPr>
          <w:rFonts w:eastAsia="Times New Roman" w:cs="Times New Roman"/>
          <w:sz w:val="24"/>
          <w:szCs w:val="20"/>
          <w:lang w:val="en-GB"/>
        </w:rPr>
        <w:t>, and</w:t>
      </w:r>
      <w:hyperlink r:id="rId112" w:history="1">
        <w:r w:rsidRPr="00844844">
          <w:rPr>
            <w:rFonts w:eastAsia="Times New Roman" w:cs="Times New Roman"/>
            <w:sz w:val="24"/>
            <w:szCs w:val="20"/>
            <w:lang w:val="en-GB"/>
          </w:rPr>
          <w:t>WrapPanel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Media: </w:t>
      </w:r>
      <w:hyperlink r:id="rId113" w:history="1">
        <w:r w:rsidRPr="00844844">
          <w:rPr>
            <w:rFonts w:eastAsia="Times New Roman" w:cs="Times New Roman"/>
            <w:sz w:val="24"/>
            <w:szCs w:val="20"/>
            <w:lang w:val="en-GB"/>
          </w:rPr>
          <w:t>Image</w:t>
        </w:r>
      </w:hyperlink>
      <w:r w:rsidRPr="00844844">
        <w:rPr>
          <w:rFonts w:eastAsia="Times New Roman" w:cs="Times New Roman"/>
          <w:sz w:val="24"/>
          <w:szCs w:val="20"/>
          <w:lang w:val="en-GB"/>
        </w:rPr>
        <w:t>, </w:t>
      </w:r>
      <w:hyperlink r:id="rId114" w:history="1">
        <w:r w:rsidRPr="00844844">
          <w:rPr>
            <w:rFonts w:eastAsia="Times New Roman" w:cs="Times New Roman"/>
            <w:sz w:val="24"/>
            <w:szCs w:val="20"/>
            <w:lang w:val="en-GB"/>
          </w:rPr>
          <w:t>MediaElement</w:t>
        </w:r>
      </w:hyperlink>
      <w:r w:rsidRPr="00844844">
        <w:rPr>
          <w:rFonts w:eastAsia="Times New Roman" w:cs="Times New Roman"/>
          <w:sz w:val="24"/>
          <w:szCs w:val="20"/>
          <w:lang w:val="en-GB"/>
        </w:rPr>
        <w:t>, and </w:t>
      </w:r>
      <w:hyperlink r:id="rId115" w:history="1">
        <w:r w:rsidRPr="00844844">
          <w:rPr>
            <w:rFonts w:eastAsia="Times New Roman" w:cs="Times New Roman"/>
            <w:sz w:val="24"/>
            <w:szCs w:val="20"/>
            <w:lang w:val="en-GB"/>
          </w:rPr>
          <w:t>SoundPlayerAction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Menus: </w:t>
      </w:r>
      <w:hyperlink r:id="rId116" w:history="1">
        <w:r w:rsidRPr="00844844">
          <w:rPr>
            <w:rFonts w:eastAsia="Times New Roman" w:cs="Times New Roman"/>
            <w:sz w:val="24"/>
            <w:szCs w:val="20"/>
            <w:lang w:val="en-GB"/>
          </w:rPr>
          <w:t>ContextMenu</w:t>
        </w:r>
      </w:hyperlink>
      <w:r w:rsidRPr="00844844">
        <w:rPr>
          <w:rFonts w:eastAsia="Times New Roman" w:cs="Times New Roman"/>
          <w:sz w:val="24"/>
          <w:szCs w:val="20"/>
          <w:lang w:val="en-GB"/>
        </w:rPr>
        <w:t>, </w:t>
      </w:r>
      <w:hyperlink r:id="rId117" w:history="1">
        <w:r w:rsidRPr="00844844">
          <w:rPr>
            <w:rFonts w:eastAsia="Times New Roman" w:cs="Times New Roman"/>
            <w:sz w:val="24"/>
            <w:szCs w:val="20"/>
            <w:lang w:val="en-GB"/>
          </w:rPr>
          <w:t>Menu</w:t>
        </w:r>
      </w:hyperlink>
      <w:r w:rsidRPr="00844844">
        <w:rPr>
          <w:rFonts w:eastAsia="Times New Roman" w:cs="Times New Roman"/>
          <w:sz w:val="24"/>
          <w:szCs w:val="20"/>
          <w:lang w:val="en-GB"/>
        </w:rPr>
        <w:t>, and </w:t>
      </w:r>
      <w:hyperlink r:id="rId118" w:history="1">
        <w:r w:rsidRPr="00844844">
          <w:rPr>
            <w:rFonts w:eastAsia="Times New Roman" w:cs="Times New Roman"/>
            <w:sz w:val="24"/>
            <w:szCs w:val="20"/>
            <w:lang w:val="en-GB"/>
          </w:rPr>
          <w:t>ToolBar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Navigation: </w:t>
      </w:r>
      <w:hyperlink r:id="rId119" w:history="1">
        <w:r w:rsidRPr="00844844">
          <w:rPr>
            <w:rFonts w:eastAsia="Times New Roman" w:cs="Times New Roman"/>
            <w:sz w:val="24"/>
            <w:szCs w:val="20"/>
            <w:lang w:val="en-GB"/>
          </w:rPr>
          <w:t>Frame</w:t>
        </w:r>
      </w:hyperlink>
      <w:r w:rsidRPr="00844844">
        <w:rPr>
          <w:rFonts w:eastAsia="Times New Roman" w:cs="Times New Roman"/>
          <w:sz w:val="24"/>
          <w:szCs w:val="20"/>
          <w:lang w:val="en-GB"/>
        </w:rPr>
        <w:t>, </w:t>
      </w:r>
      <w:hyperlink r:id="rId120" w:history="1">
        <w:r w:rsidRPr="00844844">
          <w:rPr>
            <w:rFonts w:eastAsia="Times New Roman" w:cs="Times New Roman"/>
            <w:sz w:val="24"/>
            <w:szCs w:val="20"/>
            <w:lang w:val="en-GB"/>
          </w:rPr>
          <w:t>Hyperlink</w:t>
        </w:r>
      </w:hyperlink>
      <w:r w:rsidRPr="00844844">
        <w:rPr>
          <w:rFonts w:eastAsia="Times New Roman" w:cs="Times New Roman"/>
          <w:sz w:val="24"/>
          <w:szCs w:val="20"/>
          <w:lang w:val="en-GB"/>
        </w:rPr>
        <w:t>, </w:t>
      </w:r>
      <w:hyperlink r:id="rId121" w:history="1">
        <w:r w:rsidRPr="00844844">
          <w:rPr>
            <w:rFonts w:eastAsia="Times New Roman" w:cs="Times New Roman"/>
            <w:sz w:val="24"/>
            <w:szCs w:val="20"/>
            <w:lang w:val="en-GB"/>
          </w:rPr>
          <w:t>Page</w:t>
        </w:r>
      </w:hyperlink>
      <w:r w:rsidRPr="00844844">
        <w:rPr>
          <w:rFonts w:eastAsia="Times New Roman" w:cs="Times New Roman"/>
          <w:sz w:val="24"/>
          <w:szCs w:val="20"/>
          <w:lang w:val="en-GB"/>
        </w:rPr>
        <w:t>, </w:t>
      </w:r>
      <w:hyperlink r:id="rId122" w:history="1">
        <w:r w:rsidRPr="00844844">
          <w:rPr>
            <w:rFonts w:eastAsia="Times New Roman" w:cs="Times New Roman"/>
            <w:sz w:val="24"/>
            <w:szCs w:val="20"/>
            <w:lang w:val="en-GB"/>
          </w:rPr>
          <w:t>NavigationWindow</w:t>
        </w:r>
      </w:hyperlink>
      <w:r w:rsidRPr="00844844">
        <w:rPr>
          <w:rFonts w:eastAsia="Times New Roman" w:cs="Times New Roman"/>
          <w:sz w:val="24"/>
          <w:szCs w:val="20"/>
          <w:lang w:val="en-GB"/>
        </w:rPr>
        <w:t>, and </w:t>
      </w:r>
      <w:hyperlink r:id="rId123" w:history="1">
        <w:r w:rsidRPr="00844844">
          <w:rPr>
            <w:rFonts w:eastAsia="Times New Roman" w:cs="Times New Roman"/>
            <w:sz w:val="24"/>
            <w:szCs w:val="20"/>
            <w:lang w:val="en-GB"/>
          </w:rPr>
          <w:t>TabControl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Selection: </w:t>
      </w:r>
      <w:hyperlink r:id="rId124" w:history="1">
        <w:r w:rsidRPr="00844844">
          <w:rPr>
            <w:rFonts w:eastAsia="Times New Roman" w:cs="Times New Roman"/>
            <w:sz w:val="24"/>
            <w:szCs w:val="20"/>
            <w:lang w:val="en-GB"/>
          </w:rPr>
          <w:t>CheckBox</w:t>
        </w:r>
      </w:hyperlink>
      <w:r w:rsidRPr="00844844">
        <w:rPr>
          <w:rFonts w:eastAsia="Times New Roman" w:cs="Times New Roman"/>
          <w:sz w:val="24"/>
          <w:szCs w:val="20"/>
          <w:lang w:val="en-GB"/>
        </w:rPr>
        <w:t>, </w:t>
      </w:r>
      <w:hyperlink r:id="rId125" w:history="1">
        <w:r w:rsidRPr="00844844">
          <w:rPr>
            <w:rFonts w:eastAsia="Times New Roman" w:cs="Times New Roman"/>
            <w:sz w:val="24"/>
            <w:szCs w:val="20"/>
            <w:lang w:val="en-GB"/>
          </w:rPr>
          <w:t>ComboBox</w:t>
        </w:r>
      </w:hyperlink>
      <w:r w:rsidRPr="00844844">
        <w:rPr>
          <w:rFonts w:eastAsia="Times New Roman" w:cs="Times New Roman"/>
          <w:sz w:val="24"/>
          <w:szCs w:val="20"/>
          <w:lang w:val="en-GB"/>
        </w:rPr>
        <w:t>, </w:t>
      </w:r>
      <w:hyperlink r:id="rId126" w:history="1">
        <w:r w:rsidRPr="00844844">
          <w:rPr>
            <w:rFonts w:eastAsia="Times New Roman" w:cs="Times New Roman"/>
            <w:sz w:val="24"/>
            <w:szCs w:val="20"/>
            <w:lang w:val="en-GB"/>
          </w:rPr>
          <w:t>ListBox</w:t>
        </w:r>
      </w:hyperlink>
      <w:r w:rsidRPr="00844844">
        <w:rPr>
          <w:rFonts w:eastAsia="Times New Roman" w:cs="Times New Roman"/>
          <w:sz w:val="24"/>
          <w:szCs w:val="20"/>
          <w:lang w:val="en-GB"/>
        </w:rPr>
        <w:t>, </w:t>
      </w:r>
      <w:hyperlink r:id="rId127" w:history="1">
        <w:r w:rsidRPr="00844844">
          <w:rPr>
            <w:rFonts w:eastAsia="Times New Roman" w:cs="Times New Roman"/>
            <w:sz w:val="24"/>
            <w:szCs w:val="20"/>
            <w:lang w:val="en-GB"/>
          </w:rPr>
          <w:t>RadioButton</w:t>
        </w:r>
      </w:hyperlink>
      <w:r w:rsidRPr="00844844">
        <w:rPr>
          <w:rFonts w:eastAsia="Times New Roman" w:cs="Times New Roman"/>
          <w:sz w:val="24"/>
          <w:szCs w:val="20"/>
          <w:lang w:val="en-GB"/>
        </w:rPr>
        <w:t>, and </w:t>
      </w:r>
      <w:hyperlink r:id="rId128" w:history="1">
        <w:r w:rsidRPr="00844844">
          <w:rPr>
            <w:rFonts w:eastAsia="Times New Roman" w:cs="Times New Roman"/>
            <w:sz w:val="24"/>
            <w:szCs w:val="20"/>
            <w:lang w:val="en-GB"/>
          </w:rPr>
          <w:t>Slider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Information: </w:t>
      </w:r>
      <w:hyperlink r:id="rId129" w:history="1">
        <w:r w:rsidRPr="00844844">
          <w:rPr>
            <w:rFonts w:eastAsia="Times New Roman" w:cs="Times New Roman"/>
            <w:sz w:val="24"/>
            <w:szCs w:val="20"/>
            <w:lang w:val="en-GB"/>
          </w:rPr>
          <w:t>AccessText</w:t>
        </w:r>
      </w:hyperlink>
      <w:r w:rsidRPr="00844844">
        <w:rPr>
          <w:rFonts w:eastAsia="Times New Roman" w:cs="Times New Roman"/>
          <w:sz w:val="24"/>
          <w:szCs w:val="20"/>
          <w:lang w:val="en-GB"/>
        </w:rPr>
        <w:t>, </w:t>
      </w:r>
      <w:hyperlink r:id="rId130" w:history="1">
        <w:r w:rsidRPr="00844844">
          <w:rPr>
            <w:rFonts w:eastAsia="Times New Roman" w:cs="Times New Roman"/>
            <w:sz w:val="24"/>
            <w:szCs w:val="20"/>
            <w:lang w:val="en-GB"/>
          </w:rPr>
          <w:t>Label</w:t>
        </w:r>
      </w:hyperlink>
      <w:r w:rsidRPr="00844844">
        <w:rPr>
          <w:rFonts w:eastAsia="Times New Roman" w:cs="Times New Roman"/>
          <w:sz w:val="24"/>
          <w:szCs w:val="20"/>
          <w:lang w:val="en-GB"/>
        </w:rPr>
        <w:t>, </w:t>
      </w:r>
      <w:hyperlink r:id="rId131" w:history="1">
        <w:r w:rsidRPr="00844844">
          <w:rPr>
            <w:rFonts w:eastAsia="Times New Roman" w:cs="Times New Roman"/>
            <w:sz w:val="24"/>
            <w:szCs w:val="20"/>
            <w:lang w:val="en-GB"/>
          </w:rPr>
          <w:t>Popup</w:t>
        </w:r>
      </w:hyperlink>
      <w:r w:rsidRPr="00844844">
        <w:rPr>
          <w:rFonts w:eastAsia="Times New Roman" w:cs="Times New Roman"/>
          <w:sz w:val="24"/>
          <w:szCs w:val="20"/>
          <w:lang w:val="en-GB"/>
        </w:rPr>
        <w:t>, </w:t>
      </w:r>
      <w:hyperlink r:id="rId132" w:history="1">
        <w:r w:rsidRPr="00844844">
          <w:rPr>
            <w:rFonts w:eastAsia="Times New Roman" w:cs="Times New Roman"/>
            <w:sz w:val="24"/>
            <w:szCs w:val="20"/>
            <w:lang w:val="en-GB"/>
          </w:rPr>
          <w:t>ProgressBar</w:t>
        </w:r>
      </w:hyperlink>
      <w:r w:rsidRPr="00844844">
        <w:rPr>
          <w:rFonts w:eastAsia="Times New Roman" w:cs="Times New Roman"/>
          <w:sz w:val="24"/>
          <w:szCs w:val="20"/>
          <w:lang w:val="en-GB"/>
        </w:rPr>
        <w:t>, </w:t>
      </w:r>
      <w:hyperlink r:id="rId133" w:history="1">
        <w:r w:rsidRPr="00844844">
          <w:rPr>
            <w:rFonts w:eastAsia="Times New Roman" w:cs="Times New Roman"/>
            <w:sz w:val="24"/>
            <w:szCs w:val="20"/>
            <w:lang w:val="en-GB"/>
          </w:rPr>
          <w:t>StatusBar</w:t>
        </w:r>
      </w:hyperlink>
      <w:r w:rsidRPr="00844844">
        <w:rPr>
          <w:rFonts w:eastAsia="Times New Roman" w:cs="Times New Roman"/>
          <w:sz w:val="24"/>
          <w:szCs w:val="20"/>
          <w:lang w:val="en-GB"/>
        </w:rPr>
        <w:t>, </w:t>
      </w:r>
      <w:hyperlink r:id="rId134" w:history="1">
        <w:r w:rsidRPr="00844844">
          <w:rPr>
            <w:rFonts w:eastAsia="Times New Roman" w:cs="Times New Roman"/>
            <w:sz w:val="24"/>
            <w:szCs w:val="20"/>
            <w:lang w:val="en-GB"/>
          </w:rPr>
          <w:t>TextBlock</w:t>
        </w:r>
      </w:hyperlink>
      <w:r w:rsidRPr="00844844">
        <w:rPr>
          <w:rFonts w:eastAsia="Times New Roman" w:cs="Times New Roman"/>
          <w:sz w:val="24"/>
          <w:szCs w:val="20"/>
          <w:lang w:val="en-GB"/>
        </w:rPr>
        <w:t>, and </w:t>
      </w:r>
      <w:hyperlink r:id="rId135" w:history="1">
        <w:r w:rsidRPr="00844844">
          <w:rPr>
            <w:rFonts w:eastAsia="Times New Roman" w:cs="Times New Roman"/>
            <w:sz w:val="24"/>
            <w:szCs w:val="20"/>
            <w:lang w:val="en-GB"/>
          </w:rPr>
          <w:t>ToolTip</w:t>
        </w:r>
      </w:hyperlink>
      <w:r w:rsidRPr="00844844">
        <w:rPr>
          <w:rFonts w:eastAsia="Times New Roman" w:cs="Times New Roman"/>
          <w:sz w:val="24"/>
          <w:szCs w:val="20"/>
          <w:lang w:val="en-GB"/>
        </w:rPr>
        <w:t>.</w:t>
      </w:r>
    </w:p>
    <w:p w:rsidR="0000779F" w:rsidRPr="00844844" w:rsidRDefault="0000779F" w:rsidP="0000779F">
      <w:pPr>
        <w:pStyle w:val="Heading4"/>
        <w:rPr>
          <w:rFonts w:asciiTheme="minorHAnsi" w:eastAsia="Times New Roman" w:hAnsiTheme="minorHAnsi"/>
          <w:lang w:eastAsia="en-IN" w:bidi="bn-IN"/>
        </w:rPr>
      </w:pPr>
      <w:proofErr w:type="gramStart"/>
      <w:r w:rsidRPr="00844844">
        <w:rPr>
          <w:rFonts w:asciiTheme="minorHAnsi" w:eastAsia="Times New Roman" w:hAnsiTheme="minorHAnsi"/>
          <w:lang w:eastAsia="en-IN" w:bidi="bn-IN"/>
        </w:rPr>
        <w:t>layout</w:t>
      </w:r>
      <w:proofErr w:type="gramEnd"/>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layout system is exposed to child controls through base WPF classes. For common layouts such as grids, stacking, and docking, WPF includes several layout controls:</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6" w:history="1">
        <w:r w:rsidR="0000779F" w:rsidRPr="00844844">
          <w:rPr>
            <w:rStyle w:val="Hyperlink"/>
            <w:rFonts w:asciiTheme="minorHAnsi" w:hAnsiTheme="minorHAnsi"/>
          </w:rPr>
          <w:t>Canvas</w:t>
        </w:r>
      </w:hyperlink>
      <w:r w:rsidR="0000779F" w:rsidRPr="00844844">
        <w:rPr>
          <w:rStyle w:val="apple-converted-space"/>
          <w:rFonts w:asciiTheme="minorHAnsi" w:hAnsiTheme="minorHAnsi"/>
        </w:rPr>
        <w:t> </w:t>
      </w:r>
      <w:r w:rsidR="0000779F" w:rsidRPr="00844844">
        <w:rPr>
          <w:rFonts w:asciiTheme="minorHAnsi" w:hAnsiTheme="minorHAnsi"/>
        </w:rPr>
        <w:t>: Child controls provide their own layout.</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7" w:history="1">
        <w:r w:rsidR="0000779F" w:rsidRPr="00844844">
          <w:rPr>
            <w:rStyle w:val="Hyperlink"/>
            <w:rFonts w:asciiTheme="minorHAnsi" w:hAnsiTheme="minorHAnsi"/>
          </w:rPr>
          <w:t>DockPanel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aligned to the edges of the panel.</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8" w:history="1">
        <w:r w:rsidR="0000779F" w:rsidRPr="00844844">
          <w:rPr>
            <w:rStyle w:val="Hyperlink"/>
            <w:rFonts w:asciiTheme="minorHAnsi" w:hAnsiTheme="minorHAnsi"/>
          </w:rPr>
          <w:t>Grid</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by rows and columns.</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9" w:history="1">
        <w:r w:rsidR="0000779F" w:rsidRPr="00844844">
          <w:rPr>
            <w:rStyle w:val="Hyperlink"/>
            <w:rFonts w:asciiTheme="minorHAnsi" w:hAnsiTheme="minorHAnsi"/>
          </w:rPr>
          <w:t>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stacked either vertically or horizontally.</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0" w:history="1">
        <w:r w:rsidR="0000779F" w:rsidRPr="00844844">
          <w:rPr>
            <w:rStyle w:val="Hyperlink"/>
            <w:rFonts w:asciiTheme="minorHAnsi" w:hAnsiTheme="minorHAnsi"/>
          </w:rPr>
          <w:t>VirtualizingStackPanel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virtualized and arranged on a single line that is either horizontally or vertically oriented.</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1" w:history="1">
        <w:r w:rsidR="0000779F" w:rsidRPr="00844844">
          <w:rPr>
            <w:rStyle w:val="Hyperlink"/>
            <w:rFonts w:asciiTheme="minorHAnsi" w:hAnsiTheme="minorHAnsi"/>
          </w:rPr>
          <w:t>WrapPanel</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in left-to-right order and wrapped to the next line when there are more controls on the current line than space allows.</w:t>
      </w:r>
    </w:p>
    <w:p w:rsidR="0000779F" w:rsidRPr="00844844" w:rsidRDefault="0000779F" w:rsidP="0000779F">
      <w:pPr>
        <w:pStyle w:val="NormalWeb"/>
        <w:spacing w:before="0" w:beforeAutospacing="0" w:after="0" w:afterAutospacing="0" w:line="270" w:lineRule="atLeast"/>
        <w:rPr>
          <w:rFonts w:asciiTheme="minorHAnsi" w:hAnsiTheme="minorHAnsi"/>
        </w:rPr>
      </w:pPr>
    </w:p>
    <w:p w:rsidR="0000779F" w:rsidRPr="00844844" w:rsidRDefault="00191659" w:rsidP="0000779F">
      <w:pPr>
        <w:pStyle w:val="Heading4"/>
        <w:rPr>
          <w:rFonts w:asciiTheme="minorHAnsi" w:hAnsiTheme="minorHAnsi" w:cs="Times New Roman"/>
        </w:rPr>
      </w:pPr>
      <w:r w:rsidRPr="00844844">
        <w:rPr>
          <w:rFonts w:asciiTheme="minorHAnsi" w:hAnsiTheme="minorHAnsi" w:cs="Times New Roman"/>
        </w:rPr>
        <w:t>G</w:t>
      </w:r>
      <w:r w:rsidR="0000779F" w:rsidRPr="00844844">
        <w:rPr>
          <w:rFonts w:asciiTheme="minorHAnsi" w:hAnsiTheme="minorHAnsi" w:cs="Times New Roman"/>
        </w:rPr>
        <w:t>raphics</w:t>
      </w:r>
    </w:p>
    <w:p w:rsidR="0000779F" w:rsidRPr="00844844" w:rsidRDefault="0000779F" w:rsidP="0000779F">
      <w:pPr>
        <w:spacing w:line="270" w:lineRule="atLeast"/>
        <w:rPr>
          <w:rFonts w:eastAsia="Times New Roman" w:cs="Times New Roman"/>
          <w:color w:val="2A2A2A"/>
          <w:sz w:val="24"/>
          <w:szCs w:val="24"/>
          <w:lang w:eastAsia="en-IN" w:bidi="bn-IN"/>
        </w:rPr>
      </w:pPr>
      <w:r w:rsidRPr="00844844">
        <w:rPr>
          <w:rFonts w:eastAsia="Times New Roman" w:cs="Times New Roman"/>
          <w:color w:val="2A2A2A"/>
          <w:sz w:val="24"/>
          <w:szCs w:val="24"/>
          <w:lang w:eastAsia="en-IN" w:bidi="bn-IN"/>
        </w:rPr>
        <w:t>WPF introduces an extensive, scalable, and flexible set of graphics features that have the following benefits: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lastRenderedPageBreak/>
        <w:t>Resolution-independent and device-independent graphics</w:t>
      </w:r>
      <w:r w:rsidRPr="00844844">
        <w:rPr>
          <w:rFonts w:eastAsia="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Improved precision</w:t>
      </w:r>
      <w:r w:rsidRPr="00844844">
        <w:rPr>
          <w:rFonts w:eastAsia="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Advanced graphics and animation support</w:t>
      </w:r>
      <w:r w:rsidRPr="00844844">
        <w:rPr>
          <w:rFonts w:eastAsia="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Hardware acceleration</w:t>
      </w:r>
      <w:r w:rsidRPr="00844844">
        <w:rPr>
          <w:rFonts w:eastAsia="Times New Roman" w:cs="Times New Roman"/>
          <w:color w:val="2A2A2A"/>
          <w:sz w:val="24"/>
          <w:szCs w:val="24"/>
          <w:lang w:eastAsia="en-IN" w:bidi="bn-IN"/>
        </w:rPr>
        <w:t>. The WPF graphics system takes advantage of graphics hardware to minimize CPU usage.</w:t>
      </w:r>
    </w:p>
    <w:p w:rsidR="003252E9" w:rsidRPr="00844844" w:rsidRDefault="003252E9" w:rsidP="003252E9">
      <w:pPr>
        <w:pStyle w:val="Heading2"/>
        <w:rPr>
          <w:rFonts w:asciiTheme="minorHAnsi" w:eastAsia="Arial" w:hAnsiTheme="minorHAnsi"/>
        </w:rPr>
      </w:pPr>
      <w:bookmarkStart w:id="184" w:name="_Toc289170424"/>
      <w:bookmarkStart w:id="185" w:name="_Toc289252222"/>
      <w:bookmarkStart w:id="186" w:name="_Toc368016320"/>
      <w:r w:rsidRPr="00844844">
        <w:rPr>
          <w:rFonts w:asciiTheme="minorHAnsi" w:eastAsia="Arial" w:hAnsiTheme="minorHAnsi"/>
        </w:rPr>
        <w:t>Extensible application</w:t>
      </w:r>
      <w:r w:rsidR="00645951" w:rsidRPr="00844844">
        <w:rPr>
          <w:rFonts w:asciiTheme="minorHAnsi" w:eastAsia="Arial" w:hAnsiTheme="minorHAnsi"/>
        </w:rPr>
        <w:t xml:space="preserve"> </w:t>
      </w:r>
      <w:r w:rsidRPr="00844844">
        <w:rPr>
          <w:rFonts w:asciiTheme="minorHAnsi" w:eastAsia="Arial" w:hAnsiTheme="minorHAnsi"/>
        </w:rPr>
        <w:t>Markup Language (X</w:t>
      </w:r>
      <w:r w:rsidR="00645951" w:rsidRPr="00844844">
        <w:rPr>
          <w:rFonts w:asciiTheme="minorHAnsi" w:eastAsia="Arial" w:hAnsiTheme="minorHAnsi"/>
        </w:rPr>
        <w:t>A</w:t>
      </w:r>
      <w:r w:rsidRPr="00844844">
        <w:rPr>
          <w:rFonts w:asciiTheme="minorHAnsi" w:eastAsia="Arial" w:hAnsiTheme="minorHAnsi"/>
        </w:rPr>
        <w:t>ML)</w:t>
      </w:r>
      <w:bookmarkEnd w:id="184"/>
      <w:bookmarkEnd w:id="185"/>
      <w:bookmarkEnd w:id="186"/>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s="Segoe UI"/>
          <w:noProof/>
          <w:color w:val="444444"/>
          <w:sz w:val="20"/>
          <w:szCs w:val="20"/>
          <w:lang w:eastAsia="en-US" w:bidi="ar-SA"/>
        </w:rPr>
        <w:drawing>
          <wp:anchor distT="0" distB="0" distL="114300" distR="114300" simplePos="0" relativeHeight="251653120"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2" cstate="print"/>
                    <a:stretch>
                      <a:fillRect/>
                    </a:stretch>
                  </pic:blipFill>
                  <pic:spPr>
                    <a:xfrm>
                      <a:off x="0" y="0"/>
                      <a:ext cx="1143000" cy="1333500"/>
                    </a:xfrm>
                    <a:prstGeom prst="rect">
                      <a:avLst/>
                    </a:prstGeom>
                  </pic:spPr>
                </pic:pic>
              </a:graphicData>
            </a:graphic>
          </wp:anchor>
        </w:drawing>
      </w:r>
      <w:r w:rsidRPr="00844844">
        <w:rPr>
          <w:rFonts w:asciiTheme="minorHAnsi" w:hAnsiTheme="minorHAnsi"/>
          <w:color w:val="444444"/>
        </w:rPr>
        <w:t xml:space="preserve">XAML stands for Extensible Application Markup Language. </w:t>
      </w:r>
      <w:proofErr w:type="gramStart"/>
      <w:r w:rsidRPr="00844844">
        <w:rPr>
          <w:rFonts w:asciiTheme="minorHAnsi" w:hAnsiTheme="minorHAnsi"/>
          <w:color w:val="444444"/>
        </w:rPr>
        <w:t>Its</w:t>
      </w:r>
      <w:proofErr w:type="gramEnd"/>
      <w:r w:rsidRPr="00844844">
        <w:rPr>
          <w:rFonts w:asciiTheme="minorHAnsi" w:hAnsiTheme="minorHAnsi"/>
          <w:color w:val="444444"/>
        </w:rPr>
        <w:t xml:space="preserve"> a simple language based on XML to create and initialize .NET objects with hierarchical relations. Although it was originally invented for WPF it can by used to create any kind of object trees.</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Today XAML is used to create user interfaces in WPF, Silverlight, declare workflows in WF and for electronic paper in the XPS standard.</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All classes in WPF have parameter less constructors and make excessive usage of properties. That is done to make it perfectly fit for XML languages like XAML.</w:t>
      </w:r>
    </w:p>
    <w:p w:rsidR="00645951" w:rsidRPr="00844844" w:rsidRDefault="00645951" w:rsidP="00645951">
      <w:pPr>
        <w:spacing w:after="150" w:line="27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 xml:space="preserve">All you can do in XAML can also be done in code. XAML </w:t>
      </w:r>
      <w:proofErr w:type="gramStart"/>
      <w:r w:rsidRPr="00844844">
        <w:rPr>
          <w:rFonts w:eastAsia="Times New Roman" w:cs="Times New Roman"/>
          <w:color w:val="444444"/>
          <w:sz w:val="24"/>
          <w:szCs w:val="24"/>
          <w:lang w:eastAsia="en-IN"/>
        </w:rPr>
        <w:t>ist</w:t>
      </w:r>
      <w:proofErr w:type="gramEnd"/>
      <w:r w:rsidRPr="00844844">
        <w:rPr>
          <w:rFonts w:eastAsia="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844844" w:rsidRDefault="00645951" w:rsidP="00645951">
      <w:pPr>
        <w:spacing w:after="150" w:line="270" w:lineRule="atLeast"/>
        <w:rPr>
          <w:rFonts w:eastAsia="Times New Roman" w:cs="Times New Roman"/>
          <w:color w:val="444444"/>
          <w:sz w:val="24"/>
          <w:szCs w:val="24"/>
          <w:lang w:eastAsia="en-IN"/>
        </w:rPr>
      </w:pP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XAML code is short and clear to read</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Separation of designer code and logic</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Graphical design tools like Expression Blend require XAML as source.</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The separation of XAML and UI logic allows it to clearly separate the roles of designer and developer.</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87" w:name="_Toc289275460"/>
      <w:bookmarkStart w:id="188" w:name="_Toc330365078"/>
      <w:bookmarkStart w:id="189" w:name="_Toc368016321"/>
      <w:r w:rsidRPr="00844844">
        <w:rPr>
          <w:rFonts w:asciiTheme="minorHAnsi" w:eastAsia="Arial" w:hAnsiTheme="minorHAnsi"/>
        </w:rPr>
        <w:t>Programming Framework</w:t>
      </w:r>
      <w:bookmarkEnd w:id="189"/>
      <w:r w:rsidRPr="00844844">
        <w:rPr>
          <w:rFonts w:asciiTheme="minorHAnsi" w:eastAsia="Arial" w:hAnsiTheme="minorHAnsi"/>
        </w:rPr>
        <w:t xml:space="preserve"> </w:t>
      </w:r>
      <w:bookmarkEnd w:id="187"/>
      <w:bookmarkEnd w:id="188"/>
    </w:p>
    <w:p w:rsidR="00766382" w:rsidRPr="00844844" w:rsidRDefault="00766382" w:rsidP="00766382">
      <w:pPr>
        <w:pStyle w:val="Heading3"/>
        <w:rPr>
          <w:rFonts w:asciiTheme="minorHAnsi" w:eastAsia="Arial" w:hAnsiTheme="minorHAnsi"/>
        </w:rPr>
      </w:pPr>
      <w:bookmarkStart w:id="190" w:name="_Toc368016322"/>
      <w:r w:rsidRPr="00844844">
        <w:rPr>
          <w:rFonts w:asciiTheme="minorHAnsi" w:eastAsia="Arial" w:hAnsiTheme="minorHAnsi"/>
        </w:rPr>
        <w:t>.NET 4.5</w:t>
      </w:r>
      <w:bookmarkEnd w:id="190"/>
    </w:p>
    <w:p w:rsidR="00766382" w:rsidRPr="00844844" w:rsidRDefault="00766382" w:rsidP="003252E9">
      <w:pPr>
        <w:pStyle w:val="ListParagraph"/>
        <w:spacing w:line="480" w:lineRule="auto"/>
        <w:rPr>
          <w:rFonts w:cs="Arial"/>
          <w:color w:val="222222"/>
          <w:lang w:eastAsia="en-IN"/>
        </w:rPr>
      </w:pPr>
      <w:r w:rsidRPr="00844844">
        <w:rPr>
          <w:rFonts w:cs="Arial"/>
          <w:noProof/>
          <w:color w:val="222222"/>
          <w:lang w:bidi="ar-SA"/>
        </w:rPr>
        <w:lastRenderedPageBreak/>
        <w:drawing>
          <wp:anchor distT="0" distB="0" distL="114300" distR="114300" simplePos="0" relativeHeight="251655168"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3" cstate="print"/>
                    <a:stretch>
                      <a:fillRect/>
                    </a:stretch>
                  </pic:blipFill>
                  <pic:spPr>
                    <a:xfrm>
                      <a:off x="0" y="0"/>
                      <a:ext cx="1308100" cy="1302385"/>
                    </a:xfrm>
                    <a:prstGeom prst="rect">
                      <a:avLst/>
                    </a:prstGeom>
                  </pic:spPr>
                </pic:pic>
              </a:graphicData>
            </a:graphic>
          </wp:anchor>
        </w:drawing>
      </w:r>
    </w:p>
    <w:p w:rsidR="00766382" w:rsidRPr="00844844" w:rsidRDefault="00766382" w:rsidP="003252E9">
      <w:pPr>
        <w:pStyle w:val="ListParagraph"/>
        <w:spacing w:line="480" w:lineRule="auto"/>
        <w:rPr>
          <w:rFonts w:cs="Arial"/>
          <w:color w:val="222222"/>
          <w:lang w:eastAsia="en-IN"/>
        </w:rPr>
      </w:pPr>
    </w:p>
    <w:p w:rsidR="00766382" w:rsidRPr="00844844" w:rsidRDefault="00766382" w:rsidP="003252E9">
      <w:pPr>
        <w:pStyle w:val="ListParagraph"/>
        <w:spacing w:line="480" w:lineRule="auto"/>
        <w:rPr>
          <w:rFonts w:cs="Arial"/>
          <w:color w:val="222222"/>
          <w:lang w:eastAsia="en-IN"/>
        </w:rPr>
      </w:pPr>
    </w:p>
    <w:p w:rsidR="00766382" w:rsidRPr="00844844" w:rsidRDefault="00766382" w:rsidP="00766382">
      <w:pPr>
        <w:pStyle w:val="NormalWeb"/>
        <w:spacing w:before="0" w:beforeAutospacing="0" w:after="0" w:afterAutospacing="0" w:line="270" w:lineRule="atLeast"/>
        <w:rPr>
          <w:rFonts w:asciiTheme="minorHAnsi" w:hAnsiTheme="minorHAnsi"/>
        </w:rPr>
      </w:pPr>
      <w:r w:rsidRPr="00844844">
        <w:rPr>
          <w:rFonts w:asciiTheme="minorHAnsi" w:hAnsiTheme="minorHAnsi"/>
          <w:color w:val="2A2A2A"/>
        </w:rPr>
        <w:t>The .</w:t>
      </w:r>
      <w:r w:rsidRPr="00844844">
        <w:rPr>
          <w:rFonts w:asciiTheme="minorHAnsi" w:hAnsiTheme="minorHAnsi"/>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844844" w:rsidRDefault="00766382" w:rsidP="00766382">
      <w:pPr>
        <w:pStyle w:val="NormalWeb"/>
        <w:spacing w:before="0" w:beforeAutospacing="0" w:after="0" w:afterAutospacing="0" w:line="270" w:lineRule="atLeast"/>
        <w:rPr>
          <w:rFonts w:asciiTheme="minorHAnsi" w:hAnsiTheme="minorHAnsi"/>
        </w:rPr>
      </w:pPr>
    </w:p>
    <w:p w:rsidR="00766382" w:rsidRPr="00844844" w:rsidRDefault="00766382" w:rsidP="00766382">
      <w:pPr>
        <w:pStyle w:val="Heading4"/>
        <w:rPr>
          <w:rFonts w:asciiTheme="minorHAnsi" w:hAnsiTheme="minorHAnsi" w:cs="Times New Roman"/>
        </w:rPr>
      </w:pPr>
      <w:r w:rsidRPr="00844844">
        <w:rPr>
          <w:rFonts w:asciiTheme="minorHAnsi" w:hAnsiTheme="minorHAnsi" w:cs="Times New Roman"/>
        </w:rPr>
        <w:t>.net framework class libraries</w:t>
      </w:r>
    </w:p>
    <w:p w:rsidR="00766382" w:rsidRPr="00844844" w:rsidRDefault="00766382" w:rsidP="00766382">
      <w:pPr>
        <w:rPr>
          <w:rFonts w:cs="Times New Roman"/>
          <w:color w:val="2A2A2A"/>
          <w:sz w:val="24"/>
          <w:szCs w:val="24"/>
        </w:rPr>
      </w:pPr>
      <w:r w:rsidRPr="00844844">
        <w:rPr>
          <w:rFonts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89"/>
        <w:gridCol w:w="6101"/>
      </w:tblGrid>
      <w:tr w:rsidR="00766382" w:rsidRPr="00844844"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Description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4" w:history="1">
              <w:r w:rsidR="00766382" w:rsidRPr="00844844">
                <w:rPr>
                  <w:rStyle w:val="Hyperlink"/>
                  <w:rFonts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45" w:history="1">
              <w:r w:rsidRPr="00844844">
                <w:rPr>
                  <w:rStyle w:val="Hyperlink"/>
                  <w:rFonts w:cs="Times New Roman"/>
                  <w:color w:val="03697A"/>
                  <w:sz w:val="24"/>
                  <w:szCs w:val="24"/>
                </w:rPr>
                <w:t>System</w:t>
              </w:r>
            </w:hyperlink>
            <w:r w:rsidRPr="00844844">
              <w:rPr>
                <w:rStyle w:val="apple-converted-space"/>
                <w:rFonts w:cs="Times New Roman"/>
                <w:color w:val="2A2A2A"/>
                <w:sz w:val="24"/>
                <w:szCs w:val="24"/>
              </w:rPr>
              <w:t> </w:t>
            </w:r>
            <w:r w:rsidRPr="00844844">
              <w:rPr>
                <w:rFonts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6" w:history="1">
              <w:r w:rsidR="00766382" w:rsidRPr="00844844">
                <w:rPr>
                  <w:rStyle w:val="Hyperlink"/>
                  <w:rFonts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System.Activities namespaces contain all the classes necessary to create and work with activities in Window Workflow Foundation.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7" w:history="1">
              <w:r w:rsidR="00766382" w:rsidRPr="00844844">
                <w:rPr>
                  <w:rStyle w:val="Hyperlink"/>
                  <w:rFonts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System.AddIn namespaces contain types used to identify, register, activate, and control add-ins, and to allow add-ins to communicate with a host application.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8" w:history="1">
              <w:r w:rsidR="00766382" w:rsidRPr="00844844">
                <w:rPr>
                  <w:rStyle w:val="Hyperlink"/>
                  <w:rFonts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9" w:history="1">
              <w:r w:rsidR="00766382" w:rsidRPr="00844844">
                <w:rPr>
                  <w:rStyle w:val="Hyperlink"/>
                  <w:rFonts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System.Collections namespaces contain types that define various </w:t>
            </w:r>
            <w:proofErr w:type="gramStart"/>
            <w:r w:rsidRPr="00844844">
              <w:rPr>
                <w:rFonts w:cs="Times New Roman"/>
                <w:color w:val="2A2A2A"/>
                <w:sz w:val="24"/>
                <w:szCs w:val="24"/>
              </w:rPr>
              <w:t>standard</w:t>
            </w:r>
            <w:proofErr w:type="gramEnd"/>
            <w:r w:rsidRPr="00844844">
              <w:rPr>
                <w:rFonts w:cs="Times New Roman"/>
                <w:color w:val="2A2A2A"/>
                <w:sz w:val="24"/>
                <w:szCs w:val="24"/>
              </w:rPr>
              <w:t>, specialized, and generic collection objects.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0" w:history="1">
              <w:r w:rsidR="00766382" w:rsidRPr="00844844">
                <w:rPr>
                  <w:rStyle w:val="Hyperlink"/>
                  <w:rFonts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1" w:history="1">
              <w:r w:rsidR="00766382" w:rsidRPr="00844844">
                <w:rPr>
                  <w:rStyle w:val="Hyperlink"/>
                  <w:rFonts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2" w:history="1">
              <w:r w:rsidR="00766382" w:rsidRPr="00844844">
                <w:rPr>
                  <w:rStyle w:val="Hyperlink"/>
                  <w:rFonts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3" w:history="1">
              <w:r w:rsidR="00766382" w:rsidRPr="00844844">
                <w:rPr>
                  <w:rStyle w:val="Hyperlink"/>
                  <w:rFonts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System.Deployment namespaces contain types that support deployment of ClickOnce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4" w:history="1">
              <w:r w:rsidR="00766382" w:rsidRPr="00844844">
                <w:rPr>
                  <w:rStyle w:val="Hyperlink"/>
                  <w:rFonts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55"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allows application developers to easily access the computer's location by using a single API. Location information may come from multiple providers, such as GPS, Wi-Fi triangulation, and cell phone tower triangulation. </w:t>
            </w:r>
            <w:r w:rsidRPr="00844844">
              <w:rPr>
                <w:rFonts w:cs="Times New Roman"/>
                <w:color w:val="2A2A2A"/>
                <w:sz w:val="24"/>
                <w:szCs w:val="24"/>
              </w:rPr>
              <w:lastRenderedPageBreak/>
              <w:t>The</w:t>
            </w:r>
            <w:r w:rsidRPr="00844844">
              <w:rPr>
                <w:rStyle w:val="apple-converted-space"/>
                <w:rFonts w:cs="Times New Roman"/>
                <w:color w:val="2A2A2A"/>
                <w:sz w:val="24"/>
                <w:szCs w:val="24"/>
              </w:rPr>
              <w:t> </w:t>
            </w:r>
            <w:hyperlink r:id="rId156"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7" w:history="1">
              <w:r w:rsidR="00766382" w:rsidRPr="00844844">
                <w:rPr>
                  <w:rStyle w:val="Hyperlink"/>
                  <w:rFonts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8" w:history="1">
              <w:r w:rsidR="00766382" w:rsidRPr="00844844">
                <w:rPr>
                  <w:rStyle w:val="Hyperlink"/>
                  <w:rFonts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System.DirectoryServices namespaces contain types that provide access to Active Directory from managed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9" w:history="1">
              <w:r w:rsidR="00766382" w:rsidRPr="00844844">
                <w:rPr>
                  <w:rStyle w:val="Hyperlink"/>
                  <w:rFonts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0" w:history="1">
              <w:r w:rsidR="00766382" w:rsidRPr="00844844">
                <w:rPr>
                  <w:rStyle w:val="Hyperlink"/>
                  <w:rFonts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1" w:history="1">
              <w:r w:rsidRPr="00844844">
                <w:rPr>
                  <w:rStyle w:val="Hyperlink"/>
                  <w:rFonts w:cs="Times New Roman"/>
                  <w:color w:val="03697A"/>
                  <w:sz w:val="24"/>
                  <w:szCs w:val="24"/>
                </w:rPr>
                <w:t>System.Dynamic</w:t>
              </w:r>
            </w:hyperlink>
            <w:r w:rsidRPr="00844844">
              <w:rPr>
                <w:rStyle w:val="apple-converted-space"/>
                <w:rFonts w:cs="Times New Roman"/>
                <w:color w:val="2A2A2A"/>
                <w:sz w:val="24"/>
                <w:szCs w:val="24"/>
              </w:rPr>
              <w:t> </w:t>
            </w:r>
            <w:r w:rsidRPr="00844844">
              <w:rPr>
                <w:rFonts w:cs="Times New Roman"/>
                <w:color w:val="2A2A2A"/>
                <w:sz w:val="24"/>
                <w:szCs w:val="24"/>
              </w:rPr>
              <w:t>namespace provides classes and interfaces that support Dynamic Language Runtime.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2" w:history="1">
              <w:r w:rsidR="00766382" w:rsidRPr="00844844">
                <w:rPr>
                  <w:rStyle w:val="Hyperlink"/>
                  <w:rFonts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w:t>
            </w:r>
            <w:r w:rsidRPr="00844844">
              <w:rPr>
                <w:rFonts w:cs="Times New Roman"/>
                <w:color w:val="2A2A2A"/>
                <w:sz w:val="24"/>
                <w:szCs w:val="24"/>
              </w:rPr>
              <w:lastRenderedPageBreak/>
              <w:t>table and documented in detail in this reference.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3" w:history="1">
              <w:r w:rsidR="00766382" w:rsidRPr="00844844">
                <w:rPr>
                  <w:rStyle w:val="Hyperlink"/>
                  <w:rFonts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4" w:history="1">
              <w:r w:rsidRPr="00844844">
                <w:rPr>
                  <w:rStyle w:val="Hyperlink"/>
                  <w:rFonts w:cs="Times New Roman"/>
                  <w:color w:val="03697A"/>
                  <w:sz w:val="24"/>
                  <w:szCs w:val="24"/>
                </w:rPr>
                <w:t>System.Globalization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contains classes that define culture-related information, including language, country/region, calendars in use, </w:t>
            </w:r>
            <w:proofErr w:type="gramStart"/>
            <w:r w:rsidRPr="00844844">
              <w:rPr>
                <w:rFonts w:cs="Times New Roman"/>
                <w:color w:val="2A2A2A"/>
                <w:sz w:val="24"/>
                <w:szCs w:val="24"/>
              </w:rPr>
              <w:t>format</w:t>
            </w:r>
            <w:proofErr w:type="gramEnd"/>
            <w:r w:rsidRPr="00844844">
              <w:rPr>
                <w:rFonts w:cs="Times New Roman"/>
                <w:color w:val="2A2A2A"/>
                <w:sz w:val="24"/>
                <w:szCs w:val="24"/>
              </w:rPr>
              <w:t xml:space="preserve"> patterns for dates, currency, and numbers, and sort order for strings. These classes are useful for writing globalized (internationalized) applications. Classes such as</w:t>
            </w:r>
            <w:r w:rsidRPr="00844844">
              <w:rPr>
                <w:rStyle w:val="apple-converted-space"/>
                <w:rFonts w:cs="Times New Roman"/>
                <w:color w:val="2A2A2A"/>
                <w:sz w:val="24"/>
                <w:szCs w:val="24"/>
              </w:rPr>
              <w:t> </w:t>
            </w:r>
            <w:hyperlink r:id="rId165" w:history="1">
              <w:r w:rsidRPr="00844844">
                <w:rPr>
                  <w:rStyle w:val="Hyperlink"/>
                  <w:rFonts w:cs="Times New Roman"/>
                  <w:color w:val="03697A"/>
                  <w:sz w:val="24"/>
                  <w:szCs w:val="24"/>
                </w:rPr>
                <w:t>StringInfo</w:t>
              </w:r>
            </w:hyperlink>
            <w:r w:rsidRPr="00844844">
              <w:rPr>
                <w:rStyle w:val="apple-converted-space"/>
                <w:rFonts w:cs="Times New Roman"/>
                <w:color w:val="2A2A2A"/>
                <w:sz w:val="24"/>
                <w:szCs w:val="24"/>
              </w:rPr>
              <w:t> </w:t>
            </w:r>
            <w:r w:rsidRPr="00844844">
              <w:rPr>
                <w:rFonts w:cs="Times New Roman"/>
                <w:color w:val="2A2A2A"/>
                <w:sz w:val="24"/>
                <w:szCs w:val="24"/>
              </w:rPr>
              <w:t>and</w:t>
            </w:r>
            <w:hyperlink r:id="rId166" w:history="1">
              <w:r w:rsidRPr="00844844">
                <w:rPr>
                  <w:rStyle w:val="Hyperlink"/>
                  <w:rFonts w:cs="Times New Roman"/>
                  <w:color w:val="03697A"/>
                  <w:sz w:val="24"/>
                  <w:szCs w:val="24"/>
                </w:rPr>
                <w:t>TextInfo</w:t>
              </w:r>
            </w:hyperlink>
            <w:r w:rsidRPr="00844844">
              <w:rPr>
                <w:rStyle w:val="apple-converted-space"/>
                <w:rFonts w:cs="Times New Roman"/>
                <w:color w:val="2A2A2A"/>
                <w:sz w:val="24"/>
                <w:szCs w:val="24"/>
              </w:rPr>
              <w:t> </w:t>
            </w:r>
            <w:r w:rsidRPr="00844844">
              <w:rPr>
                <w:rFonts w:cs="Times New Roman"/>
                <w:color w:val="2A2A2A"/>
                <w:sz w:val="24"/>
                <w:szCs w:val="24"/>
              </w:rPr>
              <w:t>provide advanced globalization functionalities, including surrogate support and text element processing.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7" w:history="1">
              <w:r w:rsidR="00766382" w:rsidRPr="00844844">
                <w:rPr>
                  <w:rStyle w:val="Hyperlink"/>
                  <w:rFonts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System.IdentityModel namespaces contain types that are used to provide authentication and authorization for .NET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8" w:history="1">
              <w:r w:rsidR="00766382" w:rsidRPr="00844844">
                <w:rPr>
                  <w:rStyle w:val="Hyperlink"/>
                  <w:rFonts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9" w:history="1">
              <w:r w:rsidR="00766382" w:rsidRPr="00844844">
                <w:rPr>
                  <w:rStyle w:val="Hyperlink"/>
                  <w:rFonts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0" w:history="1">
              <w:r w:rsidR="00766382" w:rsidRPr="00844844">
                <w:rPr>
                  <w:rStyle w:val="Hyperlink"/>
                  <w:rFonts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1" w:history="1">
              <w:r w:rsidR="00766382" w:rsidRPr="00844844">
                <w:rPr>
                  <w:rStyle w:val="Hyperlink"/>
                  <w:rFonts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2" w:history="1">
              <w:r w:rsidRPr="00844844">
                <w:rPr>
                  <w:rStyle w:val="Hyperlink"/>
                  <w:rFonts w:cs="Times New Roman"/>
                  <w:color w:val="03697A"/>
                  <w:sz w:val="24"/>
                  <w:szCs w:val="24"/>
                </w:rPr>
                <w:t>System.Media</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for playing sound files and accessing sounds provided by the system.</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3" w:history="1">
              <w:r w:rsidR="00766382" w:rsidRPr="00844844">
                <w:rPr>
                  <w:rStyle w:val="Hyperlink"/>
                  <w:rFonts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4" w:history="1">
              <w:r w:rsidR="00766382" w:rsidRPr="00844844">
                <w:rPr>
                  <w:rStyle w:val="Hyperlink"/>
                  <w:rFonts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5" w:history="1">
              <w:r w:rsidR="00766382" w:rsidRPr="00844844">
                <w:rPr>
                  <w:rStyle w:val="Hyperlink"/>
                  <w:rFonts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6" w:history="1">
              <w:r w:rsidRPr="00844844">
                <w:rPr>
                  <w:rStyle w:val="Hyperlink"/>
                  <w:rFonts w:cs="Times New Roman"/>
                  <w:color w:val="03697A"/>
                  <w:sz w:val="24"/>
                  <w:szCs w:val="24"/>
                </w:rPr>
                <w:t>System.Numerics</w:t>
              </w:r>
            </w:hyperlink>
            <w:r w:rsidRPr="00844844">
              <w:rPr>
                <w:rStyle w:val="apple-converted-space"/>
                <w:rFonts w:cs="Times New Roman"/>
                <w:color w:val="2A2A2A"/>
                <w:sz w:val="24"/>
                <w:szCs w:val="24"/>
              </w:rPr>
              <w:t> </w:t>
            </w:r>
            <w:r w:rsidRPr="00844844">
              <w:rPr>
                <w:rFonts w:cs="Times New Roman"/>
                <w:color w:val="2A2A2A"/>
                <w:sz w:val="24"/>
                <w:szCs w:val="24"/>
              </w:rPr>
              <w:t>namespace contains numeric types that complement the numeric primitives, such as</w:t>
            </w:r>
            <w:r w:rsidRPr="00844844">
              <w:rPr>
                <w:rStyle w:val="apple-converted-space"/>
                <w:rFonts w:cs="Times New Roman"/>
                <w:color w:val="2A2A2A"/>
                <w:sz w:val="24"/>
                <w:szCs w:val="24"/>
              </w:rPr>
              <w:t> </w:t>
            </w:r>
            <w:hyperlink r:id="rId177" w:history="1">
              <w:r w:rsidRPr="00844844">
                <w:rPr>
                  <w:rStyle w:val="Hyperlink"/>
                  <w:rFonts w:cs="Times New Roman"/>
                  <w:color w:val="03697A"/>
                  <w:sz w:val="24"/>
                  <w:szCs w:val="24"/>
                </w:rPr>
                <w:t>Byte</w:t>
              </w:r>
            </w:hyperlink>
            <w:r w:rsidRPr="00844844">
              <w:rPr>
                <w:rFonts w:cs="Times New Roman"/>
                <w:color w:val="2A2A2A"/>
                <w:sz w:val="24"/>
                <w:szCs w:val="24"/>
              </w:rPr>
              <w:t>,</w:t>
            </w:r>
            <w:r w:rsidRPr="00844844">
              <w:rPr>
                <w:rStyle w:val="apple-converted-space"/>
                <w:rFonts w:cs="Times New Roman"/>
                <w:color w:val="2A2A2A"/>
                <w:sz w:val="24"/>
                <w:szCs w:val="24"/>
              </w:rPr>
              <w:t> </w:t>
            </w:r>
            <w:hyperlink r:id="rId178" w:history="1">
              <w:r w:rsidRPr="00844844">
                <w:rPr>
                  <w:rStyle w:val="Hyperlink"/>
                  <w:rFonts w:cs="Times New Roman"/>
                  <w:color w:val="03697A"/>
                  <w:sz w:val="24"/>
                  <w:szCs w:val="24"/>
                </w:rPr>
                <w:t>Double</w:t>
              </w:r>
            </w:hyperlink>
            <w:r w:rsidRPr="00844844">
              <w:rPr>
                <w:rFonts w:cs="Times New Roman"/>
                <w:color w:val="2A2A2A"/>
                <w:sz w:val="24"/>
                <w:szCs w:val="24"/>
              </w:rPr>
              <w:t>, and</w:t>
            </w:r>
            <w:r w:rsidRPr="00844844">
              <w:rPr>
                <w:rStyle w:val="apple-converted-space"/>
                <w:rFonts w:cs="Times New Roman"/>
                <w:color w:val="2A2A2A"/>
                <w:sz w:val="24"/>
                <w:szCs w:val="24"/>
              </w:rPr>
              <w:t> </w:t>
            </w:r>
            <w:hyperlink r:id="rId179" w:history="1">
              <w:r w:rsidRPr="00844844">
                <w:rPr>
                  <w:rStyle w:val="Hyperlink"/>
                  <w:rFonts w:cs="Times New Roman"/>
                  <w:color w:val="03697A"/>
                  <w:sz w:val="24"/>
                  <w:szCs w:val="24"/>
                </w:rPr>
                <w:t>Int32</w:t>
              </w:r>
            </w:hyperlink>
            <w:proofErr w:type="gramStart"/>
            <w:r w:rsidRPr="00844844">
              <w:rPr>
                <w:rFonts w:cs="Times New Roman"/>
                <w:color w:val="2A2A2A"/>
                <w:sz w:val="24"/>
                <w:szCs w:val="24"/>
              </w:rPr>
              <w:t>, that</w:t>
            </w:r>
            <w:proofErr w:type="gramEnd"/>
            <w:r w:rsidRPr="00844844">
              <w:rPr>
                <w:rFonts w:cs="Times New Roman"/>
                <w:color w:val="2A2A2A"/>
                <w:sz w:val="24"/>
                <w:szCs w:val="24"/>
              </w:rPr>
              <w:t xml:space="preserve"> are defined by the .NET Framework.</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0" w:history="1">
              <w:r w:rsidR="00766382" w:rsidRPr="00844844">
                <w:rPr>
                  <w:rStyle w:val="Hyperlink"/>
                  <w:rFonts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1" w:history="1">
              <w:r w:rsidR="00766382" w:rsidRPr="00844844">
                <w:rPr>
                  <w:rStyle w:val="Hyperlink"/>
                  <w:rFonts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System.Reflection namespaces contain types that provide a managed view of loaded types, methods, and </w:t>
            </w:r>
            <w:r w:rsidRPr="00844844">
              <w:rPr>
                <w:rFonts w:cs="Times New Roman"/>
                <w:color w:val="2A2A2A"/>
                <w:sz w:val="24"/>
                <w:szCs w:val="24"/>
              </w:rPr>
              <w:lastRenderedPageBreak/>
              <w:t>fields, and that can dynamically create and invoke types. A child namespace contains types that enable a compiler or other tool to emit metadata and Microsoft intermediate language (MSIL).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2" w:history="1">
              <w:r w:rsidR="00766382" w:rsidRPr="00844844">
                <w:rPr>
                  <w:rStyle w:val="Hyperlink"/>
                  <w:rFonts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System.Resources namespaces contain types that enable developers to create, store, and manage an application's culture-specific resources.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3" w:history="1">
              <w:r w:rsidR="00766382" w:rsidRPr="00844844">
                <w:rPr>
                  <w:rStyle w:val="Hyperlink"/>
                  <w:rFonts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4" w:history="1">
              <w:r w:rsidR="00766382" w:rsidRPr="00844844">
                <w:rPr>
                  <w:rStyle w:val="Hyperlink"/>
                  <w:rFonts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5" w:history="1">
              <w:r w:rsidR="00766382" w:rsidRPr="00844844">
                <w:rPr>
                  <w:rStyle w:val="Hyperlink"/>
                  <w:rFonts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System.ServiceModel namespaces contain the types necessary to build Windows Communication Foundation (WCF) service and client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6" w:history="1">
              <w:r w:rsidR="00766382" w:rsidRPr="00844844">
                <w:rPr>
                  <w:rStyle w:val="Hyperlink"/>
                  <w:rFonts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System.ServiceProcess namespaces contain types that enable you to implement, install, and control Windows service applications and extend design-time </w:t>
            </w:r>
            <w:r w:rsidRPr="00844844">
              <w:rPr>
                <w:rFonts w:cs="Times New Roman"/>
                <w:color w:val="2A2A2A"/>
                <w:sz w:val="24"/>
                <w:szCs w:val="24"/>
              </w:rPr>
              <w:lastRenderedPageBreak/>
              <w:t>support for Windows service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7" w:history="1">
              <w:r w:rsidR="00766382" w:rsidRPr="00844844">
                <w:rPr>
                  <w:rStyle w:val="Hyperlink"/>
                  <w:rFonts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System.Speech namespaces contain types that support speech recognition.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8" w:history="1">
              <w:r w:rsidR="00766382" w:rsidRPr="00844844">
                <w:rPr>
                  <w:rStyle w:val="Hyperlink"/>
                  <w:rFonts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System.Text namespaces contain types for character encoding and string manipulation. A child namespace enables you to process text using regular expressions.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9" w:history="1">
              <w:r w:rsidR="00766382" w:rsidRPr="00844844">
                <w:rPr>
                  <w:rStyle w:val="Hyperlink"/>
                  <w:rFonts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0" w:history="1">
              <w:r w:rsidR="00766382" w:rsidRPr="00844844">
                <w:rPr>
                  <w:rStyle w:val="Hyperlink"/>
                  <w:rFonts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91" w:history="1">
              <w:r w:rsidRPr="00844844">
                <w:rPr>
                  <w:rStyle w:val="Hyperlink"/>
                  <w:rFonts w:cs="Times New Roman"/>
                  <w:color w:val="03697A"/>
                  <w:sz w:val="24"/>
                  <w:szCs w:val="24"/>
                </w:rPr>
                <w:t>System.Timers</w:t>
              </w:r>
            </w:hyperlink>
            <w:r w:rsidRPr="00844844">
              <w:rPr>
                <w:rStyle w:val="apple-converted-space"/>
                <w:rFonts w:cs="Times New Roman"/>
                <w:color w:val="2A2A2A"/>
                <w:sz w:val="24"/>
                <w:szCs w:val="24"/>
              </w:rPr>
              <w:t> </w:t>
            </w:r>
            <w:r w:rsidRPr="00844844">
              <w:rPr>
                <w:rFonts w:cs="Times New Roman"/>
                <w:color w:val="2A2A2A"/>
                <w:sz w:val="24"/>
                <w:szCs w:val="24"/>
              </w:rPr>
              <w:t>namespace provides the</w:t>
            </w:r>
            <w:r w:rsidRPr="00844844">
              <w:rPr>
                <w:rStyle w:val="apple-converted-space"/>
                <w:rFonts w:cs="Times New Roman"/>
                <w:color w:val="2A2A2A"/>
                <w:sz w:val="24"/>
                <w:szCs w:val="24"/>
              </w:rPr>
              <w:t> </w:t>
            </w:r>
            <w:hyperlink r:id="rId192" w:history="1">
              <w:r w:rsidRPr="00844844">
                <w:rPr>
                  <w:rStyle w:val="Hyperlink"/>
                  <w:rFonts w:cs="Times New Roman"/>
                  <w:color w:val="03697A"/>
                  <w:sz w:val="24"/>
                  <w:szCs w:val="24"/>
                </w:rPr>
                <w:t>Timer</w:t>
              </w:r>
            </w:hyperlink>
            <w:r w:rsidRPr="00844844">
              <w:rPr>
                <w:rStyle w:val="apple-converted-space"/>
                <w:rFonts w:cs="Times New Roman"/>
                <w:color w:val="2A2A2A"/>
                <w:sz w:val="24"/>
                <w:szCs w:val="24"/>
              </w:rPr>
              <w:t> </w:t>
            </w:r>
            <w:r w:rsidRPr="00844844">
              <w:rPr>
                <w:rFonts w:cs="Times New Roman"/>
                <w:color w:val="2A2A2A"/>
                <w:sz w:val="24"/>
                <w:szCs w:val="24"/>
              </w:rPr>
              <w:t>component, which allows you to raise an event on a specified interval.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3" w:history="1">
              <w:r w:rsidR="00766382" w:rsidRPr="00844844">
                <w:rPr>
                  <w:rStyle w:val="Hyperlink"/>
                  <w:rFonts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4" w:history="1">
              <w:r w:rsidR="00766382" w:rsidRPr="00844844">
                <w:rPr>
                  <w:rStyle w:val="Hyperlink"/>
                  <w:rFonts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5" w:history="1">
              <w:r w:rsidR="00766382" w:rsidRPr="00844844">
                <w:rPr>
                  <w:rStyle w:val="Hyperlink"/>
                  <w:rFonts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System.Windows namespaces contain types used in Windows Presentation Foundation (WPF) applications, including animation clients, user interface controls, data </w:t>
            </w:r>
            <w:r w:rsidRPr="00844844">
              <w:rPr>
                <w:rFonts w:cs="Times New Roman"/>
                <w:color w:val="2A2A2A"/>
                <w:sz w:val="24"/>
                <w:szCs w:val="24"/>
              </w:rPr>
              <w:lastRenderedPageBreak/>
              <w:t>binding, and type conversion. System.Windows.Forms and its child namespaces are used for developing Windows Forms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6" w:history="1">
              <w:r w:rsidR="00766382" w:rsidRPr="00844844">
                <w:rPr>
                  <w:rStyle w:val="Hyperlink"/>
                  <w:rFonts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7" w:history="1">
              <w:r w:rsidR="00766382" w:rsidRPr="00844844">
                <w:rPr>
                  <w:rStyle w:val="Hyperlink"/>
                  <w:rFonts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System.Xaml namespaces contain types that support parsing and processing the Extensible Application Markup Language (XAML).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8" w:history="1">
              <w:r w:rsidR="00766382" w:rsidRPr="00844844">
                <w:rPr>
                  <w:rStyle w:val="Hyperlink"/>
                  <w:rFonts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9" w:history="1">
              <w:r w:rsidR="00766382" w:rsidRPr="00844844">
                <w:rPr>
                  <w:rStyle w:val="Hyperlink"/>
                  <w:rFonts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0" w:history="1">
              <w:r w:rsidRPr="00844844">
                <w:rPr>
                  <w:rStyle w:val="Hyperlink"/>
                  <w:rFonts w:cs="Times New Roman"/>
                  <w:color w:val="03697A"/>
                  <w:sz w:val="24"/>
                  <w:szCs w:val="24"/>
                </w:rPr>
                <w:t>Accessibility</w:t>
              </w:r>
            </w:hyperlink>
            <w:r w:rsidRPr="00844844">
              <w:rPr>
                <w:rStyle w:val="apple-converted-space"/>
                <w:rFonts w:cs="Times New Roman"/>
                <w:color w:val="2A2A2A"/>
                <w:sz w:val="24"/>
                <w:szCs w:val="24"/>
              </w:rPr>
              <w:t> </w:t>
            </w:r>
            <w:r w:rsidRPr="00844844">
              <w:rPr>
                <w:rFonts w:cs="Times New Roman"/>
                <w:color w:val="2A2A2A"/>
                <w:sz w:val="24"/>
                <w:szCs w:val="24"/>
              </w:rPr>
              <w:t>and all of its exposed members are part of a managed wrapper for the Component Object Model (COM) accessibility interface.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1" w:history="1">
              <w:r w:rsidR="00766382" w:rsidRPr="00844844">
                <w:rPr>
                  <w:rStyle w:val="Hyperlink"/>
                  <w:rFonts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Microsoft.Activities namespaces contain types that support MSBuild and debugger extensions for Windows Workflow Foundation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2" w:history="1">
              <w:r w:rsidR="00766382" w:rsidRPr="00844844">
                <w:rPr>
                  <w:rStyle w:val="Hyperlink"/>
                  <w:rFonts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3" w:history="1">
              <w:r w:rsidRPr="00844844">
                <w:rPr>
                  <w:rStyle w:val="Hyperlink"/>
                  <w:rFonts w:cs="Times New Roman"/>
                  <w:color w:val="03697A"/>
                  <w:sz w:val="24"/>
                  <w:szCs w:val="24"/>
                </w:rPr>
                <w:t>Microsoft.Aspnet.Snapin</w:t>
              </w:r>
            </w:hyperlink>
            <w:r w:rsidRPr="00844844">
              <w:rPr>
                <w:rStyle w:val="apple-converted-space"/>
                <w:rFonts w:cs="Times New Roman"/>
                <w:color w:val="2A2A2A"/>
                <w:sz w:val="24"/>
                <w:szCs w:val="24"/>
              </w:rPr>
              <w:t> </w:t>
            </w:r>
            <w:r w:rsidRPr="00844844">
              <w:rPr>
                <w:rFonts w:cs="Times New Roman"/>
                <w:color w:val="2A2A2A"/>
                <w:sz w:val="24"/>
                <w:szCs w:val="24"/>
              </w:rPr>
              <w:t>namespace defines the types necessary for the ASP.NET management console application to interact with Microsoft Management Console (MMC). For more information, see "MMC Programmer's Guide" in the</w:t>
            </w:r>
            <w:r w:rsidRPr="00844844">
              <w:rPr>
                <w:rStyle w:val="apple-converted-space"/>
                <w:rFonts w:cs="Times New Roman"/>
                <w:color w:val="2A2A2A"/>
                <w:sz w:val="24"/>
                <w:szCs w:val="24"/>
              </w:rPr>
              <w:t> </w:t>
            </w:r>
            <w:hyperlink r:id="rId204" w:tgtFrame="_blank" w:history="1">
              <w:r w:rsidRPr="00844844">
                <w:rPr>
                  <w:rStyle w:val="Hyperlink"/>
                  <w:rFonts w:cs="Times New Roman"/>
                  <w:color w:val="03697A"/>
                  <w:sz w:val="24"/>
                  <w:szCs w:val="24"/>
                </w:rPr>
                <w:t>MSDN Library</w:t>
              </w:r>
            </w:hyperlink>
            <w:r w:rsidRPr="00844844">
              <w:rPr>
                <w:rFonts w:cs="Times New Roman"/>
                <w:color w:val="2A2A2A"/>
                <w:sz w:val="24"/>
                <w:szCs w:val="24"/>
              </w:rPr>
              <w: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5" w:history="1">
              <w:r w:rsidR="00766382" w:rsidRPr="00844844">
                <w:rPr>
                  <w:rStyle w:val="Hyperlink"/>
                  <w:rFonts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Microsoft.Build namespaces contain types that provide programmatic access to, and control of, the MSBuild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6" w:history="1">
              <w:r w:rsidR="00766382" w:rsidRPr="00844844">
                <w:rPr>
                  <w:rStyle w:val="Hyperlink"/>
                  <w:rFonts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7" w:history="1">
              <w:r w:rsidR="00766382" w:rsidRPr="00844844">
                <w:rPr>
                  <w:rStyle w:val="Hyperlink"/>
                  <w:rFonts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8" w:history="1">
              <w:r w:rsidRPr="00844844">
                <w:rPr>
                  <w:rStyle w:val="Hyperlink"/>
                  <w:rFonts w:cs="Times New Roman"/>
                  <w:color w:val="03697A"/>
                  <w:sz w:val="24"/>
                  <w:szCs w:val="24"/>
                </w:rPr>
                <w:t>Microsoft.Data.Entity.Build.Tasks</w:t>
              </w:r>
            </w:hyperlink>
            <w:r w:rsidRPr="00844844">
              <w:rPr>
                <w:rStyle w:val="apple-converted-space"/>
                <w:rFonts w:cs="Times New Roman"/>
                <w:color w:val="2A2A2A"/>
                <w:sz w:val="24"/>
                <w:szCs w:val="24"/>
              </w:rPr>
              <w:t> </w:t>
            </w:r>
            <w:r w:rsidRPr="00844844">
              <w:rPr>
                <w:rFonts w:cs="Times New Roman"/>
                <w:color w:val="2A2A2A"/>
                <w:sz w:val="24"/>
                <w:szCs w:val="24"/>
              </w:rPr>
              <w:t>namespace contains two MSBuild tasks that are used by the ADO.NET Entity Data Model Designer (Entity Designer).</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9" w:history="1">
              <w:r w:rsidR="00766382" w:rsidRPr="00844844">
                <w:rPr>
                  <w:rStyle w:val="Hyperlink"/>
                  <w:rFonts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Microsoft.JScript namespaces contain classes that support compilation and code generation using the JScript language.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0" w:history="1">
              <w:r w:rsidR="00766382" w:rsidRPr="00844844">
                <w:rPr>
                  <w:rStyle w:val="Hyperlink"/>
                  <w:rFonts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11" w:history="1">
              <w:r w:rsidRPr="00844844">
                <w:rPr>
                  <w:rStyle w:val="Hyperlink"/>
                  <w:rFonts w:cs="Times New Roman"/>
                  <w:color w:val="03697A"/>
                  <w:sz w:val="24"/>
                  <w:szCs w:val="24"/>
                </w:rPr>
                <w:t>Microsoft.SqlServer.Server</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2" w:history="1">
              <w:r w:rsidR="00766382" w:rsidRPr="00844844">
                <w:rPr>
                  <w:rStyle w:val="Hyperlink"/>
                  <w:rFonts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3" w:history="1">
              <w:r w:rsidR="00766382" w:rsidRPr="00844844">
                <w:rPr>
                  <w:rStyle w:val="Hyperlink"/>
                  <w:rFonts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4" w:history="1">
              <w:r w:rsidR="00766382" w:rsidRPr="00844844">
                <w:rPr>
                  <w:rStyle w:val="Hyperlink"/>
                  <w:rFonts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5" w:history="1">
              <w:r w:rsidR="00766382" w:rsidRPr="00844844">
                <w:rPr>
                  <w:rStyle w:val="Hyperlink"/>
                  <w:rFonts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Microsoft.Windows namespaces contain types that support themes and preview in Windows Presentation Framework (WPF)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6" w:history="1">
              <w:r w:rsidR="00766382" w:rsidRPr="00844844">
                <w:rPr>
                  <w:rStyle w:val="Hyperlink"/>
                  <w:rFonts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a single type that maps client automation providers.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7" w:history="1">
              <w:r w:rsidR="00766382" w:rsidRPr="00844844">
                <w:rPr>
                  <w:rStyle w:val="Hyperlink"/>
                  <w:rFonts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compiler-generated types that are not intended to be used directly from your code.</w:t>
            </w:r>
          </w:p>
        </w:tc>
      </w:tr>
    </w:tbl>
    <w:p w:rsidR="00766382" w:rsidRPr="00844844" w:rsidRDefault="00766382" w:rsidP="003252E9">
      <w:pPr>
        <w:pStyle w:val="ListParagraph"/>
        <w:spacing w:line="480" w:lineRule="auto"/>
        <w:rPr>
          <w:rFonts w:cs="Arial"/>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1" w:name="_Toc304900511"/>
      <w:bookmarkStart w:id="192" w:name="_Toc320368089"/>
      <w:bookmarkStart w:id="193" w:name="_Toc330365079"/>
      <w:bookmarkStart w:id="194" w:name="_Toc368016323"/>
      <w:r w:rsidRPr="00844844">
        <w:rPr>
          <w:rFonts w:asciiTheme="minorHAnsi" w:hAnsiTheme="minorHAnsi"/>
        </w:rPr>
        <w:t>Database/backend</w:t>
      </w:r>
      <w:bookmarkEnd w:id="191"/>
      <w:bookmarkEnd w:id="192"/>
      <w:bookmarkEnd w:id="193"/>
      <w:r w:rsidR="005D5410" w:rsidRPr="00844844">
        <w:rPr>
          <w:rFonts w:asciiTheme="minorHAnsi" w:hAnsiTheme="minorHAnsi"/>
        </w:rPr>
        <w:t>:</w:t>
      </w:r>
      <w:bookmarkEnd w:id="194"/>
    </w:p>
    <w:p w:rsidR="005D5410" w:rsidRPr="00844844" w:rsidRDefault="005D5410" w:rsidP="005D5410">
      <w:pPr>
        <w:pStyle w:val="Heading3"/>
        <w:rPr>
          <w:rFonts w:asciiTheme="minorHAnsi" w:hAnsiTheme="minorHAnsi"/>
        </w:rPr>
      </w:pPr>
      <w:bookmarkStart w:id="195" w:name="_Toc368016324"/>
      <w:r w:rsidRPr="00844844">
        <w:rPr>
          <w:rFonts w:asciiTheme="minorHAnsi" w:hAnsiTheme="minorHAnsi"/>
        </w:rPr>
        <w:t>MySQL</w:t>
      </w:r>
      <w:bookmarkEnd w:id="195"/>
    </w:p>
    <w:p w:rsidR="00C31210" w:rsidRPr="00844844" w:rsidRDefault="00C31210" w:rsidP="003252E9">
      <w:pPr>
        <w:pStyle w:val="ListParagraph"/>
        <w:spacing w:line="480" w:lineRule="auto"/>
        <w:rPr>
          <w:color w:val="222222"/>
          <w:sz w:val="24"/>
          <w:szCs w:val="24"/>
          <w:lang w:eastAsia="en-IN"/>
        </w:rPr>
      </w:pPr>
      <w:r w:rsidRPr="00844844">
        <w:rPr>
          <w:rFonts w:cs="Arial"/>
          <w:noProof/>
          <w:color w:val="222222"/>
          <w:lang w:bidi="ar-SA"/>
        </w:rPr>
        <w:drawing>
          <wp:anchor distT="0" distB="0" distL="114300" distR="114300" simplePos="0" relativeHeight="251657216"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8" cstate="print"/>
                    <a:stretch>
                      <a:fillRect/>
                    </a:stretch>
                  </pic:blipFill>
                  <pic:spPr>
                    <a:xfrm>
                      <a:off x="0" y="0"/>
                      <a:ext cx="1947545" cy="1957705"/>
                    </a:xfrm>
                    <a:prstGeom prst="rect">
                      <a:avLst/>
                    </a:prstGeom>
                  </pic:spPr>
                </pic:pic>
              </a:graphicData>
            </a:graphic>
          </wp:anchor>
        </w:drawing>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The MySQL Community Edition includes: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Pluggable Storage Engine Architecture</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Multiple Storage Engines: InnoDB , MyISAM, NDB (MySQL Cluster),Memory ,Merge , Archive, CSV</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Replication to improve application performance and scalability</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Partitioning to improve performance and management of large database applications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Stored Procedures to improve developer productivity</w:t>
      </w:r>
    </w:p>
    <w:p w:rsidR="00C31210" w:rsidRPr="00844844" w:rsidRDefault="00C31210" w:rsidP="00C31210">
      <w:pPr>
        <w:pStyle w:val="Heading4"/>
        <w:rPr>
          <w:rFonts w:asciiTheme="minorHAnsi" w:eastAsia="Times New Roman" w:hAnsiTheme="minorHAnsi"/>
          <w:lang w:eastAsia="en-IN"/>
        </w:rPr>
      </w:pPr>
      <w:r w:rsidRPr="00844844">
        <w:rPr>
          <w:rFonts w:asciiTheme="minorHAnsi" w:eastAsia="Times New Roman" w:hAnsiTheme="minorHAnsi"/>
          <w:lang w:eastAsia="en-IN"/>
        </w:rPr>
        <w:t>Detailed features of mysql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The following list shows the most important properties of MySQL. This section is directed to the reader who already has some knowledge of relational databases. We will use some terminology from the relational database world without defining our terms exactly. On the </w:t>
      </w:r>
      <w:r w:rsidRPr="00844844">
        <w:rPr>
          <w:rFonts w:asciiTheme="minorHAnsi" w:hAnsiTheme="minorHAnsi"/>
          <w:color w:val="000000"/>
        </w:rPr>
        <w:lastRenderedPageBreak/>
        <w:t>other hand, the explanations should make it possible for database novices to understand to some extent what we are talking about.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Relational Database System:</w:t>
      </w:r>
      <w:r w:rsidRPr="00844844">
        <w:rPr>
          <w:rStyle w:val="apple-converted-space"/>
          <w:rFonts w:asciiTheme="minorHAnsi" w:hAnsiTheme="minorHAnsi"/>
          <w:color w:val="000000"/>
        </w:rPr>
        <w:t> </w:t>
      </w:r>
      <w:r w:rsidRPr="00844844">
        <w:rPr>
          <w:rFonts w:asciiTheme="minorHAnsi" w:hAnsiTheme="minorHAnsi"/>
          <w:color w:val="000000"/>
        </w:rPr>
        <w:t>Like almost all other database systems on the market, MySQL is a relational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Client/Server Architecture:</w:t>
      </w:r>
      <w:r w:rsidRPr="00844844">
        <w:rPr>
          <w:rStyle w:val="apple-converted-space"/>
          <w:rFonts w:asciiTheme="minorHAnsi" w:hAnsiTheme="minorHAnsi"/>
          <w:color w:val="000000"/>
        </w:rPr>
        <w:t> </w:t>
      </w:r>
      <w:r w:rsidRPr="00844844">
        <w:rPr>
          <w:rFonts w:asciiTheme="minorHAnsi" w:hAnsiTheme="minorHAns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bl>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SQL compatibility:</w:t>
      </w:r>
      <w:r w:rsidRPr="00844844">
        <w:rPr>
          <w:rStyle w:val="apple-converted-space"/>
          <w:rFonts w:asciiTheme="minorHAnsi" w:hAnsiTheme="minorHAnsi"/>
          <w:color w:val="000000"/>
        </w:rPr>
        <w:t> </w:t>
      </w:r>
      <w:r w:rsidRPr="00844844">
        <w:rPr>
          <w:rFonts w:asciiTheme="minorHAnsi" w:hAnsiTheme="minorHAns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844844">
        <w:rPr>
          <w:rFonts w:asciiTheme="minorHAnsi" w:hAnsiTheme="minorHAnsi"/>
          <w:color w:val="000000"/>
        </w:rPr>
        <w:t>:2003</w:t>
      </w:r>
      <w:proofErr w:type="gramEnd"/>
      <w:r w:rsidRPr="00844844">
        <w:rPr>
          <w:rFonts w:asciiTheme="minorHAnsi" w:hAnsiTheme="minorHAnsi"/>
          <w:color w:val="000000"/>
        </w:rPr>
        <w:t>), although with significant restrictions and a large number of extensions.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SubSELECTs:</w:t>
      </w:r>
      <w:r w:rsidRPr="00844844">
        <w:rPr>
          <w:rStyle w:val="apple-converted-space"/>
          <w:rFonts w:asciiTheme="minorHAnsi" w:hAnsiTheme="minorHAnsi"/>
          <w:color w:val="000000"/>
        </w:rPr>
        <w:t> </w:t>
      </w:r>
      <w:r w:rsidRPr="00844844">
        <w:rPr>
          <w:rFonts w:asciiTheme="minorHAnsi" w:hAnsiTheme="minorHAnsi"/>
          <w:color w:val="000000"/>
        </w:rPr>
        <w:t>Since version 4.1, MySQL is capable of processing a query in the form SELECT * FROM table1 WHERE x IN (SELECT y FROM table2) (There are also numerous syntax variants for subSELECTs.)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Views:</w:t>
      </w:r>
      <w:r w:rsidRPr="00844844">
        <w:rPr>
          <w:rStyle w:val="apple-converted-space"/>
          <w:rFonts w:asciiTheme="minorHAnsi" w:hAnsiTheme="minorHAnsi"/>
          <w:color w:val="000000"/>
        </w:rPr>
        <w:t> </w:t>
      </w:r>
      <w:r w:rsidRPr="00844844">
        <w:rPr>
          <w:rFonts w:asciiTheme="minorHAnsi" w:hAnsiTheme="minorHAnsi"/>
          <w:color w:val="000000"/>
        </w:rPr>
        <w:t>Put simply, views relate to an SQL query that is viewed as a distinct database object and makes possible a particular view of the database. MySQL has supported views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Stored procedures:</w:t>
      </w:r>
      <w:r w:rsidRPr="00844844">
        <w:rPr>
          <w:rStyle w:val="apple-converted-space"/>
          <w:rFonts w:asciiTheme="minorHAnsi" w:hAnsiTheme="minorHAnsi"/>
          <w:color w:val="000000"/>
        </w:rPr>
        <w:t> </w:t>
      </w:r>
      <w:r w:rsidRPr="00844844">
        <w:rPr>
          <w:rFonts w:asciiTheme="minorHAnsi" w:hAnsiTheme="minorHAnsi"/>
          <w:color w:val="000000"/>
        </w:rPr>
        <w:t>Here we are dealing with SQL code that is stored in the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lastRenderedPageBreak/>
        <w:t>Triggers:</w:t>
      </w:r>
      <w:r w:rsidRPr="00844844">
        <w:rPr>
          <w:rStyle w:val="apple-converted-space"/>
          <w:rFonts w:asciiTheme="minorHAnsi" w:hAnsiTheme="minorHAnsi"/>
          <w:color w:val="000000"/>
        </w:rPr>
        <w:t> </w:t>
      </w:r>
      <w:r w:rsidRPr="00844844">
        <w:rPr>
          <w:rFonts w:asciiTheme="minorHAnsi" w:hAnsiTheme="minorHAns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Unicode:</w:t>
      </w:r>
      <w:r w:rsidRPr="00844844">
        <w:rPr>
          <w:rStyle w:val="apple-converted-space"/>
          <w:rFonts w:asciiTheme="minorHAnsi" w:hAnsiTheme="minorHAnsi"/>
          <w:color w:val="000000"/>
        </w:rPr>
        <w:t> </w:t>
      </w:r>
      <w:r w:rsidRPr="00844844">
        <w:rPr>
          <w:rFonts w:asciiTheme="minorHAnsi" w:hAnsiTheme="minorHAnsi"/>
          <w:color w:val="000000"/>
        </w:rPr>
        <w:t>MySQL has supported all conceivable character sets since version 4.1, including Latin-1, Latin-2, and Unicode (either in the variant UTF8 or UCS2).</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User interface:</w:t>
      </w:r>
      <w:r w:rsidRPr="00844844">
        <w:rPr>
          <w:rStyle w:val="apple-converted-space"/>
          <w:rFonts w:asciiTheme="minorHAnsi" w:hAnsiTheme="minorHAnsi"/>
          <w:color w:val="000000"/>
        </w:rPr>
        <w:t> </w:t>
      </w:r>
      <w:r w:rsidRPr="00844844">
        <w:rPr>
          <w:rFonts w:asciiTheme="minorHAnsi" w:hAnsiTheme="minorHAnsi"/>
          <w:color w:val="000000"/>
        </w:rPr>
        <w:t>There are a number of convenient user interfaces for administering a MySQL server.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Full-text search:</w:t>
      </w:r>
      <w:r w:rsidRPr="00844844">
        <w:rPr>
          <w:rStyle w:val="apple-converted-space"/>
          <w:rFonts w:asciiTheme="minorHAnsi" w:hAnsiTheme="minorHAnsi"/>
          <w:color w:val="000000"/>
        </w:rPr>
        <w:t> </w:t>
      </w:r>
      <w:r w:rsidRPr="00844844">
        <w:rPr>
          <w:rFonts w:asciiTheme="minorHAnsi" w:hAnsiTheme="minorHAns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Replication:</w:t>
      </w:r>
      <w:r w:rsidRPr="00844844">
        <w:rPr>
          <w:rStyle w:val="apple-converted-space"/>
          <w:rFonts w:asciiTheme="minorHAnsi" w:hAnsiTheme="minorHAnsi"/>
          <w:color w:val="000000"/>
        </w:rPr>
        <w:t> </w:t>
      </w:r>
      <w:r w:rsidRPr="00844844">
        <w:rPr>
          <w:rFonts w:asciiTheme="minorHAnsi" w:hAnsiTheme="minorHAns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Transactions:</w:t>
      </w:r>
      <w:r w:rsidRPr="00844844">
        <w:rPr>
          <w:rStyle w:val="apple-converted-space"/>
          <w:rFonts w:asciiTheme="minorHAnsi" w:hAnsiTheme="minorHAnsi"/>
          <w:color w:val="000000"/>
        </w:rPr>
        <w:t> </w:t>
      </w:r>
      <w:r w:rsidRPr="00844844">
        <w:rPr>
          <w:rFonts w:asciiTheme="minorHAnsi" w:hAnsiTheme="minorHAns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844844">
        <w:rPr>
          <w:rFonts w:asciiTheme="minorHAnsi" w:hAnsiTheme="minorHAnsi"/>
          <w:color w:val="000000"/>
        </w:rPr>
        <w:t>A</w:t>
      </w:r>
      <w:proofErr w:type="gramEnd"/>
      <w:r w:rsidRPr="00844844">
        <w:rPr>
          <w:rFonts w:asciiTheme="minorHAnsi" w:hAnsiTheme="minorHAnsi"/>
          <w:color w:val="000000"/>
        </w:rPr>
        <w:t xml:space="preserve"> but fails to be deposited in account B due to some type of system error.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Foreign key constraints:</w:t>
      </w:r>
      <w:r w:rsidRPr="00844844">
        <w:rPr>
          <w:rStyle w:val="apple-converted-space"/>
          <w:rFonts w:asciiTheme="minorHAnsi" w:hAnsiTheme="minorHAnsi"/>
          <w:color w:val="000000"/>
        </w:rPr>
        <w:t> </w:t>
      </w:r>
      <w:r w:rsidRPr="00844844">
        <w:rPr>
          <w:rFonts w:asciiTheme="minorHAnsi" w:hAnsiTheme="minorHAnsi"/>
          <w:color w:val="000000"/>
        </w:rPr>
        <w:t>These are rules that ensure that there are no cross references in linked tables that lead to nowhere. MySQL supports foreign key constraints for InnoDB tables.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GIS functions:</w:t>
      </w:r>
      <w:r w:rsidRPr="00844844">
        <w:rPr>
          <w:rStyle w:val="apple-converted-space"/>
          <w:rFonts w:asciiTheme="minorHAnsi" w:hAnsiTheme="minorHAnsi"/>
          <w:color w:val="000000"/>
        </w:rPr>
        <w:t> </w:t>
      </w:r>
      <w:r w:rsidRPr="00844844">
        <w:rPr>
          <w:rFonts w:asciiTheme="minorHAnsi" w:hAnsiTheme="minorHAnsi"/>
          <w:color w:val="000000"/>
        </w:rPr>
        <w:t>Since version 4.1, MySQL has supported the storing and processing of two-dimensional geographical data. Thus MySQL is well suited for GIS (geographic information systems) applications.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Programming languages:</w:t>
      </w:r>
      <w:r w:rsidRPr="00844844">
        <w:rPr>
          <w:rStyle w:val="apple-converted-space"/>
          <w:rFonts w:asciiTheme="minorHAnsi" w:hAnsiTheme="minorHAnsi"/>
          <w:color w:val="000000"/>
        </w:rPr>
        <w:t> </w:t>
      </w:r>
      <w:r w:rsidRPr="00844844">
        <w:rPr>
          <w:rFonts w:asciiTheme="minorHAnsi" w:hAnsiTheme="minorHAnsi"/>
          <w:color w:val="000000"/>
        </w:rPr>
        <w:t xml:space="preserve">There are quite a number of APIs (application programming interfaces) and libraries for the development of MySQL applications. For client </w:t>
      </w:r>
      <w:r w:rsidRPr="00844844">
        <w:rPr>
          <w:rFonts w:asciiTheme="minorHAnsi" w:hAnsiTheme="minorHAnsi"/>
          <w:color w:val="000000"/>
        </w:rPr>
        <w:lastRenderedPageBreak/>
        <w:t>programming you can use, among others, the languages C, C++, Java, Perl, PHP, Python, and Tcl.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ODBC:</w:t>
      </w:r>
      <w:r w:rsidRPr="00844844">
        <w:rPr>
          <w:rStyle w:val="apple-converted-space"/>
          <w:rFonts w:asciiTheme="minorHAnsi" w:hAnsiTheme="minorHAnsi"/>
          <w:color w:val="000000"/>
        </w:rPr>
        <w:t> </w:t>
      </w:r>
      <w:r w:rsidRPr="00844844">
        <w:rPr>
          <w:rFonts w:asciiTheme="minorHAnsi" w:hAnsiTheme="minorHAnsi"/>
          <w:color w:val="000000"/>
        </w:rPr>
        <w:t>MySQL supports the ODBC interface</w:t>
      </w:r>
      <w:r w:rsidRPr="00844844">
        <w:rPr>
          <w:rStyle w:val="apple-converted-space"/>
          <w:rFonts w:asciiTheme="minorHAnsi" w:hAnsiTheme="minorHAnsi"/>
          <w:color w:val="000000"/>
        </w:rPr>
        <w:t> </w:t>
      </w:r>
      <w:hyperlink r:id="rId219" w:history="1">
        <w:r w:rsidRPr="00844844">
          <w:rPr>
            <w:rStyle w:val="Hyperlink"/>
            <w:rFonts w:asciiTheme="minorHAnsi" w:hAnsiTheme="minorHAnsi"/>
          </w:rPr>
          <w:t>Connector/ODBC</w:t>
        </w:r>
      </w:hyperlink>
      <w:r w:rsidRPr="00844844">
        <w:rPr>
          <w:rFonts w:asciiTheme="minorHAnsi" w:hAnsiTheme="minorHAnsi"/>
        </w:rPr>
        <w:t>.</w:t>
      </w:r>
      <w:r w:rsidRPr="00844844">
        <w:rPr>
          <w:rFonts w:asciiTheme="minorHAnsi" w:hAnsiTheme="minorHAnsi"/>
          <w:color w:val="000000"/>
        </w:rPr>
        <w:t xml:space="preserve"> This allows MySQL to be addressed by all the usual programming languages that run under Microsoft Windows (Delphi, Visual Basic, etc.). The ODBC interface can also be implemented under </w:t>
      </w:r>
      <w:proofErr w:type="gramStart"/>
      <w:r w:rsidRPr="00844844">
        <w:rPr>
          <w:rFonts w:asciiTheme="minorHAnsi" w:hAnsiTheme="minorHAnsi"/>
          <w:color w:val="000000"/>
        </w:rPr>
        <w:t>Unix</w:t>
      </w:r>
      <w:proofErr w:type="gramEnd"/>
      <w:r w:rsidRPr="00844844">
        <w:rPr>
          <w:rFonts w:asciiTheme="minorHAnsi" w:hAnsiTheme="minorHAnsi"/>
          <w:color w:val="000000"/>
        </w:rPr>
        <w:t>, though that is seldom necessary.</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Windows programmers who have migrated to Microsoft's new .NET platform can, if they wish, use the ODBC provider or the .NET interface Connector/NET.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Platform independence:</w:t>
      </w:r>
      <w:r w:rsidRPr="00844844">
        <w:rPr>
          <w:rStyle w:val="apple-converted-space"/>
          <w:rFonts w:asciiTheme="minorHAnsi" w:hAnsiTheme="minorHAnsi"/>
          <w:color w:val="000000"/>
        </w:rPr>
        <w:t> </w:t>
      </w:r>
      <w:r w:rsidRPr="00844844">
        <w:rPr>
          <w:rFonts w:asciiTheme="minorHAnsi" w:hAnsiTheme="minorHAns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844844">
        <w:rPr>
          <w:rFonts w:asciiTheme="minorHAnsi" w:hAnsiTheme="minorHAnsi"/>
          <w:color w:val="000000"/>
        </w:rPr>
        <w:t>Unix</w:t>
      </w:r>
      <w:proofErr w:type="gramEnd"/>
      <w:r w:rsidRPr="00844844">
        <w:rPr>
          <w:rFonts w:asciiTheme="minorHAnsi" w:hAnsiTheme="minorHAnsi"/>
          <w:color w:val="000000"/>
        </w:rPr>
        <w:t xml:space="preserve"> variants, such as AIX, BSDI, FreeBSD, HP-UX, OpenBSD, Net BSD, SGI Iris, and Sun Solaris.</w:t>
      </w:r>
    </w:p>
    <w:p w:rsidR="00C31210" w:rsidRPr="00844844" w:rsidRDefault="00C31210" w:rsidP="00B80591">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Speed:</w:t>
      </w:r>
      <w:r w:rsidRPr="00844844">
        <w:rPr>
          <w:rStyle w:val="apple-converted-space"/>
          <w:rFonts w:asciiTheme="minorHAnsi" w:hAnsiTheme="minorHAnsi"/>
          <w:color w:val="000000"/>
        </w:rPr>
        <w:t> </w:t>
      </w:r>
      <w:r w:rsidRPr="00844844">
        <w:rPr>
          <w:rFonts w:asciiTheme="minorHAnsi" w:hAnsiTheme="minorHAnsi"/>
          <w:color w:val="000000"/>
        </w:rPr>
        <w:t>MySQL is considered a very fast database program. This speed has been backed up by a large number of benchmark.</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6" w:name="_Toc368016325"/>
      <w:proofErr w:type="gramStart"/>
      <w:r w:rsidRPr="00844844">
        <w:rPr>
          <w:rFonts w:asciiTheme="minorHAnsi" w:hAnsiTheme="minorHAnsi"/>
        </w:rPr>
        <w:t>ide</w:t>
      </w:r>
      <w:proofErr w:type="gramEnd"/>
      <w:r w:rsidRPr="00844844">
        <w:rPr>
          <w:rFonts w:asciiTheme="minorHAnsi" w:hAnsiTheme="minorHAnsi"/>
        </w:rPr>
        <w:t xml:space="preserve"> for Database</w:t>
      </w:r>
      <w:bookmarkEnd w:id="196"/>
      <w:r w:rsidRPr="00844844">
        <w:rPr>
          <w:rFonts w:asciiTheme="minorHAnsi" w:hAnsiTheme="minorHAnsi"/>
        </w:rPr>
        <w:t xml:space="preserve"> </w:t>
      </w:r>
    </w:p>
    <w:p w:rsidR="00B80591" w:rsidRPr="00844844" w:rsidRDefault="00B80591" w:rsidP="00B80591">
      <w:pPr>
        <w:pStyle w:val="Heading3"/>
        <w:rPr>
          <w:rFonts w:asciiTheme="minorHAnsi" w:hAnsiTheme="minorHAnsi"/>
        </w:rPr>
      </w:pPr>
      <w:bookmarkStart w:id="197" w:name="_Toc368016326"/>
      <w:r w:rsidRPr="00844844">
        <w:rPr>
          <w:rFonts w:asciiTheme="minorHAnsi" w:hAnsiTheme="minorHAnsi"/>
        </w:rPr>
        <w:t>MySQL workbench</w:t>
      </w:r>
      <w:bookmarkEnd w:id="197"/>
    </w:p>
    <w:p w:rsidR="00B80591" w:rsidRPr="00844844" w:rsidRDefault="00B80591" w:rsidP="00B80591">
      <w:pPr>
        <w:pStyle w:val="ListParagraph"/>
        <w:spacing w:line="480" w:lineRule="auto"/>
        <w:ind w:left="1440"/>
        <w:rPr>
          <w:color w:val="000000"/>
          <w:sz w:val="24"/>
          <w:szCs w:val="24"/>
          <w:shd w:val="clear" w:color="auto" w:fill="FFFFFF"/>
        </w:rPr>
      </w:pPr>
      <w:r w:rsidRPr="00844844">
        <w:rPr>
          <w:noProof/>
          <w:color w:val="000000" w:themeColor="text1"/>
          <w:sz w:val="24"/>
          <w:szCs w:val="24"/>
          <w:lang w:bidi="ar-SA"/>
        </w:rPr>
        <w:drawing>
          <wp:anchor distT="0" distB="0" distL="114300" distR="114300" simplePos="0" relativeHeight="25165926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0" cstate="print"/>
                    <a:stretch>
                      <a:fillRect/>
                    </a:stretch>
                  </pic:blipFill>
                  <pic:spPr>
                    <a:xfrm>
                      <a:off x="0" y="0"/>
                      <a:ext cx="1144905" cy="1146810"/>
                    </a:xfrm>
                    <a:prstGeom prst="rect">
                      <a:avLst/>
                    </a:prstGeom>
                  </pic:spPr>
                </pic:pic>
              </a:graphicData>
            </a:graphic>
          </wp:anchor>
        </w:drawing>
      </w:r>
      <w:r w:rsidRPr="00844844">
        <w:rPr>
          <w:color w:val="000000" w:themeColor="text1"/>
          <w:sz w:val="24"/>
          <w:szCs w:val="24"/>
          <w:shd w:val="clear" w:color="auto" w:fill="FFFFFF"/>
        </w:rPr>
        <w:t>MySQL Workbench is a visual database design tool that integrates SQL evelopment</w:t>
      </w:r>
      <w:proofErr w:type="gramStart"/>
      <w:r w:rsidRPr="00844844">
        <w:rPr>
          <w:color w:val="000000" w:themeColor="text1"/>
          <w:sz w:val="24"/>
          <w:szCs w:val="24"/>
          <w:shd w:val="clear" w:color="auto" w:fill="FFFFFF"/>
        </w:rPr>
        <w:t>,administration</w:t>
      </w:r>
      <w:proofErr w:type="gramEnd"/>
      <w:r w:rsidRPr="00844844">
        <w:rPr>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844844">
        <w:rPr>
          <w:color w:val="000000" w:themeColor="text1"/>
          <w:sz w:val="24"/>
          <w:szCs w:val="24"/>
          <w:shd w:val="clear" w:color="auto" w:fill="FFFFFF"/>
        </w:rPr>
        <w:t>,MySQL</w:t>
      </w:r>
      <w:proofErr w:type="gramEnd"/>
      <w:r w:rsidRPr="00844844">
        <w:rPr>
          <w:color w:val="000000" w:themeColor="text1"/>
          <w:sz w:val="24"/>
          <w:szCs w:val="24"/>
          <w:shd w:val="clear" w:color="auto" w:fill="FFFFFF"/>
        </w:rPr>
        <w:t xml:space="preserve"> GUI Tools Bundle. </w:t>
      </w:r>
      <w:hyperlink r:id="rId221" w:tgtFrame="_blank" w:history="1">
        <w:r w:rsidRPr="00844844">
          <w:rPr>
            <w:color w:val="1F4F82"/>
            <w:sz w:val="24"/>
            <w:szCs w:val="24"/>
          </w:rPr>
          <w:t>MySQL Workbench</w:t>
        </w:r>
      </w:hyperlink>
      <w:r w:rsidRPr="00844844">
        <w:rPr>
          <w:color w:val="000000"/>
          <w:sz w:val="24"/>
          <w:szCs w:val="24"/>
        </w:rPr>
        <w:t> </w:t>
      </w:r>
      <w:r w:rsidRPr="00844844">
        <w:rPr>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Pr="00844844" w:rsidRDefault="00B80591" w:rsidP="00B80591">
      <w:pPr>
        <w:pStyle w:val="Heading4"/>
        <w:rPr>
          <w:rFonts w:asciiTheme="minorHAnsi" w:hAnsiTheme="minorHAnsi"/>
          <w:shd w:val="clear" w:color="auto" w:fill="FFFFFF"/>
        </w:rPr>
      </w:pPr>
      <w:proofErr w:type="gramStart"/>
      <w:r w:rsidRPr="00844844">
        <w:rPr>
          <w:rFonts w:asciiTheme="minorHAnsi" w:hAnsiTheme="minorHAnsi"/>
          <w:shd w:val="clear" w:color="auto" w:fill="FFFFFF"/>
        </w:rPr>
        <w:lastRenderedPageBreak/>
        <w:t>benefits</w:t>
      </w:r>
      <w:proofErr w:type="gramEnd"/>
    </w:p>
    <w:p w:rsidR="00B80591" w:rsidRPr="00844844" w:rsidRDefault="00B80591" w:rsidP="00B80591">
      <w:r w:rsidRPr="00844844">
        <w:tab/>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database design and maintenance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Automates time-consuming and error-prone tasks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data architects to visualize requirements, communicate with stakeholders, and resolve design issues before a major investment of time and resources is made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Provides capabilities to forward-engineer physical database designs and reverse-engineer existing databases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Allows you to import SQL scripts to build models and export models to DDL scripts that can be run at a later time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the documentation of database designs, providing a point-and-click process that delivers documentation in HTML or plain-text format</w:t>
      </w:r>
    </w:p>
    <w:p w:rsidR="00B80591" w:rsidRPr="00844844" w:rsidRDefault="00503CC8" w:rsidP="00B80591">
      <w:pPr>
        <w:pStyle w:val="Heading4"/>
        <w:rPr>
          <w:rFonts w:asciiTheme="minorHAnsi" w:eastAsia="Times New Roman" w:hAnsiTheme="minorHAnsi"/>
          <w:lang w:eastAsia="en-IN" w:bidi="bn-IN"/>
        </w:rPr>
      </w:pPr>
      <w:r w:rsidRPr="00844844">
        <w:rPr>
          <w:rFonts w:asciiTheme="minorHAnsi" w:eastAsia="Times New Roman" w:hAnsiTheme="minorHAnsi"/>
          <w:lang w:eastAsia="en-IN" w:bidi="bn-IN"/>
        </w:rPr>
        <w:t>T</w:t>
      </w:r>
      <w:r w:rsidR="00B80591" w:rsidRPr="00844844">
        <w:rPr>
          <w:rFonts w:asciiTheme="minorHAnsi" w:eastAsia="Times New Roman" w:hAnsiTheme="minorHAnsi"/>
          <w:lang w:eastAsia="en-IN" w:bidi="bn-IN"/>
        </w:rPr>
        <w:t>ools</w:t>
      </w:r>
    </w:p>
    <w:p w:rsidR="00B80591" w:rsidRPr="00844844" w:rsidRDefault="00B80591" w:rsidP="00503CC8">
      <w:pPr>
        <w:spacing w:line="288" w:lineRule="auto"/>
        <w:rPr>
          <w:rFonts w:eastAsia="Times New Roman" w:cs="Times New Roman"/>
          <w:sz w:val="24"/>
          <w:szCs w:val="20"/>
          <w:lang w:val="en-GB"/>
        </w:rPr>
      </w:pPr>
      <w:r w:rsidRPr="00844844">
        <w:rPr>
          <w:rFonts w:eastAsia="Times New Roman" w:cs="Times New Roman"/>
          <w:sz w:val="24"/>
          <w:szCs w:val="20"/>
          <w:lang w:val="en-GB"/>
        </w:rPr>
        <w:t>The three main tools of MySQL Workbench are: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SQL Development</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Data Modelling</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Server Administration</w:t>
      </w:r>
    </w:p>
    <w:p w:rsidR="00B80591" w:rsidRPr="00844844" w:rsidRDefault="00B80591" w:rsidP="00B80591"/>
    <w:p w:rsidR="005F08AE" w:rsidRPr="00844844" w:rsidRDefault="005F08AE" w:rsidP="00B80591"/>
    <w:p w:rsidR="005F08AE" w:rsidRPr="00844844" w:rsidRDefault="005F08AE" w:rsidP="00B80591"/>
    <w:p w:rsidR="005F08AE" w:rsidRPr="00844844" w:rsidRDefault="005F08AE" w:rsidP="00B80591"/>
    <w:p w:rsidR="005F08AE" w:rsidRPr="00844844" w:rsidRDefault="005F08AE" w:rsidP="00B80591"/>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98" w:name="_Toc289275461"/>
      <w:bookmarkStart w:id="199" w:name="_Toc330365080"/>
      <w:bookmarkStart w:id="200" w:name="_Toc368016327"/>
      <w:r w:rsidRPr="00844844">
        <w:rPr>
          <w:rFonts w:asciiTheme="minorHAnsi" w:eastAsia="Arial" w:hAnsiTheme="minorHAnsi"/>
        </w:rPr>
        <w:t>Programming Language</w:t>
      </w:r>
      <w:bookmarkEnd w:id="198"/>
      <w:bookmarkEnd w:id="199"/>
      <w:bookmarkEnd w:id="200"/>
    </w:p>
    <w:p w:rsidR="002F4972" w:rsidRPr="00844844" w:rsidRDefault="002F4972" w:rsidP="002F4972"/>
    <w:p w:rsidR="002F4972" w:rsidRPr="00844844" w:rsidRDefault="002F4972" w:rsidP="002F4972">
      <w:pPr>
        <w:pStyle w:val="Heading3"/>
        <w:rPr>
          <w:rFonts w:asciiTheme="minorHAnsi" w:hAnsiTheme="minorHAnsi"/>
        </w:rPr>
      </w:pPr>
      <w:bookmarkStart w:id="201" w:name="_Toc368016328"/>
      <w:r w:rsidRPr="00844844">
        <w:rPr>
          <w:rFonts w:asciiTheme="minorHAnsi" w:hAnsiTheme="minorHAnsi"/>
        </w:rPr>
        <w:t>C# - C sharp</w:t>
      </w:r>
      <w:bookmarkEnd w:id="201"/>
    </w:p>
    <w:p w:rsidR="002F4972" w:rsidRPr="00844844" w:rsidRDefault="002F4972" w:rsidP="002F4972"/>
    <w:p w:rsidR="002F4972" w:rsidRPr="00844844" w:rsidRDefault="002F4972" w:rsidP="002F4972">
      <w:r w:rsidRPr="00844844">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2" cstate="print"/>
                    <a:stretch>
                      <a:fillRect/>
                    </a:stretch>
                  </pic:blipFill>
                  <pic:spPr>
                    <a:xfrm>
                      <a:off x="0" y="0"/>
                      <a:ext cx="5695950" cy="2533650"/>
                    </a:xfrm>
                    <a:prstGeom prst="rect">
                      <a:avLst/>
                    </a:prstGeom>
                  </pic:spPr>
                </pic:pic>
              </a:graphicData>
            </a:graphic>
          </wp:inline>
        </w:drawing>
      </w:r>
    </w:p>
    <w:p w:rsidR="002F4972" w:rsidRPr="00844844" w:rsidRDefault="002F4972" w:rsidP="002F4972"/>
    <w:p w:rsidR="002F4972" w:rsidRPr="00844844" w:rsidRDefault="002F4972" w:rsidP="002F4972"/>
    <w:p w:rsidR="002F4972" w:rsidRPr="00844844" w:rsidRDefault="002F4972" w:rsidP="002F4972"/>
    <w:p w:rsidR="003252E9" w:rsidRPr="00844844" w:rsidRDefault="003252E9" w:rsidP="002F4972">
      <w:pPr>
        <w:pStyle w:val="ListParagraph"/>
        <w:spacing w:line="480" w:lineRule="auto"/>
        <w:rPr>
          <w:i/>
          <w:color w:val="222222"/>
          <w:sz w:val="24"/>
          <w:szCs w:val="24"/>
          <w:lang w:eastAsia="en-IN"/>
        </w:rPr>
      </w:pPr>
      <w:r w:rsidRPr="00844844">
        <w:rPr>
          <w:color w:val="222222"/>
          <w:sz w:val="24"/>
          <w:szCs w:val="24"/>
          <w:lang w:eastAsia="en-IN"/>
        </w:rPr>
        <w:t>C# is a type-safe, object-oriented language that is simple yet powerful, allowing programmers to build a breadth of applications. C# is a </w:t>
      </w:r>
      <w:hyperlink r:id="rId223" w:tooltip="Multi-paradigm programming language" w:history="1">
        <w:r w:rsidRPr="00844844">
          <w:rPr>
            <w:color w:val="222222"/>
            <w:sz w:val="24"/>
            <w:szCs w:val="24"/>
            <w:lang w:eastAsia="en-IN"/>
          </w:rPr>
          <w:t>multi-paradigm programming language</w:t>
        </w:r>
      </w:hyperlink>
      <w:r w:rsidRPr="00844844">
        <w:rPr>
          <w:color w:val="222222"/>
          <w:sz w:val="24"/>
          <w:szCs w:val="24"/>
          <w:lang w:eastAsia="en-IN"/>
        </w:rPr>
        <w:t> encompassing </w:t>
      </w:r>
      <w:hyperlink r:id="rId224" w:tooltip="Imperative programming" w:history="1">
        <w:r w:rsidRPr="00844844">
          <w:rPr>
            <w:color w:val="222222"/>
            <w:sz w:val="24"/>
            <w:szCs w:val="24"/>
            <w:lang w:eastAsia="en-IN"/>
          </w:rPr>
          <w:t>imperative</w:t>
        </w:r>
      </w:hyperlink>
      <w:r w:rsidRPr="00844844">
        <w:rPr>
          <w:color w:val="222222"/>
          <w:sz w:val="24"/>
          <w:szCs w:val="24"/>
          <w:lang w:eastAsia="en-IN"/>
        </w:rPr>
        <w:t>, </w:t>
      </w:r>
      <w:hyperlink r:id="rId225" w:tooltip="Declarative programming" w:history="1">
        <w:r w:rsidRPr="00844844">
          <w:rPr>
            <w:color w:val="222222"/>
            <w:sz w:val="24"/>
            <w:szCs w:val="24"/>
            <w:lang w:eastAsia="en-IN"/>
          </w:rPr>
          <w:t>declarative</w:t>
        </w:r>
      </w:hyperlink>
      <w:r w:rsidRPr="00844844">
        <w:rPr>
          <w:color w:val="222222"/>
          <w:sz w:val="24"/>
          <w:szCs w:val="24"/>
          <w:lang w:eastAsia="en-IN"/>
        </w:rPr>
        <w:t>, </w:t>
      </w:r>
      <w:hyperlink r:id="rId226" w:tooltip="Functional programming" w:history="1">
        <w:r w:rsidRPr="00844844">
          <w:rPr>
            <w:color w:val="222222"/>
            <w:sz w:val="24"/>
            <w:szCs w:val="24"/>
            <w:lang w:eastAsia="en-IN"/>
          </w:rPr>
          <w:t>functional</w:t>
        </w:r>
      </w:hyperlink>
      <w:r w:rsidRPr="00844844">
        <w:rPr>
          <w:color w:val="222222"/>
          <w:sz w:val="24"/>
          <w:szCs w:val="24"/>
          <w:lang w:eastAsia="en-IN"/>
        </w:rPr>
        <w:t>, </w:t>
      </w:r>
      <w:hyperlink r:id="rId227" w:tooltip="Generic programming" w:history="1">
        <w:r w:rsidRPr="00844844">
          <w:rPr>
            <w:color w:val="222222"/>
            <w:sz w:val="24"/>
            <w:szCs w:val="24"/>
            <w:lang w:eastAsia="en-IN"/>
          </w:rPr>
          <w:t>generic</w:t>
        </w:r>
      </w:hyperlink>
      <w:r w:rsidRPr="00844844">
        <w:rPr>
          <w:color w:val="222222"/>
          <w:sz w:val="24"/>
          <w:szCs w:val="24"/>
          <w:lang w:eastAsia="en-IN"/>
        </w:rPr>
        <w:t>, </w:t>
      </w:r>
      <w:hyperlink r:id="rId228" w:tooltip="Object-oriented programming" w:history="1">
        <w:r w:rsidRPr="00844844">
          <w:rPr>
            <w:color w:val="222222"/>
            <w:sz w:val="24"/>
            <w:szCs w:val="24"/>
            <w:lang w:eastAsia="en-IN"/>
          </w:rPr>
          <w:t>object-oriented</w:t>
        </w:r>
      </w:hyperlink>
      <w:r w:rsidRPr="00844844">
        <w:rPr>
          <w:color w:val="222222"/>
          <w:sz w:val="24"/>
          <w:szCs w:val="24"/>
          <w:lang w:eastAsia="en-IN"/>
        </w:rPr>
        <w:t>(</w:t>
      </w:r>
      <w:hyperlink r:id="rId229" w:tooltip="Class (computer science)" w:history="1">
        <w:r w:rsidRPr="00844844">
          <w:rPr>
            <w:color w:val="222222"/>
            <w:sz w:val="24"/>
            <w:szCs w:val="24"/>
            <w:lang w:eastAsia="en-IN"/>
          </w:rPr>
          <w:t>class-based</w:t>
        </w:r>
      </w:hyperlink>
      <w:r w:rsidRPr="00844844">
        <w:rPr>
          <w:color w:val="222222"/>
          <w:sz w:val="24"/>
          <w:szCs w:val="24"/>
          <w:lang w:eastAsia="en-IN"/>
        </w:rPr>
        <w:t>), and </w:t>
      </w:r>
      <w:hyperlink r:id="rId230" w:tooltip="Component-based software engineering" w:history="1">
        <w:r w:rsidRPr="00844844">
          <w:rPr>
            <w:color w:val="222222"/>
            <w:sz w:val="24"/>
            <w:szCs w:val="24"/>
            <w:lang w:eastAsia="en-IN"/>
          </w:rPr>
          <w:t>component-oriented</w:t>
        </w:r>
      </w:hyperlink>
      <w:r w:rsidRPr="00844844">
        <w:rPr>
          <w:color w:val="222222"/>
          <w:sz w:val="24"/>
          <w:szCs w:val="24"/>
          <w:lang w:eastAsia="en-IN"/>
        </w:rPr>
        <w:t> programming disciplines. It was developed by </w:t>
      </w:r>
      <w:hyperlink r:id="rId231" w:history="1">
        <w:r w:rsidRPr="00844844">
          <w:rPr>
            <w:color w:val="222222"/>
            <w:sz w:val="24"/>
            <w:szCs w:val="24"/>
            <w:lang w:eastAsia="en-IN"/>
          </w:rPr>
          <w:t>Microsoft</w:t>
        </w:r>
      </w:hyperlink>
      <w:r w:rsidRPr="00844844">
        <w:rPr>
          <w:color w:val="222222"/>
          <w:sz w:val="24"/>
          <w:szCs w:val="24"/>
          <w:lang w:eastAsia="en-IN"/>
        </w:rPr>
        <w:t> within the </w:t>
      </w:r>
      <w:hyperlink r:id="rId232" w:tooltip=".NET Framework" w:history="1">
        <w:r w:rsidRPr="00844844">
          <w:rPr>
            <w:color w:val="222222"/>
            <w:sz w:val="24"/>
            <w:szCs w:val="24"/>
            <w:lang w:eastAsia="en-IN"/>
          </w:rPr>
          <w:t>.NET</w:t>
        </w:r>
      </w:hyperlink>
      <w:r w:rsidRPr="00844844">
        <w:rPr>
          <w:color w:val="222222"/>
          <w:sz w:val="24"/>
          <w:szCs w:val="24"/>
          <w:lang w:eastAsia="en-IN"/>
        </w:rPr>
        <w:t xml:space="preserve"> initiative and later approved as a standard by </w:t>
      </w:r>
      <w:hyperlink r:id="rId233" w:tooltip="Ecma International" w:history="1">
        <w:r w:rsidRPr="00844844">
          <w:rPr>
            <w:color w:val="222222"/>
            <w:sz w:val="24"/>
            <w:szCs w:val="24"/>
            <w:lang w:eastAsia="en-IN"/>
          </w:rPr>
          <w:t>Ecma</w:t>
        </w:r>
      </w:hyperlink>
      <w:r w:rsidRPr="00844844">
        <w:rPr>
          <w:color w:val="222222"/>
          <w:sz w:val="24"/>
          <w:szCs w:val="24"/>
          <w:lang w:eastAsia="en-IN"/>
        </w:rPr>
        <w:t> (ECMA-334) and </w:t>
      </w:r>
      <w:hyperlink r:id="rId234" w:tooltip="International Organization for Standardization" w:history="1">
        <w:r w:rsidRPr="00844844">
          <w:rPr>
            <w:color w:val="222222"/>
            <w:sz w:val="24"/>
            <w:szCs w:val="24"/>
            <w:lang w:eastAsia="en-IN"/>
          </w:rPr>
          <w:t>ISO</w:t>
        </w:r>
      </w:hyperlink>
      <w:r w:rsidRPr="00844844">
        <w:rPr>
          <w:color w:val="222222"/>
          <w:sz w:val="24"/>
          <w:szCs w:val="24"/>
          <w:lang w:eastAsia="en-IN"/>
        </w:rPr>
        <w:t> (ISO/IEC 23270). C# is one of the programming languages designed for the </w:t>
      </w:r>
      <w:hyperlink r:id="rId235" w:history="1">
        <w:r w:rsidRPr="00844844">
          <w:rPr>
            <w:color w:val="222222"/>
            <w:sz w:val="24"/>
            <w:szCs w:val="24"/>
            <w:lang w:eastAsia="en-IN"/>
          </w:rPr>
          <w:t>Common Language Infrastructure</w:t>
        </w:r>
      </w:hyperlink>
      <w:r w:rsidRPr="00844844">
        <w:rPr>
          <w:color w:val="222222"/>
          <w:sz w:val="24"/>
          <w:szCs w:val="24"/>
          <w:lang w:eastAsia="en-IN"/>
        </w:rPr>
        <w:t>.</w:t>
      </w:r>
    </w:p>
    <w:p w:rsidR="003252E9" w:rsidRPr="00844844" w:rsidRDefault="003252E9" w:rsidP="003252E9">
      <w:pPr>
        <w:pStyle w:val="ListParagraph"/>
        <w:spacing w:line="480" w:lineRule="auto"/>
        <w:rPr>
          <w:i/>
          <w:color w:val="222222"/>
          <w:sz w:val="24"/>
          <w:szCs w:val="24"/>
          <w:lang w:eastAsia="en-IN"/>
        </w:rPr>
      </w:pPr>
      <w:r w:rsidRPr="00844844">
        <w:rPr>
          <w:color w:val="222222"/>
          <w:sz w:val="24"/>
          <w:szCs w:val="24"/>
          <w:lang w:eastAsia="en-IN"/>
        </w:rPr>
        <w:t>C# is intended to be a simple, modern, general-purpose, object-oriented programming language.</w:t>
      </w:r>
    </w:p>
    <w:p w:rsidR="002F4972" w:rsidRPr="00844844" w:rsidRDefault="002F4972" w:rsidP="003252E9">
      <w:pPr>
        <w:pStyle w:val="ListParagraph"/>
        <w:spacing w:line="480" w:lineRule="auto"/>
        <w:rPr>
          <w:color w:val="222222"/>
          <w:sz w:val="24"/>
          <w:szCs w:val="24"/>
          <w:lang w:eastAsia="en-IN"/>
        </w:rPr>
      </w:pPr>
    </w:p>
    <w:p w:rsidR="002F4972" w:rsidRPr="00844844" w:rsidRDefault="002F4972" w:rsidP="002F4972">
      <w:pPr>
        <w:pStyle w:val="Heading4"/>
        <w:rPr>
          <w:rFonts w:asciiTheme="minorHAnsi" w:hAnsiTheme="minorHAnsi" w:cs="Times New Roman"/>
          <w:lang w:eastAsia="en-IN"/>
        </w:rPr>
      </w:pPr>
      <w:r w:rsidRPr="00844844">
        <w:rPr>
          <w:rFonts w:asciiTheme="minorHAnsi" w:hAnsiTheme="minorHAnsi" w:cs="Times New Roman"/>
          <w:lang w:eastAsia="en-IN"/>
        </w:rPr>
        <w:t>Characteristics of C#:</w:t>
      </w:r>
    </w:p>
    <w:p w:rsidR="002F4972" w:rsidRPr="00844844" w:rsidRDefault="002F4972" w:rsidP="002F4972">
      <w:pPr>
        <w:pStyle w:val="ListParagraph"/>
        <w:spacing w:line="480" w:lineRule="auto"/>
        <w:rPr>
          <w:i/>
          <w:color w:val="222222"/>
          <w:sz w:val="24"/>
          <w:szCs w:val="24"/>
          <w:lang w:eastAsia="en-IN"/>
        </w:rPr>
      </w:pPr>
      <w:r w:rsidRPr="00844844">
        <w:rPr>
          <w:color w:val="333333"/>
          <w:sz w:val="24"/>
          <w:szCs w:val="24"/>
          <w:shd w:val="clear" w:color="auto" w:fill="FFFFFF"/>
        </w:rPr>
        <w:t xml:space="preserve">C# was developed to bring rapid development to C++ without sacrificing the power and control of C and C++. C# provides various </w:t>
      </w:r>
      <w:r w:rsidR="00517ABE" w:rsidRPr="00844844">
        <w:rPr>
          <w:color w:val="333333"/>
          <w:sz w:val="24"/>
          <w:szCs w:val="24"/>
          <w:shd w:val="clear" w:color="auto" w:fill="FFFFFF"/>
        </w:rPr>
        <w:t>characteristics, which</w:t>
      </w:r>
      <w:r w:rsidRPr="00844844">
        <w:rPr>
          <w:color w:val="333333"/>
          <w:sz w:val="24"/>
          <w:szCs w:val="24"/>
          <w:shd w:val="clear" w:color="auto" w:fill="FFFFFF"/>
        </w:rPr>
        <w:t xml:space="preserve"> are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Simple:</w:t>
      </w:r>
      <w:r w:rsidRPr="00844844">
        <w:rPr>
          <w:color w:val="333333"/>
          <w:sz w:val="24"/>
          <w:szCs w:val="24"/>
        </w:rPr>
        <w:br/>
      </w:r>
      <w:r w:rsidRPr="00844844">
        <w:rPr>
          <w:color w:val="333333"/>
          <w:sz w:val="24"/>
          <w:szCs w:val="24"/>
          <w:shd w:val="clear" w:color="auto" w:fill="FFFFFF"/>
        </w:rPr>
        <w:lastRenderedPageBreak/>
        <w:t>C# eliminates the use of tedious operators such as --&gt;, and pointers. C# treats inter and Boolean as two different data types, which enable the compiler</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to recognize the use of = in place of = = with if statement.</w:t>
      </w:r>
      <w:r w:rsidRPr="00844844">
        <w:rPr>
          <w:color w:val="333333"/>
          <w:sz w:val="24"/>
          <w:szCs w:val="24"/>
        </w:rPr>
        <w:br/>
      </w:r>
      <w:r w:rsidRPr="00844844">
        <w:rPr>
          <w:color w:val="333333"/>
          <w:sz w:val="24"/>
          <w:szCs w:val="24"/>
        </w:rPr>
        <w:br/>
      </w:r>
      <w:r w:rsidRPr="00844844">
        <w:rPr>
          <w:b/>
          <w:bCs/>
          <w:color w:val="333333"/>
          <w:sz w:val="24"/>
          <w:szCs w:val="24"/>
          <w:shd w:val="clear" w:color="auto" w:fill="FFFFFF"/>
        </w:rPr>
        <w:t>Consistent:-</w:t>
      </w:r>
      <w:r w:rsidRPr="00844844">
        <w:rPr>
          <w:color w:val="333333"/>
          <w:sz w:val="24"/>
          <w:szCs w:val="24"/>
        </w:rPr>
        <w:br/>
      </w:r>
      <w:r w:rsidRPr="00844844">
        <w:rPr>
          <w:color w:val="333333"/>
          <w:sz w:val="24"/>
          <w:szCs w:val="24"/>
          <w:shd w:val="clear" w:color="auto" w:fill="FFFFFF"/>
        </w:rPr>
        <w:t xml:space="preserve">C# supports only one integer </w:t>
      </w:r>
      <w:r w:rsidR="000F27A7" w:rsidRPr="00844844">
        <w:rPr>
          <w:color w:val="333333"/>
          <w:sz w:val="24"/>
          <w:szCs w:val="24"/>
          <w:shd w:val="clear" w:color="auto" w:fill="FFFFFF"/>
        </w:rPr>
        <w:t>type</w:t>
      </w:r>
      <w:r w:rsidRPr="00844844">
        <w:rPr>
          <w:color w:val="333333"/>
          <w:sz w:val="24"/>
          <w:szCs w:val="24"/>
          <w:shd w:val="clear" w:color="auto" w:fill="FFFFFF"/>
        </w:rPr>
        <w:t xml:space="preserve"> and there is no limitation of range.</w:t>
      </w:r>
      <w:r w:rsidRPr="00844844">
        <w:rPr>
          <w:color w:val="333333"/>
          <w:sz w:val="24"/>
          <w:szCs w:val="24"/>
        </w:rPr>
        <w:br/>
      </w:r>
      <w:r w:rsidRPr="00844844">
        <w:rPr>
          <w:b/>
          <w:bCs/>
          <w:color w:val="333333"/>
          <w:sz w:val="24"/>
          <w:szCs w:val="24"/>
          <w:shd w:val="clear" w:color="auto" w:fill="FFFFFF"/>
        </w:rPr>
        <w:t>Modern:-</w:t>
      </w:r>
      <w:r w:rsidRPr="00844844">
        <w:rPr>
          <w:color w:val="333333"/>
          <w:sz w:val="24"/>
          <w:szCs w:val="24"/>
        </w:rPr>
        <w:br/>
      </w:r>
      <w:r w:rsidRPr="00844844">
        <w:rPr>
          <w:color w:val="333333"/>
          <w:sz w:val="24"/>
          <w:szCs w:val="24"/>
          <w:shd w:val="clear" w:color="auto" w:fill="FFFFFF"/>
        </w:rPr>
        <w:t>C# contains various features necessary to develop web applications. Following are the features of C#</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It provides automatic garbage collection.</w:t>
      </w:r>
      <w:r w:rsidRPr="00844844">
        <w:rPr>
          <w:color w:val="333333"/>
          <w:sz w:val="24"/>
          <w:szCs w:val="24"/>
        </w:rPr>
        <w:br/>
      </w:r>
      <w:r w:rsidRPr="00844844">
        <w:rPr>
          <w:color w:val="333333"/>
          <w:sz w:val="24"/>
          <w:szCs w:val="24"/>
          <w:shd w:val="clear" w:color="auto" w:fill="FFFFFF"/>
        </w:rPr>
        <w:t>It provides robust security model.</w:t>
      </w:r>
      <w:r w:rsidRPr="00844844">
        <w:rPr>
          <w:color w:val="333333"/>
          <w:sz w:val="24"/>
          <w:szCs w:val="24"/>
        </w:rPr>
        <w:br/>
      </w:r>
      <w:r w:rsidRPr="00844844">
        <w:rPr>
          <w:color w:val="333333"/>
          <w:sz w:val="24"/>
          <w:szCs w:val="24"/>
          <w:shd w:val="clear" w:color="auto" w:fill="FFFFFF"/>
        </w:rPr>
        <w:t>It provides decimal data type for financial application.</w:t>
      </w:r>
      <w:r w:rsidRPr="00844844">
        <w:rPr>
          <w:color w:val="333333"/>
          <w:sz w:val="24"/>
          <w:szCs w:val="24"/>
        </w:rPr>
        <w:br/>
      </w:r>
      <w:r w:rsidRPr="00844844">
        <w:rPr>
          <w:color w:val="333333"/>
          <w:sz w:val="24"/>
          <w:szCs w:val="24"/>
          <w:shd w:val="clear" w:color="auto" w:fill="FFFFFF"/>
        </w:rPr>
        <w:t>It provides modern approach for debugging.</w:t>
      </w:r>
      <w:r w:rsidRPr="00844844">
        <w:rPr>
          <w:color w:val="333333"/>
          <w:sz w:val="24"/>
          <w:szCs w:val="24"/>
        </w:rPr>
        <w:br/>
      </w:r>
      <w:r w:rsidRPr="00844844">
        <w:rPr>
          <w:color w:val="333333"/>
          <w:sz w:val="24"/>
          <w:szCs w:val="24"/>
          <w:shd w:val="clear" w:color="auto" w:fill="FFFFFF"/>
        </w:rPr>
        <w:t>It provides a rich intrinsic model for error handling.</w:t>
      </w:r>
      <w:r w:rsidRPr="00844844">
        <w:rPr>
          <w:color w:val="333333"/>
          <w:sz w:val="24"/>
          <w:szCs w:val="24"/>
        </w:rPr>
        <w:br/>
      </w:r>
      <w:r w:rsidRPr="00844844">
        <w:rPr>
          <w:b/>
          <w:bCs/>
          <w:color w:val="333333"/>
          <w:sz w:val="24"/>
          <w:szCs w:val="24"/>
          <w:shd w:val="clear" w:color="auto" w:fill="FFFFFF"/>
        </w:rPr>
        <w:t>Object Oriented:-</w:t>
      </w:r>
      <w:r w:rsidRPr="00844844">
        <w:rPr>
          <w:color w:val="333333"/>
          <w:sz w:val="24"/>
          <w:szCs w:val="24"/>
        </w:rPr>
        <w:br/>
      </w:r>
      <w:r w:rsidRPr="00844844">
        <w:rPr>
          <w:color w:val="333333"/>
          <w:sz w:val="24"/>
          <w:szCs w:val="24"/>
          <w:shd w:val="clear" w:color="auto" w:fill="FFFFFF"/>
        </w:rPr>
        <w:t>C# supports all the features of object oriented language such as encapsulation, inheritance and polymorphism. It treats everything as an object and there are no global</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functions, variables and constants in C#.</w:t>
      </w:r>
      <w:r w:rsidRPr="00844844">
        <w:rPr>
          <w:color w:val="333333"/>
          <w:sz w:val="24"/>
          <w:szCs w:val="24"/>
        </w:rPr>
        <w:br/>
      </w:r>
      <w:r w:rsidRPr="00844844">
        <w:rPr>
          <w:b/>
          <w:bCs/>
          <w:color w:val="333333"/>
          <w:sz w:val="24"/>
          <w:szCs w:val="24"/>
          <w:shd w:val="clear" w:color="auto" w:fill="FFFFFF"/>
        </w:rPr>
        <w:t>Type Safe:-</w:t>
      </w:r>
      <w:r w:rsidRPr="00844844">
        <w:rPr>
          <w:color w:val="333333"/>
          <w:sz w:val="24"/>
          <w:szCs w:val="24"/>
        </w:rPr>
        <w:br/>
      </w:r>
      <w:r w:rsidRPr="00844844">
        <w:rPr>
          <w:color w:val="333333"/>
          <w:sz w:val="24"/>
          <w:szCs w:val="24"/>
          <w:shd w:val="clear" w:color="auto" w:fill="FFFFFF"/>
        </w:rPr>
        <w:t xml:space="preserve">C# provides various type safe measures, which are: </w:t>
      </w:r>
      <w:r w:rsidRPr="00844844">
        <w:rPr>
          <w:color w:val="333333"/>
          <w:sz w:val="24"/>
          <w:szCs w:val="24"/>
        </w:rPr>
        <w:br/>
      </w:r>
      <w:r w:rsidRPr="00844844">
        <w:rPr>
          <w:color w:val="333333"/>
          <w:sz w:val="24"/>
          <w:szCs w:val="24"/>
          <w:shd w:val="clear" w:color="auto" w:fill="FFFFFF"/>
        </w:rPr>
        <w:t>Dynamically allocated objects and arrays are initialized to zero.</w:t>
      </w:r>
      <w:r w:rsidRPr="00844844">
        <w:rPr>
          <w:color w:val="333333"/>
          <w:sz w:val="24"/>
          <w:szCs w:val="24"/>
        </w:rPr>
        <w:br/>
      </w:r>
      <w:r w:rsidRPr="00844844">
        <w:rPr>
          <w:color w:val="333333"/>
          <w:sz w:val="24"/>
          <w:szCs w:val="24"/>
          <w:shd w:val="clear" w:color="auto" w:fill="FFFFFF"/>
        </w:rPr>
        <w:t xml:space="preserve">Products </w:t>
      </w:r>
      <w:proofErr w:type="gramStart"/>
      <w:r w:rsidRPr="00844844">
        <w:rPr>
          <w:color w:val="333333"/>
          <w:sz w:val="24"/>
          <w:szCs w:val="24"/>
          <w:shd w:val="clear" w:color="auto" w:fill="FFFFFF"/>
        </w:rPr>
        <w:t>an</w:t>
      </w:r>
      <w:proofErr w:type="gramEnd"/>
      <w:r w:rsidRPr="00844844">
        <w:rPr>
          <w:color w:val="333333"/>
          <w:sz w:val="24"/>
          <w:szCs w:val="24"/>
          <w:shd w:val="clear" w:color="auto" w:fill="FFFFFF"/>
        </w:rPr>
        <w:t xml:space="preserve"> error message while using an uninitialized variable.</w:t>
      </w:r>
      <w:r w:rsidRPr="00844844">
        <w:rPr>
          <w:color w:val="333333"/>
          <w:sz w:val="24"/>
          <w:szCs w:val="24"/>
        </w:rPr>
        <w:br/>
      </w:r>
      <w:r w:rsidRPr="00844844">
        <w:rPr>
          <w:color w:val="333333"/>
          <w:sz w:val="24"/>
          <w:szCs w:val="24"/>
          <w:shd w:val="clear" w:color="auto" w:fill="FFFFFF"/>
        </w:rPr>
        <w:t>Checks the range of an array and warns when the access goes out of bound.</w:t>
      </w:r>
      <w:r w:rsidRPr="00844844">
        <w:rPr>
          <w:color w:val="333333"/>
          <w:sz w:val="24"/>
          <w:szCs w:val="24"/>
        </w:rPr>
        <w:br/>
      </w:r>
      <w:r w:rsidRPr="00844844">
        <w:rPr>
          <w:color w:val="333333"/>
          <w:sz w:val="24"/>
          <w:szCs w:val="24"/>
          <w:shd w:val="clear" w:color="auto" w:fill="FFFFFF"/>
        </w:rPr>
        <w:lastRenderedPageBreak/>
        <w:t>Unsafe casts are not allowed.</w:t>
      </w:r>
      <w:r w:rsidRPr="00844844">
        <w:rPr>
          <w:color w:val="333333"/>
          <w:sz w:val="24"/>
          <w:szCs w:val="24"/>
        </w:rPr>
        <w:br/>
      </w:r>
      <w:proofErr w:type="gramStart"/>
      <w:r w:rsidRPr="00844844">
        <w:rPr>
          <w:color w:val="333333"/>
          <w:sz w:val="24"/>
          <w:szCs w:val="24"/>
          <w:shd w:val="clear" w:color="auto" w:fill="FFFFFF"/>
        </w:rPr>
        <w:t>Enforces overflow checking in arithmetic operations.</w:t>
      </w:r>
      <w:proofErr w:type="gramEnd"/>
      <w:r w:rsidRPr="00844844">
        <w:rPr>
          <w:color w:val="333333"/>
          <w:sz w:val="24"/>
          <w:szCs w:val="24"/>
        </w:rPr>
        <w:br/>
      </w:r>
      <w:r w:rsidRPr="00844844">
        <w:rPr>
          <w:b/>
          <w:bCs/>
          <w:color w:val="333333"/>
          <w:sz w:val="24"/>
          <w:szCs w:val="24"/>
          <w:shd w:val="clear" w:color="auto" w:fill="FFFFFF"/>
        </w:rPr>
        <w:t>Versionable:-</w:t>
      </w:r>
      <w:r w:rsidRPr="00844844">
        <w:rPr>
          <w:color w:val="333333"/>
          <w:sz w:val="24"/>
          <w:szCs w:val="24"/>
        </w:rPr>
        <w:br/>
      </w:r>
      <w:r w:rsidRPr="00844844">
        <w:rPr>
          <w:color w:val="333333"/>
          <w:sz w:val="24"/>
          <w:szCs w:val="24"/>
          <w:shd w:val="clear" w:color="auto" w:fill="FFFFFF"/>
        </w:rPr>
        <w:t>C# supports versioning that enables the existing applications to run on different versions with the help of new and override command.</w:t>
      </w:r>
      <w:r w:rsidRPr="00844844">
        <w:rPr>
          <w:color w:val="333333"/>
          <w:sz w:val="24"/>
          <w:szCs w:val="24"/>
        </w:rPr>
        <w:br/>
      </w:r>
      <w:r w:rsidRPr="00844844">
        <w:rPr>
          <w:color w:val="333333"/>
          <w:sz w:val="24"/>
          <w:szCs w:val="24"/>
          <w:shd w:val="clear" w:color="auto" w:fill="FFFFFF"/>
        </w:rPr>
        <w:t>Compatible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contains the .NET specifications and therefore, allows inter operation with other .NET languages.</w:t>
      </w:r>
      <w:r w:rsidRPr="00844844">
        <w:rPr>
          <w:color w:val="333333"/>
          <w:sz w:val="24"/>
          <w:szCs w:val="24"/>
        </w:rPr>
        <w:br/>
      </w:r>
      <w:r w:rsidRPr="00844844">
        <w:rPr>
          <w:b/>
          <w:bCs/>
          <w:color w:val="333333"/>
          <w:sz w:val="24"/>
          <w:szCs w:val="24"/>
          <w:shd w:val="clear" w:color="auto" w:fill="FFFFFF"/>
        </w:rPr>
        <w:t>Flexible:-</w:t>
      </w:r>
      <w:r w:rsidRPr="00844844">
        <w:rPr>
          <w:color w:val="333333"/>
          <w:sz w:val="24"/>
          <w:szCs w:val="24"/>
        </w:rPr>
        <w:br/>
      </w:r>
      <w:r w:rsidRPr="00844844">
        <w:rPr>
          <w:color w:val="333333"/>
          <w:sz w:val="24"/>
          <w:szCs w:val="24"/>
          <w:shd w:val="clear" w:color="auto" w:fill="FFFFFF"/>
        </w:rPr>
        <w:t>C# does not support pointers but you may use pointers to manipulate the data of certain classes and methods by declaring them unsafe.</w:t>
      </w:r>
      <w:r w:rsidRPr="00844844">
        <w:rPr>
          <w:color w:val="333333"/>
          <w:sz w:val="24"/>
          <w:szCs w:val="24"/>
        </w:rPr>
        <w:br/>
      </w:r>
      <w:r w:rsidRPr="00844844">
        <w:rPr>
          <w:color w:val="333333"/>
          <w:sz w:val="24"/>
          <w:szCs w:val="24"/>
          <w:shd w:val="clear" w:color="auto" w:fill="FFFFFF"/>
        </w:rPr>
        <w:t>Inter-operability</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enables a program to call out any native API. It also allows the use of COM objects written in different languages.</w:t>
      </w:r>
    </w:p>
    <w:p w:rsidR="003252E9" w:rsidRPr="00844844" w:rsidRDefault="003252E9" w:rsidP="003252E9">
      <w:pPr>
        <w:pStyle w:val="Heading2"/>
        <w:rPr>
          <w:rFonts w:asciiTheme="minorHAnsi" w:eastAsia="Arial" w:hAnsiTheme="minorHAnsi"/>
        </w:rPr>
      </w:pPr>
      <w:bookmarkStart w:id="202" w:name="_Toc289170426"/>
      <w:bookmarkStart w:id="203" w:name="_Toc289252224"/>
      <w:bookmarkStart w:id="204" w:name="_Toc368016329"/>
      <w:r w:rsidRPr="00844844">
        <w:rPr>
          <w:rFonts w:asciiTheme="minorHAnsi" w:eastAsia="Arial" w:hAnsiTheme="minorHAnsi"/>
        </w:rPr>
        <w:t>Dia for Diagram Drawing &amp;Modeling</w:t>
      </w:r>
      <w:bookmarkEnd w:id="202"/>
      <w:bookmarkEnd w:id="203"/>
      <w:bookmarkEnd w:id="204"/>
    </w:p>
    <w:p w:rsidR="003252E9" w:rsidRPr="00844844" w:rsidRDefault="003252E9" w:rsidP="003252E9">
      <w:pPr>
        <w:rPr>
          <w:rFonts w:eastAsia="Arial"/>
        </w:rPr>
      </w:pP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a gtk+ based diagram creation program released under the GPL license.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Pr="00844844" w:rsidRDefault="003252E9" w:rsidP="003252E9">
      <w:pPr>
        <w:pStyle w:val="Heading2"/>
        <w:rPr>
          <w:rFonts w:asciiTheme="minorHAnsi" w:eastAsia="Arial" w:hAnsiTheme="minorHAnsi"/>
        </w:rPr>
      </w:pPr>
      <w:bookmarkStart w:id="205" w:name="_Toc289252225"/>
      <w:bookmarkStart w:id="206" w:name="_Toc368016330"/>
      <w:r w:rsidRPr="00844844">
        <w:rPr>
          <w:rFonts w:asciiTheme="minorHAnsi" w:eastAsia="Arial" w:hAnsiTheme="minorHAnsi"/>
        </w:rPr>
        <w:t>Google Spreadsheet Interface:</w:t>
      </w:r>
      <w:bookmarkEnd w:id="205"/>
      <w:bookmarkEnd w:id="206"/>
    </w:p>
    <w:p w:rsidR="003252E9" w:rsidRPr="00844844" w:rsidRDefault="003252E9" w:rsidP="003252E9">
      <w:pPr>
        <w:spacing w:before="100" w:beforeAutospacing="1" w:after="100" w:afterAutospacing="1"/>
        <w:rPr>
          <w:rFonts w:cs="Times New Roman"/>
          <w:i/>
          <w:iCs/>
          <w:color w:val="000000"/>
          <w:sz w:val="24"/>
          <w:szCs w:val="24"/>
        </w:rPr>
      </w:pPr>
      <w:r w:rsidRPr="00844844">
        <w:rPr>
          <w:rFonts w:cs="Times New Roman"/>
          <w:i/>
          <w:iCs/>
          <w:color w:val="000000"/>
          <w:sz w:val="24"/>
          <w:szCs w:val="24"/>
        </w:rPr>
        <w:t>With Google Spreadsheets, we can easily create, share, and edit spreadsheets online. Here are a few specific things we can do:</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Import and export these file types: .xls, .csv, .txt and .ods. We can also export data to a PDF or an HTML file.</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Format cells and edit formulas so we can calculate results and make data look the way we want it.</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Chat in real time with others who are editing our spreadsheet.</w:t>
      </w:r>
    </w:p>
    <w:p w:rsidR="003252E9" w:rsidRPr="00844844" w:rsidRDefault="003252E9" w:rsidP="0064486B">
      <w:pPr>
        <w:numPr>
          <w:ilvl w:val="0"/>
          <w:numId w:val="8"/>
        </w:numPr>
        <w:spacing w:before="100" w:beforeAutospacing="1" w:after="100" w:afterAutospacing="1" w:line="480" w:lineRule="auto"/>
        <w:rPr>
          <w:rFonts w:eastAsia="Arial"/>
          <w:b/>
        </w:rPr>
      </w:pPr>
      <w:r w:rsidRPr="00844844">
        <w:rPr>
          <w:rFonts w:cs="Times New Roman"/>
          <w:i/>
          <w:iCs/>
          <w:color w:val="000000"/>
          <w:sz w:val="24"/>
          <w:szCs w:val="24"/>
        </w:rPr>
        <w:t>Embed a spreadsheet, or a section of a spreadsheet, in our blog or website.</w:t>
      </w:r>
    </w:p>
    <w:p w:rsidR="009F6550" w:rsidRPr="00844844" w:rsidRDefault="009F6550" w:rsidP="009F6550">
      <w:pPr>
        <w:pStyle w:val="Heading2"/>
        <w:rPr>
          <w:rFonts w:asciiTheme="minorHAnsi" w:hAnsiTheme="minorHAnsi"/>
        </w:rPr>
      </w:pPr>
      <w:bookmarkStart w:id="207" w:name="_Toc368016331"/>
      <w:r w:rsidRPr="00844844">
        <w:rPr>
          <w:rFonts w:asciiTheme="minorHAnsi" w:hAnsiTheme="minorHAnsi"/>
        </w:rPr>
        <w:t>Cacoo</w:t>
      </w:r>
      <w:proofErr w:type="gramStart"/>
      <w:r w:rsidRPr="00844844">
        <w:rPr>
          <w:rFonts w:asciiTheme="minorHAnsi" w:hAnsiTheme="minorHAnsi"/>
        </w:rPr>
        <w:t>::</w:t>
      </w:r>
      <w:proofErr w:type="gramEnd"/>
      <w:r w:rsidRPr="00844844">
        <w:rPr>
          <w:rFonts w:asciiTheme="minorHAnsi" w:hAnsiTheme="minorHAnsi"/>
          <w:szCs w:val="27"/>
        </w:rPr>
        <w:t xml:space="preserve"> </w:t>
      </w:r>
      <w:r w:rsidRPr="00844844">
        <w:rPr>
          <w:rFonts w:asciiTheme="minorHAnsi" w:hAnsiTheme="minorHAnsi"/>
        </w:rPr>
        <w:t>online drawing tool</w:t>
      </w:r>
      <w:bookmarkEnd w:id="207"/>
      <w:r w:rsidRPr="00844844">
        <w:rPr>
          <w:rFonts w:asciiTheme="minorHAnsi" w:hAnsiTheme="minorHAnsi"/>
        </w:rPr>
        <w:t> </w:t>
      </w:r>
    </w:p>
    <w:p w:rsidR="00A91C2F" w:rsidRPr="00844844" w:rsidRDefault="00A91C2F" w:rsidP="00A91C2F"/>
    <w:p w:rsidR="009F6550" w:rsidRPr="00844844" w:rsidRDefault="009F6550" w:rsidP="009F6550">
      <w:pPr>
        <w:rPr>
          <w:rFonts w:cs="Times New Roman"/>
          <w:sz w:val="24"/>
          <w:szCs w:val="24"/>
        </w:rPr>
      </w:pPr>
      <w:r w:rsidRPr="00844844">
        <w:rPr>
          <w:noProof/>
          <w:lang w:bidi="ar-SA"/>
        </w:rPr>
        <w:drawing>
          <wp:anchor distT="0" distB="0" distL="114300" distR="114300" simplePos="0" relativeHeight="25164902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844844">
        <w:t xml:space="preserve"> </w:t>
      </w:r>
      <w:r w:rsidRPr="00844844">
        <w:rPr>
          <w:rFonts w:cs="Times New Roman"/>
          <w:sz w:val="24"/>
          <w:szCs w:val="24"/>
        </w:rPr>
        <w:t>Cacoo is a diagram creation tool that runs in your web browser.Multiple people can work together on the same diagram in real time.Diagrams can be published directly to websites, wikis, and blogs.</w:t>
      </w:r>
    </w:p>
    <w:p w:rsidR="009F6550" w:rsidRPr="00844844" w:rsidRDefault="009F6550" w:rsidP="009F6550">
      <w:pPr>
        <w:pStyle w:val="Heading3"/>
        <w:rPr>
          <w:rFonts w:asciiTheme="minorHAnsi" w:hAnsiTheme="minorHAnsi"/>
        </w:rPr>
      </w:pPr>
      <w:bookmarkStart w:id="208" w:name="_Toc368016332"/>
      <w:r w:rsidRPr="00844844">
        <w:rPr>
          <w:rFonts w:asciiTheme="minorHAnsi" w:hAnsiTheme="minorHAnsi"/>
        </w:rPr>
        <w:t>Creating Diagrams</w:t>
      </w:r>
      <w:bookmarkEnd w:id="208"/>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dragged and drop to easily create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linked together with connectors.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Connectors automatically move when elements are repositioned.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use a text box and put text anywhere you like.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upload images from your PC and include them in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take screenshots of your computer from within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Smart styles can easily be applied to stencils.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lastRenderedPageBreak/>
        <w:t>You can have multiple sheets in a diagram and use them as backgrounds or layers.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you move the objects on your canvas, they will be snapped at the objects or grids nearby and align automatically.</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Copying, pasting and other functionality of basic drawing software is also built in to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actions are stored so there are unlimited levels of undo.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import an image from the other websites by indicating the URL.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 imported image can be easily trimmed only using your mouse.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According to your editing status, tips will be shown on the right bottom corner of the canvas.</w:t>
      </w:r>
    </w:p>
    <w:p w:rsidR="009F6550" w:rsidRPr="00844844" w:rsidRDefault="009F6550" w:rsidP="009F6550">
      <w:pPr>
        <w:pStyle w:val="Heading3"/>
        <w:rPr>
          <w:rFonts w:asciiTheme="minorHAnsi" w:hAnsiTheme="minorHAnsi"/>
        </w:rPr>
      </w:pPr>
      <w:bookmarkStart w:id="209" w:name="_Toc368016333"/>
      <w:r w:rsidRPr="00844844">
        <w:rPr>
          <w:rFonts w:asciiTheme="minorHAnsi" w:hAnsiTheme="minorHAnsi"/>
        </w:rPr>
        <w:t>Collaboration</w:t>
      </w:r>
      <w:bookmarkEnd w:id="209"/>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invite collaborators to work with you 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Multiple people can edit a diagram in real time.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There is a chat function in the editor so people can communicate while creating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People can leave comments about the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 xml:space="preserve">Each user can set </w:t>
      </w:r>
      <w:proofErr w:type="gramStart"/>
      <w:r w:rsidRPr="00844844">
        <w:rPr>
          <w:rFonts w:cs="Times New Roman"/>
          <w:iCs/>
          <w:color w:val="000000"/>
          <w:sz w:val="24"/>
          <w:szCs w:val="24"/>
        </w:rPr>
        <w:t>their own</w:t>
      </w:r>
      <w:proofErr w:type="gramEnd"/>
      <w:r w:rsidRPr="00844844">
        <w:rPr>
          <w:rFonts w:cs="Times New Roman"/>
          <w:iCs/>
          <w:color w:val="000000"/>
          <w:sz w:val="24"/>
          <w:szCs w:val="24"/>
        </w:rPr>
        <w:t xml:space="preserve"> user icon.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editing with multiple people, users icons appear on selected objects.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Sharing diagrams become much smoother. Diagrams in the shared folders can be accessible and editable by people who you have shared the folder with.</w:t>
      </w:r>
    </w:p>
    <w:p w:rsidR="009F6550" w:rsidRPr="00844844" w:rsidRDefault="009F6550" w:rsidP="009F6550">
      <w:pPr>
        <w:pStyle w:val="Heading3"/>
        <w:rPr>
          <w:rFonts w:asciiTheme="minorHAnsi" w:hAnsiTheme="minorHAnsi"/>
        </w:rPr>
      </w:pPr>
      <w:bookmarkStart w:id="210" w:name="_Toc368016334"/>
      <w:r w:rsidRPr="00844844">
        <w:rPr>
          <w:rFonts w:asciiTheme="minorHAnsi" w:hAnsiTheme="minorHAnsi"/>
        </w:rPr>
        <w:t>Sharing Diagrams</w:t>
      </w:r>
      <w:bookmarkEnd w:id="210"/>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keep the diagram private then other users can't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make the diagram URL public, then anyone who knows the URL can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Publishing a diagram to a blog can be useful in various ways.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place code into blogs to create a slideshow</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Published images always display the most recent version.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exported to SVG format (Plus Plan users only) and PNG format. (More formats will be available in the future.)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posted to Twitter/Facebook/GoogleBuzz</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in SVG format for printing. (Plus Plan users only. A few browsers are not supported.)</w:t>
      </w:r>
    </w:p>
    <w:p w:rsidR="009F6550" w:rsidRPr="00844844" w:rsidRDefault="009F6550" w:rsidP="009F6550">
      <w:pPr>
        <w:pStyle w:val="Heading3"/>
        <w:rPr>
          <w:rFonts w:asciiTheme="minorHAnsi" w:hAnsiTheme="minorHAnsi"/>
        </w:rPr>
      </w:pPr>
      <w:bookmarkStart w:id="211" w:name="_Toc368016335"/>
      <w:r w:rsidRPr="00844844">
        <w:rPr>
          <w:rFonts w:asciiTheme="minorHAnsi" w:hAnsiTheme="minorHAnsi"/>
        </w:rPr>
        <w:t>Managing Diagrams</w:t>
      </w:r>
      <w:bookmarkEnd w:id="211"/>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placed into folders.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copied.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as thumbnails or as a list.</w:t>
      </w:r>
    </w:p>
    <w:p w:rsidR="009F6550" w:rsidRPr="00844844" w:rsidRDefault="009F6550" w:rsidP="009F6550">
      <w:pPr>
        <w:pStyle w:val="Heading3"/>
        <w:rPr>
          <w:rFonts w:asciiTheme="minorHAnsi" w:hAnsiTheme="minorHAnsi"/>
        </w:rPr>
      </w:pPr>
      <w:bookmarkStart w:id="212" w:name="_Toc368016336"/>
      <w:r w:rsidRPr="00844844">
        <w:rPr>
          <w:rFonts w:asciiTheme="minorHAnsi" w:hAnsiTheme="minorHAnsi"/>
        </w:rPr>
        <w:lastRenderedPageBreak/>
        <w:t>Languages and Time Zones</w:t>
      </w:r>
      <w:bookmarkEnd w:id="212"/>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pages and notification e-mails support English and Japanese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Users can enter text from almost all languages.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Dates are displayed relative to your local time zone.</w:t>
      </w:r>
    </w:p>
    <w:p w:rsidR="009F6550" w:rsidRPr="00844844" w:rsidRDefault="009F6550" w:rsidP="009F6550">
      <w:pPr>
        <w:pStyle w:val="Heading3"/>
        <w:rPr>
          <w:rFonts w:asciiTheme="minorHAnsi" w:hAnsiTheme="minorHAnsi"/>
        </w:rPr>
      </w:pPr>
      <w:bookmarkStart w:id="213" w:name="_Toc368016337"/>
      <w:r w:rsidRPr="00844844">
        <w:rPr>
          <w:rFonts w:asciiTheme="minorHAnsi" w:hAnsiTheme="minorHAnsi"/>
        </w:rPr>
        <w:t>Security</w:t>
      </w:r>
      <w:bookmarkEnd w:id="213"/>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Private diagrams can only be seen by users you select.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URLs which you do not share can not be found by other users or search engines.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editing and management is protected by SSL.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In order to access information about diagrams a Cacoo ID and password are requited.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 passwords are encrypted on Cacoo's server.</w:t>
      </w:r>
    </w:p>
    <w:p w:rsidR="009F6550" w:rsidRPr="00844844" w:rsidRDefault="009F6550" w:rsidP="009F6550">
      <w:pPr>
        <w:pStyle w:val="Heading2"/>
        <w:rPr>
          <w:rFonts w:asciiTheme="minorHAnsi" w:hAnsiTheme="minorHAnsi"/>
          <w:szCs w:val="27"/>
        </w:rPr>
      </w:pPr>
      <w:bookmarkStart w:id="214" w:name="_Toc368016338"/>
      <w:r w:rsidRPr="00844844">
        <w:rPr>
          <w:rFonts w:asciiTheme="minorHAnsi" w:hAnsiTheme="minorHAnsi"/>
          <w:noProof/>
          <w:lang w:bidi="ar-SA"/>
        </w:rPr>
        <w:drawing>
          <wp:anchor distT="0" distB="0" distL="114300" distR="114300" simplePos="0" relativeHeight="25165107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844844">
        <w:rPr>
          <w:rFonts w:asciiTheme="minorHAnsi" w:hAnsiTheme="minorHAnsi"/>
        </w:rPr>
        <w:t xml:space="preserve"> Version Control </w:t>
      </w:r>
      <w:proofErr w:type="gramStart"/>
      <w:r w:rsidR="009A41F0" w:rsidRPr="00844844">
        <w:rPr>
          <w:rFonts w:asciiTheme="minorHAnsi" w:hAnsiTheme="minorHAnsi"/>
        </w:rPr>
        <w:t xml:space="preserve">System </w:t>
      </w:r>
      <w:r w:rsidR="00425BC4" w:rsidRPr="00844844">
        <w:rPr>
          <w:rFonts w:asciiTheme="minorHAnsi" w:hAnsiTheme="minorHAnsi"/>
        </w:rPr>
        <w:t>:</w:t>
      </w:r>
      <w:proofErr w:type="gramEnd"/>
      <w:r w:rsidR="00425BC4" w:rsidRPr="00844844">
        <w:rPr>
          <w:rFonts w:asciiTheme="minorHAnsi" w:hAnsiTheme="minorHAnsi"/>
        </w:rPr>
        <w:t xml:space="preserve"> </w:t>
      </w:r>
      <w:r w:rsidRPr="00844844">
        <w:rPr>
          <w:rFonts w:asciiTheme="minorHAnsi" w:hAnsiTheme="minorHAnsi"/>
        </w:rPr>
        <w:t>GitHub</w:t>
      </w:r>
      <w:bookmarkEnd w:id="214"/>
    </w:p>
    <w:p w:rsidR="009F6550" w:rsidRPr="00844844" w:rsidRDefault="009F6550" w:rsidP="009F6550"/>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844844" w:rsidRDefault="009F6550" w:rsidP="009F6550">
      <w:pPr>
        <w:pStyle w:val="Heading3"/>
        <w:rPr>
          <w:rFonts w:asciiTheme="minorHAnsi" w:hAnsiTheme="minorHAnsi"/>
        </w:rPr>
      </w:pPr>
      <w:bookmarkStart w:id="215" w:name="_Toc368016339"/>
      <w:r w:rsidRPr="00844844">
        <w:rPr>
          <w:rStyle w:val="mw-headline"/>
          <w:rFonts w:asciiTheme="minorHAnsi" w:hAnsiTheme="minorHAnsi"/>
        </w:rPr>
        <w:t>Description</w:t>
      </w:r>
      <w:bookmarkEnd w:id="215"/>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site provides social networking functionality such as feeds, followers and the network graph to display how developers work on their versions of a repository.</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As of January 2010, GitHub is operated under the name GitHub, Inc.</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Pr="00844844" w:rsidRDefault="009F6550" w:rsidP="009F6550">
      <w:pPr>
        <w:pStyle w:val="Heading3"/>
        <w:rPr>
          <w:rFonts w:asciiTheme="minorHAnsi" w:hAnsiTheme="minorHAnsi"/>
        </w:rPr>
      </w:pPr>
      <w:bookmarkStart w:id="216" w:name="_Toc368016340"/>
      <w:r w:rsidRPr="00844844">
        <w:rPr>
          <w:rFonts w:asciiTheme="minorHAnsi" w:hAnsiTheme="minorHAnsi"/>
        </w:rPr>
        <w:t>Limitations and constraints</w:t>
      </w:r>
      <w:bookmarkEnd w:id="216"/>
    </w:p>
    <w:p w:rsidR="009F6550" w:rsidRPr="00844844" w:rsidRDefault="009F6550" w:rsidP="009F6550">
      <w:pPr>
        <w:rPr>
          <w:rFonts w:cs="Times New Roman"/>
          <w:iCs/>
          <w:color w:val="000000"/>
          <w:sz w:val="24"/>
          <w:szCs w:val="24"/>
        </w:rPr>
      </w:pPr>
      <w:r w:rsidRPr="00844844">
        <w:rPr>
          <w:rFonts w:cs="Times New Roman"/>
          <w:iCs/>
          <w:color w:val="000000"/>
          <w:sz w:val="24"/>
          <w:szCs w:val="24"/>
        </w:rPr>
        <w:t>According to the terms of service</w:t>
      </w:r>
      <w:proofErr w:type="gramStart"/>
      <w:r w:rsidRPr="00844844">
        <w:rPr>
          <w:rFonts w:cs="Times New Roman"/>
          <w:iCs/>
          <w:color w:val="000000"/>
          <w:sz w:val="24"/>
          <w:szCs w:val="24"/>
        </w:rPr>
        <w:t>,if</w:t>
      </w:r>
      <w:proofErr w:type="gramEnd"/>
      <w:r w:rsidRPr="00844844">
        <w:rPr>
          <w:rFonts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844844" w:rsidRDefault="00844844">
      <w:pPr>
        <w:rPr>
          <w:rFonts w:eastAsiaTheme="majorEastAsia" w:cstheme="majorBidi"/>
          <w:color w:val="30818D" w:themeColor="accent1" w:themeShade="BF"/>
          <w:sz w:val="36"/>
          <w:szCs w:val="36"/>
        </w:rPr>
      </w:pPr>
      <w:r>
        <w:br w:type="page"/>
      </w:r>
    </w:p>
    <w:p w:rsidR="00663D8A" w:rsidRPr="00844844" w:rsidRDefault="00B4442A" w:rsidP="00D90446">
      <w:pPr>
        <w:pStyle w:val="Heading1"/>
        <w:rPr>
          <w:rFonts w:asciiTheme="minorHAnsi" w:hAnsiTheme="minorHAnsi"/>
        </w:rPr>
      </w:pPr>
      <w:bookmarkStart w:id="217" w:name="_Toc368016341"/>
      <w:proofErr w:type="gramStart"/>
      <w:r w:rsidRPr="00844844">
        <w:rPr>
          <w:rFonts w:asciiTheme="minorHAnsi" w:hAnsiTheme="minorHAnsi"/>
        </w:rPr>
        <w:lastRenderedPageBreak/>
        <w:t>Glossary.</w:t>
      </w:r>
      <w:bookmarkEnd w:id="217"/>
      <w:proofErr w:type="gramEnd"/>
    </w:p>
    <w:p w:rsidR="00BA1833" w:rsidRPr="00844844" w:rsidRDefault="00747A2A" w:rsidP="00A96854">
      <w:pPr>
        <w:rPr>
          <w:rFonts w:cs="Times New Roman"/>
          <w:iCs/>
          <w:color w:val="000000"/>
          <w:sz w:val="24"/>
          <w:szCs w:val="24"/>
        </w:rPr>
      </w:pPr>
      <w:r w:rsidRPr="00844844">
        <w:rPr>
          <w:rFonts w:cs="Times New Roman"/>
          <w:b/>
          <w:iCs/>
          <w:color w:val="000000"/>
          <w:sz w:val="24"/>
          <w:szCs w:val="24"/>
        </w:rPr>
        <w:t>CMS</w:t>
      </w:r>
      <w:r w:rsidR="00BA1833" w:rsidRPr="00844844">
        <w:rPr>
          <w:rFonts w:cs="Times New Roman"/>
          <w:iCs/>
          <w:color w:val="000000"/>
          <w:sz w:val="24"/>
          <w:szCs w:val="24"/>
        </w:rPr>
        <w:tab/>
        <w:t xml:space="preserve"> </w:t>
      </w:r>
      <w:r w:rsidR="00B81233" w:rsidRPr="00844844">
        <w:rPr>
          <w:rFonts w:cs="Times New Roman"/>
          <w:iCs/>
          <w:color w:val="000000"/>
          <w:sz w:val="24"/>
          <w:szCs w:val="24"/>
        </w:rPr>
        <w:t>Construrtion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SRS</w:t>
      </w:r>
      <w:r w:rsidRPr="00844844">
        <w:rPr>
          <w:rFonts w:cs="Times New Roman"/>
          <w:iCs/>
          <w:color w:val="000000"/>
          <w:sz w:val="24"/>
          <w:szCs w:val="24"/>
        </w:rPr>
        <w:tab/>
        <w:t xml:space="preserve">Software Requirement Specification </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DFD</w:t>
      </w:r>
      <w:r w:rsidRPr="00844844">
        <w:rPr>
          <w:rFonts w:cs="Times New Roman"/>
          <w:iCs/>
          <w:color w:val="000000"/>
          <w:sz w:val="24"/>
          <w:szCs w:val="24"/>
        </w:rPr>
        <w:tab/>
        <w:t>Data Flow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ERD</w:t>
      </w:r>
      <w:r w:rsidRPr="00844844">
        <w:rPr>
          <w:rFonts w:cs="Times New Roman"/>
          <w:iCs/>
          <w:color w:val="000000"/>
          <w:sz w:val="24"/>
          <w:szCs w:val="24"/>
        </w:rPr>
        <w:tab/>
        <w:t>Entity Relationship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GUI</w:t>
      </w:r>
      <w:r w:rsidRPr="00844844">
        <w:rPr>
          <w:rFonts w:cs="Times New Roman"/>
          <w:iCs/>
          <w:color w:val="000000"/>
          <w:sz w:val="24"/>
          <w:szCs w:val="24"/>
        </w:rPr>
        <w:tab/>
        <w:t>Graphical 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UI</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Database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API</w:t>
      </w:r>
      <w:r w:rsidRPr="00844844">
        <w:rPr>
          <w:rFonts w:cs="Times New Roman"/>
          <w:iCs/>
          <w:color w:val="000000"/>
          <w:sz w:val="24"/>
          <w:szCs w:val="24"/>
        </w:rPr>
        <w:tab/>
        <w:t>Application Programming Interface</w:t>
      </w:r>
    </w:p>
    <w:p w:rsidR="00247166" w:rsidRPr="00844844" w:rsidRDefault="00247166" w:rsidP="006744B7">
      <w:pPr>
        <w:rPr>
          <w:rFonts w:cs="Times New Roman"/>
          <w:iCs/>
          <w:color w:val="000000"/>
          <w:sz w:val="24"/>
          <w:szCs w:val="24"/>
        </w:rPr>
      </w:pPr>
      <w:r w:rsidRPr="00844844">
        <w:rPr>
          <w:rFonts w:cs="Times New Roman"/>
          <w:iCs/>
          <w:color w:val="000000"/>
          <w:sz w:val="24"/>
          <w:szCs w:val="24"/>
        </w:rPr>
        <w:t>COCOMO</w:t>
      </w:r>
      <w:r w:rsidRPr="00844844">
        <w:rPr>
          <w:rFonts w:cs="Times New Roman"/>
          <w:iCs/>
          <w:color w:val="000000"/>
          <w:sz w:val="24"/>
          <w:szCs w:val="24"/>
        </w:rPr>
        <w:tab/>
        <w:t>Constructive Cost Model</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WPF</w:t>
      </w:r>
      <w:r w:rsidRPr="00844844">
        <w:rPr>
          <w:rFonts w:cs="Times New Roman"/>
          <w:iCs/>
          <w:color w:val="000000"/>
          <w:sz w:val="24"/>
          <w:szCs w:val="24"/>
        </w:rPr>
        <w:tab/>
        <w:t>Windows Presentation Framework</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XAML</w:t>
      </w:r>
      <w:r w:rsidRPr="00844844">
        <w:rPr>
          <w:rFonts w:cs="Times New Roman"/>
          <w:iCs/>
          <w:color w:val="000000"/>
          <w:sz w:val="24"/>
          <w:szCs w:val="24"/>
        </w:rPr>
        <w:tab/>
        <w:t>Extensible application Markup Language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IDE</w:t>
      </w:r>
      <w:r w:rsidRPr="00844844">
        <w:rPr>
          <w:rFonts w:cs="Times New Roman"/>
          <w:iCs/>
          <w:color w:val="000000"/>
          <w:sz w:val="24"/>
          <w:szCs w:val="24"/>
        </w:rPr>
        <w:tab/>
        <w:t>Integrated Development Environment</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HTML</w:t>
      </w:r>
      <w:r w:rsidRPr="00844844">
        <w:rPr>
          <w:rFonts w:cs="Times New Roman"/>
          <w:iCs/>
          <w:color w:val="000000"/>
          <w:sz w:val="24"/>
          <w:szCs w:val="24"/>
        </w:rPr>
        <w:tab/>
        <w:t>Hyper Text Markup Language</w:t>
      </w:r>
    </w:p>
    <w:p w:rsidR="00247166" w:rsidRPr="00844844" w:rsidRDefault="00247166" w:rsidP="00247166">
      <w:pPr>
        <w:rPr>
          <w:rFonts w:cs="Times New Roman"/>
          <w:iCs/>
          <w:color w:val="000000"/>
          <w:sz w:val="24"/>
          <w:szCs w:val="24"/>
        </w:rPr>
      </w:pPr>
      <w:proofErr w:type="gramStart"/>
      <w:r w:rsidRPr="00844844">
        <w:rPr>
          <w:rFonts w:cs="Times New Roman"/>
          <w:iCs/>
          <w:color w:val="000000"/>
          <w:sz w:val="24"/>
          <w:szCs w:val="24"/>
        </w:rPr>
        <w:t>www</w:t>
      </w:r>
      <w:proofErr w:type="gramEnd"/>
      <w:r w:rsidRPr="00844844">
        <w:rPr>
          <w:rFonts w:cs="Times New Roman"/>
          <w:iCs/>
          <w:color w:val="000000"/>
          <w:sz w:val="24"/>
          <w:szCs w:val="24"/>
        </w:rPr>
        <w:tab/>
        <w:t>World Wide Web</w:t>
      </w:r>
      <w:r w:rsidRPr="00844844">
        <w:rPr>
          <w:rFonts w:cs="Times New Roman"/>
          <w:iCs/>
          <w:color w:val="000000"/>
          <w:sz w:val="24"/>
          <w:szCs w:val="24"/>
        </w:rPr>
        <w:tab/>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DBMS</w:t>
      </w:r>
      <w:r w:rsidRPr="00844844">
        <w:rPr>
          <w:rFonts w:cs="Times New Roman"/>
          <w:iCs/>
          <w:color w:val="000000"/>
          <w:sz w:val="24"/>
          <w:szCs w:val="24"/>
        </w:rPr>
        <w:tab/>
        <w:t>Database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Sync</w:t>
      </w:r>
      <w:r w:rsidRPr="00844844">
        <w:rPr>
          <w:rFonts w:cs="Times New Roman"/>
          <w:iCs/>
          <w:color w:val="000000"/>
          <w:sz w:val="24"/>
          <w:szCs w:val="24"/>
        </w:rPr>
        <w:tab/>
        <w:t>Synchronization</w:t>
      </w:r>
    </w:p>
    <w:p w:rsidR="00610748" w:rsidRPr="00844844" w:rsidRDefault="006744B7" w:rsidP="00247166">
      <w:pPr>
        <w:rPr>
          <w:rFonts w:cs="Times New Roman"/>
          <w:iCs/>
          <w:color w:val="000000"/>
          <w:sz w:val="24"/>
          <w:szCs w:val="24"/>
        </w:rPr>
      </w:pPr>
      <w:r w:rsidRPr="00844844">
        <w:rPr>
          <w:rFonts w:cs="Times New Roman"/>
          <w:iCs/>
          <w:color w:val="000000"/>
          <w:sz w:val="24"/>
          <w:szCs w:val="24"/>
        </w:rPr>
        <w:t>C</w:t>
      </w:r>
      <w:r w:rsidR="00BA1833" w:rsidRPr="00844844">
        <w:rPr>
          <w:rFonts w:cs="Times New Roman"/>
          <w:iCs/>
          <w:color w:val="000000"/>
          <w:sz w:val="24"/>
          <w:szCs w:val="24"/>
        </w:rPr>
        <w:t>s</w:t>
      </w:r>
      <w:r w:rsidRPr="00844844">
        <w:rPr>
          <w:rFonts w:cs="Times New Roman"/>
          <w:iCs/>
          <w:color w:val="000000"/>
          <w:sz w:val="24"/>
          <w:szCs w:val="24"/>
        </w:rPr>
        <w:tab/>
      </w:r>
      <w:r w:rsidR="00247166" w:rsidRPr="00844844">
        <w:rPr>
          <w:rFonts w:cs="Times New Roman"/>
          <w:iCs/>
          <w:color w:val="000000"/>
          <w:sz w:val="24"/>
          <w:szCs w:val="24"/>
        </w:rPr>
        <w:tab/>
        <w:t>C Sharp</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KLOC</w:t>
      </w:r>
      <w:r w:rsidRPr="00844844">
        <w:rPr>
          <w:rFonts w:cs="Times New Roman"/>
          <w:iCs/>
          <w:color w:val="000000"/>
          <w:sz w:val="24"/>
          <w:szCs w:val="24"/>
        </w:rPr>
        <w:tab/>
        <w:t xml:space="preserve">Estimated size of the software product expressed in Kilo </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Tdev</w:t>
      </w:r>
      <w:r w:rsidRPr="00844844">
        <w:rPr>
          <w:rFonts w:cs="Times New Roman"/>
          <w:iCs/>
          <w:color w:val="000000"/>
          <w:sz w:val="24"/>
          <w:szCs w:val="24"/>
        </w:rPr>
        <w:tab/>
        <w:t>Estimated time to develop the software, expressed in months.</w:t>
      </w:r>
    </w:p>
    <w:p w:rsidR="001C1798" w:rsidRPr="00844844" w:rsidRDefault="001C1798" w:rsidP="006744B7">
      <w:pPr>
        <w:ind w:left="1440" w:hanging="1080"/>
        <w:rPr>
          <w:rFonts w:cs="Times New Roman"/>
          <w:iCs/>
          <w:color w:val="000000"/>
          <w:sz w:val="24"/>
          <w:szCs w:val="24"/>
        </w:rPr>
      </w:pPr>
      <w:r w:rsidRPr="00844844">
        <w:rPr>
          <w:rFonts w:cs="Times New Roman"/>
          <w:iCs/>
          <w:color w:val="000000"/>
          <w:sz w:val="24"/>
          <w:szCs w:val="24"/>
        </w:rPr>
        <w:t>Effort</w:t>
      </w:r>
      <w:r w:rsidRPr="00844844">
        <w:rPr>
          <w:rFonts w:cs="Times New Roman"/>
          <w:iCs/>
          <w:color w:val="000000"/>
          <w:sz w:val="24"/>
          <w:szCs w:val="24"/>
        </w:rPr>
        <w:tab/>
        <w:t xml:space="preserve">Total effort required to develop the software product, expressed in person-month (PM). </w:t>
      </w:r>
    </w:p>
    <w:p w:rsidR="001C1798" w:rsidRPr="00844844" w:rsidRDefault="001C1798" w:rsidP="00247166">
      <w:pPr>
        <w:rPr>
          <w:rFonts w:cs="Times New Roman"/>
          <w:iCs/>
          <w:color w:val="000000"/>
          <w:sz w:val="24"/>
          <w:szCs w:val="24"/>
        </w:rPr>
      </w:pPr>
      <w:r w:rsidRPr="00844844">
        <w:rPr>
          <w:rFonts w:cs="Times New Roman"/>
          <w:iCs/>
          <w:color w:val="000000"/>
          <w:sz w:val="24"/>
          <w:szCs w:val="24"/>
        </w:rPr>
        <w:t>PM</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 xml:space="preserve">Person-month </w:t>
      </w:r>
    </w:p>
    <w:p w:rsidR="009C46E1" w:rsidRPr="00844844" w:rsidRDefault="009C46E1"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5F08AE">
      <w:pPr>
        <w:jc w:val="center"/>
        <w:rPr>
          <w:color w:val="0D0D0D" w:themeColor="text1" w:themeTint="F2"/>
          <w:sz w:val="52"/>
          <w:szCs w:val="52"/>
        </w:rPr>
      </w:pPr>
      <w:r w:rsidRPr="00844844">
        <w:rPr>
          <w:color w:val="0D0D0D" w:themeColor="text1" w:themeTint="F2"/>
          <w:sz w:val="52"/>
          <w:szCs w:val="52"/>
        </w:rPr>
        <w:t>-------------------</w:t>
      </w:r>
      <w:r w:rsidRPr="00844844">
        <w:rPr>
          <w:b/>
          <w:color w:val="0D0D0D" w:themeColor="text1" w:themeTint="F2"/>
          <w:sz w:val="52"/>
          <w:szCs w:val="52"/>
        </w:rPr>
        <w:t>Thank You</w:t>
      </w:r>
      <w:r w:rsidRPr="00844844">
        <w:rPr>
          <w:color w:val="0D0D0D" w:themeColor="text1" w:themeTint="F2"/>
          <w:sz w:val="52"/>
          <w:szCs w:val="52"/>
        </w:rPr>
        <w:t>--------------------</w:t>
      </w:r>
    </w:p>
    <w:sectPr w:rsidR="005F08AE" w:rsidRPr="00844844" w:rsidSect="006463A4">
      <w:headerReference w:type="even" r:id="rId238"/>
      <w:headerReference w:type="default" r:id="rId239"/>
      <w:footerReference w:type="even" r:id="rId240"/>
      <w:footerReference w:type="default" r:id="rId241"/>
      <w:headerReference w:type="first" r:id="rId242"/>
      <w:footerReference w:type="first" r:id="rId2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806" w:rsidRDefault="00EF1806" w:rsidP="009A41F0">
      <w:r>
        <w:separator/>
      </w:r>
    </w:p>
  </w:endnote>
  <w:endnote w:type="continuationSeparator" w:id="0">
    <w:p w:rsidR="00EF1806" w:rsidRDefault="00EF1806" w:rsidP="009A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Content>
      <w:p w:rsidR="004C0FA5" w:rsidRDefault="004C0FA5">
        <w:pPr>
          <w:pStyle w:val="Footer"/>
        </w:pPr>
        <w:r>
          <w:rPr>
            <w:noProof/>
          </w:rPr>
          <w:pict>
            <v:group id="_x0000_s2061" style="position:absolute;margin-left:1501.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4C0FA5" w:rsidRDefault="004C0F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1aebd [3204]" strokecolor="#41aebd [3204]">
                <v:textbox style="mso-next-textbox:#_x0000_s2063" inset=",0,,0">
                  <w:txbxContent>
                    <w:p w:rsidR="004C0FA5" w:rsidRDefault="004C0FA5">
                      <w:pPr>
                        <w:pStyle w:val="Footer"/>
                        <w:jc w:val="center"/>
                      </w:pPr>
                      <w:r>
                        <w:fldChar w:fldCharType="begin"/>
                      </w:r>
                      <w:r>
                        <w:instrText xml:space="preserve"> PAGE   \* MERGEFORMAT </w:instrText>
                      </w:r>
                      <w:r>
                        <w:fldChar w:fldCharType="separate"/>
                      </w:r>
                      <w:r w:rsidR="00030488">
                        <w:rPr>
                          <w:noProof/>
                        </w:rPr>
                        <w:t>107</w:t>
                      </w:r>
                      <w:r>
                        <w:rPr>
                          <w:noProof/>
                        </w:rPr>
                        <w:fldChar w:fldCharType="end"/>
                      </w:r>
                    </w:p>
                  </w:txbxContent>
                </v:textbox>
              </v:shape>
              <w10:wrap anchorx="page" anchory="page"/>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806" w:rsidRDefault="00EF1806" w:rsidP="009A41F0">
      <w:r>
        <w:separator/>
      </w:r>
    </w:p>
  </w:footnote>
  <w:footnote w:type="continuationSeparator" w:id="0">
    <w:p w:rsidR="00EF1806" w:rsidRDefault="00EF1806" w:rsidP="009A4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2pt;height:10.35pt" o:bullet="t">
        <v:imagedata r:id="rId1" o:title="bullet1"/>
      </v:shape>
    </w:pict>
  </w:numPicBullet>
  <w:numPicBullet w:numPicBulletId="1">
    <w:pict>
      <v:shape id="_x0000_i1126" type="#_x0000_t75" style="width:12pt;height:10.35pt" o:bullet="t">
        <v:imagedata r:id="rId2" o:title="bullet2"/>
      </v:shape>
    </w:pict>
  </w:numPicBullet>
  <w:numPicBullet w:numPicBulletId="2">
    <w:pict>
      <v:shape id="_x0000_i1127" type="#_x0000_t75" style="width:12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1647CC"/>
    <w:multiLevelType w:val="hybridMultilevel"/>
    <w:tmpl w:val="36CCBFE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43090C"/>
    <w:multiLevelType w:val="hybridMultilevel"/>
    <w:tmpl w:val="960A8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814CA6"/>
    <w:multiLevelType w:val="hybridMultilevel"/>
    <w:tmpl w:val="4FC805F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3"/>
  </w:num>
  <w:num w:numId="3">
    <w:abstractNumId w:val="2"/>
  </w:num>
  <w:num w:numId="4">
    <w:abstractNumId w:val="35"/>
  </w:num>
  <w:num w:numId="5">
    <w:abstractNumId w:val="35"/>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4"/>
  </w:num>
  <w:num w:numId="16">
    <w:abstractNumId w:val="0"/>
  </w:num>
  <w:num w:numId="17">
    <w:abstractNumId w:val="3"/>
  </w:num>
  <w:num w:numId="18">
    <w:abstractNumId w:val="4"/>
  </w:num>
  <w:num w:numId="19">
    <w:abstractNumId w:val="5"/>
  </w:num>
  <w:num w:numId="20">
    <w:abstractNumId w:val="11"/>
  </w:num>
  <w:num w:numId="21">
    <w:abstractNumId w:val="37"/>
  </w:num>
  <w:num w:numId="22">
    <w:abstractNumId w:val="26"/>
  </w:num>
  <w:num w:numId="23">
    <w:abstractNumId w:val="36"/>
  </w:num>
  <w:num w:numId="24">
    <w:abstractNumId w:val="21"/>
  </w:num>
  <w:num w:numId="25">
    <w:abstractNumId w:val="31"/>
  </w:num>
  <w:num w:numId="26">
    <w:abstractNumId w:val="24"/>
  </w:num>
  <w:num w:numId="27">
    <w:abstractNumId w:val="40"/>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9"/>
  </w:num>
  <w:num w:numId="36">
    <w:abstractNumId w:val="39"/>
  </w:num>
  <w:num w:numId="37">
    <w:abstractNumId w:val="28"/>
  </w:num>
  <w:num w:numId="38">
    <w:abstractNumId w:val="38"/>
  </w:num>
  <w:num w:numId="39">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0058"/>
    <w:rsid w:val="00000758"/>
    <w:rsid w:val="000022C4"/>
    <w:rsid w:val="000029F2"/>
    <w:rsid w:val="0000779F"/>
    <w:rsid w:val="00013735"/>
    <w:rsid w:val="00014137"/>
    <w:rsid w:val="000145A3"/>
    <w:rsid w:val="000153F9"/>
    <w:rsid w:val="000170D9"/>
    <w:rsid w:val="00017B9B"/>
    <w:rsid w:val="00020C75"/>
    <w:rsid w:val="00030488"/>
    <w:rsid w:val="000304DC"/>
    <w:rsid w:val="00043687"/>
    <w:rsid w:val="00050F33"/>
    <w:rsid w:val="00062940"/>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E527F"/>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C158D"/>
    <w:rsid w:val="002D1162"/>
    <w:rsid w:val="002D49CF"/>
    <w:rsid w:val="002E5CEF"/>
    <w:rsid w:val="002F0201"/>
    <w:rsid w:val="002F0B36"/>
    <w:rsid w:val="002F2F99"/>
    <w:rsid w:val="002F4972"/>
    <w:rsid w:val="0031481C"/>
    <w:rsid w:val="003219CA"/>
    <w:rsid w:val="00322053"/>
    <w:rsid w:val="003252E9"/>
    <w:rsid w:val="00334F12"/>
    <w:rsid w:val="00344B4C"/>
    <w:rsid w:val="003514C5"/>
    <w:rsid w:val="00352C69"/>
    <w:rsid w:val="003636B5"/>
    <w:rsid w:val="00365C1E"/>
    <w:rsid w:val="00375200"/>
    <w:rsid w:val="00380B50"/>
    <w:rsid w:val="00386F25"/>
    <w:rsid w:val="00387717"/>
    <w:rsid w:val="00391EE9"/>
    <w:rsid w:val="003A6948"/>
    <w:rsid w:val="003B0DEA"/>
    <w:rsid w:val="003B1D0F"/>
    <w:rsid w:val="003B3069"/>
    <w:rsid w:val="003B5836"/>
    <w:rsid w:val="003B64B5"/>
    <w:rsid w:val="003C60A4"/>
    <w:rsid w:val="003C77E1"/>
    <w:rsid w:val="003D46CE"/>
    <w:rsid w:val="003D5729"/>
    <w:rsid w:val="003E00D0"/>
    <w:rsid w:val="003E56DA"/>
    <w:rsid w:val="003F1D3A"/>
    <w:rsid w:val="003F64D3"/>
    <w:rsid w:val="0040354E"/>
    <w:rsid w:val="0040390D"/>
    <w:rsid w:val="00405E0E"/>
    <w:rsid w:val="0041499C"/>
    <w:rsid w:val="004228F6"/>
    <w:rsid w:val="004230D2"/>
    <w:rsid w:val="00425573"/>
    <w:rsid w:val="00425BC4"/>
    <w:rsid w:val="00431521"/>
    <w:rsid w:val="0043221A"/>
    <w:rsid w:val="004368BE"/>
    <w:rsid w:val="0044199E"/>
    <w:rsid w:val="00445F14"/>
    <w:rsid w:val="0045084D"/>
    <w:rsid w:val="004549E2"/>
    <w:rsid w:val="004556A1"/>
    <w:rsid w:val="00460347"/>
    <w:rsid w:val="00463296"/>
    <w:rsid w:val="004657AA"/>
    <w:rsid w:val="00472BB3"/>
    <w:rsid w:val="004769BB"/>
    <w:rsid w:val="00491440"/>
    <w:rsid w:val="00492CDA"/>
    <w:rsid w:val="00497572"/>
    <w:rsid w:val="004A71F0"/>
    <w:rsid w:val="004B36EE"/>
    <w:rsid w:val="004C0FA5"/>
    <w:rsid w:val="004C1DE5"/>
    <w:rsid w:val="004D0A4C"/>
    <w:rsid w:val="004D3360"/>
    <w:rsid w:val="004D6216"/>
    <w:rsid w:val="004E0A75"/>
    <w:rsid w:val="004F0600"/>
    <w:rsid w:val="004F1177"/>
    <w:rsid w:val="004F79EA"/>
    <w:rsid w:val="00503CC8"/>
    <w:rsid w:val="0051251B"/>
    <w:rsid w:val="005133AC"/>
    <w:rsid w:val="00515199"/>
    <w:rsid w:val="00517ABE"/>
    <w:rsid w:val="00520443"/>
    <w:rsid w:val="0053590F"/>
    <w:rsid w:val="00544B13"/>
    <w:rsid w:val="00552AA0"/>
    <w:rsid w:val="00554ED2"/>
    <w:rsid w:val="0055603B"/>
    <w:rsid w:val="00581B48"/>
    <w:rsid w:val="005907D9"/>
    <w:rsid w:val="005A1002"/>
    <w:rsid w:val="005B1AF2"/>
    <w:rsid w:val="005B1E71"/>
    <w:rsid w:val="005C0B21"/>
    <w:rsid w:val="005C1084"/>
    <w:rsid w:val="005C1917"/>
    <w:rsid w:val="005C390D"/>
    <w:rsid w:val="005C4068"/>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4B2"/>
    <w:rsid w:val="00673768"/>
    <w:rsid w:val="00673FF3"/>
    <w:rsid w:val="006744B7"/>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47A2A"/>
    <w:rsid w:val="0075022B"/>
    <w:rsid w:val="00761DE9"/>
    <w:rsid w:val="00766382"/>
    <w:rsid w:val="00771068"/>
    <w:rsid w:val="00771BAC"/>
    <w:rsid w:val="007740A3"/>
    <w:rsid w:val="00777A90"/>
    <w:rsid w:val="00781ADF"/>
    <w:rsid w:val="007B3794"/>
    <w:rsid w:val="007B4EED"/>
    <w:rsid w:val="007B6D4A"/>
    <w:rsid w:val="007C2CB0"/>
    <w:rsid w:val="007C6038"/>
    <w:rsid w:val="007D14E7"/>
    <w:rsid w:val="007D4685"/>
    <w:rsid w:val="007E4E65"/>
    <w:rsid w:val="007F3F0C"/>
    <w:rsid w:val="00806D4F"/>
    <w:rsid w:val="0081512E"/>
    <w:rsid w:val="00825163"/>
    <w:rsid w:val="00830400"/>
    <w:rsid w:val="0084126F"/>
    <w:rsid w:val="00844844"/>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37FF4"/>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2A70"/>
    <w:rsid w:val="00A542A7"/>
    <w:rsid w:val="00A64E5B"/>
    <w:rsid w:val="00A670C5"/>
    <w:rsid w:val="00A674CE"/>
    <w:rsid w:val="00A70984"/>
    <w:rsid w:val="00A7779B"/>
    <w:rsid w:val="00A80996"/>
    <w:rsid w:val="00A81B82"/>
    <w:rsid w:val="00A86AC1"/>
    <w:rsid w:val="00A86CA3"/>
    <w:rsid w:val="00A91C2F"/>
    <w:rsid w:val="00A92530"/>
    <w:rsid w:val="00A936BA"/>
    <w:rsid w:val="00A96854"/>
    <w:rsid w:val="00AB278D"/>
    <w:rsid w:val="00AC2177"/>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B6A70"/>
    <w:rsid w:val="00BC15BB"/>
    <w:rsid w:val="00BC544A"/>
    <w:rsid w:val="00BC66C2"/>
    <w:rsid w:val="00BC6A79"/>
    <w:rsid w:val="00BC74A7"/>
    <w:rsid w:val="00BD2A1C"/>
    <w:rsid w:val="00BD2B81"/>
    <w:rsid w:val="00BD5290"/>
    <w:rsid w:val="00BD67CF"/>
    <w:rsid w:val="00BE4F57"/>
    <w:rsid w:val="00BE6C94"/>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77A7F"/>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55C5"/>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39AA"/>
    <w:rsid w:val="00DD5165"/>
    <w:rsid w:val="00DE5406"/>
    <w:rsid w:val="00DE7AE3"/>
    <w:rsid w:val="00DF0D6B"/>
    <w:rsid w:val="00DF127D"/>
    <w:rsid w:val="00DF1332"/>
    <w:rsid w:val="00DF2B0D"/>
    <w:rsid w:val="00DF54ED"/>
    <w:rsid w:val="00DF55B3"/>
    <w:rsid w:val="00E028F4"/>
    <w:rsid w:val="00E0547A"/>
    <w:rsid w:val="00E06918"/>
    <w:rsid w:val="00E1118B"/>
    <w:rsid w:val="00E12198"/>
    <w:rsid w:val="00E239ED"/>
    <w:rsid w:val="00E41F58"/>
    <w:rsid w:val="00E45927"/>
    <w:rsid w:val="00E45F16"/>
    <w:rsid w:val="00E56B7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EF1806"/>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90B62"/>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en-US"/>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918"/>
  </w:style>
  <w:style w:type="paragraph" w:styleId="Heading1">
    <w:name w:val="heading 1"/>
    <w:basedOn w:val="Normal"/>
    <w:next w:val="Normal"/>
    <w:link w:val="Heading1Char"/>
    <w:uiPriority w:val="9"/>
    <w:qFormat/>
    <w:rsid w:val="00E06918"/>
    <w:pPr>
      <w:keepNext/>
      <w:keepLines/>
      <w:pBdr>
        <w:bottom w:val="single" w:sz="4" w:space="1" w:color="41AEBD" w:themeColor="accent1"/>
      </w:pBdr>
      <w:spacing w:before="400" w:after="40" w:line="240" w:lineRule="auto"/>
      <w:outlineLvl w:val="0"/>
    </w:pPr>
    <w:rPr>
      <w:rFonts w:asciiTheme="majorHAnsi" w:eastAsiaTheme="majorEastAsia" w:hAnsiTheme="majorHAnsi" w:cstheme="majorBidi"/>
      <w:color w:val="30818D" w:themeColor="accent1" w:themeShade="BF"/>
      <w:sz w:val="36"/>
      <w:szCs w:val="36"/>
    </w:rPr>
  </w:style>
  <w:style w:type="paragraph" w:styleId="Heading2">
    <w:name w:val="heading 2"/>
    <w:basedOn w:val="Normal"/>
    <w:next w:val="Normal"/>
    <w:link w:val="Heading2Char"/>
    <w:uiPriority w:val="9"/>
    <w:unhideWhenUsed/>
    <w:qFormat/>
    <w:rsid w:val="00E06918"/>
    <w:pPr>
      <w:keepNext/>
      <w:keepLines/>
      <w:spacing w:before="160" w:after="0" w:line="240" w:lineRule="auto"/>
      <w:outlineLvl w:val="1"/>
    </w:pPr>
    <w:rPr>
      <w:rFonts w:asciiTheme="majorHAnsi" w:eastAsiaTheme="majorEastAsia" w:hAnsiTheme="majorHAnsi" w:cstheme="majorBidi"/>
      <w:color w:val="30818D" w:themeColor="accent1" w:themeShade="BF"/>
      <w:sz w:val="28"/>
      <w:szCs w:val="28"/>
    </w:rPr>
  </w:style>
  <w:style w:type="paragraph" w:styleId="Heading3">
    <w:name w:val="heading 3"/>
    <w:basedOn w:val="Normal"/>
    <w:next w:val="Normal"/>
    <w:link w:val="Heading3Char"/>
    <w:uiPriority w:val="9"/>
    <w:unhideWhenUsed/>
    <w:qFormat/>
    <w:rsid w:val="00E0691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0691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0691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E0691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0691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0691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0691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918"/>
    <w:rPr>
      <w:rFonts w:asciiTheme="majorHAnsi" w:eastAsiaTheme="majorEastAsia" w:hAnsiTheme="majorHAnsi" w:cstheme="majorBidi"/>
      <w:color w:val="30818D" w:themeColor="accent1" w:themeShade="BF"/>
      <w:sz w:val="36"/>
      <w:szCs w:val="36"/>
    </w:rPr>
  </w:style>
  <w:style w:type="character" w:customStyle="1" w:styleId="Heading2Char">
    <w:name w:val="Heading 2 Char"/>
    <w:basedOn w:val="DefaultParagraphFont"/>
    <w:link w:val="Heading2"/>
    <w:uiPriority w:val="9"/>
    <w:rsid w:val="00E06918"/>
    <w:rPr>
      <w:rFonts w:asciiTheme="majorHAnsi" w:eastAsiaTheme="majorEastAsia" w:hAnsiTheme="majorHAnsi" w:cstheme="majorBidi"/>
      <w:color w:val="30818D" w:themeColor="accent1" w:themeShade="BF"/>
      <w:sz w:val="28"/>
      <w:szCs w:val="28"/>
    </w:rPr>
  </w:style>
  <w:style w:type="character" w:customStyle="1" w:styleId="Heading3Char">
    <w:name w:val="Heading 3 Char"/>
    <w:basedOn w:val="DefaultParagraphFont"/>
    <w:link w:val="Heading3"/>
    <w:uiPriority w:val="9"/>
    <w:rsid w:val="00E0691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06918"/>
    <w:rPr>
      <w:rFonts w:asciiTheme="majorHAnsi" w:eastAsiaTheme="majorEastAsia" w:hAnsiTheme="majorHAnsi" w:cstheme="majorBidi"/>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E06918"/>
    <w:pPr>
      <w:spacing w:after="0" w:line="240" w:lineRule="auto"/>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basedOn w:val="DefaultParagraphFont"/>
    <w:uiPriority w:val="19"/>
    <w:qFormat/>
    <w:rsid w:val="00E06918"/>
    <w:rPr>
      <w:i/>
      <w:iCs/>
      <w:color w:val="595959" w:themeColor="text1" w:themeTint="A6"/>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E06918"/>
    <w:pPr>
      <w:outlineLvl w:val="9"/>
    </w:pPr>
  </w:style>
  <w:style w:type="paragraph" w:customStyle="1" w:styleId="BodyText1">
    <w:name w:val="Body Text1"/>
    <w:link w:val="bodytextChar0"/>
    <w:rsid w:val="00DD5165"/>
    <w:pPr>
      <w:keepLines/>
      <w:spacing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D3B86D"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0691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06918"/>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E06918"/>
    <w:pPr>
      <w:spacing w:after="0" w:line="240" w:lineRule="auto"/>
      <w:contextualSpacing/>
    </w:pPr>
    <w:rPr>
      <w:rFonts w:asciiTheme="majorHAnsi" w:eastAsiaTheme="majorEastAsia" w:hAnsiTheme="majorHAnsi" w:cstheme="majorBidi"/>
      <w:color w:val="30818D" w:themeColor="accent1" w:themeShade="BF"/>
      <w:spacing w:val="-7"/>
      <w:sz w:val="80"/>
      <w:szCs w:val="80"/>
    </w:rPr>
  </w:style>
  <w:style w:type="character" w:customStyle="1" w:styleId="TitleChar">
    <w:name w:val="Title Char"/>
    <w:basedOn w:val="DefaultParagraphFont"/>
    <w:link w:val="Title"/>
    <w:uiPriority w:val="10"/>
    <w:rsid w:val="00E06918"/>
    <w:rPr>
      <w:rFonts w:asciiTheme="majorHAnsi" w:eastAsiaTheme="majorEastAsia" w:hAnsiTheme="majorHAnsi" w:cstheme="majorBidi"/>
      <w:color w:val="30818D" w:themeColor="accent1" w:themeShade="BF"/>
      <w:spacing w:val="-7"/>
      <w:sz w:val="80"/>
      <w:szCs w:val="8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E06918"/>
    <w:rPr>
      <w:b/>
      <w:bCs/>
    </w:rPr>
  </w:style>
  <w:style w:type="character" w:customStyle="1" w:styleId="Heading5Char">
    <w:name w:val="Heading 5 Char"/>
    <w:basedOn w:val="DefaultParagraphFont"/>
    <w:link w:val="Heading5"/>
    <w:uiPriority w:val="9"/>
    <w:rsid w:val="00E0691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E06918"/>
    <w:rPr>
      <w:rFonts w:asciiTheme="majorHAnsi" w:eastAsiaTheme="majorEastAsia" w:hAnsiTheme="majorHAnsi" w:cstheme="majorBidi"/>
      <w:color w:val="595959" w:themeColor="text1" w:themeTint="A6"/>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basedOn w:val="DefaultParagraphFont"/>
    <w:uiPriority w:val="21"/>
    <w:qFormat/>
    <w:rsid w:val="00E06918"/>
    <w:rPr>
      <w:b/>
      <w:bCs/>
      <w:i/>
      <w:iCs/>
    </w:rPr>
  </w:style>
  <w:style w:type="character" w:customStyle="1" w:styleId="Heading7Char">
    <w:name w:val="Heading 7 Char"/>
    <w:basedOn w:val="DefaultParagraphFont"/>
    <w:link w:val="Heading7"/>
    <w:uiPriority w:val="9"/>
    <w:semiHidden/>
    <w:rsid w:val="00E0691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0691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0691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06918"/>
    <w:pPr>
      <w:spacing w:line="240" w:lineRule="auto"/>
    </w:pPr>
    <w:rPr>
      <w:b/>
      <w:bCs/>
      <w:color w:val="404040" w:themeColor="text1" w:themeTint="BF"/>
      <w:sz w:val="20"/>
      <w:szCs w:val="20"/>
    </w:rPr>
  </w:style>
  <w:style w:type="character" w:styleId="Emphasis">
    <w:name w:val="Emphasis"/>
    <w:basedOn w:val="DefaultParagraphFont"/>
    <w:uiPriority w:val="20"/>
    <w:qFormat/>
    <w:rsid w:val="00E06918"/>
    <w:rPr>
      <w:i/>
      <w:iCs/>
    </w:rPr>
  </w:style>
  <w:style w:type="paragraph" w:styleId="Quote">
    <w:name w:val="Quote"/>
    <w:basedOn w:val="Normal"/>
    <w:next w:val="Normal"/>
    <w:link w:val="QuoteChar"/>
    <w:uiPriority w:val="29"/>
    <w:qFormat/>
    <w:rsid w:val="00E0691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06918"/>
    <w:rPr>
      <w:i/>
      <w:iCs/>
    </w:rPr>
  </w:style>
  <w:style w:type="paragraph" w:styleId="IntenseQuote">
    <w:name w:val="Intense Quote"/>
    <w:basedOn w:val="Normal"/>
    <w:next w:val="Normal"/>
    <w:link w:val="IntenseQuoteChar"/>
    <w:uiPriority w:val="30"/>
    <w:qFormat/>
    <w:rsid w:val="00E06918"/>
    <w:pPr>
      <w:spacing w:before="100" w:beforeAutospacing="1" w:after="240"/>
      <w:ind w:left="864" w:right="864"/>
      <w:jc w:val="center"/>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E06918"/>
    <w:rPr>
      <w:rFonts w:asciiTheme="majorHAnsi" w:eastAsiaTheme="majorEastAsia" w:hAnsiTheme="majorHAnsi" w:cstheme="majorBidi"/>
      <w:color w:val="41AEBD" w:themeColor="accent1"/>
      <w:sz w:val="28"/>
      <w:szCs w:val="28"/>
    </w:rPr>
  </w:style>
  <w:style w:type="character" w:styleId="SubtleReference">
    <w:name w:val="Subtle Reference"/>
    <w:basedOn w:val="DefaultParagraphFont"/>
    <w:uiPriority w:val="31"/>
    <w:qFormat/>
    <w:rsid w:val="00E06918"/>
    <w:rPr>
      <w:smallCaps/>
      <w:color w:val="404040" w:themeColor="text1" w:themeTint="BF"/>
    </w:rPr>
  </w:style>
  <w:style w:type="character" w:styleId="IntenseReference">
    <w:name w:val="Intense Reference"/>
    <w:basedOn w:val="DefaultParagraphFont"/>
    <w:uiPriority w:val="32"/>
    <w:qFormat/>
    <w:rsid w:val="00E06918"/>
    <w:rPr>
      <w:b/>
      <w:bCs/>
      <w:smallCaps/>
      <w:u w:val="single"/>
    </w:rPr>
  </w:style>
  <w:style w:type="character" w:styleId="BookTitle">
    <w:name w:val="Book Title"/>
    <w:basedOn w:val="DefaultParagraphFont"/>
    <w:uiPriority w:val="33"/>
    <w:qFormat/>
    <w:rsid w:val="00E06918"/>
    <w:rPr>
      <w:b/>
      <w:bCs/>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menu.aspx" TargetMode="External"/><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hyperlink" Target="http://en.wikipedia.org/wiki/Class_(computing)" TargetMode="External"/><Relationship Id="rId84" Type="http://schemas.openxmlformats.org/officeDocument/2006/relationships/hyperlink" Target="http://msdn.microsoft.com/en-IN/library/system.windows.controls.inkpresenter.aspx" TargetMode="External"/><Relationship Id="rId138" Type="http://schemas.openxmlformats.org/officeDocument/2006/relationships/hyperlink" Target="http://msdn.microsoft.com/en-IN/library/system.windows.controls.grid.aspx" TargetMode="External"/><Relationship Id="rId159" Type="http://schemas.openxmlformats.org/officeDocument/2006/relationships/hyperlink" Target="http://msdn.microsoft.com/en-us/library/gg145023.aspx" TargetMode="External"/><Relationship Id="rId170" Type="http://schemas.openxmlformats.org/officeDocument/2006/relationships/hyperlink" Target="http://msdn.microsoft.com/en-us/library/gg145024.aspx" TargetMode="External"/><Relationship Id="rId191" Type="http://schemas.openxmlformats.org/officeDocument/2006/relationships/hyperlink" Target="http://msdn.microsoft.com/en-us/library/system.timers.aspx" TargetMode="External"/><Relationship Id="rId205" Type="http://schemas.openxmlformats.org/officeDocument/2006/relationships/hyperlink" Target="http://msdn.microsoft.com/en-us/library/gg145008.aspx" TargetMode="External"/><Relationship Id="rId226"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stackpanel.aspx" TargetMode="External"/><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hyperlink" Target="http://www.codeplex.com/" TargetMode="External"/><Relationship Id="rId74" Type="http://schemas.openxmlformats.org/officeDocument/2006/relationships/hyperlink" Target="http://msdn.microsoft.com/en-IN/library/system.windows.controls.primitives.repeatbutton.aspx" TargetMode="External"/><Relationship Id="rId128" Type="http://schemas.openxmlformats.org/officeDocument/2006/relationships/hyperlink" Target="http://msdn.microsoft.com/en-IN/library/system.windows.controls.slider.aspx" TargetMode="External"/><Relationship Id="rId149" Type="http://schemas.openxmlformats.org/officeDocument/2006/relationships/hyperlink" Target="http://msdn.microsoft.com/en-us/library/gg145035.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canvas.aspx" TargetMode="External"/><Relationship Id="rId160" Type="http://schemas.openxmlformats.org/officeDocument/2006/relationships/hyperlink" Target="http://msdn.microsoft.com/en-us/library/system.dynamic.aspx" TargetMode="External"/><Relationship Id="rId181" Type="http://schemas.openxmlformats.org/officeDocument/2006/relationships/hyperlink" Target="http://msdn.microsoft.com/en-us/library/gg145033.aspx" TargetMode="External"/><Relationship Id="rId216" Type="http://schemas.openxmlformats.org/officeDocument/2006/relationships/hyperlink" Target="http://msdn.microsoft.com/en-us/library/uiautomationclientsideproviders.aspx" TargetMode="External"/><Relationship Id="rId237" Type="http://schemas.openxmlformats.org/officeDocument/2006/relationships/image" Target="media/image51.jpe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hyperlink" Target="http://en.wikipedia.org/wiki/Database_schema" TargetMode="External"/><Relationship Id="rId118" Type="http://schemas.openxmlformats.org/officeDocument/2006/relationships/hyperlink" Target="http://msdn.microsoft.com/en-IN/library/system.windows.controls.toolbar.aspx" TargetMode="External"/><Relationship Id="rId139" Type="http://schemas.openxmlformats.org/officeDocument/2006/relationships/hyperlink" Target="http://msdn.microsoft.com/en-IN/library/system.windows.controls.stackpanel.aspx" TargetMode="External"/><Relationship Id="rId85" Type="http://schemas.openxmlformats.org/officeDocument/2006/relationships/hyperlink" Target="http://msdn.microsoft.com/en-IN/library/system.windows.controls.documentviewer.aspx" TargetMode="External"/><Relationship Id="rId150" Type="http://schemas.openxmlformats.org/officeDocument/2006/relationships/hyperlink" Target="http://msdn.microsoft.com/en-us/library/gg145042.aspx" TargetMode="External"/><Relationship Id="rId171" Type="http://schemas.openxmlformats.org/officeDocument/2006/relationships/hyperlink" Target="http://msdn.microsoft.com/en-us/library/system.media.aspx" TargetMode="External"/><Relationship Id="rId192" Type="http://schemas.openxmlformats.org/officeDocument/2006/relationships/hyperlink" Target="http://msdn.microsoft.com/en-us/library/system.timers.timer.aspx" TargetMode="External"/><Relationship Id="rId206" Type="http://schemas.openxmlformats.org/officeDocument/2006/relationships/hyperlink" Target="http://msdn.microsoft.com/en-us/library/gg145015.aspx" TargetMode="External"/><Relationship Id="rId227" Type="http://schemas.openxmlformats.org/officeDocument/2006/relationships/hyperlink" Target="http://en.wikipedia.org/wiki/Generic_programming" TargetMode="External"/><Relationship Id="rId12" Type="http://schemas.openxmlformats.org/officeDocument/2006/relationships/image" Target="media/image7.jpeg"/><Relationship Id="rId33" Type="http://schemas.openxmlformats.org/officeDocument/2006/relationships/image" Target="media/image28.png"/><Relationship Id="rId108" Type="http://schemas.openxmlformats.org/officeDocument/2006/relationships/hyperlink" Target="http://msdn.microsoft.com/en-IN/library/system.windows.controls.primitives.thumb.aspx" TargetMode="External"/><Relationship Id="rId129" Type="http://schemas.openxmlformats.org/officeDocument/2006/relationships/hyperlink" Target="http://msdn.microsoft.com/en-IN/library/system.windows.controls.accesstext.aspx" TargetMode="External"/><Relationship Id="rId54" Type="http://schemas.openxmlformats.org/officeDocument/2006/relationships/hyperlink" Target="http://stackoverflow.com/" TargetMode="External"/><Relationship Id="rId75"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system.windows.controls.dockpanel.aspx" TargetMode="External"/><Relationship Id="rId140"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us/library/system.dynamic.aspx" TargetMode="External"/><Relationship Id="rId182" Type="http://schemas.openxmlformats.org/officeDocument/2006/relationships/hyperlink" Target="http://msdn.microsoft.com/en-us/library/gg145043.aspx" TargetMode="External"/><Relationship Id="rId217" Type="http://schemas.openxmlformats.org/officeDocument/2006/relationships/hyperlink" Target="http://msdn.microsoft.com/en-us/library/xamlgeneratednamespace.aspx" TargetMode="External"/><Relationship Id="rId6" Type="http://schemas.openxmlformats.org/officeDocument/2006/relationships/webSettings" Target="webSettings.xml"/><Relationship Id="rId238" Type="http://schemas.openxmlformats.org/officeDocument/2006/relationships/header" Target="header1.xml"/><Relationship Id="rId23" Type="http://schemas.openxmlformats.org/officeDocument/2006/relationships/image" Target="media/image18.png"/><Relationship Id="rId119" Type="http://schemas.openxmlformats.org/officeDocument/2006/relationships/hyperlink" Target="http://msdn.microsoft.com/en-IN/library/system.windows.controls.frame.aspx" TargetMode="External"/><Relationship Id="rId44" Type="http://schemas.openxmlformats.org/officeDocument/2006/relationships/image" Target="media/image39.png"/><Relationship Id="rId65" Type="http://schemas.openxmlformats.org/officeDocument/2006/relationships/hyperlink" Target="http://en.wikipedia.org/wiki/Source_control" TargetMode="External"/><Relationship Id="rId86" Type="http://schemas.openxmlformats.org/officeDocument/2006/relationships/hyperlink" Target="http://msdn.microsoft.com/en-IN/library/system.windows.controls.flowdocumentpageviewer.aspx" TargetMode="External"/><Relationship Id="rId130" Type="http://schemas.openxmlformats.org/officeDocument/2006/relationships/hyperlink" Target="http://msdn.microsoft.com/en-IN/library/system.windows.controls.label.aspx" TargetMode="External"/><Relationship Id="rId151" Type="http://schemas.openxmlformats.org/officeDocument/2006/relationships/hyperlink" Target="http://msdn.microsoft.com/en-us/library/gg145027.aspx" TargetMode="External"/><Relationship Id="rId172" Type="http://schemas.openxmlformats.org/officeDocument/2006/relationships/hyperlink" Target="http://msdn.microsoft.com/en-us/library/system.media.aspx" TargetMode="External"/><Relationship Id="rId193" Type="http://schemas.openxmlformats.org/officeDocument/2006/relationships/hyperlink" Target="http://msdn.microsoft.com/en-us/library/gg145032.aspx" TargetMode="External"/><Relationship Id="rId207" Type="http://schemas.openxmlformats.org/officeDocument/2006/relationships/hyperlink" Target="http://msdn.microsoft.com/en-us/library/microsoft.data.entity.build.tasks.aspx" TargetMode="External"/><Relationship Id="rId228" Type="http://schemas.openxmlformats.org/officeDocument/2006/relationships/hyperlink" Target="http://en.wikipedia.org/wiki/Object-oriented_programming" TargetMode="External"/><Relationship Id="rId13" Type="http://schemas.openxmlformats.org/officeDocument/2006/relationships/image" Target="media/image8.gif"/><Relationship Id="rId109" Type="http://schemas.openxmlformats.org/officeDocument/2006/relationships/hyperlink" Target="http://msdn.microsoft.com/en-IN/library/system.windows.controls.viewbox.aspx" TargetMode="External"/><Relationship Id="rId34" Type="http://schemas.openxmlformats.org/officeDocument/2006/relationships/image" Target="media/image29.png"/><Relationship Id="rId55" Type="http://schemas.openxmlformats.org/officeDocument/2006/relationships/hyperlink" Target="http://www.codeguru.com/" TargetMode="External"/><Relationship Id="rId76" Type="http://schemas.openxmlformats.org/officeDocument/2006/relationships/hyperlink" Target="http://msdn.microsoft.com/en-IN/library/system.windows.controls.listview.aspx" TargetMode="External"/><Relationship Id="rId97" Type="http://schemas.openxmlformats.org/officeDocument/2006/relationships/hyperlink" Target="http://msdn.microsoft.com/en-IN/library/system.windows.controls.expander.aspx" TargetMode="External"/><Relationship Id="rId120" Type="http://schemas.openxmlformats.org/officeDocument/2006/relationships/hyperlink" Target="http://msdn.microsoft.com/en-IN/library/system.windows.documents.hyperlink.aspx" TargetMode="External"/><Relationship Id="rId141" Type="http://schemas.openxmlformats.org/officeDocument/2006/relationships/hyperlink" Target="http://msdn.microsoft.com/en-IN/library/system.windows.controls.wrappanel.aspx" TargetMode="External"/><Relationship Id="rId7" Type="http://schemas.openxmlformats.org/officeDocument/2006/relationships/footnotes" Target="footnotes.xml"/><Relationship Id="rId162" Type="http://schemas.openxmlformats.org/officeDocument/2006/relationships/hyperlink" Target="http://msdn.microsoft.com/en-us/library/gg145047.aspx" TargetMode="External"/><Relationship Id="rId183" Type="http://schemas.openxmlformats.org/officeDocument/2006/relationships/hyperlink" Target="http://msdn.microsoft.com/en-us/library/gg145017.aspx" TargetMode="External"/><Relationship Id="rId218" Type="http://schemas.openxmlformats.org/officeDocument/2006/relationships/image" Target="media/image47.jpeg"/><Relationship Id="rId239" Type="http://schemas.openxmlformats.org/officeDocument/2006/relationships/header" Target="header2.xm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http://en.wikipedia.org/wiki/Subversion_(software)" TargetMode="External"/><Relationship Id="rId87" Type="http://schemas.openxmlformats.org/officeDocument/2006/relationships/hyperlink" Target="http://msdn.microsoft.com/en-IN/library/system.windows.controls.flowdocumentreader.aspx" TargetMode="External"/><Relationship Id="rId110" Type="http://schemas.openxmlformats.org/officeDocument/2006/relationships/hyperlink" Target="http://msdn.microsoft.com/en-IN/library/system.windows.controls.virtualizingstackpanel.aspx" TargetMode="External"/><Relationship Id="rId131" Type="http://schemas.openxmlformats.org/officeDocument/2006/relationships/hyperlink" Target="http://msdn.microsoft.com/en-IN/library/system.windows.controls.primitives.popup.aspx" TargetMode="External"/><Relationship Id="rId152" Type="http://schemas.openxmlformats.org/officeDocument/2006/relationships/hyperlink" Target="http://msdn.microsoft.com/en-us/library/gg145028.aspx" TargetMode="External"/><Relationship Id="rId173" Type="http://schemas.openxmlformats.org/officeDocument/2006/relationships/hyperlink" Target="http://msdn.microsoft.com/en-us/library/gg145046.aspx" TargetMode="External"/><Relationship Id="rId194" Type="http://schemas.openxmlformats.org/officeDocument/2006/relationships/hyperlink" Target="http://msdn.microsoft.com/en-us/library/gg145018.aspx" TargetMode="External"/><Relationship Id="rId208" Type="http://schemas.openxmlformats.org/officeDocument/2006/relationships/hyperlink" Target="http://msdn.microsoft.com/en-us/library/microsoft.data.entity.build.tasks.aspx" TargetMode="External"/><Relationship Id="rId229" Type="http://schemas.openxmlformats.org/officeDocument/2006/relationships/hyperlink" Target="http://en.wikipedia.org/wiki/Class_(computer_science)" TargetMode="External"/><Relationship Id="rId240" Type="http://schemas.openxmlformats.org/officeDocument/2006/relationships/footer" Target="footer1.xml"/><Relationship Id="rId14" Type="http://schemas.openxmlformats.org/officeDocument/2006/relationships/image" Target="media/image9.gif"/><Relationship Id="rId35" Type="http://schemas.openxmlformats.org/officeDocument/2006/relationships/image" Target="media/image30.png"/><Relationship Id="rId56" Type="http://schemas.openxmlformats.org/officeDocument/2006/relationships/hyperlink" Target="http://www.w3schools.com/" TargetMode="External"/><Relationship Id="rId77" Type="http://schemas.openxmlformats.org/officeDocument/2006/relationships/hyperlink" Target="http://msdn.microsoft.com/en-IN/library/system.windows.controls.treeview.aspx" TargetMode="External"/><Relationship Id="rId100" Type="http://schemas.openxmlformats.org/officeDocument/2006/relationships/hyperlink" Target="http://msdn.microsoft.com/en-IN/library/system.windows.controls.gridsplitter.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grid.aspx" TargetMode="External"/><Relationship Id="rId121" Type="http://schemas.openxmlformats.org/officeDocument/2006/relationships/hyperlink" Target="http://msdn.microsoft.com/en-IN/library/system.windows.controls.page.aspx" TargetMode="External"/><Relationship Id="rId142" Type="http://schemas.openxmlformats.org/officeDocument/2006/relationships/image" Target="media/image45.jpeg"/><Relationship Id="rId163" Type="http://schemas.openxmlformats.org/officeDocument/2006/relationships/hyperlink" Target="http://msdn.microsoft.com/en-us/library/system.globalization.aspx" TargetMode="External"/><Relationship Id="rId184" Type="http://schemas.openxmlformats.org/officeDocument/2006/relationships/hyperlink" Target="http://msdn.microsoft.com/en-us/library/gg145025.aspx" TargetMode="External"/><Relationship Id="rId219" Type="http://schemas.openxmlformats.org/officeDocument/2006/relationships/hyperlink" Target="http://searchenterpriselinux.techtarget.com/definition/MySQL-Connector-ODBC" TargetMode="External"/><Relationship Id="rId230" Type="http://schemas.openxmlformats.org/officeDocument/2006/relationships/hyperlink" Target="http://en.wikipedia.org/wiki/Component-based_software_engineering" TargetMode="Externa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controls.flowdocumentscrollviewer.aspx" TargetMode="External"/><Relationship Id="rId111" Type="http://schemas.openxmlformats.org/officeDocument/2006/relationships/hyperlink" Target="http://msdn.microsoft.com/en-IN/library/system.windows.window.aspx" TargetMode="External"/><Relationship Id="rId132" Type="http://schemas.openxmlformats.org/officeDocument/2006/relationships/hyperlink" Target="http://msdn.microsoft.com/en-IN/library/system.windows.controls.progressbar.aspx" TargetMode="External"/><Relationship Id="rId153" Type="http://schemas.openxmlformats.org/officeDocument/2006/relationships/hyperlink" Target="http://msdn.microsoft.com/en-us/library/gg145029.aspx" TargetMode="External"/><Relationship Id="rId174" Type="http://schemas.openxmlformats.org/officeDocument/2006/relationships/hyperlink" Target="http://msdn.microsoft.com/en-us/library/gg145039.aspx" TargetMode="External"/><Relationship Id="rId195" Type="http://schemas.openxmlformats.org/officeDocument/2006/relationships/hyperlink" Target="http://msdn.microsoft.com/en-us/library/gg145013.aspx" TargetMode="External"/><Relationship Id="rId209" Type="http://schemas.openxmlformats.org/officeDocument/2006/relationships/hyperlink" Target="http://msdn.microsoft.com/en-us/library/gg145041.aspx" TargetMode="External"/><Relationship Id="rId220" Type="http://schemas.openxmlformats.org/officeDocument/2006/relationships/image" Target="media/image48.jpeg"/><Relationship Id="rId241" Type="http://schemas.openxmlformats.org/officeDocument/2006/relationships/footer" Target="footer2.xm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image" Target="media/image43.png"/><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hyperlink" Target="http://www.microsoft.com/en-us/default.aspx" TargetMode="External"/><Relationship Id="rId73" Type="http://schemas.openxmlformats.org/officeDocument/2006/relationships/hyperlink" Target="http://msdn.microsoft.com/en-IN/library/system.windows.controls.button.aspx" TargetMode="External"/><Relationship Id="rId78" Type="http://schemas.openxmlformats.org/officeDocument/2006/relationships/hyperlink" Target="http://msdn.microsoft.com/en-IN/library/system.windows.controls.calendar.aspx" TargetMode="External"/><Relationship Id="rId94" Type="http://schemas.openxmlformats.org/officeDocument/2006/relationships/hyperlink" Target="http://msdn.microsoft.com/en-IN/library/system.windows.controls.primitives.bulletdecorator.aspx" TargetMode="External"/><Relationship Id="rId99" Type="http://schemas.openxmlformats.org/officeDocument/2006/relationships/hyperlink" Target="http://msdn.microsoft.com/en-IN/library/system.windows.controls.gridview.aspx" TargetMode="External"/><Relationship Id="rId101" Type="http://schemas.openxmlformats.org/officeDocument/2006/relationships/hyperlink" Target="http://msdn.microsoft.com/en-IN/library/system.windows.controls.groupbox.aspx" TargetMode="External"/><Relationship Id="rId122" Type="http://schemas.openxmlformats.org/officeDocument/2006/relationships/hyperlink" Target="http://msdn.microsoft.com/en-IN/library/system.windows.navigation.navigationwindow.aspx" TargetMode="External"/><Relationship Id="rId143" Type="http://schemas.openxmlformats.org/officeDocument/2006/relationships/image" Target="media/image46.jpeg"/><Relationship Id="rId148" Type="http://schemas.openxmlformats.org/officeDocument/2006/relationships/hyperlink" Target="http://msdn.microsoft.com/en-us/library/gg145034.aspx" TargetMode="External"/><Relationship Id="rId164" Type="http://schemas.openxmlformats.org/officeDocument/2006/relationships/hyperlink" Target="http://msdn.microsoft.com/en-us/library/system.globalization.aspx" TargetMode="External"/><Relationship Id="rId169" Type="http://schemas.openxmlformats.org/officeDocument/2006/relationships/hyperlink" Target="http://msdn.microsoft.com/en-us/library/gg145016.aspx" TargetMode="External"/><Relationship Id="rId185" Type="http://schemas.openxmlformats.org/officeDocument/2006/relationships/hyperlink" Target="http://msdn.microsoft.com/en-us/library/gg145010.aspx" TargetMode="External"/><Relationship Id="rId4" Type="http://schemas.microsoft.com/office/2007/relationships/stylesWithEffects" Target="stylesWithEffects.xml"/><Relationship Id="rId9" Type="http://schemas.openxmlformats.org/officeDocument/2006/relationships/image" Target="media/image4.png"/><Relationship Id="rId180" Type="http://schemas.openxmlformats.org/officeDocument/2006/relationships/hyperlink" Target="http://msdn.microsoft.com/en-us/library/gg145044.aspx" TargetMode="External"/><Relationship Id="rId210" Type="http://schemas.openxmlformats.org/officeDocument/2006/relationships/hyperlink" Target="http://msdn.microsoft.com/en-us/library/microsoft.sqlserver.server.aspx" TargetMode="External"/><Relationship Id="rId215" Type="http://schemas.openxmlformats.org/officeDocument/2006/relationships/hyperlink" Target="http://msdn.microsoft.com/en-us/library/hh135393.aspx" TargetMode="External"/><Relationship Id="rId236" Type="http://schemas.openxmlformats.org/officeDocument/2006/relationships/image" Target="media/image50.png"/><Relationship Id="rId26" Type="http://schemas.openxmlformats.org/officeDocument/2006/relationships/image" Target="media/image21.png"/><Relationship Id="rId231" Type="http://schemas.openxmlformats.org/officeDocument/2006/relationships/hyperlink" Target="http://en.wikipedia.org/wiki/Microsoft" TargetMode="External"/><Relationship Id="rId47" Type="http://schemas.openxmlformats.org/officeDocument/2006/relationships/image" Target="media/image42.png"/><Relationship Id="rId68" Type="http://schemas.openxmlformats.org/officeDocument/2006/relationships/hyperlink" Target="http://en.wikipedia.org/wiki/Domain-specific_language" TargetMode="External"/><Relationship Id="rId89" Type="http://schemas.openxmlformats.org/officeDocument/2006/relationships/hyperlink" Target="http://msdn.microsoft.com/en-IN/library/system.windows.controls.stickynotecontrol.aspx" TargetMode="External"/><Relationship Id="rId112" Type="http://schemas.openxmlformats.org/officeDocument/2006/relationships/hyperlink" Target="http://msdn.microsoft.com/en-IN/library/system.windows.controls.wrappanel.aspx" TargetMode="External"/><Relationship Id="rId133" Type="http://schemas.openxmlformats.org/officeDocument/2006/relationships/hyperlink" Target="http://msdn.microsoft.com/en-IN/library/system.windows.controls.primitives.statusbar.aspx" TargetMode="External"/><Relationship Id="rId154" Type="http://schemas.openxmlformats.org/officeDocument/2006/relationships/hyperlink" Target="http://msdn.microsoft.com/en-us/library/system.device.location.aspx" TargetMode="External"/><Relationship Id="rId175" Type="http://schemas.openxmlformats.org/officeDocument/2006/relationships/hyperlink" Target="http://msdn.microsoft.com/en-us/library/system.numerics.aspx" TargetMode="External"/><Relationship Id="rId196" Type="http://schemas.openxmlformats.org/officeDocument/2006/relationships/hyperlink" Target="http://msdn.microsoft.com/en-us/library/gg145026.aspx" TargetMode="External"/><Relationship Id="rId200" Type="http://schemas.openxmlformats.org/officeDocument/2006/relationships/hyperlink" Target="http://msdn.microsoft.com/en-us/library/accessibility.aspx" TargetMode="External"/><Relationship Id="rId16" Type="http://schemas.openxmlformats.org/officeDocument/2006/relationships/image" Target="media/image11.jpeg"/><Relationship Id="rId221" Type="http://schemas.openxmlformats.org/officeDocument/2006/relationships/hyperlink" Target="http://www.mysql.com/products/workbench/" TargetMode="External"/><Relationship Id="rId242" Type="http://schemas.openxmlformats.org/officeDocument/2006/relationships/header" Target="header3.xml"/><Relationship Id="rId37" Type="http://schemas.openxmlformats.org/officeDocument/2006/relationships/image" Target="media/image32.png"/><Relationship Id="rId58" Type="http://schemas.openxmlformats.org/officeDocument/2006/relationships/hyperlink" Target="http://en.wikipedia.org/wiki/Code_editor" TargetMode="External"/><Relationship Id="rId79" Type="http://schemas.openxmlformats.org/officeDocument/2006/relationships/hyperlink" Target="http://msdn.microsoft.com/en-IN/library/system.windows.controls.datepicker.aspx" TargetMode="External"/><Relationship Id="rId102" Type="http://schemas.openxmlformats.org/officeDocument/2006/relationships/hyperlink" Target="http://msdn.microsoft.com/en-IN/library/system.windows.controls.panel.aspx" TargetMode="External"/><Relationship Id="rId123" Type="http://schemas.openxmlformats.org/officeDocument/2006/relationships/hyperlink" Target="http://msdn.microsoft.com/en-IN/library/system.windows.controls.tabcontrol.aspx" TargetMode="External"/><Relationship Id="rId144" Type="http://schemas.openxmlformats.org/officeDocument/2006/relationships/hyperlink" Target="http://msdn.microsoft.com/en-us/library/system.aspx" TargetMode="External"/><Relationship Id="rId90" Type="http://schemas.openxmlformats.org/officeDocument/2006/relationships/hyperlink" Target="http://msdn.microsoft.com/en-IN/library/system.windows.controls.textbox.aspx" TargetMode="External"/><Relationship Id="rId165" Type="http://schemas.openxmlformats.org/officeDocument/2006/relationships/hyperlink" Target="http://msdn.microsoft.com/en-us/library/system.globalization.stringinfo.aspx" TargetMode="External"/><Relationship Id="rId186" Type="http://schemas.openxmlformats.org/officeDocument/2006/relationships/hyperlink" Target="http://msdn.microsoft.com/en-us/library/gg145038.aspx" TargetMode="External"/><Relationship Id="rId211" Type="http://schemas.openxmlformats.org/officeDocument/2006/relationships/hyperlink" Target="http://msdn.microsoft.com/en-us/library/microsoft.sqlserver.server.aspx" TargetMode="External"/><Relationship Id="rId232" Type="http://schemas.openxmlformats.org/officeDocument/2006/relationships/hyperlink" Target="http://en.wikipedia.org/wiki/.NET_Framework" TargetMode="External"/><Relationship Id="rId27" Type="http://schemas.openxmlformats.org/officeDocument/2006/relationships/image" Target="media/image22.png"/><Relationship Id="rId48" Type="http://schemas.openxmlformats.org/officeDocument/2006/relationships/hyperlink" Target="javascript:void(0)" TargetMode="External"/><Relationship Id="rId69" Type="http://schemas.openxmlformats.org/officeDocument/2006/relationships/hyperlink" Target="http://en.wikipedia.org/wiki/Software_development_lifecycle" TargetMode="External"/><Relationship Id="rId113" Type="http://schemas.openxmlformats.org/officeDocument/2006/relationships/hyperlink" Target="http://msdn.microsoft.com/en-IN/library/system.windows.controls.image.aspx" TargetMode="External"/><Relationship Id="rId134" Type="http://schemas.openxmlformats.org/officeDocument/2006/relationships/hyperlink" Target="http://msdn.microsoft.com/en-IN/library/system.windows.controls.textblock.aspx" TargetMode="External"/><Relationship Id="rId80" Type="http://schemas.openxmlformats.org/officeDocument/2006/relationships/hyperlink" Target="http://msdn.microsoft.com/en-IN/library/microsoft.win32.openfiledialog.aspx" TargetMode="External"/><Relationship Id="rId155" Type="http://schemas.openxmlformats.org/officeDocument/2006/relationships/hyperlink" Target="http://msdn.microsoft.com/en-us/library/system.device.location.aspx" TargetMode="External"/><Relationship Id="rId176" Type="http://schemas.openxmlformats.org/officeDocument/2006/relationships/hyperlink" Target="http://msdn.microsoft.com/en-us/library/system.numerics.aspx" TargetMode="External"/><Relationship Id="rId197" Type="http://schemas.openxmlformats.org/officeDocument/2006/relationships/hyperlink" Target="http://msdn.microsoft.com/en-us/library/gg145048.aspx" TargetMode="External"/><Relationship Id="rId201" Type="http://schemas.openxmlformats.org/officeDocument/2006/relationships/hyperlink" Target="http://msdn.microsoft.com/en-us/library/hh135392.aspx" TargetMode="External"/><Relationship Id="rId222" Type="http://schemas.openxmlformats.org/officeDocument/2006/relationships/image" Target="media/image49.png"/><Relationship Id="rId243" Type="http://schemas.openxmlformats.org/officeDocument/2006/relationships/footer" Target="footer3.xm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http://en.wikipedia.org/wiki/IntelliSense" TargetMode="External"/><Relationship Id="rId103" Type="http://schemas.openxmlformats.org/officeDocument/2006/relationships/hyperlink" Target="http://msdn.microsoft.com/en-IN/library/system.windows.controls.primitives.resizegrip.aspx" TargetMode="External"/><Relationship Id="rId124" Type="http://schemas.openxmlformats.org/officeDocument/2006/relationships/hyperlink" Target="http://msdn.microsoft.com/en-IN/library/system.windows.controls.checkbox.aspx" TargetMode="External"/><Relationship Id="rId70" Type="http://schemas.openxmlformats.org/officeDocument/2006/relationships/hyperlink" Target="http://en.wikipedia.org/wiki/Team_Foundation_Server" TargetMode="External"/><Relationship Id="rId91" Type="http://schemas.openxmlformats.org/officeDocument/2006/relationships/hyperlink" Target="http://msdn.microsoft.com/en-IN/library/system.windows.controls.richtextbox.aspx" TargetMode="External"/><Relationship Id="rId145" Type="http://schemas.openxmlformats.org/officeDocument/2006/relationships/hyperlink" Target="http://msdn.microsoft.com/en-us/library/system.aspx" TargetMode="External"/><Relationship Id="rId166"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gg145021.aspx" TargetMode="External"/><Relationship Id="rId1" Type="http://schemas.openxmlformats.org/officeDocument/2006/relationships/customXml" Target="../customXml/item1.xml"/><Relationship Id="rId212" Type="http://schemas.openxmlformats.org/officeDocument/2006/relationships/hyperlink" Target="http://msdn.microsoft.com/en-us/library/gg145009.aspx" TargetMode="External"/><Relationship Id="rId233" Type="http://schemas.openxmlformats.org/officeDocument/2006/relationships/hyperlink" Target="http://en.wikipedia.org/wiki/Ecma_International" TargetMode="External"/><Relationship Id="rId28" Type="http://schemas.openxmlformats.org/officeDocument/2006/relationships/image" Target="media/image23.png"/><Relationship Id="rId49" Type="http://schemas.openxmlformats.org/officeDocument/2006/relationships/hyperlink" Target="http://www.google.co.in/" TargetMode="External"/><Relationship Id="rId114" Type="http://schemas.openxmlformats.org/officeDocument/2006/relationships/hyperlink" Target="http://msdn.microsoft.com/en-IN/library/system.windows.controls.mediaelement.aspx" TargetMode="External"/><Relationship Id="rId60" Type="http://schemas.openxmlformats.org/officeDocument/2006/relationships/hyperlink" Target="http://en.wikipedia.org/wiki/Code_refactoring" TargetMode="External"/><Relationship Id="rId81" Type="http://schemas.openxmlformats.org/officeDocument/2006/relationships/hyperlink" Target="http://msdn.microsoft.com/en-IN/library/system.windows.controls.printdialog.aspx" TargetMode="External"/><Relationship Id="rId135"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us/library/system.device.location.aspx" TargetMode="External"/><Relationship Id="rId177" Type="http://schemas.openxmlformats.org/officeDocument/2006/relationships/hyperlink" Target="http://msdn.microsoft.com/en-us/library/system.byte.aspx" TargetMode="External"/><Relationship Id="rId198" Type="http://schemas.openxmlformats.org/officeDocument/2006/relationships/hyperlink" Target="http://msdn.microsoft.com/en-us/library/gg145036.aspx" TargetMode="External"/><Relationship Id="rId202" Type="http://schemas.openxmlformats.org/officeDocument/2006/relationships/hyperlink" Target="http://msdn.microsoft.com/en-us/library/microsoft.aspnet.snapin.aspx" TargetMode="External"/><Relationship Id="rId223" Type="http://schemas.openxmlformats.org/officeDocument/2006/relationships/hyperlink" Target="http://en.wikipedia.org/wiki/Multi-paradigm_programming_language" TargetMode="External"/><Relationship Id="rId244" Type="http://schemas.openxmlformats.org/officeDocument/2006/relationships/fontTable" Target="fontTable.xml"/><Relationship Id="rId18" Type="http://schemas.openxmlformats.org/officeDocument/2006/relationships/image" Target="media/image13.jpeg"/><Relationship Id="rId39" Type="http://schemas.openxmlformats.org/officeDocument/2006/relationships/image" Target="media/image34.png"/><Relationship Id="rId50" Type="http://schemas.openxmlformats.org/officeDocument/2006/relationships/hyperlink" Target="http://en.wikipedia.org" TargetMode="External"/><Relationship Id="rId104"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us/library/gg145022.aspx" TargetMode="External"/><Relationship Id="rId167" Type="http://schemas.openxmlformats.org/officeDocument/2006/relationships/hyperlink" Target="http://msdn.microsoft.com/en-us/library/gg145031.aspx" TargetMode="External"/><Relationship Id="rId188" Type="http://schemas.openxmlformats.org/officeDocument/2006/relationships/hyperlink" Target="http://msdn.microsoft.com/en-us/library/gg145012.aspx" TargetMode="External"/><Relationship Id="rId71" Type="http://schemas.openxmlformats.org/officeDocument/2006/relationships/image" Target="media/image44.png"/><Relationship Id="rId92" Type="http://schemas.openxmlformats.org/officeDocument/2006/relationships/hyperlink" Target="http://msdn.microsoft.com/en-IN/library/system.windows.controls.passwordbox.aspx" TargetMode="External"/><Relationship Id="rId213" Type="http://schemas.openxmlformats.org/officeDocument/2006/relationships/hyperlink" Target="http://msdn.microsoft.com/en-us/library/gg145040.aspx" TargetMode="External"/><Relationship Id="rId234" Type="http://schemas.openxmlformats.org/officeDocument/2006/relationships/hyperlink" Target="http://en.wikipedia.org/wiki/International_Organization_for_Standardization" TargetMode="External"/><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controls.canvas.aspx" TargetMode="External"/><Relationship Id="rId157" Type="http://schemas.openxmlformats.org/officeDocument/2006/relationships/hyperlink" Target="http://msdn.microsoft.com/en-us/library/gg145030.aspx" TargetMode="External"/><Relationship Id="rId178" Type="http://schemas.openxmlformats.org/officeDocument/2006/relationships/hyperlink" Target="http://msdn.microsoft.com/en-us/library/system.double.aspx" TargetMode="External"/><Relationship Id="rId61" Type="http://schemas.openxmlformats.org/officeDocument/2006/relationships/hyperlink" Target="http://en.wikipedia.org/wiki/Microsoft_Visual_Studio_Debugger" TargetMode="External"/><Relationship Id="rId82" Type="http://schemas.openxmlformats.org/officeDocument/2006/relationships/hyperlink" Target="http://msdn.microsoft.com/en-IN/library/microsoft.win32.savefiledialog.aspx" TargetMode="External"/><Relationship Id="rId199" Type="http://schemas.openxmlformats.org/officeDocument/2006/relationships/hyperlink" Target="http://msdn.microsoft.com/en-us/library/accessibility.aspx" TargetMode="External"/><Relationship Id="rId203" Type="http://schemas.openxmlformats.org/officeDocument/2006/relationships/hyperlink" Target="http://msdn.microsoft.com/en-us/library/microsoft.aspnet.snapin.aspx" TargetMode="External"/><Relationship Id="rId19" Type="http://schemas.openxmlformats.org/officeDocument/2006/relationships/image" Target="media/image14.jpeg"/><Relationship Id="rId224" Type="http://schemas.openxmlformats.org/officeDocument/2006/relationships/hyperlink" Target="http://en.wikipedia.org/wiki/Imperative_programming" TargetMode="External"/><Relationship Id="rId245" Type="http://schemas.openxmlformats.org/officeDocument/2006/relationships/theme" Target="theme/theme1.xml"/><Relationship Id="rId30" Type="http://schemas.openxmlformats.org/officeDocument/2006/relationships/image" Target="media/image25.png"/><Relationship Id="rId105" Type="http://schemas.openxmlformats.org/officeDocument/2006/relationships/hyperlink" Target="http://msdn.microsoft.com/en-IN/library/system.windows.controls.primitives.scrollbar.aspx" TargetMode="External"/><Relationship Id="rId126" Type="http://schemas.openxmlformats.org/officeDocument/2006/relationships/hyperlink" Target="http://msdn.microsoft.com/en-IN/library/system.windows.controls.listbox.aspx" TargetMode="External"/><Relationship Id="rId147" Type="http://schemas.openxmlformats.org/officeDocument/2006/relationships/hyperlink" Target="http://msdn.microsoft.com/en-us/library/gg145020.aspx" TargetMode="External"/><Relationship Id="rId168" Type="http://schemas.openxmlformats.org/officeDocument/2006/relationships/hyperlink" Target="http://msdn.microsoft.com/en-us/library/gg145019.aspx" TargetMode="External"/><Relationship Id="rId51" Type="http://schemas.openxmlformats.org/officeDocument/2006/relationships/hyperlink" Target="http://msdn.microsoft.com/en-us/" TargetMode="External"/><Relationship Id="rId72" Type="http://schemas.openxmlformats.org/officeDocument/2006/relationships/hyperlink" Target="http://msdn.microsoft.com/en-IN/library/system.windows.aspx" TargetMode="External"/><Relationship Id="rId93" Type="http://schemas.openxmlformats.org/officeDocument/2006/relationships/hyperlink" Target="http://msdn.microsoft.com/en-IN/library/system.windows.controls.border.aspx" TargetMode="External"/><Relationship Id="rId189" Type="http://schemas.openxmlformats.org/officeDocument/2006/relationships/hyperlink" Target="http://msdn.microsoft.com/en-us/library/gg145014.aspx" TargetMode="External"/><Relationship Id="rId3" Type="http://schemas.openxmlformats.org/officeDocument/2006/relationships/styles" Target="styles.xml"/><Relationship Id="rId214" Type="http://schemas.openxmlformats.org/officeDocument/2006/relationships/hyperlink" Target="http://msdn.microsoft.com/en-us/library/gg145011.aspx" TargetMode="External"/><Relationship Id="rId235" Type="http://schemas.openxmlformats.org/officeDocument/2006/relationships/hyperlink" Target="http://en.wikipedia.org/wiki/Common_Language_Infrastructure" TargetMode="External"/><Relationship Id="rId116" Type="http://schemas.openxmlformats.org/officeDocument/2006/relationships/hyperlink" Target="http://msdn.microsoft.com/en-IN/library/system.windows.controls.contextmenu.aspx" TargetMode="External"/><Relationship Id="rId137" Type="http://schemas.openxmlformats.org/officeDocument/2006/relationships/hyperlink" Target="http://msdn.microsoft.com/en-IN/library/system.windows.controls.dockpanel.aspx" TargetMode="External"/><Relationship Id="rId158" Type="http://schemas.openxmlformats.org/officeDocument/2006/relationships/hyperlink" Target="http://msdn.microsoft.com/en-us/library/gg145037.aspx" TargetMode="External"/><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hyperlink" Target="http://en.wikipedia.org/wiki/GUI" TargetMode="External"/><Relationship Id="rId83" Type="http://schemas.openxmlformats.org/officeDocument/2006/relationships/hyperlink" Target="http://msdn.microsoft.com/en-IN/library/system.windows.controls.inkcanvas.aspx" TargetMode="External"/><Relationship Id="rId179" Type="http://schemas.openxmlformats.org/officeDocument/2006/relationships/hyperlink" Target="http://msdn.microsoft.com/en-us/library/system.int32.aspx" TargetMode="External"/><Relationship Id="rId190" Type="http://schemas.openxmlformats.org/officeDocument/2006/relationships/hyperlink" Target="http://msdn.microsoft.com/en-us/library/system.timers.aspx" TargetMode="External"/><Relationship Id="rId204" Type="http://schemas.openxmlformats.org/officeDocument/2006/relationships/hyperlink" Target="http://go.microsoft.com/fwlink/?linkid=37118" TargetMode="External"/><Relationship Id="rId225" Type="http://schemas.openxmlformats.org/officeDocument/2006/relationships/hyperlink" Target="http://en.wikipedia.org/wiki/Declarative_programming" TargetMode="External"/><Relationship Id="rId106" Type="http://schemas.openxmlformats.org/officeDocument/2006/relationships/hyperlink" Target="http://msdn.microsoft.com/en-IN/library/system.windows.controls.scrollviewer.aspx" TargetMode="External"/><Relationship Id="rId127" Type="http://schemas.openxmlformats.org/officeDocument/2006/relationships/hyperlink" Target="http://msdn.microsoft.com/en-IN/library/system.windows.controls.radiobutt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3CE26-2520-40DD-A1CA-99546B9F5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141</Pages>
  <Words>30975</Words>
  <Characters>176562</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32</cp:revision>
  <cp:lastPrinted>2013-09-26T22:05:00Z</cp:lastPrinted>
  <dcterms:created xsi:type="dcterms:W3CDTF">2013-09-26T13:50:00Z</dcterms:created>
  <dcterms:modified xsi:type="dcterms:W3CDTF">2013-09-26T22:06:00Z</dcterms:modified>
</cp:coreProperties>
</file>