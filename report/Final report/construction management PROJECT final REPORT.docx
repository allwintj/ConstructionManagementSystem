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i/>
          <w:iCs/>
          <w:caps/>
          <w:color w:val="auto"/>
          <w:sz w:val="22"/>
          <w:szCs w:val="22"/>
        </w:rPr>
        <w:id w:val="980505012"/>
        <w:docPartObj>
          <w:docPartGallery w:val="Table of Contents"/>
          <w:docPartUnique/>
        </w:docPartObj>
      </w:sdtPr>
      <w:sdtEndPr>
        <w:rPr>
          <w:i w:val="0"/>
          <w:iCs w:val="0"/>
        </w:rPr>
      </w:sdtEndPr>
      <w:sdtContent>
        <w:bookmarkStart w:id="0" w:name="_Toc367986420" w:displacedByCustomXml="prev"/>
        <w:p w:rsidR="00D75B7E" w:rsidRDefault="00D75B7E" w:rsidP="00B63FAE">
          <w:pPr>
            <w:pStyle w:val="Heading1"/>
          </w:pPr>
          <w:r>
            <w:t>Contents</w:t>
          </w:r>
          <w:bookmarkEnd w:id="0"/>
        </w:p>
        <w:p w:rsidR="00BA7D34" w:rsidRDefault="00020C75">
          <w:pPr>
            <w:pStyle w:val="TOC1"/>
            <w:tabs>
              <w:tab w:val="right" w:leader="dot" w:pos="9016"/>
            </w:tabs>
            <w:rPr>
              <w:i w:val="0"/>
              <w:iCs w:val="0"/>
              <w:noProof/>
              <w:sz w:val="22"/>
              <w:szCs w:val="22"/>
              <w:lang w:val="en-IN" w:eastAsia="en-IN" w:bidi="ar-SA"/>
            </w:rPr>
          </w:pPr>
          <w:r w:rsidRPr="00020C75">
            <w:fldChar w:fldCharType="begin"/>
          </w:r>
          <w:r w:rsidR="00D75B7E">
            <w:instrText xml:space="preserve"> TOC \o "1-3" \h \z \u </w:instrText>
          </w:r>
          <w:r w:rsidRPr="00020C75">
            <w:fldChar w:fldCharType="separate"/>
          </w:r>
          <w:hyperlink w:anchor="_Toc367986420" w:history="1">
            <w:r w:rsidR="00BA7D34" w:rsidRPr="0001514E">
              <w:rPr>
                <w:rStyle w:val="Hyperlink"/>
                <w:noProof/>
              </w:rPr>
              <w:t>Contents</w:t>
            </w:r>
            <w:r w:rsidR="00BA7D34">
              <w:rPr>
                <w:noProof/>
                <w:webHidden/>
              </w:rPr>
              <w:tab/>
            </w:r>
            <w:r w:rsidR="00BA7D34">
              <w:rPr>
                <w:noProof/>
                <w:webHidden/>
              </w:rPr>
              <w:fldChar w:fldCharType="begin"/>
            </w:r>
            <w:r w:rsidR="00BA7D34">
              <w:rPr>
                <w:noProof/>
                <w:webHidden/>
              </w:rPr>
              <w:instrText xml:space="preserve"> PAGEREF _Toc367986420 \h </w:instrText>
            </w:r>
            <w:r w:rsidR="00BA7D34">
              <w:rPr>
                <w:noProof/>
                <w:webHidden/>
              </w:rPr>
            </w:r>
            <w:r w:rsidR="00BA7D34">
              <w:rPr>
                <w:noProof/>
                <w:webHidden/>
              </w:rPr>
              <w:fldChar w:fldCharType="separate"/>
            </w:r>
            <w:r w:rsidR="00BA7D34">
              <w:rPr>
                <w:noProof/>
                <w:webHidden/>
              </w:rPr>
              <w:t>1</w:t>
            </w:r>
            <w:r w:rsidR="00BA7D34">
              <w:rPr>
                <w:noProof/>
                <w:webHidden/>
              </w:rPr>
              <w:fldChar w:fldCharType="end"/>
            </w:r>
          </w:hyperlink>
        </w:p>
        <w:p w:rsidR="00BA7D34" w:rsidRDefault="00BA7D34">
          <w:pPr>
            <w:pStyle w:val="TOC1"/>
            <w:tabs>
              <w:tab w:val="right" w:leader="dot" w:pos="9016"/>
            </w:tabs>
            <w:rPr>
              <w:i w:val="0"/>
              <w:iCs w:val="0"/>
              <w:noProof/>
              <w:sz w:val="22"/>
              <w:szCs w:val="22"/>
              <w:lang w:val="en-IN" w:eastAsia="en-IN" w:bidi="ar-SA"/>
            </w:rPr>
          </w:pPr>
          <w:hyperlink w:anchor="_Toc367986421" w:history="1">
            <w:r w:rsidRPr="0001514E">
              <w:rPr>
                <w:rStyle w:val="Hyperlink"/>
                <w:noProof/>
              </w:rPr>
              <w:t>Introduction &amp; Objective</w:t>
            </w:r>
            <w:r>
              <w:rPr>
                <w:noProof/>
                <w:webHidden/>
              </w:rPr>
              <w:tab/>
            </w:r>
            <w:r>
              <w:rPr>
                <w:noProof/>
                <w:webHidden/>
              </w:rPr>
              <w:fldChar w:fldCharType="begin"/>
            </w:r>
            <w:r>
              <w:rPr>
                <w:noProof/>
                <w:webHidden/>
              </w:rPr>
              <w:instrText xml:space="preserve"> PAGEREF _Toc367986421 \h </w:instrText>
            </w:r>
            <w:r>
              <w:rPr>
                <w:noProof/>
                <w:webHidden/>
              </w:rPr>
            </w:r>
            <w:r>
              <w:rPr>
                <w:noProof/>
                <w:webHidden/>
              </w:rPr>
              <w:fldChar w:fldCharType="separate"/>
            </w:r>
            <w:r>
              <w:rPr>
                <w:noProof/>
                <w:webHidden/>
              </w:rPr>
              <w:t>5</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22" w:history="1">
            <w:r w:rsidRPr="0001514E">
              <w:rPr>
                <w:rStyle w:val="Hyperlink"/>
                <w:noProof/>
              </w:rPr>
              <w:t>Introduction</w:t>
            </w:r>
            <w:r>
              <w:rPr>
                <w:noProof/>
                <w:webHidden/>
              </w:rPr>
              <w:tab/>
            </w:r>
            <w:r>
              <w:rPr>
                <w:noProof/>
                <w:webHidden/>
              </w:rPr>
              <w:fldChar w:fldCharType="begin"/>
            </w:r>
            <w:r>
              <w:rPr>
                <w:noProof/>
                <w:webHidden/>
              </w:rPr>
              <w:instrText xml:space="preserve"> PAGEREF _Toc367986422 \h </w:instrText>
            </w:r>
            <w:r>
              <w:rPr>
                <w:noProof/>
                <w:webHidden/>
              </w:rPr>
            </w:r>
            <w:r>
              <w:rPr>
                <w:noProof/>
                <w:webHidden/>
              </w:rPr>
              <w:fldChar w:fldCharType="separate"/>
            </w:r>
            <w:r>
              <w:rPr>
                <w:noProof/>
                <w:webHidden/>
              </w:rPr>
              <w:t>5</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23" w:history="1">
            <w:r w:rsidRPr="0001514E">
              <w:rPr>
                <w:rStyle w:val="Hyperlink"/>
                <w:noProof/>
              </w:rPr>
              <w:t>Objective</w:t>
            </w:r>
            <w:r>
              <w:rPr>
                <w:noProof/>
                <w:webHidden/>
              </w:rPr>
              <w:tab/>
            </w:r>
            <w:r>
              <w:rPr>
                <w:noProof/>
                <w:webHidden/>
              </w:rPr>
              <w:fldChar w:fldCharType="begin"/>
            </w:r>
            <w:r>
              <w:rPr>
                <w:noProof/>
                <w:webHidden/>
              </w:rPr>
              <w:instrText xml:space="preserve"> PAGEREF _Toc367986423 \h </w:instrText>
            </w:r>
            <w:r>
              <w:rPr>
                <w:noProof/>
                <w:webHidden/>
              </w:rPr>
            </w:r>
            <w:r>
              <w:rPr>
                <w:noProof/>
                <w:webHidden/>
              </w:rPr>
              <w:fldChar w:fldCharType="separate"/>
            </w:r>
            <w:r>
              <w:rPr>
                <w:noProof/>
                <w:webHidden/>
              </w:rPr>
              <w:t>5</w:t>
            </w:r>
            <w:r>
              <w:rPr>
                <w:noProof/>
                <w:webHidden/>
              </w:rPr>
              <w:fldChar w:fldCharType="end"/>
            </w:r>
          </w:hyperlink>
        </w:p>
        <w:p w:rsidR="00BA7D34" w:rsidRDefault="00BA7D34">
          <w:pPr>
            <w:pStyle w:val="TOC1"/>
            <w:tabs>
              <w:tab w:val="right" w:leader="dot" w:pos="9016"/>
            </w:tabs>
            <w:rPr>
              <w:i w:val="0"/>
              <w:iCs w:val="0"/>
              <w:noProof/>
              <w:sz w:val="22"/>
              <w:szCs w:val="22"/>
              <w:lang w:val="en-IN" w:eastAsia="en-IN" w:bidi="ar-SA"/>
            </w:rPr>
          </w:pPr>
          <w:hyperlink w:anchor="_Toc367986424" w:history="1">
            <w:r w:rsidRPr="0001514E">
              <w:rPr>
                <w:rStyle w:val="Hyperlink"/>
                <w:noProof/>
              </w:rPr>
              <w:t>System Analysis</w:t>
            </w:r>
            <w:r>
              <w:rPr>
                <w:noProof/>
                <w:webHidden/>
              </w:rPr>
              <w:tab/>
            </w:r>
            <w:r>
              <w:rPr>
                <w:noProof/>
                <w:webHidden/>
              </w:rPr>
              <w:fldChar w:fldCharType="begin"/>
            </w:r>
            <w:r>
              <w:rPr>
                <w:noProof/>
                <w:webHidden/>
              </w:rPr>
              <w:instrText xml:space="preserve"> PAGEREF _Toc367986424 \h </w:instrText>
            </w:r>
            <w:r>
              <w:rPr>
                <w:noProof/>
                <w:webHidden/>
              </w:rPr>
            </w:r>
            <w:r>
              <w:rPr>
                <w:noProof/>
                <w:webHidden/>
              </w:rPr>
              <w:fldChar w:fldCharType="separate"/>
            </w:r>
            <w:r>
              <w:rPr>
                <w:noProof/>
                <w:webHidden/>
              </w:rPr>
              <w:t>6</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25" w:history="1">
            <w:r w:rsidRPr="0001514E">
              <w:rPr>
                <w:rStyle w:val="Hyperlink"/>
                <w:noProof/>
              </w:rPr>
              <w:t>Identification of Need:</w:t>
            </w:r>
            <w:r>
              <w:rPr>
                <w:noProof/>
                <w:webHidden/>
              </w:rPr>
              <w:tab/>
            </w:r>
            <w:r>
              <w:rPr>
                <w:noProof/>
                <w:webHidden/>
              </w:rPr>
              <w:fldChar w:fldCharType="begin"/>
            </w:r>
            <w:r>
              <w:rPr>
                <w:noProof/>
                <w:webHidden/>
              </w:rPr>
              <w:instrText xml:space="preserve"> PAGEREF _Toc367986425 \h </w:instrText>
            </w:r>
            <w:r>
              <w:rPr>
                <w:noProof/>
                <w:webHidden/>
              </w:rPr>
            </w:r>
            <w:r>
              <w:rPr>
                <w:noProof/>
                <w:webHidden/>
              </w:rPr>
              <w:fldChar w:fldCharType="separate"/>
            </w:r>
            <w:r>
              <w:rPr>
                <w:noProof/>
                <w:webHidden/>
              </w:rPr>
              <w:t>6</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26" w:history="1">
            <w:r w:rsidRPr="0001514E">
              <w:rPr>
                <w:rStyle w:val="Hyperlink"/>
                <w:noProof/>
              </w:rPr>
              <w:t>Preliminary Investigation:</w:t>
            </w:r>
            <w:r>
              <w:rPr>
                <w:noProof/>
                <w:webHidden/>
              </w:rPr>
              <w:tab/>
            </w:r>
            <w:r>
              <w:rPr>
                <w:noProof/>
                <w:webHidden/>
              </w:rPr>
              <w:fldChar w:fldCharType="begin"/>
            </w:r>
            <w:r>
              <w:rPr>
                <w:noProof/>
                <w:webHidden/>
              </w:rPr>
              <w:instrText xml:space="preserve"> PAGEREF _Toc367986426 \h </w:instrText>
            </w:r>
            <w:r>
              <w:rPr>
                <w:noProof/>
                <w:webHidden/>
              </w:rPr>
            </w:r>
            <w:r>
              <w:rPr>
                <w:noProof/>
                <w:webHidden/>
              </w:rPr>
              <w:fldChar w:fldCharType="separate"/>
            </w:r>
            <w:r>
              <w:rPr>
                <w:noProof/>
                <w:webHidden/>
              </w:rPr>
              <w:t>7</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27" w:history="1">
            <w:r w:rsidRPr="0001514E">
              <w:rPr>
                <w:rStyle w:val="Hyperlink"/>
                <w:noProof/>
              </w:rPr>
              <w:t>Feasibility Study:</w:t>
            </w:r>
            <w:r>
              <w:rPr>
                <w:noProof/>
                <w:webHidden/>
              </w:rPr>
              <w:tab/>
            </w:r>
            <w:r>
              <w:rPr>
                <w:noProof/>
                <w:webHidden/>
              </w:rPr>
              <w:fldChar w:fldCharType="begin"/>
            </w:r>
            <w:r>
              <w:rPr>
                <w:noProof/>
                <w:webHidden/>
              </w:rPr>
              <w:instrText xml:space="preserve"> PAGEREF _Toc367986427 \h </w:instrText>
            </w:r>
            <w:r>
              <w:rPr>
                <w:noProof/>
                <w:webHidden/>
              </w:rPr>
            </w:r>
            <w:r>
              <w:rPr>
                <w:noProof/>
                <w:webHidden/>
              </w:rPr>
              <w:fldChar w:fldCharType="separate"/>
            </w:r>
            <w:r>
              <w:rPr>
                <w:noProof/>
                <w:webHidden/>
              </w:rPr>
              <w:t>7</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28" w:history="1">
            <w:r w:rsidRPr="0001514E">
              <w:rPr>
                <w:rStyle w:val="Hyperlink"/>
                <w:noProof/>
              </w:rPr>
              <w:t>Project Planning &amp; Scheduling:</w:t>
            </w:r>
            <w:r>
              <w:rPr>
                <w:noProof/>
                <w:webHidden/>
              </w:rPr>
              <w:tab/>
            </w:r>
            <w:r>
              <w:rPr>
                <w:noProof/>
                <w:webHidden/>
              </w:rPr>
              <w:fldChar w:fldCharType="begin"/>
            </w:r>
            <w:r>
              <w:rPr>
                <w:noProof/>
                <w:webHidden/>
              </w:rPr>
              <w:instrText xml:space="preserve"> PAGEREF _Toc367986428 \h </w:instrText>
            </w:r>
            <w:r>
              <w:rPr>
                <w:noProof/>
                <w:webHidden/>
              </w:rPr>
            </w:r>
            <w:r>
              <w:rPr>
                <w:noProof/>
                <w:webHidden/>
              </w:rPr>
              <w:fldChar w:fldCharType="separate"/>
            </w:r>
            <w:r>
              <w:rPr>
                <w:noProof/>
                <w:webHidden/>
              </w:rPr>
              <w:t>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29" w:history="1">
            <w:r w:rsidRPr="0001514E">
              <w:rPr>
                <w:rStyle w:val="Hyperlink"/>
                <w:noProof/>
              </w:rPr>
              <w:t>Gantt chart</w:t>
            </w:r>
            <w:r>
              <w:rPr>
                <w:noProof/>
                <w:webHidden/>
              </w:rPr>
              <w:tab/>
            </w:r>
            <w:r>
              <w:rPr>
                <w:noProof/>
                <w:webHidden/>
              </w:rPr>
              <w:fldChar w:fldCharType="begin"/>
            </w:r>
            <w:r>
              <w:rPr>
                <w:noProof/>
                <w:webHidden/>
              </w:rPr>
              <w:instrText xml:space="preserve"> PAGEREF _Toc367986429 \h </w:instrText>
            </w:r>
            <w:r>
              <w:rPr>
                <w:noProof/>
                <w:webHidden/>
              </w:rPr>
            </w:r>
            <w:r>
              <w:rPr>
                <w:noProof/>
                <w:webHidden/>
              </w:rPr>
              <w:fldChar w:fldCharType="separate"/>
            </w:r>
            <w:r>
              <w:rPr>
                <w:noProof/>
                <w:webHidden/>
              </w:rPr>
              <w:t>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30" w:history="1">
            <w:r w:rsidRPr="0001514E">
              <w:rPr>
                <w:rStyle w:val="Hyperlink"/>
                <w:noProof/>
              </w:rPr>
              <w:t>Tracking Gantt</w:t>
            </w:r>
            <w:r>
              <w:rPr>
                <w:noProof/>
                <w:webHidden/>
              </w:rPr>
              <w:tab/>
            </w:r>
            <w:r>
              <w:rPr>
                <w:noProof/>
                <w:webHidden/>
              </w:rPr>
              <w:fldChar w:fldCharType="begin"/>
            </w:r>
            <w:r>
              <w:rPr>
                <w:noProof/>
                <w:webHidden/>
              </w:rPr>
              <w:instrText xml:space="preserve"> PAGEREF _Toc367986430 \h </w:instrText>
            </w:r>
            <w:r>
              <w:rPr>
                <w:noProof/>
                <w:webHidden/>
              </w:rPr>
            </w:r>
            <w:r>
              <w:rPr>
                <w:noProof/>
                <w:webHidden/>
              </w:rPr>
              <w:fldChar w:fldCharType="separate"/>
            </w:r>
            <w:r>
              <w:rPr>
                <w:noProof/>
                <w:webHidden/>
              </w:rPr>
              <w:t>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31" w:history="1">
            <w:r w:rsidRPr="0001514E">
              <w:rPr>
                <w:rStyle w:val="Hyperlink"/>
                <w:noProof/>
              </w:rPr>
              <w:t>Pert Chart</w:t>
            </w:r>
            <w:r>
              <w:rPr>
                <w:noProof/>
                <w:webHidden/>
              </w:rPr>
              <w:tab/>
            </w:r>
            <w:r>
              <w:rPr>
                <w:noProof/>
                <w:webHidden/>
              </w:rPr>
              <w:fldChar w:fldCharType="begin"/>
            </w:r>
            <w:r>
              <w:rPr>
                <w:noProof/>
                <w:webHidden/>
              </w:rPr>
              <w:instrText xml:space="preserve"> PAGEREF _Toc367986431 \h </w:instrText>
            </w:r>
            <w:r>
              <w:rPr>
                <w:noProof/>
                <w:webHidden/>
              </w:rPr>
            </w:r>
            <w:r>
              <w:rPr>
                <w:noProof/>
                <w:webHidden/>
              </w:rPr>
              <w:fldChar w:fldCharType="separate"/>
            </w:r>
            <w:r>
              <w:rPr>
                <w:noProof/>
                <w:webHidden/>
              </w:rPr>
              <w:t>8</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32" w:history="1">
            <w:r w:rsidRPr="0001514E">
              <w:rPr>
                <w:rStyle w:val="Hyperlink"/>
                <w:noProof/>
              </w:rPr>
              <w:t>Software requirement specifications (SRS):</w:t>
            </w:r>
            <w:r>
              <w:rPr>
                <w:noProof/>
                <w:webHidden/>
              </w:rPr>
              <w:tab/>
            </w:r>
            <w:r>
              <w:rPr>
                <w:noProof/>
                <w:webHidden/>
              </w:rPr>
              <w:fldChar w:fldCharType="begin"/>
            </w:r>
            <w:r>
              <w:rPr>
                <w:noProof/>
                <w:webHidden/>
              </w:rPr>
              <w:instrText xml:space="preserve"> PAGEREF _Toc367986432 \h </w:instrText>
            </w:r>
            <w:r>
              <w:rPr>
                <w:noProof/>
                <w:webHidden/>
              </w:rPr>
            </w:r>
            <w:r>
              <w:rPr>
                <w:noProof/>
                <w:webHidden/>
              </w:rPr>
              <w:fldChar w:fldCharType="separate"/>
            </w:r>
            <w:r>
              <w:rPr>
                <w:noProof/>
                <w:webHidden/>
              </w:rPr>
              <w:t>9</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33" w:history="1">
            <w:r w:rsidRPr="0001514E">
              <w:rPr>
                <w:rStyle w:val="Hyperlink"/>
                <w:noProof/>
              </w:rPr>
              <w:t>Requirements Specification</w:t>
            </w:r>
            <w:r>
              <w:rPr>
                <w:noProof/>
                <w:webHidden/>
              </w:rPr>
              <w:tab/>
            </w:r>
            <w:r>
              <w:rPr>
                <w:noProof/>
                <w:webHidden/>
              </w:rPr>
              <w:fldChar w:fldCharType="begin"/>
            </w:r>
            <w:r>
              <w:rPr>
                <w:noProof/>
                <w:webHidden/>
              </w:rPr>
              <w:instrText xml:space="preserve"> PAGEREF _Toc367986433 \h </w:instrText>
            </w:r>
            <w:r>
              <w:rPr>
                <w:noProof/>
                <w:webHidden/>
              </w:rPr>
            </w:r>
            <w:r>
              <w:rPr>
                <w:noProof/>
                <w:webHidden/>
              </w:rPr>
              <w:fldChar w:fldCharType="separate"/>
            </w:r>
            <w:r>
              <w:rPr>
                <w:noProof/>
                <w:webHidden/>
              </w:rPr>
              <w:t>9</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34" w:history="1">
            <w:r w:rsidRPr="0001514E">
              <w:rPr>
                <w:rStyle w:val="Hyperlink"/>
                <w:noProof/>
              </w:rPr>
              <w:t>Functional Requirement</w:t>
            </w:r>
            <w:r>
              <w:rPr>
                <w:noProof/>
                <w:webHidden/>
              </w:rPr>
              <w:tab/>
            </w:r>
            <w:r>
              <w:rPr>
                <w:noProof/>
                <w:webHidden/>
              </w:rPr>
              <w:fldChar w:fldCharType="begin"/>
            </w:r>
            <w:r>
              <w:rPr>
                <w:noProof/>
                <w:webHidden/>
              </w:rPr>
              <w:instrText xml:space="preserve"> PAGEREF _Toc367986434 \h </w:instrText>
            </w:r>
            <w:r>
              <w:rPr>
                <w:noProof/>
                <w:webHidden/>
              </w:rPr>
            </w:r>
            <w:r>
              <w:rPr>
                <w:noProof/>
                <w:webHidden/>
              </w:rPr>
              <w:fldChar w:fldCharType="separate"/>
            </w:r>
            <w:r>
              <w:rPr>
                <w:noProof/>
                <w:webHidden/>
              </w:rPr>
              <w:t>10</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35" w:history="1">
            <w:r w:rsidRPr="0001514E">
              <w:rPr>
                <w:rStyle w:val="Hyperlink"/>
                <w:noProof/>
              </w:rPr>
              <w:t>Technical</w:t>
            </w:r>
            <w:r w:rsidRPr="0001514E">
              <w:rPr>
                <w:rStyle w:val="Hyperlink"/>
                <w:noProof/>
                <w:cs/>
              </w:rPr>
              <w:t xml:space="preserve"> </w:t>
            </w:r>
            <w:r w:rsidRPr="0001514E">
              <w:rPr>
                <w:rStyle w:val="Hyperlink"/>
                <w:noProof/>
              </w:rPr>
              <w:t>Specification</w:t>
            </w:r>
            <w:r>
              <w:rPr>
                <w:noProof/>
                <w:webHidden/>
              </w:rPr>
              <w:tab/>
            </w:r>
            <w:r>
              <w:rPr>
                <w:noProof/>
                <w:webHidden/>
              </w:rPr>
              <w:fldChar w:fldCharType="begin"/>
            </w:r>
            <w:r>
              <w:rPr>
                <w:noProof/>
                <w:webHidden/>
              </w:rPr>
              <w:instrText xml:space="preserve"> PAGEREF _Toc367986435 \h </w:instrText>
            </w:r>
            <w:r>
              <w:rPr>
                <w:noProof/>
                <w:webHidden/>
              </w:rPr>
            </w:r>
            <w:r>
              <w:rPr>
                <w:noProof/>
                <w:webHidden/>
              </w:rPr>
              <w:fldChar w:fldCharType="separate"/>
            </w:r>
            <w:r>
              <w:rPr>
                <w:noProof/>
                <w:webHidden/>
              </w:rPr>
              <w:t>11</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36" w:history="1">
            <w:r w:rsidRPr="0001514E">
              <w:rPr>
                <w:rStyle w:val="Hyperlink"/>
                <w:noProof/>
              </w:rPr>
              <w:t>Software Engineering Paradigm applied</w:t>
            </w:r>
            <w:r>
              <w:rPr>
                <w:noProof/>
                <w:webHidden/>
              </w:rPr>
              <w:tab/>
            </w:r>
            <w:r>
              <w:rPr>
                <w:noProof/>
                <w:webHidden/>
              </w:rPr>
              <w:fldChar w:fldCharType="begin"/>
            </w:r>
            <w:r>
              <w:rPr>
                <w:noProof/>
                <w:webHidden/>
              </w:rPr>
              <w:instrText xml:space="preserve"> PAGEREF _Toc367986436 \h </w:instrText>
            </w:r>
            <w:r>
              <w:rPr>
                <w:noProof/>
                <w:webHidden/>
              </w:rPr>
            </w:r>
            <w:r>
              <w:rPr>
                <w:noProof/>
                <w:webHidden/>
              </w:rPr>
              <w:fldChar w:fldCharType="separate"/>
            </w:r>
            <w:r>
              <w:rPr>
                <w:noProof/>
                <w:webHidden/>
              </w:rPr>
              <w:t>12</w:t>
            </w:r>
            <w:r>
              <w:rPr>
                <w:noProof/>
                <w:webHidden/>
              </w:rPr>
              <w:fldChar w:fldCharType="end"/>
            </w:r>
          </w:hyperlink>
        </w:p>
        <w:p w:rsidR="00BA7D34" w:rsidRDefault="00BA7D34">
          <w:pPr>
            <w:pStyle w:val="TOC1"/>
            <w:tabs>
              <w:tab w:val="right" w:leader="dot" w:pos="9016"/>
            </w:tabs>
            <w:rPr>
              <w:i w:val="0"/>
              <w:iCs w:val="0"/>
              <w:noProof/>
              <w:sz w:val="22"/>
              <w:szCs w:val="22"/>
              <w:lang w:val="en-IN" w:eastAsia="en-IN" w:bidi="ar-SA"/>
            </w:rPr>
          </w:pPr>
          <w:hyperlink w:anchor="_Toc367986437" w:history="1">
            <w:r w:rsidRPr="0001514E">
              <w:rPr>
                <w:rStyle w:val="Hyperlink"/>
                <w:noProof/>
              </w:rPr>
              <w:t>Data models</w:t>
            </w:r>
            <w:r>
              <w:rPr>
                <w:noProof/>
                <w:webHidden/>
              </w:rPr>
              <w:tab/>
            </w:r>
            <w:r>
              <w:rPr>
                <w:noProof/>
                <w:webHidden/>
              </w:rPr>
              <w:fldChar w:fldCharType="begin"/>
            </w:r>
            <w:r>
              <w:rPr>
                <w:noProof/>
                <w:webHidden/>
              </w:rPr>
              <w:instrText xml:space="preserve"> PAGEREF _Toc367986437 \h </w:instrText>
            </w:r>
            <w:r>
              <w:rPr>
                <w:noProof/>
                <w:webHidden/>
              </w:rPr>
            </w:r>
            <w:r>
              <w:rPr>
                <w:noProof/>
                <w:webHidden/>
              </w:rPr>
              <w:fldChar w:fldCharType="separate"/>
            </w:r>
            <w:r>
              <w:rPr>
                <w:noProof/>
                <w:webHidden/>
              </w:rPr>
              <w:t>13</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38" w:history="1">
            <w:r w:rsidRPr="0001514E">
              <w:rPr>
                <w:rStyle w:val="Hyperlink"/>
                <w:noProof/>
              </w:rPr>
              <w:t>Context Diagram</w:t>
            </w:r>
            <w:r>
              <w:rPr>
                <w:noProof/>
                <w:webHidden/>
              </w:rPr>
              <w:tab/>
            </w:r>
            <w:r>
              <w:rPr>
                <w:noProof/>
                <w:webHidden/>
              </w:rPr>
              <w:fldChar w:fldCharType="begin"/>
            </w:r>
            <w:r>
              <w:rPr>
                <w:noProof/>
                <w:webHidden/>
              </w:rPr>
              <w:instrText xml:space="preserve"> PAGEREF _Toc367986438 \h </w:instrText>
            </w:r>
            <w:r>
              <w:rPr>
                <w:noProof/>
                <w:webHidden/>
              </w:rPr>
            </w:r>
            <w:r>
              <w:rPr>
                <w:noProof/>
                <w:webHidden/>
              </w:rPr>
              <w:fldChar w:fldCharType="separate"/>
            </w:r>
            <w:r>
              <w:rPr>
                <w:noProof/>
                <w:webHidden/>
              </w:rPr>
              <w:t>13</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39" w:history="1">
            <w:r w:rsidRPr="0001514E">
              <w:rPr>
                <w:rStyle w:val="Hyperlink"/>
                <w:noProof/>
              </w:rPr>
              <w:t>0-Level DFD</w:t>
            </w:r>
            <w:r>
              <w:rPr>
                <w:noProof/>
                <w:webHidden/>
              </w:rPr>
              <w:tab/>
            </w:r>
            <w:r>
              <w:rPr>
                <w:noProof/>
                <w:webHidden/>
              </w:rPr>
              <w:fldChar w:fldCharType="begin"/>
            </w:r>
            <w:r>
              <w:rPr>
                <w:noProof/>
                <w:webHidden/>
              </w:rPr>
              <w:instrText xml:space="preserve"> PAGEREF _Toc367986439 \h </w:instrText>
            </w:r>
            <w:r>
              <w:rPr>
                <w:noProof/>
                <w:webHidden/>
              </w:rPr>
            </w:r>
            <w:r>
              <w:rPr>
                <w:noProof/>
                <w:webHidden/>
              </w:rPr>
              <w:fldChar w:fldCharType="separate"/>
            </w:r>
            <w:r>
              <w:rPr>
                <w:noProof/>
                <w:webHidden/>
              </w:rPr>
              <w:t>13</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40" w:history="1">
            <w:r w:rsidRPr="0001514E">
              <w:rPr>
                <w:rStyle w:val="Hyperlink"/>
                <w:noProof/>
              </w:rPr>
              <w:t>1-Level DFD</w:t>
            </w:r>
            <w:r>
              <w:rPr>
                <w:noProof/>
                <w:webHidden/>
              </w:rPr>
              <w:tab/>
            </w:r>
            <w:r>
              <w:rPr>
                <w:noProof/>
                <w:webHidden/>
              </w:rPr>
              <w:fldChar w:fldCharType="begin"/>
            </w:r>
            <w:r>
              <w:rPr>
                <w:noProof/>
                <w:webHidden/>
              </w:rPr>
              <w:instrText xml:space="preserve"> PAGEREF _Toc367986440 \h </w:instrText>
            </w:r>
            <w:r>
              <w:rPr>
                <w:noProof/>
                <w:webHidden/>
              </w:rPr>
            </w:r>
            <w:r>
              <w:rPr>
                <w:noProof/>
                <w:webHidden/>
              </w:rPr>
              <w:fldChar w:fldCharType="separate"/>
            </w:r>
            <w:r>
              <w:rPr>
                <w:noProof/>
                <w:webHidden/>
              </w:rPr>
              <w:t>14</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41" w:history="1">
            <w:r w:rsidRPr="0001514E">
              <w:rPr>
                <w:rStyle w:val="Hyperlink"/>
                <w:noProof/>
              </w:rPr>
              <w:t>2-Level DFD</w:t>
            </w:r>
            <w:r>
              <w:rPr>
                <w:noProof/>
                <w:webHidden/>
              </w:rPr>
              <w:tab/>
            </w:r>
            <w:r>
              <w:rPr>
                <w:noProof/>
                <w:webHidden/>
              </w:rPr>
              <w:fldChar w:fldCharType="begin"/>
            </w:r>
            <w:r>
              <w:rPr>
                <w:noProof/>
                <w:webHidden/>
              </w:rPr>
              <w:instrText xml:space="preserve"> PAGEREF _Toc367986441 \h </w:instrText>
            </w:r>
            <w:r>
              <w:rPr>
                <w:noProof/>
                <w:webHidden/>
              </w:rPr>
            </w:r>
            <w:r>
              <w:rPr>
                <w:noProof/>
                <w:webHidden/>
              </w:rPr>
              <w:fldChar w:fldCharType="separate"/>
            </w:r>
            <w:r>
              <w:rPr>
                <w:noProof/>
                <w:webHidden/>
              </w:rPr>
              <w:t>17</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42" w:history="1">
            <w:r w:rsidRPr="0001514E">
              <w:rPr>
                <w:rStyle w:val="Hyperlink"/>
                <w:noProof/>
              </w:rPr>
              <w:t>Sequence diagrams</w:t>
            </w:r>
            <w:r>
              <w:rPr>
                <w:noProof/>
                <w:webHidden/>
              </w:rPr>
              <w:tab/>
            </w:r>
            <w:r>
              <w:rPr>
                <w:noProof/>
                <w:webHidden/>
              </w:rPr>
              <w:fldChar w:fldCharType="begin"/>
            </w:r>
            <w:r>
              <w:rPr>
                <w:noProof/>
                <w:webHidden/>
              </w:rPr>
              <w:instrText xml:space="preserve"> PAGEREF _Toc367986442 \h </w:instrText>
            </w:r>
            <w:r>
              <w:rPr>
                <w:noProof/>
                <w:webHidden/>
              </w:rPr>
            </w:r>
            <w:r>
              <w:rPr>
                <w:noProof/>
                <w:webHidden/>
              </w:rPr>
              <w:fldChar w:fldCharType="separate"/>
            </w:r>
            <w:r>
              <w:rPr>
                <w:noProof/>
                <w:webHidden/>
              </w:rPr>
              <w:t>18</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43" w:history="1">
            <w:r w:rsidRPr="0001514E">
              <w:rPr>
                <w:rStyle w:val="Hyperlink"/>
                <w:noProof/>
              </w:rPr>
              <w:t>Interaction Sites</w:t>
            </w:r>
            <w:r>
              <w:rPr>
                <w:noProof/>
                <w:webHidden/>
              </w:rPr>
              <w:tab/>
            </w:r>
            <w:r>
              <w:rPr>
                <w:noProof/>
                <w:webHidden/>
              </w:rPr>
              <w:fldChar w:fldCharType="begin"/>
            </w:r>
            <w:r>
              <w:rPr>
                <w:noProof/>
                <w:webHidden/>
              </w:rPr>
              <w:instrText xml:space="preserve"> PAGEREF _Toc367986443 \h </w:instrText>
            </w:r>
            <w:r>
              <w:rPr>
                <w:noProof/>
                <w:webHidden/>
              </w:rPr>
            </w:r>
            <w:r>
              <w:rPr>
                <w:noProof/>
                <w:webHidden/>
              </w:rPr>
              <w:fldChar w:fldCharType="separate"/>
            </w:r>
            <w:r>
              <w:rPr>
                <w:noProof/>
                <w:webHidden/>
              </w:rPr>
              <w:t>18</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44" w:history="1">
            <w:r w:rsidRPr="0001514E">
              <w:rPr>
                <w:rStyle w:val="Hyperlink"/>
                <w:noProof/>
              </w:rPr>
              <w:t>Interaction Workers</w:t>
            </w:r>
            <w:r>
              <w:rPr>
                <w:noProof/>
                <w:webHidden/>
              </w:rPr>
              <w:tab/>
            </w:r>
            <w:r>
              <w:rPr>
                <w:noProof/>
                <w:webHidden/>
              </w:rPr>
              <w:fldChar w:fldCharType="begin"/>
            </w:r>
            <w:r>
              <w:rPr>
                <w:noProof/>
                <w:webHidden/>
              </w:rPr>
              <w:instrText xml:space="preserve"> PAGEREF _Toc367986444 \h </w:instrText>
            </w:r>
            <w:r>
              <w:rPr>
                <w:noProof/>
                <w:webHidden/>
              </w:rPr>
            </w:r>
            <w:r>
              <w:rPr>
                <w:noProof/>
                <w:webHidden/>
              </w:rPr>
              <w:fldChar w:fldCharType="separate"/>
            </w:r>
            <w:r>
              <w:rPr>
                <w:noProof/>
                <w:webHidden/>
              </w:rPr>
              <w:t>19</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45" w:history="1">
            <w:r w:rsidRPr="0001514E">
              <w:rPr>
                <w:rStyle w:val="Hyperlink"/>
                <w:noProof/>
              </w:rPr>
              <w:t>Entity Relationship Model,</w:t>
            </w:r>
            <w:r>
              <w:rPr>
                <w:noProof/>
                <w:webHidden/>
              </w:rPr>
              <w:tab/>
            </w:r>
            <w:r>
              <w:rPr>
                <w:noProof/>
                <w:webHidden/>
              </w:rPr>
              <w:fldChar w:fldCharType="begin"/>
            </w:r>
            <w:r>
              <w:rPr>
                <w:noProof/>
                <w:webHidden/>
              </w:rPr>
              <w:instrText xml:space="preserve"> PAGEREF _Toc367986445 \h </w:instrText>
            </w:r>
            <w:r>
              <w:rPr>
                <w:noProof/>
                <w:webHidden/>
              </w:rPr>
            </w:r>
            <w:r>
              <w:rPr>
                <w:noProof/>
                <w:webHidden/>
              </w:rPr>
              <w:fldChar w:fldCharType="separate"/>
            </w:r>
            <w:r>
              <w:rPr>
                <w:noProof/>
                <w:webHidden/>
              </w:rPr>
              <w:t>20</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46" w:history="1">
            <w:r w:rsidRPr="0001514E">
              <w:rPr>
                <w:rStyle w:val="Hyperlink"/>
                <w:rFonts w:ascii="Times New Roman" w:eastAsia="Arial" w:hAnsi="Times New Roman"/>
                <w:noProof/>
              </w:rPr>
              <w:t>E-R Diagram:</w:t>
            </w:r>
            <w:r>
              <w:rPr>
                <w:noProof/>
                <w:webHidden/>
              </w:rPr>
              <w:tab/>
            </w:r>
            <w:r>
              <w:rPr>
                <w:noProof/>
                <w:webHidden/>
              </w:rPr>
              <w:fldChar w:fldCharType="begin"/>
            </w:r>
            <w:r>
              <w:rPr>
                <w:noProof/>
                <w:webHidden/>
              </w:rPr>
              <w:instrText xml:space="preserve"> PAGEREF _Toc367986446 \h </w:instrText>
            </w:r>
            <w:r>
              <w:rPr>
                <w:noProof/>
                <w:webHidden/>
              </w:rPr>
            </w:r>
            <w:r>
              <w:rPr>
                <w:noProof/>
                <w:webHidden/>
              </w:rPr>
              <w:fldChar w:fldCharType="separate"/>
            </w:r>
            <w:r>
              <w:rPr>
                <w:noProof/>
                <w:webHidden/>
              </w:rPr>
              <w:t>20</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47" w:history="1">
            <w:r w:rsidRPr="0001514E">
              <w:rPr>
                <w:rStyle w:val="Hyperlink"/>
                <w:rFonts w:eastAsia="Arial"/>
                <w:noProof/>
              </w:rPr>
              <w:t>Class Diagram</w:t>
            </w:r>
            <w:r>
              <w:rPr>
                <w:noProof/>
                <w:webHidden/>
              </w:rPr>
              <w:tab/>
            </w:r>
            <w:r>
              <w:rPr>
                <w:noProof/>
                <w:webHidden/>
              </w:rPr>
              <w:fldChar w:fldCharType="begin"/>
            </w:r>
            <w:r>
              <w:rPr>
                <w:noProof/>
                <w:webHidden/>
              </w:rPr>
              <w:instrText xml:space="preserve"> PAGEREF _Toc367986447 \h </w:instrText>
            </w:r>
            <w:r>
              <w:rPr>
                <w:noProof/>
                <w:webHidden/>
              </w:rPr>
            </w:r>
            <w:r>
              <w:rPr>
                <w:noProof/>
                <w:webHidden/>
              </w:rPr>
              <w:fldChar w:fldCharType="separate"/>
            </w:r>
            <w:r>
              <w:rPr>
                <w:noProof/>
                <w:webHidden/>
              </w:rPr>
              <w:t>22</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48" w:history="1">
            <w:r w:rsidRPr="0001514E">
              <w:rPr>
                <w:rStyle w:val="Hyperlink"/>
                <w:noProof/>
              </w:rPr>
              <w:t>Activity Diagrams</w:t>
            </w:r>
            <w:r>
              <w:rPr>
                <w:noProof/>
                <w:webHidden/>
              </w:rPr>
              <w:tab/>
            </w:r>
            <w:r>
              <w:rPr>
                <w:noProof/>
                <w:webHidden/>
              </w:rPr>
              <w:fldChar w:fldCharType="begin"/>
            </w:r>
            <w:r>
              <w:rPr>
                <w:noProof/>
                <w:webHidden/>
              </w:rPr>
              <w:instrText xml:space="preserve"> PAGEREF _Toc367986448 \h </w:instrText>
            </w:r>
            <w:r>
              <w:rPr>
                <w:noProof/>
                <w:webHidden/>
              </w:rPr>
            </w:r>
            <w:r>
              <w:rPr>
                <w:noProof/>
                <w:webHidden/>
              </w:rPr>
              <w:fldChar w:fldCharType="separate"/>
            </w:r>
            <w:r>
              <w:rPr>
                <w:noProof/>
                <w:webHidden/>
              </w:rPr>
              <w:t>24</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49" w:history="1">
            <w:r w:rsidRPr="0001514E">
              <w:rPr>
                <w:rStyle w:val="Hyperlink"/>
                <w:noProof/>
              </w:rPr>
              <w:t>User Login</w:t>
            </w:r>
            <w:r>
              <w:rPr>
                <w:noProof/>
                <w:webHidden/>
              </w:rPr>
              <w:tab/>
            </w:r>
            <w:r>
              <w:rPr>
                <w:noProof/>
                <w:webHidden/>
              </w:rPr>
              <w:fldChar w:fldCharType="begin"/>
            </w:r>
            <w:r>
              <w:rPr>
                <w:noProof/>
                <w:webHidden/>
              </w:rPr>
              <w:instrText xml:space="preserve"> PAGEREF _Toc367986449 \h </w:instrText>
            </w:r>
            <w:r>
              <w:rPr>
                <w:noProof/>
                <w:webHidden/>
              </w:rPr>
            </w:r>
            <w:r>
              <w:rPr>
                <w:noProof/>
                <w:webHidden/>
              </w:rPr>
              <w:fldChar w:fldCharType="separate"/>
            </w:r>
            <w:r>
              <w:rPr>
                <w:noProof/>
                <w:webHidden/>
              </w:rPr>
              <w:t>24</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50" w:history="1">
            <w:r w:rsidRPr="0001514E">
              <w:rPr>
                <w:rStyle w:val="Hyperlink"/>
                <w:noProof/>
              </w:rPr>
              <w:t>View site</w:t>
            </w:r>
            <w:r>
              <w:rPr>
                <w:noProof/>
                <w:webHidden/>
              </w:rPr>
              <w:tab/>
            </w:r>
            <w:r>
              <w:rPr>
                <w:noProof/>
                <w:webHidden/>
              </w:rPr>
              <w:fldChar w:fldCharType="begin"/>
            </w:r>
            <w:r>
              <w:rPr>
                <w:noProof/>
                <w:webHidden/>
              </w:rPr>
              <w:instrText xml:space="preserve"> PAGEREF _Toc367986450 \h </w:instrText>
            </w:r>
            <w:r>
              <w:rPr>
                <w:noProof/>
                <w:webHidden/>
              </w:rPr>
            </w:r>
            <w:r>
              <w:rPr>
                <w:noProof/>
                <w:webHidden/>
              </w:rPr>
              <w:fldChar w:fldCharType="separate"/>
            </w:r>
            <w:r>
              <w:rPr>
                <w:noProof/>
                <w:webHidden/>
              </w:rPr>
              <w:t>25</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51" w:history="1">
            <w:r w:rsidRPr="0001514E">
              <w:rPr>
                <w:rStyle w:val="Hyperlink"/>
                <w:noProof/>
              </w:rPr>
              <w:t>View workers</w:t>
            </w:r>
            <w:r>
              <w:rPr>
                <w:noProof/>
                <w:webHidden/>
              </w:rPr>
              <w:tab/>
            </w:r>
            <w:r>
              <w:rPr>
                <w:noProof/>
                <w:webHidden/>
              </w:rPr>
              <w:fldChar w:fldCharType="begin"/>
            </w:r>
            <w:r>
              <w:rPr>
                <w:noProof/>
                <w:webHidden/>
              </w:rPr>
              <w:instrText xml:space="preserve"> PAGEREF _Toc367986451 \h </w:instrText>
            </w:r>
            <w:r>
              <w:rPr>
                <w:noProof/>
                <w:webHidden/>
              </w:rPr>
            </w:r>
            <w:r>
              <w:rPr>
                <w:noProof/>
                <w:webHidden/>
              </w:rPr>
              <w:fldChar w:fldCharType="separate"/>
            </w:r>
            <w:r>
              <w:rPr>
                <w:noProof/>
                <w:webHidden/>
              </w:rPr>
              <w:t>26</w:t>
            </w:r>
            <w:r>
              <w:rPr>
                <w:noProof/>
                <w:webHidden/>
              </w:rPr>
              <w:fldChar w:fldCharType="end"/>
            </w:r>
          </w:hyperlink>
        </w:p>
        <w:p w:rsidR="00BA7D34" w:rsidRDefault="00BA7D34">
          <w:pPr>
            <w:pStyle w:val="TOC1"/>
            <w:tabs>
              <w:tab w:val="right" w:leader="dot" w:pos="9016"/>
            </w:tabs>
            <w:rPr>
              <w:i w:val="0"/>
              <w:iCs w:val="0"/>
              <w:noProof/>
              <w:sz w:val="22"/>
              <w:szCs w:val="22"/>
              <w:lang w:val="en-IN" w:eastAsia="en-IN" w:bidi="ar-SA"/>
            </w:rPr>
          </w:pPr>
          <w:hyperlink w:anchor="_Toc367986452" w:history="1">
            <w:r w:rsidRPr="0001514E">
              <w:rPr>
                <w:rStyle w:val="Hyperlink"/>
                <w:noProof/>
              </w:rPr>
              <w:t>System Design</w:t>
            </w:r>
            <w:r>
              <w:rPr>
                <w:noProof/>
                <w:webHidden/>
              </w:rPr>
              <w:tab/>
            </w:r>
            <w:r>
              <w:rPr>
                <w:noProof/>
                <w:webHidden/>
              </w:rPr>
              <w:fldChar w:fldCharType="begin"/>
            </w:r>
            <w:r>
              <w:rPr>
                <w:noProof/>
                <w:webHidden/>
              </w:rPr>
              <w:instrText xml:space="preserve"> PAGEREF _Toc367986452 \h </w:instrText>
            </w:r>
            <w:r>
              <w:rPr>
                <w:noProof/>
                <w:webHidden/>
              </w:rPr>
            </w:r>
            <w:r>
              <w:rPr>
                <w:noProof/>
                <w:webHidden/>
              </w:rPr>
              <w:fldChar w:fldCharType="separate"/>
            </w:r>
            <w:r>
              <w:rPr>
                <w:noProof/>
                <w:webHidden/>
              </w:rPr>
              <w:t>27</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53" w:history="1">
            <w:r w:rsidRPr="0001514E">
              <w:rPr>
                <w:rStyle w:val="Hyperlink"/>
                <w:noProof/>
              </w:rPr>
              <w:t>Modularisation details</w:t>
            </w:r>
            <w:r>
              <w:rPr>
                <w:noProof/>
                <w:webHidden/>
              </w:rPr>
              <w:tab/>
            </w:r>
            <w:r>
              <w:rPr>
                <w:noProof/>
                <w:webHidden/>
              </w:rPr>
              <w:fldChar w:fldCharType="begin"/>
            </w:r>
            <w:r>
              <w:rPr>
                <w:noProof/>
                <w:webHidden/>
              </w:rPr>
              <w:instrText xml:space="preserve"> PAGEREF _Toc367986453 \h </w:instrText>
            </w:r>
            <w:r>
              <w:rPr>
                <w:noProof/>
                <w:webHidden/>
              </w:rPr>
            </w:r>
            <w:r>
              <w:rPr>
                <w:noProof/>
                <w:webHidden/>
              </w:rPr>
              <w:fldChar w:fldCharType="separate"/>
            </w:r>
            <w:r>
              <w:rPr>
                <w:noProof/>
                <w:webHidden/>
              </w:rPr>
              <w:t>27</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54" w:history="1">
            <w:r w:rsidRPr="0001514E">
              <w:rPr>
                <w:rStyle w:val="Hyperlink"/>
                <w:noProof/>
              </w:rPr>
              <w:t>Module Description</w:t>
            </w:r>
            <w:r>
              <w:rPr>
                <w:noProof/>
                <w:webHidden/>
              </w:rPr>
              <w:tab/>
            </w:r>
            <w:r>
              <w:rPr>
                <w:noProof/>
                <w:webHidden/>
              </w:rPr>
              <w:fldChar w:fldCharType="begin"/>
            </w:r>
            <w:r>
              <w:rPr>
                <w:noProof/>
                <w:webHidden/>
              </w:rPr>
              <w:instrText xml:space="preserve"> PAGEREF _Toc367986454 \h </w:instrText>
            </w:r>
            <w:r>
              <w:rPr>
                <w:noProof/>
                <w:webHidden/>
              </w:rPr>
            </w:r>
            <w:r>
              <w:rPr>
                <w:noProof/>
                <w:webHidden/>
              </w:rPr>
              <w:fldChar w:fldCharType="separate"/>
            </w:r>
            <w:r>
              <w:rPr>
                <w:noProof/>
                <w:webHidden/>
              </w:rPr>
              <w:t>27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55" w:history="1">
            <w:r w:rsidRPr="0001514E">
              <w:rPr>
                <w:rStyle w:val="Hyperlink"/>
                <w:noProof/>
              </w:rPr>
              <w:t>Construction   Management System GUI</w:t>
            </w:r>
            <w:r>
              <w:rPr>
                <w:noProof/>
                <w:webHidden/>
              </w:rPr>
              <w:tab/>
            </w:r>
            <w:r>
              <w:rPr>
                <w:noProof/>
                <w:webHidden/>
              </w:rPr>
              <w:fldChar w:fldCharType="begin"/>
            </w:r>
            <w:r>
              <w:rPr>
                <w:noProof/>
                <w:webHidden/>
              </w:rPr>
              <w:instrText xml:space="preserve"> PAGEREF _Toc367986455 \h </w:instrText>
            </w:r>
            <w:r>
              <w:rPr>
                <w:noProof/>
                <w:webHidden/>
              </w:rPr>
            </w:r>
            <w:r>
              <w:rPr>
                <w:noProof/>
                <w:webHidden/>
              </w:rPr>
              <w:fldChar w:fldCharType="separate"/>
            </w:r>
            <w:r>
              <w:rPr>
                <w:noProof/>
                <w:webHidden/>
              </w:rPr>
              <w:t>28</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56" w:history="1">
            <w:r w:rsidRPr="0001514E">
              <w:rPr>
                <w:rStyle w:val="Hyperlink"/>
                <w:noProof/>
              </w:rPr>
              <w:t>Construction Management System Engine</w:t>
            </w:r>
            <w:r>
              <w:rPr>
                <w:noProof/>
                <w:webHidden/>
              </w:rPr>
              <w:tab/>
            </w:r>
            <w:r>
              <w:rPr>
                <w:noProof/>
                <w:webHidden/>
              </w:rPr>
              <w:fldChar w:fldCharType="begin"/>
            </w:r>
            <w:r>
              <w:rPr>
                <w:noProof/>
                <w:webHidden/>
              </w:rPr>
              <w:instrText xml:space="preserve"> PAGEREF _Toc367986456 \h </w:instrText>
            </w:r>
            <w:r>
              <w:rPr>
                <w:noProof/>
                <w:webHidden/>
              </w:rPr>
            </w:r>
            <w:r>
              <w:rPr>
                <w:noProof/>
                <w:webHidden/>
              </w:rPr>
              <w:fldChar w:fldCharType="separate"/>
            </w:r>
            <w:r>
              <w:rPr>
                <w:noProof/>
                <w:webHidden/>
              </w:rPr>
              <w:t>30</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57" w:history="1">
            <w:r w:rsidRPr="0001514E">
              <w:rPr>
                <w:rStyle w:val="Hyperlink"/>
                <w:noProof/>
              </w:rPr>
              <w:t>Construction Management System Database</w:t>
            </w:r>
            <w:r>
              <w:rPr>
                <w:noProof/>
                <w:webHidden/>
              </w:rPr>
              <w:tab/>
            </w:r>
            <w:r>
              <w:rPr>
                <w:noProof/>
                <w:webHidden/>
              </w:rPr>
              <w:fldChar w:fldCharType="begin"/>
            </w:r>
            <w:r>
              <w:rPr>
                <w:noProof/>
                <w:webHidden/>
              </w:rPr>
              <w:instrText xml:space="preserve"> PAGEREF _Toc367986457 \h </w:instrText>
            </w:r>
            <w:r>
              <w:rPr>
                <w:noProof/>
                <w:webHidden/>
              </w:rPr>
            </w:r>
            <w:r>
              <w:rPr>
                <w:noProof/>
                <w:webHidden/>
              </w:rPr>
              <w:fldChar w:fldCharType="separate"/>
            </w:r>
            <w:r>
              <w:rPr>
                <w:noProof/>
                <w:webHidden/>
              </w:rPr>
              <w:t>32</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58" w:history="1">
            <w:r w:rsidRPr="0001514E">
              <w:rPr>
                <w:rStyle w:val="Hyperlink"/>
                <w:noProof/>
              </w:rPr>
              <w:t>Estimation</w:t>
            </w:r>
            <w:r>
              <w:rPr>
                <w:noProof/>
                <w:webHidden/>
              </w:rPr>
              <w:tab/>
            </w:r>
            <w:r>
              <w:rPr>
                <w:noProof/>
                <w:webHidden/>
              </w:rPr>
              <w:fldChar w:fldCharType="begin"/>
            </w:r>
            <w:r>
              <w:rPr>
                <w:noProof/>
                <w:webHidden/>
              </w:rPr>
              <w:instrText xml:space="preserve"> PAGEREF _Toc367986458 \h </w:instrText>
            </w:r>
            <w:r>
              <w:rPr>
                <w:noProof/>
                <w:webHidden/>
              </w:rPr>
            </w:r>
            <w:r>
              <w:rPr>
                <w:noProof/>
                <w:webHidden/>
              </w:rPr>
              <w:fldChar w:fldCharType="separate"/>
            </w:r>
            <w:r>
              <w:rPr>
                <w:noProof/>
                <w:webHidden/>
              </w:rPr>
              <w:t>32</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59" w:history="1">
            <w:r w:rsidRPr="0001514E">
              <w:rPr>
                <w:rStyle w:val="Hyperlink"/>
                <w:noProof/>
              </w:rPr>
              <w:t>User Interface Design</w:t>
            </w:r>
            <w:r>
              <w:rPr>
                <w:noProof/>
                <w:webHidden/>
              </w:rPr>
              <w:tab/>
            </w:r>
            <w:r>
              <w:rPr>
                <w:noProof/>
                <w:webHidden/>
              </w:rPr>
              <w:fldChar w:fldCharType="begin"/>
            </w:r>
            <w:r>
              <w:rPr>
                <w:noProof/>
                <w:webHidden/>
              </w:rPr>
              <w:instrText xml:space="preserve"> PAGEREF _Toc367986459 \h </w:instrText>
            </w:r>
            <w:r>
              <w:rPr>
                <w:noProof/>
                <w:webHidden/>
              </w:rPr>
            </w:r>
            <w:r>
              <w:rPr>
                <w:noProof/>
                <w:webHidden/>
              </w:rPr>
              <w:fldChar w:fldCharType="separate"/>
            </w:r>
            <w:r>
              <w:rPr>
                <w:noProof/>
                <w:webHidden/>
              </w:rPr>
              <w:t>33</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60" w:history="1">
            <w:r w:rsidRPr="0001514E">
              <w:rPr>
                <w:rStyle w:val="Hyperlink"/>
                <w:rFonts w:eastAsiaTheme="minorHAnsi"/>
                <w:noProof/>
              </w:rPr>
              <w:t>Main Window</w:t>
            </w:r>
            <w:r>
              <w:rPr>
                <w:noProof/>
                <w:webHidden/>
              </w:rPr>
              <w:tab/>
            </w:r>
            <w:r>
              <w:rPr>
                <w:noProof/>
                <w:webHidden/>
              </w:rPr>
              <w:fldChar w:fldCharType="begin"/>
            </w:r>
            <w:r>
              <w:rPr>
                <w:noProof/>
                <w:webHidden/>
              </w:rPr>
              <w:instrText xml:space="preserve"> PAGEREF _Toc367986460 \h </w:instrText>
            </w:r>
            <w:r>
              <w:rPr>
                <w:noProof/>
                <w:webHidden/>
              </w:rPr>
            </w:r>
            <w:r>
              <w:rPr>
                <w:noProof/>
                <w:webHidden/>
              </w:rPr>
              <w:fldChar w:fldCharType="separate"/>
            </w:r>
            <w:r>
              <w:rPr>
                <w:noProof/>
                <w:webHidden/>
              </w:rPr>
              <w:t>33</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61" w:history="1">
            <w:r w:rsidRPr="0001514E">
              <w:rPr>
                <w:rStyle w:val="Hyperlink"/>
                <w:noProof/>
              </w:rPr>
              <w:t>Login</w:t>
            </w:r>
            <w:r>
              <w:rPr>
                <w:noProof/>
                <w:webHidden/>
              </w:rPr>
              <w:tab/>
            </w:r>
            <w:r>
              <w:rPr>
                <w:noProof/>
                <w:webHidden/>
              </w:rPr>
              <w:fldChar w:fldCharType="begin"/>
            </w:r>
            <w:r>
              <w:rPr>
                <w:noProof/>
                <w:webHidden/>
              </w:rPr>
              <w:instrText xml:space="preserve"> PAGEREF _Toc367986461 \h </w:instrText>
            </w:r>
            <w:r>
              <w:rPr>
                <w:noProof/>
                <w:webHidden/>
              </w:rPr>
            </w:r>
            <w:r>
              <w:rPr>
                <w:noProof/>
                <w:webHidden/>
              </w:rPr>
              <w:fldChar w:fldCharType="separate"/>
            </w:r>
            <w:r>
              <w:rPr>
                <w:noProof/>
                <w:webHidden/>
              </w:rPr>
              <w:t>33</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62" w:history="1">
            <w:r w:rsidRPr="0001514E">
              <w:rPr>
                <w:rStyle w:val="Hyperlink"/>
                <w:noProof/>
              </w:rPr>
              <w:t>Sites</w:t>
            </w:r>
            <w:r>
              <w:rPr>
                <w:noProof/>
                <w:webHidden/>
              </w:rPr>
              <w:tab/>
            </w:r>
            <w:r>
              <w:rPr>
                <w:noProof/>
                <w:webHidden/>
              </w:rPr>
              <w:fldChar w:fldCharType="begin"/>
            </w:r>
            <w:r>
              <w:rPr>
                <w:noProof/>
                <w:webHidden/>
              </w:rPr>
              <w:instrText xml:space="preserve"> PAGEREF _Toc367986462 \h </w:instrText>
            </w:r>
            <w:r>
              <w:rPr>
                <w:noProof/>
                <w:webHidden/>
              </w:rPr>
            </w:r>
            <w:r>
              <w:rPr>
                <w:noProof/>
                <w:webHidden/>
              </w:rPr>
              <w:fldChar w:fldCharType="separate"/>
            </w:r>
            <w:r>
              <w:rPr>
                <w:noProof/>
                <w:webHidden/>
              </w:rPr>
              <w:t>33</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63" w:history="1">
            <w:r w:rsidRPr="0001514E">
              <w:rPr>
                <w:rStyle w:val="Hyperlink"/>
                <w:noProof/>
              </w:rPr>
              <w:t>Workers</w:t>
            </w:r>
            <w:r>
              <w:rPr>
                <w:noProof/>
                <w:webHidden/>
              </w:rPr>
              <w:tab/>
            </w:r>
            <w:r>
              <w:rPr>
                <w:noProof/>
                <w:webHidden/>
              </w:rPr>
              <w:fldChar w:fldCharType="begin"/>
            </w:r>
            <w:r>
              <w:rPr>
                <w:noProof/>
                <w:webHidden/>
              </w:rPr>
              <w:instrText xml:space="preserve"> PAGEREF _Toc367986463 \h </w:instrText>
            </w:r>
            <w:r>
              <w:rPr>
                <w:noProof/>
                <w:webHidden/>
              </w:rPr>
            </w:r>
            <w:r>
              <w:rPr>
                <w:noProof/>
                <w:webHidden/>
              </w:rPr>
              <w:fldChar w:fldCharType="separate"/>
            </w:r>
            <w:r>
              <w:rPr>
                <w:noProof/>
                <w:webHidden/>
              </w:rPr>
              <w:t>34</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64" w:history="1">
            <w:r w:rsidRPr="0001514E">
              <w:rPr>
                <w:rStyle w:val="Hyperlink"/>
                <w:noProof/>
              </w:rPr>
              <w:t>Billing</w:t>
            </w:r>
            <w:r>
              <w:rPr>
                <w:noProof/>
                <w:webHidden/>
              </w:rPr>
              <w:tab/>
            </w:r>
            <w:r>
              <w:rPr>
                <w:noProof/>
                <w:webHidden/>
              </w:rPr>
              <w:fldChar w:fldCharType="begin"/>
            </w:r>
            <w:r>
              <w:rPr>
                <w:noProof/>
                <w:webHidden/>
              </w:rPr>
              <w:instrText xml:space="preserve"> PAGEREF _Toc367986464 \h </w:instrText>
            </w:r>
            <w:r>
              <w:rPr>
                <w:noProof/>
                <w:webHidden/>
              </w:rPr>
            </w:r>
            <w:r>
              <w:rPr>
                <w:noProof/>
                <w:webHidden/>
              </w:rPr>
              <w:fldChar w:fldCharType="separate"/>
            </w:r>
            <w:r>
              <w:rPr>
                <w:noProof/>
                <w:webHidden/>
              </w:rPr>
              <w:t>34</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65" w:history="1">
            <w:r w:rsidRPr="0001514E">
              <w:rPr>
                <w:rStyle w:val="Hyperlink"/>
                <w:noProof/>
              </w:rPr>
              <w:t>Raw material</w:t>
            </w:r>
            <w:r>
              <w:rPr>
                <w:noProof/>
                <w:webHidden/>
              </w:rPr>
              <w:tab/>
            </w:r>
            <w:r>
              <w:rPr>
                <w:noProof/>
                <w:webHidden/>
              </w:rPr>
              <w:fldChar w:fldCharType="begin"/>
            </w:r>
            <w:r>
              <w:rPr>
                <w:noProof/>
                <w:webHidden/>
              </w:rPr>
              <w:instrText xml:space="preserve"> PAGEREF _Toc367986465 \h </w:instrText>
            </w:r>
            <w:r>
              <w:rPr>
                <w:noProof/>
                <w:webHidden/>
              </w:rPr>
            </w:r>
            <w:r>
              <w:rPr>
                <w:noProof/>
                <w:webHidden/>
              </w:rPr>
              <w:fldChar w:fldCharType="separate"/>
            </w:r>
            <w:r>
              <w:rPr>
                <w:noProof/>
                <w:webHidden/>
              </w:rPr>
              <w:t>35</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66" w:history="1">
            <w:r w:rsidRPr="0001514E">
              <w:rPr>
                <w:rStyle w:val="Hyperlink"/>
                <w:noProof/>
              </w:rPr>
              <w:t>Instruments</w:t>
            </w:r>
            <w:r>
              <w:rPr>
                <w:noProof/>
                <w:webHidden/>
              </w:rPr>
              <w:tab/>
            </w:r>
            <w:r>
              <w:rPr>
                <w:noProof/>
                <w:webHidden/>
              </w:rPr>
              <w:fldChar w:fldCharType="begin"/>
            </w:r>
            <w:r>
              <w:rPr>
                <w:noProof/>
                <w:webHidden/>
              </w:rPr>
              <w:instrText xml:space="preserve"> PAGEREF _Toc367986466 \h </w:instrText>
            </w:r>
            <w:r>
              <w:rPr>
                <w:noProof/>
                <w:webHidden/>
              </w:rPr>
            </w:r>
            <w:r>
              <w:rPr>
                <w:noProof/>
                <w:webHidden/>
              </w:rPr>
              <w:fldChar w:fldCharType="separate"/>
            </w:r>
            <w:r>
              <w:rPr>
                <w:noProof/>
                <w:webHidden/>
              </w:rPr>
              <w:t>35</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67" w:history="1">
            <w:r w:rsidRPr="0001514E">
              <w:rPr>
                <w:rStyle w:val="Hyperlink"/>
                <w:noProof/>
              </w:rPr>
              <w:t>Test Cases (Unit Test Cases and System Test Cases)</w:t>
            </w:r>
            <w:r>
              <w:rPr>
                <w:noProof/>
                <w:webHidden/>
              </w:rPr>
              <w:tab/>
            </w:r>
            <w:r>
              <w:rPr>
                <w:noProof/>
                <w:webHidden/>
              </w:rPr>
              <w:fldChar w:fldCharType="begin"/>
            </w:r>
            <w:r>
              <w:rPr>
                <w:noProof/>
                <w:webHidden/>
              </w:rPr>
              <w:instrText xml:space="preserve"> PAGEREF _Toc367986467 \h </w:instrText>
            </w:r>
            <w:r>
              <w:rPr>
                <w:noProof/>
                <w:webHidden/>
              </w:rPr>
            </w:r>
            <w:r>
              <w:rPr>
                <w:noProof/>
                <w:webHidden/>
              </w:rPr>
              <w:fldChar w:fldCharType="separate"/>
            </w:r>
            <w:r>
              <w:rPr>
                <w:noProof/>
                <w:webHidden/>
              </w:rPr>
              <w:t>36</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68" w:history="1">
            <w:r w:rsidRPr="0001514E">
              <w:rPr>
                <w:rStyle w:val="Hyperlink"/>
                <w:noProof/>
              </w:rPr>
              <w:t>Unit Test Cases</w:t>
            </w:r>
            <w:r>
              <w:rPr>
                <w:noProof/>
                <w:webHidden/>
              </w:rPr>
              <w:tab/>
            </w:r>
            <w:r>
              <w:rPr>
                <w:noProof/>
                <w:webHidden/>
              </w:rPr>
              <w:fldChar w:fldCharType="begin"/>
            </w:r>
            <w:r>
              <w:rPr>
                <w:noProof/>
                <w:webHidden/>
              </w:rPr>
              <w:instrText xml:space="preserve"> PAGEREF _Toc367986468 \h </w:instrText>
            </w:r>
            <w:r>
              <w:rPr>
                <w:noProof/>
                <w:webHidden/>
              </w:rPr>
            </w:r>
            <w:r>
              <w:rPr>
                <w:noProof/>
                <w:webHidden/>
              </w:rPr>
              <w:fldChar w:fldCharType="separate"/>
            </w:r>
            <w:r>
              <w:rPr>
                <w:noProof/>
                <w:webHidden/>
              </w:rPr>
              <w:t>36</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69" w:history="1">
            <w:r w:rsidRPr="0001514E">
              <w:rPr>
                <w:rStyle w:val="Hyperlink"/>
                <w:noProof/>
              </w:rPr>
              <w:t>System Test Cases</w:t>
            </w:r>
            <w:r>
              <w:rPr>
                <w:noProof/>
                <w:webHidden/>
              </w:rPr>
              <w:tab/>
            </w:r>
            <w:r>
              <w:rPr>
                <w:noProof/>
                <w:webHidden/>
              </w:rPr>
              <w:fldChar w:fldCharType="begin"/>
            </w:r>
            <w:r>
              <w:rPr>
                <w:noProof/>
                <w:webHidden/>
              </w:rPr>
              <w:instrText xml:space="preserve"> PAGEREF _Toc367986469 \h </w:instrText>
            </w:r>
            <w:r>
              <w:rPr>
                <w:noProof/>
                <w:webHidden/>
              </w:rPr>
            </w:r>
            <w:r>
              <w:rPr>
                <w:noProof/>
                <w:webHidden/>
              </w:rPr>
              <w:fldChar w:fldCharType="separate"/>
            </w:r>
            <w:r>
              <w:rPr>
                <w:noProof/>
                <w:webHidden/>
              </w:rPr>
              <w:t>43</w:t>
            </w:r>
            <w:r>
              <w:rPr>
                <w:noProof/>
                <w:webHidden/>
              </w:rPr>
              <w:fldChar w:fldCharType="end"/>
            </w:r>
          </w:hyperlink>
        </w:p>
        <w:p w:rsidR="00BA7D34" w:rsidRDefault="00BA7D34">
          <w:pPr>
            <w:pStyle w:val="TOC1"/>
            <w:tabs>
              <w:tab w:val="right" w:leader="dot" w:pos="9016"/>
            </w:tabs>
            <w:rPr>
              <w:i w:val="0"/>
              <w:iCs w:val="0"/>
              <w:noProof/>
              <w:sz w:val="22"/>
              <w:szCs w:val="22"/>
              <w:lang w:val="en-IN" w:eastAsia="en-IN" w:bidi="ar-SA"/>
            </w:rPr>
          </w:pPr>
          <w:hyperlink w:anchor="_Toc367986470" w:history="1">
            <w:r w:rsidRPr="0001514E">
              <w:rPr>
                <w:rStyle w:val="Hyperlink"/>
                <w:noProof/>
              </w:rPr>
              <w:t>Coding</w:t>
            </w:r>
            <w:r>
              <w:rPr>
                <w:noProof/>
                <w:webHidden/>
              </w:rPr>
              <w:tab/>
            </w:r>
            <w:r>
              <w:rPr>
                <w:noProof/>
                <w:webHidden/>
              </w:rPr>
              <w:fldChar w:fldCharType="begin"/>
            </w:r>
            <w:r>
              <w:rPr>
                <w:noProof/>
                <w:webHidden/>
              </w:rPr>
              <w:instrText xml:space="preserve"> PAGEREF _Toc367986470 \h </w:instrText>
            </w:r>
            <w:r>
              <w:rPr>
                <w:noProof/>
                <w:webHidden/>
              </w:rPr>
            </w:r>
            <w:r>
              <w:rPr>
                <w:noProof/>
                <w:webHidden/>
              </w:rPr>
              <w:fldChar w:fldCharType="separate"/>
            </w:r>
            <w:r>
              <w:rPr>
                <w:noProof/>
                <w:webHidden/>
              </w:rPr>
              <w:t>47</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71" w:history="1">
            <w:r w:rsidRPr="0001514E">
              <w:rPr>
                <w:rStyle w:val="Hyperlink"/>
                <w:noProof/>
              </w:rPr>
              <w:t>Complete Project Coding</w:t>
            </w:r>
            <w:r>
              <w:rPr>
                <w:noProof/>
                <w:webHidden/>
              </w:rPr>
              <w:tab/>
            </w:r>
            <w:r>
              <w:rPr>
                <w:noProof/>
                <w:webHidden/>
              </w:rPr>
              <w:fldChar w:fldCharType="begin"/>
            </w:r>
            <w:r>
              <w:rPr>
                <w:noProof/>
                <w:webHidden/>
              </w:rPr>
              <w:instrText xml:space="preserve"> PAGEREF _Toc367986471 \h </w:instrText>
            </w:r>
            <w:r>
              <w:rPr>
                <w:noProof/>
                <w:webHidden/>
              </w:rPr>
            </w:r>
            <w:r>
              <w:rPr>
                <w:noProof/>
                <w:webHidden/>
              </w:rPr>
              <w:fldChar w:fldCharType="separate"/>
            </w:r>
            <w:r>
              <w:rPr>
                <w:noProof/>
                <w:webHidden/>
              </w:rPr>
              <w:t>47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72" w:history="1">
            <w:r w:rsidRPr="0001514E">
              <w:rPr>
                <w:rStyle w:val="Hyperlink"/>
                <w:noProof/>
              </w:rPr>
              <w:t>CMS GUI Design Coding: CMSGUI</w:t>
            </w:r>
            <w:r>
              <w:rPr>
                <w:noProof/>
                <w:webHidden/>
              </w:rPr>
              <w:tab/>
            </w:r>
            <w:r>
              <w:rPr>
                <w:noProof/>
                <w:webHidden/>
              </w:rPr>
              <w:fldChar w:fldCharType="begin"/>
            </w:r>
            <w:r>
              <w:rPr>
                <w:noProof/>
                <w:webHidden/>
              </w:rPr>
              <w:instrText xml:space="preserve"> PAGEREF _Toc367986472 \h </w:instrText>
            </w:r>
            <w:r>
              <w:rPr>
                <w:noProof/>
                <w:webHidden/>
              </w:rPr>
            </w:r>
            <w:r>
              <w:rPr>
                <w:noProof/>
                <w:webHidden/>
              </w:rPr>
              <w:fldChar w:fldCharType="separate"/>
            </w:r>
            <w:r>
              <w:rPr>
                <w:noProof/>
                <w:webHidden/>
              </w:rPr>
              <w:t>48</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73" w:history="1">
            <w:r w:rsidRPr="0001514E">
              <w:rPr>
                <w:rStyle w:val="Hyperlink"/>
                <w:noProof/>
              </w:rPr>
              <w:t>GUI Style : CMSStyles</w:t>
            </w:r>
            <w:r>
              <w:rPr>
                <w:noProof/>
                <w:webHidden/>
              </w:rPr>
              <w:tab/>
            </w:r>
            <w:r>
              <w:rPr>
                <w:noProof/>
                <w:webHidden/>
              </w:rPr>
              <w:fldChar w:fldCharType="begin"/>
            </w:r>
            <w:r>
              <w:rPr>
                <w:noProof/>
                <w:webHidden/>
              </w:rPr>
              <w:instrText xml:space="preserve"> PAGEREF _Toc367986473 \h </w:instrText>
            </w:r>
            <w:r>
              <w:rPr>
                <w:noProof/>
                <w:webHidden/>
              </w:rPr>
            </w:r>
            <w:r>
              <w:rPr>
                <w:noProof/>
                <w:webHidden/>
              </w:rPr>
              <w:fldChar w:fldCharType="separate"/>
            </w:r>
            <w:r>
              <w:rPr>
                <w:noProof/>
                <w:webHidden/>
              </w:rPr>
              <w:t>65</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74" w:history="1">
            <w:r w:rsidRPr="0001514E">
              <w:rPr>
                <w:rStyle w:val="Hyperlink"/>
                <w:noProof/>
              </w:rPr>
              <w:t>C# coding</w:t>
            </w:r>
            <w:r>
              <w:rPr>
                <w:noProof/>
                <w:webHidden/>
              </w:rPr>
              <w:tab/>
            </w:r>
            <w:r>
              <w:rPr>
                <w:noProof/>
                <w:webHidden/>
              </w:rPr>
              <w:fldChar w:fldCharType="begin"/>
            </w:r>
            <w:r>
              <w:rPr>
                <w:noProof/>
                <w:webHidden/>
              </w:rPr>
              <w:instrText xml:space="preserve"> PAGEREF _Toc367986474 \h </w:instrText>
            </w:r>
            <w:r>
              <w:rPr>
                <w:noProof/>
                <w:webHidden/>
              </w:rPr>
            </w:r>
            <w:r>
              <w:rPr>
                <w:noProof/>
                <w:webHidden/>
              </w:rPr>
              <w:fldChar w:fldCharType="separate"/>
            </w:r>
            <w:r>
              <w:rPr>
                <w:noProof/>
                <w:webHidden/>
              </w:rPr>
              <w:t>71</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75" w:history="1">
            <w:r w:rsidRPr="0001514E">
              <w:rPr>
                <w:rStyle w:val="Hyperlink"/>
                <w:noProof/>
              </w:rPr>
              <w:t>Datbase Classes : CMSData</w:t>
            </w:r>
            <w:r>
              <w:rPr>
                <w:noProof/>
                <w:webHidden/>
              </w:rPr>
              <w:tab/>
            </w:r>
            <w:r>
              <w:rPr>
                <w:noProof/>
                <w:webHidden/>
              </w:rPr>
              <w:fldChar w:fldCharType="begin"/>
            </w:r>
            <w:r>
              <w:rPr>
                <w:noProof/>
                <w:webHidden/>
              </w:rPr>
              <w:instrText xml:space="preserve"> PAGEREF _Toc367986475 \h </w:instrText>
            </w:r>
            <w:r>
              <w:rPr>
                <w:noProof/>
                <w:webHidden/>
              </w:rPr>
            </w:r>
            <w:r>
              <w:rPr>
                <w:noProof/>
                <w:webHidden/>
              </w:rPr>
              <w:fldChar w:fldCharType="separate"/>
            </w:r>
            <w:r>
              <w:rPr>
                <w:noProof/>
                <w:webHidden/>
              </w:rPr>
              <w:t>110</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76" w:history="1">
            <w:r w:rsidRPr="0001514E">
              <w:rPr>
                <w:rStyle w:val="Hyperlink"/>
                <w:noProof/>
              </w:rPr>
              <w:t>Database connector: CMSDb</w:t>
            </w:r>
            <w:r>
              <w:rPr>
                <w:noProof/>
                <w:webHidden/>
              </w:rPr>
              <w:tab/>
            </w:r>
            <w:r>
              <w:rPr>
                <w:noProof/>
                <w:webHidden/>
              </w:rPr>
              <w:fldChar w:fldCharType="begin"/>
            </w:r>
            <w:r>
              <w:rPr>
                <w:noProof/>
                <w:webHidden/>
              </w:rPr>
              <w:instrText xml:space="preserve"> PAGEREF _Toc367986476 \h </w:instrText>
            </w:r>
            <w:r>
              <w:rPr>
                <w:noProof/>
                <w:webHidden/>
              </w:rPr>
            </w:r>
            <w:r>
              <w:rPr>
                <w:noProof/>
                <w:webHidden/>
              </w:rPr>
              <w:fldChar w:fldCharType="separate"/>
            </w:r>
            <w:r>
              <w:rPr>
                <w:noProof/>
                <w:webHidden/>
              </w:rPr>
              <w:t>113</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77" w:history="1">
            <w:r w:rsidRPr="0001514E">
              <w:rPr>
                <w:rStyle w:val="Hyperlink"/>
                <w:noProof/>
              </w:rPr>
              <w:t>Comments and Description of Coding segments</w:t>
            </w:r>
            <w:r>
              <w:rPr>
                <w:noProof/>
                <w:webHidden/>
              </w:rPr>
              <w:tab/>
            </w:r>
            <w:r>
              <w:rPr>
                <w:noProof/>
                <w:webHidden/>
              </w:rPr>
              <w:fldChar w:fldCharType="begin"/>
            </w:r>
            <w:r>
              <w:rPr>
                <w:noProof/>
                <w:webHidden/>
              </w:rPr>
              <w:instrText xml:space="preserve"> PAGEREF _Toc367986477 \h </w:instrText>
            </w:r>
            <w:r>
              <w:rPr>
                <w:noProof/>
                <w:webHidden/>
              </w:rPr>
            </w:r>
            <w:r>
              <w:rPr>
                <w:noProof/>
                <w:webHidden/>
              </w:rPr>
              <w:fldChar w:fldCharType="separate"/>
            </w:r>
            <w:r>
              <w:rPr>
                <w:noProof/>
                <w:webHidden/>
              </w:rPr>
              <w:t>124</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78" w:history="1">
            <w:r w:rsidRPr="0001514E">
              <w:rPr>
                <w:rStyle w:val="Hyperlink"/>
                <w:noProof/>
              </w:rPr>
              <w:t>Code Commenting</w:t>
            </w:r>
            <w:r>
              <w:rPr>
                <w:noProof/>
                <w:webHidden/>
              </w:rPr>
              <w:tab/>
            </w:r>
            <w:r>
              <w:rPr>
                <w:noProof/>
                <w:webHidden/>
              </w:rPr>
              <w:fldChar w:fldCharType="begin"/>
            </w:r>
            <w:r>
              <w:rPr>
                <w:noProof/>
                <w:webHidden/>
              </w:rPr>
              <w:instrText xml:space="preserve"> PAGEREF _Toc367986478 \h </w:instrText>
            </w:r>
            <w:r>
              <w:rPr>
                <w:noProof/>
                <w:webHidden/>
              </w:rPr>
            </w:r>
            <w:r>
              <w:rPr>
                <w:noProof/>
                <w:webHidden/>
              </w:rPr>
              <w:fldChar w:fldCharType="separate"/>
            </w:r>
            <w:r>
              <w:rPr>
                <w:noProof/>
                <w:webHidden/>
              </w:rPr>
              <w:t>124</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79" w:history="1">
            <w:r w:rsidRPr="0001514E">
              <w:rPr>
                <w:rStyle w:val="Hyperlink"/>
                <w:noProof/>
              </w:rPr>
              <w:t>Description of coding</w:t>
            </w:r>
            <w:r>
              <w:rPr>
                <w:noProof/>
                <w:webHidden/>
              </w:rPr>
              <w:tab/>
            </w:r>
            <w:r>
              <w:rPr>
                <w:noProof/>
                <w:webHidden/>
              </w:rPr>
              <w:fldChar w:fldCharType="begin"/>
            </w:r>
            <w:r>
              <w:rPr>
                <w:noProof/>
                <w:webHidden/>
              </w:rPr>
              <w:instrText xml:space="preserve"> PAGEREF _Toc367986479 \h </w:instrText>
            </w:r>
            <w:r>
              <w:rPr>
                <w:noProof/>
                <w:webHidden/>
              </w:rPr>
            </w:r>
            <w:r>
              <w:rPr>
                <w:noProof/>
                <w:webHidden/>
              </w:rPr>
              <w:fldChar w:fldCharType="separate"/>
            </w:r>
            <w:r>
              <w:rPr>
                <w:noProof/>
                <w:webHidden/>
              </w:rPr>
              <w:t>126</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80" w:history="1">
            <w:r w:rsidRPr="0001514E">
              <w:rPr>
                <w:rStyle w:val="Hyperlink"/>
                <w:noProof/>
              </w:rPr>
              <w:t>Comments and API Documentation</w:t>
            </w:r>
            <w:r>
              <w:rPr>
                <w:noProof/>
                <w:webHidden/>
              </w:rPr>
              <w:tab/>
            </w:r>
            <w:r>
              <w:rPr>
                <w:noProof/>
                <w:webHidden/>
              </w:rPr>
              <w:fldChar w:fldCharType="begin"/>
            </w:r>
            <w:r>
              <w:rPr>
                <w:noProof/>
                <w:webHidden/>
              </w:rPr>
              <w:instrText xml:space="preserve"> PAGEREF _Toc367986480 \h </w:instrText>
            </w:r>
            <w:r>
              <w:rPr>
                <w:noProof/>
                <w:webHidden/>
              </w:rPr>
            </w:r>
            <w:r>
              <w:rPr>
                <w:noProof/>
                <w:webHidden/>
              </w:rPr>
              <w:fldChar w:fldCharType="separate"/>
            </w:r>
            <w:r>
              <w:rPr>
                <w:noProof/>
                <w:webHidden/>
              </w:rPr>
              <w:t>126</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81" w:history="1">
            <w:r w:rsidRPr="0001514E">
              <w:rPr>
                <w:rStyle w:val="Hyperlink"/>
                <w:rFonts w:ascii="Arial" w:hAnsi="Arial" w:cs="Arial"/>
                <w:noProof/>
              </w:rPr>
              <w:t>Facebook Connect</w:t>
            </w:r>
            <w:r>
              <w:rPr>
                <w:noProof/>
                <w:webHidden/>
              </w:rPr>
              <w:tab/>
            </w:r>
            <w:r>
              <w:rPr>
                <w:noProof/>
                <w:webHidden/>
              </w:rPr>
              <w:fldChar w:fldCharType="begin"/>
            </w:r>
            <w:r>
              <w:rPr>
                <w:noProof/>
                <w:webHidden/>
              </w:rPr>
              <w:instrText xml:space="preserve"> PAGEREF _Toc367986481 \h </w:instrText>
            </w:r>
            <w:r>
              <w:rPr>
                <w:noProof/>
                <w:webHidden/>
              </w:rPr>
            </w:r>
            <w:r>
              <w:rPr>
                <w:noProof/>
                <w:webHidden/>
              </w:rPr>
              <w:fldChar w:fldCharType="separate"/>
            </w:r>
            <w:r>
              <w:rPr>
                <w:noProof/>
                <w:webHidden/>
              </w:rPr>
              <w:t>127</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82" w:history="1">
            <w:r w:rsidRPr="0001514E">
              <w:rPr>
                <w:rStyle w:val="Hyperlink"/>
                <w:noProof/>
              </w:rPr>
              <w:t>Standardization of the coding</w:t>
            </w:r>
            <w:r>
              <w:rPr>
                <w:noProof/>
                <w:webHidden/>
              </w:rPr>
              <w:tab/>
            </w:r>
            <w:r>
              <w:rPr>
                <w:noProof/>
                <w:webHidden/>
              </w:rPr>
              <w:fldChar w:fldCharType="begin"/>
            </w:r>
            <w:r>
              <w:rPr>
                <w:noProof/>
                <w:webHidden/>
              </w:rPr>
              <w:instrText xml:space="preserve"> PAGEREF _Toc367986482 \h </w:instrText>
            </w:r>
            <w:r>
              <w:rPr>
                <w:noProof/>
                <w:webHidden/>
              </w:rPr>
            </w:r>
            <w:r>
              <w:rPr>
                <w:noProof/>
                <w:webHidden/>
              </w:rPr>
              <w:fldChar w:fldCharType="separate"/>
            </w:r>
            <w:r>
              <w:rPr>
                <w:noProof/>
                <w:webHidden/>
              </w:rPr>
              <w:t>129</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83" w:history="1">
            <w:r w:rsidRPr="0001514E">
              <w:rPr>
                <w:rStyle w:val="Hyperlink"/>
                <w:noProof/>
              </w:rPr>
              <w:t>Code Efficiency</w:t>
            </w:r>
            <w:r>
              <w:rPr>
                <w:noProof/>
                <w:webHidden/>
              </w:rPr>
              <w:tab/>
            </w:r>
            <w:r>
              <w:rPr>
                <w:noProof/>
                <w:webHidden/>
              </w:rPr>
              <w:fldChar w:fldCharType="begin"/>
            </w:r>
            <w:r>
              <w:rPr>
                <w:noProof/>
                <w:webHidden/>
              </w:rPr>
              <w:instrText xml:space="preserve"> PAGEREF _Toc367986483 \h </w:instrText>
            </w:r>
            <w:r>
              <w:rPr>
                <w:noProof/>
                <w:webHidden/>
              </w:rPr>
            </w:r>
            <w:r>
              <w:rPr>
                <w:noProof/>
                <w:webHidden/>
              </w:rPr>
              <w:fldChar w:fldCharType="separate"/>
            </w:r>
            <w:r>
              <w:rPr>
                <w:noProof/>
                <w:webHidden/>
              </w:rPr>
              <w:t>130</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84" w:history="1">
            <w:r w:rsidRPr="0001514E">
              <w:rPr>
                <w:rStyle w:val="Hyperlink"/>
                <w:noProof/>
              </w:rPr>
              <w:t>Error handling</w:t>
            </w:r>
            <w:r>
              <w:rPr>
                <w:noProof/>
                <w:webHidden/>
              </w:rPr>
              <w:tab/>
            </w:r>
            <w:r>
              <w:rPr>
                <w:noProof/>
                <w:webHidden/>
              </w:rPr>
              <w:fldChar w:fldCharType="begin"/>
            </w:r>
            <w:r>
              <w:rPr>
                <w:noProof/>
                <w:webHidden/>
              </w:rPr>
              <w:instrText xml:space="preserve"> PAGEREF _Toc367986484 \h </w:instrText>
            </w:r>
            <w:r>
              <w:rPr>
                <w:noProof/>
                <w:webHidden/>
              </w:rPr>
            </w:r>
            <w:r>
              <w:rPr>
                <w:noProof/>
                <w:webHidden/>
              </w:rPr>
              <w:fldChar w:fldCharType="separate"/>
            </w:r>
            <w:r>
              <w:rPr>
                <w:noProof/>
                <w:webHidden/>
              </w:rPr>
              <w:t>130</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85" w:history="1">
            <w:r w:rsidRPr="0001514E">
              <w:rPr>
                <w:rStyle w:val="Hyperlink"/>
                <w:noProof/>
              </w:rPr>
              <w:t>Exceptions Overview</w:t>
            </w:r>
            <w:r>
              <w:rPr>
                <w:noProof/>
                <w:webHidden/>
              </w:rPr>
              <w:tab/>
            </w:r>
            <w:r>
              <w:rPr>
                <w:noProof/>
                <w:webHidden/>
              </w:rPr>
              <w:fldChar w:fldCharType="begin"/>
            </w:r>
            <w:r>
              <w:rPr>
                <w:noProof/>
                <w:webHidden/>
              </w:rPr>
              <w:instrText xml:space="preserve"> PAGEREF _Toc367986485 \h </w:instrText>
            </w:r>
            <w:r>
              <w:rPr>
                <w:noProof/>
                <w:webHidden/>
              </w:rPr>
            </w:r>
            <w:r>
              <w:rPr>
                <w:noProof/>
                <w:webHidden/>
              </w:rPr>
              <w:fldChar w:fldCharType="separate"/>
            </w:r>
            <w:r>
              <w:rPr>
                <w:noProof/>
                <w:webHidden/>
              </w:rPr>
              <w:t>131</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86" w:history="1">
            <w:r w:rsidRPr="0001514E">
              <w:rPr>
                <w:rStyle w:val="Hyperlink"/>
                <w:noProof/>
              </w:rPr>
              <w:t>Validation checks</w:t>
            </w:r>
            <w:r>
              <w:rPr>
                <w:noProof/>
                <w:webHidden/>
              </w:rPr>
              <w:tab/>
            </w:r>
            <w:r>
              <w:rPr>
                <w:noProof/>
                <w:webHidden/>
              </w:rPr>
              <w:fldChar w:fldCharType="begin"/>
            </w:r>
            <w:r>
              <w:rPr>
                <w:noProof/>
                <w:webHidden/>
              </w:rPr>
              <w:instrText xml:space="preserve"> PAGEREF _Toc367986486 \h </w:instrText>
            </w:r>
            <w:r>
              <w:rPr>
                <w:noProof/>
                <w:webHidden/>
              </w:rPr>
            </w:r>
            <w:r>
              <w:rPr>
                <w:noProof/>
                <w:webHidden/>
              </w:rPr>
              <w:fldChar w:fldCharType="separate"/>
            </w:r>
            <w:r>
              <w:rPr>
                <w:noProof/>
                <w:webHidden/>
              </w:rPr>
              <w:t>131</w:t>
            </w:r>
            <w:r>
              <w:rPr>
                <w:noProof/>
                <w:webHidden/>
              </w:rPr>
              <w:fldChar w:fldCharType="end"/>
            </w:r>
          </w:hyperlink>
        </w:p>
        <w:p w:rsidR="00BA7D34" w:rsidRDefault="00BA7D34">
          <w:pPr>
            <w:pStyle w:val="TOC1"/>
            <w:tabs>
              <w:tab w:val="right" w:leader="dot" w:pos="9016"/>
            </w:tabs>
            <w:rPr>
              <w:i w:val="0"/>
              <w:iCs w:val="0"/>
              <w:noProof/>
              <w:sz w:val="22"/>
              <w:szCs w:val="22"/>
              <w:lang w:val="en-IN" w:eastAsia="en-IN" w:bidi="ar-SA"/>
            </w:rPr>
          </w:pPr>
          <w:hyperlink w:anchor="_Toc367986487" w:history="1">
            <w:r w:rsidRPr="0001514E">
              <w:rPr>
                <w:rStyle w:val="Hyperlink"/>
                <w:noProof/>
              </w:rPr>
              <w:t>Testing</w:t>
            </w:r>
            <w:r>
              <w:rPr>
                <w:noProof/>
                <w:webHidden/>
              </w:rPr>
              <w:tab/>
            </w:r>
            <w:r>
              <w:rPr>
                <w:noProof/>
                <w:webHidden/>
              </w:rPr>
              <w:fldChar w:fldCharType="begin"/>
            </w:r>
            <w:r>
              <w:rPr>
                <w:noProof/>
                <w:webHidden/>
              </w:rPr>
              <w:instrText xml:space="preserve"> PAGEREF _Toc367986487 \h </w:instrText>
            </w:r>
            <w:r>
              <w:rPr>
                <w:noProof/>
                <w:webHidden/>
              </w:rPr>
            </w:r>
            <w:r>
              <w:rPr>
                <w:noProof/>
                <w:webHidden/>
              </w:rPr>
              <w:fldChar w:fldCharType="separate"/>
            </w:r>
            <w:r>
              <w:rPr>
                <w:noProof/>
                <w:webHidden/>
              </w:rPr>
              <w:t>133</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488" w:history="1">
            <w:r w:rsidRPr="0001514E">
              <w:rPr>
                <w:rStyle w:val="Hyperlink"/>
                <w:noProof/>
              </w:rPr>
              <w:t>Testing techniques and testing strategies used</w:t>
            </w:r>
            <w:r>
              <w:rPr>
                <w:noProof/>
                <w:webHidden/>
              </w:rPr>
              <w:tab/>
            </w:r>
            <w:r>
              <w:rPr>
                <w:noProof/>
                <w:webHidden/>
              </w:rPr>
              <w:fldChar w:fldCharType="begin"/>
            </w:r>
            <w:r>
              <w:rPr>
                <w:noProof/>
                <w:webHidden/>
              </w:rPr>
              <w:instrText xml:space="preserve"> PAGEREF _Toc367986488 \h </w:instrText>
            </w:r>
            <w:r>
              <w:rPr>
                <w:noProof/>
                <w:webHidden/>
              </w:rPr>
            </w:r>
            <w:r>
              <w:rPr>
                <w:noProof/>
                <w:webHidden/>
              </w:rPr>
              <w:fldChar w:fldCharType="separate"/>
            </w:r>
            <w:r>
              <w:rPr>
                <w:noProof/>
                <w:webHidden/>
              </w:rPr>
              <w:t>133</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89" w:history="1">
            <w:r w:rsidRPr="0001514E">
              <w:rPr>
                <w:rStyle w:val="Hyperlink"/>
                <w:noProof/>
              </w:rPr>
              <w:t>Database &amp; Data Integrity Testing</w:t>
            </w:r>
            <w:r>
              <w:rPr>
                <w:noProof/>
                <w:webHidden/>
              </w:rPr>
              <w:tab/>
            </w:r>
            <w:r>
              <w:rPr>
                <w:noProof/>
                <w:webHidden/>
              </w:rPr>
              <w:fldChar w:fldCharType="begin"/>
            </w:r>
            <w:r>
              <w:rPr>
                <w:noProof/>
                <w:webHidden/>
              </w:rPr>
              <w:instrText xml:space="preserve"> PAGEREF _Toc367986489 \h </w:instrText>
            </w:r>
            <w:r>
              <w:rPr>
                <w:noProof/>
                <w:webHidden/>
              </w:rPr>
            </w:r>
            <w:r>
              <w:rPr>
                <w:noProof/>
                <w:webHidden/>
              </w:rPr>
              <w:fldChar w:fldCharType="separate"/>
            </w:r>
            <w:r>
              <w:rPr>
                <w:noProof/>
                <w:webHidden/>
              </w:rPr>
              <w:t>134</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90" w:history="1">
            <w:r w:rsidRPr="0001514E">
              <w:rPr>
                <w:rStyle w:val="Hyperlink"/>
                <w:noProof/>
              </w:rPr>
              <w:t>Functional Testing:</w:t>
            </w:r>
            <w:r>
              <w:rPr>
                <w:noProof/>
                <w:webHidden/>
              </w:rPr>
              <w:tab/>
            </w:r>
            <w:r>
              <w:rPr>
                <w:noProof/>
                <w:webHidden/>
              </w:rPr>
              <w:fldChar w:fldCharType="begin"/>
            </w:r>
            <w:r>
              <w:rPr>
                <w:noProof/>
                <w:webHidden/>
              </w:rPr>
              <w:instrText xml:space="preserve"> PAGEREF _Toc367986490 \h </w:instrText>
            </w:r>
            <w:r>
              <w:rPr>
                <w:noProof/>
                <w:webHidden/>
              </w:rPr>
            </w:r>
            <w:r>
              <w:rPr>
                <w:noProof/>
                <w:webHidden/>
              </w:rPr>
              <w:fldChar w:fldCharType="separate"/>
            </w:r>
            <w:r>
              <w:rPr>
                <w:noProof/>
                <w:webHidden/>
              </w:rPr>
              <w:t>134</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91" w:history="1">
            <w:r w:rsidRPr="0001514E">
              <w:rPr>
                <w:rStyle w:val="Hyperlink"/>
                <w:noProof/>
              </w:rPr>
              <w:t>Regression Testing:</w:t>
            </w:r>
            <w:r>
              <w:rPr>
                <w:noProof/>
                <w:webHidden/>
              </w:rPr>
              <w:tab/>
            </w:r>
            <w:r>
              <w:rPr>
                <w:noProof/>
                <w:webHidden/>
              </w:rPr>
              <w:fldChar w:fldCharType="begin"/>
            </w:r>
            <w:r>
              <w:rPr>
                <w:noProof/>
                <w:webHidden/>
              </w:rPr>
              <w:instrText xml:space="preserve"> PAGEREF _Toc367986491 \h </w:instrText>
            </w:r>
            <w:r>
              <w:rPr>
                <w:noProof/>
                <w:webHidden/>
              </w:rPr>
            </w:r>
            <w:r>
              <w:rPr>
                <w:noProof/>
                <w:webHidden/>
              </w:rPr>
              <w:fldChar w:fldCharType="separate"/>
            </w:r>
            <w:r>
              <w:rPr>
                <w:noProof/>
                <w:webHidden/>
              </w:rPr>
              <w:t>134</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92" w:history="1">
            <w:r w:rsidRPr="0001514E">
              <w:rPr>
                <w:rStyle w:val="Hyperlink"/>
                <w:noProof/>
              </w:rPr>
              <w:t>User Interface Testing:</w:t>
            </w:r>
            <w:r>
              <w:rPr>
                <w:noProof/>
                <w:webHidden/>
              </w:rPr>
              <w:tab/>
            </w:r>
            <w:r>
              <w:rPr>
                <w:noProof/>
                <w:webHidden/>
              </w:rPr>
              <w:fldChar w:fldCharType="begin"/>
            </w:r>
            <w:r>
              <w:rPr>
                <w:noProof/>
                <w:webHidden/>
              </w:rPr>
              <w:instrText xml:space="preserve"> PAGEREF _Toc367986492 \h </w:instrText>
            </w:r>
            <w:r>
              <w:rPr>
                <w:noProof/>
                <w:webHidden/>
              </w:rPr>
            </w:r>
            <w:r>
              <w:rPr>
                <w:noProof/>
                <w:webHidden/>
              </w:rPr>
              <w:fldChar w:fldCharType="separate"/>
            </w:r>
            <w:r>
              <w:rPr>
                <w:noProof/>
                <w:webHidden/>
              </w:rPr>
              <w:t>135</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93" w:history="1">
            <w:r w:rsidRPr="0001514E">
              <w:rPr>
                <w:rStyle w:val="Hyperlink"/>
                <w:noProof/>
              </w:rPr>
              <w:t>Performance Profiling:</w:t>
            </w:r>
            <w:r>
              <w:rPr>
                <w:noProof/>
                <w:webHidden/>
              </w:rPr>
              <w:tab/>
            </w:r>
            <w:r>
              <w:rPr>
                <w:noProof/>
                <w:webHidden/>
              </w:rPr>
              <w:fldChar w:fldCharType="begin"/>
            </w:r>
            <w:r>
              <w:rPr>
                <w:noProof/>
                <w:webHidden/>
              </w:rPr>
              <w:instrText xml:space="preserve"> PAGEREF _Toc367986493 \h </w:instrText>
            </w:r>
            <w:r>
              <w:rPr>
                <w:noProof/>
                <w:webHidden/>
              </w:rPr>
            </w:r>
            <w:r>
              <w:rPr>
                <w:noProof/>
                <w:webHidden/>
              </w:rPr>
              <w:fldChar w:fldCharType="separate"/>
            </w:r>
            <w:r>
              <w:rPr>
                <w:noProof/>
                <w:webHidden/>
              </w:rPr>
              <w:t>135</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94" w:history="1">
            <w:r w:rsidRPr="0001514E">
              <w:rPr>
                <w:rStyle w:val="Hyperlink"/>
                <w:noProof/>
              </w:rPr>
              <w:t>Load Testing:</w:t>
            </w:r>
            <w:r>
              <w:rPr>
                <w:noProof/>
                <w:webHidden/>
              </w:rPr>
              <w:tab/>
            </w:r>
            <w:r>
              <w:rPr>
                <w:noProof/>
                <w:webHidden/>
              </w:rPr>
              <w:fldChar w:fldCharType="begin"/>
            </w:r>
            <w:r>
              <w:rPr>
                <w:noProof/>
                <w:webHidden/>
              </w:rPr>
              <w:instrText xml:space="preserve"> PAGEREF _Toc367986494 \h </w:instrText>
            </w:r>
            <w:r>
              <w:rPr>
                <w:noProof/>
                <w:webHidden/>
              </w:rPr>
            </w:r>
            <w:r>
              <w:rPr>
                <w:noProof/>
                <w:webHidden/>
              </w:rPr>
              <w:fldChar w:fldCharType="separate"/>
            </w:r>
            <w:r>
              <w:rPr>
                <w:noProof/>
                <w:webHidden/>
              </w:rPr>
              <w:t>136</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95" w:history="1">
            <w:r w:rsidRPr="0001514E">
              <w:rPr>
                <w:rStyle w:val="Hyperlink"/>
                <w:noProof/>
              </w:rPr>
              <w:t>Stress Testing:</w:t>
            </w:r>
            <w:r>
              <w:rPr>
                <w:noProof/>
                <w:webHidden/>
              </w:rPr>
              <w:tab/>
            </w:r>
            <w:r>
              <w:rPr>
                <w:noProof/>
                <w:webHidden/>
              </w:rPr>
              <w:fldChar w:fldCharType="begin"/>
            </w:r>
            <w:r>
              <w:rPr>
                <w:noProof/>
                <w:webHidden/>
              </w:rPr>
              <w:instrText xml:space="preserve"> PAGEREF _Toc367986495 \h </w:instrText>
            </w:r>
            <w:r>
              <w:rPr>
                <w:noProof/>
                <w:webHidden/>
              </w:rPr>
            </w:r>
            <w:r>
              <w:rPr>
                <w:noProof/>
                <w:webHidden/>
              </w:rPr>
              <w:fldChar w:fldCharType="separate"/>
            </w:r>
            <w:r>
              <w:rPr>
                <w:noProof/>
                <w:webHidden/>
              </w:rPr>
              <w:t>136</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96" w:history="1">
            <w:r w:rsidRPr="0001514E">
              <w:rPr>
                <w:rStyle w:val="Hyperlink"/>
                <w:noProof/>
              </w:rPr>
              <w:t>Volume Testing:</w:t>
            </w:r>
            <w:r>
              <w:rPr>
                <w:noProof/>
                <w:webHidden/>
              </w:rPr>
              <w:tab/>
            </w:r>
            <w:r>
              <w:rPr>
                <w:noProof/>
                <w:webHidden/>
              </w:rPr>
              <w:fldChar w:fldCharType="begin"/>
            </w:r>
            <w:r>
              <w:rPr>
                <w:noProof/>
                <w:webHidden/>
              </w:rPr>
              <w:instrText xml:space="preserve"> PAGEREF _Toc367986496 \h </w:instrText>
            </w:r>
            <w:r>
              <w:rPr>
                <w:noProof/>
                <w:webHidden/>
              </w:rPr>
            </w:r>
            <w:r>
              <w:rPr>
                <w:noProof/>
                <w:webHidden/>
              </w:rPr>
              <w:fldChar w:fldCharType="separate"/>
            </w:r>
            <w:r>
              <w:rPr>
                <w:noProof/>
                <w:webHidden/>
              </w:rPr>
              <w:t>137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97" w:history="1">
            <w:r w:rsidRPr="0001514E">
              <w:rPr>
                <w:rStyle w:val="Hyperlink"/>
                <w:noProof/>
                <w:lang w:val="en-GB"/>
              </w:rPr>
              <w:t>Security &amp; Access Control Testing:</w:t>
            </w:r>
            <w:r>
              <w:rPr>
                <w:noProof/>
                <w:webHidden/>
              </w:rPr>
              <w:tab/>
            </w:r>
            <w:r>
              <w:rPr>
                <w:noProof/>
                <w:webHidden/>
              </w:rPr>
              <w:fldChar w:fldCharType="begin"/>
            </w:r>
            <w:r>
              <w:rPr>
                <w:noProof/>
                <w:webHidden/>
              </w:rPr>
              <w:instrText xml:space="preserve"> PAGEREF _Toc367986497 \h </w:instrText>
            </w:r>
            <w:r>
              <w:rPr>
                <w:noProof/>
                <w:webHidden/>
              </w:rPr>
            </w:r>
            <w:r>
              <w:rPr>
                <w:noProof/>
                <w:webHidden/>
              </w:rPr>
              <w:fldChar w:fldCharType="separate"/>
            </w:r>
            <w:r>
              <w:rPr>
                <w:noProof/>
                <w:webHidden/>
              </w:rPr>
              <w:t>137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98" w:history="1">
            <w:r w:rsidRPr="0001514E">
              <w:rPr>
                <w:rStyle w:val="Hyperlink"/>
                <w:noProof/>
                <w:lang w:val="en-GB"/>
              </w:rPr>
              <w:t>Failover &amp; Recovery Testing:</w:t>
            </w:r>
            <w:r>
              <w:rPr>
                <w:noProof/>
                <w:webHidden/>
              </w:rPr>
              <w:tab/>
            </w:r>
            <w:r>
              <w:rPr>
                <w:noProof/>
                <w:webHidden/>
              </w:rPr>
              <w:fldChar w:fldCharType="begin"/>
            </w:r>
            <w:r>
              <w:rPr>
                <w:noProof/>
                <w:webHidden/>
              </w:rPr>
              <w:instrText xml:space="preserve"> PAGEREF _Toc367986498 \h </w:instrText>
            </w:r>
            <w:r>
              <w:rPr>
                <w:noProof/>
                <w:webHidden/>
              </w:rPr>
            </w:r>
            <w:r>
              <w:rPr>
                <w:noProof/>
                <w:webHidden/>
              </w:rPr>
              <w:fldChar w:fldCharType="separate"/>
            </w:r>
            <w:r>
              <w:rPr>
                <w:noProof/>
                <w:webHidden/>
              </w:rPr>
              <w:t>137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499" w:history="1">
            <w:r w:rsidRPr="0001514E">
              <w:rPr>
                <w:rStyle w:val="Hyperlink"/>
                <w:noProof/>
                <w:lang w:val="en-GB"/>
              </w:rPr>
              <w:t>Configuration Testing:</w:t>
            </w:r>
            <w:r>
              <w:rPr>
                <w:noProof/>
                <w:webHidden/>
              </w:rPr>
              <w:tab/>
            </w:r>
            <w:r>
              <w:rPr>
                <w:noProof/>
                <w:webHidden/>
              </w:rPr>
              <w:fldChar w:fldCharType="begin"/>
            </w:r>
            <w:r>
              <w:rPr>
                <w:noProof/>
                <w:webHidden/>
              </w:rPr>
              <w:instrText xml:space="preserve"> PAGEREF _Toc367986499 \h </w:instrText>
            </w:r>
            <w:r>
              <w:rPr>
                <w:noProof/>
                <w:webHidden/>
              </w:rPr>
            </w:r>
            <w:r>
              <w:rPr>
                <w:noProof/>
                <w:webHidden/>
              </w:rPr>
              <w:fldChar w:fldCharType="separate"/>
            </w:r>
            <w:r>
              <w:rPr>
                <w:noProof/>
                <w:webHidden/>
              </w:rPr>
              <w:t>137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00" w:history="1">
            <w:r w:rsidRPr="0001514E">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_Toc367986500 \h </w:instrText>
            </w:r>
            <w:r>
              <w:rPr>
                <w:noProof/>
                <w:webHidden/>
              </w:rPr>
            </w:r>
            <w:r>
              <w:rPr>
                <w:noProof/>
                <w:webHidden/>
              </w:rPr>
              <w:fldChar w:fldCharType="separate"/>
            </w:r>
            <w:r>
              <w:rPr>
                <w:noProof/>
                <w:webHidden/>
              </w:rPr>
              <w:t>137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01" w:history="1">
            <w:r w:rsidRPr="0001514E">
              <w:rPr>
                <w:rStyle w:val="Hyperlink"/>
                <w:noProof/>
                <w:lang w:val="en-GB"/>
              </w:rPr>
              <w:t>Post Production Testing:</w:t>
            </w:r>
            <w:r>
              <w:rPr>
                <w:noProof/>
                <w:webHidden/>
              </w:rPr>
              <w:tab/>
            </w:r>
            <w:r>
              <w:rPr>
                <w:noProof/>
                <w:webHidden/>
              </w:rPr>
              <w:fldChar w:fldCharType="begin"/>
            </w:r>
            <w:r>
              <w:rPr>
                <w:noProof/>
                <w:webHidden/>
              </w:rPr>
              <w:instrText xml:space="preserve"> PAGEREF _Toc367986501 \h </w:instrText>
            </w:r>
            <w:r>
              <w:rPr>
                <w:noProof/>
                <w:webHidden/>
              </w:rPr>
            </w:r>
            <w:r>
              <w:rPr>
                <w:noProof/>
                <w:webHidden/>
              </w:rPr>
              <w:fldChar w:fldCharType="separate"/>
            </w:r>
            <w:r>
              <w:rPr>
                <w:noProof/>
                <w:webHidden/>
              </w:rPr>
              <w:t>137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02" w:history="1">
            <w:r w:rsidRPr="0001514E">
              <w:rPr>
                <w:rStyle w:val="Hyperlink"/>
                <w:noProof/>
                <w:lang w:val="en-GB"/>
              </w:rPr>
              <w:t>Unit Testing:</w:t>
            </w:r>
            <w:r>
              <w:rPr>
                <w:noProof/>
                <w:webHidden/>
              </w:rPr>
              <w:tab/>
            </w:r>
            <w:r>
              <w:rPr>
                <w:noProof/>
                <w:webHidden/>
              </w:rPr>
              <w:fldChar w:fldCharType="begin"/>
            </w:r>
            <w:r>
              <w:rPr>
                <w:noProof/>
                <w:webHidden/>
              </w:rPr>
              <w:instrText xml:space="preserve"> PAGEREF _Toc367986502 \h </w:instrText>
            </w:r>
            <w:r>
              <w:rPr>
                <w:noProof/>
                <w:webHidden/>
              </w:rPr>
            </w:r>
            <w:r>
              <w:rPr>
                <w:noProof/>
                <w:webHidden/>
              </w:rPr>
              <w:fldChar w:fldCharType="separate"/>
            </w:r>
            <w:r>
              <w:rPr>
                <w:noProof/>
                <w:webHidden/>
              </w:rPr>
              <w:t>138</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03" w:history="1">
            <w:r w:rsidRPr="0001514E">
              <w:rPr>
                <w:rStyle w:val="Hyperlink"/>
                <w:noProof/>
              </w:rPr>
              <w:t>Smoke Testing:</w:t>
            </w:r>
            <w:r>
              <w:rPr>
                <w:noProof/>
                <w:webHidden/>
              </w:rPr>
              <w:tab/>
            </w:r>
            <w:r>
              <w:rPr>
                <w:noProof/>
                <w:webHidden/>
              </w:rPr>
              <w:fldChar w:fldCharType="begin"/>
            </w:r>
            <w:r>
              <w:rPr>
                <w:noProof/>
                <w:webHidden/>
              </w:rPr>
              <w:instrText xml:space="preserve"> PAGEREF _Toc367986503 \h </w:instrText>
            </w:r>
            <w:r>
              <w:rPr>
                <w:noProof/>
                <w:webHidden/>
              </w:rPr>
            </w:r>
            <w:r>
              <w:rPr>
                <w:noProof/>
                <w:webHidden/>
              </w:rPr>
              <w:fldChar w:fldCharType="separate"/>
            </w:r>
            <w:r>
              <w:rPr>
                <w:noProof/>
                <w:webHidden/>
              </w:rPr>
              <w:t>138</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04" w:history="1">
            <w:r w:rsidRPr="0001514E">
              <w:rPr>
                <w:rStyle w:val="Hyperlink"/>
                <w:noProof/>
              </w:rPr>
              <w:t>Data Migration Testing:</w:t>
            </w:r>
            <w:r>
              <w:rPr>
                <w:noProof/>
                <w:webHidden/>
              </w:rPr>
              <w:tab/>
            </w:r>
            <w:r>
              <w:rPr>
                <w:noProof/>
                <w:webHidden/>
              </w:rPr>
              <w:fldChar w:fldCharType="begin"/>
            </w:r>
            <w:r>
              <w:rPr>
                <w:noProof/>
                <w:webHidden/>
              </w:rPr>
              <w:instrText xml:space="preserve"> PAGEREF _Toc367986504 \h </w:instrText>
            </w:r>
            <w:r>
              <w:rPr>
                <w:noProof/>
                <w:webHidden/>
              </w:rPr>
            </w:r>
            <w:r>
              <w:rPr>
                <w:noProof/>
                <w:webHidden/>
              </w:rPr>
              <w:fldChar w:fldCharType="separate"/>
            </w:r>
            <w:r>
              <w:rPr>
                <w:noProof/>
                <w:webHidden/>
              </w:rPr>
              <w:t>138</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05" w:history="1">
            <w:r w:rsidRPr="0001514E">
              <w:rPr>
                <w:rStyle w:val="Hyperlink"/>
                <w:noProof/>
              </w:rPr>
              <w:t>Testing Plan used</w:t>
            </w:r>
            <w:r>
              <w:rPr>
                <w:noProof/>
                <w:webHidden/>
              </w:rPr>
              <w:tab/>
            </w:r>
            <w:r>
              <w:rPr>
                <w:noProof/>
                <w:webHidden/>
              </w:rPr>
              <w:fldChar w:fldCharType="begin"/>
            </w:r>
            <w:r>
              <w:rPr>
                <w:noProof/>
                <w:webHidden/>
              </w:rPr>
              <w:instrText xml:space="preserve"> PAGEREF _Toc367986505 \h </w:instrText>
            </w:r>
            <w:r>
              <w:rPr>
                <w:noProof/>
                <w:webHidden/>
              </w:rPr>
            </w:r>
            <w:r>
              <w:rPr>
                <w:noProof/>
                <w:webHidden/>
              </w:rPr>
              <w:fldChar w:fldCharType="separate"/>
            </w:r>
            <w:r>
              <w:rPr>
                <w:noProof/>
                <w:webHidden/>
              </w:rPr>
              <w:t>139</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06" w:history="1">
            <w:r w:rsidRPr="0001514E">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_Toc367986506 \h </w:instrText>
            </w:r>
            <w:r>
              <w:rPr>
                <w:noProof/>
                <w:webHidden/>
              </w:rPr>
            </w:r>
            <w:r>
              <w:rPr>
                <w:noProof/>
                <w:webHidden/>
              </w:rPr>
              <w:fldChar w:fldCharType="separate"/>
            </w:r>
            <w:r>
              <w:rPr>
                <w:noProof/>
                <w:webHidden/>
              </w:rPr>
              <w:t>143</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07" w:history="1">
            <w:r w:rsidRPr="0001514E">
              <w:rPr>
                <w:rStyle w:val="Hyperlink"/>
                <w:noProof/>
              </w:rPr>
              <w:t>Test reports for Unit Test Cases</w:t>
            </w:r>
            <w:r>
              <w:rPr>
                <w:noProof/>
                <w:webHidden/>
              </w:rPr>
              <w:tab/>
            </w:r>
            <w:r>
              <w:rPr>
                <w:noProof/>
                <w:webHidden/>
              </w:rPr>
              <w:fldChar w:fldCharType="begin"/>
            </w:r>
            <w:r>
              <w:rPr>
                <w:noProof/>
                <w:webHidden/>
              </w:rPr>
              <w:instrText xml:space="preserve"> PAGEREF _Toc367986507 \h </w:instrText>
            </w:r>
            <w:r>
              <w:rPr>
                <w:noProof/>
                <w:webHidden/>
              </w:rPr>
            </w:r>
            <w:r>
              <w:rPr>
                <w:noProof/>
                <w:webHidden/>
              </w:rPr>
              <w:fldChar w:fldCharType="separate"/>
            </w:r>
            <w:r>
              <w:rPr>
                <w:noProof/>
                <w:webHidden/>
              </w:rPr>
              <w:t>143</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08" w:history="1">
            <w:r w:rsidRPr="0001514E">
              <w:rPr>
                <w:rStyle w:val="Hyperlink"/>
                <w:noProof/>
              </w:rPr>
              <w:t>Test reports for System Test Cases</w:t>
            </w:r>
            <w:r>
              <w:rPr>
                <w:noProof/>
                <w:webHidden/>
              </w:rPr>
              <w:tab/>
            </w:r>
            <w:r>
              <w:rPr>
                <w:noProof/>
                <w:webHidden/>
              </w:rPr>
              <w:fldChar w:fldCharType="begin"/>
            </w:r>
            <w:r>
              <w:rPr>
                <w:noProof/>
                <w:webHidden/>
              </w:rPr>
              <w:instrText xml:space="preserve"> PAGEREF _Toc367986508 \h </w:instrText>
            </w:r>
            <w:r>
              <w:rPr>
                <w:noProof/>
                <w:webHidden/>
              </w:rPr>
            </w:r>
            <w:r>
              <w:rPr>
                <w:noProof/>
                <w:webHidden/>
              </w:rPr>
              <w:fldChar w:fldCharType="separate"/>
            </w:r>
            <w:r>
              <w:rPr>
                <w:noProof/>
                <w:webHidden/>
              </w:rPr>
              <w:t>144</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09" w:history="1">
            <w:r w:rsidRPr="0001514E">
              <w:rPr>
                <w:rStyle w:val="Hyperlink"/>
                <w:noProof/>
              </w:rPr>
              <w:t>Debugging and Code improvement:</w:t>
            </w:r>
            <w:r>
              <w:rPr>
                <w:noProof/>
                <w:webHidden/>
              </w:rPr>
              <w:tab/>
            </w:r>
            <w:r>
              <w:rPr>
                <w:noProof/>
                <w:webHidden/>
              </w:rPr>
              <w:fldChar w:fldCharType="begin"/>
            </w:r>
            <w:r>
              <w:rPr>
                <w:noProof/>
                <w:webHidden/>
              </w:rPr>
              <w:instrText xml:space="preserve"> PAGEREF _Toc367986509 \h </w:instrText>
            </w:r>
            <w:r>
              <w:rPr>
                <w:noProof/>
                <w:webHidden/>
              </w:rPr>
            </w:r>
            <w:r>
              <w:rPr>
                <w:noProof/>
                <w:webHidden/>
              </w:rPr>
              <w:fldChar w:fldCharType="separate"/>
            </w:r>
            <w:r>
              <w:rPr>
                <w:noProof/>
                <w:webHidden/>
              </w:rPr>
              <w:t>145</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10" w:history="1">
            <w:r w:rsidRPr="0001514E">
              <w:rPr>
                <w:rStyle w:val="Hyperlink"/>
                <w:rFonts w:ascii="Segoe UI" w:hAnsi="Segoe UI" w:cs="Segoe UI"/>
                <w:noProof/>
              </w:rPr>
              <w:t>Create a Sample with the Debug Class</w:t>
            </w:r>
            <w:r>
              <w:rPr>
                <w:noProof/>
                <w:webHidden/>
              </w:rPr>
              <w:tab/>
            </w:r>
            <w:r>
              <w:rPr>
                <w:noProof/>
                <w:webHidden/>
              </w:rPr>
              <w:fldChar w:fldCharType="begin"/>
            </w:r>
            <w:r>
              <w:rPr>
                <w:noProof/>
                <w:webHidden/>
              </w:rPr>
              <w:instrText xml:space="preserve"> PAGEREF _Toc367986510 \h </w:instrText>
            </w:r>
            <w:r>
              <w:rPr>
                <w:noProof/>
                <w:webHidden/>
              </w:rPr>
            </w:r>
            <w:r>
              <w:rPr>
                <w:noProof/>
                <w:webHidden/>
              </w:rPr>
              <w:fldChar w:fldCharType="separate"/>
            </w:r>
            <w:r>
              <w:rPr>
                <w:noProof/>
                <w:webHidden/>
              </w:rPr>
              <w:t>146</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11" w:history="1">
            <w:r w:rsidRPr="0001514E">
              <w:rPr>
                <w:rStyle w:val="Hyperlink"/>
                <w:rFonts w:ascii="Segoe UI" w:hAnsi="Segoe UI" w:cs="Segoe UI"/>
                <w:noProof/>
              </w:rPr>
              <w:t>Using the Trace Class</w:t>
            </w:r>
            <w:r>
              <w:rPr>
                <w:noProof/>
                <w:webHidden/>
              </w:rPr>
              <w:tab/>
            </w:r>
            <w:r>
              <w:rPr>
                <w:noProof/>
                <w:webHidden/>
              </w:rPr>
              <w:fldChar w:fldCharType="begin"/>
            </w:r>
            <w:r>
              <w:rPr>
                <w:noProof/>
                <w:webHidden/>
              </w:rPr>
              <w:instrText xml:space="preserve"> PAGEREF _Toc367986511 \h </w:instrText>
            </w:r>
            <w:r>
              <w:rPr>
                <w:noProof/>
                <w:webHidden/>
              </w:rPr>
            </w:r>
            <w:r>
              <w:rPr>
                <w:noProof/>
                <w:webHidden/>
              </w:rPr>
              <w:fldChar w:fldCharType="separate"/>
            </w:r>
            <w:r>
              <w:rPr>
                <w:noProof/>
                <w:webHidden/>
              </w:rPr>
              <w:t>147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12" w:history="1">
            <w:r w:rsidRPr="0001514E">
              <w:rPr>
                <w:rStyle w:val="Hyperlink"/>
                <w:rFonts w:ascii="Segoe UI" w:hAnsi="Segoe UI" w:cs="Segoe UI"/>
                <w:noProof/>
              </w:rPr>
              <w:t>Verify That It Works</w:t>
            </w:r>
            <w:r>
              <w:rPr>
                <w:noProof/>
                <w:webHidden/>
              </w:rPr>
              <w:tab/>
            </w:r>
            <w:r>
              <w:rPr>
                <w:noProof/>
                <w:webHidden/>
              </w:rPr>
              <w:fldChar w:fldCharType="begin"/>
            </w:r>
            <w:r>
              <w:rPr>
                <w:noProof/>
                <w:webHidden/>
              </w:rPr>
              <w:instrText xml:space="preserve"> PAGEREF _Toc367986512 \h </w:instrText>
            </w:r>
            <w:r>
              <w:rPr>
                <w:noProof/>
                <w:webHidden/>
              </w:rPr>
            </w:r>
            <w:r>
              <w:rPr>
                <w:noProof/>
                <w:webHidden/>
              </w:rPr>
              <w:fldChar w:fldCharType="separate"/>
            </w:r>
            <w:r>
              <w:rPr>
                <w:noProof/>
                <w:webHidden/>
              </w:rPr>
              <w:t>148</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13" w:history="1">
            <w:r w:rsidRPr="0001514E">
              <w:rPr>
                <w:rStyle w:val="Hyperlink"/>
                <w:rFonts w:ascii="Segoe UI" w:hAnsi="Segoe UI" w:cs="Segoe UI"/>
                <w:noProof/>
              </w:rPr>
              <w:t>Complete Code Listing</w:t>
            </w:r>
            <w:r>
              <w:rPr>
                <w:noProof/>
                <w:webHidden/>
              </w:rPr>
              <w:tab/>
            </w:r>
            <w:r>
              <w:rPr>
                <w:noProof/>
                <w:webHidden/>
              </w:rPr>
              <w:fldChar w:fldCharType="begin"/>
            </w:r>
            <w:r>
              <w:rPr>
                <w:noProof/>
                <w:webHidden/>
              </w:rPr>
              <w:instrText xml:space="preserve"> PAGEREF _Toc367986513 \h </w:instrText>
            </w:r>
            <w:r>
              <w:rPr>
                <w:noProof/>
                <w:webHidden/>
              </w:rPr>
            </w:r>
            <w:r>
              <w:rPr>
                <w:noProof/>
                <w:webHidden/>
              </w:rPr>
              <w:fldChar w:fldCharType="separate"/>
            </w:r>
            <w:r>
              <w:rPr>
                <w:noProof/>
                <w:webHidden/>
              </w:rPr>
              <w:t>149</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14" w:history="1">
            <w:r w:rsidRPr="0001514E">
              <w:rPr>
                <w:rStyle w:val="Hyperlink"/>
                <w:rFonts w:ascii="Segoe UI" w:hAnsi="Segoe UI" w:cs="Segoe UI"/>
                <w:noProof/>
              </w:rPr>
              <w:t>Troubleshoot</w:t>
            </w:r>
            <w:r>
              <w:rPr>
                <w:noProof/>
                <w:webHidden/>
              </w:rPr>
              <w:tab/>
            </w:r>
            <w:r>
              <w:rPr>
                <w:noProof/>
                <w:webHidden/>
              </w:rPr>
              <w:fldChar w:fldCharType="begin"/>
            </w:r>
            <w:r>
              <w:rPr>
                <w:noProof/>
                <w:webHidden/>
              </w:rPr>
              <w:instrText xml:space="preserve"> PAGEREF _Toc367986514 \h </w:instrText>
            </w:r>
            <w:r>
              <w:rPr>
                <w:noProof/>
                <w:webHidden/>
              </w:rPr>
            </w:r>
            <w:r>
              <w:rPr>
                <w:noProof/>
                <w:webHidden/>
              </w:rPr>
              <w:fldChar w:fldCharType="separate"/>
            </w:r>
            <w:r>
              <w:rPr>
                <w:noProof/>
                <w:webHidden/>
              </w:rPr>
              <w:t>151</w:t>
            </w:r>
            <w:r>
              <w:rPr>
                <w:noProof/>
                <w:webHidden/>
              </w:rPr>
              <w:fldChar w:fldCharType="end"/>
            </w:r>
          </w:hyperlink>
        </w:p>
        <w:p w:rsidR="00BA7D34" w:rsidRDefault="00BA7D34">
          <w:pPr>
            <w:pStyle w:val="TOC1"/>
            <w:tabs>
              <w:tab w:val="right" w:leader="dot" w:pos="9016"/>
            </w:tabs>
            <w:rPr>
              <w:i w:val="0"/>
              <w:iCs w:val="0"/>
              <w:noProof/>
              <w:sz w:val="22"/>
              <w:szCs w:val="22"/>
              <w:lang w:val="en-IN" w:eastAsia="en-IN" w:bidi="ar-SA"/>
            </w:rPr>
          </w:pPr>
          <w:hyperlink w:anchor="_Toc367986515" w:history="1">
            <w:r w:rsidRPr="0001514E">
              <w:rPr>
                <w:rStyle w:val="Hyperlink"/>
                <w:noProof/>
              </w:rPr>
              <w:t>System Security measures:</w:t>
            </w:r>
            <w:r>
              <w:rPr>
                <w:noProof/>
                <w:webHidden/>
              </w:rPr>
              <w:tab/>
            </w:r>
            <w:r>
              <w:rPr>
                <w:noProof/>
                <w:webHidden/>
              </w:rPr>
              <w:fldChar w:fldCharType="begin"/>
            </w:r>
            <w:r>
              <w:rPr>
                <w:noProof/>
                <w:webHidden/>
              </w:rPr>
              <w:instrText xml:space="preserve"> PAGEREF _Toc367986515 \h </w:instrText>
            </w:r>
            <w:r>
              <w:rPr>
                <w:noProof/>
                <w:webHidden/>
              </w:rPr>
            </w:r>
            <w:r>
              <w:rPr>
                <w:noProof/>
                <w:webHidden/>
              </w:rPr>
              <w:fldChar w:fldCharType="separate"/>
            </w:r>
            <w:r>
              <w:rPr>
                <w:noProof/>
                <w:webHidden/>
              </w:rPr>
              <w:t>151</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16" w:history="1">
            <w:r w:rsidRPr="0001514E">
              <w:rPr>
                <w:rStyle w:val="Hyperlink"/>
                <w:noProof/>
              </w:rPr>
              <w:t>Database/data security:</w:t>
            </w:r>
            <w:r>
              <w:rPr>
                <w:noProof/>
                <w:webHidden/>
              </w:rPr>
              <w:tab/>
            </w:r>
            <w:r>
              <w:rPr>
                <w:noProof/>
                <w:webHidden/>
              </w:rPr>
              <w:fldChar w:fldCharType="begin"/>
            </w:r>
            <w:r>
              <w:rPr>
                <w:noProof/>
                <w:webHidden/>
              </w:rPr>
              <w:instrText xml:space="preserve"> PAGEREF _Toc367986516 \h </w:instrText>
            </w:r>
            <w:r>
              <w:rPr>
                <w:noProof/>
                <w:webHidden/>
              </w:rPr>
            </w:r>
            <w:r>
              <w:rPr>
                <w:noProof/>
                <w:webHidden/>
              </w:rPr>
              <w:fldChar w:fldCharType="separate"/>
            </w:r>
            <w:r>
              <w:rPr>
                <w:noProof/>
                <w:webHidden/>
              </w:rPr>
              <w:t>151</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17" w:history="1">
            <w:r w:rsidRPr="0001514E">
              <w:rPr>
                <w:rStyle w:val="Hyperlink"/>
                <w:noProof/>
              </w:rPr>
              <w:t>Creation of User profiles and access rights</w:t>
            </w:r>
            <w:r>
              <w:rPr>
                <w:noProof/>
                <w:webHidden/>
              </w:rPr>
              <w:tab/>
            </w:r>
            <w:r>
              <w:rPr>
                <w:noProof/>
                <w:webHidden/>
              </w:rPr>
              <w:fldChar w:fldCharType="begin"/>
            </w:r>
            <w:r>
              <w:rPr>
                <w:noProof/>
                <w:webHidden/>
              </w:rPr>
              <w:instrText xml:space="preserve"> PAGEREF _Toc367986517 \h </w:instrText>
            </w:r>
            <w:r>
              <w:rPr>
                <w:noProof/>
                <w:webHidden/>
              </w:rPr>
            </w:r>
            <w:r>
              <w:rPr>
                <w:noProof/>
                <w:webHidden/>
              </w:rPr>
              <w:fldChar w:fldCharType="separate"/>
            </w:r>
            <w:r>
              <w:rPr>
                <w:noProof/>
                <w:webHidden/>
              </w:rPr>
              <w:t>151</w:t>
            </w:r>
            <w:r>
              <w:rPr>
                <w:noProof/>
                <w:webHidden/>
              </w:rPr>
              <w:fldChar w:fldCharType="end"/>
            </w:r>
          </w:hyperlink>
        </w:p>
        <w:p w:rsidR="00BA7D34" w:rsidRDefault="00BA7D34">
          <w:pPr>
            <w:pStyle w:val="TOC1"/>
            <w:tabs>
              <w:tab w:val="right" w:leader="dot" w:pos="9016"/>
            </w:tabs>
            <w:rPr>
              <w:i w:val="0"/>
              <w:iCs w:val="0"/>
              <w:noProof/>
              <w:sz w:val="22"/>
              <w:szCs w:val="22"/>
              <w:lang w:val="en-IN" w:eastAsia="en-IN" w:bidi="ar-SA"/>
            </w:rPr>
          </w:pPr>
          <w:hyperlink w:anchor="_Toc367986518" w:history="1">
            <w:r w:rsidRPr="0001514E">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_Toc367986518 \h </w:instrText>
            </w:r>
            <w:r>
              <w:rPr>
                <w:noProof/>
                <w:webHidden/>
              </w:rPr>
            </w:r>
            <w:r>
              <w:rPr>
                <w:noProof/>
                <w:webHidden/>
              </w:rPr>
              <w:fldChar w:fldCharType="separate"/>
            </w:r>
            <w:r>
              <w:rPr>
                <w:noProof/>
                <w:webHidden/>
              </w:rPr>
              <w:t>151</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19" w:history="1">
            <w:r w:rsidRPr="0001514E">
              <w:rPr>
                <w:rStyle w:val="Hyperlink"/>
                <w:noProof/>
              </w:rPr>
              <w:t>Estimation of development effort</w:t>
            </w:r>
            <w:r>
              <w:rPr>
                <w:noProof/>
                <w:webHidden/>
              </w:rPr>
              <w:tab/>
            </w:r>
            <w:r>
              <w:rPr>
                <w:noProof/>
                <w:webHidden/>
              </w:rPr>
              <w:fldChar w:fldCharType="begin"/>
            </w:r>
            <w:r>
              <w:rPr>
                <w:noProof/>
                <w:webHidden/>
              </w:rPr>
              <w:instrText xml:space="preserve"> PAGEREF _Toc367986519 \h </w:instrText>
            </w:r>
            <w:r>
              <w:rPr>
                <w:noProof/>
                <w:webHidden/>
              </w:rPr>
            </w:r>
            <w:r>
              <w:rPr>
                <w:noProof/>
                <w:webHidden/>
              </w:rPr>
              <w:fldChar w:fldCharType="separate"/>
            </w:r>
            <w:r>
              <w:rPr>
                <w:noProof/>
                <w:webHidden/>
              </w:rPr>
              <w:t>153</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20" w:history="1">
            <w:r w:rsidRPr="0001514E">
              <w:rPr>
                <w:rStyle w:val="Hyperlink"/>
                <w:noProof/>
              </w:rPr>
              <w:t>Estimation of development time</w:t>
            </w:r>
            <w:r>
              <w:rPr>
                <w:noProof/>
                <w:webHidden/>
              </w:rPr>
              <w:tab/>
            </w:r>
            <w:r>
              <w:rPr>
                <w:noProof/>
                <w:webHidden/>
              </w:rPr>
              <w:fldChar w:fldCharType="begin"/>
            </w:r>
            <w:r>
              <w:rPr>
                <w:noProof/>
                <w:webHidden/>
              </w:rPr>
              <w:instrText xml:space="preserve"> PAGEREF _Toc367986520 \h </w:instrText>
            </w:r>
            <w:r>
              <w:rPr>
                <w:noProof/>
                <w:webHidden/>
              </w:rPr>
            </w:r>
            <w:r>
              <w:rPr>
                <w:noProof/>
                <w:webHidden/>
              </w:rPr>
              <w:fldChar w:fldCharType="separate"/>
            </w:r>
            <w:r>
              <w:rPr>
                <w:noProof/>
                <w:webHidden/>
              </w:rPr>
              <w:t>153</w:t>
            </w:r>
            <w:r>
              <w:rPr>
                <w:noProof/>
                <w:webHidden/>
              </w:rPr>
              <w:fldChar w:fldCharType="end"/>
            </w:r>
          </w:hyperlink>
        </w:p>
        <w:p w:rsidR="00BA7D34" w:rsidRDefault="00BA7D34">
          <w:pPr>
            <w:pStyle w:val="TOC1"/>
            <w:tabs>
              <w:tab w:val="right" w:leader="dot" w:pos="9016"/>
            </w:tabs>
            <w:rPr>
              <w:i w:val="0"/>
              <w:iCs w:val="0"/>
              <w:noProof/>
              <w:sz w:val="22"/>
              <w:szCs w:val="22"/>
              <w:lang w:val="en-IN" w:eastAsia="en-IN" w:bidi="ar-SA"/>
            </w:rPr>
          </w:pPr>
          <w:hyperlink w:anchor="_Toc367986521" w:history="1">
            <w:r w:rsidRPr="0001514E">
              <w:rPr>
                <w:rStyle w:val="Hyperlink"/>
                <w:noProof/>
              </w:rPr>
              <w:t>Reports</w:t>
            </w:r>
            <w:r>
              <w:rPr>
                <w:noProof/>
                <w:webHidden/>
              </w:rPr>
              <w:tab/>
            </w:r>
            <w:r>
              <w:rPr>
                <w:noProof/>
                <w:webHidden/>
              </w:rPr>
              <w:fldChar w:fldCharType="begin"/>
            </w:r>
            <w:r>
              <w:rPr>
                <w:noProof/>
                <w:webHidden/>
              </w:rPr>
              <w:instrText xml:space="preserve"> PAGEREF _Toc367986521 \h </w:instrText>
            </w:r>
            <w:r>
              <w:rPr>
                <w:noProof/>
                <w:webHidden/>
              </w:rPr>
            </w:r>
            <w:r>
              <w:rPr>
                <w:noProof/>
                <w:webHidden/>
              </w:rPr>
              <w:fldChar w:fldCharType="separate"/>
            </w:r>
            <w:r>
              <w:rPr>
                <w:noProof/>
                <w:webHidden/>
              </w:rPr>
              <w:t>153</w:t>
            </w:r>
            <w:r>
              <w:rPr>
                <w:noProof/>
                <w:webHidden/>
              </w:rPr>
              <w:fldChar w:fldCharType="end"/>
            </w:r>
          </w:hyperlink>
        </w:p>
        <w:p w:rsidR="00BA7D34" w:rsidRDefault="00BA7D34">
          <w:pPr>
            <w:pStyle w:val="TOC1"/>
            <w:tabs>
              <w:tab w:val="right" w:leader="dot" w:pos="9016"/>
            </w:tabs>
            <w:rPr>
              <w:i w:val="0"/>
              <w:iCs w:val="0"/>
              <w:noProof/>
              <w:sz w:val="22"/>
              <w:szCs w:val="22"/>
              <w:lang w:val="en-IN" w:eastAsia="en-IN" w:bidi="ar-SA"/>
            </w:rPr>
          </w:pPr>
          <w:hyperlink w:anchor="_Toc367986522" w:history="1">
            <w:r w:rsidRPr="0001514E">
              <w:rPr>
                <w:rStyle w:val="Hyperlink"/>
                <w:noProof/>
              </w:rPr>
              <w:t>Future scope and further enhancement of the Project</w:t>
            </w:r>
            <w:r>
              <w:rPr>
                <w:noProof/>
                <w:webHidden/>
              </w:rPr>
              <w:tab/>
            </w:r>
            <w:r>
              <w:rPr>
                <w:noProof/>
                <w:webHidden/>
              </w:rPr>
              <w:fldChar w:fldCharType="begin"/>
            </w:r>
            <w:r>
              <w:rPr>
                <w:noProof/>
                <w:webHidden/>
              </w:rPr>
              <w:instrText xml:space="preserve"> PAGEREF _Toc367986522 \h </w:instrText>
            </w:r>
            <w:r>
              <w:rPr>
                <w:noProof/>
                <w:webHidden/>
              </w:rPr>
            </w:r>
            <w:r>
              <w:rPr>
                <w:noProof/>
                <w:webHidden/>
              </w:rPr>
              <w:fldChar w:fldCharType="separate"/>
            </w:r>
            <w:r>
              <w:rPr>
                <w:noProof/>
                <w:webHidden/>
              </w:rPr>
              <w:t>153</w:t>
            </w:r>
            <w:r>
              <w:rPr>
                <w:noProof/>
                <w:webHidden/>
              </w:rPr>
              <w:fldChar w:fldCharType="end"/>
            </w:r>
          </w:hyperlink>
        </w:p>
        <w:p w:rsidR="00BA7D34" w:rsidRDefault="00BA7D34">
          <w:pPr>
            <w:pStyle w:val="TOC1"/>
            <w:tabs>
              <w:tab w:val="right" w:leader="dot" w:pos="9016"/>
            </w:tabs>
            <w:rPr>
              <w:i w:val="0"/>
              <w:iCs w:val="0"/>
              <w:noProof/>
              <w:sz w:val="22"/>
              <w:szCs w:val="22"/>
              <w:lang w:val="en-IN" w:eastAsia="en-IN" w:bidi="ar-SA"/>
            </w:rPr>
          </w:pPr>
          <w:hyperlink w:anchor="_Toc367986523" w:history="1">
            <w:r w:rsidRPr="0001514E">
              <w:rPr>
                <w:rStyle w:val="Hyperlink"/>
                <w:noProof/>
              </w:rPr>
              <w:t>Bibliography</w:t>
            </w:r>
            <w:r>
              <w:rPr>
                <w:noProof/>
                <w:webHidden/>
              </w:rPr>
              <w:tab/>
            </w:r>
            <w:r>
              <w:rPr>
                <w:noProof/>
                <w:webHidden/>
              </w:rPr>
              <w:fldChar w:fldCharType="begin"/>
            </w:r>
            <w:r>
              <w:rPr>
                <w:noProof/>
                <w:webHidden/>
              </w:rPr>
              <w:instrText xml:space="preserve"> PAGEREF _Toc367986523 \h </w:instrText>
            </w:r>
            <w:r>
              <w:rPr>
                <w:noProof/>
                <w:webHidden/>
              </w:rPr>
            </w:r>
            <w:r>
              <w:rPr>
                <w:noProof/>
                <w:webHidden/>
              </w:rPr>
              <w:fldChar w:fldCharType="separate"/>
            </w:r>
            <w:r>
              <w:rPr>
                <w:noProof/>
                <w:webHidden/>
              </w:rPr>
              <w:t>154</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24" w:history="1">
            <w:r w:rsidRPr="0001514E">
              <w:rPr>
                <w:rStyle w:val="Hyperlink"/>
                <w:noProof/>
              </w:rPr>
              <w:t>Website</w:t>
            </w:r>
            <w:r>
              <w:rPr>
                <w:noProof/>
                <w:webHidden/>
              </w:rPr>
              <w:tab/>
            </w:r>
            <w:r>
              <w:rPr>
                <w:noProof/>
                <w:webHidden/>
              </w:rPr>
              <w:fldChar w:fldCharType="begin"/>
            </w:r>
            <w:r>
              <w:rPr>
                <w:noProof/>
                <w:webHidden/>
              </w:rPr>
              <w:instrText xml:space="preserve"> PAGEREF _Toc367986524 \h </w:instrText>
            </w:r>
            <w:r>
              <w:rPr>
                <w:noProof/>
                <w:webHidden/>
              </w:rPr>
            </w:r>
            <w:r>
              <w:rPr>
                <w:noProof/>
                <w:webHidden/>
              </w:rPr>
              <w:fldChar w:fldCharType="separate"/>
            </w:r>
            <w:r>
              <w:rPr>
                <w:noProof/>
                <w:webHidden/>
              </w:rPr>
              <w:t>154</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25" w:history="1">
            <w:r w:rsidRPr="0001514E">
              <w:rPr>
                <w:rStyle w:val="Hyperlink"/>
                <w:rFonts w:eastAsia="Arial"/>
                <w:noProof/>
              </w:rPr>
              <w:t>Books</w:t>
            </w:r>
            <w:r>
              <w:rPr>
                <w:noProof/>
                <w:webHidden/>
              </w:rPr>
              <w:tab/>
            </w:r>
            <w:r>
              <w:rPr>
                <w:noProof/>
                <w:webHidden/>
              </w:rPr>
              <w:fldChar w:fldCharType="begin"/>
            </w:r>
            <w:r>
              <w:rPr>
                <w:noProof/>
                <w:webHidden/>
              </w:rPr>
              <w:instrText xml:space="preserve"> PAGEREF _Toc367986525 \h </w:instrText>
            </w:r>
            <w:r>
              <w:rPr>
                <w:noProof/>
                <w:webHidden/>
              </w:rPr>
            </w:r>
            <w:r>
              <w:rPr>
                <w:noProof/>
                <w:webHidden/>
              </w:rPr>
              <w:fldChar w:fldCharType="separate"/>
            </w:r>
            <w:r>
              <w:rPr>
                <w:noProof/>
                <w:webHidden/>
              </w:rPr>
              <w:t>154</w:t>
            </w:r>
            <w:r>
              <w:rPr>
                <w:noProof/>
                <w:webHidden/>
              </w:rPr>
              <w:fldChar w:fldCharType="end"/>
            </w:r>
          </w:hyperlink>
        </w:p>
        <w:p w:rsidR="00BA7D34" w:rsidRDefault="00BA7D34">
          <w:pPr>
            <w:pStyle w:val="TOC1"/>
            <w:tabs>
              <w:tab w:val="right" w:leader="dot" w:pos="9016"/>
            </w:tabs>
            <w:rPr>
              <w:i w:val="0"/>
              <w:iCs w:val="0"/>
              <w:noProof/>
              <w:sz w:val="22"/>
              <w:szCs w:val="22"/>
              <w:lang w:val="en-IN" w:eastAsia="en-IN" w:bidi="ar-SA"/>
            </w:rPr>
          </w:pPr>
          <w:hyperlink w:anchor="_Toc367986526" w:history="1">
            <w:r w:rsidRPr="0001514E">
              <w:rPr>
                <w:rStyle w:val="Hyperlink"/>
                <w:noProof/>
              </w:rPr>
              <w:t>Appendices</w:t>
            </w:r>
            <w:r>
              <w:rPr>
                <w:noProof/>
                <w:webHidden/>
              </w:rPr>
              <w:tab/>
            </w:r>
            <w:r>
              <w:rPr>
                <w:noProof/>
                <w:webHidden/>
              </w:rPr>
              <w:fldChar w:fldCharType="begin"/>
            </w:r>
            <w:r>
              <w:rPr>
                <w:noProof/>
                <w:webHidden/>
              </w:rPr>
              <w:instrText xml:space="preserve"> PAGEREF _Toc367986526 \h </w:instrText>
            </w:r>
            <w:r>
              <w:rPr>
                <w:noProof/>
                <w:webHidden/>
              </w:rPr>
            </w:r>
            <w:r>
              <w:rPr>
                <w:noProof/>
                <w:webHidden/>
              </w:rPr>
              <w:fldChar w:fldCharType="separate"/>
            </w:r>
            <w:r>
              <w:rPr>
                <w:noProof/>
                <w:webHidden/>
              </w:rPr>
              <w:t>154</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27" w:history="1">
            <w:r w:rsidRPr="0001514E">
              <w:rPr>
                <w:rStyle w:val="Hyperlink"/>
                <w:rFonts w:eastAsia="Arial"/>
                <w:noProof/>
              </w:rPr>
              <w:t>IDE Used:</w:t>
            </w:r>
            <w:r>
              <w:rPr>
                <w:noProof/>
                <w:webHidden/>
              </w:rPr>
              <w:tab/>
            </w:r>
            <w:r>
              <w:rPr>
                <w:noProof/>
                <w:webHidden/>
              </w:rPr>
              <w:fldChar w:fldCharType="begin"/>
            </w:r>
            <w:r>
              <w:rPr>
                <w:noProof/>
                <w:webHidden/>
              </w:rPr>
              <w:instrText xml:space="preserve"> PAGEREF _Toc367986527 \h </w:instrText>
            </w:r>
            <w:r>
              <w:rPr>
                <w:noProof/>
                <w:webHidden/>
              </w:rPr>
            </w:r>
            <w:r>
              <w:rPr>
                <w:noProof/>
                <w:webHidden/>
              </w:rPr>
              <w:fldChar w:fldCharType="separate"/>
            </w:r>
            <w:r>
              <w:rPr>
                <w:noProof/>
                <w:webHidden/>
              </w:rPr>
              <w:t>154</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28" w:history="1">
            <w:r w:rsidRPr="0001514E">
              <w:rPr>
                <w:rStyle w:val="Hyperlink"/>
                <w:rFonts w:eastAsia="Arial"/>
                <w:noProof/>
              </w:rPr>
              <w:t>Visual Studio 2010</w:t>
            </w:r>
            <w:r>
              <w:rPr>
                <w:noProof/>
                <w:webHidden/>
              </w:rPr>
              <w:tab/>
            </w:r>
            <w:r>
              <w:rPr>
                <w:noProof/>
                <w:webHidden/>
              </w:rPr>
              <w:fldChar w:fldCharType="begin"/>
            </w:r>
            <w:r>
              <w:rPr>
                <w:noProof/>
                <w:webHidden/>
              </w:rPr>
              <w:instrText xml:space="preserve"> PAGEREF _Toc367986528 \h </w:instrText>
            </w:r>
            <w:r>
              <w:rPr>
                <w:noProof/>
                <w:webHidden/>
              </w:rPr>
            </w:r>
            <w:r>
              <w:rPr>
                <w:noProof/>
                <w:webHidden/>
              </w:rPr>
              <w:fldChar w:fldCharType="separate"/>
            </w:r>
            <w:r>
              <w:rPr>
                <w:noProof/>
                <w:webHidden/>
              </w:rPr>
              <w:t>154</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29" w:history="1">
            <w:r w:rsidRPr="0001514E">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_Toc367986529 \h </w:instrText>
            </w:r>
            <w:r>
              <w:rPr>
                <w:noProof/>
                <w:webHidden/>
              </w:rPr>
            </w:r>
            <w:r>
              <w:rPr>
                <w:noProof/>
                <w:webHidden/>
              </w:rPr>
              <w:fldChar w:fldCharType="separate"/>
            </w:r>
            <w:r>
              <w:rPr>
                <w:noProof/>
                <w:webHidden/>
              </w:rPr>
              <w:t>156</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30" w:history="1">
            <w:r w:rsidRPr="0001514E">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_Toc367986530 \h </w:instrText>
            </w:r>
            <w:r>
              <w:rPr>
                <w:noProof/>
                <w:webHidden/>
              </w:rPr>
            </w:r>
            <w:r>
              <w:rPr>
                <w:noProof/>
                <w:webHidden/>
              </w:rPr>
              <w:fldChar w:fldCharType="separate"/>
            </w:r>
            <w:r>
              <w:rPr>
                <w:noProof/>
                <w:webHidden/>
              </w:rPr>
              <w:t>159</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31" w:history="1">
            <w:r w:rsidRPr="0001514E">
              <w:rPr>
                <w:rStyle w:val="Hyperlink"/>
                <w:rFonts w:eastAsia="Arial"/>
                <w:noProof/>
              </w:rPr>
              <w:t>Programming Framework</w:t>
            </w:r>
            <w:r>
              <w:rPr>
                <w:noProof/>
                <w:webHidden/>
              </w:rPr>
              <w:tab/>
            </w:r>
            <w:r>
              <w:rPr>
                <w:noProof/>
                <w:webHidden/>
              </w:rPr>
              <w:fldChar w:fldCharType="begin"/>
            </w:r>
            <w:r>
              <w:rPr>
                <w:noProof/>
                <w:webHidden/>
              </w:rPr>
              <w:instrText xml:space="preserve"> PAGEREF _Toc367986531 \h </w:instrText>
            </w:r>
            <w:r>
              <w:rPr>
                <w:noProof/>
                <w:webHidden/>
              </w:rPr>
            </w:r>
            <w:r>
              <w:rPr>
                <w:noProof/>
                <w:webHidden/>
              </w:rPr>
              <w:fldChar w:fldCharType="separate"/>
            </w:r>
            <w:r>
              <w:rPr>
                <w:noProof/>
                <w:webHidden/>
              </w:rPr>
              <w:t>159</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32" w:history="1">
            <w:r w:rsidRPr="0001514E">
              <w:rPr>
                <w:rStyle w:val="Hyperlink"/>
                <w:rFonts w:eastAsia="Arial"/>
                <w:noProof/>
              </w:rPr>
              <w:t>.NET 4.5</w:t>
            </w:r>
            <w:r>
              <w:rPr>
                <w:noProof/>
                <w:webHidden/>
              </w:rPr>
              <w:tab/>
            </w:r>
            <w:r>
              <w:rPr>
                <w:noProof/>
                <w:webHidden/>
              </w:rPr>
              <w:fldChar w:fldCharType="begin"/>
            </w:r>
            <w:r>
              <w:rPr>
                <w:noProof/>
                <w:webHidden/>
              </w:rPr>
              <w:instrText xml:space="preserve"> PAGEREF _Toc367986532 \h </w:instrText>
            </w:r>
            <w:r>
              <w:rPr>
                <w:noProof/>
                <w:webHidden/>
              </w:rPr>
            </w:r>
            <w:r>
              <w:rPr>
                <w:noProof/>
                <w:webHidden/>
              </w:rPr>
              <w:fldChar w:fldCharType="separate"/>
            </w:r>
            <w:r>
              <w:rPr>
                <w:noProof/>
                <w:webHidden/>
              </w:rPr>
              <w:t>159</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33" w:history="1">
            <w:r w:rsidRPr="0001514E">
              <w:rPr>
                <w:rStyle w:val="Hyperlink"/>
                <w:noProof/>
              </w:rPr>
              <w:t>Database/backend:</w:t>
            </w:r>
            <w:r>
              <w:rPr>
                <w:noProof/>
                <w:webHidden/>
              </w:rPr>
              <w:tab/>
            </w:r>
            <w:r>
              <w:rPr>
                <w:noProof/>
                <w:webHidden/>
              </w:rPr>
              <w:fldChar w:fldCharType="begin"/>
            </w:r>
            <w:r>
              <w:rPr>
                <w:noProof/>
                <w:webHidden/>
              </w:rPr>
              <w:instrText xml:space="preserve"> PAGEREF _Toc367986533 \h </w:instrText>
            </w:r>
            <w:r>
              <w:rPr>
                <w:noProof/>
                <w:webHidden/>
              </w:rPr>
            </w:r>
            <w:r>
              <w:rPr>
                <w:noProof/>
                <w:webHidden/>
              </w:rPr>
              <w:fldChar w:fldCharType="separate"/>
            </w:r>
            <w:r>
              <w:rPr>
                <w:noProof/>
                <w:webHidden/>
              </w:rPr>
              <w:t>168</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34" w:history="1">
            <w:r w:rsidRPr="0001514E">
              <w:rPr>
                <w:rStyle w:val="Hyperlink"/>
                <w:noProof/>
              </w:rPr>
              <w:t>MySQL</w:t>
            </w:r>
            <w:r>
              <w:rPr>
                <w:noProof/>
                <w:webHidden/>
              </w:rPr>
              <w:tab/>
            </w:r>
            <w:r>
              <w:rPr>
                <w:noProof/>
                <w:webHidden/>
              </w:rPr>
              <w:fldChar w:fldCharType="begin"/>
            </w:r>
            <w:r>
              <w:rPr>
                <w:noProof/>
                <w:webHidden/>
              </w:rPr>
              <w:instrText xml:space="preserve"> PAGEREF _Toc367986534 \h </w:instrText>
            </w:r>
            <w:r>
              <w:rPr>
                <w:noProof/>
                <w:webHidden/>
              </w:rPr>
            </w:r>
            <w:r>
              <w:rPr>
                <w:noProof/>
                <w:webHidden/>
              </w:rPr>
              <w:fldChar w:fldCharType="separate"/>
            </w:r>
            <w:r>
              <w:rPr>
                <w:noProof/>
                <w:webHidden/>
              </w:rPr>
              <w:t>168</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35" w:history="1">
            <w:r w:rsidRPr="0001514E">
              <w:rPr>
                <w:rStyle w:val="Hyperlink"/>
                <w:noProof/>
              </w:rPr>
              <w:t>ide for Database</w:t>
            </w:r>
            <w:r>
              <w:rPr>
                <w:noProof/>
                <w:webHidden/>
              </w:rPr>
              <w:tab/>
            </w:r>
            <w:r>
              <w:rPr>
                <w:noProof/>
                <w:webHidden/>
              </w:rPr>
              <w:fldChar w:fldCharType="begin"/>
            </w:r>
            <w:r>
              <w:rPr>
                <w:noProof/>
                <w:webHidden/>
              </w:rPr>
              <w:instrText xml:space="preserve"> PAGEREF _Toc367986535 \h </w:instrText>
            </w:r>
            <w:r>
              <w:rPr>
                <w:noProof/>
                <w:webHidden/>
              </w:rPr>
            </w:r>
            <w:r>
              <w:rPr>
                <w:noProof/>
                <w:webHidden/>
              </w:rPr>
              <w:fldChar w:fldCharType="separate"/>
            </w:r>
            <w:r>
              <w:rPr>
                <w:noProof/>
                <w:webHidden/>
              </w:rPr>
              <w:t>171</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36" w:history="1">
            <w:r w:rsidRPr="0001514E">
              <w:rPr>
                <w:rStyle w:val="Hyperlink"/>
                <w:noProof/>
              </w:rPr>
              <w:t>MySQL workbench</w:t>
            </w:r>
            <w:r>
              <w:rPr>
                <w:noProof/>
                <w:webHidden/>
              </w:rPr>
              <w:tab/>
            </w:r>
            <w:r>
              <w:rPr>
                <w:noProof/>
                <w:webHidden/>
              </w:rPr>
              <w:fldChar w:fldCharType="begin"/>
            </w:r>
            <w:r>
              <w:rPr>
                <w:noProof/>
                <w:webHidden/>
              </w:rPr>
              <w:instrText xml:space="preserve"> PAGEREF _Toc367986536 \h </w:instrText>
            </w:r>
            <w:r>
              <w:rPr>
                <w:noProof/>
                <w:webHidden/>
              </w:rPr>
            </w:r>
            <w:r>
              <w:rPr>
                <w:noProof/>
                <w:webHidden/>
              </w:rPr>
              <w:fldChar w:fldCharType="separate"/>
            </w:r>
            <w:r>
              <w:rPr>
                <w:noProof/>
                <w:webHidden/>
              </w:rPr>
              <w:t>171</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37" w:history="1">
            <w:r w:rsidRPr="0001514E">
              <w:rPr>
                <w:rStyle w:val="Hyperlink"/>
                <w:rFonts w:eastAsia="Arial"/>
                <w:noProof/>
              </w:rPr>
              <w:t>Programming Language</w:t>
            </w:r>
            <w:r>
              <w:rPr>
                <w:noProof/>
                <w:webHidden/>
              </w:rPr>
              <w:tab/>
            </w:r>
            <w:r>
              <w:rPr>
                <w:noProof/>
                <w:webHidden/>
              </w:rPr>
              <w:fldChar w:fldCharType="begin"/>
            </w:r>
            <w:r>
              <w:rPr>
                <w:noProof/>
                <w:webHidden/>
              </w:rPr>
              <w:instrText xml:space="preserve"> PAGEREF _Toc367986537 \h </w:instrText>
            </w:r>
            <w:r>
              <w:rPr>
                <w:noProof/>
                <w:webHidden/>
              </w:rPr>
            </w:r>
            <w:r>
              <w:rPr>
                <w:noProof/>
                <w:webHidden/>
              </w:rPr>
              <w:fldChar w:fldCharType="separate"/>
            </w:r>
            <w:r>
              <w:rPr>
                <w:noProof/>
                <w:webHidden/>
              </w:rPr>
              <w:t>172</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38" w:history="1">
            <w:r w:rsidRPr="0001514E">
              <w:rPr>
                <w:rStyle w:val="Hyperlink"/>
                <w:noProof/>
              </w:rPr>
              <w:t>C# - C sharp</w:t>
            </w:r>
            <w:r>
              <w:rPr>
                <w:noProof/>
                <w:webHidden/>
              </w:rPr>
              <w:tab/>
            </w:r>
            <w:r>
              <w:rPr>
                <w:noProof/>
                <w:webHidden/>
              </w:rPr>
              <w:fldChar w:fldCharType="begin"/>
            </w:r>
            <w:r>
              <w:rPr>
                <w:noProof/>
                <w:webHidden/>
              </w:rPr>
              <w:instrText xml:space="preserve"> PAGEREF _Toc367986538 \h </w:instrText>
            </w:r>
            <w:r>
              <w:rPr>
                <w:noProof/>
                <w:webHidden/>
              </w:rPr>
            </w:r>
            <w:r>
              <w:rPr>
                <w:noProof/>
                <w:webHidden/>
              </w:rPr>
              <w:fldChar w:fldCharType="separate"/>
            </w:r>
            <w:r>
              <w:rPr>
                <w:noProof/>
                <w:webHidden/>
              </w:rPr>
              <w:t>172</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39" w:history="1">
            <w:r w:rsidRPr="0001514E">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_Toc367986539 \h </w:instrText>
            </w:r>
            <w:r>
              <w:rPr>
                <w:noProof/>
                <w:webHidden/>
              </w:rPr>
            </w:r>
            <w:r>
              <w:rPr>
                <w:noProof/>
                <w:webHidden/>
              </w:rPr>
              <w:fldChar w:fldCharType="separate"/>
            </w:r>
            <w:r>
              <w:rPr>
                <w:noProof/>
                <w:webHidden/>
              </w:rPr>
              <w:t>175</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40" w:history="1">
            <w:r w:rsidRPr="0001514E">
              <w:rPr>
                <w:rStyle w:val="Hyperlink"/>
                <w:rFonts w:eastAsia="Arial"/>
                <w:noProof/>
              </w:rPr>
              <w:t>Google Spreadsheet Interface:</w:t>
            </w:r>
            <w:r>
              <w:rPr>
                <w:noProof/>
                <w:webHidden/>
              </w:rPr>
              <w:tab/>
            </w:r>
            <w:r>
              <w:rPr>
                <w:noProof/>
                <w:webHidden/>
              </w:rPr>
              <w:fldChar w:fldCharType="begin"/>
            </w:r>
            <w:r>
              <w:rPr>
                <w:noProof/>
                <w:webHidden/>
              </w:rPr>
              <w:instrText xml:space="preserve"> PAGEREF _Toc367986540 \h </w:instrText>
            </w:r>
            <w:r>
              <w:rPr>
                <w:noProof/>
                <w:webHidden/>
              </w:rPr>
            </w:r>
            <w:r>
              <w:rPr>
                <w:noProof/>
                <w:webHidden/>
              </w:rPr>
              <w:fldChar w:fldCharType="separate"/>
            </w:r>
            <w:r>
              <w:rPr>
                <w:noProof/>
                <w:webHidden/>
              </w:rPr>
              <w:t>176</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41" w:history="1">
            <w:r w:rsidRPr="0001514E">
              <w:rPr>
                <w:rStyle w:val="Hyperlink"/>
                <w:noProof/>
              </w:rPr>
              <w:t>Cacoo:: online drawing tool</w:t>
            </w:r>
            <w:r>
              <w:rPr>
                <w:noProof/>
                <w:webHidden/>
              </w:rPr>
              <w:tab/>
            </w:r>
            <w:r>
              <w:rPr>
                <w:noProof/>
                <w:webHidden/>
              </w:rPr>
              <w:fldChar w:fldCharType="begin"/>
            </w:r>
            <w:r>
              <w:rPr>
                <w:noProof/>
                <w:webHidden/>
              </w:rPr>
              <w:instrText xml:space="preserve"> PAGEREF _Toc367986541 \h </w:instrText>
            </w:r>
            <w:r>
              <w:rPr>
                <w:noProof/>
                <w:webHidden/>
              </w:rPr>
            </w:r>
            <w:r>
              <w:rPr>
                <w:noProof/>
                <w:webHidden/>
              </w:rPr>
              <w:fldChar w:fldCharType="separate"/>
            </w:r>
            <w:r>
              <w:rPr>
                <w:noProof/>
                <w:webHidden/>
              </w:rPr>
              <w:t>176</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42" w:history="1">
            <w:r w:rsidRPr="0001514E">
              <w:rPr>
                <w:rStyle w:val="Hyperlink"/>
                <w:noProof/>
              </w:rPr>
              <w:t>Creating Diagrams</w:t>
            </w:r>
            <w:r>
              <w:rPr>
                <w:noProof/>
                <w:webHidden/>
              </w:rPr>
              <w:tab/>
            </w:r>
            <w:r>
              <w:rPr>
                <w:noProof/>
                <w:webHidden/>
              </w:rPr>
              <w:fldChar w:fldCharType="begin"/>
            </w:r>
            <w:r>
              <w:rPr>
                <w:noProof/>
                <w:webHidden/>
              </w:rPr>
              <w:instrText xml:space="preserve"> PAGEREF _Toc367986542 \h </w:instrText>
            </w:r>
            <w:r>
              <w:rPr>
                <w:noProof/>
                <w:webHidden/>
              </w:rPr>
            </w:r>
            <w:r>
              <w:rPr>
                <w:noProof/>
                <w:webHidden/>
              </w:rPr>
              <w:fldChar w:fldCharType="separate"/>
            </w:r>
            <w:r>
              <w:rPr>
                <w:noProof/>
                <w:webHidden/>
              </w:rPr>
              <w:t>176</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43" w:history="1">
            <w:r w:rsidRPr="0001514E">
              <w:rPr>
                <w:rStyle w:val="Hyperlink"/>
                <w:noProof/>
              </w:rPr>
              <w:t>Collaboration</w:t>
            </w:r>
            <w:r>
              <w:rPr>
                <w:noProof/>
                <w:webHidden/>
              </w:rPr>
              <w:tab/>
            </w:r>
            <w:r>
              <w:rPr>
                <w:noProof/>
                <w:webHidden/>
              </w:rPr>
              <w:fldChar w:fldCharType="begin"/>
            </w:r>
            <w:r>
              <w:rPr>
                <w:noProof/>
                <w:webHidden/>
              </w:rPr>
              <w:instrText xml:space="preserve"> PAGEREF _Toc367986543 \h </w:instrText>
            </w:r>
            <w:r>
              <w:rPr>
                <w:noProof/>
                <w:webHidden/>
              </w:rPr>
            </w:r>
            <w:r>
              <w:rPr>
                <w:noProof/>
                <w:webHidden/>
              </w:rPr>
              <w:fldChar w:fldCharType="separate"/>
            </w:r>
            <w:r>
              <w:rPr>
                <w:noProof/>
                <w:webHidden/>
              </w:rPr>
              <w:t>176</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44" w:history="1">
            <w:r w:rsidRPr="0001514E">
              <w:rPr>
                <w:rStyle w:val="Hyperlink"/>
                <w:noProof/>
              </w:rPr>
              <w:t>Sharing Diagrams</w:t>
            </w:r>
            <w:r>
              <w:rPr>
                <w:noProof/>
                <w:webHidden/>
              </w:rPr>
              <w:tab/>
            </w:r>
            <w:r>
              <w:rPr>
                <w:noProof/>
                <w:webHidden/>
              </w:rPr>
              <w:fldChar w:fldCharType="begin"/>
            </w:r>
            <w:r>
              <w:rPr>
                <w:noProof/>
                <w:webHidden/>
              </w:rPr>
              <w:instrText xml:space="preserve"> PAGEREF _Toc367986544 \h </w:instrText>
            </w:r>
            <w:r>
              <w:rPr>
                <w:noProof/>
                <w:webHidden/>
              </w:rPr>
            </w:r>
            <w:r>
              <w:rPr>
                <w:noProof/>
                <w:webHidden/>
              </w:rPr>
              <w:fldChar w:fldCharType="separate"/>
            </w:r>
            <w:r>
              <w:rPr>
                <w:noProof/>
                <w:webHidden/>
              </w:rPr>
              <w:t>177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45" w:history="1">
            <w:r w:rsidRPr="0001514E">
              <w:rPr>
                <w:rStyle w:val="Hyperlink"/>
                <w:noProof/>
              </w:rPr>
              <w:t>Managing Diagrams</w:t>
            </w:r>
            <w:r>
              <w:rPr>
                <w:noProof/>
                <w:webHidden/>
              </w:rPr>
              <w:tab/>
            </w:r>
            <w:r>
              <w:rPr>
                <w:noProof/>
                <w:webHidden/>
              </w:rPr>
              <w:fldChar w:fldCharType="begin"/>
            </w:r>
            <w:r>
              <w:rPr>
                <w:noProof/>
                <w:webHidden/>
              </w:rPr>
              <w:instrText xml:space="preserve"> PAGEREF _Toc367986545 \h </w:instrText>
            </w:r>
            <w:r>
              <w:rPr>
                <w:noProof/>
                <w:webHidden/>
              </w:rPr>
            </w:r>
            <w:r>
              <w:rPr>
                <w:noProof/>
                <w:webHidden/>
              </w:rPr>
              <w:fldChar w:fldCharType="separate"/>
            </w:r>
            <w:r>
              <w:rPr>
                <w:noProof/>
                <w:webHidden/>
              </w:rPr>
              <w:t>177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46" w:history="1">
            <w:r w:rsidRPr="0001514E">
              <w:rPr>
                <w:rStyle w:val="Hyperlink"/>
                <w:noProof/>
              </w:rPr>
              <w:t>Languages and Time Zones</w:t>
            </w:r>
            <w:r>
              <w:rPr>
                <w:noProof/>
                <w:webHidden/>
              </w:rPr>
              <w:tab/>
            </w:r>
            <w:r>
              <w:rPr>
                <w:noProof/>
                <w:webHidden/>
              </w:rPr>
              <w:fldChar w:fldCharType="begin"/>
            </w:r>
            <w:r>
              <w:rPr>
                <w:noProof/>
                <w:webHidden/>
              </w:rPr>
              <w:instrText xml:space="preserve"> PAGEREF _Toc367986546 \h </w:instrText>
            </w:r>
            <w:r>
              <w:rPr>
                <w:noProof/>
                <w:webHidden/>
              </w:rPr>
            </w:r>
            <w:r>
              <w:rPr>
                <w:noProof/>
                <w:webHidden/>
              </w:rPr>
              <w:fldChar w:fldCharType="separate"/>
            </w:r>
            <w:r>
              <w:rPr>
                <w:noProof/>
                <w:webHidden/>
              </w:rPr>
              <w:t>177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47" w:history="1">
            <w:r w:rsidRPr="0001514E">
              <w:rPr>
                <w:rStyle w:val="Hyperlink"/>
                <w:noProof/>
              </w:rPr>
              <w:t>Security</w:t>
            </w:r>
            <w:r>
              <w:rPr>
                <w:noProof/>
                <w:webHidden/>
              </w:rPr>
              <w:tab/>
            </w:r>
            <w:r>
              <w:rPr>
                <w:noProof/>
                <w:webHidden/>
              </w:rPr>
              <w:fldChar w:fldCharType="begin"/>
            </w:r>
            <w:r>
              <w:rPr>
                <w:noProof/>
                <w:webHidden/>
              </w:rPr>
              <w:instrText xml:space="preserve"> PAGEREF _Toc367986547 \h </w:instrText>
            </w:r>
            <w:r>
              <w:rPr>
                <w:noProof/>
                <w:webHidden/>
              </w:rPr>
            </w:r>
            <w:r>
              <w:rPr>
                <w:noProof/>
                <w:webHidden/>
              </w:rPr>
              <w:fldChar w:fldCharType="separate"/>
            </w:r>
            <w:r>
              <w:rPr>
                <w:noProof/>
                <w:webHidden/>
              </w:rPr>
              <w:t>177</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48" w:history="1">
            <w:r w:rsidRPr="0001514E">
              <w:rPr>
                <w:rStyle w:val="Hyperlink"/>
                <w:noProof/>
              </w:rPr>
              <w:t>API</w:t>
            </w:r>
            <w:r>
              <w:rPr>
                <w:noProof/>
                <w:webHidden/>
              </w:rPr>
              <w:tab/>
            </w:r>
            <w:r>
              <w:rPr>
                <w:noProof/>
                <w:webHidden/>
              </w:rPr>
              <w:fldChar w:fldCharType="begin"/>
            </w:r>
            <w:r>
              <w:rPr>
                <w:noProof/>
                <w:webHidden/>
              </w:rPr>
              <w:instrText xml:space="preserve"> PAGEREF _Toc367986548 \h </w:instrText>
            </w:r>
            <w:r>
              <w:rPr>
                <w:noProof/>
                <w:webHidden/>
              </w:rPr>
            </w:r>
            <w:r>
              <w:rPr>
                <w:noProof/>
                <w:webHidden/>
              </w:rPr>
              <w:fldChar w:fldCharType="separate"/>
            </w:r>
            <w:r>
              <w:rPr>
                <w:noProof/>
                <w:webHidden/>
              </w:rPr>
              <w:t>177</w:t>
            </w:r>
            <w:r>
              <w:rPr>
                <w:noProof/>
                <w:webHidden/>
              </w:rPr>
              <w:fldChar w:fldCharType="end"/>
            </w:r>
          </w:hyperlink>
        </w:p>
        <w:p w:rsidR="00BA7D34" w:rsidRDefault="00BA7D34">
          <w:pPr>
            <w:pStyle w:val="TOC2"/>
            <w:tabs>
              <w:tab w:val="right" w:leader="dot" w:pos="9016"/>
            </w:tabs>
            <w:rPr>
              <w:i w:val="0"/>
              <w:iCs w:val="0"/>
              <w:noProof/>
              <w:sz w:val="22"/>
              <w:szCs w:val="22"/>
              <w:lang w:val="en-IN" w:eastAsia="en-IN" w:bidi="ar-SA"/>
            </w:rPr>
          </w:pPr>
          <w:hyperlink w:anchor="_Toc367986549" w:history="1">
            <w:r w:rsidRPr="0001514E">
              <w:rPr>
                <w:rStyle w:val="Hyperlink"/>
                <w:noProof/>
              </w:rPr>
              <w:t>Version Control System : GitHub</w:t>
            </w:r>
            <w:r>
              <w:rPr>
                <w:noProof/>
                <w:webHidden/>
              </w:rPr>
              <w:tab/>
            </w:r>
            <w:r>
              <w:rPr>
                <w:noProof/>
                <w:webHidden/>
              </w:rPr>
              <w:fldChar w:fldCharType="begin"/>
            </w:r>
            <w:r>
              <w:rPr>
                <w:noProof/>
                <w:webHidden/>
              </w:rPr>
              <w:instrText xml:space="preserve"> PAGEREF _Toc367986549 \h </w:instrText>
            </w:r>
            <w:r>
              <w:rPr>
                <w:noProof/>
                <w:webHidden/>
              </w:rPr>
            </w:r>
            <w:r>
              <w:rPr>
                <w:noProof/>
                <w:webHidden/>
              </w:rPr>
              <w:fldChar w:fldCharType="separate"/>
            </w:r>
            <w:r>
              <w:rPr>
                <w:noProof/>
                <w:webHidden/>
              </w:rPr>
              <w:t>178</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50" w:history="1">
            <w:r w:rsidRPr="0001514E">
              <w:rPr>
                <w:rStyle w:val="Hyperlink"/>
                <w:noProof/>
              </w:rPr>
              <w:t>Description</w:t>
            </w:r>
            <w:r>
              <w:rPr>
                <w:noProof/>
                <w:webHidden/>
              </w:rPr>
              <w:tab/>
            </w:r>
            <w:r>
              <w:rPr>
                <w:noProof/>
                <w:webHidden/>
              </w:rPr>
              <w:fldChar w:fldCharType="begin"/>
            </w:r>
            <w:r>
              <w:rPr>
                <w:noProof/>
                <w:webHidden/>
              </w:rPr>
              <w:instrText xml:space="preserve"> PAGEREF _Toc367986550 \h </w:instrText>
            </w:r>
            <w:r>
              <w:rPr>
                <w:noProof/>
                <w:webHidden/>
              </w:rPr>
            </w:r>
            <w:r>
              <w:rPr>
                <w:noProof/>
                <w:webHidden/>
              </w:rPr>
              <w:fldChar w:fldCharType="separate"/>
            </w:r>
            <w:r>
              <w:rPr>
                <w:noProof/>
                <w:webHidden/>
              </w:rPr>
              <w:t>178</w:t>
            </w:r>
            <w:r>
              <w:rPr>
                <w:noProof/>
                <w:webHidden/>
              </w:rPr>
              <w:fldChar w:fldCharType="end"/>
            </w:r>
          </w:hyperlink>
        </w:p>
        <w:p w:rsidR="00BA7D34" w:rsidRDefault="00BA7D34">
          <w:pPr>
            <w:pStyle w:val="TOC3"/>
            <w:tabs>
              <w:tab w:val="right" w:leader="dot" w:pos="9016"/>
            </w:tabs>
            <w:rPr>
              <w:i w:val="0"/>
              <w:iCs w:val="0"/>
              <w:noProof/>
              <w:sz w:val="22"/>
              <w:szCs w:val="22"/>
              <w:lang w:val="en-IN" w:eastAsia="en-IN" w:bidi="ar-SA"/>
            </w:rPr>
          </w:pPr>
          <w:hyperlink w:anchor="_Toc367986551" w:history="1">
            <w:r w:rsidRPr="0001514E">
              <w:rPr>
                <w:rStyle w:val="Hyperlink"/>
                <w:noProof/>
              </w:rPr>
              <w:t>Limitations and constraints</w:t>
            </w:r>
            <w:r>
              <w:rPr>
                <w:noProof/>
                <w:webHidden/>
              </w:rPr>
              <w:tab/>
            </w:r>
            <w:r>
              <w:rPr>
                <w:noProof/>
                <w:webHidden/>
              </w:rPr>
              <w:fldChar w:fldCharType="begin"/>
            </w:r>
            <w:r>
              <w:rPr>
                <w:noProof/>
                <w:webHidden/>
              </w:rPr>
              <w:instrText xml:space="preserve"> PAGEREF _Toc367986551 \h </w:instrText>
            </w:r>
            <w:r>
              <w:rPr>
                <w:noProof/>
                <w:webHidden/>
              </w:rPr>
            </w:r>
            <w:r>
              <w:rPr>
                <w:noProof/>
                <w:webHidden/>
              </w:rPr>
              <w:fldChar w:fldCharType="separate"/>
            </w:r>
            <w:r>
              <w:rPr>
                <w:noProof/>
                <w:webHidden/>
              </w:rPr>
              <w:t>178</w:t>
            </w:r>
            <w:r>
              <w:rPr>
                <w:noProof/>
                <w:webHidden/>
              </w:rPr>
              <w:fldChar w:fldCharType="end"/>
            </w:r>
          </w:hyperlink>
        </w:p>
        <w:p w:rsidR="00BA7D34" w:rsidRDefault="00BA7D34">
          <w:pPr>
            <w:pStyle w:val="TOC1"/>
            <w:tabs>
              <w:tab w:val="right" w:leader="dot" w:pos="9016"/>
            </w:tabs>
            <w:rPr>
              <w:i w:val="0"/>
              <w:iCs w:val="0"/>
              <w:noProof/>
              <w:sz w:val="22"/>
              <w:szCs w:val="22"/>
              <w:lang w:val="en-IN" w:eastAsia="en-IN" w:bidi="ar-SA"/>
            </w:rPr>
          </w:pPr>
          <w:hyperlink w:anchor="_Toc367986552" w:history="1">
            <w:r w:rsidRPr="0001514E">
              <w:rPr>
                <w:rStyle w:val="Hyperlink"/>
                <w:noProof/>
              </w:rPr>
              <w:t>Glossary.</w:t>
            </w:r>
            <w:r>
              <w:rPr>
                <w:noProof/>
                <w:webHidden/>
              </w:rPr>
              <w:tab/>
            </w:r>
            <w:r>
              <w:rPr>
                <w:noProof/>
                <w:webHidden/>
              </w:rPr>
              <w:fldChar w:fldCharType="begin"/>
            </w:r>
            <w:r>
              <w:rPr>
                <w:noProof/>
                <w:webHidden/>
              </w:rPr>
              <w:instrText xml:space="preserve"> PAGEREF _Toc367986552 \h </w:instrText>
            </w:r>
            <w:r>
              <w:rPr>
                <w:noProof/>
                <w:webHidden/>
              </w:rPr>
            </w:r>
            <w:r>
              <w:rPr>
                <w:noProof/>
                <w:webHidden/>
              </w:rPr>
              <w:fldChar w:fldCharType="separate"/>
            </w:r>
            <w:r>
              <w:rPr>
                <w:noProof/>
                <w:webHidden/>
              </w:rPr>
              <w:t>178</w:t>
            </w:r>
            <w:r>
              <w:rPr>
                <w:noProof/>
                <w:webHidden/>
              </w:rPr>
              <w:fldChar w:fldCharType="end"/>
            </w:r>
          </w:hyperlink>
        </w:p>
        <w:p w:rsidR="008F5456" w:rsidRDefault="00020C75"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020C75" w:rsidP="00D75B7E">
          <w:pPr>
            <w:rPr>
              <w:i/>
              <w:iCs/>
              <w:noProof/>
              <w:sz w:val="20"/>
              <w:szCs w:val="20"/>
            </w:rPr>
          </w:pPr>
        </w:p>
      </w:sdtContent>
    </w:sdt>
    <w:p w:rsidR="009022DF" w:rsidRPr="00B10C52" w:rsidRDefault="009022DF" w:rsidP="009022DF">
      <w:pPr>
        <w:pStyle w:val="Heading1"/>
      </w:pPr>
      <w:bookmarkStart w:id="1" w:name="_Toc344229886"/>
      <w:bookmarkStart w:id="2" w:name="_Toc364510225"/>
      <w:bookmarkStart w:id="3" w:name="_Toc367986421"/>
      <w:r w:rsidRPr="009022DF">
        <w:t>Introduction</w:t>
      </w:r>
      <w:r w:rsidRPr="00B10C52">
        <w:t xml:space="preserve"> &amp; Objective</w:t>
      </w:r>
      <w:bookmarkEnd w:id="1"/>
      <w:bookmarkEnd w:id="2"/>
      <w:bookmarkEnd w:id="3"/>
    </w:p>
    <w:p w:rsidR="009022DF" w:rsidRPr="00ED50C3" w:rsidRDefault="009022DF" w:rsidP="009022DF">
      <w:pPr>
        <w:pStyle w:val="Heading2"/>
      </w:pPr>
      <w:bookmarkStart w:id="4" w:name="_Toc344229887"/>
      <w:bookmarkStart w:id="5" w:name="_Toc364510226"/>
      <w:bookmarkStart w:id="6" w:name="_Toc367986422"/>
      <w:r w:rsidRPr="009022DF">
        <w:t>Introduction</w:t>
      </w:r>
      <w:bookmarkEnd w:id="4"/>
      <w:bookmarkEnd w:id="5"/>
      <w:bookmarkEnd w:id="6"/>
    </w:p>
    <w:p w:rsidR="009022DF" w:rsidRDefault="009022DF" w:rsidP="009022DF">
      <w:pPr>
        <w:rPr>
          <w:rFonts w:eastAsia="Arial"/>
          <w:sz w:val="24"/>
          <w:szCs w:val="24"/>
        </w:rPr>
      </w:pPr>
      <w:r w:rsidRPr="00ED50C3">
        <w:rPr>
          <w:rFonts w:eastAsia="Arial"/>
          <w:sz w:val="24"/>
          <w:szCs w:val="24"/>
        </w:rPr>
        <w:t xml:space="preserve">With the progress of advanced technologies, managing a construction site is being more </w:t>
      </w:r>
    </w:p>
    <w:p w:rsidR="009022DF" w:rsidRDefault="009022DF" w:rsidP="009022DF">
      <w:pPr>
        <w:ind w:left="360"/>
        <w:rPr>
          <w:rFonts w:eastAsia="Arial"/>
          <w:sz w:val="24"/>
          <w:szCs w:val="24"/>
        </w:rPr>
      </w:pPr>
      <w:r w:rsidRPr="00ED50C3">
        <w:rPr>
          <w:rFonts w:eastAsia="Arial"/>
          <w:sz w:val="24"/>
          <w:szCs w:val="24"/>
        </w:rPr>
        <w:t xml:space="preserve">and more complicated these days. Whether it’s a personal residence or a huge multiplex, </w:t>
      </w:r>
      <w:r>
        <w:rPr>
          <w:rFonts w:eastAsia="Arial"/>
          <w:sz w:val="24"/>
          <w:szCs w:val="24"/>
        </w:rPr>
        <w:t xml:space="preserve">    </w:t>
      </w:r>
      <w:r w:rsidRPr="00ED50C3">
        <w:rPr>
          <w:rFonts w:eastAsia="Arial"/>
          <w:sz w:val="24"/>
          <w:szCs w:val="24"/>
        </w:rPr>
        <w:t xml:space="preserve">every person wants it to be developed as fast as possible. Constructors struggle to complete </w:t>
      </w:r>
    </w:p>
    <w:p w:rsidR="009022DF" w:rsidRDefault="009022DF" w:rsidP="009022DF">
      <w:pPr>
        <w:ind w:left="360"/>
        <w:rPr>
          <w:rFonts w:eastAsia="Arial"/>
          <w:sz w:val="24"/>
          <w:szCs w:val="24"/>
        </w:rPr>
      </w:pPr>
      <w:r w:rsidRPr="00ED50C3">
        <w:rPr>
          <w:rFonts w:eastAsia="Arial"/>
          <w:sz w:val="24"/>
          <w:szCs w:val="24"/>
        </w:rPr>
        <w:t xml:space="preserve">their projects in time as they need to manage lots of resource, i.e. various raw materials, labors, engineers, money etc. </w:t>
      </w:r>
    </w:p>
    <w:p w:rsidR="009022DF" w:rsidRDefault="009022DF" w:rsidP="009022DF">
      <w:pPr>
        <w:ind w:left="360" w:firstLine="349"/>
        <w:rPr>
          <w:rFonts w:eastAsia="Arial"/>
          <w:sz w:val="24"/>
          <w:szCs w:val="24"/>
        </w:rPr>
      </w:pPr>
      <w:r>
        <w:rPr>
          <w:rFonts w:eastAsia="Arial"/>
          <w:sz w:val="24"/>
          <w:szCs w:val="24"/>
        </w:rPr>
        <w:t xml:space="preserve">      </w:t>
      </w:r>
      <w:r w:rsidRPr="00ED50C3">
        <w:rPr>
          <w:rFonts w:eastAsia="Arial"/>
          <w:sz w:val="24"/>
          <w:szCs w:val="24"/>
        </w:rPr>
        <w:t>So, it is really necessary to develo</w:t>
      </w:r>
      <w:r>
        <w:rPr>
          <w:rFonts w:eastAsia="Arial"/>
          <w:sz w:val="24"/>
          <w:szCs w:val="24"/>
        </w:rPr>
        <w:t xml:space="preserve">p an application that would let </w:t>
      </w:r>
      <w:r w:rsidRPr="00ED50C3">
        <w:rPr>
          <w:rFonts w:eastAsia="Arial"/>
          <w:sz w:val="24"/>
          <w:szCs w:val="24"/>
        </w:rPr>
        <w:t xml:space="preserve">contractor/company mange each and every resource through his project sufficiently. </w:t>
      </w:r>
    </w:p>
    <w:p w:rsidR="009022DF" w:rsidRPr="00771BAC" w:rsidRDefault="009022DF" w:rsidP="00771BAC">
      <w:pPr>
        <w:ind w:left="360" w:firstLine="349"/>
        <w:rPr>
          <w:rFonts w:eastAsia="Arial"/>
          <w:sz w:val="24"/>
          <w:szCs w:val="24"/>
        </w:rPr>
      </w:pPr>
      <w:r>
        <w:rPr>
          <w:rFonts w:eastAsia="Arial"/>
          <w:sz w:val="24"/>
          <w:szCs w:val="24"/>
        </w:rPr>
        <w:t xml:space="preserve">              </w:t>
      </w:r>
      <w:r w:rsidRPr="00ED50C3">
        <w:rPr>
          <w:rFonts w:eastAsia="Arial"/>
          <w:sz w:val="24"/>
          <w:szCs w:val="24"/>
        </w:rPr>
        <w:t>Construction Site Management System is developed to minimize all the problems that might arise in a construction site and it helps users to complete their esteemed projects in time.</w:t>
      </w:r>
      <w:r>
        <w:rPr>
          <w:rFonts w:eastAsia="Arial"/>
          <w:sz w:val="24"/>
          <w:szCs w:val="24"/>
        </w:rPr>
        <w:t xml:space="preserve"> This software is based on work of constructor.</w:t>
      </w:r>
    </w:p>
    <w:p w:rsidR="009022DF" w:rsidRPr="00771BAC" w:rsidRDefault="009022DF" w:rsidP="00771BAC">
      <w:pPr>
        <w:pStyle w:val="Heading2"/>
        <w:rPr>
          <w:cs/>
        </w:rPr>
      </w:pPr>
      <w:bookmarkStart w:id="7" w:name="_Toc344229888"/>
      <w:bookmarkStart w:id="8" w:name="_Toc364510227"/>
      <w:bookmarkStart w:id="9" w:name="_Toc367986423"/>
      <w:r w:rsidRPr="009022DF">
        <w:t>Objective</w:t>
      </w:r>
      <w:bookmarkEnd w:id="7"/>
      <w:bookmarkEnd w:id="8"/>
      <w:bookmarkEnd w:id="9"/>
    </w:p>
    <w:p w:rsidR="009022DF" w:rsidRPr="00014BC5" w:rsidRDefault="009022DF" w:rsidP="00771BAC">
      <w:pPr>
        <w:ind w:firstLine="709"/>
        <w:rPr>
          <w:rFonts w:cs="Arial"/>
          <w:color w:val="000000"/>
          <w:sz w:val="24"/>
          <w:szCs w:val="24"/>
        </w:rPr>
      </w:pPr>
      <w:bookmarkStart w:id="10" w:name="internal-source-marker_0.999575116205960"/>
      <w:bookmarkEnd w:id="10"/>
      <w:r w:rsidRPr="00014BC5">
        <w:rPr>
          <w:rFonts w:cs="Arial"/>
          <w:color w:val="000000"/>
          <w:sz w:val="24"/>
          <w:szCs w:val="24"/>
        </w:rPr>
        <w:t xml:space="preserve">Construction Management System is software for managing and maintaining a construction site. A construction site has lots of activity going on parallel. Construction management software will enable the site manager to monitor workers, materials used, work progress, planning &amp; estimation of future work. In simple words, Construction Site Management System is developed to erase all the problems and complexity of a construction site and help user monitor his project(s) and plan for the future projects as well. Go through the main features of the software described below to know more. </w:t>
      </w:r>
    </w:p>
    <w:p w:rsidR="009022DF" w:rsidRDefault="009022DF" w:rsidP="009022DF">
      <w:pPr>
        <w:ind w:firstLine="709"/>
        <w:rPr>
          <w:b/>
          <w:sz w:val="24"/>
          <w:szCs w:val="24"/>
          <w:u w:val="single"/>
        </w:rPr>
      </w:pPr>
      <w:r>
        <w:rPr>
          <w:sz w:val="24"/>
          <w:szCs w:val="24"/>
        </w:rPr>
        <w:t>It has some advantage that helps the admin head of the construction to enhance his/her knowledge on construction and the effort of their employees and also helps the user to get there answer on their query such as how long their job has done, how much money they need to invest to enjoy the construction work etc. some other advantages are discussed below :</w:t>
      </w:r>
    </w:p>
    <w:p w:rsidR="009022DF" w:rsidRPr="00771BAC" w:rsidRDefault="009022DF" w:rsidP="0064486B">
      <w:pPr>
        <w:numPr>
          <w:ilvl w:val="0"/>
          <w:numId w:val="28"/>
        </w:numPr>
        <w:ind w:left="900"/>
        <w:rPr>
          <w:b/>
          <w:sz w:val="28"/>
          <w:szCs w:val="28"/>
          <w:u w:val="single"/>
        </w:rPr>
      </w:pPr>
      <w:r w:rsidRPr="009B22F9">
        <w:rPr>
          <w:b/>
          <w:sz w:val="28"/>
          <w:szCs w:val="28"/>
          <w:u w:val="single"/>
        </w:rPr>
        <w:t>Advantage</w:t>
      </w:r>
      <w:r>
        <w:rPr>
          <w:b/>
          <w:sz w:val="28"/>
          <w:szCs w:val="28"/>
          <w:u w:val="single"/>
        </w:rPr>
        <w:t xml:space="preserve"> –</w:t>
      </w:r>
    </w:p>
    <w:p w:rsidR="009022DF" w:rsidRPr="00792EE5" w:rsidRDefault="009022DF" w:rsidP="0064486B">
      <w:pPr>
        <w:numPr>
          <w:ilvl w:val="0"/>
          <w:numId w:val="29"/>
        </w:numPr>
        <w:rPr>
          <w:b/>
          <w:sz w:val="24"/>
          <w:szCs w:val="24"/>
        </w:rPr>
      </w:pPr>
      <w:r w:rsidRPr="00581415">
        <w:rPr>
          <w:b/>
          <w:sz w:val="28"/>
          <w:szCs w:val="28"/>
          <w:u w:val="dash"/>
        </w:rPr>
        <w:t>Fully user friendly</w:t>
      </w:r>
      <w:r>
        <w:rPr>
          <w:b/>
          <w:sz w:val="28"/>
          <w:szCs w:val="28"/>
        </w:rPr>
        <w:t xml:space="preserve"> : </w:t>
      </w:r>
      <w:r w:rsidRPr="00581415">
        <w:rPr>
          <w:sz w:val="24"/>
          <w:szCs w:val="24"/>
        </w:rPr>
        <w:t>The software  is fully user friendly. That is the software is prepared</w:t>
      </w:r>
      <w:r>
        <w:rPr>
          <w:sz w:val="24"/>
          <w:szCs w:val="24"/>
        </w:rPr>
        <w:t xml:space="preserve"> with user friendly scope (like keyboard facility). It is also help full for the user that they can get there entire query result on line.</w:t>
      </w:r>
    </w:p>
    <w:p w:rsidR="009022DF" w:rsidRPr="00792EE5" w:rsidRDefault="009022DF" w:rsidP="0064486B">
      <w:pPr>
        <w:numPr>
          <w:ilvl w:val="0"/>
          <w:numId w:val="29"/>
        </w:numPr>
        <w:rPr>
          <w:b/>
          <w:sz w:val="24"/>
          <w:szCs w:val="24"/>
        </w:rPr>
      </w:pPr>
      <w:r>
        <w:rPr>
          <w:sz w:val="24"/>
          <w:szCs w:val="24"/>
        </w:rPr>
        <w:t xml:space="preserve">   This software provides the security as much as possible.</w:t>
      </w:r>
    </w:p>
    <w:p w:rsidR="009022DF" w:rsidRPr="00043692" w:rsidRDefault="009022DF" w:rsidP="0064486B">
      <w:pPr>
        <w:numPr>
          <w:ilvl w:val="0"/>
          <w:numId w:val="29"/>
        </w:numPr>
        <w:rPr>
          <w:sz w:val="24"/>
          <w:szCs w:val="24"/>
        </w:rPr>
      </w:pPr>
      <w:r>
        <w:rPr>
          <w:sz w:val="24"/>
          <w:szCs w:val="24"/>
        </w:rPr>
        <w:lastRenderedPageBreak/>
        <w:t xml:space="preserve">   The tools used in the software are easily portable. That is easily installable.</w:t>
      </w:r>
    </w:p>
    <w:p w:rsidR="009022DF" w:rsidRPr="00043692" w:rsidRDefault="009022DF" w:rsidP="0064486B">
      <w:pPr>
        <w:numPr>
          <w:ilvl w:val="0"/>
          <w:numId w:val="29"/>
        </w:numPr>
        <w:rPr>
          <w:sz w:val="24"/>
          <w:szCs w:val="24"/>
        </w:rPr>
      </w:pPr>
      <w:r w:rsidRPr="00043692">
        <w:rPr>
          <w:sz w:val="24"/>
          <w:szCs w:val="24"/>
        </w:rPr>
        <w:t xml:space="preserve">   It helps the user, admin and manager of the work to make a proper decision. That helps him/her to get good result.</w:t>
      </w:r>
    </w:p>
    <w:p w:rsidR="009022DF" w:rsidRPr="00043692" w:rsidRDefault="009022DF" w:rsidP="0064486B">
      <w:pPr>
        <w:numPr>
          <w:ilvl w:val="0"/>
          <w:numId w:val="29"/>
        </w:numPr>
        <w:rPr>
          <w:sz w:val="24"/>
          <w:szCs w:val="24"/>
        </w:rPr>
      </w:pPr>
      <w:r w:rsidRPr="00043692">
        <w:rPr>
          <w:sz w:val="24"/>
          <w:szCs w:val="24"/>
        </w:rPr>
        <w:t xml:space="preserve">   It is remove the network criteria. That is the software is not stand alone type software. The connections used in this project will not only work for that machine.</w:t>
      </w:r>
    </w:p>
    <w:p w:rsidR="009022DF" w:rsidRPr="00043692" w:rsidRDefault="009022DF" w:rsidP="0064486B">
      <w:pPr>
        <w:numPr>
          <w:ilvl w:val="0"/>
          <w:numId w:val="29"/>
        </w:numPr>
        <w:rPr>
          <w:b/>
          <w:sz w:val="24"/>
          <w:szCs w:val="24"/>
        </w:rPr>
      </w:pPr>
      <w:r w:rsidRPr="00043692">
        <w:rPr>
          <w:sz w:val="24"/>
          <w:szCs w:val="24"/>
        </w:rPr>
        <w:t xml:space="preserve"> It also save a lot of time of admin, employee etc. and the interested users of the construction.</w:t>
      </w:r>
    </w:p>
    <w:p w:rsidR="009022DF" w:rsidRDefault="009022DF" w:rsidP="009022DF">
      <w:r>
        <w:rPr>
          <w:noProof/>
          <w:lang w:eastAsia="en-IN"/>
        </w:rPr>
        <w:drawing>
          <wp:anchor distT="0" distB="0" distL="0" distR="0" simplePos="0" relativeHeight="251684864" behindDoc="0" locked="0" layoutInCell="1" allowOverlap="1">
            <wp:simplePos x="0" y="0"/>
            <wp:positionH relativeFrom="column">
              <wp:align>center</wp:align>
            </wp:positionH>
            <wp:positionV relativeFrom="paragraph">
              <wp:posOffset>0</wp:posOffset>
            </wp:positionV>
            <wp:extent cx="5803900" cy="4667885"/>
            <wp:effectExtent l="19050" t="0" r="635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 cstate="print"/>
                    <a:srcRect/>
                    <a:stretch>
                      <a:fillRect/>
                    </a:stretch>
                  </pic:blipFill>
                  <pic:spPr bwMode="auto">
                    <a:xfrm>
                      <a:off x="0" y="0"/>
                      <a:ext cx="5803900" cy="4667885"/>
                    </a:xfrm>
                    <a:prstGeom prst="rect">
                      <a:avLst/>
                    </a:prstGeom>
                    <a:solidFill>
                      <a:srgbClr val="FFFFFF"/>
                    </a:solidFill>
                    <a:ln w="9525">
                      <a:noFill/>
                      <a:miter lim="800000"/>
                      <a:headEnd/>
                      <a:tailEnd/>
                    </a:ln>
                  </pic:spPr>
                </pic:pic>
              </a:graphicData>
            </a:graphic>
          </wp:anchor>
        </w:drawing>
      </w:r>
    </w:p>
    <w:p w:rsidR="00A52075" w:rsidRDefault="009022DF" w:rsidP="009022DF">
      <w:pPr>
        <w:ind w:firstLine="709"/>
        <w:rPr>
          <w:rFonts w:eastAsia="Arial" w:cs="Arial"/>
          <w:color w:val="000000"/>
        </w:rPr>
      </w:pPr>
      <w:r>
        <w:rPr>
          <w:rFonts w:eastAsia="Arial" w:cs="Arial"/>
          <w:b/>
          <w:bCs/>
          <w:color w:val="000000"/>
          <w:sz w:val="28"/>
          <w:szCs w:val="28"/>
        </w:rPr>
        <w:t xml:space="preserve">        </w:t>
      </w:r>
      <w:r w:rsidRPr="008819E2">
        <w:rPr>
          <w:rFonts w:eastAsia="Arial" w:cs="Arial"/>
          <w:b/>
          <w:bCs/>
          <w:color w:val="000000"/>
          <w:sz w:val="28"/>
          <w:szCs w:val="28"/>
        </w:rPr>
        <w:t>Figure</w:t>
      </w:r>
      <w:r w:rsidRPr="008819E2">
        <w:rPr>
          <w:rFonts w:eastAsia="Arial" w:cs="Arial"/>
          <w:b/>
          <w:color w:val="000000"/>
          <w:sz w:val="28"/>
          <w:szCs w:val="28"/>
        </w:rPr>
        <w:t>: Overview of Construction Management System</w:t>
      </w:r>
    </w:p>
    <w:p w:rsidR="00B4442A" w:rsidRDefault="00B4442A" w:rsidP="002F0B36">
      <w:pPr>
        <w:pStyle w:val="Heading1"/>
      </w:pPr>
      <w:bookmarkStart w:id="11" w:name="_Toc367986424"/>
      <w:r>
        <w:t>System Analysis</w:t>
      </w:r>
      <w:bookmarkEnd w:id="11"/>
    </w:p>
    <w:p w:rsidR="00B4442A" w:rsidRDefault="00B4442A" w:rsidP="002F0B36">
      <w:pPr>
        <w:pStyle w:val="Heading2"/>
      </w:pPr>
      <w:bookmarkStart w:id="12" w:name="_Toc367986425"/>
      <w:r>
        <w:t>Identification of Need</w:t>
      </w:r>
      <w:r w:rsidR="000A19CA">
        <w:t>:</w:t>
      </w:r>
      <w:bookmarkEnd w:id="12"/>
    </w:p>
    <w:p w:rsidR="00B305D4" w:rsidRPr="004B36EE" w:rsidRDefault="004B36EE" w:rsidP="004B36EE">
      <w:pPr>
        <w:pStyle w:val="BodyText"/>
        <w:tabs>
          <w:tab w:val="num" w:pos="1440"/>
        </w:tabs>
        <w:jc w:val="both"/>
      </w:pPr>
      <w:r>
        <w:tab/>
      </w:r>
      <w:r>
        <w:tab/>
      </w:r>
      <w:r w:rsidR="002E5CEF">
        <w:t xml:space="preserve">It is time to globalisation and the peoples are trying to create high rising. </w:t>
      </w:r>
      <w:r w:rsidR="002E5CEF" w:rsidRPr="002E5CEF">
        <w:t>Multi storage building</w:t>
      </w:r>
      <w:r w:rsidR="002E5CEF">
        <w:t xml:space="preserve">, shopping mall are rising everywhere. And the related </w:t>
      </w:r>
      <w:r w:rsidR="00F72847">
        <w:t>things to create the giantic plant are</w:t>
      </w:r>
      <w:r w:rsidR="002E5CEF">
        <w:t xml:space="preserve"> very difficult to maintain only by paper calculation</w:t>
      </w:r>
      <w:r w:rsidR="00F72847">
        <w:t xml:space="preserve"> or dairy maintainence</w:t>
      </w:r>
      <w:r w:rsidR="002E5CEF">
        <w:t>.</w:t>
      </w:r>
      <w:r w:rsidR="00F72847">
        <w:t xml:space="preserve"> So I thought to create a application to maintain all the plan, calculation and everything in one place by this. </w:t>
      </w:r>
      <w:r w:rsidR="002E5CEF">
        <w:t xml:space="preserve"> </w:t>
      </w:r>
    </w:p>
    <w:p w:rsidR="00B4442A" w:rsidRDefault="00B4442A" w:rsidP="002F0B36">
      <w:pPr>
        <w:pStyle w:val="Heading2"/>
      </w:pPr>
      <w:bookmarkStart w:id="13" w:name="_Toc367986426"/>
      <w:r>
        <w:lastRenderedPageBreak/>
        <w:t>Preliminary Investigation</w:t>
      </w:r>
      <w:r w:rsidR="00EA09C8">
        <w:t>:</w:t>
      </w:r>
      <w:bookmarkEnd w:id="13"/>
    </w:p>
    <w:p w:rsidR="005C1917" w:rsidRDefault="004B36EE" w:rsidP="009933F4">
      <w:pPr>
        <w:pStyle w:val="BodyText"/>
        <w:tabs>
          <w:tab w:val="num" w:pos="1440"/>
        </w:tabs>
        <w:jc w:val="both"/>
      </w:pPr>
      <w:r>
        <w:tab/>
      </w:r>
      <w:r>
        <w:tab/>
      </w:r>
      <w:r w:rsidR="009933F4">
        <w:t>I spoke w</w:t>
      </w:r>
      <w:r w:rsidR="00E9021C">
        <w:t xml:space="preserve">ith many of my </w:t>
      </w:r>
      <w:r w:rsidR="00B81233">
        <w:t>relatives</w:t>
      </w:r>
      <w:r w:rsidR="00E9021C">
        <w:t xml:space="preserve"> who </w:t>
      </w:r>
      <w:r w:rsidR="00B81233">
        <w:t>are associate with building construction</w:t>
      </w:r>
      <w:r w:rsidR="00E9021C">
        <w:t xml:space="preserve"> </w:t>
      </w:r>
      <w:r w:rsidR="00B81233">
        <w:t>and facing management problems. A</w:t>
      </w:r>
      <w:r w:rsidR="00E9021C">
        <w:t xml:space="preserve"> desktop application could be developed to minimize theses </w:t>
      </w:r>
      <w:r w:rsidR="00B81233">
        <w:t>effort</w:t>
      </w:r>
      <w:r w:rsidR="00E9021C">
        <w:t>. I then started gathering opinion of my friends and seniors among whom some are IT</w:t>
      </w:r>
      <w:r w:rsidR="005C1917">
        <w:t xml:space="preserve"> professionals. I gathered all the important points including my own opinion and decided to develop </w:t>
      </w:r>
      <w:r w:rsidR="00B81233">
        <w:t>Construrtion Management System</w:t>
      </w:r>
      <w:r w:rsidR="005C1917">
        <w:t>.</w:t>
      </w:r>
    </w:p>
    <w:p w:rsidR="00B305D4" w:rsidRDefault="00B4442A" w:rsidP="002F0B36">
      <w:pPr>
        <w:pStyle w:val="Heading2"/>
      </w:pPr>
      <w:bookmarkStart w:id="14" w:name="_Toc367986427"/>
      <w:r>
        <w:t>Feasibility Study</w:t>
      </w:r>
      <w:r w:rsidR="005C1917">
        <w:t>:</w:t>
      </w:r>
      <w:bookmarkEnd w:id="14"/>
    </w:p>
    <w:p w:rsidR="005C1917" w:rsidRDefault="004B36EE" w:rsidP="004B36EE">
      <w:pPr>
        <w:pStyle w:val="BodyText"/>
        <w:tabs>
          <w:tab w:val="num" w:pos="1440"/>
        </w:tabs>
        <w:jc w:val="both"/>
      </w:pPr>
      <w:r>
        <w:tab/>
      </w:r>
      <w:r>
        <w:tab/>
      </w:r>
      <w:r w:rsidR="005C1917">
        <w:t xml:space="preserve">It is an admitted fact that people are becoming more and more addicted </w:t>
      </w:r>
      <w:r w:rsidR="00DE7AE3">
        <w:t>with technological usa</w:t>
      </w:r>
      <w:r w:rsidR="00B639C4">
        <w:t>ges</w:t>
      </w:r>
      <w:r w:rsidR="005C1917">
        <w:t xml:space="preserve"> day by d</w:t>
      </w:r>
      <w:r w:rsidR="00C71A9E">
        <w:t xml:space="preserve">ay. People would love an application that would make their </w:t>
      </w:r>
      <w:r w:rsidR="00DE7AE3">
        <w:t>work procedure easier</w:t>
      </w:r>
      <w:r w:rsidR="00C71A9E">
        <w:t xml:space="preserve">. So, undoubtedly it is going to be a popular desktop application. </w:t>
      </w:r>
    </w:p>
    <w:p w:rsidR="00B4442A" w:rsidRDefault="00B4442A" w:rsidP="002F0B36">
      <w:pPr>
        <w:pStyle w:val="Heading2"/>
      </w:pPr>
      <w:bookmarkStart w:id="15" w:name="_Toc367986428"/>
      <w:r>
        <w:t>Project</w:t>
      </w:r>
      <w:r w:rsidR="00B305D4">
        <w:t xml:space="preserve"> Planning &amp; Scheduling:</w:t>
      </w:r>
      <w:bookmarkEnd w:id="15"/>
    </w:p>
    <w:p w:rsidR="002D1162" w:rsidRDefault="002D1162" w:rsidP="002D1162">
      <w:pPr>
        <w:pStyle w:val="Heading3"/>
        <w:rPr>
          <w:szCs w:val="28"/>
        </w:rPr>
      </w:pPr>
      <w:bookmarkStart w:id="16" w:name="_Toc364510249"/>
      <w:bookmarkStart w:id="17" w:name="_Toc367986429"/>
      <w:r>
        <w:t>Gantt chart</w:t>
      </w:r>
      <w:bookmarkEnd w:id="16"/>
      <w:bookmarkEnd w:id="17"/>
    </w:p>
    <w:p w:rsidR="002D1162" w:rsidRDefault="002D1162" w:rsidP="002D1162">
      <w:pPr>
        <w:ind w:left="-180" w:firstLine="90"/>
        <w:rPr>
          <w:rFonts w:cs="Vrinda"/>
          <w:szCs w:val="28"/>
          <w:lang w:bidi="bn-BD"/>
        </w:rPr>
      </w:pPr>
      <w:r>
        <w:rPr>
          <w:rFonts w:cs="Vrinda" w:hint="cs"/>
          <w:noProof/>
          <w:szCs w:val="28"/>
          <w:lang w:eastAsia="en-IN"/>
        </w:rPr>
        <w:drawing>
          <wp:inline distT="0" distB="0" distL="0" distR="0">
            <wp:extent cx="6315710" cy="4965700"/>
            <wp:effectExtent l="19050" t="0" r="8890" b="0"/>
            <wp:docPr id="57" name="Picture 6"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antt"/>
                    <pic:cNvPicPr>
                      <a:picLocks noChangeAspect="1" noChangeArrowheads="1"/>
                    </pic:cNvPicPr>
                  </pic:nvPicPr>
                  <pic:blipFill>
                    <a:blip r:embed="rId9" cstate="print"/>
                    <a:srcRect/>
                    <a:stretch>
                      <a:fillRect/>
                    </a:stretch>
                  </pic:blipFill>
                  <pic:spPr bwMode="auto">
                    <a:xfrm>
                      <a:off x="0" y="0"/>
                      <a:ext cx="6315710" cy="4965700"/>
                    </a:xfrm>
                    <a:prstGeom prst="rect">
                      <a:avLst/>
                    </a:prstGeom>
                    <a:noFill/>
                    <a:ln w="9525">
                      <a:noFill/>
                      <a:miter lim="800000"/>
                      <a:headEnd/>
                      <a:tailEnd/>
                    </a:ln>
                  </pic:spPr>
                </pic:pic>
              </a:graphicData>
            </a:graphic>
          </wp:inline>
        </w:drawing>
      </w:r>
    </w:p>
    <w:p w:rsidR="00771BAC" w:rsidRDefault="00771BAC" w:rsidP="002D1162">
      <w:pPr>
        <w:ind w:left="-180" w:firstLine="90"/>
        <w:rPr>
          <w:rFonts w:cs="Vrinda"/>
          <w:szCs w:val="28"/>
          <w:lang w:bidi="bn-BD"/>
        </w:rPr>
      </w:pPr>
    </w:p>
    <w:p w:rsidR="00771BAC" w:rsidRDefault="00771BAC" w:rsidP="002D1162">
      <w:pPr>
        <w:ind w:left="-180" w:firstLine="90"/>
        <w:rPr>
          <w:rFonts w:cs="Vrinda"/>
          <w:szCs w:val="28"/>
          <w:lang w:bidi="bn-BD"/>
        </w:rPr>
      </w:pPr>
    </w:p>
    <w:p w:rsidR="002D1162" w:rsidRDefault="002D1162" w:rsidP="00771BAC">
      <w:pPr>
        <w:pStyle w:val="Heading3"/>
        <w:rPr>
          <w:szCs w:val="28"/>
        </w:rPr>
      </w:pPr>
      <w:bookmarkStart w:id="18" w:name="_Toc364510250"/>
      <w:bookmarkStart w:id="19" w:name="_Toc367986430"/>
      <w:r>
        <w:t>Tracking Gantt</w:t>
      </w:r>
      <w:bookmarkEnd w:id="18"/>
      <w:bookmarkEnd w:id="19"/>
    </w:p>
    <w:p w:rsidR="002D1162" w:rsidRDefault="002D1162" w:rsidP="002D1162">
      <w:pPr>
        <w:rPr>
          <w:rFonts w:cs="Vrinda"/>
          <w:szCs w:val="28"/>
          <w:lang w:bidi="bn-BD"/>
        </w:rPr>
      </w:pPr>
      <w:r>
        <w:rPr>
          <w:rFonts w:cs="Vrinda" w:hint="cs"/>
          <w:noProof/>
          <w:szCs w:val="28"/>
          <w:lang w:eastAsia="en-IN"/>
        </w:rPr>
        <w:lastRenderedPageBreak/>
        <w:drawing>
          <wp:inline distT="0" distB="0" distL="0" distR="0">
            <wp:extent cx="6294755" cy="4944110"/>
            <wp:effectExtent l="19050" t="0" r="0" b="0"/>
            <wp:docPr id="15" name="Picture 7" descr="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king"/>
                    <pic:cNvPicPr>
                      <a:picLocks noChangeAspect="1" noChangeArrowheads="1"/>
                    </pic:cNvPicPr>
                  </pic:nvPicPr>
                  <pic:blipFill>
                    <a:blip r:embed="rId10" cstate="print"/>
                    <a:srcRect/>
                    <a:stretch>
                      <a:fillRect/>
                    </a:stretch>
                  </pic:blipFill>
                  <pic:spPr bwMode="auto">
                    <a:xfrm>
                      <a:off x="0" y="0"/>
                      <a:ext cx="6294755" cy="4944110"/>
                    </a:xfrm>
                    <a:prstGeom prst="rect">
                      <a:avLst/>
                    </a:prstGeom>
                    <a:noFill/>
                    <a:ln w="9525">
                      <a:noFill/>
                      <a:miter lim="800000"/>
                      <a:headEnd/>
                      <a:tailEnd/>
                    </a:ln>
                  </pic:spPr>
                </pic:pic>
              </a:graphicData>
            </a:graphic>
          </wp:inline>
        </w:drawing>
      </w: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2D1162" w:rsidRDefault="002D1162" w:rsidP="00771BAC">
      <w:pPr>
        <w:pStyle w:val="Heading3"/>
      </w:pPr>
      <w:bookmarkStart w:id="20" w:name="_Toc364510251"/>
      <w:bookmarkStart w:id="21" w:name="_Toc367986431"/>
      <w:r>
        <w:t>Pert Chart</w:t>
      </w:r>
      <w:bookmarkEnd w:id="20"/>
      <w:bookmarkEnd w:id="21"/>
    </w:p>
    <w:p w:rsidR="002D1162" w:rsidRPr="00364237" w:rsidRDefault="002D1162" w:rsidP="002D1162">
      <w:pPr>
        <w:rPr>
          <w:lang w:bidi="bn-BD"/>
        </w:rPr>
      </w:pPr>
      <w:r>
        <w:rPr>
          <w:noProof/>
          <w:lang w:eastAsia="en-IN"/>
        </w:rPr>
        <w:lastRenderedPageBreak/>
        <w:drawing>
          <wp:inline distT="0" distB="0" distL="0" distR="0">
            <wp:extent cx="6283960" cy="6953885"/>
            <wp:effectExtent l="19050" t="0" r="2540" b="0"/>
            <wp:docPr id="1" name="Picture 8"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t"/>
                    <pic:cNvPicPr>
                      <a:picLocks noChangeAspect="1" noChangeArrowheads="1"/>
                    </pic:cNvPicPr>
                  </pic:nvPicPr>
                  <pic:blipFill>
                    <a:blip r:embed="rId11" cstate="print"/>
                    <a:srcRect/>
                    <a:stretch>
                      <a:fillRect/>
                    </a:stretch>
                  </pic:blipFill>
                  <pic:spPr bwMode="auto">
                    <a:xfrm>
                      <a:off x="0" y="0"/>
                      <a:ext cx="6283960" cy="6953885"/>
                    </a:xfrm>
                    <a:prstGeom prst="rect">
                      <a:avLst/>
                    </a:prstGeom>
                    <a:noFill/>
                    <a:ln w="9525">
                      <a:noFill/>
                      <a:miter lim="800000"/>
                      <a:headEnd/>
                      <a:tailEnd/>
                    </a:ln>
                  </pic:spPr>
                </pic:pic>
              </a:graphicData>
            </a:graphic>
          </wp:inline>
        </w:drawing>
      </w:r>
    </w:p>
    <w:p w:rsidR="002D1162" w:rsidRDefault="002D1162" w:rsidP="002D1162"/>
    <w:p w:rsidR="00771BAC" w:rsidRDefault="00771BAC" w:rsidP="002D1162"/>
    <w:p w:rsidR="00771BAC" w:rsidRDefault="00771BAC" w:rsidP="002D1162"/>
    <w:p w:rsidR="00771BAC" w:rsidRDefault="00771BAC" w:rsidP="002D1162"/>
    <w:p w:rsidR="002D1162" w:rsidRPr="002D1162" w:rsidRDefault="002D1162" w:rsidP="002D1162"/>
    <w:p w:rsidR="00B4442A" w:rsidRDefault="00B4442A" w:rsidP="00A23AA8">
      <w:pPr>
        <w:pStyle w:val="Heading2"/>
      </w:pPr>
      <w:bookmarkStart w:id="22" w:name="_Toc367986432"/>
      <w:r>
        <w:t>Software requirement specifications (SRS)</w:t>
      </w:r>
      <w:r w:rsidR="005A1002">
        <w:t>:</w:t>
      </w:r>
      <w:bookmarkEnd w:id="22"/>
    </w:p>
    <w:p w:rsidR="00A23AA8" w:rsidRPr="00A23AA8" w:rsidRDefault="00A23AA8" w:rsidP="00A23AA8"/>
    <w:p w:rsidR="00A52075" w:rsidRPr="005712BF" w:rsidRDefault="00A52075" w:rsidP="00A52075">
      <w:pPr>
        <w:pStyle w:val="Heading2"/>
      </w:pPr>
      <w:bookmarkStart w:id="23" w:name="_Toc320841480"/>
      <w:bookmarkStart w:id="24" w:name="_Toc344229895"/>
      <w:bookmarkStart w:id="25" w:name="_Toc364510238"/>
      <w:bookmarkStart w:id="26" w:name="_Toc367986433"/>
      <w:r>
        <w:t>Requirements Specification</w:t>
      </w:r>
      <w:bookmarkEnd w:id="23"/>
      <w:bookmarkEnd w:id="24"/>
      <w:bookmarkEnd w:id="25"/>
      <w:bookmarkEnd w:id="26"/>
    </w:p>
    <w:p w:rsidR="00A23AA8" w:rsidRPr="002F481C" w:rsidRDefault="00A23AA8" w:rsidP="00A23AA8">
      <w:pPr>
        <w:pStyle w:val="Heading3"/>
      </w:pPr>
      <w:bookmarkStart w:id="27" w:name="_Toc320841481"/>
      <w:bookmarkStart w:id="28" w:name="_Toc344229896"/>
      <w:bookmarkStart w:id="29" w:name="_Toc364510239"/>
      <w:bookmarkStart w:id="30" w:name="_Toc367986434"/>
      <w:r w:rsidRPr="002F481C">
        <w:lastRenderedPageBreak/>
        <w:t>Functional Requirement</w:t>
      </w:r>
      <w:bookmarkEnd w:id="27"/>
      <w:bookmarkEnd w:id="28"/>
      <w:bookmarkEnd w:id="29"/>
      <w:bookmarkEnd w:id="30"/>
    </w:p>
    <w:p w:rsidR="00A23AA8" w:rsidRDefault="00A23AA8" w:rsidP="00A23AA8">
      <w:pPr>
        <w:rPr>
          <w:rFonts w:cs="Vrinda"/>
          <w:szCs w:val="28"/>
          <w:lang w:eastAsia="ar-SA" w:bidi="bn-BD"/>
        </w:rPr>
      </w:pPr>
    </w:p>
    <w:p w:rsidR="00A23AA8" w:rsidRDefault="00A23AA8" w:rsidP="00A23AA8">
      <w:pPr>
        <w:pStyle w:val="Heading4"/>
      </w:pPr>
      <w:bookmarkStart w:id="31" w:name="_Toc364510240"/>
      <w:r>
        <w:rPr>
          <w:rFonts w:hint="cs"/>
          <w:cs/>
        </w:rPr>
        <w:t>Add Worker/Labor</w:t>
      </w:r>
      <w:bookmarkEnd w:id="31"/>
    </w:p>
    <w:p w:rsidR="00A23AA8" w:rsidRPr="00C61219" w:rsidRDefault="00A23AA8" w:rsidP="00A23AA8">
      <w:pPr>
        <w:rPr>
          <w:rStyle w:val="IntenseEmphasis"/>
        </w:rPr>
      </w:pPr>
      <w:r w:rsidRPr="00C61219">
        <w:rPr>
          <w:rStyle w:val="IntenseEmphasis"/>
          <w:rFonts w:hint="cs"/>
          <w:cs/>
        </w:rPr>
        <w:t>Inroduction :</w:t>
      </w:r>
    </w:p>
    <w:p w:rsidR="00A23AA8" w:rsidRDefault="00A23AA8" w:rsidP="00A23AA8">
      <w:pPr>
        <w:rPr>
          <w:rFonts w:cs="Vrinda"/>
          <w:lang w:eastAsia="ar-SA" w:bidi="bn-BD"/>
        </w:rPr>
      </w:pPr>
      <w:r w:rsidRPr="00C61219">
        <w:rPr>
          <w:rFonts w:hint="cs"/>
          <w:cs/>
          <w:lang w:eastAsia="ar-SA" w:bidi="bn-BD"/>
        </w:rPr>
        <w:t>Add a new Worker</w:t>
      </w:r>
      <w:r>
        <w:rPr>
          <w:rFonts w:cs="Vrinda" w:hint="cs"/>
          <w:cs/>
          <w:lang w:eastAsia="ar-SA" w:bidi="bn-BD"/>
        </w:rPr>
        <w:t xml:space="preserve"> or labor.</w:t>
      </w:r>
    </w:p>
    <w:p w:rsidR="00A23AA8" w:rsidRPr="00623426" w:rsidRDefault="00A23AA8" w:rsidP="00A23AA8">
      <w:pPr>
        <w:rPr>
          <w:rStyle w:val="IntenseEmphasis"/>
        </w:rPr>
      </w:pPr>
      <w:r w:rsidRPr="00623426">
        <w:rPr>
          <w:rStyle w:val="IntenseEmphasis"/>
          <w:rFonts w:hint="cs"/>
          <w:cs/>
        </w:rPr>
        <w:t>Input :</w:t>
      </w:r>
    </w:p>
    <w:p w:rsidR="00A23AA8" w:rsidRDefault="00A23AA8" w:rsidP="00A23AA8">
      <w:pPr>
        <w:rPr>
          <w:rFonts w:cs="Vrinda"/>
          <w:lang w:eastAsia="ar-SA" w:bidi="bn-BD"/>
        </w:rPr>
      </w:pPr>
      <w:r>
        <w:rPr>
          <w:rFonts w:cs="Vrinda" w:hint="cs"/>
          <w:cs/>
          <w:lang w:eastAsia="ar-SA" w:bidi="bn-BD"/>
        </w:rPr>
        <w:t>Relevant worker or labor information like name, address, qualification, contact, experiance etc.</w:t>
      </w:r>
    </w:p>
    <w:p w:rsidR="00A23AA8" w:rsidRPr="00623426" w:rsidRDefault="00A23AA8" w:rsidP="00A23AA8">
      <w:pPr>
        <w:rPr>
          <w:rStyle w:val="IntenseEmphasis"/>
        </w:rPr>
      </w:pPr>
      <w:r w:rsidRPr="00623426">
        <w:rPr>
          <w:rStyle w:val="IntenseEmphasis"/>
        </w:rPr>
        <w:t>Processing:</w:t>
      </w:r>
    </w:p>
    <w:p w:rsidR="00A23AA8" w:rsidRDefault="00A23AA8" w:rsidP="00A23AA8">
      <w:pPr>
        <w:rPr>
          <w:rFonts w:cs="Vrinda"/>
          <w:lang w:eastAsia="ar-SA" w:bidi="bn-BD"/>
        </w:rPr>
      </w:pPr>
      <w:r>
        <w:rPr>
          <w:rFonts w:cs="Vrinda" w:hint="cs"/>
          <w:cs/>
          <w:lang w:eastAsia="ar-SA" w:bidi="bn-BD"/>
        </w:rPr>
        <w:t xml:space="preserve">Admin will enter data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and create a new worker or labor entry.</w:t>
      </w:r>
    </w:p>
    <w:p w:rsidR="00A23AA8" w:rsidRPr="00623426" w:rsidRDefault="00A23AA8" w:rsidP="00A23AA8">
      <w:pPr>
        <w:rPr>
          <w:rStyle w:val="IntenseEmphasis"/>
        </w:rPr>
      </w:pPr>
      <w:r w:rsidRPr="00623426">
        <w:rPr>
          <w:rStyle w:val="IntenseEmphasis"/>
        </w:rPr>
        <w:t>Output</w:t>
      </w:r>
      <w:r w:rsidRPr="00623426">
        <w:rPr>
          <w:rStyle w:val="IntenseEmphasis"/>
          <w:rFonts w:hint="cs"/>
        </w:rPr>
        <w:t>:</w:t>
      </w:r>
    </w:p>
    <w:p w:rsidR="00A23AA8" w:rsidRDefault="00A23AA8" w:rsidP="00A23AA8">
      <w:pPr>
        <w:rPr>
          <w:rFonts w:cs="Vrinda"/>
          <w:lang w:eastAsia="ar-SA" w:bidi="bn-BD"/>
        </w:rPr>
      </w:pPr>
      <w:r w:rsidRPr="00623426">
        <w:rPr>
          <w:rFonts w:cs="Vrinda" w:hint="cs"/>
          <w:b/>
          <w:bCs/>
          <w:cs/>
          <w:lang w:eastAsia="ar-SA" w:bidi="bn-BD"/>
        </w:rPr>
        <w:t>CMS</w:t>
      </w:r>
      <w:r>
        <w:rPr>
          <w:rFonts w:cs="Vrinda" w:hint="cs"/>
          <w:cs/>
          <w:lang w:eastAsia="ar-SA" w:bidi="bn-BD"/>
        </w:rPr>
        <w:t xml:space="preserve"> will create a new worker or labor for future referance.</w:t>
      </w:r>
    </w:p>
    <w:p w:rsidR="00A23AA8" w:rsidRPr="00623426" w:rsidRDefault="00A23AA8" w:rsidP="00A23AA8">
      <w:pPr>
        <w:pStyle w:val="Heading4"/>
      </w:pPr>
      <w:bookmarkStart w:id="32" w:name="_Toc364510241"/>
      <w:r>
        <w:rPr>
          <w:rFonts w:hint="cs"/>
          <w:cs/>
        </w:rPr>
        <w:t>Add Raw material/Machine</w:t>
      </w:r>
      <w:bookmarkEnd w:id="32"/>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623426" w:rsidRDefault="00A23AA8" w:rsidP="00A23AA8">
      <w:pPr>
        <w:rPr>
          <w:rFonts w:cs="Vrinda"/>
          <w:lang w:eastAsia="ar-SA" w:bidi="bn-BD"/>
        </w:rPr>
      </w:pPr>
      <w:r>
        <w:rPr>
          <w:rFonts w:cs="Vrinda" w:hint="cs"/>
          <w:cs/>
          <w:lang w:eastAsia="ar-SA" w:bidi="bn-BD"/>
        </w:rPr>
        <w:t>A</w:t>
      </w:r>
      <w:r w:rsidRPr="00623426">
        <w:rPr>
          <w:rFonts w:cs="Vrinda" w:hint="cs"/>
          <w:cs/>
          <w:lang w:eastAsia="ar-SA"/>
        </w:rPr>
        <w:t>dd</w:t>
      </w:r>
      <w:r>
        <w:rPr>
          <w:rFonts w:cs="Vrinda" w:hint="cs"/>
          <w:cs/>
          <w:lang w:eastAsia="ar-SA" w:bidi="bn-BD"/>
        </w:rPr>
        <w:t xml:space="preserve"> raw material or machine.</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Related raw material or machine information like name, quantity, vandor, etc. </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enter data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 xml:space="preserve">and create a new </w:t>
      </w:r>
      <w:r>
        <w:rPr>
          <w:rFonts w:cs="Vrinda" w:hint="cs"/>
          <w:cs/>
          <w:lang w:eastAsia="ar-SA" w:bidi="bn-BD"/>
        </w:rPr>
        <w:t>raw material or machine</w:t>
      </w:r>
      <w:r w:rsidRPr="00623426">
        <w:rPr>
          <w:rFonts w:cs="Vrinda" w:hint="cs"/>
          <w:cs/>
          <w:lang w:eastAsia="ar-SA" w:bidi="bn-BD"/>
        </w:rPr>
        <w:t xml:space="preserve"> entry</w:t>
      </w:r>
      <w:r>
        <w:rPr>
          <w:rFonts w:cs="Vrinda" w:hint="cs"/>
          <w:cs/>
          <w:lang w:eastAsia="ar-SA" w:bidi="bn-BD"/>
        </w:rPr>
        <w: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AC3B5E"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new raw material or machine</w:t>
      </w:r>
      <w:r w:rsidRPr="00623426">
        <w:rPr>
          <w:rFonts w:cs="Vrinda" w:hint="cs"/>
          <w:cs/>
          <w:lang w:eastAsia="ar-SA" w:bidi="bn-BD"/>
        </w:rPr>
        <w:t xml:space="preserve"> </w:t>
      </w:r>
      <w:r>
        <w:rPr>
          <w:rFonts w:cs="Vrinda" w:hint="cs"/>
          <w:cs/>
          <w:lang w:eastAsia="ar-SA" w:bidi="bn-BD"/>
        </w:rPr>
        <w:t>for construction.</w:t>
      </w:r>
    </w:p>
    <w:p w:rsidR="00A23AA8" w:rsidRDefault="00A23AA8" w:rsidP="00A23AA8">
      <w:pPr>
        <w:pStyle w:val="Heading4"/>
      </w:pPr>
      <w:bookmarkStart w:id="33" w:name="_Toc364510242"/>
      <w:r>
        <w:rPr>
          <w:rFonts w:hint="cs"/>
          <w:cs/>
        </w:rPr>
        <w:t>Assignment of work to Worker/Labor</w:t>
      </w:r>
      <w:bookmarkEnd w:id="33"/>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 xml:space="preserve">Assign work for </w:t>
      </w:r>
      <w:r w:rsidRPr="00C61219">
        <w:rPr>
          <w:rFonts w:hint="cs"/>
          <w:cs/>
          <w:lang w:eastAsia="ar-SA" w:bidi="bn-BD"/>
        </w:rPr>
        <w:t>Worker</w:t>
      </w:r>
      <w:r>
        <w:rPr>
          <w:rFonts w:cs="Vrinda" w:hint="cs"/>
          <w:cs/>
          <w:lang w:eastAsia="ar-SA" w:bidi="bn-BD"/>
        </w:rPr>
        <w:t xml:space="preserve"> or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Related info of job and worker or labour details etc.</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assign job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 xml:space="preserve">and create a new </w:t>
      </w:r>
      <w:r>
        <w:rPr>
          <w:rFonts w:cs="Vrinda" w:hint="cs"/>
          <w:cs/>
          <w:lang w:eastAsia="ar-SA" w:bidi="bn-BD"/>
        </w:rPr>
        <w:t>job profile</w:t>
      </w:r>
      <w:r w:rsidRPr="00623426">
        <w:rPr>
          <w:rFonts w:cs="Vrinda" w:hint="cs"/>
          <w:cs/>
          <w:lang w:eastAsia="ar-SA" w:bidi="bn-BD"/>
        </w:rPr>
        <w:t xml:space="preserve"> entry</w:t>
      </w:r>
      <w:r>
        <w:rPr>
          <w:rFonts w:cs="Vrinda" w:hint="cs"/>
          <w:cs/>
          <w:lang w:eastAsia="ar-SA" w:bidi="bn-BD"/>
        </w:rPr>
        <w: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new job index by assigning worker or labor for construction.</w:t>
      </w:r>
    </w:p>
    <w:p w:rsidR="00A23AA8" w:rsidRPr="00BF11CB" w:rsidRDefault="00A23AA8" w:rsidP="00A23AA8">
      <w:pPr>
        <w:pStyle w:val="Heading4"/>
      </w:pPr>
      <w:bookmarkStart w:id="34" w:name="_Toc364510243"/>
      <w:r>
        <w:rPr>
          <w:rFonts w:hint="cs"/>
          <w:cs/>
        </w:rPr>
        <w:t>Apply for security and safety</w:t>
      </w:r>
      <w:bookmarkEnd w:id="34"/>
      <w:r>
        <w:rPr>
          <w:rFonts w:hint="cs"/>
          <w:cs/>
        </w:rPr>
        <w:t xml:space="preserve"> </w:t>
      </w:r>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 xml:space="preserve">Ensure safety and security for </w:t>
      </w:r>
      <w:r w:rsidRPr="00C61219">
        <w:rPr>
          <w:rFonts w:hint="cs"/>
          <w:cs/>
          <w:lang w:eastAsia="ar-SA" w:bidi="bn-BD"/>
        </w:rPr>
        <w:t>Worker</w:t>
      </w:r>
      <w:r>
        <w:rPr>
          <w:rFonts w:cs="Vrinda" w:hint="cs"/>
          <w:cs/>
          <w:lang w:eastAsia="ar-SA" w:bidi="bn-BD"/>
        </w:rPr>
        <w:t xml:space="preserve"> and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Any kind of task assign for the worker and labor.</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Superviser will check security and safety for the task.</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 xml:space="preserve">If the security and safety process is not well the system will generate a reminder in </w:t>
      </w:r>
      <w:r w:rsidRPr="00C106C2">
        <w:rPr>
          <w:rFonts w:cs="Vrinda" w:hint="cs"/>
          <w:b/>
          <w:bCs/>
          <w:cs/>
          <w:lang w:eastAsia="ar-SA" w:bidi="bn-BD"/>
        </w:rPr>
        <w:t>CMS</w:t>
      </w:r>
      <w:r>
        <w:rPr>
          <w:rFonts w:cs="Vrinda" w:hint="cs"/>
          <w:cs/>
          <w:lang w:eastAsia="ar-SA" w:bidi="bn-BD"/>
        </w:rPr>
        <w:t>.</w:t>
      </w:r>
    </w:p>
    <w:p w:rsidR="00A23AA8" w:rsidRPr="00C106C2" w:rsidRDefault="00A23AA8" w:rsidP="00A23AA8">
      <w:pPr>
        <w:rPr>
          <w:rStyle w:val="IntenseEmphasis"/>
          <w:rFonts w:cs="Vrinda"/>
          <w:szCs w:val="28"/>
          <w:lang w:bidi="bn-BD"/>
        </w:rPr>
      </w:pPr>
    </w:p>
    <w:p w:rsidR="00A23AA8" w:rsidRDefault="00A23AA8" w:rsidP="00A23AA8">
      <w:pPr>
        <w:pStyle w:val="Heading4"/>
      </w:pPr>
      <w:bookmarkStart w:id="35" w:name="_Toc364510244"/>
      <w:r>
        <w:rPr>
          <w:rFonts w:hint="cs"/>
          <w:cs/>
        </w:rPr>
        <w:t>Search  Worker/Labor</w:t>
      </w:r>
      <w:bookmarkEnd w:id="35"/>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cs/>
        </w:rPr>
        <w:lastRenderedPageBreak/>
        <w:t>Inroduction :</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lang w:eastAsia="ar-SA" w:bidi="bn-BD"/>
        </w:rPr>
        <w:t>Anyone can search for worker or labor.</w:t>
      </w:r>
    </w:p>
    <w:p w:rsidR="00A23AA8" w:rsidRPr="008A19BC" w:rsidRDefault="00A23AA8" w:rsidP="00A23AA8">
      <w:pPr>
        <w:rPr>
          <w:rStyle w:val="IntenseEmphasis"/>
          <w:rFonts w:ascii="Times New Roman" w:hAnsi="Times New Roman"/>
          <w:sz w:val="24"/>
          <w:szCs w:val="24"/>
        </w:rPr>
      </w:pPr>
      <w:r w:rsidRPr="008A19BC">
        <w:rPr>
          <w:rStyle w:val="IntenseEmphasis"/>
          <w:rFonts w:ascii="Times New Roman" w:hAnsi="Times New Roman"/>
          <w:sz w:val="24"/>
          <w:szCs w:val="24"/>
          <w:cs/>
        </w:rPr>
        <w:t>Input :</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lang w:eastAsia="ar-SA" w:bidi="bn-BD"/>
        </w:rPr>
        <w:t>He will enter data like worker</w:t>
      </w:r>
      <w:r w:rsidRPr="008A19BC">
        <w:rPr>
          <w:rFonts w:ascii="Times New Roman" w:hAnsi="Times New Roman"/>
          <w:sz w:val="24"/>
          <w:szCs w:val="24"/>
          <w:cs/>
          <w:lang w:eastAsia="ar-SA" w:bidi="bn-BD"/>
        </w:rPr>
        <w:t xml:space="preserve"> name</w:t>
      </w:r>
      <w:r w:rsidRPr="008A19BC">
        <w:rPr>
          <w:rFonts w:ascii="Times New Roman" w:hAnsi="Times New Roman"/>
          <w:sz w:val="24"/>
          <w:szCs w:val="24"/>
          <w:lang w:eastAsia="ar-SA" w:bidi="bn-BD"/>
        </w:rPr>
        <w:t>, a</w:t>
      </w:r>
      <w:r w:rsidRPr="008A19BC">
        <w:rPr>
          <w:rFonts w:ascii="Times New Roman" w:hAnsi="Times New Roman"/>
          <w:sz w:val="24"/>
          <w:szCs w:val="24"/>
          <w:cs/>
          <w:lang w:eastAsia="ar-SA" w:bidi="bn-BD"/>
        </w:rPr>
        <w:t>ddress</w:t>
      </w:r>
      <w:r w:rsidRPr="008A19BC">
        <w:rPr>
          <w:rFonts w:ascii="Times New Roman" w:hAnsi="Times New Roman"/>
          <w:sz w:val="24"/>
          <w:szCs w:val="24"/>
          <w:lang w:eastAsia="ar-SA" w:bidi="bn-BD"/>
        </w:rPr>
        <w:t xml:space="preserve">, </w:t>
      </w:r>
      <w:r w:rsidRPr="008A19BC">
        <w:rPr>
          <w:rFonts w:ascii="Times New Roman" w:hAnsi="Times New Roman"/>
          <w:sz w:val="24"/>
          <w:szCs w:val="24"/>
          <w:cs/>
          <w:lang w:eastAsia="ar-SA" w:bidi="bn-BD"/>
        </w:rPr>
        <w:t>etc</w:t>
      </w:r>
      <w:r w:rsidRPr="008A19BC">
        <w:rPr>
          <w:rFonts w:ascii="Times New Roman" w:hAnsi="Times New Roman"/>
          <w:sz w:val="24"/>
          <w:szCs w:val="24"/>
          <w:lang w:eastAsia="ar-SA" w:bidi="bn-BD"/>
        </w:rPr>
        <w:t>.</w:t>
      </w:r>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rPr>
        <w:t>Processing</w:t>
      </w:r>
      <w:r w:rsidRPr="008A19BC">
        <w:rPr>
          <w:rStyle w:val="IntenseEmphasis"/>
          <w:rFonts w:ascii="Times New Roman" w:hAnsi="Times New Roman"/>
          <w:sz w:val="24"/>
          <w:szCs w:val="24"/>
          <w:cs/>
          <w:lang w:bidi="bn-BD"/>
        </w:rPr>
        <w:t>:</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cs/>
          <w:lang w:eastAsia="ar-SA"/>
        </w:rPr>
        <w:t>CMS will</w:t>
      </w:r>
      <w:r w:rsidRPr="008A19BC">
        <w:rPr>
          <w:rFonts w:ascii="Times New Roman" w:hAnsi="Times New Roman"/>
          <w:sz w:val="24"/>
          <w:szCs w:val="24"/>
          <w:cs/>
          <w:lang w:eastAsia="ar-SA" w:bidi="bn-BD"/>
        </w:rPr>
        <w:t xml:space="preserve"> search for the labor or Worker.  </w:t>
      </w:r>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rPr>
        <w:t>Output:</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hint="cs"/>
          <w:b/>
          <w:bCs/>
          <w:sz w:val="24"/>
          <w:szCs w:val="24"/>
          <w:cs/>
          <w:lang w:eastAsia="ar-SA"/>
        </w:rPr>
        <w:t>CMS</w:t>
      </w:r>
      <w:r w:rsidRPr="008A19BC">
        <w:rPr>
          <w:rFonts w:ascii="Times New Roman" w:hAnsi="Times New Roman" w:hint="cs"/>
          <w:sz w:val="24"/>
          <w:szCs w:val="24"/>
          <w:cs/>
          <w:lang w:eastAsia="ar-SA"/>
        </w:rPr>
        <w:t xml:space="preserve"> will</w:t>
      </w:r>
      <w:r>
        <w:rPr>
          <w:rFonts w:ascii="Times New Roman" w:hAnsi="Times New Roman" w:cs="Vrinda" w:hint="cs"/>
          <w:sz w:val="24"/>
          <w:szCs w:val="30"/>
          <w:cs/>
          <w:lang w:eastAsia="ar-SA" w:bidi="bn-BD"/>
        </w:rPr>
        <w:t xml:space="preserve"> </w:t>
      </w:r>
      <w:r w:rsidRPr="008A19BC">
        <w:rPr>
          <w:rFonts w:ascii="Times New Roman" w:hAnsi="Times New Roman" w:hint="cs"/>
          <w:sz w:val="24"/>
          <w:szCs w:val="24"/>
          <w:cs/>
          <w:lang w:eastAsia="ar-SA" w:bidi="bn-BD"/>
        </w:rPr>
        <w:t xml:space="preserve">display the search result. </w:t>
      </w:r>
    </w:p>
    <w:p w:rsidR="00A23AA8" w:rsidRDefault="00A23AA8" w:rsidP="00A23AA8">
      <w:pPr>
        <w:pStyle w:val="Heading4"/>
      </w:pPr>
      <w:bookmarkStart w:id="36" w:name="_Toc364510245"/>
      <w:r>
        <w:rPr>
          <w:rFonts w:hint="cs"/>
          <w:cs/>
        </w:rPr>
        <w:t>Payment for Worker/Labor</w:t>
      </w:r>
      <w:bookmarkEnd w:id="36"/>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 xml:space="preserve">Payment calculation for the </w:t>
      </w:r>
      <w:r w:rsidRPr="00C61219">
        <w:rPr>
          <w:rFonts w:hint="cs"/>
          <w:cs/>
          <w:lang w:eastAsia="ar-SA" w:bidi="bn-BD"/>
        </w:rPr>
        <w:t>Worker</w:t>
      </w:r>
      <w:r>
        <w:rPr>
          <w:rFonts w:cs="Vrinda" w:hint="cs"/>
          <w:cs/>
          <w:lang w:eastAsia="ar-SA" w:bidi="bn-BD"/>
        </w:rPr>
        <w:t xml:space="preserve"> or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Get the job details of the worker or labour etc.</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calculate the payment in the </w:t>
      </w:r>
      <w:r w:rsidRPr="00623426">
        <w:rPr>
          <w:rFonts w:cs="Vrinda" w:hint="cs"/>
          <w:b/>
          <w:bCs/>
          <w:cs/>
          <w:lang w:eastAsia="ar-SA" w:bidi="bn-BD"/>
        </w:rPr>
        <w:t>CMS</w:t>
      </w:r>
      <w:r>
        <w:rPr>
          <w:rFonts w:cs="Vrinda" w:hint="cs"/>
          <w:b/>
          <w:bCs/>
          <w:cs/>
          <w:lang w:eastAsia="ar-SA" w:bidi="bn-BD"/>
        </w:rPr>
        <w:t xml:space="preserve"> </w:t>
      </w:r>
      <w:r>
        <w:rPr>
          <w:rFonts w:cs="Vrinda" w:hint="cs"/>
          <w:cs/>
          <w:lang w:eastAsia="ar-SA" w:bidi="bn-BD"/>
        </w:rPr>
        <w:t>and send notification to the accounts department.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coupon, by which worker or labor can get payment from account.</w:t>
      </w:r>
    </w:p>
    <w:p w:rsidR="00A23AA8" w:rsidRDefault="00A23AA8" w:rsidP="00A23AA8">
      <w:pPr>
        <w:pStyle w:val="Heading4"/>
      </w:pPr>
      <w:bookmarkStart w:id="37" w:name="_Toc364510246"/>
      <w:r>
        <w:rPr>
          <w:rFonts w:hint="cs"/>
          <w:cs/>
        </w:rPr>
        <w:t>Get design and plan</w:t>
      </w:r>
      <w:bookmarkEnd w:id="37"/>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Design and proper planning for the particular task.</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Assign the plan and design job to the planner and designer.</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Planner and designer will plan and design the proper task schedule.</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Default="00A23AA8" w:rsidP="00A23AA8">
      <w:pPr>
        <w:rPr>
          <w:rFonts w:cs="Vrinda"/>
          <w:lang w:eastAsia="ar-SA" w:bidi="bn-BD"/>
        </w:rPr>
      </w:pPr>
      <w:r w:rsidRPr="00623426">
        <w:rPr>
          <w:rFonts w:cs="Vrinda" w:hint="cs"/>
          <w:b/>
          <w:bCs/>
          <w:cs/>
          <w:lang w:eastAsia="ar-SA" w:bidi="bn-BD"/>
        </w:rPr>
        <w:t>CMS</w:t>
      </w:r>
      <w:r>
        <w:rPr>
          <w:rFonts w:cs="Vrinda" w:hint="cs"/>
          <w:cs/>
          <w:lang w:eastAsia="ar-SA" w:bidi="bn-BD"/>
        </w:rPr>
        <w:t xml:space="preserve"> will get the plan and design.</w:t>
      </w:r>
    </w:p>
    <w:p w:rsidR="00A23AA8" w:rsidRDefault="00A23AA8" w:rsidP="00A23AA8">
      <w:pPr>
        <w:pStyle w:val="Heading3"/>
        <w:rPr>
          <w:szCs w:val="28"/>
        </w:rPr>
      </w:pPr>
      <w:bookmarkStart w:id="38" w:name="_Toc364510247"/>
      <w:bookmarkStart w:id="39" w:name="_Toc367986435"/>
      <w:r>
        <w:t>Technical</w:t>
      </w:r>
      <w:r>
        <w:rPr>
          <w:rFonts w:hint="cs"/>
          <w:szCs w:val="28"/>
          <w:cs/>
        </w:rPr>
        <w:t xml:space="preserve"> </w:t>
      </w:r>
      <w:r>
        <w:t>Specification</w:t>
      </w:r>
      <w:bookmarkEnd w:id="38"/>
      <w:bookmarkEnd w:id="39"/>
    </w:p>
    <w:p w:rsidR="00A23AA8" w:rsidRDefault="00A23AA8" w:rsidP="00A23AA8">
      <w:pPr>
        <w:ind w:hanging="450"/>
        <w:rPr>
          <w:lang w:eastAsia="ar-SA"/>
        </w:rPr>
      </w:pPr>
    </w:p>
    <w:p w:rsidR="00A23AA8" w:rsidRPr="00DD1F7B" w:rsidRDefault="00A23AA8" w:rsidP="00A23AA8">
      <w:pPr>
        <w:pStyle w:val="ListParagraph"/>
        <w:spacing w:line="480" w:lineRule="auto"/>
        <w:rPr>
          <w:rFonts w:ascii="Times New Roman" w:hAnsi="Times New Roman"/>
          <w:i/>
          <w:color w:val="222222"/>
          <w:sz w:val="24"/>
          <w:szCs w:val="24"/>
          <w:lang w:eastAsia="en-IN"/>
        </w:rPr>
      </w:pPr>
      <w:r w:rsidRPr="00DD1F7B">
        <w:rPr>
          <w:rFonts w:ascii="Times New Roman" w:hAnsi="Times New Roman"/>
          <w:b/>
          <w:color w:val="222222"/>
          <w:sz w:val="24"/>
          <w:szCs w:val="24"/>
          <w:lang w:eastAsia="en-IN"/>
        </w:rPr>
        <w:t>Front End/ GUI Tools:</w:t>
      </w:r>
      <w:r>
        <w:rPr>
          <w:rFonts w:ascii="Times New Roman" w:hAnsi="Times New Roman"/>
          <w:color w:val="222222"/>
          <w:sz w:val="24"/>
          <w:szCs w:val="24"/>
          <w:lang w:eastAsia="en-IN"/>
        </w:rPr>
        <w:t xml:space="preserve">  Windows Presentation Framework (WPF)</w:t>
      </w:r>
    </w:p>
    <w:p w:rsidR="00A23AA8" w:rsidRPr="00DD1F7B" w:rsidRDefault="00A23AA8" w:rsidP="00A23AA8">
      <w:pPr>
        <w:pStyle w:val="ListParagraph"/>
        <w:spacing w:line="480" w:lineRule="auto"/>
        <w:rPr>
          <w:rFonts w:ascii="Times New Roman" w:hAnsi="Times New Roman"/>
          <w:i/>
          <w:color w:val="222222"/>
          <w:sz w:val="24"/>
          <w:szCs w:val="24"/>
          <w:lang w:eastAsia="en-IN"/>
        </w:rPr>
      </w:pPr>
      <w:r w:rsidRPr="00DD1F7B">
        <w:rPr>
          <w:rFonts w:ascii="Times New Roman" w:hAnsi="Times New Roman"/>
          <w:b/>
          <w:color w:val="222222"/>
          <w:sz w:val="24"/>
          <w:szCs w:val="24"/>
          <w:lang w:eastAsia="en-IN"/>
        </w:rPr>
        <w:t>IDE:</w:t>
      </w:r>
      <w:r>
        <w:rPr>
          <w:rFonts w:ascii="Times New Roman" w:hAnsi="Times New Roman"/>
          <w:color w:val="222222"/>
          <w:sz w:val="24"/>
          <w:szCs w:val="24"/>
          <w:lang w:eastAsia="en-IN"/>
        </w:rPr>
        <w:t xml:space="preserve"> Visual Studio 2010</w:t>
      </w:r>
    </w:p>
    <w:p w:rsidR="00A23AA8" w:rsidRDefault="00A23AA8" w:rsidP="00A23AA8">
      <w:pPr>
        <w:pStyle w:val="ListParagraph"/>
        <w:spacing w:line="480" w:lineRule="auto"/>
        <w:rPr>
          <w:rFonts w:ascii="Times New Roman" w:hAnsi="Times New Roman"/>
          <w:i/>
          <w:color w:val="222222"/>
          <w:sz w:val="24"/>
          <w:szCs w:val="24"/>
          <w:lang w:eastAsia="en-IN"/>
        </w:rPr>
      </w:pPr>
      <w:r w:rsidRPr="00DD1F7B">
        <w:rPr>
          <w:rFonts w:ascii="Times New Roman" w:hAnsi="Times New Roman"/>
          <w:b/>
          <w:color w:val="222222"/>
          <w:sz w:val="24"/>
          <w:szCs w:val="24"/>
          <w:lang w:eastAsia="en-IN"/>
        </w:rPr>
        <w:t>Framework:</w:t>
      </w:r>
      <w:r>
        <w:rPr>
          <w:rFonts w:ascii="Times New Roman" w:hAnsi="Times New Roman"/>
          <w:b/>
          <w:color w:val="222222"/>
          <w:sz w:val="24"/>
          <w:szCs w:val="24"/>
          <w:lang w:eastAsia="en-IN"/>
        </w:rPr>
        <w:t xml:space="preserve"> </w:t>
      </w:r>
      <w:r w:rsidRPr="00DE5694">
        <w:rPr>
          <w:rFonts w:ascii="Times New Roman" w:hAnsi="Times New Roman"/>
          <w:color w:val="222222"/>
          <w:sz w:val="24"/>
          <w:szCs w:val="24"/>
          <w:lang w:eastAsia="en-IN"/>
        </w:rPr>
        <w:t>Microsoft</w:t>
      </w:r>
      <w:r>
        <w:rPr>
          <w:rFonts w:ascii="Times New Roman" w:hAnsi="Times New Roman"/>
          <w:color w:val="222222"/>
          <w:sz w:val="24"/>
          <w:szCs w:val="24"/>
          <w:lang w:eastAsia="en-IN"/>
        </w:rPr>
        <w:t xml:space="preserve"> .NET 4.0</w:t>
      </w:r>
    </w:p>
    <w:p w:rsidR="00A23AA8" w:rsidRDefault="00A23AA8" w:rsidP="00A23AA8">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Database:</w:t>
      </w:r>
      <w:r>
        <w:rPr>
          <w:rFonts w:ascii="Times New Roman" w:hAnsi="Times New Roman"/>
          <w:color w:val="222222"/>
          <w:sz w:val="24"/>
          <w:szCs w:val="24"/>
          <w:lang w:eastAsia="en-IN"/>
        </w:rPr>
        <w:t xml:space="preserve"> </w:t>
      </w:r>
      <w:r w:rsidRPr="00DE5694">
        <w:rPr>
          <w:rFonts w:ascii="Times New Roman" w:hAnsi="Times New Roman"/>
          <w:color w:val="222222"/>
          <w:sz w:val="24"/>
          <w:szCs w:val="24"/>
          <w:lang w:eastAsia="en-IN"/>
        </w:rPr>
        <w:t>My</w:t>
      </w:r>
      <w:r>
        <w:rPr>
          <w:rFonts w:ascii="Times New Roman" w:hAnsi="Times New Roman"/>
          <w:color w:val="222222"/>
          <w:sz w:val="24"/>
          <w:szCs w:val="24"/>
          <w:lang w:eastAsia="en-IN"/>
        </w:rPr>
        <w:t>SQL</w:t>
      </w:r>
    </w:p>
    <w:p w:rsidR="00A23AA8" w:rsidRPr="00DE5694" w:rsidRDefault="00A23AA8" w:rsidP="00A23AA8">
      <w:pPr>
        <w:pStyle w:val="ListParagraph"/>
        <w:spacing w:line="480" w:lineRule="auto"/>
        <w:rPr>
          <w:rFonts w:ascii="Times New Roman" w:hAnsi="Times New Roman"/>
          <w:b/>
          <w:i/>
          <w:color w:val="222222"/>
          <w:sz w:val="24"/>
          <w:szCs w:val="24"/>
          <w:lang w:eastAsia="en-IN"/>
        </w:rPr>
      </w:pPr>
      <w:r>
        <w:rPr>
          <w:rFonts w:ascii="Times New Roman" w:hAnsi="Times New Roman"/>
          <w:b/>
          <w:color w:val="222222"/>
          <w:sz w:val="24"/>
          <w:szCs w:val="24"/>
          <w:lang w:eastAsia="en-IN"/>
        </w:rPr>
        <w:t xml:space="preserve">Database Tool: </w:t>
      </w:r>
      <w:r w:rsidRPr="00DE5694">
        <w:rPr>
          <w:rFonts w:ascii="Times New Roman" w:hAnsi="Times New Roman"/>
          <w:color w:val="222222"/>
          <w:sz w:val="24"/>
          <w:szCs w:val="24"/>
          <w:lang w:eastAsia="en-IN"/>
        </w:rPr>
        <w:t>My</w:t>
      </w:r>
      <w:r>
        <w:rPr>
          <w:rFonts w:ascii="Times New Roman" w:hAnsi="Times New Roman"/>
          <w:color w:val="222222"/>
          <w:sz w:val="24"/>
          <w:szCs w:val="24"/>
          <w:lang w:eastAsia="en-IN"/>
        </w:rPr>
        <w:t>SQL workbench CE</w:t>
      </w:r>
    </w:p>
    <w:p w:rsidR="00A23AA8" w:rsidRDefault="00A23AA8" w:rsidP="00A23AA8">
      <w:pPr>
        <w:pStyle w:val="ListParagraph"/>
        <w:spacing w:line="480" w:lineRule="auto"/>
        <w:rPr>
          <w:rFonts w:ascii="Times New Roman" w:hAnsi="Times New Roman"/>
          <w:i/>
          <w:color w:val="222222"/>
          <w:sz w:val="24"/>
          <w:szCs w:val="24"/>
          <w:lang w:eastAsia="en-IN"/>
        </w:rPr>
      </w:pPr>
      <w:r w:rsidRPr="00DD1F7B">
        <w:rPr>
          <w:rFonts w:ascii="Times New Roman" w:hAnsi="Times New Roman"/>
          <w:b/>
          <w:color w:val="222222"/>
          <w:sz w:val="24"/>
          <w:szCs w:val="24"/>
          <w:lang w:eastAsia="en-IN"/>
        </w:rPr>
        <w:t>Operating Systems</w:t>
      </w:r>
      <w:r w:rsidRPr="00DD1F7B">
        <w:rPr>
          <w:rFonts w:ascii="Times New Roman" w:hAnsi="Times New Roman"/>
          <w:color w:val="222222"/>
          <w:sz w:val="24"/>
          <w:szCs w:val="24"/>
          <w:lang w:eastAsia="en-IN"/>
        </w:rPr>
        <w:t>: Windows XP, Windows 7</w:t>
      </w:r>
    </w:p>
    <w:p w:rsidR="00A23AA8" w:rsidRDefault="00A23AA8" w:rsidP="00A23AA8">
      <w:pPr>
        <w:pStyle w:val="ListParagraph"/>
        <w:spacing w:line="480" w:lineRule="auto"/>
        <w:rPr>
          <w:rFonts w:ascii="Times New Roman" w:hAnsi="Times New Roman"/>
          <w:color w:val="222222"/>
          <w:sz w:val="24"/>
          <w:szCs w:val="24"/>
          <w:lang w:eastAsia="en-IN"/>
        </w:rPr>
      </w:pPr>
      <w:r>
        <w:rPr>
          <w:rFonts w:ascii="Times New Roman" w:hAnsi="Times New Roman"/>
          <w:b/>
          <w:color w:val="222222"/>
          <w:sz w:val="24"/>
          <w:szCs w:val="24"/>
          <w:lang w:eastAsia="en-IN"/>
        </w:rPr>
        <w:t>Cloud Technology</w:t>
      </w:r>
      <w:r w:rsidRPr="00DE5694">
        <w:rPr>
          <w:rFonts w:ascii="Times New Roman" w:hAnsi="Times New Roman"/>
          <w:color w:val="222222"/>
          <w:sz w:val="24"/>
          <w:szCs w:val="24"/>
          <w:lang w:eastAsia="en-IN"/>
        </w:rPr>
        <w:t>:</w:t>
      </w:r>
      <w:r>
        <w:rPr>
          <w:rFonts w:ascii="Times New Roman" w:hAnsi="Times New Roman"/>
          <w:color w:val="222222"/>
          <w:sz w:val="24"/>
          <w:szCs w:val="24"/>
          <w:lang w:eastAsia="en-IN"/>
        </w:rPr>
        <w:t xml:space="preserve"> Google Drive, Google forms</w:t>
      </w:r>
    </w:p>
    <w:p w:rsidR="00A23AA8" w:rsidRDefault="00A23AA8" w:rsidP="00A23AA8">
      <w:pPr>
        <w:pStyle w:val="ListParagraph"/>
        <w:spacing w:line="480" w:lineRule="auto"/>
        <w:rPr>
          <w:rFonts w:ascii="Times New Roman" w:hAnsi="Times New Roman"/>
          <w:i/>
          <w:color w:val="222222"/>
          <w:sz w:val="24"/>
          <w:szCs w:val="24"/>
          <w:lang w:eastAsia="en-IN"/>
        </w:rPr>
      </w:pP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40" w:name="_Toc367986436"/>
      <w:r>
        <w:lastRenderedPageBreak/>
        <w:t>Software Engineering Paradigm applied</w:t>
      </w:r>
      <w:bookmarkEnd w:id="40"/>
    </w:p>
    <w:p w:rsidR="006B3AEA" w:rsidRPr="006B3AEA" w:rsidRDefault="006B3AEA" w:rsidP="006B3AEA">
      <w:pPr>
        <w:pStyle w:val="BodyText"/>
        <w:tabs>
          <w:tab w:val="num" w:pos="1440"/>
        </w:tabs>
        <w:jc w:val="both"/>
      </w:pPr>
      <w:r>
        <w:tab/>
      </w:r>
      <w:r>
        <w:tab/>
      </w:r>
      <w:r w:rsidRPr="006B3AEA">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Default="006B3AEA" w:rsidP="006B3AEA"/>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eastAsia="en-IN"/>
        </w:rPr>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2"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11205D">
      <w:pPr>
        <w:rPr>
          <w:rFonts w:ascii="Times New Roman" w:eastAsia="Times New Roman" w:hAnsi="Times New Roman" w:cs="Times New Roman"/>
          <w:sz w:val="24"/>
          <w:szCs w:val="20"/>
          <w:lang w:val="en-GB"/>
        </w:rPr>
      </w:pPr>
      <w:r w:rsidRPr="006B3AEA">
        <w:rPr>
          <w:rFonts w:ascii="Times New Roman" w:eastAsia="Times New Roman" w:hAnsi="Times New Roman" w:cs="Times New Roman"/>
          <w:sz w:val="24"/>
          <w:szCs w:val="20"/>
          <w:lang w:val="en-GB"/>
        </w:rPr>
        <w:t xml:space="preserve">Figure </w:t>
      </w:r>
      <w:r w:rsidR="00020C75" w:rsidRPr="006B3AEA">
        <w:rPr>
          <w:rFonts w:ascii="Times New Roman" w:eastAsia="Times New Roman" w:hAnsi="Times New Roman" w:cs="Times New Roman"/>
          <w:sz w:val="24"/>
          <w:szCs w:val="20"/>
          <w:lang w:val="en-GB"/>
        </w:rPr>
        <w:fldChar w:fldCharType="begin"/>
      </w:r>
      <w:r w:rsidR="008C542B" w:rsidRPr="006B3AEA">
        <w:rPr>
          <w:rFonts w:ascii="Times New Roman" w:eastAsia="Times New Roman" w:hAnsi="Times New Roman" w:cs="Times New Roman"/>
          <w:sz w:val="24"/>
          <w:szCs w:val="20"/>
          <w:lang w:val="en-GB"/>
        </w:rPr>
        <w:instrText xml:space="preserve"> SEQ Figure \* ARABIC </w:instrText>
      </w:r>
      <w:r w:rsidR="00020C75" w:rsidRPr="006B3AEA">
        <w:rPr>
          <w:rFonts w:ascii="Times New Roman" w:eastAsia="Times New Roman" w:hAnsi="Times New Roman" w:cs="Times New Roman"/>
          <w:sz w:val="24"/>
          <w:szCs w:val="20"/>
          <w:lang w:val="en-GB"/>
        </w:rPr>
        <w:fldChar w:fldCharType="separate"/>
      </w:r>
      <w:r w:rsidR="006463A4" w:rsidRPr="006B3AEA">
        <w:rPr>
          <w:rFonts w:ascii="Times New Roman" w:eastAsia="Times New Roman" w:hAnsi="Times New Roman" w:cs="Times New Roman"/>
          <w:sz w:val="24"/>
          <w:szCs w:val="20"/>
          <w:lang w:val="en-GB"/>
        </w:rPr>
        <w:t>1</w:t>
      </w:r>
      <w:r w:rsidR="00020C75" w:rsidRPr="006B3AEA">
        <w:rPr>
          <w:rFonts w:ascii="Times New Roman" w:eastAsia="Times New Roman" w:hAnsi="Times New Roman" w:cs="Times New Roman"/>
          <w:sz w:val="24"/>
          <w:szCs w:val="20"/>
          <w:lang w:val="en-GB"/>
        </w:rPr>
        <w:fldChar w:fldCharType="end"/>
      </w:r>
      <w:r w:rsidR="00D4212B">
        <w:rPr>
          <w:rFonts w:ascii="Times New Roman" w:eastAsia="Times New Roman" w:hAnsi="Times New Roman" w:cs="Times New Roman"/>
          <w:sz w:val="24"/>
          <w:szCs w:val="20"/>
          <w:lang w:val="en-GB"/>
        </w:rPr>
        <w:t xml:space="preserve">: </w:t>
      </w:r>
      <w:r w:rsidRPr="006B3AEA">
        <w:rPr>
          <w:rFonts w:ascii="Times New Roman" w:eastAsia="Times New Roman" w:hAnsi="Times New Roman" w:cs="Times New Roman"/>
          <w:sz w:val="24"/>
          <w:szCs w:val="20"/>
          <w:lang w:val="en-GB"/>
        </w:rPr>
        <w:t>The AMDD lifecycle: Modeling activities throughout the lifecycle of a project</w:t>
      </w:r>
    </w:p>
    <w:p w:rsidR="0011205D" w:rsidRPr="006B3AEA" w:rsidRDefault="0011205D" w:rsidP="006B3AEA">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11205D" w:rsidRDefault="0011205D" w:rsidP="0011205D">
      <w:pPr>
        <w:keepNext/>
        <w:spacing w:before="100" w:beforeAutospacing="1" w:after="100" w:afterAutospacing="1"/>
      </w:pPr>
      <w:r>
        <w:rPr>
          <w:rFonts w:ascii="Arial" w:hAnsi="Arial" w:cs="Arial"/>
          <w:noProof/>
          <w:color w:val="000000"/>
          <w:lang w:eastAsia="en-IN"/>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3"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D4212B">
      <w:pPr>
        <w:pStyle w:val="BodyText"/>
        <w:tabs>
          <w:tab w:val="num" w:pos="1440"/>
        </w:tabs>
        <w:jc w:val="both"/>
      </w:pPr>
      <w:r>
        <w:t xml:space="preserve">Figure </w:t>
      </w:r>
      <w:fldSimple w:instr=" SEQ Figure \* ARABIC ">
        <w:r w:rsidR="006463A4">
          <w:t>2</w:t>
        </w:r>
      </w:fldSimple>
      <w:r w:rsidRPr="0039288C">
        <w:t>AMDD Through the Agile Development Lifecycle.</w:t>
      </w:r>
    </w:p>
    <w:p w:rsidR="0011205D" w:rsidRPr="00145B53" w:rsidRDefault="0011205D" w:rsidP="00D4212B">
      <w:pPr>
        <w:pStyle w:val="BodyText"/>
        <w:tabs>
          <w:tab w:val="num" w:pos="1440"/>
        </w:tabs>
        <w:jc w:val="both"/>
      </w:pPr>
      <w:r w:rsidRPr="00145B53">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F074BC" w:rsidRDefault="00B4442A" w:rsidP="002D1162">
      <w:pPr>
        <w:pStyle w:val="Heading1"/>
      </w:pPr>
      <w:bookmarkStart w:id="41" w:name="_Toc367986437"/>
      <w:r>
        <w:t>Data models</w:t>
      </w:r>
      <w:bookmarkEnd w:id="41"/>
    </w:p>
    <w:p w:rsidR="002D1162" w:rsidRPr="002D1162" w:rsidRDefault="002D1162" w:rsidP="002D1162"/>
    <w:p w:rsidR="002D1162" w:rsidRDefault="002D1162" w:rsidP="002D1162">
      <w:pPr>
        <w:pStyle w:val="Heading2"/>
        <w:rPr>
          <w:szCs w:val="30"/>
        </w:rPr>
      </w:pPr>
      <w:bookmarkStart w:id="42" w:name="_Toc344229904"/>
      <w:bookmarkStart w:id="43" w:name="_Toc364510254"/>
      <w:bookmarkStart w:id="44" w:name="_Toc367986438"/>
      <w:r>
        <w:t xml:space="preserve">Context </w:t>
      </w:r>
      <w:r w:rsidRPr="002D1162">
        <w:t>Diagram</w:t>
      </w:r>
      <w:bookmarkEnd w:id="42"/>
      <w:bookmarkEnd w:id="43"/>
      <w:bookmarkEnd w:id="44"/>
    </w:p>
    <w:p w:rsidR="002D1162" w:rsidRPr="00CF3825" w:rsidRDefault="002D1162" w:rsidP="002D1162">
      <w:pPr>
        <w:rPr>
          <w:rFonts w:cs="Vrinda"/>
          <w:lang w:bidi="bn-BD"/>
        </w:rPr>
      </w:pPr>
      <w:r>
        <w:rPr>
          <w:rFonts w:cs="Vrinda" w:hint="cs"/>
          <w:noProof/>
          <w:lang w:eastAsia="en-IN"/>
        </w:rPr>
        <w:drawing>
          <wp:inline distT="0" distB="0" distL="0" distR="0">
            <wp:extent cx="5943600" cy="4455160"/>
            <wp:effectExtent l="19050" t="0" r="0" b="0"/>
            <wp:docPr id="97" name="Picture 33"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lide1"/>
                    <pic:cNvPicPr>
                      <a:picLocks noChangeAspect="1" noChangeArrowheads="1"/>
                    </pic:cNvPicPr>
                  </pic:nvPicPr>
                  <pic:blipFill>
                    <a:blip r:embed="rId14"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pStyle w:val="Heading2"/>
      </w:pPr>
      <w:bookmarkStart w:id="45" w:name="_Toc344229905"/>
      <w:bookmarkStart w:id="46" w:name="_Toc364510255"/>
      <w:bookmarkStart w:id="47" w:name="_Toc367986439"/>
      <w:r>
        <w:t>0-Level DFD</w:t>
      </w:r>
      <w:bookmarkEnd w:id="45"/>
      <w:bookmarkEnd w:id="46"/>
      <w:bookmarkEnd w:id="47"/>
    </w:p>
    <w:p w:rsidR="002D1162" w:rsidRPr="00CF3825" w:rsidRDefault="002D1162" w:rsidP="002D1162">
      <w:pPr>
        <w:rPr>
          <w:rFonts w:cs="Vrinda"/>
          <w:lang w:bidi="bn-BD"/>
        </w:rPr>
      </w:pPr>
      <w:r>
        <w:rPr>
          <w:rFonts w:cs="Vrinda" w:hint="cs"/>
          <w:noProof/>
          <w:lang w:eastAsia="en-IN"/>
        </w:rPr>
        <w:lastRenderedPageBreak/>
        <w:drawing>
          <wp:inline distT="0" distB="0" distL="0" distR="0">
            <wp:extent cx="5943600" cy="4455160"/>
            <wp:effectExtent l="19050" t="0" r="0" b="0"/>
            <wp:docPr id="96" name="Picture 34"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lide2"/>
                    <pic:cNvPicPr>
                      <a:picLocks noChangeAspect="1" noChangeArrowheads="1"/>
                    </pic:cNvPicPr>
                  </pic:nvPicPr>
                  <pic:blipFill>
                    <a:blip r:embed="rId15"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p>
    <w:p w:rsidR="002D1162" w:rsidRDefault="002D1162" w:rsidP="002D1162">
      <w:pPr>
        <w:pStyle w:val="Heading2"/>
      </w:pPr>
      <w:bookmarkStart w:id="48" w:name="_Toc344229906"/>
      <w:bookmarkStart w:id="49" w:name="_Toc364510256"/>
      <w:bookmarkStart w:id="50" w:name="_Toc367986440"/>
      <w:r>
        <w:t>1-</w:t>
      </w:r>
      <w:r w:rsidRPr="00CF3825">
        <w:t>Level</w:t>
      </w:r>
      <w:r>
        <w:t xml:space="preserve"> DFD</w:t>
      </w:r>
      <w:bookmarkEnd w:id="48"/>
      <w:bookmarkEnd w:id="49"/>
      <w:bookmarkEnd w:id="50"/>
    </w:p>
    <w:p w:rsidR="002D1162" w:rsidRDefault="002D1162" w:rsidP="002D1162">
      <w:pPr>
        <w:rPr>
          <w:rFonts w:cs="Vrinda"/>
          <w:szCs w:val="28"/>
          <w:lang w:bidi="bn-BD"/>
        </w:rPr>
      </w:pPr>
      <w:r>
        <w:rPr>
          <w:rFonts w:cs="Vrinda" w:hint="cs"/>
          <w:noProof/>
          <w:szCs w:val="28"/>
          <w:lang w:eastAsia="en-IN"/>
        </w:rPr>
        <w:lastRenderedPageBreak/>
        <w:drawing>
          <wp:inline distT="0" distB="0" distL="0" distR="0">
            <wp:extent cx="5943600" cy="4455160"/>
            <wp:effectExtent l="19050" t="0" r="0" b="0"/>
            <wp:docPr id="63" name="Picture 35"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lide3"/>
                    <pic:cNvPicPr>
                      <a:picLocks noChangeAspect="1" noChangeArrowheads="1"/>
                    </pic:cNvPicPr>
                  </pic:nvPicPr>
                  <pic:blipFill>
                    <a:blip r:embed="rId16"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r>
        <w:rPr>
          <w:rFonts w:cs="Vrinda"/>
          <w:noProof/>
          <w:szCs w:val="28"/>
          <w:lang w:eastAsia="en-IN"/>
        </w:rPr>
        <w:lastRenderedPageBreak/>
        <w:drawing>
          <wp:inline distT="0" distB="0" distL="0" distR="0">
            <wp:extent cx="5943600" cy="4455160"/>
            <wp:effectExtent l="19050" t="0" r="0" b="0"/>
            <wp:docPr id="62" name="Picture 3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lide4"/>
                    <pic:cNvPicPr>
                      <a:picLocks noChangeAspect="1" noChangeArrowheads="1"/>
                    </pic:cNvPicPr>
                  </pic:nvPicPr>
                  <pic:blipFill>
                    <a:blip r:embed="rId17"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r>
        <w:rPr>
          <w:rFonts w:cs="Vrinda"/>
          <w:noProof/>
          <w:szCs w:val="28"/>
          <w:lang w:eastAsia="en-IN"/>
        </w:rPr>
        <w:lastRenderedPageBreak/>
        <w:drawing>
          <wp:inline distT="0" distB="0" distL="0" distR="0">
            <wp:extent cx="5943600" cy="4455160"/>
            <wp:effectExtent l="19050" t="0" r="0" b="0"/>
            <wp:docPr id="61" name="Picture 37"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lide5"/>
                    <pic:cNvPicPr>
                      <a:picLocks noChangeAspect="1" noChangeArrowheads="1"/>
                    </pic:cNvPicPr>
                  </pic:nvPicPr>
                  <pic:blipFill>
                    <a:blip r:embed="rId18"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p>
    <w:p w:rsidR="002D1162" w:rsidRDefault="002D1162" w:rsidP="002D1162">
      <w:pPr>
        <w:pStyle w:val="Heading2"/>
      </w:pPr>
      <w:bookmarkStart w:id="51" w:name="_Toc344229907"/>
      <w:bookmarkStart w:id="52" w:name="_Toc364510257"/>
      <w:bookmarkStart w:id="53" w:name="_Toc367986441"/>
      <w:r>
        <w:t>2-Level DFD</w:t>
      </w:r>
      <w:bookmarkEnd w:id="51"/>
      <w:bookmarkEnd w:id="52"/>
      <w:bookmarkEnd w:id="53"/>
    </w:p>
    <w:p w:rsidR="002D1162" w:rsidRPr="00CF3825" w:rsidRDefault="002D1162" w:rsidP="002D1162">
      <w:pPr>
        <w:rPr>
          <w:rFonts w:cs="Vrinda"/>
          <w:szCs w:val="28"/>
          <w:lang w:bidi="bn-BD"/>
        </w:rPr>
      </w:pPr>
    </w:p>
    <w:p w:rsidR="002D1162" w:rsidRDefault="002D1162" w:rsidP="002D1162">
      <w:r>
        <w:rPr>
          <w:noProof/>
          <w:lang w:eastAsia="en-IN"/>
        </w:rPr>
        <w:lastRenderedPageBreak/>
        <w:drawing>
          <wp:inline distT="0" distB="0" distL="0" distR="0">
            <wp:extent cx="5943600" cy="4455160"/>
            <wp:effectExtent l="19050" t="0" r="0" b="0"/>
            <wp:docPr id="60" name="Picture 38"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lide6"/>
                    <pic:cNvPicPr>
                      <a:picLocks noChangeAspect="1" noChangeArrowheads="1"/>
                    </pic:cNvPicPr>
                  </pic:nvPicPr>
                  <pic:blipFill>
                    <a:blip r:embed="rId19"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F074BC" w:rsidRDefault="00B4442A" w:rsidP="00BD67CF">
      <w:pPr>
        <w:pStyle w:val="Heading2"/>
      </w:pPr>
      <w:bookmarkStart w:id="54" w:name="_Toc367986442"/>
      <w:r>
        <w:t>Sequence diagrams</w:t>
      </w:r>
      <w:bookmarkEnd w:id="54"/>
    </w:p>
    <w:p w:rsidR="001A0738" w:rsidRDefault="00EA3E24" w:rsidP="000E3659">
      <w:pPr>
        <w:pStyle w:val="Heading3"/>
      </w:pPr>
      <w:bookmarkStart w:id="55" w:name="_Toc367986443"/>
      <w:r>
        <w:t>Interaction Sites</w:t>
      </w:r>
      <w:bookmarkEnd w:id="55"/>
    </w:p>
    <w:p w:rsidR="00EA3E24" w:rsidRDefault="00EA3E24" w:rsidP="000F4576">
      <w:pPr>
        <w:tabs>
          <w:tab w:val="left" w:pos="990"/>
        </w:tabs>
        <w:rPr>
          <w:b/>
          <w:sz w:val="36"/>
          <w:szCs w:val="36"/>
          <w:u w:val="single"/>
        </w:rPr>
      </w:pPr>
      <w:r>
        <w:rPr>
          <w:b/>
          <w:noProof/>
          <w:sz w:val="36"/>
          <w:szCs w:val="36"/>
          <w:u w:val="single"/>
          <w:lang w:eastAsia="en-IN"/>
        </w:rPr>
        <w:lastRenderedPageBreak/>
        <w:drawing>
          <wp:inline distT="0" distB="0" distL="0" distR="0">
            <wp:extent cx="5347970" cy="4986655"/>
            <wp:effectExtent l="19050" t="0" r="5080" b="0"/>
            <wp:docPr id="10" name="Picture 7" descr="C:\Users\Anirban\Documents\GitHub\ConstructionManagementSystem\report\Final report\sit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ite sequence.jpg"/>
                    <pic:cNvPicPr>
                      <a:picLocks noChangeAspect="1" noChangeArrowheads="1"/>
                    </pic:cNvPicPr>
                  </pic:nvPicPr>
                  <pic:blipFill>
                    <a:blip r:embed="rId20" cstate="print"/>
                    <a:srcRect/>
                    <a:stretch>
                      <a:fillRect/>
                    </a:stretch>
                  </pic:blipFill>
                  <pic:spPr bwMode="auto">
                    <a:xfrm>
                      <a:off x="0" y="0"/>
                      <a:ext cx="5347970" cy="4986655"/>
                    </a:xfrm>
                    <a:prstGeom prst="rect">
                      <a:avLst/>
                    </a:prstGeom>
                    <a:noFill/>
                    <a:ln w="9525">
                      <a:noFill/>
                      <a:miter lim="800000"/>
                      <a:headEnd/>
                      <a:tailEnd/>
                    </a:ln>
                  </pic:spPr>
                </pic:pic>
              </a:graphicData>
            </a:graphic>
          </wp:inline>
        </w:drawing>
      </w:r>
    </w:p>
    <w:p w:rsidR="00EA3E24" w:rsidRDefault="00EA3E24" w:rsidP="00EA3E24">
      <w:pPr>
        <w:pStyle w:val="Heading3"/>
      </w:pPr>
      <w:bookmarkStart w:id="56" w:name="_Toc367986444"/>
      <w:r>
        <w:t>Interaction Workers</w:t>
      </w:r>
      <w:bookmarkEnd w:id="56"/>
    </w:p>
    <w:p w:rsidR="003B5836" w:rsidRDefault="001A0738" w:rsidP="00EA3E24">
      <w:pPr>
        <w:tabs>
          <w:tab w:val="left" w:pos="990"/>
        </w:tabs>
      </w:pPr>
      <w:r>
        <w:rPr>
          <w:b/>
          <w:sz w:val="36"/>
          <w:szCs w:val="36"/>
          <w:u w:val="single"/>
        </w:rPr>
        <w:br w:type="page"/>
      </w:r>
      <w:r w:rsidR="00EA3E24">
        <w:rPr>
          <w:b/>
          <w:noProof/>
          <w:sz w:val="36"/>
          <w:szCs w:val="36"/>
          <w:u w:val="single"/>
          <w:lang w:eastAsia="en-IN"/>
        </w:rPr>
        <w:lastRenderedPageBreak/>
        <w:drawing>
          <wp:inline distT="0" distB="0" distL="0" distR="0">
            <wp:extent cx="5422900" cy="4731385"/>
            <wp:effectExtent l="19050" t="0" r="6350" b="0"/>
            <wp:docPr id="5" name="Picture 6" descr="C:\Users\Anirban\Documents\GitHub\ConstructionManagementSystem\report\Final report\workers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workers sequence.jpg"/>
                    <pic:cNvPicPr>
                      <a:picLocks noChangeAspect="1" noChangeArrowheads="1"/>
                    </pic:cNvPicPr>
                  </pic:nvPicPr>
                  <pic:blipFill>
                    <a:blip r:embed="rId21" cstate="print"/>
                    <a:srcRect/>
                    <a:stretch>
                      <a:fillRect/>
                    </a:stretch>
                  </pic:blipFill>
                  <pic:spPr bwMode="auto">
                    <a:xfrm>
                      <a:off x="0" y="0"/>
                      <a:ext cx="5422900" cy="4731385"/>
                    </a:xfrm>
                    <a:prstGeom prst="rect">
                      <a:avLst/>
                    </a:prstGeom>
                    <a:noFill/>
                    <a:ln w="9525">
                      <a:noFill/>
                      <a:miter lim="800000"/>
                      <a:headEnd/>
                      <a:tailEnd/>
                    </a:ln>
                  </pic:spPr>
                </pic:pic>
              </a:graphicData>
            </a:graphic>
          </wp:inline>
        </w:drawing>
      </w:r>
    </w:p>
    <w:p w:rsidR="00F074BC" w:rsidRDefault="00B4442A" w:rsidP="00BC66C2">
      <w:pPr>
        <w:pStyle w:val="Heading2"/>
      </w:pPr>
      <w:bookmarkStart w:id="57" w:name="_Toc367986445"/>
      <w:r>
        <w:t>Entity Relationship Model,</w:t>
      </w:r>
      <w:bookmarkEnd w:id="57"/>
    </w:p>
    <w:p w:rsidR="002D1162" w:rsidRDefault="002D1162" w:rsidP="002D1162">
      <w:pPr>
        <w:pStyle w:val="Heading2"/>
        <w:ind w:left="360"/>
        <w:rPr>
          <w:rFonts w:ascii="Times New Roman" w:eastAsia="Arial" w:hAnsi="Times New Roman"/>
        </w:rPr>
      </w:pPr>
      <w:bookmarkStart w:id="58" w:name="_Toc364510258"/>
      <w:bookmarkStart w:id="59" w:name="_Toc367986446"/>
      <w:r>
        <w:rPr>
          <w:rFonts w:ascii="Times New Roman" w:eastAsia="Arial" w:hAnsi="Times New Roman"/>
        </w:rPr>
        <w:t>E-R Diagram:</w:t>
      </w:r>
      <w:bookmarkEnd w:id="58"/>
      <w:bookmarkEnd w:id="59"/>
    </w:p>
    <w:p w:rsidR="002D1162" w:rsidRDefault="002D1162" w:rsidP="002D1162">
      <w:pPr>
        <w:rPr>
          <w:rFonts w:eastAsia="Arial"/>
        </w:rPr>
      </w:pPr>
    </w:p>
    <w:p w:rsidR="002D1162" w:rsidRDefault="002D1162" w:rsidP="002D1162">
      <w:pPr>
        <w:rPr>
          <w:rFonts w:eastAsia="Arial"/>
        </w:rPr>
      </w:pPr>
      <w:r>
        <w:rPr>
          <w:rFonts w:eastAsia="Arial"/>
        </w:rPr>
        <w:t>We will design a RDBMS for Construction Management System. The entities and their attributes are listed below. Attributes in Bold letter is the unique key.</w:t>
      </w:r>
    </w:p>
    <w:p w:rsidR="002D1162" w:rsidRDefault="002D1162" w:rsidP="002D1162">
      <w:pPr>
        <w:rPr>
          <w:rFonts w:eastAsia="Arial"/>
        </w:rPr>
      </w:pPr>
    </w:p>
    <w:p w:rsidR="002D1162" w:rsidRDefault="002D1162" w:rsidP="002D1162">
      <w:pPr>
        <w:rPr>
          <w:rFonts w:eastAsia="Arial"/>
        </w:rPr>
      </w:pPr>
    </w:p>
    <w:tbl>
      <w:tblPr>
        <w:tblW w:w="0" w:type="auto"/>
        <w:jc w:val="center"/>
        <w:tblLayout w:type="fixed"/>
        <w:tblLook w:val="0000"/>
      </w:tblPr>
      <w:tblGrid>
        <w:gridCol w:w="4035"/>
        <w:gridCol w:w="5020"/>
      </w:tblGrid>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b/>
                <w:bCs/>
              </w:rPr>
            </w:pPr>
            <w:r w:rsidRPr="00192D67">
              <w:rPr>
                <w:rFonts w:eastAsia="Arial"/>
                <w:b/>
                <w:bCs/>
              </w:rPr>
              <w:t>Entities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b/>
                <w:bCs/>
              </w:rPr>
            </w:pPr>
            <w:r w:rsidRPr="00192D67">
              <w:rPr>
                <w:rFonts w:eastAsia="Arial"/>
                <w:b/>
                <w:bCs/>
              </w:rPr>
              <w:t>Attributes</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User Id</w:t>
            </w:r>
            <w:r w:rsidRPr="00192D67">
              <w:rPr>
                <w:rFonts w:eastAsia="Arial"/>
              </w:rPr>
              <w:t>, Name, Address , Contact Number, skillset, Photo ID Num, Photo</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Construction Management 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Construction site  Id</w:t>
            </w:r>
            <w:r w:rsidRPr="00192D67">
              <w:rPr>
                <w:rFonts w:eastAsia="Arial"/>
              </w:rPr>
              <w:t xml:space="preserve"> , Name, Address, Registered no</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Construction  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Machine Id</w:t>
            </w:r>
            <w:r w:rsidRPr="00192D67">
              <w:rPr>
                <w:rFonts w:eastAsia="Arial"/>
              </w:rPr>
              <w:t>, Name, purpose</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Work 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Session Id, worker</w:t>
            </w:r>
            <w:r w:rsidRPr="00192D67">
              <w:rPr>
                <w:rFonts w:eastAsia="Arial"/>
              </w:rPr>
              <w:t xml:space="preserve"> Id, Time, Expense amount</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engineer  Id</w:t>
            </w:r>
            <w:r w:rsidRPr="00192D67">
              <w:rPr>
                <w:rFonts w:eastAsia="Arial"/>
              </w:rPr>
              <w:t>, Name, address, contact number</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Design 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 xml:space="preserve">Preference Id, </w:t>
            </w:r>
            <w:r w:rsidRPr="00192D67">
              <w:rPr>
                <w:rFonts w:eastAsia="Arial"/>
              </w:rPr>
              <w:t>Type, Description</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Raw 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 xml:space="preserve">Product id, </w:t>
            </w:r>
            <w:r w:rsidRPr="00192D67">
              <w:rPr>
                <w:rFonts w:eastAsia="Arial"/>
              </w:rPr>
              <w:t>stock, name, price</w:t>
            </w:r>
          </w:p>
        </w:tc>
      </w:tr>
    </w:tbl>
    <w:p w:rsidR="002D1162" w:rsidRDefault="002D1162" w:rsidP="002D1162"/>
    <w:p w:rsidR="002D1162" w:rsidRDefault="002D1162" w:rsidP="002D1162">
      <w:pPr>
        <w:rPr>
          <w:rFonts w:eastAsia="Arial"/>
        </w:rPr>
      </w:pPr>
    </w:p>
    <w:p w:rsidR="002D1162" w:rsidRDefault="002D1162" w:rsidP="002D1162">
      <w:pPr>
        <w:rPr>
          <w:rFonts w:eastAsia="Arial"/>
        </w:rPr>
      </w:pPr>
    </w:p>
    <w:p w:rsidR="002D1162" w:rsidRDefault="002D1162" w:rsidP="002D1162">
      <w:pPr>
        <w:rPr>
          <w:rFonts w:eastAsia="Arial"/>
          <w:b/>
          <w:bCs/>
        </w:rPr>
      </w:pPr>
      <w:r>
        <w:rPr>
          <w:rFonts w:eastAsia="Arial"/>
          <w:b/>
          <w:bCs/>
        </w:rPr>
        <w:t>Relationship between Entities:</w:t>
      </w:r>
    </w:p>
    <w:p w:rsidR="002D1162" w:rsidRDefault="002D1162" w:rsidP="002D1162">
      <w:pPr>
        <w:rPr>
          <w:rFonts w:eastAsia="Arial"/>
          <w:b/>
          <w:bCs/>
        </w:rPr>
      </w:pPr>
    </w:p>
    <w:p w:rsidR="002D1162" w:rsidRDefault="002D1162" w:rsidP="002D1162">
      <w:pPr>
        <w:numPr>
          <w:ilvl w:val="0"/>
          <w:numId w:val="1"/>
        </w:numPr>
        <w:tabs>
          <w:tab w:val="clear" w:pos="720"/>
          <w:tab w:val="num" w:pos="360"/>
          <w:tab w:val="left" w:pos="1890"/>
        </w:tabs>
        <w:ind w:left="360"/>
        <w:rPr>
          <w:rFonts w:eastAsia="Arial"/>
        </w:rPr>
      </w:pPr>
      <w:r>
        <w:rPr>
          <w:rFonts w:eastAsia="Arial"/>
        </w:rPr>
        <w:t>Construction Management System has  Workers</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ind w:left="360"/>
        <w:rPr>
          <w:rFonts w:eastAsia="Arial"/>
        </w:rPr>
      </w:pPr>
      <w:r>
        <w:rPr>
          <w:rFonts w:eastAsia="Arial"/>
        </w:rPr>
        <w:t>Construction Management System has  Machines</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ind w:left="360"/>
        <w:rPr>
          <w:rFonts w:eastAsia="Arial"/>
        </w:rPr>
      </w:pPr>
      <w:r>
        <w:rPr>
          <w:rFonts w:eastAsia="Arial"/>
        </w:rPr>
        <w:t>Workers  does Work Session</w:t>
      </w:r>
      <w:r>
        <w:rPr>
          <w:rFonts w:ascii="Wingdings" w:hAnsi="Wingdings"/>
        </w:rPr>
        <w:t></w:t>
      </w:r>
      <w:r>
        <w:rPr>
          <w:rFonts w:eastAsia="Arial"/>
        </w:rPr>
        <w:t xml:space="preserve"> 1 : 1</w:t>
      </w:r>
    </w:p>
    <w:p w:rsidR="002D1162" w:rsidRDefault="002D1162" w:rsidP="002D1162">
      <w:pPr>
        <w:numPr>
          <w:ilvl w:val="0"/>
          <w:numId w:val="1"/>
        </w:numPr>
        <w:tabs>
          <w:tab w:val="clear" w:pos="720"/>
          <w:tab w:val="num" w:pos="360"/>
          <w:tab w:val="left" w:pos="1890"/>
        </w:tabs>
        <w:ind w:left="360"/>
        <w:rPr>
          <w:rFonts w:eastAsia="Arial"/>
        </w:rPr>
      </w:pPr>
      <w:r>
        <w:rPr>
          <w:rFonts w:eastAsia="Arial"/>
        </w:rPr>
        <w:t xml:space="preserve">Construction Management System manages  Raw Material </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ind w:left="360"/>
        <w:rPr>
          <w:rFonts w:eastAsia="Arial"/>
        </w:rPr>
      </w:pPr>
      <w:r>
        <w:rPr>
          <w:rFonts w:eastAsia="Arial"/>
        </w:rPr>
        <w:t xml:space="preserve">Engineer provides Design Preferences </w:t>
      </w:r>
      <w:r>
        <w:rPr>
          <w:rFonts w:ascii="Wingdings" w:hAnsi="Wingdings"/>
        </w:rPr>
        <w:t></w:t>
      </w:r>
      <w:r>
        <w:rPr>
          <w:rFonts w:eastAsia="Arial"/>
        </w:rPr>
        <w:t xml:space="preserve"> M : N</w:t>
      </w:r>
    </w:p>
    <w:p w:rsidR="002D1162" w:rsidRDefault="002D1162" w:rsidP="002D1162">
      <w:pPr>
        <w:ind w:left="360"/>
        <w:rPr>
          <w:rFonts w:eastAsia="Arial"/>
        </w:rPr>
      </w:pPr>
    </w:p>
    <w:p w:rsidR="002D1162" w:rsidRDefault="002D1162" w:rsidP="002D1162">
      <w:pPr>
        <w:ind w:left="-630"/>
        <w:rPr>
          <w:rFonts w:eastAsia="Arial"/>
        </w:rPr>
      </w:pPr>
    </w:p>
    <w:p w:rsidR="002D1162" w:rsidRDefault="002D1162" w:rsidP="002D1162">
      <w:pPr>
        <w:ind w:left="-63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r>
        <w:rPr>
          <w:noProof/>
          <w:lang w:eastAsia="en-IN"/>
        </w:rPr>
        <w:lastRenderedPageBreak/>
        <w:drawing>
          <wp:anchor distT="0" distB="0" distL="0" distR="0" simplePos="0" relativeHeight="251679744" behindDoc="0" locked="0" layoutInCell="1" allowOverlap="1">
            <wp:simplePos x="0" y="0"/>
            <wp:positionH relativeFrom="column">
              <wp:align>center</wp:align>
            </wp:positionH>
            <wp:positionV relativeFrom="paragraph">
              <wp:posOffset>0</wp:posOffset>
            </wp:positionV>
            <wp:extent cx="6598920" cy="7143750"/>
            <wp:effectExtent l="19050" t="0" r="0" b="0"/>
            <wp:wrapTopAndBottom/>
            <wp:docPr id="9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2" cstate="print"/>
                    <a:srcRect/>
                    <a:stretch>
                      <a:fillRect/>
                    </a:stretch>
                  </pic:blipFill>
                  <pic:spPr bwMode="auto">
                    <a:xfrm>
                      <a:off x="0" y="0"/>
                      <a:ext cx="6598920" cy="7143750"/>
                    </a:xfrm>
                    <a:prstGeom prst="rect">
                      <a:avLst/>
                    </a:prstGeom>
                    <a:solidFill>
                      <a:srgbClr val="FFFFFF"/>
                    </a:solidFill>
                    <a:ln w="9525">
                      <a:noFill/>
                      <a:miter lim="800000"/>
                      <a:headEnd/>
                      <a:tailEnd/>
                    </a:ln>
                  </pic:spPr>
                </pic:pic>
              </a:graphicData>
            </a:graphic>
          </wp:anchor>
        </w:drawing>
      </w:r>
    </w:p>
    <w:p w:rsidR="002D1162" w:rsidRDefault="002D1162" w:rsidP="002D1162">
      <w:pPr>
        <w:ind w:left="-270" w:hanging="450"/>
        <w:rPr>
          <w:rFonts w:eastAsia="Arial"/>
        </w:rPr>
      </w:pPr>
    </w:p>
    <w:p w:rsidR="0069234C" w:rsidRPr="008868AB" w:rsidRDefault="002D1162" w:rsidP="002D1162">
      <w:pPr>
        <w:ind w:left="720" w:firstLine="720"/>
        <w:rPr>
          <w:rFonts w:eastAsia="Arial"/>
        </w:rPr>
      </w:pPr>
      <w:r>
        <w:rPr>
          <w:rFonts w:eastAsia="Arial"/>
        </w:rPr>
        <w:t xml:space="preserve">Figure: </w:t>
      </w:r>
      <w:r>
        <w:rPr>
          <w:rFonts w:eastAsia="Arial"/>
          <w:b/>
          <w:bCs/>
        </w:rPr>
        <w:t>E-R Diagram of Construction Management system</w:t>
      </w:r>
    </w:p>
    <w:p w:rsidR="005B1E71" w:rsidRDefault="005B1E71" w:rsidP="005B1E71">
      <w:pPr>
        <w:pStyle w:val="Heading2"/>
        <w:rPr>
          <w:rFonts w:eastAsia="Arial"/>
          <w:szCs w:val="28"/>
        </w:rPr>
      </w:pPr>
      <w:bookmarkStart w:id="60" w:name="_Toc364510259"/>
      <w:bookmarkStart w:id="61" w:name="_Toc367986447"/>
      <w:r w:rsidRPr="00CF3825">
        <w:rPr>
          <w:rFonts w:eastAsia="Arial"/>
        </w:rPr>
        <w:t>Class Diagram</w:t>
      </w:r>
      <w:bookmarkEnd w:id="60"/>
      <w:bookmarkEnd w:id="61"/>
    </w:p>
    <w:p w:rsidR="005B1E71" w:rsidRPr="00CF3825" w:rsidRDefault="005B1E71" w:rsidP="005B1E71">
      <w:pPr>
        <w:rPr>
          <w:rFonts w:eastAsia="Arial" w:cs="Vrinda"/>
          <w:szCs w:val="28"/>
          <w:lang w:bidi="bn-BD"/>
        </w:rPr>
      </w:pPr>
    </w:p>
    <w:p w:rsidR="005B1E71" w:rsidRDefault="005B1E71" w:rsidP="005B1E71">
      <w:pPr>
        <w:rPr>
          <w:rFonts w:eastAsia="Arial" w:cs="Vrinda"/>
          <w:szCs w:val="28"/>
          <w:lang w:bidi="bn-BD"/>
        </w:rPr>
      </w:pPr>
      <w:r>
        <w:rPr>
          <w:rFonts w:eastAsia="Arial" w:cs="Vrinda" w:hint="cs"/>
          <w:noProof/>
          <w:szCs w:val="28"/>
          <w:lang w:eastAsia="en-IN"/>
        </w:rPr>
        <w:lastRenderedPageBreak/>
        <w:drawing>
          <wp:inline distT="0" distB="0" distL="0" distR="0">
            <wp:extent cx="5614035" cy="7294245"/>
            <wp:effectExtent l="19050" t="0" r="5715" b="0"/>
            <wp:docPr id="123" name="Picture 123" descr="ConsMS-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nsMS-class-diagram1"/>
                    <pic:cNvPicPr>
                      <a:picLocks noChangeAspect="1" noChangeArrowheads="1"/>
                    </pic:cNvPicPr>
                  </pic:nvPicPr>
                  <pic:blipFill>
                    <a:blip r:embed="rId23" cstate="print"/>
                    <a:srcRect/>
                    <a:stretch>
                      <a:fillRect/>
                    </a:stretch>
                  </pic:blipFill>
                  <pic:spPr bwMode="auto">
                    <a:xfrm>
                      <a:off x="0" y="0"/>
                      <a:ext cx="5614035" cy="7294245"/>
                    </a:xfrm>
                    <a:prstGeom prst="rect">
                      <a:avLst/>
                    </a:prstGeom>
                    <a:noFill/>
                    <a:ln w="9525">
                      <a:noFill/>
                      <a:miter lim="800000"/>
                      <a:headEnd/>
                      <a:tailEnd/>
                    </a:ln>
                  </pic:spPr>
                </pic:pic>
              </a:graphicData>
            </a:graphic>
          </wp:inline>
        </w:drawing>
      </w:r>
    </w:p>
    <w:p w:rsidR="000B0BB4" w:rsidRDefault="005B1E71" w:rsidP="005B1E71">
      <w:r>
        <w:rPr>
          <w:rFonts w:eastAsia="Arial" w:cs="Vrinda"/>
          <w:noProof/>
          <w:szCs w:val="28"/>
          <w:lang w:eastAsia="en-IN"/>
        </w:rPr>
        <w:lastRenderedPageBreak/>
        <w:drawing>
          <wp:inline distT="0" distB="0" distL="0" distR="0">
            <wp:extent cx="5943600" cy="5050155"/>
            <wp:effectExtent l="19050" t="0" r="0" b="0"/>
            <wp:docPr id="124" name="Picture 124" descr="ConsMS-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nsMS-class-diagram2"/>
                    <pic:cNvPicPr>
                      <a:picLocks noChangeAspect="1" noChangeArrowheads="1"/>
                    </pic:cNvPicPr>
                  </pic:nvPicPr>
                  <pic:blipFill>
                    <a:blip r:embed="rId24" cstate="print"/>
                    <a:srcRect/>
                    <a:stretch>
                      <a:fillRect/>
                    </a:stretch>
                  </pic:blipFill>
                  <pic:spPr bwMode="auto">
                    <a:xfrm>
                      <a:off x="0" y="0"/>
                      <a:ext cx="5943600" cy="5050155"/>
                    </a:xfrm>
                    <a:prstGeom prst="rect">
                      <a:avLst/>
                    </a:prstGeom>
                    <a:noFill/>
                    <a:ln w="9525">
                      <a:noFill/>
                      <a:miter lim="800000"/>
                      <a:headEnd/>
                      <a:tailEnd/>
                    </a:ln>
                  </pic:spPr>
                </pic:pic>
              </a:graphicData>
            </a:graphic>
          </wp:inline>
        </w:drawing>
      </w:r>
    </w:p>
    <w:p w:rsidR="000B0BB4" w:rsidRPr="00611680" w:rsidRDefault="000B0BB4" w:rsidP="00611680"/>
    <w:p w:rsidR="00B4442A" w:rsidRDefault="00B4442A" w:rsidP="00BC66C2">
      <w:pPr>
        <w:pStyle w:val="Heading2"/>
      </w:pPr>
      <w:bookmarkStart w:id="62" w:name="_Toc367986448"/>
      <w:r>
        <w:t>Activity Diagrams</w:t>
      </w:r>
      <w:bookmarkEnd w:id="62"/>
    </w:p>
    <w:p w:rsidR="004C1DE5" w:rsidRDefault="00212F79" w:rsidP="00212F79">
      <w:pPr>
        <w:pStyle w:val="Heading3"/>
      </w:pPr>
      <w:bookmarkStart w:id="63" w:name="_Toc367986449"/>
      <w:r>
        <w:t>User Login</w:t>
      </w:r>
      <w:bookmarkEnd w:id="63"/>
    </w:p>
    <w:p w:rsidR="00212F79" w:rsidRDefault="00212F79" w:rsidP="000E3659"/>
    <w:p w:rsidR="00BC74A7" w:rsidRDefault="00BC74A7" w:rsidP="000E3659">
      <w:r>
        <w:rPr>
          <w:noProof/>
          <w:lang w:eastAsia="en-IN"/>
        </w:rPr>
        <w:lastRenderedPageBreak/>
        <w:drawing>
          <wp:inline distT="0" distB="0" distL="0" distR="0">
            <wp:extent cx="5188585" cy="4699635"/>
            <wp:effectExtent l="19050" t="0" r="0" b="0"/>
            <wp:docPr id="18" name="Picture 16" descr="C:\Users\Anirban\Documents\GitHub\ConstructionManagementSystem\report\Final report\User Logi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ConstructionManagementSystem\report\Final report\User Login activity.jpg"/>
                    <pic:cNvPicPr>
                      <a:picLocks noChangeAspect="1" noChangeArrowheads="1"/>
                    </pic:cNvPicPr>
                  </pic:nvPicPr>
                  <pic:blipFill>
                    <a:blip r:embed="rId25" cstate="print"/>
                    <a:srcRect/>
                    <a:stretch>
                      <a:fillRect/>
                    </a:stretch>
                  </pic:blipFill>
                  <pic:spPr bwMode="auto">
                    <a:xfrm>
                      <a:off x="0" y="0"/>
                      <a:ext cx="5188585" cy="4699635"/>
                    </a:xfrm>
                    <a:prstGeom prst="rect">
                      <a:avLst/>
                    </a:prstGeom>
                    <a:noFill/>
                    <a:ln w="9525">
                      <a:noFill/>
                      <a:miter lim="800000"/>
                      <a:headEnd/>
                      <a:tailEnd/>
                    </a:ln>
                  </pic:spPr>
                </pic:pic>
              </a:graphicData>
            </a:graphic>
          </wp:inline>
        </w:drawing>
      </w:r>
    </w:p>
    <w:p w:rsidR="00212F79" w:rsidRDefault="00212F79" w:rsidP="00212F79">
      <w:pPr>
        <w:pStyle w:val="Heading3"/>
      </w:pPr>
      <w:bookmarkStart w:id="64" w:name="_Toc367986450"/>
      <w:r>
        <w:t>View site</w:t>
      </w:r>
      <w:bookmarkEnd w:id="64"/>
    </w:p>
    <w:p w:rsidR="00BC74A7" w:rsidRDefault="00BC74A7" w:rsidP="000E3659">
      <w:r>
        <w:rPr>
          <w:noProof/>
          <w:lang w:eastAsia="en-IN"/>
        </w:rPr>
        <w:lastRenderedPageBreak/>
        <w:drawing>
          <wp:inline distT="0" distB="0" distL="0" distR="0">
            <wp:extent cx="5730875" cy="5167630"/>
            <wp:effectExtent l="19050" t="0" r="3175" b="0"/>
            <wp:docPr id="19" name="Picture 17" descr="C:\Users\Anirban\Documents\GitHub\ConstructionManagementSystem\report\Final report\Vew Site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rban\Documents\GitHub\ConstructionManagementSystem\report\Final report\Vew Site activity.jpg"/>
                    <pic:cNvPicPr>
                      <a:picLocks noChangeAspect="1" noChangeArrowheads="1"/>
                    </pic:cNvPicPr>
                  </pic:nvPicPr>
                  <pic:blipFill>
                    <a:blip r:embed="rId26" cstate="print"/>
                    <a:srcRect/>
                    <a:stretch>
                      <a:fillRect/>
                    </a:stretch>
                  </pic:blipFill>
                  <pic:spPr bwMode="auto">
                    <a:xfrm>
                      <a:off x="0" y="0"/>
                      <a:ext cx="5730875" cy="5167630"/>
                    </a:xfrm>
                    <a:prstGeom prst="rect">
                      <a:avLst/>
                    </a:prstGeom>
                    <a:noFill/>
                    <a:ln w="9525">
                      <a:noFill/>
                      <a:miter lim="800000"/>
                      <a:headEnd/>
                      <a:tailEnd/>
                    </a:ln>
                  </pic:spPr>
                </pic:pic>
              </a:graphicData>
            </a:graphic>
          </wp:inline>
        </w:drawing>
      </w:r>
    </w:p>
    <w:p w:rsidR="00BC74A7" w:rsidRDefault="00BC74A7" w:rsidP="000E3659"/>
    <w:p w:rsidR="00BC74A7" w:rsidRDefault="00BC74A7" w:rsidP="00BC74A7">
      <w:pPr>
        <w:pStyle w:val="Heading3"/>
      </w:pPr>
      <w:bookmarkStart w:id="65" w:name="_Toc367986451"/>
      <w:r>
        <w:t>View workers</w:t>
      </w:r>
      <w:bookmarkEnd w:id="65"/>
    </w:p>
    <w:p w:rsidR="00212F79" w:rsidRDefault="00212F79" w:rsidP="000E3659"/>
    <w:p w:rsidR="00212F79" w:rsidRDefault="00BC74A7" w:rsidP="000E3659">
      <w:r>
        <w:rPr>
          <w:noProof/>
          <w:lang w:eastAsia="en-IN"/>
        </w:rPr>
        <w:lastRenderedPageBreak/>
        <w:drawing>
          <wp:inline distT="0" distB="0" distL="0" distR="0">
            <wp:extent cx="5730875" cy="5316220"/>
            <wp:effectExtent l="19050" t="0" r="3175" b="0"/>
            <wp:docPr id="20" name="Picture 18" descr="C:\Users\Anirban\Documents\GitHub\ConstructionManagementSystem\report\Final report\Vew workers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ConstructionManagementSystem\report\Final report\Vew workers activity.jpg"/>
                    <pic:cNvPicPr>
                      <a:picLocks noChangeAspect="1" noChangeArrowheads="1"/>
                    </pic:cNvPicPr>
                  </pic:nvPicPr>
                  <pic:blipFill>
                    <a:blip r:embed="rId27" cstate="print"/>
                    <a:srcRect/>
                    <a:stretch>
                      <a:fillRect/>
                    </a:stretch>
                  </pic:blipFill>
                  <pic:spPr bwMode="auto">
                    <a:xfrm>
                      <a:off x="0" y="0"/>
                      <a:ext cx="5730875" cy="5316220"/>
                    </a:xfrm>
                    <a:prstGeom prst="rect">
                      <a:avLst/>
                    </a:prstGeom>
                    <a:noFill/>
                    <a:ln w="9525">
                      <a:noFill/>
                      <a:miter lim="800000"/>
                      <a:headEnd/>
                      <a:tailEnd/>
                    </a:ln>
                  </pic:spPr>
                </pic:pic>
              </a:graphicData>
            </a:graphic>
          </wp:inline>
        </w:drawing>
      </w:r>
    </w:p>
    <w:p w:rsidR="00B4442A" w:rsidRDefault="00B4442A" w:rsidP="00BC66C2">
      <w:pPr>
        <w:pStyle w:val="Heading1"/>
      </w:pPr>
      <w:bookmarkStart w:id="66" w:name="_Toc367986452"/>
      <w:r>
        <w:t>System Design</w:t>
      </w:r>
      <w:bookmarkEnd w:id="66"/>
    </w:p>
    <w:p w:rsidR="00B4442A" w:rsidRDefault="00B4442A" w:rsidP="00472BB3">
      <w:pPr>
        <w:pStyle w:val="Heading2"/>
      </w:pPr>
      <w:bookmarkStart w:id="67" w:name="_Toc367986453"/>
      <w:r>
        <w:t>Modularisation details</w:t>
      </w:r>
      <w:bookmarkEnd w:id="67"/>
    </w:p>
    <w:p w:rsidR="009E1517" w:rsidRDefault="009E1517" w:rsidP="009E1517">
      <w:pPr>
        <w:pStyle w:val="Heading2"/>
        <w:rPr>
          <w:rFonts w:eastAsia="Arial"/>
        </w:rPr>
      </w:pPr>
      <w:bookmarkStart w:id="68" w:name="_Toc364510262"/>
      <w:bookmarkStart w:id="69" w:name="_Toc367986454"/>
      <w:r>
        <w:t>Module Description</w:t>
      </w:r>
      <w:bookmarkEnd w:id="68"/>
      <w:bookmarkEnd w:id="69"/>
    </w:p>
    <w:p w:rsidR="009E1517" w:rsidRDefault="009E1517" w:rsidP="009E1517">
      <w:pPr>
        <w:rPr>
          <w:lang w:eastAsia="ar-SA"/>
        </w:rPr>
      </w:pPr>
      <w:r>
        <w:rPr>
          <w:lang w:eastAsia="ar-SA"/>
        </w:rPr>
        <w:t>Construction Management System is divided into three main components. Such as:</w:t>
      </w:r>
    </w:p>
    <w:p w:rsidR="009E1517" w:rsidRDefault="009E1517" w:rsidP="0064486B">
      <w:pPr>
        <w:numPr>
          <w:ilvl w:val="0"/>
          <w:numId w:val="18"/>
        </w:numPr>
        <w:tabs>
          <w:tab w:val="clear" w:pos="720"/>
          <w:tab w:val="num" w:pos="1425"/>
        </w:tabs>
        <w:ind w:left="1425"/>
        <w:rPr>
          <w:lang w:eastAsia="ar-SA"/>
        </w:rPr>
      </w:pPr>
      <w:r>
        <w:rPr>
          <w:lang w:eastAsia="ar-SA"/>
        </w:rPr>
        <w:t>Construction Management System GUI</w:t>
      </w:r>
    </w:p>
    <w:p w:rsidR="009E1517" w:rsidRDefault="009E1517" w:rsidP="0064486B">
      <w:pPr>
        <w:numPr>
          <w:ilvl w:val="0"/>
          <w:numId w:val="18"/>
        </w:numPr>
        <w:tabs>
          <w:tab w:val="clear" w:pos="720"/>
          <w:tab w:val="num" w:pos="1425"/>
        </w:tabs>
        <w:ind w:left="1425"/>
        <w:rPr>
          <w:lang w:eastAsia="ar-SA"/>
        </w:rPr>
      </w:pPr>
      <w:r>
        <w:rPr>
          <w:lang w:eastAsia="ar-SA"/>
        </w:rPr>
        <w:t>Construction Management System Engine</w:t>
      </w:r>
    </w:p>
    <w:p w:rsidR="009E1517" w:rsidRDefault="009E1517" w:rsidP="0064486B">
      <w:pPr>
        <w:numPr>
          <w:ilvl w:val="0"/>
          <w:numId w:val="18"/>
        </w:numPr>
        <w:tabs>
          <w:tab w:val="clear" w:pos="720"/>
          <w:tab w:val="num" w:pos="1425"/>
        </w:tabs>
        <w:ind w:left="1425"/>
        <w:rPr>
          <w:lang w:eastAsia="ar-SA"/>
        </w:rPr>
      </w:pPr>
      <w:r>
        <w:rPr>
          <w:lang w:eastAsia="ar-SA"/>
        </w:rPr>
        <w:t>Construction Management System Database</w:t>
      </w:r>
    </w:p>
    <w:p w:rsidR="009E1517" w:rsidRDefault="009E1517" w:rsidP="009E1517">
      <w:pPr>
        <w:tabs>
          <w:tab w:val="left" w:pos="1425"/>
        </w:tabs>
        <w:rPr>
          <w:lang w:eastAsia="ar-SA"/>
        </w:rPr>
      </w:pPr>
      <w:r>
        <w:rPr>
          <w:lang w:eastAsia="ar-SA"/>
        </w:rPr>
        <w:tab/>
      </w:r>
    </w:p>
    <w:p w:rsidR="009E1517" w:rsidRDefault="009E1517" w:rsidP="009E1517">
      <w:pPr>
        <w:rPr>
          <w:lang w:eastAsia="ar-SA"/>
        </w:rPr>
      </w:pPr>
      <w:r>
        <w:rPr>
          <w:noProof/>
          <w:lang w:eastAsia="en-IN"/>
        </w:rPr>
        <w:lastRenderedPageBreak/>
        <w:drawing>
          <wp:inline distT="0" distB="0" distL="0" distR="0">
            <wp:extent cx="5943600" cy="2477135"/>
            <wp:effectExtent l="19050" t="0" r="0" b="0"/>
            <wp:docPr id="177" name="Picture 177" descr="cms-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ms-modules"/>
                    <pic:cNvPicPr>
                      <a:picLocks noChangeAspect="1" noChangeArrowheads="1"/>
                    </pic:cNvPicPr>
                  </pic:nvPicPr>
                  <pic:blipFill>
                    <a:blip r:embed="rId28" cstate="print"/>
                    <a:srcRect/>
                    <a:stretch>
                      <a:fillRect/>
                    </a:stretch>
                  </pic:blipFill>
                  <pic:spPr bwMode="auto">
                    <a:xfrm>
                      <a:off x="0" y="0"/>
                      <a:ext cx="5943600" cy="2477135"/>
                    </a:xfrm>
                    <a:prstGeom prst="rect">
                      <a:avLst/>
                    </a:prstGeom>
                    <a:noFill/>
                    <a:ln w="9525">
                      <a:noFill/>
                      <a:miter lim="800000"/>
                      <a:headEnd/>
                      <a:tailEnd/>
                    </a:ln>
                  </pic:spPr>
                </pic:pic>
              </a:graphicData>
            </a:graphic>
          </wp:inline>
        </w:drawing>
      </w:r>
    </w:p>
    <w:p w:rsidR="009E1517" w:rsidRDefault="009E1517" w:rsidP="009E1517">
      <w:pPr>
        <w:rPr>
          <w:lang w:eastAsia="ar-SA"/>
        </w:rPr>
      </w:pPr>
      <w:r>
        <w:rPr>
          <w:b/>
          <w:bCs/>
          <w:lang w:eastAsia="ar-SA"/>
        </w:rPr>
        <w:t>Figure:</w:t>
      </w:r>
      <w:r>
        <w:rPr>
          <w:lang w:eastAsia="ar-SA"/>
        </w:rPr>
        <w:t xml:space="preserve"> Components of Construction Management System</w:t>
      </w:r>
    </w:p>
    <w:p w:rsidR="009E1517" w:rsidRDefault="009E1517" w:rsidP="009E1517">
      <w:pPr>
        <w:pStyle w:val="Heading3"/>
      </w:pPr>
      <w:bookmarkStart w:id="70" w:name="_Toc364510263"/>
      <w:bookmarkStart w:id="71" w:name="_Toc367986455"/>
      <w:r>
        <w:t>Construction   Management System GUI</w:t>
      </w:r>
      <w:bookmarkEnd w:id="70"/>
      <w:bookmarkEnd w:id="71"/>
    </w:p>
    <w:p w:rsidR="009E1517" w:rsidRDefault="009E1517" w:rsidP="009E1517">
      <w:pPr>
        <w:rPr>
          <w:lang w:eastAsia="ar-SA"/>
        </w:rPr>
      </w:pPr>
      <w:r>
        <w:rPr>
          <w:lang w:eastAsia="ar-SA"/>
        </w:rPr>
        <w:t>Construction   Management System GUI will allow users to view existing construction data, enter new data &amp; modify existing data. It will have a user friendly interface so that user can use the software efficiently. It is divided into six modules. Such as:</w:t>
      </w:r>
    </w:p>
    <w:p w:rsidR="009E1517" w:rsidRDefault="009E1517" w:rsidP="0064486B">
      <w:pPr>
        <w:numPr>
          <w:ilvl w:val="0"/>
          <w:numId w:val="19"/>
        </w:numPr>
        <w:rPr>
          <w:lang w:eastAsia="ar-SA"/>
        </w:rPr>
      </w:pPr>
      <w:r>
        <w:rPr>
          <w:lang w:eastAsia="ar-SA"/>
        </w:rPr>
        <w:t>Design &amp; Plan viewer</w:t>
      </w:r>
    </w:p>
    <w:p w:rsidR="009E1517" w:rsidRDefault="009E1517" w:rsidP="0064486B">
      <w:pPr>
        <w:numPr>
          <w:ilvl w:val="0"/>
          <w:numId w:val="19"/>
        </w:numPr>
        <w:rPr>
          <w:lang w:eastAsia="ar-SA"/>
        </w:rPr>
      </w:pPr>
      <w:r>
        <w:rPr>
          <w:lang w:eastAsia="ar-SA"/>
        </w:rPr>
        <w:t>Work Planner Interface</w:t>
      </w:r>
    </w:p>
    <w:p w:rsidR="009E1517" w:rsidRDefault="009E1517" w:rsidP="0064486B">
      <w:pPr>
        <w:numPr>
          <w:ilvl w:val="0"/>
          <w:numId w:val="19"/>
        </w:numPr>
        <w:rPr>
          <w:lang w:eastAsia="ar-SA"/>
        </w:rPr>
      </w:pPr>
      <w:r>
        <w:rPr>
          <w:lang w:eastAsia="ar-SA"/>
        </w:rPr>
        <w:t>Payment Interface</w:t>
      </w:r>
    </w:p>
    <w:p w:rsidR="009E1517" w:rsidRDefault="009E1517" w:rsidP="0064486B">
      <w:pPr>
        <w:numPr>
          <w:ilvl w:val="0"/>
          <w:numId w:val="19"/>
        </w:numPr>
        <w:rPr>
          <w:lang w:eastAsia="ar-SA"/>
        </w:rPr>
      </w:pPr>
      <w:r>
        <w:rPr>
          <w:lang w:eastAsia="ar-SA"/>
        </w:rPr>
        <w:t>Material Management Interface</w:t>
      </w:r>
    </w:p>
    <w:p w:rsidR="009E1517" w:rsidRDefault="009E1517" w:rsidP="0064486B">
      <w:pPr>
        <w:numPr>
          <w:ilvl w:val="0"/>
          <w:numId w:val="19"/>
        </w:numPr>
        <w:rPr>
          <w:lang w:eastAsia="ar-SA"/>
        </w:rPr>
      </w:pPr>
      <w:r>
        <w:rPr>
          <w:lang w:eastAsia="ar-SA"/>
        </w:rPr>
        <w:t>Worker Management Interface</w:t>
      </w:r>
    </w:p>
    <w:p w:rsidR="009E1517" w:rsidRDefault="009E1517" w:rsidP="0064486B">
      <w:pPr>
        <w:numPr>
          <w:ilvl w:val="0"/>
          <w:numId w:val="19"/>
        </w:numPr>
        <w:rPr>
          <w:lang w:eastAsia="ar-SA"/>
        </w:rPr>
      </w:pPr>
      <w:r>
        <w:rPr>
          <w:lang w:eastAsia="ar-SA"/>
        </w:rPr>
        <w:t>Safety &amp; Security Management Interface</w:t>
      </w:r>
    </w:p>
    <w:p w:rsidR="009E1517" w:rsidRDefault="009E1517" w:rsidP="009E1517">
      <w:pPr>
        <w:ind w:left="360"/>
        <w:rPr>
          <w:lang w:eastAsia="ar-SA"/>
        </w:rPr>
      </w:pPr>
    </w:p>
    <w:p w:rsidR="009E1517" w:rsidRDefault="009E1517" w:rsidP="009E1517">
      <w:pPr>
        <w:ind w:left="450"/>
        <w:rPr>
          <w:lang w:eastAsia="ar-SA"/>
        </w:rPr>
      </w:pPr>
    </w:p>
    <w:p w:rsidR="009E1517" w:rsidRDefault="009E1517" w:rsidP="009E1517"/>
    <w:p w:rsidR="009E1517" w:rsidRDefault="009E1517" w:rsidP="009E1517">
      <w:r>
        <w:rPr>
          <w:noProof/>
          <w:lang w:eastAsia="en-IN"/>
        </w:rPr>
        <w:drawing>
          <wp:anchor distT="0" distB="0" distL="0" distR="0" simplePos="0" relativeHeight="251681792" behindDoc="0" locked="0" layoutInCell="1" allowOverlap="1">
            <wp:simplePos x="0" y="0"/>
            <wp:positionH relativeFrom="column">
              <wp:align>center</wp:align>
            </wp:positionH>
            <wp:positionV relativeFrom="paragraph">
              <wp:posOffset>0</wp:posOffset>
            </wp:positionV>
            <wp:extent cx="5556250" cy="3173095"/>
            <wp:effectExtent l="19050" t="0" r="635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cstate="print"/>
                    <a:srcRect/>
                    <a:stretch>
                      <a:fillRect/>
                    </a:stretch>
                  </pic:blipFill>
                  <pic:spPr bwMode="auto">
                    <a:xfrm>
                      <a:off x="0" y="0"/>
                      <a:ext cx="5556250" cy="3173095"/>
                    </a:xfrm>
                    <a:prstGeom prst="rect">
                      <a:avLst/>
                    </a:prstGeom>
                    <a:solidFill>
                      <a:srgbClr val="FFFFFF"/>
                    </a:solidFill>
                    <a:ln w="9525">
                      <a:noFill/>
                      <a:miter lim="800000"/>
                      <a:headEnd/>
                      <a:tailEnd/>
                    </a:ln>
                  </pic:spPr>
                </pic:pic>
              </a:graphicData>
            </a:graphic>
          </wp:anchor>
        </w:drawing>
      </w:r>
    </w:p>
    <w:p w:rsidR="009E1517" w:rsidRDefault="009E1517" w:rsidP="009E1517">
      <w:pPr>
        <w:rPr>
          <w:b/>
          <w:bCs/>
          <w:lang w:eastAsia="ar-SA"/>
        </w:rPr>
      </w:pPr>
      <w:r>
        <w:rPr>
          <w:b/>
          <w:bCs/>
          <w:lang w:eastAsia="ar-SA"/>
        </w:rPr>
        <w:t>Figure: Construction Management System GUI Components</w:t>
      </w:r>
    </w:p>
    <w:p w:rsidR="009E1517" w:rsidRDefault="009E1517" w:rsidP="009E1517">
      <w:pPr>
        <w:rPr>
          <w:lang w:eastAsia="ar-SA"/>
        </w:rPr>
      </w:pPr>
    </w:p>
    <w:p w:rsidR="009E1517" w:rsidRDefault="009E1517" w:rsidP="009E1517">
      <w:pPr>
        <w:pStyle w:val="Heading4"/>
      </w:pPr>
      <w:bookmarkStart w:id="72" w:name="_Toc364510264"/>
      <w:r>
        <w:lastRenderedPageBreak/>
        <w:t>Design &amp; Plan Viewer</w:t>
      </w:r>
      <w:bookmarkEnd w:id="72"/>
    </w:p>
    <w:p w:rsidR="009E1517" w:rsidRDefault="009E1517" w:rsidP="009E1517">
      <w:pPr>
        <w:rPr>
          <w:lang w:eastAsia="ar-SA"/>
        </w:rPr>
      </w:pPr>
      <w:r>
        <w:rPr>
          <w:lang w:eastAsia="ar-SA"/>
        </w:rPr>
        <w:t>It will allow to view design &amp; planning file using some external editors &amp; viewer. It will also allow scanning existing plan and view it as a image file. Users can add comments for modification and also generate reports.</w:t>
      </w:r>
    </w:p>
    <w:p w:rsidR="009E1517" w:rsidRDefault="009E1517" w:rsidP="009E1517">
      <w:pPr>
        <w:pStyle w:val="Heading4"/>
      </w:pPr>
      <w:bookmarkStart w:id="73" w:name="_Toc364510265"/>
      <w:r>
        <w:t>Work Planner Interface</w:t>
      </w:r>
      <w:bookmarkEnd w:id="73"/>
    </w:p>
    <w:p w:rsidR="009E1517" w:rsidRDefault="009E1517" w:rsidP="009E1517">
      <w:pPr>
        <w:ind w:firstLine="709"/>
        <w:rPr>
          <w:lang w:eastAsia="ar-SA"/>
        </w:rPr>
      </w:pPr>
      <w:r>
        <w:rPr>
          <w:lang w:eastAsia="ar-SA"/>
        </w:rPr>
        <w:t>This interface will allow user to plan and estimate future work. It will  have link to worker management interface so that workers can be assigned certain work. It will also enable to add costing and budget data for the work. It will have a option to add legal data associated with a work item and instruction to be followed.</w:t>
      </w:r>
    </w:p>
    <w:p w:rsidR="009E1517" w:rsidRDefault="009E1517" w:rsidP="009E1517">
      <w:pPr>
        <w:pStyle w:val="Heading4"/>
      </w:pPr>
      <w:bookmarkStart w:id="74" w:name="_Toc364510266"/>
      <w:r>
        <w:t>Material Management Interface</w:t>
      </w:r>
      <w:bookmarkEnd w:id="74"/>
    </w:p>
    <w:p w:rsidR="009E1517" w:rsidRDefault="009E1517" w:rsidP="009E1517">
      <w:pPr>
        <w:ind w:firstLine="709"/>
        <w:rPr>
          <w:lang w:eastAsia="ar-SA"/>
        </w:rPr>
      </w:pPr>
      <w:r>
        <w:rPr>
          <w:lang w:eastAsia="ar-SA"/>
        </w:rPr>
        <w:t xml:space="preserve">This interface will allow user to manage the material used for construction. </w:t>
      </w:r>
    </w:p>
    <w:p w:rsidR="009E1517" w:rsidRDefault="009E1517" w:rsidP="0064486B">
      <w:pPr>
        <w:numPr>
          <w:ilvl w:val="2"/>
          <w:numId w:val="33"/>
        </w:numPr>
        <w:rPr>
          <w:lang w:eastAsia="ar-SA"/>
        </w:rPr>
      </w:pPr>
      <w:r>
        <w:rPr>
          <w:lang w:eastAsia="ar-SA"/>
        </w:rPr>
        <w:t>to search any kind of  material of the Construction and view price information and stock details.</w:t>
      </w:r>
    </w:p>
    <w:p w:rsidR="009E1517" w:rsidRDefault="009E1517" w:rsidP="0064486B">
      <w:pPr>
        <w:numPr>
          <w:ilvl w:val="2"/>
          <w:numId w:val="33"/>
        </w:numPr>
        <w:rPr>
          <w:lang w:eastAsia="ar-SA"/>
        </w:rPr>
      </w:pPr>
      <w:r>
        <w:rPr>
          <w:lang w:eastAsia="ar-SA"/>
        </w:rPr>
        <w:t>Enter &amp; modify material availability and usage data.</w:t>
      </w:r>
    </w:p>
    <w:p w:rsidR="009E1517" w:rsidRDefault="009E1517" w:rsidP="009E1517"/>
    <w:p w:rsidR="009E1517" w:rsidRDefault="009E1517" w:rsidP="009E1517"/>
    <w:p w:rsidR="009E1517" w:rsidRDefault="009E1517" w:rsidP="009E1517">
      <w:pPr>
        <w:pStyle w:val="Heading4"/>
      </w:pPr>
      <w:bookmarkStart w:id="75" w:name="_Toc364510267"/>
      <w:r>
        <w:t>Payment Interface</w:t>
      </w:r>
      <w:bookmarkEnd w:id="75"/>
    </w:p>
    <w:p w:rsidR="009E1517" w:rsidRDefault="009E1517" w:rsidP="009E1517">
      <w:pPr>
        <w:ind w:firstLine="709"/>
        <w:rPr>
          <w:lang w:eastAsia="ar-SA"/>
        </w:rPr>
      </w:pPr>
      <w:r>
        <w:rPr>
          <w:lang w:eastAsia="ar-SA"/>
        </w:rPr>
        <w:t>This interface will allow users to enter payment data associated with various aspects construction work.</w:t>
      </w:r>
    </w:p>
    <w:p w:rsidR="009E1517" w:rsidRDefault="009E1517" w:rsidP="0064486B">
      <w:pPr>
        <w:numPr>
          <w:ilvl w:val="2"/>
          <w:numId w:val="34"/>
        </w:numPr>
      </w:pPr>
      <w:r>
        <w:t>Workers payment</w:t>
      </w:r>
    </w:p>
    <w:p w:rsidR="009E1517" w:rsidRDefault="009E1517" w:rsidP="0064486B">
      <w:pPr>
        <w:numPr>
          <w:ilvl w:val="2"/>
          <w:numId w:val="34"/>
        </w:numPr>
      </w:pPr>
      <w:r>
        <w:t>Raw materials purchase information</w:t>
      </w:r>
    </w:p>
    <w:p w:rsidR="009E1517" w:rsidRDefault="009E1517" w:rsidP="0064486B">
      <w:pPr>
        <w:numPr>
          <w:ilvl w:val="2"/>
          <w:numId w:val="34"/>
        </w:numPr>
      </w:pPr>
      <w:r>
        <w:t>Future budgets</w:t>
      </w:r>
    </w:p>
    <w:p w:rsidR="009E1517" w:rsidRDefault="009E1517" w:rsidP="0064486B">
      <w:pPr>
        <w:numPr>
          <w:ilvl w:val="2"/>
          <w:numId w:val="34"/>
        </w:numPr>
      </w:pPr>
      <w:r>
        <w:t>Infrastructure payments.</w:t>
      </w:r>
    </w:p>
    <w:p w:rsidR="009E1517" w:rsidRDefault="009E1517" w:rsidP="0064486B">
      <w:pPr>
        <w:numPr>
          <w:ilvl w:val="2"/>
          <w:numId w:val="34"/>
        </w:numPr>
      </w:pPr>
      <w:r>
        <w:t>Loan information</w:t>
      </w:r>
    </w:p>
    <w:p w:rsidR="009E1517" w:rsidRDefault="009E1517" w:rsidP="0064486B">
      <w:pPr>
        <w:numPr>
          <w:ilvl w:val="2"/>
          <w:numId w:val="34"/>
        </w:numPr>
      </w:pPr>
      <w:r>
        <w:t>cash flow and cheque information</w:t>
      </w:r>
    </w:p>
    <w:p w:rsidR="009E1517" w:rsidRDefault="009E1517" w:rsidP="0064486B">
      <w:pPr>
        <w:numPr>
          <w:ilvl w:val="2"/>
          <w:numId w:val="34"/>
        </w:numPr>
      </w:pPr>
      <w:r>
        <w:t>bank information</w:t>
      </w:r>
    </w:p>
    <w:p w:rsidR="009E1517" w:rsidRDefault="009E1517" w:rsidP="009E1517"/>
    <w:p w:rsidR="009E1517" w:rsidRDefault="009E1517" w:rsidP="009E1517">
      <w:pPr>
        <w:pStyle w:val="Heading4"/>
      </w:pPr>
      <w:bookmarkStart w:id="76" w:name="_Toc364510268"/>
      <w:r>
        <w:t>Worker Management Interface</w:t>
      </w:r>
      <w:bookmarkEnd w:id="76"/>
    </w:p>
    <w:p w:rsidR="009E1517" w:rsidRDefault="009E1517" w:rsidP="009E1517">
      <w:pPr>
        <w:ind w:left="-709" w:firstLine="709"/>
        <w:rPr>
          <w:lang w:eastAsia="ar-SA"/>
        </w:rPr>
      </w:pPr>
      <w:r>
        <w:rPr>
          <w:lang w:eastAsia="ar-SA"/>
        </w:rPr>
        <w:t xml:space="preserve">This module will maintain information about workers. </w:t>
      </w:r>
    </w:p>
    <w:p w:rsidR="009E1517" w:rsidRDefault="009E1517" w:rsidP="0064486B">
      <w:pPr>
        <w:numPr>
          <w:ilvl w:val="2"/>
          <w:numId w:val="32"/>
        </w:numPr>
        <w:rPr>
          <w:lang w:eastAsia="ar-SA"/>
        </w:rPr>
      </w:pPr>
      <w:r>
        <w:rPr>
          <w:lang w:eastAsia="ar-SA"/>
        </w:rPr>
        <w:t>Construction sites need to maintain the worker personal data, professional experience info.</w:t>
      </w:r>
    </w:p>
    <w:p w:rsidR="009E1517" w:rsidRDefault="009E1517" w:rsidP="0064486B">
      <w:pPr>
        <w:numPr>
          <w:ilvl w:val="2"/>
          <w:numId w:val="31"/>
        </w:numPr>
        <w:rPr>
          <w:lang w:eastAsia="ar-SA"/>
        </w:rPr>
      </w:pPr>
      <w:r>
        <w:rPr>
          <w:lang w:eastAsia="ar-SA"/>
        </w:rPr>
        <w:t>This will allow to track workers attendance and work hours data.</w:t>
      </w:r>
    </w:p>
    <w:p w:rsidR="009E1517" w:rsidRDefault="009E1517" w:rsidP="0064486B">
      <w:pPr>
        <w:numPr>
          <w:ilvl w:val="2"/>
          <w:numId w:val="31"/>
        </w:numPr>
        <w:rPr>
          <w:lang w:eastAsia="ar-SA"/>
        </w:rPr>
      </w:pPr>
      <w:r>
        <w:rPr>
          <w:lang w:eastAsia="ar-SA"/>
        </w:rPr>
        <w:t xml:space="preserve">This interface will allow managing security measures to taken about the workers. It will have a interface for entering the worker’s security data, photo and scan the photo identity card of the worker. </w:t>
      </w:r>
    </w:p>
    <w:p w:rsidR="009E1517" w:rsidRDefault="009E1517" w:rsidP="009E1517"/>
    <w:p w:rsidR="009E1517" w:rsidRDefault="009E1517" w:rsidP="009E1517">
      <w:pPr>
        <w:pStyle w:val="Heading4"/>
      </w:pPr>
      <w:bookmarkStart w:id="77" w:name="_Toc364510269"/>
      <w:r>
        <w:t>Safety &amp;Security Management Interface</w:t>
      </w:r>
      <w:bookmarkEnd w:id="77"/>
    </w:p>
    <w:p w:rsidR="009E1517" w:rsidRDefault="009E1517" w:rsidP="009E1517">
      <w:pPr>
        <w:pStyle w:val="BodyText"/>
        <w:ind w:hanging="360"/>
      </w:pPr>
      <w:r>
        <w:t>This interface will ensure safety &amp; security of the construction site.</w:t>
      </w:r>
    </w:p>
    <w:p w:rsidR="009E1517" w:rsidRDefault="009E1517" w:rsidP="0064486B">
      <w:pPr>
        <w:pStyle w:val="BodyText"/>
        <w:numPr>
          <w:ilvl w:val="2"/>
          <w:numId w:val="30"/>
        </w:numPr>
        <w:spacing w:after="120"/>
      </w:pPr>
      <w:r>
        <w:t xml:space="preserve">Video Surveillance Interface: </w:t>
      </w:r>
      <w:r>
        <w:rPr>
          <w:lang w:eastAsia="ar-SA"/>
        </w:rPr>
        <w:t>This interface will display the video of specific areas of the Construction and save the video for future reference. The site manager can monitor from video surveillance window.</w:t>
      </w:r>
      <w:r>
        <w:t xml:space="preserve"> </w:t>
      </w:r>
    </w:p>
    <w:p w:rsidR="009E1517" w:rsidRDefault="009E1517" w:rsidP="0064486B">
      <w:pPr>
        <w:pStyle w:val="BodyText"/>
        <w:numPr>
          <w:ilvl w:val="2"/>
          <w:numId w:val="30"/>
        </w:numPr>
        <w:spacing w:after="120"/>
      </w:pPr>
      <w:r>
        <w:t>First Aid browser: This displays the location first aid boxes and instructions on what to do in case of emergency.</w:t>
      </w:r>
    </w:p>
    <w:p w:rsidR="009E1517" w:rsidRDefault="009E1517" w:rsidP="0064486B">
      <w:pPr>
        <w:pStyle w:val="BodyText"/>
        <w:numPr>
          <w:ilvl w:val="2"/>
          <w:numId w:val="30"/>
        </w:numPr>
        <w:spacing w:after="120"/>
      </w:pPr>
      <w:r>
        <w:lastRenderedPageBreak/>
        <w:t>Emergency contact interface: This will allow user to call ambulance driver, doctor &amp; hospital in case of emergency.</w:t>
      </w:r>
    </w:p>
    <w:p w:rsidR="009E1517" w:rsidRDefault="009E1517" w:rsidP="009E1517">
      <w:pPr>
        <w:pStyle w:val="BodyText"/>
      </w:pPr>
    </w:p>
    <w:p w:rsidR="009E1517" w:rsidRDefault="009E1517" w:rsidP="009E1517">
      <w:pPr>
        <w:pStyle w:val="BodyText"/>
      </w:pPr>
    </w:p>
    <w:p w:rsidR="009E1517" w:rsidRDefault="009E1517" w:rsidP="009E1517">
      <w:pPr>
        <w:pStyle w:val="BodyText"/>
      </w:pPr>
    </w:p>
    <w:p w:rsidR="009E1517" w:rsidRDefault="009E1517" w:rsidP="009E1517">
      <w:pPr>
        <w:pStyle w:val="Heading3"/>
      </w:pPr>
      <w:bookmarkStart w:id="78" w:name="_Toc364510270"/>
      <w:bookmarkStart w:id="79" w:name="_Toc367986456"/>
      <w:r>
        <w:t>Construction Management System Engine</w:t>
      </w:r>
      <w:bookmarkEnd w:id="78"/>
      <w:bookmarkEnd w:id="79"/>
    </w:p>
    <w:p w:rsidR="009E1517" w:rsidRDefault="009E1517" w:rsidP="009E1517">
      <w:pPr>
        <w:rPr>
          <w:lang w:eastAsia="ar-SA"/>
        </w:rPr>
      </w:pPr>
      <w:r>
        <w:rPr>
          <w:lang w:eastAsia="ar-SA"/>
        </w:rPr>
        <w:t>Construction Management System Engine controls the overall system. It provides logical and tactical solutions for managing the whole system. The Construction Management System is divided into 12 divided modular components. Such as:</w:t>
      </w:r>
    </w:p>
    <w:tbl>
      <w:tblPr>
        <w:tblW w:w="0" w:type="auto"/>
        <w:tblInd w:w="-3" w:type="dxa"/>
        <w:tblLayout w:type="fixed"/>
        <w:tblLook w:val="0000"/>
      </w:tblPr>
      <w:tblGrid>
        <w:gridCol w:w="4788"/>
        <w:gridCol w:w="4795"/>
      </w:tblGrid>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Raw Material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Machine &amp; Transport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Payment Handler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Plan &amp; Design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Search Engine</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Worker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Safety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Work Estimation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ind w:left="720"/>
              <w:rPr>
                <w:lang w:eastAsia="ar-SA"/>
              </w:rPr>
            </w:pPr>
            <w:r w:rsidRPr="00192D67">
              <w:rPr>
                <w:lang w:eastAsia="ar-SA"/>
              </w:rPr>
              <w:t>Security Controller</w:t>
            </w:r>
          </w:p>
        </w:tc>
      </w:tr>
    </w:tbl>
    <w:p w:rsidR="009E1517" w:rsidRDefault="009E1517" w:rsidP="009E1517"/>
    <w:p w:rsidR="009E1517" w:rsidRDefault="009E1517" w:rsidP="009E1517">
      <w:pPr>
        <w:ind w:left="1418" w:firstLine="709"/>
        <w:rPr>
          <w:b/>
          <w:bCs/>
          <w:lang w:eastAsia="ar-SA"/>
        </w:rPr>
      </w:pPr>
      <w:bookmarkStart w:id="80" w:name="_Toc343978930"/>
      <w:r>
        <w:rPr>
          <w:noProof/>
          <w:lang w:eastAsia="en-IN"/>
        </w:rPr>
        <w:drawing>
          <wp:anchor distT="0" distB="0" distL="0" distR="0" simplePos="0" relativeHeight="251682816" behindDoc="0" locked="0" layoutInCell="1" allowOverlap="1">
            <wp:simplePos x="0" y="0"/>
            <wp:positionH relativeFrom="column">
              <wp:posOffset>-34290</wp:posOffset>
            </wp:positionH>
            <wp:positionV relativeFrom="paragraph">
              <wp:posOffset>144145</wp:posOffset>
            </wp:positionV>
            <wp:extent cx="5845810" cy="4634230"/>
            <wp:effectExtent l="19050" t="0" r="254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0" cstate="print"/>
                    <a:srcRect/>
                    <a:stretch>
                      <a:fillRect/>
                    </a:stretch>
                  </pic:blipFill>
                  <pic:spPr bwMode="auto">
                    <a:xfrm>
                      <a:off x="0" y="0"/>
                      <a:ext cx="5845810" cy="4634230"/>
                    </a:xfrm>
                    <a:prstGeom prst="rect">
                      <a:avLst/>
                    </a:prstGeom>
                    <a:solidFill>
                      <a:srgbClr val="FFFFFF"/>
                    </a:solidFill>
                    <a:ln w="9525">
                      <a:noFill/>
                      <a:miter lim="800000"/>
                      <a:headEnd/>
                      <a:tailEnd/>
                    </a:ln>
                  </pic:spPr>
                </pic:pic>
              </a:graphicData>
            </a:graphic>
          </wp:anchor>
        </w:drawing>
      </w:r>
      <w:bookmarkEnd w:id="80"/>
      <w:r>
        <w:rPr>
          <w:lang w:eastAsia="ar-SA"/>
        </w:rPr>
        <w:t>Figure:</w:t>
      </w:r>
      <w:r>
        <w:rPr>
          <w:b/>
          <w:bCs/>
          <w:lang w:eastAsia="ar-SA"/>
        </w:rPr>
        <w:t xml:space="preserve"> Components of Engine</w:t>
      </w:r>
    </w:p>
    <w:p w:rsidR="009E1517" w:rsidRDefault="009E1517" w:rsidP="009E1517">
      <w:pPr>
        <w:pStyle w:val="Heading4"/>
      </w:pPr>
      <w:bookmarkStart w:id="81" w:name="_Toc364510271"/>
      <w:r>
        <w:t>Engine controller:</w:t>
      </w:r>
      <w:bookmarkEnd w:id="81"/>
    </w:p>
    <w:p w:rsidR="009E1517" w:rsidRDefault="009E1517" w:rsidP="009E1517">
      <w:pPr>
        <w:rPr>
          <w:lang w:eastAsia="ar-SA"/>
        </w:rPr>
      </w:pPr>
      <w:r>
        <w:rPr>
          <w:lang w:eastAsia="ar-SA"/>
        </w:rPr>
        <w:lastRenderedPageBreak/>
        <w:t>This controls the overall interaction between all the backend modules. It schedules the priority of the actions in case of overlapping. It helps user to consolidate overall reports and print them from GUI.</w:t>
      </w:r>
    </w:p>
    <w:p w:rsidR="009E1517" w:rsidRDefault="009E1517" w:rsidP="009E1517">
      <w:pPr>
        <w:pStyle w:val="Heading4"/>
      </w:pPr>
      <w:bookmarkStart w:id="82" w:name="_Toc364510272"/>
      <w:r>
        <w:t>GUI Interactor:</w:t>
      </w:r>
      <w:bookmarkEnd w:id="82"/>
    </w:p>
    <w:p w:rsidR="009E1517" w:rsidRDefault="009E1517" w:rsidP="009E1517">
      <w:pPr>
        <w:rPr>
          <w:lang w:eastAsia="ar-SA"/>
        </w:rPr>
      </w:pPr>
      <w:r>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9E1517" w:rsidRDefault="009E1517" w:rsidP="009E1517">
      <w:pPr>
        <w:pStyle w:val="Heading4"/>
      </w:pPr>
      <w:bookmarkStart w:id="83" w:name="_Toc364510273"/>
      <w:r>
        <w:t>Database Controller:</w:t>
      </w:r>
      <w:bookmarkEnd w:id="83"/>
    </w:p>
    <w:p w:rsidR="009E1517" w:rsidRDefault="009E1517" w:rsidP="009E1517">
      <w:pPr>
        <w:rPr>
          <w:lang w:eastAsia="ar-SA"/>
        </w:rPr>
      </w:pPr>
      <w:r>
        <w:rPr>
          <w:lang w:eastAsia="ar-SA"/>
        </w:rPr>
        <w:t>It controls the database interactions. It forms query to fetch information from the database. It also sends data to be saved in database for future use.</w:t>
      </w:r>
    </w:p>
    <w:p w:rsidR="009E1517" w:rsidRDefault="009E1517" w:rsidP="009E1517">
      <w:pPr>
        <w:pStyle w:val="Heading4"/>
      </w:pPr>
      <w:bookmarkStart w:id="84" w:name="_Toc364510274"/>
      <w:r>
        <w:t>Plan &amp; Design Controller:</w:t>
      </w:r>
      <w:bookmarkEnd w:id="84"/>
    </w:p>
    <w:p w:rsidR="009E1517" w:rsidRDefault="009E1517" w:rsidP="009E1517">
      <w:pPr>
        <w:rPr>
          <w:lang w:eastAsia="ar-SA"/>
        </w:rPr>
      </w:pPr>
      <w:r>
        <w:rPr>
          <w:lang w:eastAsia="ar-SA"/>
        </w:rPr>
        <w:t>It allows integration with other designer software to view the design. It processes the design comments and helps generating reports.</w:t>
      </w:r>
    </w:p>
    <w:p w:rsidR="009E1517" w:rsidRDefault="009E1517" w:rsidP="009E1517">
      <w:pPr>
        <w:pStyle w:val="Heading4"/>
      </w:pPr>
      <w:bookmarkStart w:id="85" w:name="_Toc364510275"/>
      <w:r>
        <w:t>Worker Controller:</w:t>
      </w:r>
      <w:bookmarkEnd w:id="85"/>
    </w:p>
    <w:p w:rsidR="009E1517" w:rsidRDefault="009E1517" w:rsidP="009E1517">
      <w:pPr>
        <w:rPr>
          <w:lang w:eastAsia="ar-SA"/>
        </w:rPr>
      </w:pPr>
      <w:r>
        <w:rPr>
          <w:lang w:eastAsia="ar-SA"/>
        </w:rPr>
        <w:t xml:space="preserve">It keeps track of worker information. It has an algorithm for maintaining worker data like </w:t>
      </w:r>
    </w:p>
    <w:p w:rsidR="009E1517" w:rsidRDefault="009E1517" w:rsidP="0064486B">
      <w:pPr>
        <w:numPr>
          <w:ilvl w:val="2"/>
          <w:numId w:val="20"/>
        </w:numPr>
        <w:tabs>
          <w:tab w:val="clear" w:pos="720"/>
          <w:tab w:val="num" w:pos="2160"/>
        </w:tabs>
        <w:ind w:left="2160"/>
        <w:rPr>
          <w:lang w:eastAsia="ar-SA"/>
        </w:rPr>
      </w:pPr>
      <w:r>
        <w:rPr>
          <w:lang w:eastAsia="ar-SA"/>
        </w:rPr>
        <w:t>Attendance information</w:t>
      </w:r>
    </w:p>
    <w:p w:rsidR="009E1517" w:rsidRDefault="009E1517" w:rsidP="0064486B">
      <w:pPr>
        <w:numPr>
          <w:ilvl w:val="2"/>
          <w:numId w:val="20"/>
        </w:numPr>
        <w:tabs>
          <w:tab w:val="clear" w:pos="720"/>
          <w:tab w:val="num" w:pos="2160"/>
        </w:tabs>
        <w:ind w:left="2160"/>
        <w:rPr>
          <w:lang w:eastAsia="ar-SA"/>
        </w:rPr>
      </w:pPr>
      <w:r>
        <w:rPr>
          <w:lang w:eastAsia="ar-SA"/>
        </w:rPr>
        <w:t>Work hours</w:t>
      </w:r>
    </w:p>
    <w:p w:rsidR="009E1517" w:rsidRDefault="009E1517" w:rsidP="0064486B">
      <w:pPr>
        <w:numPr>
          <w:ilvl w:val="2"/>
          <w:numId w:val="20"/>
        </w:numPr>
        <w:tabs>
          <w:tab w:val="clear" w:pos="720"/>
          <w:tab w:val="num" w:pos="2160"/>
        </w:tabs>
        <w:ind w:left="2160"/>
        <w:rPr>
          <w:lang w:eastAsia="ar-SA"/>
        </w:rPr>
      </w:pPr>
      <w:r>
        <w:rPr>
          <w:lang w:eastAsia="ar-SA"/>
        </w:rPr>
        <w:t>Area of expertise</w:t>
      </w:r>
    </w:p>
    <w:p w:rsidR="009E1517" w:rsidRDefault="009E1517" w:rsidP="0064486B">
      <w:pPr>
        <w:numPr>
          <w:ilvl w:val="2"/>
          <w:numId w:val="20"/>
        </w:numPr>
        <w:tabs>
          <w:tab w:val="clear" w:pos="720"/>
          <w:tab w:val="num" w:pos="2160"/>
        </w:tabs>
        <w:ind w:left="2160"/>
        <w:rPr>
          <w:lang w:eastAsia="ar-SA"/>
        </w:rPr>
      </w:pPr>
      <w:r>
        <w:rPr>
          <w:lang w:eastAsia="ar-SA"/>
        </w:rPr>
        <w:t>Payment details</w:t>
      </w:r>
    </w:p>
    <w:p w:rsidR="009E1517" w:rsidRDefault="009E1517" w:rsidP="0064486B">
      <w:pPr>
        <w:numPr>
          <w:ilvl w:val="2"/>
          <w:numId w:val="20"/>
        </w:numPr>
        <w:tabs>
          <w:tab w:val="clear" w:pos="720"/>
          <w:tab w:val="num" w:pos="2160"/>
        </w:tabs>
        <w:ind w:left="2160"/>
        <w:rPr>
          <w:lang w:eastAsia="ar-SA"/>
        </w:rPr>
      </w:pPr>
      <w:r>
        <w:rPr>
          <w:lang w:eastAsia="ar-SA"/>
        </w:rPr>
        <w:t>Personal data</w:t>
      </w:r>
    </w:p>
    <w:p w:rsidR="009E1517" w:rsidRDefault="009E1517" w:rsidP="009E1517">
      <w:pPr>
        <w:rPr>
          <w:lang w:eastAsia="ar-SA"/>
        </w:rPr>
      </w:pPr>
      <w:r>
        <w:rPr>
          <w:lang w:eastAsia="ar-SA"/>
        </w:rPr>
        <w:t>All these data will BE saved and are available for other modules to use and modify.</w:t>
      </w:r>
    </w:p>
    <w:p w:rsidR="009E1517" w:rsidRDefault="009E1517" w:rsidP="009E1517">
      <w:pPr>
        <w:pStyle w:val="Heading4"/>
      </w:pPr>
      <w:bookmarkStart w:id="86" w:name="_Toc364510276"/>
      <w:r>
        <w:t>Security Controller:</w:t>
      </w:r>
      <w:bookmarkEnd w:id="86"/>
    </w:p>
    <w:p w:rsidR="009E1517" w:rsidRDefault="009E1517" w:rsidP="009E1517">
      <w:pPr>
        <w:rPr>
          <w:lang w:eastAsia="ar-SA"/>
        </w:rPr>
      </w:pPr>
      <w:r>
        <w:rPr>
          <w:lang w:eastAsia="ar-SA"/>
        </w:rPr>
        <w:t>It saves information for security measures. It can send it to the authority or police whenever required. It will ensure state of the existing security measures and generate warning if one of the steps is breached.</w:t>
      </w:r>
    </w:p>
    <w:p w:rsidR="009E1517" w:rsidRDefault="009E1517" w:rsidP="009E1517">
      <w:pPr>
        <w:pStyle w:val="Heading4"/>
      </w:pPr>
      <w:bookmarkStart w:id="87" w:name="_Toc364510277"/>
      <w:r>
        <w:t>Safety Controller:</w:t>
      </w:r>
      <w:bookmarkEnd w:id="87"/>
    </w:p>
    <w:p w:rsidR="009E1517" w:rsidRDefault="009E1517" w:rsidP="009E1517">
      <w:pPr>
        <w:rPr>
          <w:lang w:eastAsia="ar-SA"/>
        </w:rPr>
      </w:pPr>
      <w:r>
        <w:rPr>
          <w:lang w:eastAsia="ar-SA"/>
        </w:rPr>
        <w:t>It ensures the safety of the construction site. It controls the safety alarms, fire alarms and instructions to be displayed at the hazardous places.</w:t>
      </w:r>
    </w:p>
    <w:p w:rsidR="009E1517" w:rsidRDefault="009E1517" w:rsidP="009E1517">
      <w:pPr>
        <w:pStyle w:val="Heading4"/>
      </w:pPr>
      <w:bookmarkStart w:id="88" w:name="_Toc364510278"/>
      <w:r>
        <w:t>Work Estimation Controller:</w:t>
      </w:r>
      <w:bookmarkEnd w:id="88"/>
    </w:p>
    <w:p w:rsidR="009E1517" w:rsidRDefault="009E1517" w:rsidP="009E1517">
      <w:pPr>
        <w:rPr>
          <w:lang w:eastAsia="ar-SA"/>
        </w:rPr>
      </w:pPr>
      <w:r>
        <w:rPr>
          <w:lang w:eastAsia="ar-SA"/>
        </w:rPr>
        <w:t xml:space="preserve">This will allow users to estimate future work depending on the design,deadline and workers expertise. It will have algorithms to control estimation and assignment of work to the workers.                </w:t>
      </w:r>
    </w:p>
    <w:p w:rsidR="009E1517" w:rsidRDefault="009E1517" w:rsidP="009E1517">
      <w:pPr>
        <w:pStyle w:val="Heading4"/>
      </w:pPr>
      <w:bookmarkStart w:id="89" w:name="_Toc364510279"/>
      <w:r>
        <w:t>Raw Material Controller:</w:t>
      </w:r>
      <w:bookmarkEnd w:id="89"/>
    </w:p>
    <w:p w:rsidR="009E1517" w:rsidRDefault="009E1517" w:rsidP="009E1517">
      <w:pPr>
        <w:rPr>
          <w:lang w:eastAsia="ar-SA"/>
        </w:rPr>
      </w:pPr>
      <w:r>
        <w:rPr>
          <w:lang w:eastAsia="ar-SA"/>
        </w:rPr>
        <w:t>This module will maintain the information about raw materials. It will derive the figures about available materials, required amount to meet requirements, purchase deadline and allowable stock. It will save the information in database and retrieve them when required.</w:t>
      </w:r>
    </w:p>
    <w:p w:rsidR="009E1517" w:rsidRDefault="009E1517" w:rsidP="009E1517">
      <w:pPr>
        <w:pStyle w:val="Heading4"/>
      </w:pPr>
      <w:bookmarkStart w:id="90" w:name="_Toc364510280"/>
      <w:r>
        <w:t>Search Engine:</w:t>
      </w:r>
      <w:bookmarkEnd w:id="90"/>
    </w:p>
    <w:p w:rsidR="009E1517" w:rsidRDefault="009E1517" w:rsidP="009E1517">
      <w:pPr>
        <w:rPr>
          <w:lang w:eastAsia="ar-SA"/>
        </w:rPr>
      </w:pPr>
      <w:r>
        <w:rPr>
          <w:lang w:eastAsia="ar-SA"/>
        </w:rPr>
        <w:t xml:space="preserve">Search engine enables rapid and efficient searching of data about workers, raw materials and suppliers. Search Engine prepares search indexes depending most accessed data. It improves the efficiency and performance of the software. </w:t>
      </w:r>
    </w:p>
    <w:p w:rsidR="009E1517" w:rsidRDefault="009E1517" w:rsidP="009E1517">
      <w:pPr>
        <w:pStyle w:val="Heading4"/>
      </w:pPr>
      <w:bookmarkStart w:id="91" w:name="_Toc364510281"/>
      <w:r>
        <w:lastRenderedPageBreak/>
        <w:t>Payment Handler:</w:t>
      </w:r>
      <w:bookmarkEnd w:id="91"/>
    </w:p>
    <w:p w:rsidR="009E1517" w:rsidRDefault="009E1517" w:rsidP="009E1517">
      <w:pPr>
        <w:rPr>
          <w:lang w:eastAsia="ar-SA"/>
        </w:rPr>
      </w:pPr>
      <w:r>
        <w:rPr>
          <w:lang w:eastAsia="ar-SA"/>
        </w:rPr>
        <w:t>Payment Handler allows generating the report for material purchases. It calculates the salary of a worker. It will get the work &amp; salary information from the database depending on worker data  and calculates the payable amount.</w:t>
      </w:r>
    </w:p>
    <w:p w:rsidR="009E1517" w:rsidRDefault="009E1517" w:rsidP="009E1517">
      <w:pPr>
        <w:pStyle w:val="Heading4"/>
      </w:pPr>
      <w:bookmarkStart w:id="92" w:name="_Toc364510282"/>
      <w:r>
        <w:t>Machine &amp; Transport Controller:</w:t>
      </w:r>
      <w:bookmarkEnd w:id="92"/>
    </w:p>
    <w:p w:rsidR="009E1517" w:rsidRDefault="009E1517" w:rsidP="009E1517">
      <w:pPr>
        <w:rPr>
          <w:lang w:eastAsia="ar-SA"/>
        </w:rPr>
      </w:pPr>
      <w:r>
        <w:rPr>
          <w:lang w:eastAsia="ar-SA"/>
        </w:rPr>
        <w:t>This module keeps track machine to be used by the construction workers, machine purchase or hiring information, vendor information. This also handles logistics transport, worker transport.</w:t>
      </w:r>
    </w:p>
    <w:p w:rsidR="009E1517" w:rsidRDefault="009E1517" w:rsidP="009E1517">
      <w:pPr>
        <w:rPr>
          <w:lang w:eastAsia="ar-SA"/>
        </w:rPr>
      </w:pPr>
    </w:p>
    <w:p w:rsidR="009E1517" w:rsidRDefault="009E1517" w:rsidP="009E1517">
      <w:pPr>
        <w:rPr>
          <w:lang w:eastAsia="ar-SA"/>
        </w:rPr>
      </w:pPr>
    </w:p>
    <w:p w:rsidR="009E1517" w:rsidRDefault="009E1517" w:rsidP="009E1517">
      <w:pPr>
        <w:rPr>
          <w:lang w:eastAsia="ar-SA"/>
        </w:rPr>
      </w:pPr>
    </w:p>
    <w:p w:rsidR="009E1517" w:rsidRDefault="009E1517" w:rsidP="009E1517">
      <w:pPr>
        <w:pStyle w:val="Heading3"/>
      </w:pPr>
      <w:bookmarkStart w:id="93" w:name="_Toc364510283"/>
      <w:bookmarkStart w:id="94" w:name="_Toc367986457"/>
      <w:r>
        <w:t>Construction Management System Database</w:t>
      </w:r>
      <w:bookmarkEnd w:id="93"/>
      <w:bookmarkEnd w:id="94"/>
    </w:p>
    <w:p w:rsidR="009E1517" w:rsidRDefault="009E1517" w:rsidP="009E1517">
      <w:pPr>
        <w:rPr>
          <w:lang w:eastAsia="ar-SA"/>
        </w:rPr>
      </w:pPr>
      <w:r>
        <w:rPr>
          <w:lang w:eastAsia="ar-SA"/>
        </w:rPr>
        <w:t>Construction Management System will maintain a centralized database for storing information. We will design a RDBMS to manage the database and engine interaction. It will have optimized design and archive older data to save space and increase performance.</w:t>
      </w:r>
    </w:p>
    <w:p w:rsidR="009E1517" w:rsidRDefault="009E1517" w:rsidP="009E1517">
      <w:pPr>
        <w:rPr>
          <w:lang w:eastAsia="ar-SA"/>
        </w:rPr>
      </w:pPr>
    </w:p>
    <w:p w:rsidR="009E1517" w:rsidRDefault="009E1517" w:rsidP="009E1517">
      <w:pPr>
        <w:rPr>
          <w:lang w:eastAsia="ar-SA"/>
        </w:rPr>
      </w:pPr>
    </w:p>
    <w:p w:rsidR="009E1517" w:rsidRDefault="009E1517" w:rsidP="009E1517">
      <w:pPr>
        <w:rPr>
          <w:rFonts w:eastAsia="Arial"/>
        </w:rPr>
      </w:pPr>
    </w:p>
    <w:p w:rsidR="009E1517" w:rsidRDefault="009E1517" w:rsidP="009E1517">
      <w:pPr>
        <w:pStyle w:val="Heading2"/>
        <w:rPr>
          <w:szCs w:val="28"/>
        </w:rPr>
      </w:pPr>
      <w:bookmarkStart w:id="95" w:name="_Toc364510284"/>
      <w:bookmarkStart w:id="96" w:name="_Toc367986458"/>
      <w:r w:rsidRPr="003B147A">
        <w:t>Estimation</w:t>
      </w:r>
      <w:bookmarkEnd w:id="95"/>
      <w:bookmarkEnd w:id="96"/>
    </w:p>
    <w:p w:rsidR="009E1517" w:rsidRDefault="009E1517" w:rsidP="009E1517">
      <w:pPr>
        <w:rPr>
          <w:rFonts w:eastAsia="Arial" w:cs="Vrinda"/>
          <w:szCs w:val="28"/>
          <w:lang w:bidi="bn-BD"/>
        </w:rPr>
      </w:pPr>
      <w:r>
        <w:rPr>
          <w:rFonts w:eastAsia="Arial" w:cs="Vrinda"/>
          <w:noProof/>
          <w:szCs w:val="28"/>
          <w:lang w:eastAsia="en-IN"/>
        </w:rPr>
        <w:drawing>
          <wp:inline distT="0" distB="0" distL="0" distR="0">
            <wp:extent cx="5943600" cy="4838065"/>
            <wp:effectExtent l="19050" t="0" r="0" b="0"/>
            <wp:docPr id="178" name="Picture 178"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asks"/>
                    <pic:cNvPicPr>
                      <a:picLocks noChangeAspect="1" noChangeArrowheads="1"/>
                    </pic:cNvPicPr>
                  </pic:nvPicPr>
                  <pic:blipFill>
                    <a:blip r:embed="rId31" cstate="print"/>
                    <a:srcRect/>
                    <a:stretch>
                      <a:fillRect/>
                    </a:stretch>
                  </pic:blipFill>
                  <pic:spPr bwMode="auto">
                    <a:xfrm>
                      <a:off x="0" y="0"/>
                      <a:ext cx="5943600" cy="4838065"/>
                    </a:xfrm>
                    <a:prstGeom prst="rect">
                      <a:avLst/>
                    </a:prstGeom>
                    <a:noFill/>
                    <a:ln w="9525">
                      <a:noFill/>
                      <a:miter lim="800000"/>
                      <a:headEnd/>
                      <a:tailEnd/>
                    </a:ln>
                  </pic:spPr>
                </pic:pic>
              </a:graphicData>
            </a:graphic>
          </wp:inline>
        </w:drawing>
      </w:r>
    </w:p>
    <w:p w:rsidR="00B36050" w:rsidRPr="00472BB3" w:rsidRDefault="00B36050" w:rsidP="00472BB3"/>
    <w:p w:rsidR="00D57D8F" w:rsidRDefault="00B4442A" w:rsidP="00F662D9">
      <w:pPr>
        <w:pStyle w:val="Heading2"/>
        <w:ind w:firstLine="576"/>
      </w:pPr>
      <w:bookmarkStart w:id="97" w:name="_Toc367986459"/>
      <w:r>
        <w:lastRenderedPageBreak/>
        <w:t>User Interface Design</w:t>
      </w:r>
      <w:bookmarkEnd w:id="97"/>
    </w:p>
    <w:p w:rsidR="004769BB" w:rsidRPr="004769BB" w:rsidRDefault="004769BB" w:rsidP="004769BB">
      <w:pPr>
        <w:pStyle w:val="Heading3"/>
        <w:rPr>
          <w:rFonts w:eastAsiaTheme="minorHAnsi"/>
        </w:rPr>
      </w:pPr>
      <w:bookmarkStart w:id="98" w:name="_Toc367986460"/>
      <w:r w:rsidRPr="004769BB">
        <w:rPr>
          <w:rFonts w:eastAsiaTheme="minorHAnsi"/>
        </w:rPr>
        <w:t>Main Window</w:t>
      </w:r>
      <w:bookmarkEnd w:id="98"/>
      <w:r w:rsidRPr="004769BB">
        <w:rPr>
          <w:rFonts w:eastAsiaTheme="minorHAnsi"/>
        </w:rPr>
        <w:t xml:space="preserve"> </w:t>
      </w:r>
    </w:p>
    <w:p w:rsidR="004769BB" w:rsidRDefault="00DF55B3" w:rsidP="00472BB3">
      <w:r>
        <w:rPr>
          <w:noProof/>
          <w:lang w:eastAsia="en-IN"/>
        </w:rPr>
        <w:drawing>
          <wp:inline distT="0" distB="0" distL="0" distR="0">
            <wp:extent cx="5730875" cy="3115310"/>
            <wp:effectExtent l="19050" t="0" r="3175" b="0"/>
            <wp:docPr id="6" name="Picture 6" descr="C:\Users\Anirban\Documents\GitHub\ConstructionManagementSystem\report\Final report\Screen Shot\Ma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Screen Shot\Main window.jpg"/>
                    <pic:cNvPicPr>
                      <a:picLocks noChangeAspect="1" noChangeArrowheads="1"/>
                    </pic:cNvPicPr>
                  </pic:nvPicPr>
                  <pic:blipFill>
                    <a:blip r:embed="rId32" cstate="print"/>
                    <a:srcRect/>
                    <a:stretch>
                      <a:fillRect/>
                    </a:stretch>
                  </pic:blipFill>
                  <pic:spPr bwMode="auto">
                    <a:xfrm>
                      <a:off x="0" y="0"/>
                      <a:ext cx="5730875" cy="3115310"/>
                    </a:xfrm>
                    <a:prstGeom prst="rect">
                      <a:avLst/>
                    </a:prstGeom>
                    <a:noFill/>
                    <a:ln w="9525">
                      <a:noFill/>
                      <a:miter lim="800000"/>
                      <a:headEnd/>
                      <a:tailEnd/>
                    </a:ln>
                  </pic:spPr>
                </pic:pic>
              </a:graphicData>
            </a:graphic>
          </wp:inline>
        </w:drawing>
      </w:r>
    </w:p>
    <w:p w:rsidR="003C60A4" w:rsidRDefault="003C60A4" w:rsidP="00472BB3"/>
    <w:p w:rsidR="003C60A4" w:rsidRDefault="003C60A4" w:rsidP="00472BB3"/>
    <w:p w:rsidR="002002BF" w:rsidRDefault="00DF55B3" w:rsidP="002002BF">
      <w:pPr>
        <w:pStyle w:val="Heading3"/>
      </w:pPr>
      <w:bookmarkStart w:id="99" w:name="_Toc367986461"/>
      <w:r>
        <w:t>Login</w:t>
      </w:r>
      <w:bookmarkEnd w:id="99"/>
      <w:r>
        <w:t xml:space="preserve"> </w:t>
      </w:r>
    </w:p>
    <w:p w:rsidR="002002BF" w:rsidRDefault="00DF55B3" w:rsidP="00472BB3">
      <w:r>
        <w:rPr>
          <w:noProof/>
          <w:lang w:eastAsia="en-IN"/>
        </w:rPr>
        <w:drawing>
          <wp:inline distT="0" distB="0" distL="0" distR="0">
            <wp:extent cx="5730875" cy="3094355"/>
            <wp:effectExtent l="19050" t="0" r="3175" b="0"/>
            <wp:docPr id="7" name="Picture 7" descr="C:\Users\Anirban\Documents\GitHub\ConstructionManagementSystem\report\Final report\Screen Shot\log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creen Shot\login window.jpg"/>
                    <pic:cNvPicPr>
                      <a:picLocks noChangeAspect="1" noChangeArrowheads="1"/>
                    </pic:cNvPicPr>
                  </pic:nvPicPr>
                  <pic:blipFill>
                    <a:blip r:embed="rId33"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2002BF" w:rsidRDefault="00DF55B3" w:rsidP="002002BF">
      <w:pPr>
        <w:pStyle w:val="Heading3"/>
      </w:pPr>
      <w:bookmarkStart w:id="100" w:name="_Toc367986462"/>
      <w:r>
        <w:t>Sites</w:t>
      </w:r>
      <w:bookmarkEnd w:id="100"/>
    </w:p>
    <w:p w:rsidR="002002BF" w:rsidRDefault="00DF55B3" w:rsidP="002002BF">
      <w:r>
        <w:rPr>
          <w:noProof/>
          <w:lang w:eastAsia="en-IN"/>
        </w:rPr>
        <w:lastRenderedPageBreak/>
        <w:drawing>
          <wp:inline distT="0" distB="0" distL="0" distR="0">
            <wp:extent cx="5730875" cy="3136900"/>
            <wp:effectExtent l="19050" t="0" r="3175" b="0"/>
            <wp:docPr id="8" name="Picture 8" descr="C:\Users\Anirban\Documents\GitHub\ConstructionManagementSystem\report\Final report\Screen Shot\site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ConstructionManagementSystem\report\Final report\Screen Shot\site browser.jpg"/>
                    <pic:cNvPicPr>
                      <a:picLocks noChangeAspect="1" noChangeArrowheads="1"/>
                    </pic:cNvPicPr>
                  </pic:nvPicPr>
                  <pic:blipFill>
                    <a:blip r:embed="rId34"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3C60A4" w:rsidRDefault="003C60A4" w:rsidP="002002BF"/>
    <w:p w:rsidR="003C60A4" w:rsidRDefault="003C60A4" w:rsidP="002002BF"/>
    <w:p w:rsidR="003C60A4" w:rsidRDefault="003C60A4" w:rsidP="002002BF"/>
    <w:p w:rsidR="003C60A4" w:rsidRDefault="003C60A4" w:rsidP="002002BF"/>
    <w:p w:rsidR="003C60A4" w:rsidRDefault="003C60A4" w:rsidP="002002BF"/>
    <w:p w:rsidR="003C60A4" w:rsidRDefault="003C60A4" w:rsidP="002002BF"/>
    <w:p w:rsidR="003C60A4" w:rsidRPr="002002BF" w:rsidRDefault="003C60A4" w:rsidP="002002BF"/>
    <w:p w:rsidR="002002BF" w:rsidRPr="00A7779B" w:rsidRDefault="00DF55B3" w:rsidP="00A7779B">
      <w:pPr>
        <w:pStyle w:val="Heading3"/>
      </w:pPr>
      <w:bookmarkStart w:id="101" w:name="_Toc367986463"/>
      <w:r>
        <w:t>Workers</w:t>
      </w:r>
      <w:bookmarkEnd w:id="101"/>
    </w:p>
    <w:p w:rsidR="00A7779B" w:rsidRPr="00A7779B" w:rsidRDefault="00DF55B3" w:rsidP="00A7779B">
      <w:r>
        <w:rPr>
          <w:noProof/>
          <w:lang w:eastAsia="en-IN"/>
        </w:rPr>
        <w:drawing>
          <wp:inline distT="0" distB="0" distL="0" distR="0">
            <wp:extent cx="5730875" cy="3136900"/>
            <wp:effectExtent l="19050" t="0" r="3175" b="0"/>
            <wp:docPr id="2" name="Picture 9" descr="C:\Users\Anirban\Documents\GitHub\ConstructionManagementSystem\report\Final report\Screen Shot\Worker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ConstructionManagementSystem\report\Final report\Screen Shot\Worker Browser.jpg"/>
                    <pic:cNvPicPr>
                      <a:picLocks noChangeAspect="1" noChangeArrowheads="1"/>
                    </pic:cNvPicPr>
                  </pic:nvPicPr>
                  <pic:blipFill>
                    <a:blip r:embed="rId35"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4769BB" w:rsidRDefault="00DF55B3" w:rsidP="00C22047">
      <w:pPr>
        <w:pStyle w:val="Heading3"/>
      </w:pPr>
      <w:bookmarkStart w:id="102" w:name="_Toc367986464"/>
      <w:r>
        <w:t>Billing</w:t>
      </w:r>
      <w:bookmarkEnd w:id="102"/>
    </w:p>
    <w:p w:rsidR="003C60A4" w:rsidRDefault="00E727AF" w:rsidP="00472BB3">
      <w:r>
        <w:rPr>
          <w:noProof/>
          <w:lang w:eastAsia="en-IN"/>
        </w:rPr>
        <w:lastRenderedPageBreak/>
        <w:drawing>
          <wp:inline distT="0" distB="0" distL="0" distR="0">
            <wp:extent cx="5720080" cy="3402330"/>
            <wp:effectExtent l="19050" t="0" r="0" b="0"/>
            <wp:docPr id="3" name="Picture 13" descr="C:\Users\Anirban\Documents\GitHub\ConstructionManagementSystem\report\Final report\Screen Shot\Bi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Screen Shot\Billing.jpg"/>
                    <pic:cNvPicPr>
                      <a:picLocks noChangeAspect="1" noChangeArrowheads="1"/>
                    </pic:cNvPicPr>
                  </pic:nvPicPr>
                  <pic:blipFill>
                    <a:blip r:embed="rId36" cstate="print"/>
                    <a:srcRect/>
                    <a:stretch>
                      <a:fillRect/>
                    </a:stretch>
                  </pic:blipFill>
                  <pic:spPr bwMode="auto">
                    <a:xfrm>
                      <a:off x="0" y="0"/>
                      <a:ext cx="5720080" cy="3402330"/>
                    </a:xfrm>
                    <a:prstGeom prst="rect">
                      <a:avLst/>
                    </a:prstGeom>
                    <a:noFill/>
                    <a:ln w="9525">
                      <a:noFill/>
                      <a:miter lim="800000"/>
                      <a:headEnd/>
                      <a:tailEnd/>
                    </a:ln>
                  </pic:spPr>
                </pic:pic>
              </a:graphicData>
            </a:graphic>
          </wp:inline>
        </w:drawing>
      </w:r>
    </w:p>
    <w:p w:rsidR="00C22047" w:rsidRDefault="00E727AF" w:rsidP="00C22047">
      <w:pPr>
        <w:pStyle w:val="Heading3"/>
      </w:pPr>
      <w:bookmarkStart w:id="103" w:name="_Toc367986465"/>
      <w:r>
        <w:t>Raw material</w:t>
      </w:r>
      <w:bookmarkEnd w:id="103"/>
    </w:p>
    <w:p w:rsidR="00C22047" w:rsidRDefault="00E727AF" w:rsidP="00472BB3">
      <w:r>
        <w:rPr>
          <w:noProof/>
          <w:lang w:eastAsia="en-IN"/>
        </w:rPr>
        <w:drawing>
          <wp:inline distT="0" distB="0" distL="0" distR="0">
            <wp:extent cx="5730875" cy="3094355"/>
            <wp:effectExtent l="19050" t="0" r="3175" b="0"/>
            <wp:docPr id="14" name="Picture 14" descr="C:\Users\Anirban\Documents\GitHub\ConstructionManagementSystem\report\Final report\Screen Shot\Raw 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rban\Documents\GitHub\ConstructionManagementSystem\report\Final report\Screen Shot\Raw Material.jpg"/>
                    <pic:cNvPicPr>
                      <a:picLocks noChangeAspect="1" noChangeArrowheads="1"/>
                    </pic:cNvPicPr>
                  </pic:nvPicPr>
                  <pic:blipFill>
                    <a:blip r:embed="rId37"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C22047" w:rsidRDefault="00E727AF" w:rsidP="00A7779B">
      <w:pPr>
        <w:pStyle w:val="Heading3"/>
      </w:pPr>
      <w:bookmarkStart w:id="104" w:name="_Toc367986466"/>
      <w:r>
        <w:t>Instruments</w:t>
      </w:r>
      <w:bookmarkEnd w:id="104"/>
    </w:p>
    <w:p w:rsidR="00A7779B" w:rsidRDefault="00E727AF" w:rsidP="00A7779B">
      <w:r>
        <w:rPr>
          <w:noProof/>
          <w:lang w:eastAsia="en-IN"/>
        </w:rPr>
        <w:lastRenderedPageBreak/>
        <w:drawing>
          <wp:inline distT="0" distB="0" distL="0" distR="0">
            <wp:extent cx="5730875" cy="3083560"/>
            <wp:effectExtent l="19050" t="0" r="3175" b="0"/>
            <wp:docPr id="4" name="Picture 15" descr="C:\Users\Anirban\Documents\GitHub\ConstructionManagementSystem\report\Final report\Screen Shot\Instr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Screen Shot\Instruments.jpg"/>
                    <pic:cNvPicPr>
                      <a:picLocks noChangeAspect="1" noChangeArrowheads="1"/>
                    </pic:cNvPicPr>
                  </pic:nvPicPr>
                  <pic:blipFill>
                    <a:blip r:embed="rId38" cstate="print"/>
                    <a:srcRect/>
                    <a:stretch>
                      <a:fillRect/>
                    </a:stretch>
                  </pic:blipFill>
                  <pic:spPr bwMode="auto">
                    <a:xfrm>
                      <a:off x="0" y="0"/>
                      <a:ext cx="5730875" cy="3083560"/>
                    </a:xfrm>
                    <a:prstGeom prst="rect">
                      <a:avLst/>
                    </a:prstGeom>
                    <a:noFill/>
                    <a:ln w="9525">
                      <a:noFill/>
                      <a:miter lim="800000"/>
                      <a:headEnd/>
                      <a:tailEnd/>
                    </a:ln>
                  </pic:spPr>
                </pic:pic>
              </a:graphicData>
            </a:graphic>
          </wp:inline>
        </w:drawing>
      </w:r>
    </w:p>
    <w:p w:rsidR="003C60A4" w:rsidRDefault="003C60A4" w:rsidP="00A7779B"/>
    <w:p w:rsidR="003C60A4" w:rsidRDefault="003C60A4" w:rsidP="00A7779B"/>
    <w:p w:rsidR="003C60A4" w:rsidRDefault="003C60A4" w:rsidP="00A7779B"/>
    <w:p w:rsidR="003C60A4" w:rsidRDefault="003C60A4" w:rsidP="00A7779B"/>
    <w:p w:rsidR="003C60A4" w:rsidRDefault="003C60A4" w:rsidP="00A7779B"/>
    <w:p w:rsidR="00A3115F" w:rsidRPr="004D3360" w:rsidRDefault="00A3115F" w:rsidP="004D3360"/>
    <w:p w:rsidR="00B4442A" w:rsidRDefault="00B4442A" w:rsidP="00472BB3">
      <w:pPr>
        <w:pStyle w:val="Heading2"/>
      </w:pPr>
      <w:bookmarkStart w:id="105" w:name="_Toc367986467"/>
      <w:r>
        <w:t>Test Cases (Unit Test Cases and System Test Cases)</w:t>
      </w:r>
      <w:bookmarkEnd w:id="105"/>
    </w:p>
    <w:p w:rsidR="00D57D8F" w:rsidRDefault="00864A47" w:rsidP="00864A47">
      <w:pPr>
        <w:pStyle w:val="Heading3"/>
      </w:pPr>
      <w:bookmarkStart w:id="106" w:name="_Toc367986468"/>
      <w:r>
        <w:t>Unit Test Cases</w:t>
      </w:r>
      <w:bookmarkEnd w:id="106"/>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D450EF" w:rsidRPr="00593F32" w:rsidTr="00A86CA3">
        <w:trPr>
          <w:trHeight w:val="1125"/>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-001</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Login for </w:t>
            </w:r>
            <w:r w:rsidRPr="00DF2B0D">
              <w:rPr>
                <w:rFonts w:ascii="Times New Roman" w:eastAsia="Times New Roman" w:hAnsi="Times New Roman" w:cs="Times New Roman"/>
                <w:b/>
                <w:sz w:val="24"/>
                <w:szCs w:val="20"/>
                <w:lang w:val="en-GB"/>
              </w:rPr>
              <w:t>CMS</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User Id and Password of user is valid.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3225"/>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-002</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valid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-003</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Wrong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-004</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Password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-005</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Valid Password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-006</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Valid User Id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-007</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invalid Password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-008</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invalid User Id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-009</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D450EF" w:rsidRPr="00593F32" w:rsidTr="00A86CA3">
        <w:trPr>
          <w:trHeight w:val="1320"/>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-010</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FA728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Sites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show sites</w:t>
            </w:r>
            <w:r w:rsidRPr="001F0CC3">
              <w:rPr>
                <w:rFonts w:ascii="Times New Roman" w:eastAsia="Times New Roman" w:hAnsi="Times New Roman" w:cs="Times New Roman"/>
                <w:sz w:val="24"/>
                <w:szCs w:val="20"/>
                <w:lang w:val="en-GB"/>
              </w:rPr>
              <w:t xml:space="preserve">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site details.</w:t>
            </w:r>
          </w:p>
        </w:tc>
      </w:tr>
      <w:tr w:rsidR="00D450EF" w:rsidRPr="00593F32" w:rsidTr="00A86CA3">
        <w:trPr>
          <w:trHeight w:val="3432"/>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-011</w:t>
            </w:r>
          </w:p>
        </w:tc>
        <w:tc>
          <w:tcPr>
            <w:tcW w:w="342"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Add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Add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Sites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Add sites</w:t>
            </w:r>
            <w:r w:rsidRPr="001F0CC3">
              <w:rPr>
                <w:rFonts w:ascii="Times New Roman" w:eastAsia="Times New Roman" w:hAnsi="Times New Roman" w:cs="Times New Roman"/>
                <w:sz w:val="24"/>
                <w:szCs w:val="20"/>
                <w:lang w:val="en-GB"/>
              </w:rPr>
              <w:t xml:space="preserve"> Button.</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site Window.</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-012</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-013</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etc. And click submit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Add new site</w:t>
            </w:r>
            <w:r w:rsidRPr="001F0CC3">
              <w:rPr>
                <w:rFonts w:ascii="Times New Roman" w:eastAsia="Times New Roman" w:hAnsi="Times New Roman" w:cs="Times New Roman"/>
                <w:sz w:val="24"/>
                <w:szCs w:val="20"/>
                <w:lang w:val="en-GB"/>
              </w:rPr>
              <w:t>.</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-014</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57bbdf47e26ec481fa172b0fa76f9ffff</w:t>
            </w:r>
            <w:r w:rsidRPr="001F0CC3">
              <w:rPr>
                <w:rFonts w:ascii="Times New Roman" w:eastAsia="Times New Roman" w:hAnsi="Times New Roman" w:cs="Times New Roman"/>
                <w:sz w:val="24"/>
                <w:szCs w:val="20"/>
                <w:lang w:val="en-GB"/>
              </w:rPr>
              <w:t>b26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delete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Delete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site.</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-015</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site.</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-016</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w:t>
            </w:r>
            <w:r w:rsidRPr="001F0CC3">
              <w:rPr>
                <w:rFonts w:ascii="Times New Roman" w:eastAsia="Times New Roman" w:hAnsi="Times New Roman" w:cs="Times New Roman"/>
                <w:sz w:val="24"/>
                <w:szCs w:val="20"/>
                <w:lang w:val="en-GB"/>
              </w:rPr>
              <w:t>e28d474d8f4637d7</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site details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D450EF" w:rsidRPr="001F0CC3" w:rsidRDefault="00D450EF" w:rsidP="00391EE9">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391EE9">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site is successfully ready for print.</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-017</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w:t>
            </w:r>
            <w:r>
              <w:rPr>
                <w:rFonts w:ascii="Times New Roman" w:eastAsia="Times New Roman" w:hAnsi="Times New Roman" w:cs="Times New Roman"/>
                <w:sz w:val="24"/>
                <w:szCs w:val="20"/>
                <w:lang w:val="en-GB"/>
              </w:rPr>
              <w:t>f47e26ec481fa172b0fa76f9becb2640</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EE780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workers in workers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workers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EE7805">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on workers And</w:t>
            </w:r>
            <w:r w:rsidRPr="001F0CC3">
              <w:rPr>
                <w:rFonts w:ascii="Times New Roman" w:eastAsia="Times New Roman" w:hAnsi="Times New Roman" w:cs="Times New Roman"/>
                <w:sz w:val="24"/>
                <w:szCs w:val="20"/>
                <w:lang w:val="en-GB"/>
              </w:rPr>
              <w:t xml:space="preserve"> </w:t>
            </w:r>
            <w:r w:rsidR="000153F9" w:rsidRPr="001F0CC3">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Show</w:t>
            </w:r>
            <w:r>
              <w:rPr>
                <w:rFonts w:ascii="Times New Roman" w:eastAsia="Times New Roman" w:hAnsi="Times New Roman" w:cs="Times New Roman"/>
                <w:sz w:val="24"/>
                <w:szCs w:val="20"/>
                <w:lang w:val="en-GB"/>
              </w:rPr>
              <w:t xml:space="preserve"> workers </w:t>
            </w:r>
            <w:r w:rsidRPr="001F0CC3">
              <w:rPr>
                <w:rFonts w:ascii="Times New Roman" w:eastAsia="Times New Roman" w:hAnsi="Times New Roman" w:cs="Times New Roman"/>
                <w:sz w:val="24"/>
                <w:szCs w:val="20"/>
                <w:lang w:val="en-GB"/>
              </w:rPr>
              <w:t>Button.</w:t>
            </w:r>
          </w:p>
        </w:tc>
        <w:tc>
          <w:tcPr>
            <w:tcW w:w="1638" w:type="dxa"/>
            <w:hideMark/>
          </w:tcPr>
          <w:p w:rsidR="00D450EF" w:rsidRPr="001F0CC3" w:rsidRDefault="00D450EF" w:rsidP="00EE7805">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workers details.</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-018</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EE780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Add workers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0153F9">
              <w:rPr>
                <w:rFonts w:ascii="Times New Roman" w:eastAsia="Times New Roman" w:hAnsi="Times New Roman" w:cs="Times New Roman"/>
                <w:sz w:val="24"/>
                <w:szCs w:val="20"/>
                <w:lang w:val="en-GB"/>
              </w:rPr>
              <w:t>Add workers</w:t>
            </w:r>
            <w:r>
              <w:rPr>
                <w:rFonts w:ascii="Times New Roman" w:eastAsia="Times New Roman" w:hAnsi="Times New Roman" w:cs="Times New Roman"/>
                <w:sz w:val="24"/>
                <w:szCs w:val="20"/>
                <w:lang w:val="en-GB"/>
              </w:rPr>
              <w:t xml:space="preserve">  is workers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on workers</w:t>
            </w:r>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workers </w:t>
            </w:r>
            <w:r w:rsidRPr="001F0CC3">
              <w:rPr>
                <w:rFonts w:ascii="Times New Roman" w:eastAsia="Times New Roman" w:hAnsi="Times New Roman" w:cs="Times New Roman"/>
                <w:sz w:val="24"/>
                <w:szCs w:val="20"/>
                <w:lang w:val="en-GB"/>
              </w:rPr>
              <w:t>Button.</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r w:rsidR="000153F9">
              <w:rPr>
                <w:rFonts w:ascii="Times New Roman" w:eastAsia="Times New Roman" w:hAnsi="Times New Roman" w:cs="Times New Roman"/>
                <w:sz w:val="24"/>
                <w:szCs w:val="20"/>
                <w:lang w:val="en-GB"/>
              </w:rPr>
              <w:t>Add workers</w:t>
            </w:r>
            <w:r>
              <w:rPr>
                <w:rFonts w:ascii="Times New Roman" w:eastAsia="Times New Roman" w:hAnsi="Times New Roman" w:cs="Times New Roman"/>
                <w:sz w:val="24"/>
                <w:szCs w:val="20"/>
                <w:lang w:val="en-GB"/>
              </w:rPr>
              <w:t xml:space="preserve"> Window.</w:t>
            </w:r>
          </w:p>
        </w:tc>
      </w:tr>
      <w:tr w:rsidR="00D450EF" w:rsidRPr="00593F32" w:rsidTr="00A86CA3">
        <w:trPr>
          <w:trHeight w:val="1584"/>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-019</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-020</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Duty cycle etc. And click submit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r w:rsidR="000153F9">
              <w:rPr>
                <w:rFonts w:ascii="Times New Roman" w:eastAsia="Times New Roman" w:hAnsi="Times New Roman" w:cs="Times New Roman"/>
                <w:sz w:val="24"/>
                <w:szCs w:val="20"/>
                <w:lang w:val="en-GB"/>
              </w:rPr>
              <w:t>new worker</w:t>
            </w:r>
            <w:r w:rsidRPr="001F0CC3">
              <w:rPr>
                <w:rFonts w:ascii="Times New Roman" w:eastAsia="Times New Roman" w:hAnsi="Times New Roman" w:cs="Times New Roman"/>
                <w:sz w:val="24"/>
                <w:szCs w:val="20"/>
                <w:lang w:val="en-GB"/>
              </w:rPr>
              <w:t>.</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-021</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delete workers in workers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Delete workers is work </w:t>
            </w:r>
            <w:r>
              <w:rPr>
                <w:rFonts w:ascii="Times New Roman" w:eastAsia="Times New Roman" w:hAnsi="Times New Roman" w:cs="Times New Roman"/>
                <w:sz w:val="24"/>
                <w:szCs w:val="20"/>
                <w:lang w:val="en-GB"/>
              </w:rPr>
              <w:lastRenderedPageBreak/>
              <w:t>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lastRenderedPageBreak/>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workers.</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D450EF" w:rsidRPr="00593F32" w:rsidTr="00A86CA3">
        <w:trPr>
          <w:trHeight w:val="1056"/>
        </w:trPr>
        <w:tc>
          <w:tcPr>
            <w:tcW w:w="1008" w:type="dxa"/>
          </w:tcPr>
          <w:p w:rsidR="00D450EF" w:rsidRPr="00A10A7D" w:rsidRDefault="00D450EF" w:rsidP="00375200">
            <w:pPr>
              <w:ind w:firstLine="0"/>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-022</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375200">
            <w:pPr>
              <w:ind w:firstLine="0"/>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workers.</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D450EF" w:rsidRPr="00593F32" w:rsidTr="00A86CA3">
        <w:trPr>
          <w:trHeight w:val="1056"/>
        </w:trPr>
        <w:tc>
          <w:tcPr>
            <w:tcW w:w="1008" w:type="dxa"/>
          </w:tcPr>
          <w:p w:rsidR="00D450EF" w:rsidRPr="00A10A7D" w:rsidRDefault="00D450EF" w:rsidP="00375200">
            <w:pPr>
              <w:ind w:firstLine="0"/>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-023</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workers details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D450EF" w:rsidRPr="001F0CC3" w:rsidRDefault="00D450EF" w:rsidP="00375200">
            <w:pPr>
              <w:ind w:firstLine="0"/>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information of </w:t>
            </w:r>
            <w:r w:rsidR="000153F9">
              <w:rPr>
                <w:rFonts w:ascii="Times New Roman" w:eastAsia="Times New Roman" w:hAnsi="Times New Roman" w:cs="Times New Roman"/>
                <w:sz w:val="24"/>
                <w:szCs w:val="20"/>
                <w:lang w:val="en-GB"/>
              </w:rPr>
              <w:t>the workers</w:t>
            </w:r>
            <w:r>
              <w:rPr>
                <w:rFonts w:ascii="Times New Roman" w:eastAsia="Times New Roman" w:hAnsi="Times New Roman" w:cs="Times New Roman"/>
                <w:sz w:val="24"/>
                <w:szCs w:val="20"/>
                <w:lang w:val="en-GB"/>
              </w:rPr>
              <w:t xml:space="preserve"> is successfully ready for print.</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-024</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sidR="000153F9">
              <w:rPr>
                <w:rFonts w:ascii="Times New Roman" w:eastAsia="Times New Roman" w:hAnsi="Times New Roman" w:cs="Times New Roman"/>
                <w:sz w:val="24"/>
                <w:szCs w:val="20"/>
                <w:lang w:val="en-GB"/>
              </w:rPr>
              <w:t>Add Raw Materials in</w:t>
            </w:r>
            <w:r>
              <w:rPr>
                <w:rFonts w:ascii="Times New Roman" w:eastAsia="Times New Roman" w:hAnsi="Times New Roman" w:cs="Times New Roman"/>
                <w:sz w:val="24"/>
                <w:szCs w:val="20"/>
                <w:lang w:val="en-GB"/>
              </w:rPr>
              <w:t xml:space="preserve">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0029F2" w:rsidRPr="001F0CC3" w:rsidRDefault="000029F2" w:rsidP="000153F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0153F9">
              <w:rPr>
                <w:rFonts w:ascii="Times New Roman" w:eastAsia="Times New Roman" w:hAnsi="Times New Roman" w:cs="Times New Roman"/>
                <w:sz w:val="24"/>
                <w:szCs w:val="20"/>
                <w:lang w:val="en-GB"/>
              </w:rPr>
              <w:t>Add Raw Materials is</w:t>
            </w:r>
            <w:r>
              <w:rPr>
                <w:rFonts w:ascii="Times New Roman" w:eastAsia="Times New Roman" w:hAnsi="Times New Roman" w:cs="Times New Roman"/>
                <w:sz w:val="24"/>
                <w:szCs w:val="20"/>
                <w:lang w:val="en-GB"/>
              </w:rPr>
              <w:t xml:space="preserve"> workers properly</w:t>
            </w:r>
            <w:r w:rsidRPr="001F0CC3">
              <w:rPr>
                <w:rFonts w:ascii="Times New Roman" w:eastAsia="Times New Roman" w:hAnsi="Times New Roman" w:cs="Times New Roman"/>
                <w:sz w:val="24"/>
                <w:szCs w:val="20"/>
                <w:lang w:val="en-GB"/>
              </w:rPr>
              <w:t xml:space="preserve">. </w:t>
            </w:r>
          </w:p>
        </w:tc>
        <w:tc>
          <w:tcPr>
            <w:tcW w:w="738" w:type="dxa"/>
            <w:hideMark/>
          </w:tcPr>
          <w:p w:rsidR="000029F2" w:rsidRPr="001F0CC3" w:rsidRDefault="000153F9"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1</w:t>
            </w:r>
          </w:p>
        </w:tc>
        <w:tc>
          <w:tcPr>
            <w:tcW w:w="1872" w:type="dxa"/>
            <w:hideMark/>
          </w:tcPr>
          <w:p w:rsidR="000029F2" w:rsidRPr="001F0CC3" w:rsidRDefault="000029F2" w:rsidP="000153F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 xml:space="preserve">on Raw Materials </w:t>
            </w:r>
            <w:r w:rsidRPr="001F0CC3">
              <w:rPr>
                <w:rFonts w:ascii="Times New Roman" w:eastAsia="Times New Roman" w:hAnsi="Times New Roman" w:cs="Times New Roman"/>
                <w:sz w:val="24"/>
                <w:szCs w:val="20"/>
                <w:lang w:val="en-GB"/>
              </w:rPr>
              <w:t xml:space="preserve">And click </w:t>
            </w:r>
            <w:r w:rsidR="000153F9">
              <w:rPr>
                <w:rFonts w:ascii="Times New Roman" w:eastAsia="Times New Roman" w:hAnsi="Times New Roman" w:cs="Times New Roman"/>
                <w:sz w:val="24"/>
                <w:szCs w:val="20"/>
                <w:lang w:val="en-GB"/>
              </w:rPr>
              <w:t xml:space="preserve">Add Raw Materials </w:t>
            </w:r>
            <w:r w:rsidRPr="001F0CC3">
              <w:rPr>
                <w:rFonts w:ascii="Times New Roman" w:eastAsia="Times New Roman" w:hAnsi="Times New Roman" w:cs="Times New Roman"/>
                <w:sz w:val="24"/>
                <w:szCs w:val="20"/>
                <w:lang w:val="en-GB"/>
              </w:rPr>
              <w:t>Button.</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r w:rsidR="000153F9">
              <w:rPr>
                <w:rFonts w:ascii="Times New Roman" w:eastAsia="Times New Roman" w:hAnsi="Times New Roman" w:cs="Times New Roman"/>
                <w:sz w:val="24"/>
                <w:szCs w:val="20"/>
                <w:lang w:val="en-GB"/>
              </w:rPr>
              <w:t xml:space="preserve">Add Raw Materials </w:t>
            </w:r>
            <w:r>
              <w:rPr>
                <w:rFonts w:ascii="Times New Roman" w:eastAsia="Times New Roman" w:hAnsi="Times New Roman" w:cs="Times New Roman"/>
                <w:sz w:val="24"/>
                <w:szCs w:val="20"/>
                <w:lang w:val="en-GB"/>
              </w:rPr>
              <w:t>Window.</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-025</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-026</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0029F2" w:rsidRPr="001F0CC3" w:rsidRDefault="000029F2" w:rsidP="000153F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w:t>
            </w:r>
            <w:r w:rsidR="000153F9">
              <w:rPr>
                <w:rFonts w:ascii="Times New Roman" w:eastAsia="Times New Roman" w:hAnsi="Times New Roman" w:cs="Times New Roman"/>
                <w:sz w:val="24"/>
                <w:szCs w:val="20"/>
                <w:lang w:val="en-GB"/>
              </w:rPr>
              <w:t>, Usages</w:t>
            </w:r>
            <w:r>
              <w:rPr>
                <w:rFonts w:ascii="Times New Roman" w:eastAsia="Times New Roman" w:hAnsi="Times New Roman" w:cs="Times New Roman"/>
                <w:sz w:val="24"/>
                <w:szCs w:val="20"/>
                <w:lang w:val="en-GB"/>
              </w:rPr>
              <w:t xml:space="preserve"> etc. And click submit button</w:t>
            </w:r>
            <w:r w:rsidRPr="001F0CC3">
              <w:rPr>
                <w:rFonts w:ascii="Times New Roman" w:eastAsia="Times New Roman" w:hAnsi="Times New Roman" w:cs="Times New Roman"/>
                <w:sz w:val="24"/>
                <w:szCs w:val="20"/>
                <w:lang w:val="en-GB"/>
              </w:rPr>
              <w:t>.</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r w:rsidR="000153F9">
              <w:rPr>
                <w:rFonts w:ascii="Times New Roman" w:eastAsia="Times New Roman" w:hAnsi="Times New Roman" w:cs="Times New Roman"/>
                <w:sz w:val="24"/>
                <w:szCs w:val="20"/>
                <w:lang w:val="en-GB"/>
              </w:rPr>
              <w:t>new Raw Materials</w:t>
            </w:r>
            <w:r w:rsidRPr="001F0CC3">
              <w:rPr>
                <w:rFonts w:ascii="Times New Roman" w:eastAsia="Times New Roman" w:hAnsi="Times New Roman" w:cs="Times New Roman"/>
                <w:sz w:val="24"/>
                <w:szCs w:val="20"/>
                <w:lang w:val="en-GB"/>
              </w:rPr>
              <w:t>.</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-027</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w:t>
            </w:r>
            <w:r>
              <w:rPr>
                <w:rFonts w:ascii="Times New Roman" w:eastAsia="Times New Roman" w:hAnsi="Times New Roman" w:cs="Times New Roman"/>
                <w:sz w:val="24"/>
                <w:szCs w:val="20"/>
                <w:lang w:val="en-GB"/>
              </w:rPr>
              <w:lastRenderedPageBreak/>
              <w:t>m</w:t>
            </w:r>
            <w:r w:rsidRPr="001F0CC3">
              <w:rPr>
                <w:rFonts w:ascii="Times New Roman" w:eastAsia="Times New Roman" w:hAnsi="Times New Roman" w:cs="Times New Roman"/>
                <w:sz w:val="24"/>
                <w:szCs w:val="20"/>
                <w:lang w:val="en-GB"/>
              </w:rPr>
              <w:t>\code</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Check Successful </w:t>
            </w:r>
            <w:r w:rsidR="000153F9">
              <w:rPr>
                <w:rFonts w:ascii="Times New Roman" w:eastAsia="Times New Roman" w:hAnsi="Times New Roman" w:cs="Times New Roman"/>
                <w:sz w:val="24"/>
                <w:szCs w:val="20"/>
                <w:lang w:val="en-GB"/>
              </w:rPr>
              <w:t xml:space="preserve">delete Raw Materials in Raw Materials </w:t>
            </w:r>
            <w:r>
              <w:rPr>
                <w:rFonts w:ascii="Times New Roman" w:eastAsia="Times New Roman" w:hAnsi="Times New Roman" w:cs="Times New Roman"/>
                <w:sz w:val="24"/>
                <w:szCs w:val="20"/>
                <w:lang w:val="en-GB"/>
              </w:rPr>
              <w:t xml:space="preserve">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0153F9">
              <w:rPr>
                <w:rFonts w:ascii="Times New Roman" w:eastAsia="Times New Roman" w:hAnsi="Times New Roman" w:cs="Times New Roman"/>
                <w:sz w:val="24"/>
                <w:szCs w:val="20"/>
                <w:lang w:val="en-GB"/>
              </w:rPr>
              <w:t xml:space="preserve">Delete Raw </w:t>
            </w:r>
            <w:r w:rsidR="000153F9">
              <w:rPr>
                <w:rFonts w:ascii="Times New Roman" w:eastAsia="Times New Roman" w:hAnsi="Times New Roman" w:cs="Times New Roman"/>
                <w:sz w:val="24"/>
                <w:szCs w:val="20"/>
                <w:lang w:val="en-GB"/>
              </w:rPr>
              <w:lastRenderedPageBreak/>
              <w:t xml:space="preserve">Materials </w:t>
            </w:r>
            <w:r>
              <w:rPr>
                <w:rFonts w:ascii="Times New Roman" w:eastAsia="Times New Roman" w:hAnsi="Times New Roman" w:cs="Times New Roman"/>
                <w:sz w:val="24"/>
                <w:szCs w:val="20"/>
                <w:lang w:val="en-GB"/>
              </w:rPr>
              <w:t>is work properly</w:t>
            </w:r>
            <w:r w:rsidRPr="001F0CC3">
              <w:rPr>
                <w:rFonts w:ascii="Times New Roman" w:eastAsia="Times New Roman" w:hAnsi="Times New Roman" w:cs="Times New Roman"/>
                <w:sz w:val="24"/>
                <w:szCs w:val="20"/>
                <w:lang w:val="en-GB"/>
              </w:rPr>
              <w:t xml:space="preserve">. </w:t>
            </w: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lastRenderedPageBreak/>
              <w:t>Step1</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w:t>
            </w:r>
            <w:r w:rsidR="000153F9">
              <w:rPr>
                <w:rFonts w:ascii="Times New Roman" w:eastAsia="Times New Roman" w:hAnsi="Times New Roman" w:cs="Times New Roman"/>
                <w:sz w:val="24"/>
                <w:szCs w:val="20"/>
                <w:lang w:val="en-GB"/>
              </w:rPr>
              <w:t>selecting Raw Materials</w:t>
            </w:r>
            <w:r>
              <w:rPr>
                <w:rFonts w:ascii="Times New Roman" w:eastAsia="Times New Roman" w:hAnsi="Times New Roman" w:cs="Times New Roman"/>
                <w:sz w:val="24"/>
                <w:szCs w:val="20"/>
                <w:lang w:val="en-GB"/>
              </w:rPr>
              <w:t>.</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-028</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sidR="000153F9">
              <w:rPr>
                <w:rFonts w:ascii="Times New Roman" w:eastAsia="Times New Roman" w:hAnsi="Times New Roman" w:cs="Times New Roman"/>
                <w:sz w:val="24"/>
                <w:szCs w:val="20"/>
                <w:lang w:val="en-GB"/>
              </w:rPr>
              <w:t>delete button by selecting Raw Materials</w:t>
            </w:r>
            <w:r>
              <w:rPr>
                <w:rFonts w:ascii="Times New Roman" w:eastAsia="Times New Roman" w:hAnsi="Times New Roman" w:cs="Times New Roman"/>
                <w:sz w:val="24"/>
                <w:szCs w:val="20"/>
                <w:lang w:val="en-GB"/>
              </w:rPr>
              <w:t>.</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-029</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print the </w:t>
            </w:r>
            <w:r w:rsidR="000153F9">
              <w:rPr>
                <w:rFonts w:ascii="Times New Roman" w:eastAsia="Times New Roman" w:hAnsi="Times New Roman" w:cs="Times New Roman"/>
                <w:sz w:val="24"/>
                <w:szCs w:val="20"/>
                <w:lang w:val="en-GB"/>
              </w:rPr>
              <w:t xml:space="preserve">Raw Materials </w:t>
            </w:r>
            <w:r>
              <w:rPr>
                <w:rFonts w:ascii="Times New Roman" w:eastAsia="Times New Roman" w:hAnsi="Times New Roman" w:cs="Times New Roman"/>
                <w:sz w:val="24"/>
                <w:szCs w:val="20"/>
                <w:lang w:val="en-GB"/>
              </w:rPr>
              <w:t>details</w:t>
            </w:r>
            <w:r w:rsidRPr="001F0CC3">
              <w:rPr>
                <w:rFonts w:ascii="Times New Roman" w:eastAsia="Times New Roman" w:hAnsi="Times New Roman" w:cs="Times New Roman"/>
                <w:sz w:val="24"/>
                <w:szCs w:val="20"/>
                <w:lang w:val="en-GB"/>
              </w:rPr>
              <w:t>.</w:t>
            </w: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0029F2" w:rsidRPr="001F0CC3" w:rsidRDefault="000153F9"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information of the Raw Materials </w:t>
            </w:r>
            <w:r w:rsidR="000029F2">
              <w:rPr>
                <w:rFonts w:ascii="Times New Roman" w:eastAsia="Times New Roman" w:hAnsi="Times New Roman" w:cs="Times New Roman"/>
                <w:sz w:val="24"/>
                <w:szCs w:val="20"/>
                <w:lang w:val="en-GB"/>
              </w:rPr>
              <w:t>is successfully ready for print.</w:t>
            </w:r>
          </w:p>
        </w:tc>
      </w:tr>
      <w:tr w:rsidR="008F1C32" w:rsidRPr="00593F32" w:rsidTr="00A86CA3">
        <w:trPr>
          <w:trHeight w:val="1848"/>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-030</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w:t>
            </w:r>
            <w:r>
              <w:rPr>
                <w:rFonts w:ascii="Times New Roman" w:eastAsia="Times New Roman" w:hAnsi="Times New Roman" w:cs="Times New Roman"/>
                <w:sz w:val="24"/>
                <w:szCs w:val="20"/>
                <w:lang w:val="en-GB"/>
              </w:rPr>
              <w:t>f47e26ec481fa172b0fa76f9becb2640</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Instruments in workers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Instruments is work properly</w:t>
            </w:r>
            <w:r w:rsidRPr="001F0CC3">
              <w:rPr>
                <w:rFonts w:ascii="Times New Roman" w:eastAsia="Times New Roman" w:hAnsi="Times New Roman" w:cs="Times New Roman"/>
                <w:sz w:val="24"/>
                <w:szCs w:val="20"/>
                <w:lang w:val="en-GB"/>
              </w:rPr>
              <w:t xml:space="preserve">.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Instruments And</w:t>
            </w:r>
            <w:r w:rsidRPr="001F0CC3">
              <w:rPr>
                <w:rFonts w:ascii="Times New Roman" w:eastAsia="Times New Roman" w:hAnsi="Times New Roman" w:cs="Times New Roman"/>
                <w:sz w:val="24"/>
                <w:szCs w:val="20"/>
                <w:lang w:val="en-GB"/>
              </w:rPr>
              <w:t xml:space="preserve"> click </w:t>
            </w:r>
            <w:r>
              <w:rPr>
                <w:rFonts w:ascii="Times New Roman" w:eastAsia="Times New Roman" w:hAnsi="Times New Roman" w:cs="Times New Roman"/>
                <w:sz w:val="24"/>
                <w:szCs w:val="20"/>
                <w:lang w:val="en-GB"/>
              </w:rPr>
              <w:t xml:space="preserve">Show Instruments </w:t>
            </w:r>
            <w:r w:rsidRPr="001F0CC3">
              <w:rPr>
                <w:rFonts w:ascii="Times New Roman" w:eastAsia="Times New Roman" w:hAnsi="Times New Roman" w:cs="Times New Roman"/>
                <w:sz w:val="24"/>
                <w:szCs w:val="20"/>
                <w:lang w:val="en-GB"/>
              </w:rPr>
              <w:t>Button.</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Instruments details.</w:t>
            </w:r>
          </w:p>
        </w:tc>
      </w:tr>
      <w:tr w:rsidR="008F1C32" w:rsidRPr="00593F32" w:rsidTr="00A86CA3">
        <w:trPr>
          <w:trHeight w:val="1056"/>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-031</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Add Instruments in Instruments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Add Instruments is work properly</w:t>
            </w:r>
            <w:r w:rsidRPr="001F0CC3">
              <w:rPr>
                <w:rFonts w:ascii="Times New Roman" w:eastAsia="Times New Roman" w:hAnsi="Times New Roman" w:cs="Times New Roman"/>
                <w:sz w:val="24"/>
                <w:szCs w:val="20"/>
                <w:lang w:val="en-GB"/>
              </w:rPr>
              <w:t xml:space="preserve">.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Instruments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Instruments </w:t>
            </w:r>
            <w:r w:rsidRPr="001F0CC3">
              <w:rPr>
                <w:rFonts w:ascii="Times New Roman" w:eastAsia="Times New Roman" w:hAnsi="Times New Roman" w:cs="Times New Roman"/>
                <w:sz w:val="24"/>
                <w:szCs w:val="20"/>
                <w:lang w:val="en-GB"/>
              </w:rPr>
              <w:t>Button.</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Instruments Window.</w:t>
            </w:r>
          </w:p>
        </w:tc>
      </w:tr>
      <w:tr w:rsidR="008F1C32" w:rsidRPr="00593F32" w:rsidTr="00A86CA3">
        <w:trPr>
          <w:trHeight w:val="1056"/>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-032</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-033</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Instruments Name, Usages, etc. And click submit button</w:t>
            </w:r>
            <w:r w:rsidRPr="001F0CC3">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r w:rsidR="00D246ED">
              <w:rPr>
                <w:rFonts w:ascii="Times New Roman" w:eastAsia="Times New Roman" w:hAnsi="Times New Roman" w:cs="Times New Roman"/>
                <w:sz w:val="24"/>
                <w:szCs w:val="20"/>
                <w:lang w:val="en-GB"/>
              </w:rPr>
              <w:t>new Instruments</w:t>
            </w:r>
            <w:r w:rsidRPr="001F0CC3">
              <w:rPr>
                <w:rFonts w:ascii="Times New Roman" w:eastAsia="Times New Roman" w:hAnsi="Times New Roman" w:cs="Times New Roman"/>
                <w:sz w:val="24"/>
                <w:szCs w:val="20"/>
                <w:lang w:val="en-GB"/>
              </w:rPr>
              <w:t>.</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-034</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delete Instruments in Instruments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Delete Instruments is work properly</w:t>
            </w:r>
            <w:r w:rsidRPr="001F0CC3">
              <w:rPr>
                <w:rFonts w:ascii="Times New Roman" w:eastAsia="Times New Roman" w:hAnsi="Times New Roman" w:cs="Times New Roman"/>
                <w:sz w:val="24"/>
                <w:szCs w:val="20"/>
                <w:lang w:val="en-GB"/>
              </w:rPr>
              <w:t xml:space="preserve">.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w:t>
            </w:r>
            <w:r w:rsidR="00D246ED">
              <w:rPr>
                <w:rFonts w:ascii="Times New Roman" w:eastAsia="Times New Roman" w:hAnsi="Times New Roman" w:cs="Times New Roman"/>
                <w:sz w:val="24"/>
                <w:szCs w:val="20"/>
                <w:lang w:val="en-GB"/>
              </w:rPr>
              <w:t>selecting Instruments</w:t>
            </w:r>
            <w:r>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-035</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by </w:t>
            </w:r>
            <w:r w:rsidR="00D246ED">
              <w:rPr>
                <w:rFonts w:ascii="Times New Roman" w:eastAsia="Times New Roman" w:hAnsi="Times New Roman" w:cs="Times New Roman"/>
                <w:sz w:val="24"/>
                <w:szCs w:val="20"/>
                <w:lang w:val="en-GB"/>
              </w:rPr>
              <w:t>selecting Instruments</w:t>
            </w:r>
            <w:r>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-036</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Instruments details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Instruments is successfully ready for print.</w:t>
            </w:r>
          </w:p>
        </w:tc>
      </w:tr>
      <w:tr w:rsidR="00D15D66" w:rsidRPr="00593F32" w:rsidTr="00A86CA3">
        <w:trPr>
          <w:trHeight w:val="1848"/>
        </w:trPr>
        <w:tc>
          <w:tcPr>
            <w:tcW w:w="1008" w:type="dxa"/>
          </w:tcPr>
          <w:p w:rsidR="00D15D66" w:rsidRPr="00A10A7D" w:rsidRDefault="00D15D66"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-037</w:t>
            </w:r>
          </w:p>
        </w:tc>
        <w:tc>
          <w:tcPr>
            <w:tcW w:w="342"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15D66" w:rsidRPr="001F0CC3" w:rsidRDefault="00D15D66"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Billing works properly</w:t>
            </w:r>
            <w:r w:rsidRPr="001F0CC3">
              <w:rPr>
                <w:rFonts w:ascii="Times New Roman" w:eastAsia="Times New Roman" w:hAnsi="Times New Roman" w:cs="Times New Roman"/>
                <w:sz w:val="24"/>
                <w:szCs w:val="20"/>
                <w:lang w:val="en-GB"/>
              </w:rPr>
              <w:t>.</w:t>
            </w:r>
          </w:p>
        </w:tc>
        <w:tc>
          <w:tcPr>
            <w:tcW w:w="1170"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Billing is work properly</w:t>
            </w:r>
            <w:r w:rsidRPr="001F0CC3">
              <w:rPr>
                <w:rFonts w:ascii="Times New Roman" w:eastAsia="Times New Roman" w:hAnsi="Times New Roman" w:cs="Times New Roman"/>
                <w:sz w:val="24"/>
                <w:szCs w:val="20"/>
                <w:lang w:val="en-GB"/>
              </w:rPr>
              <w:t>.</w:t>
            </w:r>
          </w:p>
        </w:tc>
        <w:tc>
          <w:tcPr>
            <w:tcW w:w="738"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15D66" w:rsidRPr="001F0CC3" w:rsidRDefault="00D15D66" w:rsidP="00B24E4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sidR="00B24E43">
              <w:rPr>
                <w:rFonts w:ascii="Times New Roman" w:eastAsia="Times New Roman" w:hAnsi="Times New Roman" w:cs="Times New Roman"/>
                <w:sz w:val="24"/>
                <w:szCs w:val="20"/>
                <w:lang w:val="en-GB"/>
              </w:rPr>
              <w:t>Billing from</w:t>
            </w:r>
            <w:r>
              <w:rPr>
                <w:rFonts w:ascii="Times New Roman" w:eastAsia="Times New Roman" w:hAnsi="Times New Roman" w:cs="Times New Roman"/>
                <w:sz w:val="24"/>
                <w:szCs w:val="20"/>
                <w:lang w:val="en-GB"/>
              </w:rPr>
              <w:t xml:space="preserve"> </w:t>
            </w:r>
            <w:r w:rsidRPr="00D15D66">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38" w:type="dxa"/>
            <w:hideMark/>
          </w:tcPr>
          <w:p w:rsidR="00D15D66"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Billing window display successfully</w:t>
            </w:r>
            <w:r w:rsidR="00D15D66">
              <w:rPr>
                <w:rFonts w:ascii="Times New Roman" w:eastAsia="Times New Roman" w:hAnsi="Times New Roman" w:cs="Times New Roman"/>
                <w:sz w:val="24"/>
                <w:szCs w:val="20"/>
                <w:lang w:val="en-GB"/>
              </w:rPr>
              <w:t>.</w:t>
            </w:r>
          </w:p>
        </w:tc>
      </w:tr>
      <w:tr w:rsidR="00D15D66" w:rsidRPr="00593F32" w:rsidTr="00A86CA3">
        <w:trPr>
          <w:trHeight w:val="2112"/>
        </w:trPr>
        <w:tc>
          <w:tcPr>
            <w:tcW w:w="1008" w:type="dxa"/>
          </w:tcPr>
          <w:p w:rsidR="00D15D66" w:rsidRPr="00A10A7D" w:rsidRDefault="00D15D66"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-001</w:t>
            </w:r>
          </w:p>
        </w:tc>
        <w:tc>
          <w:tcPr>
            <w:tcW w:w="342" w:type="dxa"/>
            <w:hideMark/>
          </w:tcPr>
          <w:p w:rsidR="00D15D66" w:rsidRPr="001F0CC3" w:rsidRDefault="00D15D66" w:rsidP="00D15D66">
            <w:pPr>
              <w:rPr>
                <w:rFonts w:ascii="Times New Roman" w:eastAsia="Times New Roman" w:hAnsi="Times New Roman" w:cs="Times New Roman"/>
                <w:sz w:val="24"/>
                <w:szCs w:val="20"/>
                <w:lang w:val="en-GB"/>
              </w:rPr>
            </w:pPr>
          </w:p>
        </w:tc>
        <w:tc>
          <w:tcPr>
            <w:tcW w:w="1440" w:type="dxa"/>
            <w:noWrap/>
            <w:hideMark/>
          </w:tcPr>
          <w:p w:rsidR="00D15D66" w:rsidRPr="001F0CC3" w:rsidRDefault="00D15D66" w:rsidP="00D15D66">
            <w:pPr>
              <w:rPr>
                <w:rFonts w:ascii="Times New Roman" w:eastAsia="Times New Roman" w:hAnsi="Times New Roman" w:cs="Times New Roman"/>
                <w:sz w:val="24"/>
                <w:szCs w:val="20"/>
                <w:lang w:val="en-GB"/>
              </w:rPr>
            </w:pPr>
          </w:p>
        </w:tc>
        <w:tc>
          <w:tcPr>
            <w:tcW w:w="1260" w:type="dxa"/>
            <w:hideMark/>
          </w:tcPr>
          <w:p w:rsidR="00D15D66" w:rsidRPr="001F0CC3" w:rsidRDefault="00D15D66" w:rsidP="00D15D66">
            <w:pPr>
              <w:rPr>
                <w:rFonts w:ascii="Times New Roman" w:eastAsia="Times New Roman" w:hAnsi="Times New Roman" w:cs="Times New Roman"/>
                <w:sz w:val="24"/>
                <w:szCs w:val="20"/>
                <w:lang w:val="en-GB"/>
              </w:rPr>
            </w:pPr>
          </w:p>
        </w:tc>
        <w:tc>
          <w:tcPr>
            <w:tcW w:w="1350" w:type="dxa"/>
            <w:hideMark/>
          </w:tcPr>
          <w:p w:rsidR="00D15D66" w:rsidRPr="001F0CC3" w:rsidRDefault="00D15D66" w:rsidP="00D15D66">
            <w:pPr>
              <w:rPr>
                <w:rFonts w:ascii="Times New Roman" w:eastAsia="Times New Roman" w:hAnsi="Times New Roman" w:cs="Times New Roman"/>
                <w:sz w:val="24"/>
                <w:szCs w:val="20"/>
                <w:lang w:val="en-GB"/>
              </w:rPr>
            </w:pPr>
          </w:p>
        </w:tc>
        <w:tc>
          <w:tcPr>
            <w:tcW w:w="1170" w:type="dxa"/>
            <w:hideMark/>
          </w:tcPr>
          <w:p w:rsidR="00D15D66" w:rsidRPr="001F0CC3" w:rsidRDefault="00D15D66" w:rsidP="00D15D66">
            <w:pPr>
              <w:rPr>
                <w:rFonts w:ascii="Times New Roman" w:eastAsia="Times New Roman" w:hAnsi="Times New Roman" w:cs="Times New Roman"/>
                <w:sz w:val="24"/>
                <w:szCs w:val="20"/>
                <w:lang w:val="en-GB"/>
              </w:rPr>
            </w:pPr>
          </w:p>
        </w:tc>
        <w:tc>
          <w:tcPr>
            <w:tcW w:w="738" w:type="dxa"/>
            <w:hideMark/>
          </w:tcPr>
          <w:p w:rsidR="00D15D66" w:rsidRPr="001F0CC3" w:rsidRDefault="00B24E43"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2</w:t>
            </w:r>
          </w:p>
        </w:tc>
        <w:tc>
          <w:tcPr>
            <w:tcW w:w="1872" w:type="dxa"/>
            <w:hideMark/>
          </w:tcPr>
          <w:p w:rsidR="00D15D66" w:rsidRPr="001F0CC3" w:rsidRDefault="00B24E43"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Add Item amd select the item with the details information and click on ok. Repeat this process until all required item is added.</w:t>
            </w:r>
          </w:p>
        </w:tc>
        <w:tc>
          <w:tcPr>
            <w:tcW w:w="1638" w:type="dxa"/>
            <w:hideMark/>
          </w:tcPr>
          <w:p w:rsidR="00D15D66" w:rsidRPr="001F0CC3" w:rsidRDefault="00B24E43"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Item Added in billing view.</w:t>
            </w:r>
          </w:p>
        </w:tc>
      </w:tr>
      <w:tr w:rsidR="00B24E43" w:rsidRPr="00593F32" w:rsidTr="00A86CA3">
        <w:trPr>
          <w:trHeight w:val="1056"/>
        </w:trPr>
        <w:tc>
          <w:tcPr>
            <w:tcW w:w="1008" w:type="dxa"/>
          </w:tcPr>
          <w:p w:rsidR="00B24E43" w:rsidRPr="001F0CC3" w:rsidRDefault="00B24E43" w:rsidP="00B24E4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-048</w:t>
            </w:r>
          </w:p>
        </w:tc>
        <w:tc>
          <w:tcPr>
            <w:tcW w:w="342" w:type="dxa"/>
            <w:hideMark/>
          </w:tcPr>
          <w:p w:rsidR="00B24E43" w:rsidRPr="001F0CC3" w:rsidRDefault="00B24E43" w:rsidP="00B24E43">
            <w:pPr>
              <w:rPr>
                <w:rFonts w:ascii="Times New Roman" w:eastAsia="Times New Roman" w:hAnsi="Times New Roman" w:cs="Times New Roman"/>
                <w:sz w:val="24"/>
                <w:szCs w:val="20"/>
                <w:lang w:val="en-GB"/>
              </w:rPr>
            </w:pPr>
          </w:p>
        </w:tc>
        <w:tc>
          <w:tcPr>
            <w:tcW w:w="1440" w:type="dxa"/>
            <w:hideMark/>
          </w:tcPr>
          <w:p w:rsidR="00B24E43" w:rsidRPr="001F0CC3" w:rsidRDefault="00B24E43" w:rsidP="00B24E43">
            <w:pPr>
              <w:rPr>
                <w:rFonts w:ascii="Times New Roman" w:eastAsia="Times New Roman" w:hAnsi="Times New Roman" w:cs="Times New Roman"/>
                <w:sz w:val="24"/>
                <w:szCs w:val="20"/>
                <w:lang w:val="en-GB"/>
              </w:rPr>
            </w:pPr>
          </w:p>
        </w:tc>
        <w:tc>
          <w:tcPr>
            <w:tcW w:w="1260" w:type="dxa"/>
            <w:hideMark/>
          </w:tcPr>
          <w:p w:rsidR="00B24E43" w:rsidRPr="001F0CC3" w:rsidRDefault="00B24E43" w:rsidP="00B24E43">
            <w:pPr>
              <w:rPr>
                <w:rFonts w:ascii="Times New Roman" w:eastAsia="Times New Roman" w:hAnsi="Times New Roman" w:cs="Times New Roman"/>
                <w:sz w:val="24"/>
                <w:szCs w:val="20"/>
                <w:lang w:val="en-GB"/>
              </w:rPr>
            </w:pPr>
          </w:p>
        </w:tc>
        <w:tc>
          <w:tcPr>
            <w:tcW w:w="1350" w:type="dxa"/>
            <w:hideMark/>
          </w:tcPr>
          <w:p w:rsidR="00B24E43" w:rsidRPr="001F0CC3" w:rsidRDefault="00B24E43" w:rsidP="00B24E43">
            <w:pPr>
              <w:rPr>
                <w:rFonts w:ascii="Times New Roman" w:eastAsia="Times New Roman" w:hAnsi="Times New Roman" w:cs="Times New Roman"/>
                <w:sz w:val="24"/>
                <w:szCs w:val="20"/>
                <w:lang w:val="en-GB"/>
              </w:rPr>
            </w:pPr>
          </w:p>
        </w:tc>
        <w:tc>
          <w:tcPr>
            <w:tcW w:w="1170" w:type="dxa"/>
            <w:hideMark/>
          </w:tcPr>
          <w:p w:rsidR="00B24E43" w:rsidRPr="001F0CC3" w:rsidRDefault="00B24E43" w:rsidP="00B24E43">
            <w:pPr>
              <w:rPr>
                <w:rFonts w:ascii="Times New Roman" w:eastAsia="Times New Roman" w:hAnsi="Times New Roman" w:cs="Times New Roman"/>
                <w:sz w:val="24"/>
                <w:szCs w:val="20"/>
                <w:lang w:val="en-GB"/>
              </w:rPr>
            </w:pPr>
          </w:p>
        </w:tc>
        <w:tc>
          <w:tcPr>
            <w:tcW w:w="7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3</w:t>
            </w:r>
          </w:p>
        </w:tc>
        <w:tc>
          <w:tcPr>
            <w:tcW w:w="1872"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Total.</w:t>
            </w:r>
          </w:p>
        </w:tc>
        <w:tc>
          <w:tcPr>
            <w:tcW w:w="16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amount display successfully.</w:t>
            </w:r>
          </w:p>
        </w:tc>
      </w:tr>
      <w:tr w:rsidR="00B24E43" w:rsidRPr="00593F32" w:rsidTr="00A86CA3">
        <w:trPr>
          <w:trHeight w:val="2112"/>
        </w:trPr>
        <w:tc>
          <w:tcPr>
            <w:tcW w:w="1008" w:type="dxa"/>
          </w:tcPr>
          <w:p w:rsidR="00B24E43" w:rsidRPr="001F0CC3" w:rsidRDefault="00B24E43" w:rsidP="00B24E4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-049</w:t>
            </w:r>
          </w:p>
        </w:tc>
        <w:tc>
          <w:tcPr>
            <w:tcW w:w="342" w:type="dxa"/>
            <w:hideMark/>
          </w:tcPr>
          <w:p w:rsidR="00B24E43" w:rsidRPr="001F0CC3" w:rsidRDefault="00B24E43" w:rsidP="00B24E43">
            <w:pPr>
              <w:rPr>
                <w:rFonts w:ascii="Times New Roman" w:eastAsia="Times New Roman" w:hAnsi="Times New Roman" w:cs="Times New Roman"/>
                <w:sz w:val="24"/>
                <w:szCs w:val="20"/>
                <w:lang w:val="en-GB"/>
              </w:rPr>
            </w:pPr>
          </w:p>
        </w:tc>
        <w:tc>
          <w:tcPr>
            <w:tcW w:w="1440" w:type="dxa"/>
            <w:hideMark/>
          </w:tcPr>
          <w:p w:rsidR="00B24E43" w:rsidRPr="001F0CC3" w:rsidRDefault="00B24E43" w:rsidP="00B24E43">
            <w:pPr>
              <w:rPr>
                <w:rFonts w:ascii="Times New Roman" w:eastAsia="Times New Roman" w:hAnsi="Times New Roman" w:cs="Times New Roman"/>
                <w:sz w:val="24"/>
                <w:szCs w:val="20"/>
                <w:lang w:val="en-GB"/>
              </w:rPr>
            </w:pPr>
          </w:p>
        </w:tc>
        <w:tc>
          <w:tcPr>
            <w:tcW w:w="1260" w:type="dxa"/>
            <w:hideMark/>
          </w:tcPr>
          <w:p w:rsidR="00B24E43" w:rsidRPr="001F0CC3" w:rsidRDefault="00B24E43" w:rsidP="00B24E43">
            <w:pPr>
              <w:rPr>
                <w:rFonts w:ascii="Times New Roman" w:eastAsia="Times New Roman" w:hAnsi="Times New Roman" w:cs="Times New Roman"/>
                <w:sz w:val="24"/>
                <w:szCs w:val="20"/>
                <w:lang w:val="en-GB"/>
              </w:rPr>
            </w:pPr>
          </w:p>
        </w:tc>
        <w:tc>
          <w:tcPr>
            <w:tcW w:w="1350" w:type="dxa"/>
            <w:hideMark/>
          </w:tcPr>
          <w:p w:rsidR="00B24E43" w:rsidRPr="001F0CC3" w:rsidRDefault="00B24E43" w:rsidP="00B24E43">
            <w:pPr>
              <w:rPr>
                <w:rFonts w:ascii="Times New Roman" w:eastAsia="Times New Roman" w:hAnsi="Times New Roman" w:cs="Times New Roman"/>
                <w:sz w:val="24"/>
                <w:szCs w:val="20"/>
                <w:lang w:val="en-GB"/>
              </w:rPr>
            </w:pPr>
          </w:p>
        </w:tc>
        <w:tc>
          <w:tcPr>
            <w:tcW w:w="1170" w:type="dxa"/>
            <w:hideMark/>
          </w:tcPr>
          <w:p w:rsidR="00B24E43" w:rsidRPr="001F0CC3" w:rsidRDefault="00B24E43" w:rsidP="00B24E43">
            <w:pPr>
              <w:rPr>
                <w:rFonts w:ascii="Times New Roman" w:eastAsia="Times New Roman" w:hAnsi="Times New Roman" w:cs="Times New Roman"/>
                <w:sz w:val="24"/>
                <w:szCs w:val="20"/>
                <w:lang w:val="en-GB"/>
              </w:rPr>
            </w:pPr>
          </w:p>
        </w:tc>
        <w:tc>
          <w:tcPr>
            <w:tcW w:w="7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4</w:t>
            </w:r>
          </w:p>
        </w:tc>
        <w:tc>
          <w:tcPr>
            <w:tcW w:w="1872"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VAT.</w:t>
            </w:r>
          </w:p>
        </w:tc>
        <w:tc>
          <w:tcPr>
            <w:tcW w:w="16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VAT amount display successfully.</w:t>
            </w:r>
          </w:p>
        </w:tc>
      </w:tr>
      <w:tr w:rsidR="00B24E43" w:rsidRPr="00593F32" w:rsidTr="00A86CA3">
        <w:trPr>
          <w:trHeight w:val="2112"/>
        </w:trPr>
        <w:tc>
          <w:tcPr>
            <w:tcW w:w="1008" w:type="dxa"/>
          </w:tcPr>
          <w:p w:rsidR="00B24E43" w:rsidRPr="001F0CC3" w:rsidRDefault="00B24E43" w:rsidP="00B24E4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-050</w:t>
            </w:r>
          </w:p>
        </w:tc>
        <w:tc>
          <w:tcPr>
            <w:tcW w:w="342" w:type="dxa"/>
            <w:hideMark/>
          </w:tcPr>
          <w:p w:rsidR="00B24E43" w:rsidRPr="001F0CC3" w:rsidRDefault="00B24E43" w:rsidP="00B24E43">
            <w:pPr>
              <w:rPr>
                <w:rFonts w:ascii="Times New Roman" w:eastAsia="Times New Roman" w:hAnsi="Times New Roman" w:cs="Times New Roman"/>
                <w:sz w:val="24"/>
                <w:szCs w:val="20"/>
                <w:lang w:val="en-GB"/>
              </w:rPr>
            </w:pPr>
          </w:p>
        </w:tc>
        <w:tc>
          <w:tcPr>
            <w:tcW w:w="1440" w:type="dxa"/>
            <w:noWrap/>
            <w:hideMark/>
          </w:tcPr>
          <w:p w:rsidR="00B24E43" w:rsidRPr="001F0CC3" w:rsidRDefault="00B24E43" w:rsidP="00B24E43">
            <w:pPr>
              <w:rPr>
                <w:rFonts w:ascii="Times New Roman" w:eastAsia="Times New Roman" w:hAnsi="Times New Roman" w:cs="Times New Roman"/>
                <w:sz w:val="24"/>
                <w:szCs w:val="20"/>
                <w:lang w:val="en-GB"/>
              </w:rPr>
            </w:pPr>
          </w:p>
        </w:tc>
        <w:tc>
          <w:tcPr>
            <w:tcW w:w="1260" w:type="dxa"/>
            <w:hideMark/>
          </w:tcPr>
          <w:p w:rsidR="00B24E43" w:rsidRPr="001F0CC3" w:rsidRDefault="00B24E43" w:rsidP="00B24E43">
            <w:pPr>
              <w:rPr>
                <w:rFonts w:ascii="Times New Roman" w:eastAsia="Times New Roman" w:hAnsi="Times New Roman" w:cs="Times New Roman"/>
                <w:sz w:val="24"/>
                <w:szCs w:val="20"/>
                <w:lang w:val="en-GB"/>
              </w:rPr>
            </w:pPr>
          </w:p>
        </w:tc>
        <w:tc>
          <w:tcPr>
            <w:tcW w:w="1350" w:type="dxa"/>
            <w:hideMark/>
          </w:tcPr>
          <w:p w:rsidR="00B24E43" w:rsidRPr="001F0CC3" w:rsidRDefault="00B24E43" w:rsidP="00B24E43">
            <w:pPr>
              <w:rPr>
                <w:rFonts w:ascii="Times New Roman" w:eastAsia="Times New Roman" w:hAnsi="Times New Roman" w:cs="Times New Roman"/>
                <w:sz w:val="24"/>
                <w:szCs w:val="20"/>
                <w:lang w:val="en-GB"/>
              </w:rPr>
            </w:pPr>
          </w:p>
        </w:tc>
        <w:tc>
          <w:tcPr>
            <w:tcW w:w="1170" w:type="dxa"/>
            <w:hideMark/>
          </w:tcPr>
          <w:p w:rsidR="00B24E43" w:rsidRPr="001F0CC3" w:rsidRDefault="00B24E43" w:rsidP="00B24E43">
            <w:pPr>
              <w:rPr>
                <w:rFonts w:ascii="Times New Roman" w:eastAsia="Times New Roman" w:hAnsi="Times New Roman" w:cs="Times New Roman"/>
                <w:sz w:val="24"/>
                <w:szCs w:val="20"/>
                <w:lang w:val="en-GB"/>
              </w:rPr>
            </w:pPr>
          </w:p>
        </w:tc>
        <w:tc>
          <w:tcPr>
            <w:tcW w:w="7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5</w:t>
            </w:r>
          </w:p>
        </w:tc>
        <w:tc>
          <w:tcPr>
            <w:tcW w:w="1872"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Clik on Print.</w:t>
            </w:r>
          </w:p>
        </w:tc>
        <w:tc>
          <w:tcPr>
            <w:tcW w:w="16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Bill is ready for print. </w:t>
            </w:r>
          </w:p>
        </w:tc>
      </w:tr>
    </w:tbl>
    <w:p w:rsidR="00864A47" w:rsidRDefault="00864A47" w:rsidP="00864A47"/>
    <w:p w:rsidR="00864A47" w:rsidRPr="00864A47" w:rsidRDefault="00864A47" w:rsidP="00864A47">
      <w:pPr>
        <w:pStyle w:val="Heading3"/>
      </w:pPr>
      <w:bookmarkStart w:id="107" w:name="_Toc367986469"/>
      <w:r>
        <w:t>System Test Cases</w:t>
      </w:r>
      <w:bookmarkEnd w:id="107"/>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-051</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 in. </w:t>
            </w: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properly. </w:t>
            </w: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failed 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-052</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 able to use the feature.</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-053</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Sites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 xml:space="preserve">s test is to verify that the all function of Sites </w:t>
            </w:r>
            <w:r>
              <w:rPr>
                <w:rFonts w:ascii="Times New Roman" w:eastAsia="Times New Roman" w:hAnsi="Times New Roman" w:cs="Times New Roman"/>
                <w:sz w:val="24"/>
                <w:szCs w:val="20"/>
                <w:lang w:val="en-GB"/>
              </w:rPr>
              <w:lastRenderedPageBreak/>
              <w:t>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Step1 </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Sites and Add New</w:t>
            </w:r>
            <w:r w:rsidRPr="001F0CC3">
              <w:rPr>
                <w:rFonts w:ascii="Times New Roman" w:eastAsia="Times New Roman" w:hAnsi="Times New Roman" w:cs="Times New Roman"/>
                <w:sz w:val="24"/>
                <w:szCs w:val="20"/>
                <w:lang w:val="en-GB"/>
              </w:rPr>
              <w:t xml:space="preserve"> link.</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New </w:t>
            </w:r>
            <w:r>
              <w:rPr>
                <w:rFonts w:ascii="Times New Roman" w:eastAsia="Times New Roman" w:hAnsi="Times New Roman" w:cs="Times New Roman"/>
                <w:sz w:val="24"/>
                <w:szCs w:val="20"/>
                <w:lang w:val="en-GB"/>
              </w:rPr>
              <w:t>Site</w:t>
            </w:r>
            <w:r w:rsidRPr="001F0CC3">
              <w:rPr>
                <w:rFonts w:ascii="Times New Roman" w:eastAsia="Times New Roman" w:hAnsi="Times New Roman" w:cs="Times New Roman"/>
                <w:sz w:val="24"/>
                <w:szCs w:val="20"/>
                <w:lang w:val="en-GB"/>
              </w:rPr>
              <w:t xml:space="preserve"> creation area is opened.</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-054</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Submit</w:t>
            </w:r>
            <w:r w:rsidRPr="001F0CC3">
              <w:rPr>
                <w:rFonts w:ascii="Times New Roman" w:eastAsia="Times New Roman" w:hAnsi="Times New Roman" w:cs="Times New Roman"/>
                <w:sz w:val="24"/>
                <w:szCs w:val="20"/>
                <w:lang w:val="en-GB"/>
              </w:rPr>
              <w:t xml:space="preserve"> button afte</w:t>
            </w:r>
            <w:r>
              <w:rPr>
                <w:rFonts w:ascii="Times New Roman" w:eastAsia="Times New Roman" w:hAnsi="Times New Roman" w:cs="Times New Roman"/>
                <w:sz w:val="24"/>
                <w:szCs w:val="20"/>
                <w:lang w:val="en-GB"/>
              </w:rPr>
              <w:t>r inserting invalid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Adding </w:t>
            </w:r>
            <w:r w:rsidRPr="001F0CC3">
              <w:rPr>
                <w:rFonts w:ascii="Times New Roman" w:eastAsia="Times New Roman" w:hAnsi="Times New Roman" w:cs="Times New Roman"/>
                <w:sz w:val="24"/>
                <w:szCs w:val="20"/>
                <w:lang w:val="en-GB"/>
              </w:rPr>
              <w:t xml:space="preserve">failed 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-055</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Submit</w:t>
            </w:r>
            <w:r w:rsidRPr="001F0CC3">
              <w:rPr>
                <w:rFonts w:ascii="Times New Roman" w:eastAsia="Times New Roman" w:hAnsi="Times New Roman" w:cs="Times New Roman"/>
                <w:sz w:val="24"/>
                <w:szCs w:val="20"/>
                <w:lang w:val="en-GB"/>
              </w:rPr>
              <w:t xml:space="preserve"> button after inserting valid information. </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New Site added</w:t>
            </w:r>
            <w:r w:rsidRPr="001F0CC3">
              <w:rPr>
                <w:rFonts w:ascii="Times New Roman" w:eastAsia="Times New Roman" w:hAnsi="Times New Roman" w:cs="Times New Roman"/>
                <w:sz w:val="24"/>
                <w:szCs w:val="20"/>
                <w:lang w:val="en-GB"/>
              </w:rPr>
              <w:t xml:space="preserve"> Successfully</w:t>
            </w:r>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 xml:space="preserve">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-056</w:t>
            </w:r>
          </w:p>
        </w:tc>
        <w:tc>
          <w:tcPr>
            <w:tcW w:w="3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440" w:type="dxa"/>
            <w:hideMark/>
          </w:tcPr>
          <w:p w:rsidR="00497572" w:rsidRPr="001F0CC3" w:rsidRDefault="00497572" w:rsidP="00080778">
            <w:pPr>
              <w:rPr>
                <w:rFonts w:ascii="Times New Roman" w:eastAsia="Times New Roman" w:hAnsi="Times New Roman" w:cs="Times New Roman"/>
                <w:sz w:val="24"/>
                <w:szCs w:val="20"/>
                <w:lang w:val="en-GB"/>
              </w:rPr>
            </w:pPr>
          </w:p>
        </w:tc>
        <w:tc>
          <w:tcPr>
            <w:tcW w:w="12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350" w:type="dxa"/>
            <w:hideMark/>
          </w:tcPr>
          <w:p w:rsidR="00497572" w:rsidRPr="001F0CC3" w:rsidRDefault="00497572" w:rsidP="00080778">
            <w:pPr>
              <w:rPr>
                <w:rFonts w:ascii="Times New Roman" w:eastAsia="Times New Roman" w:hAnsi="Times New Roman" w:cs="Times New Roman"/>
                <w:sz w:val="24"/>
                <w:szCs w:val="20"/>
                <w:lang w:val="en-GB"/>
              </w:rPr>
            </w:pPr>
          </w:p>
        </w:tc>
        <w:tc>
          <w:tcPr>
            <w:tcW w:w="1170" w:type="dxa"/>
            <w:hideMark/>
          </w:tcPr>
          <w:p w:rsidR="00497572" w:rsidRPr="001F0CC3" w:rsidRDefault="00497572" w:rsidP="00080778">
            <w:pPr>
              <w:rPr>
                <w:rFonts w:ascii="Times New Roman" w:eastAsia="Times New Roman" w:hAnsi="Times New Roman" w:cs="Times New Roman"/>
                <w:sz w:val="24"/>
                <w:szCs w:val="20"/>
                <w:lang w:val="en-GB"/>
              </w:rPr>
            </w:pPr>
          </w:p>
        </w:tc>
        <w:tc>
          <w:tcPr>
            <w:tcW w:w="7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Step4</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Raw Materials.</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-057</w:t>
            </w:r>
          </w:p>
        </w:tc>
        <w:tc>
          <w:tcPr>
            <w:tcW w:w="3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440" w:type="dxa"/>
            <w:hideMark/>
          </w:tcPr>
          <w:p w:rsidR="00497572" w:rsidRPr="001F0CC3" w:rsidRDefault="00497572" w:rsidP="00080778">
            <w:pPr>
              <w:rPr>
                <w:rFonts w:ascii="Times New Roman" w:eastAsia="Times New Roman" w:hAnsi="Times New Roman" w:cs="Times New Roman"/>
                <w:sz w:val="24"/>
                <w:szCs w:val="20"/>
                <w:lang w:val="en-GB"/>
              </w:rPr>
            </w:pPr>
          </w:p>
        </w:tc>
        <w:tc>
          <w:tcPr>
            <w:tcW w:w="12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350" w:type="dxa"/>
            <w:hideMark/>
          </w:tcPr>
          <w:p w:rsidR="00497572" w:rsidRPr="001F0CC3" w:rsidRDefault="00497572" w:rsidP="00080778">
            <w:pPr>
              <w:rPr>
                <w:rFonts w:ascii="Times New Roman" w:eastAsia="Times New Roman" w:hAnsi="Times New Roman" w:cs="Times New Roman"/>
                <w:sz w:val="24"/>
                <w:szCs w:val="20"/>
                <w:lang w:val="en-GB"/>
              </w:rPr>
            </w:pPr>
          </w:p>
        </w:tc>
        <w:tc>
          <w:tcPr>
            <w:tcW w:w="1170" w:type="dxa"/>
            <w:hideMark/>
          </w:tcPr>
          <w:p w:rsidR="00497572" w:rsidRPr="001F0CC3" w:rsidRDefault="00497572" w:rsidP="00080778">
            <w:pPr>
              <w:rPr>
                <w:rFonts w:ascii="Times New Roman" w:eastAsia="Times New Roman" w:hAnsi="Times New Roman" w:cs="Times New Roman"/>
                <w:sz w:val="24"/>
                <w:szCs w:val="20"/>
                <w:lang w:val="en-GB"/>
              </w:rPr>
            </w:pPr>
          </w:p>
        </w:tc>
        <w:tc>
          <w:tcPr>
            <w:tcW w:w="7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Raw Materials.</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-058</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6</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site is successfully ready for print.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-059</w:t>
            </w:r>
          </w:p>
        </w:tc>
        <w:tc>
          <w:tcPr>
            <w:tcW w:w="36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w:t>
            </w:r>
            <w:r>
              <w:rPr>
                <w:rFonts w:ascii="Times New Roman" w:eastAsia="Times New Roman" w:hAnsi="Times New Roman" w:cs="Times New Roman"/>
                <w:sz w:val="24"/>
                <w:szCs w:val="20"/>
                <w:lang w:val="en-GB"/>
              </w:rPr>
              <w:t>ee4cd3bee9245874b5937ba740019fr5</w:t>
            </w:r>
            <w:r w:rsidRPr="001F0CC3">
              <w:rPr>
                <w:rFonts w:ascii="Times New Roman" w:eastAsia="Times New Roman" w:hAnsi="Times New Roman" w:cs="Times New Roman"/>
                <w:sz w:val="24"/>
                <w:szCs w:val="20"/>
                <w:lang w:val="en-GB"/>
              </w:rPr>
              <w:t>31</w:t>
            </w:r>
          </w:p>
        </w:tc>
        <w:tc>
          <w:tcPr>
            <w:tcW w:w="126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workers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workers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workers And</w:t>
            </w:r>
            <w:r w:rsidRPr="001F0CC3">
              <w:rPr>
                <w:rFonts w:ascii="Times New Roman" w:eastAsia="Times New Roman" w:hAnsi="Times New Roman" w:cs="Times New Roman"/>
                <w:sz w:val="24"/>
                <w:szCs w:val="20"/>
                <w:lang w:val="en-GB"/>
              </w:rPr>
              <w:t xml:space="preserve"> click </w:t>
            </w:r>
            <w:r>
              <w:rPr>
                <w:rFonts w:ascii="Times New Roman" w:eastAsia="Times New Roman" w:hAnsi="Times New Roman" w:cs="Times New Roman"/>
                <w:sz w:val="24"/>
                <w:szCs w:val="20"/>
                <w:lang w:val="en-GB"/>
              </w:rPr>
              <w:t xml:space="preserve">Show workers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workers details.</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-060</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workers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workers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workers Window.</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-061</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Step3</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-062</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4</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Duty cycle etc. And click submit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Add new worker</w:t>
            </w:r>
            <w:r w:rsidRPr="001F0CC3">
              <w:rPr>
                <w:rFonts w:ascii="Times New Roman" w:eastAsia="Times New Roman" w:hAnsi="Times New Roman" w:cs="Times New Roman"/>
                <w:sz w:val="24"/>
                <w:szCs w:val="20"/>
                <w:lang w:val="en-GB"/>
              </w:rPr>
              <w: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-063</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workers.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-064</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Step6</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workers.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-065</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7</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workers is successfully ready for print.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-066</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Raw Materials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Raw Materials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1</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Raw Materials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Raw Materials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Raw Materials Window.</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-067</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-068</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Usages etc. And click submit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Add new Raw Materials</w:t>
            </w:r>
            <w:r w:rsidRPr="001F0CC3">
              <w:rPr>
                <w:rFonts w:ascii="Times New Roman" w:eastAsia="Times New Roman" w:hAnsi="Times New Roman" w:cs="Times New Roman"/>
                <w:sz w:val="24"/>
                <w:szCs w:val="20"/>
                <w:lang w:val="en-GB"/>
              </w:rPr>
              <w: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-069</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Step4</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Raw Materials.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-070</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Raw Materials.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-071</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Step6</w:t>
            </w:r>
            <w:r w:rsidRPr="001F0CC3">
              <w:rPr>
                <w:rFonts w:ascii="Times New Roman" w:eastAsia="Times New Roman" w:hAnsi="Times New Roman" w:cs="Times New Roman"/>
                <w:sz w:val="24"/>
                <w:szCs w:val="20"/>
                <w:lang w:val="en-GB"/>
              </w:rPr>
              <w:t xml:space="preserve"> </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Raw Materials is successfully ready for print.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-072</w:t>
            </w:r>
          </w:p>
        </w:tc>
        <w:tc>
          <w:tcPr>
            <w:tcW w:w="36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Instruments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Instruments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1</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Instruments And</w:t>
            </w:r>
            <w:r w:rsidRPr="001F0CC3">
              <w:rPr>
                <w:rFonts w:ascii="Times New Roman" w:eastAsia="Times New Roman" w:hAnsi="Times New Roman" w:cs="Times New Roman"/>
                <w:sz w:val="24"/>
                <w:szCs w:val="20"/>
                <w:lang w:val="en-GB"/>
              </w:rPr>
              <w:t xml:space="preserve"> click </w:t>
            </w:r>
            <w:r>
              <w:rPr>
                <w:rFonts w:ascii="Times New Roman" w:eastAsia="Times New Roman" w:hAnsi="Times New Roman" w:cs="Times New Roman"/>
                <w:sz w:val="24"/>
                <w:szCs w:val="20"/>
                <w:lang w:val="en-GB"/>
              </w:rPr>
              <w:t xml:space="preserve">Show Instruments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Instruments details.</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-073</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B639C4">
            <w:pPr>
              <w:rPr>
                <w:rFonts w:ascii="Times New Roman" w:eastAsia="Times New Roman" w:hAnsi="Times New Roman" w:cs="Times New Roman"/>
                <w:sz w:val="24"/>
                <w:szCs w:val="20"/>
                <w:lang w:val="en-GB"/>
              </w:rPr>
            </w:pPr>
          </w:p>
        </w:tc>
        <w:tc>
          <w:tcPr>
            <w:tcW w:w="1350" w:type="dxa"/>
            <w:hideMark/>
          </w:tcPr>
          <w:p w:rsidR="00497572" w:rsidRPr="001F0CC3" w:rsidRDefault="00497572" w:rsidP="00B639C4">
            <w:pPr>
              <w:rPr>
                <w:rFonts w:ascii="Times New Roman" w:eastAsia="Times New Roman" w:hAnsi="Times New Roman" w:cs="Times New Roman"/>
                <w:sz w:val="24"/>
                <w:szCs w:val="20"/>
                <w:lang w:val="en-GB"/>
              </w:rPr>
            </w:pPr>
          </w:p>
        </w:tc>
        <w:tc>
          <w:tcPr>
            <w:tcW w:w="1170" w:type="dxa"/>
            <w:hideMark/>
          </w:tcPr>
          <w:p w:rsidR="00497572" w:rsidRPr="001F0CC3" w:rsidRDefault="00497572" w:rsidP="00B639C4">
            <w:pPr>
              <w:rPr>
                <w:rFonts w:ascii="Times New Roman" w:eastAsia="Times New Roman" w:hAnsi="Times New Roman" w:cs="Times New Roman"/>
                <w:sz w:val="24"/>
                <w:szCs w:val="20"/>
                <w:lang w:val="en-GB"/>
              </w:rPr>
            </w:pPr>
          </w:p>
        </w:tc>
        <w:tc>
          <w:tcPr>
            <w:tcW w:w="720" w:type="dxa"/>
            <w:hideMark/>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Instruments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Instruments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Instruments Window.</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-074</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-075</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Step4</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Instruments Name, Usages, etc. And click submit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Add new Instruments</w:t>
            </w:r>
            <w:r w:rsidRPr="001F0CC3">
              <w:rPr>
                <w:rFonts w:ascii="Times New Roman" w:eastAsia="Times New Roman" w:hAnsi="Times New Roman" w:cs="Times New Roman"/>
                <w:sz w:val="24"/>
                <w:szCs w:val="20"/>
                <w:lang w:val="en-GB"/>
              </w:rPr>
              <w: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-076</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Instruments.</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-077</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6</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Instruments.</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-078</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7</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Instruments is successfully ready for print.</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-079</w:t>
            </w:r>
          </w:p>
        </w:tc>
        <w:tc>
          <w:tcPr>
            <w:tcW w:w="360" w:type="dxa"/>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Billing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Billing works properly</w:t>
            </w:r>
            <w:r w:rsidRPr="001F0CC3">
              <w:rPr>
                <w:rFonts w:ascii="Times New Roman" w:eastAsia="Times New Roman" w:hAnsi="Times New Roman" w:cs="Times New Roman"/>
                <w:sz w:val="24"/>
                <w:szCs w:val="20"/>
                <w:lang w:val="en-GB"/>
              </w:rPr>
              <w:t>.</w:t>
            </w:r>
          </w:p>
        </w:tc>
        <w:tc>
          <w:tcPr>
            <w:tcW w:w="720" w:type="dxa"/>
          </w:tcPr>
          <w:p w:rsidR="00497572" w:rsidRPr="001F0CC3" w:rsidRDefault="00497572" w:rsidP="00B639C4">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 xml:space="preserve">Billing from </w:t>
            </w:r>
            <w:r w:rsidRPr="00D15D66">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Billing window display successfully.</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-080</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2</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Add Item amd select the item with the details information and click on ok. Repeat this process until all required item is added.</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Item Added in billing view.</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-081</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3</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Total.</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amount display successfully.</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-082</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4</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VAT.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VAT amount display successfully.</w:t>
            </w:r>
          </w:p>
        </w:tc>
      </w:tr>
      <w:tr w:rsidR="00497572" w:rsidRPr="00593F32" w:rsidTr="008D1348">
        <w:trPr>
          <w:trHeight w:val="1125"/>
        </w:trPr>
        <w:tc>
          <w:tcPr>
            <w:tcW w:w="990" w:type="dxa"/>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-083</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B639C4">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5</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Clik on Print.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Bill is ready for print. </w:t>
            </w:r>
          </w:p>
        </w:tc>
      </w:tr>
    </w:tbl>
    <w:p w:rsidR="00D57D8F" w:rsidRDefault="00D57D8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B4442A" w:rsidRDefault="00B4442A" w:rsidP="00472BB3">
      <w:pPr>
        <w:pStyle w:val="Heading1"/>
      </w:pPr>
      <w:bookmarkStart w:id="108" w:name="_Toc367986470"/>
      <w:r>
        <w:t>Coding</w:t>
      </w:r>
      <w:bookmarkEnd w:id="108"/>
    </w:p>
    <w:p w:rsidR="00B4442A" w:rsidRDefault="00B4442A" w:rsidP="00472BB3">
      <w:pPr>
        <w:pStyle w:val="Heading2"/>
      </w:pPr>
      <w:bookmarkStart w:id="109" w:name="_Toc367986471"/>
      <w:r>
        <w:t>Complete Project Coding</w:t>
      </w:r>
      <w:bookmarkEnd w:id="109"/>
    </w:p>
    <w:p w:rsidR="00890FE3" w:rsidRDefault="00DF2B0D" w:rsidP="00890FE3">
      <w:pPr>
        <w:pStyle w:val="Heading3"/>
      </w:pPr>
      <w:bookmarkStart w:id="110" w:name="_Toc367986472"/>
      <w:r w:rsidRPr="00DF2B0D">
        <w:lastRenderedPageBreak/>
        <w:t>CMS</w:t>
      </w:r>
      <w:r w:rsidR="00890FE3">
        <w:t xml:space="preserve"> </w:t>
      </w:r>
      <w:r w:rsidR="00890FE3" w:rsidRPr="00890FE3">
        <w:t>GUI</w:t>
      </w:r>
      <w:r w:rsidR="00890FE3">
        <w:t xml:space="preserve"> Design Coding</w:t>
      </w:r>
      <w:r w:rsidR="003A6948">
        <w:t xml:space="preserve">: </w:t>
      </w:r>
      <w:r w:rsidRPr="00DF2B0D">
        <w:t>CMS</w:t>
      </w:r>
      <w:r w:rsidR="003A6948" w:rsidRPr="00890FE3">
        <w:t>GUI</w:t>
      </w:r>
      <w:bookmarkEnd w:id="110"/>
    </w:p>
    <w:p w:rsidR="00890FE3" w:rsidRDefault="00890FE3" w:rsidP="00472BB3"/>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="New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="Already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DF2B0D" w:rsidRPr="00DF2B0D">
              <w:rPr>
                <w:rFonts w:ascii="Consolas" w:hAnsi="Consolas" w:cs="Consolas"/>
                <w:b/>
                <w:color w:val="0000FF"/>
                <w:sz w:val="19"/>
                <w:szCs w:val="19"/>
              </w:rPr>
              <w:t>CMS</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 w:rsidR="00890FE3" w:rsidRDefault="003A6948" w:rsidP="003A6948">
      <w:pPr>
        <w:pStyle w:val="Heading3"/>
      </w:pPr>
      <w:bookmarkStart w:id="111" w:name="_Toc367986473"/>
      <w:r>
        <w:t xml:space="preserve">GUI Style : </w:t>
      </w:r>
      <w:r w:rsidR="00DF2B0D" w:rsidRPr="00DF2B0D">
        <w:t>CMS</w:t>
      </w:r>
      <w:r w:rsidRPr="003A6948">
        <w:t>Styles</w:t>
      </w:r>
      <w:bookmarkEnd w:id="111"/>
    </w:p>
    <w:p w:rsidR="003A6948" w:rsidRDefault="003A6948" w:rsidP="00890FE3"/>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 w:rsidR="003A6948" w:rsidRDefault="003A6948" w:rsidP="00890FE3"/>
    <w:p w:rsidR="003A6948" w:rsidRDefault="003A6948" w:rsidP="00890FE3"/>
    <w:p w:rsidR="00890FE3" w:rsidRDefault="00890FE3" w:rsidP="00890FE3">
      <w:pPr>
        <w:pStyle w:val="Heading3"/>
      </w:pPr>
      <w:bookmarkStart w:id="112" w:name="_Toc367986474"/>
      <w:r>
        <w:t>C# coding</w:t>
      </w:r>
      <w:bookmarkEnd w:id="112"/>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DF2B0D" w:rsidRPr="00DF2B0D">
              <w:rPr>
                <w:rFonts w:ascii="Consolas" w:hAnsi="Consolas" w:cs="Consolas"/>
                <w:b/>
                <w:color w:val="008000"/>
                <w:sz w:val="19"/>
                <w:szCs w:val="19"/>
              </w:rPr>
              <w:t>CMS</w:t>
            </w:r>
            <w:r>
              <w:rPr>
                <w:rFonts w:ascii="Consolas" w:hAnsi="Consolas" w:cs="Consolas"/>
                <w:color w:val="008000"/>
                <w:sz w:val="19"/>
                <w:szCs w:val="19"/>
              </w:rPr>
              <w:t xml:space="preserve">GUI.ErrorMessage ErrorMessageObj = new </w:t>
            </w:r>
            <w:r w:rsidR="00DF2B0D" w:rsidRPr="00DF2B0D">
              <w:rPr>
                <w:rFonts w:ascii="Consolas" w:hAnsi="Consolas" w:cs="Consolas"/>
                <w:b/>
                <w:color w:val="008000"/>
                <w:sz w:val="19"/>
                <w:szCs w:val="19"/>
              </w:rPr>
              <w:t>CMS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UserIDTB.Text.Equals(</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DF2B0D" w:rsidRPr="00DF2B0D">
              <w:rPr>
                <w:rFonts w:ascii="Consolas" w:hAnsi="Consolas" w:cs="Consolas"/>
                <w:b/>
                <w:sz w:val="19"/>
                <w:szCs w:val="19"/>
              </w:rPr>
              <w:t>CMS</w:t>
            </w:r>
            <w:r>
              <w:rPr>
                <w:rFonts w:ascii="Consolas" w:hAnsi="Consolas" w:cs="Consolas"/>
                <w:sz w:val="19"/>
                <w:szCs w:val="19"/>
              </w:rPr>
              <w:t>passPB.Password.Equals(</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DF2B0D" w:rsidRPr="00DF2B0D">
              <w:rPr>
                <w:rFonts w:ascii="Consolas" w:hAnsi="Consolas" w:cs="Consolas"/>
                <w:b/>
                <w:color w:val="008000"/>
                <w:sz w:val="19"/>
                <w:szCs w:val="19"/>
              </w:rPr>
              <w:t>CMS</w:t>
            </w:r>
            <w:r>
              <w:rPr>
                <w:rFonts w:ascii="Consolas" w:hAnsi="Consolas" w:cs="Consolas"/>
                <w:color w:val="008000"/>
                <w:sz w:val="19"/>
                <w:szCs w:val="19"/>
              </w:rPr>
              <w:t xml:space="preserve">GUI.ErrorMessage ErrorMessageObj = new </w:t>
            </w:r>
            <w:r w:rsidR="00DF2B0D" w:rsidRPr="00DF2B0D">
              <w:rPr>
                <w:rFonts w:ascii="Consolas" w:hAnsi="Consolas" w:cs="Consolas"/>
                <w:b/>
                <w:color w:val="008000"/>
                <w:sz w:val="19"/>
                <w:szCs w:val="19"/>
              </w:rPr>
              <w:t>CMS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w:t>
            </w:r>
            <w:r>
              <w:rPr>
                <w:rFonts w:ascii="Consolas" w:hAnsi="Consolas" w:cs="Consolas"/>
                <w:sz w:val="19"/>
                <w:szCs w:val="19"/>
              </w:rPr>
              <w:lastRenderedPageBreak/>
              <w:t xml:space="preserve">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NewPassPB.Password.Equals(</w:t>
            </w:r>
            <w:r w:rsidR="00DF2B0D" w:rsidRPr="00DF2B0D">
              <w:rPr>
                <w:rFonts w:ascii="Consolas" w:hAnsi="Consolas" w:cs="Consolas"/>
                <w:b/>
                <w:sz w:val="19"/>
                <w:szCs w:val="19"/>
              </w:rPr>
              <w:t>CMS</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DF2B0D" w:rsidRPr="00DF2B0D">
              <w:rPr>
                <w:rFonts w:ascii="Consolas" w:hAnsi="Consolas" w:cs="Consolas"/>
                <w:b/>
                <w:sz w:val="19"/>
                <w:szCs w:val="19"/>
              </w:rPr>
              <w:t>CMS</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DF2B0D" w:rsidRPr="00DF2B0D">
              <w:rPr>
                <w:rFonts w:ascii="Consolas" w:hAnsi="Consolas" w:cs="Consolas"/>
                <w:b/>
                <w:sz w:val="19"/>
                <w:szCs w:val="19"/>
              </w:rPr>
              <w:t>CMS</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DF2B0D" w:rsidRPr="00DF2B0D">
              <w:rPr>
                <w:rFonts w:ascii="Consolas" w:hAnsi="Consolas" w:cs="Consolas"/>
                <w:b/>
                <w:sz w:val="19"/>
                <w:szCs w:val="19"/>
              </w:rPr>
              <w:t>CMS</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tbl>
      <w:tblPr>
        <w:tblStyle w:val="TableGrid"/>
        <w:tblW w:w="0" w:type="auto"/>
        <w:tblLook w:val="04A0"/>
      </w:tblPr>
      <w:tblGrid>
        <w:gridCol w:w="9242"/>
      </w:tblGrid>
      <w:tr w:rsidR="0084126F" w:rsidTr="0084126F">
        <w:tc>
          <w:tcPr>
            <w:tcW w:w="9242" w:type="dxa"/>
          </w:tcPr>
          <w:p w:rsidR="0084126F" w:rsidRDefault="009A3240" w:rsidP="00890FE3">
            <w:r w:rsidRPr="009A3240">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FacebookOAuthResult.IsSuccess ?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tbl>
      <w:tblPr>
        <w:tblStyle w:val="TableGrid"/>
        <w:tblW w:w="0" w:type="auto"/>
        <w:tblLook w:val="04A0"/>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tbl>
      <w:tblPr>
        <w:tblStyle w:val="TableGrid"/>
        <w:tblW w:w="0" w:type="auto"/>
        <w:tblLook w:val="04A0"/>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has taken action, either allowed/denied or cancelled the 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tbl>
      <w:tblPr>
        <w:tblStyle w:val="TableGrid"/>
        <w:tblW w:w="0" w:type="auto"/>
        <w:tblLook w:val="04A0"/>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 w:rsidR="009D14BC" w:rsidRDefault="009D14BC" w:rsidP="00890FE3"/>
    <w:tbl>
      <w:tblPr>
        <w:tblStyle w:val="TableGrid"/>
        <w:tblW w:w="0" w:type="auto"/>
        <w:tblLook w:val="04A0"/>
      </w:tblPr>
      <w:tblGrid>
        <w:gridCol w:w="9242"/>
      </w:tblGrid>
      <w:tr w:rsidR="009C13E6" w:rsidTr="009C13E6">
        <w:tc>
          <w:tcPr>
            <w:tcW w:w="9242" w:type="dxa"/>
          </w:tcPr>
          <w:p w:rsidR="009C13E6" w:rsidRDefault="009C13E6" w:rsidP="00890FE3">
            <w:r w:rsidRPr="009C13E6">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 w:rsidR="009C13E6" w:rsidRDefault="009C13E6" w:rsidP="00890FE3"/>
    <w:tbl>
      <w:tblPr>
        <w:tblStyle w:val="TableGrid"/>
        <w:tblW w:w="0" w:type="auto"/>
        <w:tblLook w:val="04A0"/>
      </w:tblPr>
      <w:tblGrid>
        <w:gridCol w:w="9242"/>
      </w:tblGrid>
      <w:tr w:rsidR="0084126F" w:rsidTr="0084126F">
        <w:tc>
          <w:tcPr>
            <w:tcW w:w="9242" w:type="dxa"/>
          </w:tcPr>
          <w:p w:rsidR="0084126F" w:rsidRDefault="005C390D" w:rsidP="00890FE3">
            <w:r w:rsidRPr="005C390D">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more info visit 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either access it this way, using the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the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w:t>
            </w:r>
            <w:r w:rsidRPr="005C390D">
              <w:rPr>
                <w:rFonts w:ascii="Consolas" w:hAnsi="Consolas" w:cs="Consolas"/>
                <w:sz w:val="19"/>
                <w:szCs w:val="19"/>
              </w:rPr>
              <w:lastRenderedPageBreak/>
              <w:t>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this is especially useful for paged data (result.paging.next and 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and your path can also contain the full graph url (https://graph.facebook.com/"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w:t>
            </w:r>
            <w:r w:rsidRPr="005C390D">
              <w:rPr>
                <w:rFonts w:ascii="Consolas" w:hAnsi="Consolas" w:cs="Consolas"/>
                <w:color w:val="A31515"/>
                <w:sz w:val="19"/>
                <w:szCs w:val="19"/>
              </w:rPr>
              <w:lastRenderedPageBreak/>
              <w:t>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lastRenderedPageBreak/>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tbl>
      <w:tblPr>
        <w:tblStyle w:val="TableGrid"/>
        <w:tblW w:w="0" w:type="auto"/>
        <w:tblLook w:val="04A0"/>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.Point, ((</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 w:rsidR="0084126F" w:rsidRDefault="0084126F" w:rsidP="00890FE3"/>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 w:rsidR="003A6948" w:rsidRDefault="003A6948" w:rsidP="003A6948">
      <w:pPr>
        <w:pStyle w:val="Heading3"/>
      </w:pPr>
      <w:bookmarkStart w:id="113" w:name="_Toc367986475"/>
      <w:r>
        <w:t xml:space="preserve">Datbase Classes : </w:t>
      </w:r>
      <w:r w:rsidR="00DF2B0D" w:rsidRPr="00DF2B0D">
        <w:t>CMS</w:t>
      </w:r>
      <w:r w:rsidRPr="003A6948">
        <w:t>Data</w:t>
      </w:r>
      <w:bookmarkEnd w:id="113"/>
    </w:p>
    <w:p w:rsidR="006B7629" w:rsidRPr="001633EA" w:rsidRDefault="006B7629" w:rsidP="006B76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AccessInfo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AccessInfo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Password;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UserId;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bool</w:t>
            </w:r>
            <w:r w:rsidRPr="002A25DD">
              <w:rPr>
                <w:rFonts w:ascii="Consolas" w:hAnsi="Consolas" w:cs="Consolas"/>
                <w:sz w:val="19"/>
                <w:szCs w:val="19"/>
              </w:rPr>
              <w:t xml:space="preserve"> IsRememberPassword;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UniqueId;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emailId;</w:t>
            </w:r>
          </w:p>
          <w:p w:rsidR="006B7629" w:rsidRPr="002A25DD" w:rsidRDefault="006B7629" w:rsidP="00DF55B3">
            <w:pPr>
              <w:autoSpaceDE w:val="0"/>
              <w:autoSpaceDN w:val="0"/>
              <w:adjustRightInd w:val="0"/>
              <w:rPr>
                <w:rFonts w:ascii="Consolas" w:hAnsi="Consolas" w:cs="Consolas"/>
                <w:sz w:val="19"/>
                <w:szCs w:val="19"/>
              </w:rPr>
            </w:pPr>
            <w:r w:rsidRPr="002A25DD">
              <w:rPr>
                <w:rFonts w:eastAsia="Arial"/>
              </w:rPr>
              <w:t xml:space="preserve">               </w:t>
            </w:r>
            <w:r w:rsidRPr="002A25DD">
              <w:rPr>
                <w:rFonts w:ascii="Consolas" w:hAnsi="Consolas" w:cs="Consolas"/>
                <w:sz w:val="19"/>
                <w:szCs w:val="19"/>
              </w:rPr>
              <w:t>}</w:t>
            </w:r>
          </w:p>
          <w:p w:rsidR="006B7629" w:rsidRPr="002A25DD" w:rsidRDefault="006B7629" w:rsidP="00DF55B3">
            <w:pPr>
              <w:rPr>
                <w:rFonts w:eastAsia="Arial"/>
              </w:rPr>
            </w:pPr>
          </w:p>
        </w:tc>
      </w:tr>
    </w:tbl>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BillingInfo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BillingInfo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billAmount;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billingId;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Responsibility</w:t>
            </w:r>
            <w:r w:rsidRPr="002A25DD">
              <w:rPr>
                <w:rFonts w:ascii="Consolas" w:hAnsi="Consolas" w:cs="Consolas"/>
                <w:sz w:val="19"/>
                <w:szCs w:val="19"/>
              </w:rPr>
              <w:t xml:space="preserve"> responsibilityName;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status;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ConstructionInstruments</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ConstructionInstruments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itemName;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0000FF"/>
                <w:sz w:val="19"/>
                <w:szCs w:val="19"/>
              </w:rPr>
              <w:t>string</w:t>
            </w:r>
            <w:r w:rsidRPr="002A25DD">
              <w:rPr>
                <w:rFonts w:ascii="Consolas" w:hAnsi="Consolas" w:cs="Consolas"/>
                <w:sz w:val="19"/>
                <w:szCs w:val="19"/>
              </w:rPr>
              <w:t xml:space="preserve"> itemId;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0000FF"/>
                <w:sz w:val="19"/>
                <w:szCs w:val="19"/>
              </w:rPr>
              <w:t>string</w:t>
            </w:r>
            <w:r w:rsidRPr="002A25DD">
              <w:rPr>
                <w:rFonts w:ascii="Consolas" w:hAnsi="Consolas" w:cs="Consolas"/>
                <w:sz w:val="19"/>
                <w:szCs w:val="19"/>
              </w:rPr>
              <w:t>&gt; itemTags;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0000FF"/>
                <w:sz w:val="19"/>
                <w:szCs w:val="19"/>
              </w:rPr>
              <w:t>string</w:t>
            </w:r>
            <w:r w:rsidRPr="002A25DD">
              <w:rPr>
                <w:rFonts w:ascii="Consolas" w:hAnsi="Consolas" w:cs="Consolas"/>
                <w:sz w:val="19"/>
                <w:szCs w:val="19"/>
              </w:rPr>
              <w:t xml:space="preserve"> itemDescription;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ConstructionInstrumentsTypeEnum</w:t>
            </w:r>
            <w:r w:rsidRPr="002A25DD">
              <w:rPr>
                <w:rFonts w:ascii="Consolas" w:hAnsi="Consolas" w:cs="Consolas"/>
                <w:sz w:val="19"/>
                <w:szCs w:val="19"/>
              </w:rPr>
              <w:t xml:space="preserve"> itemType;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itemUsers;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rawMaterialSupportedList;</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r w:rsidRPr="002A25DD">
              <w:rPr>
                <w:rFonts w:eastAsia="Arial"/>
              </w:rPr>
              <w:t>}</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ConstructionInstrumentsTypeEnum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ConstructionInstrumentsTypeEnum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Mixer,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Grinder,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Puller,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StairCase,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Basket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ConstructionSiteController</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ConstructionSiteController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employees;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resources;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admins;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SiteInfo</w:t>
            </w:r>
            <w:r w:rsidRPr="002A25DD">
              <w:rPr>
                <w:rFonts w:ascii="Consolas" w:hAnsi="Consolas" w:cs="Consolas"/>
                <w:sz w:val="19"/>
                <w:szCs w:val="19"/>
              </w:rPr>
              <w:t>&gt; sites;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BillingInfo</w:t>
            </w:r>
            <w:r w:rsidRPr="002A25DD">
              <w:rPr>
                <w:rFonts w:ascii="Consolas" w:hAnsi="Consolas" w:cs="Consolas"/>
                <w:sz w:val="19"/>
                <w:szCs w:val="19"/>
              </w:rPr>
              <w:t>&gt; billingItems;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tabs>
                <w:tab w:val="left" w:pos="1248"/>
              </w:tabs>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rPr>
            </w:pPr>
            <w:r w:rsidRPr="002A25DD">
              <w:rPr>
                <w:rFonts w:ascii="Consolas" w:hAnsi="Consolas" w:cs="Consolas"/>
                <w:color w:val="2B91AF"/>
                <w:sz w:val="19"/>
                <w:szCs w:val="19"/>
              </w:rPr>
              <w:t>DepartmentalInfo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DepartmentalInfo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phoneNo;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departmentMemberId;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departmentEmailId;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autoSpaceDE w:val="0"/>
              <w:autoSpaceDN w:val="0"/>
              <w:adjustRightInd w:val="0"/>
              <w:ind w:firstLine="709"/>
              <w:rPr>
                <w:rFonts w:ascii="Consolas" w:hAnsi="Consolas" w:cs="Consolas"/>
                <w:sz w:val="19"/>
                <w:szCs w:val="19"/>
              </w:rPr>
            </w:pP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DesignInfo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DesignInfo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softwareUsed;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engineer;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ImageFile;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double</w:t>
            </w:r>
            <w:r w:rsidRPr="002A25DD">
              <w:rPr>
                <w:rFonts w:ascii="Consolas" w:hAnsi="Consolas" w:cs="Consolas"/>
                <w:sz w:val="19"/>
                <w:szCs w:val="19"/>
              </w:rPr>
              <w:t xml:space="preserve"> estimate;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timeRequired;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ExpertiseInfo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ExpertiseInfo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yearsOfExperience;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Qualifications;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RegistrationId;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WokerTypeEnum</w:t>
            </w:r>
            <w:r w:rsidRPr="002A25DD">
              <w:rPr>
                <w:rFonts w:ascii="Consolas" w:hAnsi="Consolas" w:cs="Consolas"/>
                <w:sz w:val="19"/>
                <w:szCs w:val="19"/>
              </w:rPr>
              <w:t xml:space="preserve"> expertiseDomain;</w:t>
            </w:r>
          </w:p>
          <w:p w:rsidR="006B7629" w:rsidRPr="002A25DD" w:rsidRDefault="006B7629" w:rsidP="00DF55B3">
            <w:pPr>
              <w:rPr>
                <w:rFonts w:eastAsia="Arial"/>
              </w:rPr>
            </w:pPr>
            <w:r w:rsidRPr="002A25DD">
              <w:rPr>
                <w:rFonts w:eastAsia="Arial"/>
              </w:rPr>
              <w:t xml:space="preserve">                }</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PersonalInfo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PersonalInfo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address;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phoneNumber;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sex;</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dob;</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emergencyContact;</w:t>
            </w:r>
          </w:p>
          <w:p w:rsidR="006B7629" w:rsidRPr="002A25DD" w:rsidRDefault="006B7629" w:rsidP="00DF55B3">
            <w:pPr>
              <w:ind w:firstLine="709"/>
              <w:rPr>
                <w:rFonts w:eastAsia="Arial"/>
              </w:rPr>
            </w:pPr>
            <w:r w:rsidRPr="002A25DD">
              <w:rPr>
                <w:rFonts w:eastAsia="Arial"/>
              </w:rPr>
              <w:t>}</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lastRenderedPageBreak/>
              <w:t>RawMaterialInfo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RawMaterialInfo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itemName;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itemId;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0000FF"/>
                <w:sz w:val="19"/>
                <w:szCs w:val="19"/>
              </w:rPr>
              <w:t>string</w:t>
            </w:r>
            <w:r w:rsidRPr="002A25DD">
              <w:rPr>
                <w:rFonts w:ascii="Consolas" w:hAnsi="Consolas" w:cs="Consolas"/>
                <w:sz w:val="19"/>
                <w:szCs w:val="19"/>
              </w:rPr>
              <w:t>&gt; itemTags;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itemDescription;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RawMaterialTypeEnum</w:t>
            </w:r>
            <w:r w:rsidRPr="002A25DD">
              <w:rPr>
                <w:rFonts w:ascii="Consolas" w:hAnsi="Consolas" w:cs="Consolas"/>
                <w:sz w:val="19"/>
                <w:szCs w:val="19"/>
              </w:rPr>
              <w:t xml:space="preserve"> itemType;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itemUsers;</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r w:rsidRPr="002A25DD">
              <w:rPr>
                <w:rFonts w:eastAsia="Arial"/>
              </w:rPr>
              <w:t xml:space="preserve">                }</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RawMaterialTypeEnum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RawMaterialTypeEnum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Brick,</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Cement,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Rod,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Stone,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StoneChips,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Sand,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Color,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Wood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Responsibility</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Responsibility</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relatedInstruments;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relatedRawmaterials;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relatedWorkers;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releatedSupervisor;</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ind w:firstLine="709"/>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SiteInfo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SiteInfo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location;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customerName;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double</w:t>
            </w:r>
            <w:r w:rsidRPr="002A25DD">
              <w:rPr>
                <w:rFonts w:ascii="Consolas" w:hAnsi="Consolas" w:cs="Consolas"/>
                <w:sz w:val="19"/>
                <w:szCs w:val="19"/>
              </w:rPr>
              <w:t xml:space="preserve"> valuation;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DesignInfo</w:t>
            </w:r>
            <w:r w:rsidRPr="002A25DD">
              <w:rPr>
                <w:rFonts w:ascii="Consolas" w:hAnsi="Consolas" w:cs="Consolas"/>
                <w:sz w:val="19"/>
                <w:szCs w:val="19"/>
              </w:rPr>
              <w:t xml:space="preserve"> design;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Responsibility</w:t>
            </w:r>
            <w:r w:rsidRPr="002A25DD">
              <w:rPr>
                <w:rFonts w:ascii="Consolas" w:hAnsi="Consolas" w:cs="Consolas"/>
                <w:sz w:val="19"/>
                <w:szCs w:val="19"/>
              </w:rPr>
              <w:t>&gt; responsibilities;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superViser;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ind w:firstLine="709"/>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WokerTypeEnum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lastRenderedPageBreak/>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WokerTypeEnum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SiteManager,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Labour,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Helper,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Contructor,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Supplier,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Porter,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Engineer,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Waiter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rPr>
            </w:pP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WorkerInfo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assginedItems;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DepartmentalInfo</w:t>
            </w:r>
            <w:r w:rsidRPr="002A25DD">
              <w:rPr>
                <w:rFonts w:ascii="Consolas" w:hAnsi="Consolas" w:cs="Consolas"/>
                <w:sz w:val="19"/>
                <w:szCs w:val="19"/>
              </w:rPr>
              <w:t xml:space="preserve"> deptDetails;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PersonalInfo</w:t>
            </w:r>
            <w:r w:rsidRPr="002A25DD">
              <w:rPr>
                <w:rFonts w:ascii="Consolas" w:hAnsi="Consolas" w:cs="Consolas"/>
                <w:sz w:val="19"/>
                <w:szCs w:val="19"/>
              </w:rPr>
              <w:t xml:space="preserve"> personalDetails;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AccessInfo</w:t>
            </w:r>
            <w:r w:rsidRPr="002A25DD">
              <w:rPr>
                <w:rFonts w:ascii="Consolas" w:hAnsi="Consolas" w:cs="Consolas"/>
                <w:sz w:val="19"/>
                <w:szCs w:val="19"/>
              </w:rPr>
              <w:t xml:space="preserve"> accessDetails;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ExpertiseInfo</w:t>
            </w:r>
            <w:r w:rsidRPr="002A25DD">
              <w:rPr>
                <w:rFonts w:ascii="Consolas" w:hAnsi="Consolas" w:cs="Consolas"/>
                <w:sz w:val="19"/>
                <w:szCs w:val="19"/>
              </w:rPr>
              <w:t xml:space="preserve"> expertise;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Responsibility</w:t>
            </w:r>
            <w:r w:rsidRPr="002A25DD">
              <w:rPr>
                <w:rFonts w:ascii="Consolas" w:hAnsi="Consolas" w:cs="Consolas"/>
                <w:sz w:val="19"/>
                <w:szCs w:val="19"/>
              </w:rPr>
              <w:t>&gt; responsibilities;</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 w:rsidR="006B7629" w:rsidRDefault="006B7629" w:rsidP="006B7629"/>
    <w:p w:rsidR="006B7629" w:rsidRPr="006B7629" w:rsidRDefault="006B7629" w:rsidP="006B7629"/>
    <w:p w:rsidR="003A6948" w:rsidRDefault="003A6948" w:rsidP="003A6948">
      <w:pPr>
        <w:pStyle w:val="Heading3"/>
      </w:pPr>
      <w:bookmarkStart w:id="114" w:name="_Toc367986476"/>
      <w:r>
        <w:t xml:space="preserve">Database connector: </w:t>
      </w:r>
      <w:r w:rsidR="00DF2B0D" w:rsidRPr="00DF2B0D">
        <w:t>CMS</w:t>
      </w:r>
      <w:r w:rsidRPr="003A6948">
        <w:t>Db</w:t>
      </w:r>
      <w:bookmarkEnd w:id="114"/>
    </w:p>
    <w:p w:rsidR="003A6948" w:rsidRDefault="003A6948" w:rsidP="00890FE3"/>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DF2B0D" w:rsidRPr="00DF2B0D">
              <w:rPr>
                <w:rFonts w:ascii="Consolas" w:hAnsi="Consolas" w:cs="Consolas"/>
                <w:b/>
                <w:color w:val="A31515"/>
                <w:sz w:val="19"/>
                <w:szCs w:val="19"/>
              </w:rPr>
              <w:t>CMS</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 w:rsidR="00B4442A" w:rsidRDefault="00B4442A" w:rsidP="00472BB3">
      <w:pPr>
        <w:pStyle w:val="Heading2"/>
      </w:pPr>
      <w:bookmarkStart w:id="115" w:name="_Toc367986477"/>
      <w:r>
        <w:t>Comments and Description of Coding segments</w:t>
      </w:r>
      <w:bookmarkEnd w:id="115"/>
    </w:p>
    <w:p w:rsidR="00A80996" w:rsidRDefault="00A80996" w:rsidP="00A80996">
      <w:pPr>
        <w:pStyle w:val="Heading3"/>
      </w:pPr>
      <w:bookmarkStart w:id="116" w:name="_Toc367986478"/>
      <w:r>
        <w:t>Code Commenting</w:t>
      </w:r>
      <w:bookmarkEnd w:id="116"/>
      <w:r>
        <w:t xml:space="preserve">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All comments have been written in the same language, be grammatically correct, and contain appropriate punctuation.</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Used // or /// but never /* …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Did not “flowerbox” comment </w:t>
      </w:r>
      <w:r w:rsidR="00830400" w:rsidRPr="001F0CC3">
        <w:rPr>
          <w:rFonts w:ascii="Times New Roman" w:hAnsi="Times New Roman"/>
          <w:sz w:val="24"/>
          <w:lang w:val="en-GB" w:bidi="ar-SA"/>
        </w:rPr>
        <w:t>blocks.</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lastRenderedPageBreak/>
        <w:t xml:space="preserve">Example: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 ***************************************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 Comment block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 ***************************************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Always Used inline-comments to explain assumptions, known issues, and algorithm insights.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Never used inline-comments to explain obvious code. Well written code is self documenting.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Only used comments for bad code to say “fix this code” – otherwise remove, or rewrite the code!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Included comments using Task-List keyword flags to allow comment-filtering.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Example: </w:t>
      </w:r>
    </w:p>
    <w:p w:rsidR="00520443" w:rsidRPr="001F0CC3" w:rsidRDefault="00520443"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//always close the connection</w:t>
      </w:r>
    </w:p>
    <w:p w:rsidR="00520443" w:rsidRPr="001F0CC3" w:rsidRDefault="00520443"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//Note.id = msqlReader.GetString("id");</w:t>
      </w:r>
    </w:p>
    <w:p w:rsidR="00520443" w:rsidRPr="001F0CC3" w:rsidRDefault="00520443"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//define the command reference</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Always applied C# comment-blocks (///) to public, protected, and internal declarations. </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Only used C# comment-blocks for documenting the API. </w:t>
      </w:r>
    </w:p>
    <w:p w:rsidR="00A8099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 xml:space="preserve">Included </w:t>
      </w:r>
      <w:r w:rsidR="00520443" w:rsidRPr="001F0CC3">
        <w:rPr>
          <w:rFonts w:ascii="Times New Roman" w:hAnsi="Times New Roman"/>
          <w:sz w:val="24"/>
          <w:lang w:val="en-GB" w:bidi="ar-SA"/>
        </w:rPr>
        <w:t xml:space="preserve">#region </w:t>
      </w:r>
      <w:r w:rsidRPr="001F0CC3">
        <w:rPr>
          <w:rFonts w:ascii="Times New Roman" w:hAnsi="Times New Roman"/>
          <w:sz w:val="24"/>
          <w:lang w:val="en-GB" w:bidi="ar-SA"/>
        </w:rPr>
        <w:t xml:space="preserve">and </w:t>
      </w:r>
      <w:r w:rsidR="00520443" w:rsidRPr="001F0CC3">
        <w:rPr>
          <w:rFonts w:ascii="Times New Roman" w:hAnsi="Times New Roman"/>
          <w:sz w:val="24"/>
          <w:lang w:val="en-GB" w:bidi="ar-SA"/>
        </w:rPr>
        <w:t xml:space="preserve">#endregion </w:t>
      </w:r>
      <w:r w:rsidR="00A80996" w:rsidRPr="001F0CC3">
        <w:rPr>
          <w:rFonts w:ascii="Times New Roman" w:hAnsi="Times New Roman"/>
          <w:sz w:val="24"/>
          <w:lang w:val="en-GB" w:bidi="ar-SA"/>
        </w:rPr>
        <w:t>where possible for whole sections to have a #region-like thing and collapse them.</w:t>
      </w:r>
    </w:p>
    <w:p w:rsidR="00CD2CF6" w:rsidRPr="001F0CC3" w:rsidRDefault="00CD2CF6" w:rsidP="0064486B">
      <w:pPr>
        <w:pStyle w:val="ListParagraph"/>
        <w:numPr>
          <w:ilvl w:val="0"/>
          <w:numId w:val="13"/>
        </w:numPr>
        <w:rPr>
          <w:rFonts w:ascii="Times New Roman" w:hAnsi="Times New Roman"/>
          <w:i/>
          <w:iCs/>
          <w:sz w:val="24"/>
          <w:lang w:val="en-GB" w:bidi="ar-SA"/>
        </w:rPr>
      </w:pPr>
      <w:r w:rsidRPr="001F0CC3">
        <w:rPr>
          <w:rFonts w:ascii="Times New Roman" w:hAnsi="Times New Roman"/>
          <w:sz w:val="24"/>
          <w:lang w:val="en-GB" w:bidi="ar-SA"/>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117" w:name="_Toc367986479"/>
      <w:r>
        <w:lastRenderedPageBreak/>
        <w:t>Description of coding</w:t>
      </w:r>
      <w:bookmarkEnd w:id="117"/>
    </w:p>
    <w:p w:rsidR="001F6E0C" w:rsidRDefault="00DF2B0D" w:rsidP="001F6E0C">
      <w:pPr>
        <w:pStyle w:val="Heading4"/>
      </w:pPr>
      <w:r w:rsidRPr="00DF2B0D">
        <w:t>CMS</w:t>
      </w:r>
      <w:r w:rsidR="001F6E0C">
        <w:t>GUI Namespace</w:t>
      </w:r>
    </w:p>
    <w:p w:rsidR="001F6E0C" w:rsidRDefault="001F6E0C" w:rsidP="001F6E0C">
      <w:pPr>
        <w:pStyle w:val="Heading5"/>
      </w:pPr>
      <w:r>
        <w:t>Classes</w:t>
      </w:r>
    </w:p>
    <w:p w:rsidR="001F6E0C" w:rsidRDefault="00020C75" w:rsidP="001F6E0C">
      <w:pPr>
        <w:rPr>
          <w:rFonts w:ascii="Segoe UI" w:hAnsi="Segoe UI" w:cs="Segoe UI"/>
          <w:color w:val="000000"/>
          <w:sz w:val="19"/>
          <w:szCs w:val="19"/>
        </w:rPr>
      </w:pPr>
      <w:r w:rsidRPr="00020C75">
        <w:rPr>
          <w:rFonts w:ascii="Segoe UI" w:hAnsi="Segoe UI" w:cs="Segoe UI"/>
          <w:color w:val="000000"/>
          <w:sz w:val="19"/>
          <w:szCs w:val="19"/>
        </w:rPr>
        <w:pict>
          <v:rect id="_x0000_i1028"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3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020C75">
            <w:pPr>
              <w:spacing w:before="13" w:after="13" w:line="336" w:lineRule="auto"/>
              <w:ind w:left="13" w:right="13"/>
              <w:rPr>
                <w:rFonts w:ascii="Segoe UI" w:hAnsi="Segoe UI" w:cs="Segoe UI"/>
                <w:color w:val="000000"/>
                <w:sz w:val="19"/>
                <w:szCs w:val="19"/>
              </w:rPr>
            </w:pPr>
            <w:hyperlink r:id="rId40"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3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020C75">
            <w:pPr>
              <w:spacing w:before="13" w:after="13" w:line="336" w:lineRule="auto"/>
              <w:ind w:left="13" w:right="13"/>
              <w:rPr>
                <w:rFonts w:ascii="Segoe UI" w:hAnsi="Segoe UI" w:cs="Segoe UI"/>
                <w:color w:val="000000"/>
                <w:sz w:val="19"/>
                <w:szCs w:val="19"/>
              </w:rPr>
            </w:pPr>
            <w:hyperlink r:id="rId41"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3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020C75">
            <w:pPr>
              <w:spacing w:before="13" w:after="13" w:line="336" w:lineRule="auto"/>
              <w:ind w:left="13" w:right="13"/>
              <w:rPr>
                <w:rFonts w:ascii="Segoe UI" w:hAnsi="Segoe UI" w:cs="Segoe UI"/>
                <w:color w:val="000000"/>
                <w:sz w:val="19"/>
                <w:szCs w:val="19"/>
              </w:rPr>
            </w:pPr>
            <w:hyperlink r:id="rId42"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DF2B0D" w:rsidP="00DD0F2C">
      <w:pPr>
        <w:pStyle w:val="Heading5"/>
      </w:pPr>
      <w:r w:rsidRPr="00DF2B0D">
        <w:rPr>
          <w:b/>
        </w:rPr>
        <w:t>CMS</w:t>
      </w:r>
      <w:r w:rsidR="00DD0F2C">
        <w:t>GUI.Properties Namespace</w:t>
      </w:r>
    </w:p>
    <w:p w:rsidR="00DD0F2C" w:rsidRDefault="00DD0F2C" w:rsidP="00DD0F2C">
      <w:pPr>
        <w:pStyle w:val="Heading5"/>
      </w:pPr>
      <w:r>
        <w:t>Classes</w:t>
      </w:r>
    </w:p>
    <w:p w:rsidR="00DD0F2C" w:rsidRDefault="00020C75" w:rsidP="00DD0F2C">
      <w:pPr>
        <w:rPr>
          <w:rFonts w:ascii="Segoe UI" w:hAnsi="Segoe UI" w:cs="Segoe UI"/>
          <w:color w:val="000000"/>
          <w:sz w:val="19"/>
          <w:szCs w:val="19"/>
        </w:rPr>
      </w:pPr>
      <w:r w:rsidRPr="00020C75">
        <w:rPr>
          <w:rFonts w:ascii="Segoe UI" w:hAnsi="Segoe UI" w:cs="Segoe UI"/>
          <w:color w:val="000000"/>
          <w:sz w:val="19"/>
          <w:szCs w:val="19"/>
        </w:rPr>
        <w:pict>
          <v:rect id="_x0000_i1029"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020C75">
            <w:pPr>
              <w:spacing w:before="13" w:after="13" w:line="336" w:lineRule="auto"/>
              <w:ind w:left="13" w:right="13"/>
              <w:rPr>
                <w:rFonts w:ascii="Segoe UI" w:hAnsi="Segoe UI" w:cs="Segoe UI"/>
                <w:color w:val="000000"/>
                <w:sz w:val="19"/>
                <w:szCs w:val="19"/>
              </w:rPr>
            </w:pPr>
            <w:hyperlink r:id="rId44"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020C75">
            <w:pPr>
              <w:spacing w:before="13" w:after="13" w:line="336" w:lineRule="auto"/>
              <w:ind w:left="13" w:right="13"/>
              <w:rPr>
                <w:rFonts w:ascii="Segoe UI" w:hAnsi="Segoe UI" w:cs="Segoe UI"/>
                <w:color w:val="000000"/>
                <w:sz w:val="19"/>
                <w:szCs w:val="19"/>
              </w:rPr>
            </w:pPr>
            <w:hyperlink r:id="rId45"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pPr>
      <w:bookmarkStart w:id="118" w:name="_Toc367986480"/>
      <w:r>
        <w:t>Comments and API Documentation</w:t>
      </w:r>
      <w:bookmarkEnd w:id="118"/>
    </w:p>
    <w:p w:rsidR="0072415F" w:rsidRDefault="0072415F" w:rsidP="00DB0998">
      <w:pPr>
        <w:pStyle w:val="Heading4"/>
      </w:pPr>
      <w:r>
        <w:t xml:space="preserve">Desktop </w:t>
      </w:r>
      <w:r w:rsidR="00DB0998">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lastRenderedPageBreak/>
        <w:tab/>
      </w:r>
      <w:r w:rsidR="009E177D" w:rsidRPr="00013735">
        <w:t>NuGet is a free, open source developer focused package management system for the .NET platform intent on simplifying the process of incorporating third party libraries into a .NET application during development.</w:t>
      </w:r>
    </w:p>
    <w:p w:rsidR="00AD2B40" w:rsidRPr="00AD2B40" w:rsidRDefault="00DB0998" w:rsidP="00013735">
      <w:pPr>
        <w:pStyle w:val="Heading4"/>
      </w:pPr>
      <w:r>
        <w:t>Facebook App</w:t>
      </w:r>
      <w:r w:rsidR="00621BC2">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bookmarkStart w:id="119" w:name="_Toc367986481"/>
      <w:r>
        <w:rPr>
          <w:rStyle w:val="mw-headline"/>
          <w:rFonts w:ascii="Arial" w:hAnsi="Arial" w:cs="Arial"/>
          <w:color w:val="000000"/>
          <w:sz w:val="21"/>
          <w:szCs w:val="21"/>
        </w:rPr>
        <w:t>Facebook Connect</w:t>
      </w:r>
      <w:bookmarkEnd w:id="119"/>
    </w:p>
    <w:p w:rsidR="009F4049" w:rsidRPr="00013735" w:rsidRDefault="00013735" w:rsidP="00013735">
      <w:pPr>
        <w:pStyle w:val="BodyText"/>
        <w:tabs>
          <w:tab w:val="num" w:pos="1440"/>
        </w:tabs>
        <w:jc w:val="both"/>
      </w:pPr>
      <w:r>
        <w:tab/>
      </w:r>
      <w:r w:rsidR="009F4049" w:rsidRPr="00013735">
        <w:t>Facebook Connect is a set of </w:t>
      </w:r>
      <w:hyperlink r:id="rId46" w:tooltip="Application programming interface" w:history="1">
        <w:r w:rsidR="009F4049" w:rsidRPr="00013735">
          <w:t>APIs</w:t>
        </w:r>
      </w:hyperlink>
      <w:r w:rsidR="009F4049" w:rsidRPr="00013735">
        <w:t>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to help their users connect and share with their Facebook friends on and off of Facebook and increase engagement for their website or application.</w:t>
      </w:r>
    </w:p>
    <w:p w:rsidR="009F4049" w:rsidRPr="00013735" w:rsidRDefault="00013735" w:rsidP="00013735">
      <w:pPr>
        <w:pStyle w:val="BodyText"/>
        <w:tabs>
          <w:tab w:val="num" w:pos="1440"/>
        </w:tabs>
        <w:jc w:val="both"/>
      </w:pPr>
      <w:r>
        <w:tab/>
      </w:r>
      <w:r w:rsidR="009F4049" w:rsidRPr="00013735">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013735" w:rsidRDefault="00013735" w:rsidP="00013735">
      <w:pPr>
        <w:pStyle w:val="BodyText"/>
        <w:tabs>
          <w:tab w:val="num" w:pos="1440"/>
        </w:tabs>
        <w:jc w:val="both"/>
      </w:pPr>
      <w:r>
        <w:tab/>
      </w:r>
      <w:r w:rsidR="009F4049" w:rsidRPr="00013735">
        <w:t>Since launching Facebook Connect, the company has rolled out additional features related to the services some of which include: Translations for Connect;Facebook Connect Wizard and Facebook Connect for the Mobile Web.</w:t>
      </w:r>
    </w:p>
    <w:p w:rsidR="009F4049" w:rsidRPr="00013735" w:rsidRDefault="009F4049" w:rsidP="00013735">
      <w:pPr>
        <w:pStyle w:val="BodyText"/>
        <w:tabs>
          <w:tab w:val="num" w:pos="1440"/>
        </w:tabs>
        <w:jc w:val="both"/>
      </w:pPr>
      <w:r w:rsidRPr="00013735">
        <w:t>Facebook Connect cannot be used by users in locations that cannot access Facebook (e.g. China), even if the third-party site is otherwise accessible from that location and to other location.</w:t>
      </w:r>
    </w:p>
    <w:p w:rsidR="00C1579C" w:rsidRPr="00013735" w:rsidRDefault="00C1579C" w:rsidP="00013735">
      <w:pPr>
        <w:pStyle w:val="BodyText"/>
        <w:tabs>
          <w:tab w:val="num" w:pos="1440"/>
        </w:tabs>
        <w:jc w:val="both"/>
      </w:pPr>
      <w:r w:rsidRPr="00013735">
        <w:t xml:space="preserve">We used NuGet Package Manager for integration facebook apps with my Appplication. </w:t>
      </w:r>
    </w:p>
    <w:p w:rsidR="00554ED2" w:rsidRPr="00C1579C" w:rsidRDefault="00554ED2" w:rsidP="00554ED2">
      <w:pPr>
        <w:pStyle w:val="Heading5"/>
      </w:pPr>
      <w:r>
        <w:t>Apps Details for Facebook</w:t>
      </w:r>
    </w:p>
    <w:p w:rsidR="00A81B82" w:rsidRDefault="0028172B" w:rsidP="00A81B82">
      <w:r>
        <w:rPr>
          <w:noProof/>
          <w:lang w:eastAsia="en-IN"/>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554ED2" w:rsidRDefault="00554ED2" w:rsidP="00A81B82"/>
    <w:p w:rsidR="00554ED2" w:rsidRPr="00A81B82" w:rsidRDefault="00B81233" w:rsidP="00554ED2">
      <w:pPr>
        <w:pStyle w:val="Heading5"/>
      </w:pPr>
      <w:r>
        <w:t>Construrtion Management System</w:t>
      </w:r>
      <w:r w:rsidR="00554ED2">
        <w:t xml:space="preserve"> Basic for Facebook Apps</w:t>
      </w:r>
    </w:p>
    <w:p w:rsidR="00621BC2" w:rsidRDefault="0028172B" w:rsidP="00621BC2">
      <w:r>
        <w:rPr>
          <w:noProof/>
          <w:lang w:eastAsia="en-IN"/>
        </w:rPr>
        <w:lastRenderedPageBreak/>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FD7F54" w:rsidRPr="00A81B82" w:rsidRDefault="00B81233" w:rsidP="00FD7F54">
      <w:pPr>
        <w:pStyle w:val="Heading5"/>
      </w:pPr>
      <w:r>
        <w:t>Construrtion Management System</w:t>
      </w:r>
      <w:r w:rsidR="00FD7F54">
        <w:t xml:space="preserve"> Apps Details for Facebook Apps</w:t>
      </w:r>
    </w:p>
    <w:p w:rsidR="00DB0998" w:rsidRDefault="00FD56C2" w:rsidP="00DB0998">
      <w:r>
        <w:rPr>
          <w:noProof/>
          <w:lang w:eastAsia="en-IN"/>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 w:rsidR="00DB0998" w:rsidRDefault="00DB0998" w:rsidP="00DB0998">
      <w:pPr>
        <w:pStyle w:val="Heading4"/>
      </w:pPr>
      <w:r>
        <w:t>Twitter App</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Great reliance is placed on </w:t>
      </w:r>
      <w:hyperlink r:id="rId50" w:tooltip="Open-source software" w:history="1">
        <w:r w:rsidRPr="00581B48">
          <w:rPr>
            <w:szCs w:val="20"/>
            <w:lang w:val="en-GB" w:eastAsia="en-US"/>
          </w:rPr>
          <w:t>open-source software</w:t>
        </w:r>
      </w:hyperlink>
      <w:r w:rsidRPr="00581B48">
        <w:rPr>
          <w:szCs w:val="20"/>
          <w:lang w:val="en-GB" w:eastAsia="en-US"/>
        </w:rPr>
        <w:t>.The Twitter Web interface uses the </w:t>
      </w:r>
      <w:hyperlink r:id="rId51" w:tooltip="Ruby on Rails" w:history="1">
        <w:r w:rsidRPr="00581B48">
          <w:rPr>
            <w:szCs w:val="20"/>
            <w:lang w:val="en-GB" w:eastAsia="en-US"/>
          </w:rPr>
          <w:t>Ruby on Rails</w:t>
        </w:r>
      </w:hyperlink>
      <w:r w:rsidRPr="00581B48">
        <w:rPr>
          <w:szCs w:val="20"/>
          <w:lang w:val="en-GB" w:eastAsia="en-US"/>
        </w:rPr>
        <w:t> framework,deployed on a performance enhanced </w:t>
      </w:r>
      <w:hyperlink r:id="rId52" w:tooltip="Ruby Enterprise Edition (page does not exist)" w:history="1">
        <w:r w:rsidRPr="00581B48">
          <w:rPr>
            <w:szCs w:val="20"/>
            <w:lang w:val="en-GB" w:eastAsia="en-US"/>
          </w:rPr>
          <w:t>Ruby Enterprise Edition</w:t>
        </w:r>
      </w:hyperlink>
      <w:r w:rsidRPr="00581B48">
        <w:rPr>
          <w:szCs w:val="20"/>
          <w:lang w:val="en-GB" w:eastAsia="en-US"/>
        </w:rPr>
        <w:t>implementation of </w:t>
      </w:r>
      <w:hyperlink r:id="rId53" w:tooltip="Ruby (programming language)" w:history="1">
        <w:r w:rsidRPr="00581B48">
          <w:rPr>
            <w:szCs w:val="20"/>
            <w:lang w:val="en-GB" w:eastAsia="en-US"/>
          </w:rPr>
          <w:t>Ruby</w:t>
        </w:r>
      </w:hyperlink>
      <w:r w:rsidRPr="00581B48">
        <w:rPr>
          <w:szCs w:val="20"/>
          <w:lang w:val="en-GB" w:eastAsia="en-US"/>
        </w:rPr>
        <w:t>.</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As of April 6, 2011, Twitter engineers confirmed they had switched away from their Ruby on Rails search-stack, to a </w:t>
      </w:r>
      <w:hyperlink r:id="rId54" w:tooltip="Java (programming language)" w:history="1">
        <w:r w:rsidRPr="00581B48">
          <w:rPr>
            <w:szCs w:val="20"/>
            <w:lang w:val="en-GB" w:eastAsia="en-US"/>
          </w:rPr>
          <w:t>Java</w:t>
        </w:r>
      </w:hyperlink>
      <w:r w:rsidRPr="00581B48">
        <w:rPr>
          <w:szCs w:val="20"/>
          <w:lang w:val="en-GB" w:eastAsia="en-US"/>
        </w:rPr>
        <w:t> server they call Blender.</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From spring 2007 to 2008 the messages were handled by a Ruby </w:t>
      </w:r>
      <w:hyperlink r:id="rId55" w:tooltip="Persistent data structure" w:history="1">
        <w:r w:rsidRPr="00581B48">
          <w:rPr>
            <w:szCs w:val="20"/>
            <w:lang w:val="en-GB" w:eastAsia="en-US"/>
          </w:rPr>
          <w:t>persistent</w:t>
        </w:r>
      </w:hyperlink>
      <w:r w:rsidRPr="00581B48">
        <w:rPr>
          <w:szCs w:val="20"/>
          <w:lang w:val="en-GB" w:eastAsia="en-US"/>
        </w:rPr>
        <w:t> queue server called </w:t>
      </w:r>
      <w:hyperlink r:id="rId56" w:tooltip="Starling (software)" w:history="1">
        <w:r w:rsidRPr="00581B48">
          <w:rPr>
            <w:szCs w:val="20"/>
            <w:lang w:val="en-GB" w:eastAsia="en-US"/>
          </w:rPr>
          <w:t>Starling</w:t>
        </w:r>
      </w:hyperlink>
      <w:r w:rsidRPr="00581B48">
        <w:rPr>
          <w:szCs w:val="20"/>
          <w:lang w:val="en-GB" w:eastAsia="en-US"/>
        </w:rPr>
        <w:t>,  but since 2009 implementation has been gradually replaced with software written in</w:t>
      </w:r>
      <w:hyperlink r:id="rId57" w:tooltip="Scala (programming language)" w:history="1">
        <w:r w:rsidRPr="00581B48">
          <w:rPr>
            <w:szCs w:val="20"/>
            <w:lang w:val="en-GB" w:eastAsia="en-US"/>
          </w:rPr>
          <w:t>Scala</w:t>
        </w:r>
      </w:hyperlink>
      <w:r w:rsidRPr="00581B48">
        <w:rPr>
          <w:szCs w:val="20"/>
          <w:lang w:val="en-GB" w:eastAsia="en-US"/>
        </w:rPr>
        <w:t>.The service's </w:t>
      </w:r>
      <w:hyperlink r:id="rId58" w:tooltip="Application programming interface" w:history="1">
        <w:r w:rsidRPr="00581B48">
          <w:rPr>
            <w:szCs w:val="20"/>
            <w:lang w:val="en-GB" w:eastAsia="en-US"/>
          </w:rPr>
          <w:t>application programming interface</w:t>
        </w:r>
      </w:hyperlink>
      <w:r w:rsidRPr="00581B48">
        <w:rPr>
          <w:szCs w:val="20"/>
          <w:lang w:val="en-GB" w:eastAsia="en-US"/>
        </w:rPr>
        <w:t> (API) allows other </w:t>
      </w:r>
      <w:hyperlink r:id="rId59" w:tooltip="Web service" w:history="1">
        <w:r w:rsidRPr="00581B48">
          <w:rPr>
            <w:szCs w:val="20"/>
            <w:lang w:val="en-GB" w:eastAsia="en-US"/>
          </w:rPr>
          <w:t>web services</w:t>
        </w:r>
      </w:hyperlink>
      <w:r w:rsidRPr="00581B48">
        <w:rPr>
          <w:szCs w:val="20"/>
          <w:lang w:val="en-GB" w:eastAsia="en-US"/>
        </w:rPr>
        <w:t xml:space="preserve"> and applications to integrate with Twitter. </w:t>
      </w:r>
    </w:p>
    <w:p w:rsidR="00DB099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Individual tweets are registered under unique IDs using software called </w:t>
      </w:r>
      <w:hyperlink r:id="rId60" w:tooltip="Snowflake (software) (page does not exist)" w:history="1">
        <w:r w:rsidRPr="00581B48">
          <w:rPr>
            <w:szCs w:val="20"/>
            <w:lang w:val="en-GB" w:eastAsia="en-US"/>
          </w:rPr>
          <w:t>snowflake</w:t>
        </w:r>
      </w:hyperlink>
      <w:r w:rsidRPr="00581B48">
        <w:rPr>
          <w:szCs w:val="20"/>
          <w:lang w:val="en-GB" w:eastAsia="en-US"/>
        </w:rPr>
        <w:t> and geolocation data is added using 'Rockdove'. The URL shortner t.co then checks for a spam link and shortens the URL. The tweets are stored in a </w:t>
      </w:r>
      <w:hyperlink r:id="rId61" w:tooltip="MySQL" w:history="1">
        <w:r w:rsidRPr="00581B48">
          <w:rPr>
            <w:szCs w:val="20"/>
            <w:lang w:val="en-GB" w:eastAsia="en-US"/>
          </w:rPr>
          <w:t>MySQL</w:t>
        </w:r>
      </w:hyperlink>
      <w:r w:rsidRPr="00581B48">
        <w:rPr>
          <w:szCs w:val="20"/>
          <w:lang w:val="en-GB" w:eastAsia="en-US"/>
        </w:rPr>
        <w:t> database using </w:t>
      </w:r>
      <w:hyperlink r:id="rId62" w:tooltip="Gizzard (software) (page does not exist)" w:history="1">
        <w:r w:rsidRPr="00581B48">
          <w:rPr>
            <w:szCs w:val="20"/>
            <w:lang w:val="en-GB" w:eastAsia="en-US"/>
          </w:rPr>
          <w:t>Gizzard</w:t>
        </w:r>
      </w:hyperlink>
      <w:r w:rsidRPr="00581B48">
        <w:rPr>
          <w:szCs w:val="20"/>
          <w:lang w:val="en-GB" w:eastAsia="en-US"/>
        </w:rPr>
        <w:t> and acknowledged to users as having been sent. They are then sent to search engines via the </w:t>
      </w:r>
      <w:hyperlink r:id="rId63" w:tooltip="Firehose (software) (page does not exist)" w:history="1">
        <w:r w:rsidRPr="00581B48">
          <w:rPr>
            <w:szCs w:val="20"/>
            <w:lang w:val="en-GB" w:eastAsia="en-US"/>
          </w:rPr>
          <w:t>Firehose</w:t>
        </w:r>
      </w:hyperlink>
      <w:r w:rsidRPr="00581B48">
        <w:rPr>
          <w:szCs w:val="20"/>
          <w:lang w:val="en-GB" w:eastAsia="en-US"/>
        </w:rPr>
        <w:t> API. The process itself is managed by </w:t>
      </w:r>
      <w:hyperlink r:id="rId64" w:tooltip="FlockDB" w:history="1">
        <w:r w:rsidRPr="00581B48">
          <w:rPr>
            <w:szCs w:val="20"/>
            <w:lang w:val="en-GB" w:eastAsia="en-US"/>
          </w:rPr>
          <w:t>FlockDB</w:t>
        </w:r>
      </w:hyperlink>
      <w:r w:rsidRPr="00581B48">
        <w:rPr>
          <w:szCs w:val="20"/>
          <w:lang w:val="en-GB" w:eastAsia="en-US"/>
        </w:rPr>
        <w:t> and takes an average of 350 ms.</w:t>
      </w:r>
    </w:p>
    <w:p w:rsidR="004230D2" w:rsidRPr="00581B48" w:rsidRDefault="00DF2B0D" w:rsidP="00581B48">
      <w:pPr>
        <w:pStyle w:val="NormalWeb"/>
        <w:shd w:val="clear" w:color="auto" w:fill="FFFFFF"/>
        <w:spacing w:before="96" w:beforeAutospacing="0" w:after="120" w:afterAutospacing="0" w:line="240" w:lineRule="atLeast"/>
        <w:ind w:firstLine="720"/>
        <w:rPr>
          <w:szCs w:val="20"/>
          <w:lang w:val="en-GB" w:eastAsia="en-US"/>
        </w:rPr>
      </w:pPr>
      <w:r w:rsidRPr="00DF2B0D">
        <w:rPr>
          <w:b/>
          <w:szCs w:val="20"/>
          <w:lang w:val="en-GB" w:eastAsia="en-US"/>
        </w:rPr>
        <w:t>CMS</w:t>
      </w:r>
      <w:r w:rsidR="004230D2" w:rsidRPr="00581B48">
        <w:rPr>
          <w:szCs w:val="20"/>
          <w:lang w:val="en-GB" w:eastAsia="en-US"/>
        </w:rPr>
        <w:t xml:space="preserve"> uses twitter application to let users visit his/ her twiter account through </w:t>
      </w:r>
      <w:r w:rsidRPr="00DF2B0D">
        <w:rPr>
          <w:b/>
          <w:szCs w:val="20"/>
          <w:lang w:val="en-GB" w:eastAsia="en-US"/>
        </w:rPr>
        <w:t>CMS</w:t>
      </w:r>
      <w:r w:rsidR="004230D2" w:rsidRPr="00581B48">
        <w:rPr>
          <w:szCs w:val="20"/>
          <w:lang w:val="en-GB" w:eastAsia="en-US"/>
        </w:rPr>
        <w:t>.</w:t>
      </w:r>
      <w:r w:rsidR="00DE5406" w:rsidRPr="00581B48">
        <w:rPr>
          <w:szCs w:val="20"/>
          <w:lang w:val="en-GB" w:eastAsia="en-US"/>
        </w:rPr>
        <w:t xml:space="preserve"> A user can also update his status and share his thouths to Twitter via </w:t>
      </w:r>
      <w:r w:rsidRPr="00DF2B0D">
        <w:rPr>
          <w:b/>
          <w:szCs w:val="20"/>
          <w:lang w:val="en-GB" w:eastAsia="en-US"/>
        </w:rPr>
        <w:t>CMS</w:t>
      </w:r>
    </w:p>
    <w:p w:rsidR="00DB0998" w:rsidRDefault="00DB0998" w:rsidP="00DB0998">
      <w:pPr>
        <w:pStyle w:val="Heading4"/>
      </w:pPr>
      <w:r>
        <w:t>Google Map API</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(formerly Google Local) is a </w:t>
      </w:r>
      <w:hyperlink r:id="rId65" w:tooltip="Web mapping" w:history="1">
        <w:r w:rsidRPr="00581B48">
          <w:rPr>
            <w:szCs w:val="20"/>
            <w:lang w:val="en-GB" w:eastAsia="en-US"/>
          </w:rPr>
          <w:t>web mapping</w:t>
        </w:r>
      </w:hyperlink>
      <w:r w:rsidRPr="00581B48">
        <w:rPr>
          <w:szCs w:val="20"/>
          <w:lang w:val="en-GB" w:eastAsia="en-US"/>
        </w:rPr>
        <w:t> service application and technology provided by </w:t>
      </w:r>
      <w:hyperlink r:id="rId66" w:tooltip="Google" w:history="1">
        <w:r w:rsidRPr="00581B48">
          <w:rPr>
            <w:szCs w:val="20"/>
            <w:lang w:val="en-GB" w:eastAsia="en-US"/>
          </w:rPr>
          <w:t>Google</w:t>
        </w:r>
      </w:hyperlink>
      <w:r w:rsidRPr="00581B48">
        <w:rPr>
          <w:szCs w:val="20"/>
          <w:lang w:val="en-GB" w:eastAsia="en-US"/>
        </w:rPr>
        <w:t>, that powers many map-based services, including the Google Maps website, Google Ride Finder, Google Transit,and maps embedded on third-party websites via the Google Maps </w:t>
      </w:r>
      <w:hyperlink r:id="rId67" w:tooltip="Application programming interface" w:history="1">
        <w:r w:rsidRPr="00581B48">
          <w:rPr>
            <w:szCs w:val="20"/>
            <w:lang w:val="en-GB" w:eastAsia="en-US"/>
          </w:rPr>
          <w:t>API</w:t>
        </w:r>
      </w:hyperlink>
      <w:r w:rsidRPr="00581B48">
        <w:rPr>
          <w:szCs w:val="20"/>
          <w:lang w:val="en-GB" w:eastAsia="en-US"/>
        </w:rPr>
        <w:t>.It offers street maps, a </w:t>
      </w:r>
      <w:hyperlink r:id="rId68" w:tooltip="Route planner" w:history="1">
        <w:r w:rsidRPr="00581B48">
          <w:rPr>
            <w:szCs w:val="20"/>
            <w:lang w:val="en-GB" w:eastAsia="en-US"/>
          </w:rPr>
          <w:t>route planner</w:t>
        </w:r>
      </w:hyperlink>
      <w:r w:rsidRPr="00581B48">
        <w:rPr>
          <w:szCs w:val="20"/>
          <w:lang w:val="en-GB" w:eastAsia="en-US"/>
        </w:rPr>
        <w:t> for traveling by foot, car, bike (beta), or with public transportation and a locator for urban businesses in numerous countries around the world. Google Maps satellite images are not updated in real time, but rather they are several months or years old.</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uses a close variant of the </w:t>
      </w:r>
      <w:hyperlink r:id="rId69" w:tooltip="Mercator projection" w:history="1">
        <w:r w:rsidRPr="00581B48">
          <w:rPr>
            <w:szCs w:val="20"/>
            <w:lang w:val="en-GB" w:eastAsia="en-US"/>
          </w:rPr>
          <w:t>Mercator projection</w:t>
        </w:r>
      </w:hyperlink>
      <w:r w:rsidRPr="00581B48">
        <w:rPr>
          <w:szCs w:val="20"/>
          <w:lang w:val="en-GB" w:eastAsia="en-US"/>
        </w:rPr>
        <w:t>, so it cannot show areas around the poles. A related product is </w:t>
      </w:r>
      <w:hyperlink r:id="rId70" w:tooltip="Google Earth" w:history="1">
        <w:r w:rsidRPr="00581B48">
          <w:rPr>
            <w:szCs w:val="20"/>
            <w:lang w:val="en-GB" w:eastAsia="en-US"/>
          </w:rPr>
          <w:t>Google Earth</w:t>
        </w:r>
      </w:hyperlink>
      <w:r w:rsidRPr="00581B48">
        <w:rPr>
          <w:szCs w:val="20"/>
          <w:lang w:val="en-GB" w:eastAsia="en-US"/>
        </w:rPr>
        <w:t>, a stand-alone program which offers more globe-viewing features, including showing polar areas.</w:t>
      </w:r>
    </w:p>
    <w:p w:rsidR="00F852D9" w:rsidRPr="00581B48" w:rsidRDefault="00F852D9"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Google Map API has been used in </w:t>
      </w:r>
      <w:r w:rsidR="00DF2B0D" w:rsidRPr="00DF2B0D">
        <w:rPr>
          <w:b/>
          <w:szCs w:val="20"/>
          <w:lang w:val="en-GB" w:eastAsia="en-US"/>
        </w:rPr>
        <w:t>CMS</w:t>
      </w:r>
      <w:r w:rsidRPr="00581B48">
        <w:rPr>
          <w:szCs w:val="20"/>
          <w:lang w:val="en-GB" w:eastAsia="en-US"/>
        </w:rPr>
        <w:t xml:space="preserve"> desktop application sothat a user can see his/ her location through </w:t>
      </w:r>
      <w:r w:rsidR="00DF2B0D" w:rsidRPr="00DF2B0D">
        <w:rPr>
          <w:b/>
          <w:szCs w:val="20"/>
          <w:lang w:val="en-GB" w:eastAsia="en-US"/>
        </w:rPr>
        <w:t>CMS</w:t>
      </w:r>
      <w:r w:rsidRPr="00581B48">
        <w:rPr>
          <w:szCs w:val="20"/>
          <w:lang w:val="en-GB" w:eastAsia="en-US"/>
        </w:rPr>
        <w:t xml:space="preserve">. A user do not need to open internet browser, while using </w:t>
      </w:r>
      <w:r w:rsidR="00DF2B0D" w:rsidRPr="00DF2B0D">
        <w:rPr>
          <w:b/>
          <w:szCs w:val="20"/>
          <w:lang w:val="en-GB" w:eastAsia="en-US"/>
        </w:rPr>
        <w:t>CMS</w:t>
      </w:r>
      <w:r w:rsidRPr="00581B48">
        <w:rPr>
          <w:szCs w:val="20"/>
          <w:lang w:val="en-GB" w:eastAsia="en-US"/>
        </w:rPr>
        <w:t xml:space="preserve"> features he can check his/ her location as well by simply clicking on the Maps option.</w:t>
      </w:r>
    </w:p>
    <w:p w:rsidR="00B4442A" w:rsidRDefault="00020C75" w:rsidP="00472BB3">
      <w:pPr>
        <w:pStyle w:val="Heading2"/>
      </w:pPr>
      <w:bookmarkStart w:id="120" w:name="h.9gy2ui-nx3byl"/>
      <w:bookmarkEnd w:id="120"/>
      <w:r w:rsidRPr="00020C75">
        <w:rPr>
          <w:noProof/>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B639C4" w:rsidRPr="00B33194" w:rsidRDefault="00B639C4" w:rsidP="00B4442A">
                  <w:r w:rsidRPr="00B33194">
                    <w:t>12</w:t>
                  </w:r>
                </w:p>
              </w:txbxContent>
            </v:textbox>
          </v:shape>
        </w:pict>
      </w:r>
      <w:bookmarkStart w:id="121" w:name="_Toc367986482"/>
      <w:r w:rsidR="00B4442A">
        <w:t>Standardization of the coding</w:t>
      </w:r>
      <w:bookmarkEnd w:id="121"/>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Coding style causes the most inconsistency and controversy between developers. Each developer has a preference, and rarely are two the same. However, consistent layout, format, and organization are key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Never declared more than 1 namespace per file.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Avoided putting multiple classes in a single file.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Always placed curly braces ({ and }) on a new line.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Always used curly braces ({ and }) in conditional statements.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Always used a Tab &amp; Indention size of 4.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Declared each variable independently – not in the same statement.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Placed namespace “using” statements together at the top of file. Group .NET namespaces above custom namespaces. </w:t>
      </w:r>
    </w:p>
    <w:p w:rsidR="00EA6DE1" w:rsidRPr="00581B48" w:rsidRDefault="00EA6DE1" w:rsidP="0064486B">
      <w:pPr>
        <w:pStyle w:val="ListParagraph"/>
        <w:numPr>
          <w:ilvl w:val="0"/>
          <w:numId w:val="14"/>
        </w:numPr>
        <w:rPr>
          <w:rFonts w:ascii="Times New Roman" w:hAnsi="Times New Roman"/>
          <w:i/>
          <w:iCs/>
          <w:sz w:val="24"/>
          <w:lang w:val="en-GB" w:bidi="ar-SA"/>
        </w:rPr>
      </w:pPr>
      <w:r w:rsidRPr="00581B48">
        <w:rPr>
          <w:rFonts w:ascii="Times New Roman" w:hAnsi="Times New Roman"/>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Member variables.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Constructors &amp; Finalizers.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 xml:space="preserve">Nested Enums, Structs, and Classes.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64486B">
      <w:pPr>
        <w:pStyle w:val="ListParagraph"/>
        <w:numPr>
          <w:ilvl w:val="0"/>
          <w:numId w:val="14"/>
        </w:numPr>
        <w:rPr>
          <w:rFonts w:ascii="Times New Roman" w:hAnsi="Times New Roman"/>
          <w:i/>
          <w:iCs/>
          <w:sz w:val="24"/>
          <w:lang w:val="en-GB" w:bidi="ar-SA"/>
        </w:rPr>
      </w:pPr>
      <w:r w:rsidRPr="00405E0E">
        <w:rPr>
          <w:rFonts w:ascii="Times New Roman" w:hAnsi="Times New Roman"/>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 Segregate interface Implementation by using #region statements.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 Append folder-name to namespace for source files within sub-folders.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 Recursively indent all code blocks contained within braces.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 Use white space (CR/LF, Tabs, etc) liberally to separate and organize code.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public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public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Place Assembly scope attribute declarations on a separate line.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Place Type scope attribute declarations on a separate line.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Place Method scope attribute declarations on a separate line.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Place Member scope attribute declarations on a separate line.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 xml:space="preserve">Place Parameter attribute declarations inline with the parameter. </w:t>
      </w:r>
    </w:p>
    <w:p w:rsidR="00EA6DE1" w:rsidRPr="00405E0E" w:rsidRDefault="00EA6DE1" w:rsidP="0064486B">
      <w:pPr>
        <w:pStyle w:val="ListParagraph"/>
        <w:numPr>
          <w:ilvl w:val="0"/>
          <w:numId w:val="15"/>
        </w:numPr>
        <w:rPr>
          <w:rFonts w:ascii="Times New Roman" w:hAnsi="Times New Roman"/>
          <w:i/>
          <w:iCs/>
          <w:sz w:val="24"/>
          <w:lang w:val="en-GB" w:bidi="ar-SA"/>
        </w:rPr>
      </w:pPr>
      <w:r w:rsidRPr="00405E0E">
        <w:rPr>
          <w:rFonts w:ascii="Times New Roman" w:hAnsi="Times New Roman"/>
          <w:sz w:val="24"/>
          <w:lang w:val="en-GB" w:bidi="ar-SA"/>
        </w:rPr>
        <w:t>If in doubt, always err on the side of clarity and consistency.</w:t>
      </w:r>
    </w:p>
    <w:p w:rsidR="00B4442A" w:rsidRDefault="00B4442A" w:rsidP="00472BB3">
      <w:pPr>
        <w:pStyle w:val="Heading2"/>
      </w:pPr>
      <w:bookmarkStart w:id="122" w:name="_Toc367986483"/>
      <w:r>
        <w:t>Code Efficiency</w:t>
      </w:r>
      <w:bookmarkEnd w:id="122"/>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pPr>
      <w:bookmarkStart w:id="123" w:name="_Toc367986484"/>
      <w:r>
        <w:t>Error handling</w:t>
      </w:r>
      <w:bookmarkEnd w:id="123"/>
    </w:p>
    <w:p w:rsidR="00EA6DE1" w:rsidRDefault="00405E0E" w:rsidP="00405E0E">
      <w:pPr>
        <w:pStyle w:val="BodyText"/>
        <w:tabs>
          <w:tab w:val="num" w:pos="1440"/>
        </w:tabs>
        <w:jc w:val="both"/>
      </w:pPr>
      <w:r>
        <w:lastRenderedPageBreak/>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block for the specific exception type,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020C75" w:rsidP="00EA6DE1">
      <w:pPr>
        <w:pStyle w:val="Heading3"/>
        <w:rPr>
          <w:szCs w:val="27"/>
        </w:rPr>
      </w:pPr>
      <w:hyperlink r:id="rId71" w:tooltip="Collapse" w:history="1">
        <w:bookmarkStart w:id="124" w:name="_Toc367986485"/>
        <w:r w:rsidR="00EA6DE1" w:rsidRPr="00EA6DE1">
          <w:rPr>
            <w:rStyle w:val="lwcollapsibleareatitle"/>
            <w:szCs w:val="27"/>
          </w:rPr>
          <w:t>Exceptions Overview</w:t>
        </w:r>
        <w:bookmarkEnd w:id="124"/>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r w:rsidR="00EA6DE1">
        <w:t>Once an exception occurs in the</w:t>
      </w:r>
      <w:r w:rsidR="00EA6DE1" w:rsidRPr="00FD4744">
        <w:t> try </w:t>
      </w:r>
      <w:r w:rsidR="00EA6DE1">
        <w:t>block, the flow of control jumps to the first associated exception handler that is present anywhere in the call stack.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B4442A" w:rsidRDefault="00B4442A" w:rsidP="00472BB3">
      <w:pPr>
        <w:pStyle w:val="Heading2"/>
      </w:pPr>
      <w:bookmarkStart w:id="125" w:name="_Toc367986486"/>
      <w:r>
        <w:t>Validation checks</w:t>
      </w:r>
      <w:bookmarkEnd w:id="125"/>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r w:rsidRPr="00FD4744">
        <w:rPr>
          <w:rFonts w:ascii="Times New Roman" w:eastAsia="Times New Roman" w:hAnsi="Times New Roman" w:cs="Times New Roman"/>
          <w:sz w:val="24"/>
          <w:szCs w:val="20"/>
          <w:lang w:val="en-GB"/>
        </w:rPr>
        <w:lastRenderedPageBreak/>
        <w:t>Checks for missing records.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a file with a specified name exists.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lastRenderedPageBreak/>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an input does not yield a logical error, e.g., an input value should not be 0 when there will be a number that divides it somewhere in a program.</w:t>
      </w:r>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lie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t>Spelling and grammar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Looks for spelling and grammatical errors.</w:t>
      </w:r>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each value is unique. This can be applied to several fields (i.e. Address, First Name, Last Name).</w:t>
      </w:r>
    </w:p>
    <w:p w:rsidR="00672A49" w:rsidRDefault="00672A49" w:rsidP="00672A49">
      <w:pPr>
        <w:pStyle w:val="Heading4"/>
      </w:pPr>
      <w:r>
        <w:t>Table Look Up Check</w:t>
      </w:r>
    </w:p>
    <w:p w:rsidR="00672A49"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D71A8D" w:rsidRDefault="00D71A8D" w:rsidP="00672A49">
      <w:pPr>
        <w:rPr>
          <w:rFonts w:ascii="Times New Roman" w:eastAsia="Times New Roman" w:hAnsi="Times New Roman" w:cs="Times New Roman"/>
          <w:sz w:val="24"/>
          <w:szCs w:val="20"/>
          <w:lang w:val="en-GB"/>
        </w:rPr>
      </w:pPr>
    </w:p>
    <w:p w:rsidR="00D71A8D" w:rsidRPr="001D2680" w:rsidRDefault="00D71A8D" w:rsidP="00672A49">
      <w:pPr>
        <w:rPr>
          <w:rFonts w:ascii="Times New Roman" w:eastAsia="Times New Roman" w:hAnsi="Times New Roman" w:cs="Times New Roman"/>
          <w:sz w:val="24"/>
          <w:szCs w:val="20"/>
          <w:lang w:val="en-GB"/>
        </w:rPr>
      </w:pPr>
    </w:p>
    <w:p w:rsidR="00B4442A" w:rsidRDefault="00B4442A" w:rsidP="00472BB3">
      <w:pPr>
        <w:pStyle w:val="Heading1"/>
      </w:pPr>
      <w:bookmarkStart w:id="126" w:name="_Toc367986487"/>
      <w:r>
        <w:t>Testing</w:t>
      </w:r>
      <w:bookmarkEnd w:id="126"/>
    </w:p>
    <w:p w:rsidR="00B4442A" w:rsidRDefault="00B4442A" w:rsidP="00472BB3">
      <w:pPr>
        <w:pStyle w:val="Heading2"/>
      </w:pPr>
      <w:bookmarkStart w:id="127" w:name="_Toc367986488"/>
      <w:r>
        <w:t xml:space="preserve">Testing techniques and </w:t>
      </w:r>
      <w:r w:rsidR="00BD2B81">
        <w:t>testing</w:t>
      </w:r>
      <w:r>
        <w:t xml:space="preserve"> strategies used</w:t>
      </w:r>
      <w:bookmarkEnd w:id="127"/>
    </w:p>
    <w:p w:rsidR="00472BB3" w:rsidRPr="001D2680" w:rsidRDefault="001D2680" w:rsidP="001D2680">
      <w:pPr>
        <w:pStyle w:val="BodyText"/>
        <w:tabs>
          <w:tab w:val="num" w:pos="1440"/>
        </w:tabs>
        <w:jc w:val="both"/>
      </w:pPr>
      <w:r>
        <w:lastRenderedPageBreak/>
        <w:tab/>
      </w:r>
      <w:r w:rsidR="00DF2B0D" w:rsidRPr="00DF2B0D">
        <w:rPr>
          <w:b/>
        </w:rPr>
        <w:t>CMS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28" w:name="_Toc367986489"/>
      <w:r>
        <w:t>Database &amp; Data Integrity Testing</w:t>
      </w:r>
      <w:bookmarkEnd w:id="128"/>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DF2B0D" w:rsidRPr="00DF2B0D">
        <w:rPr>
          <w:b/>
        </w:rPr>
        <w:t>CMS</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29" w:name="_Toc367986490"/>
      <w:r>
        <w:t>Functional Testing:</w:t>
      </w:r>
      <w:bookmarkEnd w:id="129"/>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r w:rsidR="00DF2B0D" w:rsidRPr="00DF2B0D">
        <w:rPr>
          <w:b/>
        </w:rPr>
        <w:t>CMS</w:t>
      </w:r>
      <w:r w:rsidR="00111821" w:rsidRPr="001D2680">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64486B">
            <w:pPr>
              <w:pStyle w:val="BodyText1"/>
              <w:numPr>
                <w:ilvl w:val="0"/>
                <w:numId w:val="4"/>
              </w:numPr>
              <w:jc w:val="both"/>
              <w:rPr>
                <w:sz w:val="24"/>
              </w:rPr>
            </w:pPr>
            <w:r w:rsidRPr="00B653A7">
              <w:rPr>
                <w:sz w:val="24"/>
              </w:rPr>
              <w:t>The expected results occur when valid data is used.</w:t>
            </w:r>
          </w:p>
          <w:p w:rsidR="00D70D92" w:rsidRPr="00B653A7" w:rsidRDefault="00D70D92" w:rsidP="0064486B">
            <w:pPr>
              <w:pStyle w:val="BodyText1"/>
              <w:numPr>
                <w:ilvl w:val="0"/>
                <w:numId w:val="4"/>
              </w:numPr>
              <w:jc w:val="both"/>
              <w:rPr>
                <w:sz w:val="24"/>
              </w:rPr>
            </w:pPr>
            <w:r w:rsidRPr="00B653A7">
              <w:rPr>
                <w:sz w:val="24"/>
              </w:rPr>
              <w:t>The appropriate error or warning messages are displayed when invalid data is used.</w:t>
            </w:r>
          </w:p>
          <w:p w:rsidR="00D70D92" w:rsidRPr="00B653A7" w:rsidRDefault="00D70D92" w:rsidP="0064486B">
            <w:pPr>
              <w:pStyle w:val="BodyText1"/>
              <w:numPr>
                <w:ilvl w:val="0"/>
                <w:numId w:val="4"/>
              </w:numPr>
              <w:jc w:val="both"/>
              <w:rPr>
                <w:sz w:val="24"/>
              </w:rPr>
            </w:pPr>
            <w:r w:rsidRPr="00B653A7">
              <w:rPr>
                <w:sz w:val="24"/>
              </w:rPr>
              <w:t>Business rules are properly applied.</w:t>
            </w:r>
          </w:p>
          <w:p w:rsidR="00D70D92" w:rsidRPr="00B653A7" w:rsidRDefault="00D70D92" w:rsidP="0064486B">
            <w:pPr>
              <w:pStyle w:val="BodyText1"/>
              <w:numPr>
                <w:ilvl w:val="0"/>
                <w:numId w:val="4"/>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64486B">
            <w:pPr>
              <w:pStyle w:val="BodyText1"/>
              <w:numPr>
                <w:ilvl w:val="0"/>
                <w:numId w:val="5"/>
              </w:numPr>
              <w:jc w:val="both"/>
              <w:rPr>
                <w:sz w:val="24"/>
              </w:rPr>
            </w:pPr>
            <w:r w:rsidRPr="00B653A7">
              <w:rPr>
                <w:sz w:val="24"/>
              </w:rPr>
              <w:t>All planned tests have been executed.</w:t>
            </w:r>
          </w:p>
          <w:p w:rsidR="00D70D92" w:rsidRPr="00B653A7" w:rsidRDefault="00D70D92" w:rsidP="0064486B">
            <w:pPr>
              <w:pStyle w:val="BodyText1"/>
              <w:numPr>
                <w:ilvl w:val="0"/>
                <w:numId w:val="5"/>
              </w:numPr>
              <w:jc w:val="both"/>
              <w:rPr>
                <w:sz w:val="24"/>
              </w:rPr>
            </w:pPr>
            <w:r w:rsidRPr="00B653A7">
              <w:rPr>
                <w:sz w:val="24"/>
              </w:rPr>
              <w:t>All defects that have been identified have been resolved</w:t>
            </w:r>
          </w:p>
          <w:p w:rsidR="00D70D92" w:rsidRPr="00B653A7" w:rsidRDefault="00D70D92" w:rsidP="0064486B">
            <w:pPr>
              <w:pStyle w:val="BodyText1"/>
              <w:numPr>
                <w:ilvl w:val="0"/>
                <w:numId w:val="5"/>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30" w:name="_Toc367986491"/>
      <w:r>
        <w:t>Regression Testing:</w:t>
      </w:r>
      <w:bookmarkEnd w:id="130"/>
    </w:p>
    <w:p w:rsidR="00D70D92" w:rsidRDefault="00D70D92" w:rsidP="00D70D92">
      <w:pPr>
        <w:pStyle w:val="BodyText1"/>
        <w:jc w:val="both"/>
        <w:rPr>
          <w:rFonts w:ascii="Arial" w:hAnsi="Arial" w:cs="Arial"/>
        </w:rPr>
      </w:pPr>
      <w:r w:rsidRPr="00834779">
        <w:rPr>
          <w:rFonts w:ascii="Arial" w:hAnsi="Arial" w:cs="Arial"/>
        </w:rPr>
        <w:lastRenderedPageBreak/>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DF2B0D" w:rsidRPr="00DF2B0D">
        <w:rPr>
          <w:rFonts w:ascii="Arial" w:hAnsi="Arial" w:cs="Arial"/>
          <w:b/>
        </w:rPr>
        <w:t>CMS</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The expected results occur when valid data is used.</w:t>
            </w:r>
          </w:p>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64486B">
            <w:pPr>
              <w:pStyle w:val="BodyText1"/>
              <w:numPr>
                <w:ilvl w:val="0"/>
                <w:numId w:val="4"/>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31" w:name="_Toc367986492"/>
      <w:r>
        <w:t>User Interface Testing:</w:t>
      </w:r>
      <w:bookmarkEnd w:id="131"/>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Verify the design and layout of the screen.</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Identify the integration links.</w:t>
            </w:r>
          </w:p>
          <w:p w:rsidR="001F1845" w:rsidRDefault="001F1845" w:rsidP="0064486B">
            <w:pPr>
              <w:pStyle w:val="BodyText1"/>
              <w:numPr>
                <w:ilvl w:val="0"/>
                <w:numId w:val="4"/>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64486B">
            <w:pPr>
              <w:pStyle w:val="BodyText1"/>
              <w:numPr>
                <w:ilvl w:val="0"/>
                <w:numId w:val="4"/>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All navigation test cases have been executed.</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32" w:name="_Toc367986493"/>
      <w:r>
        <w:t>Performance Profiling:</w:t>
      </w:r>
      <w:bookmarkEnd w:id="132"/>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DF2B0D" w:rsidRPr="00DF2B0D">
              <w:rPr>
                <w:rFonts w:ascii="Arial" w:hAnsi="Arial" w:cs="Arial"/>
                <w:b/>
              </w:rPr>
              <w:t>CMS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64486B">
            <w:pPr>
              <w:pStyle w:val="BodyText1"/>
              <w:numPr>
                <w:ilvl w:val="0"/>
                <w:numId w:val="4"/>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33" w:name="_Toc367986494"/>
      <w:r>
        <w:t>Load Testing:</w:t>
      </w:r>
      <w:bookmarkEnd w:id="133"/>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64486B">
            <w:pPr>
              <w:pStyle w:val="BodyText1"/>
              <w:numPr>
                <w:ilvl w:val="0"/>
                <w:numId w:val="4"/>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64486B">
            <w:pPr>
              <w:pStyle w:val="BodyText1"/>
              <w:numPr>
                <w:ilvl w:val="0"/>
                <w:numId w:val="4"/>
              </w:numPr>
              <w:jc w:val="both"/>
              <w:rPr>
                <w:rFonts w:ascii="Arial" w:hAnsi="Arial" w:cs="Arial"/>
              </w:rPr>
            </w:pPr>
            <w:r w:rsidRPr="00D702E7">
              <w:rPr>
                <w:rFonts w:ascii="Arial" w:hAnsi="Arial" w:cs="Arial"/>
              </w:rPr>
              <w:t>This will be done using Load Runner.</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64486B">
            <w:pPr>
              <w:pStyle w:val="BodyText1"/>
              <w:numPr>
                <w:ilvl w:val="0"/>
                <w:numId w:val="4"/>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34" w:name="_Toc367986495"/>
      <w:r>
        <w:t>Stress Testing:</w:t>
      </w:r>
      <w:bookmarkEnd w:id="134"/>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40354E">
      <w:pPr>
        <w:pStyle w:val="Heading3"/>
      </w:pPr>
      <w:bookmarkStart w:id="135" w:name="_Toc367986496"/>
      <w:r>
        <w:lastRenderedPageBreak/>
        <w:t>Volume Testing:</w:t>
      </w:r>
      <w:bookmarkEnd w:id="135"/>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136" w:name="_Toc367986497"/>
      <w:r>
        <w:rPr>
          <w:lang w:val="en-GB"/>
        </w:rPr>
        <w:t>Security &amp; Access Control Testing:</w:t>
      </w:r>
      <w:bookmarkEnd w:id="136"/>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64486B">
      <w:pPr>
        <w:pStyle w:val="BodyText1"/>
        <w:numPr>
          <w:ilvl w:val="0"/>
          <w:numId w:val="6"/>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137" w:name="_Toc367986498"/>
      <w:r>
        <w:rPr>
          <w:lang w:val="en-GB"/>
        </w:rPr>
        <w:t>Failover &amp; Recovery Testing:</w:t>
      </w:r>
      <w:bookmarkEnd w:id="137"/>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70671D" w:rsidP="0040354E">
      <w:pPr>
        <w:pStyle w:val="Heading3"/>
        <w:rPr>
          <w:lang w:val="en-GB"/>
        </w:rPr>
      </w:pPr>
      <w:bookmarkStart w:id="138" w:name="_Toc367986499"/>
      <w:r>
        <w:rPr>
          <w:lang w:val="en-GB"/>
        </w:rPr>
        <w:t>Configuration Testing:</w:t>
      </w:r>
      <w:bookmarkEnd w:id="138"/>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40354E">
      <w:pPr>
        <w:pStyle w:val="Heading3"/>
        <w:rPr>
          <w:lang w:val="en-GB"/>
        </w:rPr>
      </w:pPr>
      <w:bookmarkStart w:id="139" w:name="_Toc367986500"/>
      <w:r>
        <w:rPr>
          <w:lang w:val="en-GB"/>
        </w:rPr>
        <w:t>Installation/Deploy &amp; Back out Testing:</w:t>
      </w:r>
      <w:bookmarkEnd w:id="139"/>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40354E">
      <w:pPr>
        <w:pStyle w:val="Heading3"/>
        <w:rPr>
          <w:lang w:val="en-GB"/>
        </w:rPr>
      </w:pPr>
      <w:bookmarkStart w:id="140" w:name="_Toc367986501"/>
      <w:r>
        <w:rPr>
          <w:lang w:val="en-GB"/>
        </w:rPr>
        <w:t>Post Production Testing:</w:t>
      </w:r>
      <w:bookmarkEnd w:id="140"/>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w:t>
      </w:r>
      <w:r w:rsidRPr="00E028F4">
        <w:rPr>
          <w:rFonts w:ascii="Arial" w:hAnsi="Arial" w:cs="Arial"/>
          <w:lang w:val="en-GB"/>
        </w:rPr>
        <w:lastRenderedPageBreak/>
        <w:t>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41" w:name="_Toc367986502"/>
      <w:r>
        <w:rPr>
          <w:lang w:val="en-GB"/>
        </w:rPr>
        <w:t>Unit Testing:</w:t>
      </w:r>
      <w:bookmarkEnd w:id="141"/>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5D2580" w:rsidP="0040354E">
      <w:pPr>
        <w:pStyle w:val="Heading3"/>
      </w:pPr>
      <w:bookmarkStart w:id="142" w:name="_Toc367986503"/>
      <w:r>
        <w:t>Smoke Testing:</w:t>
      </w:r>
      <w:bookmarkEnd w:id="142"/>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64486B">
            <w:pPr>
              <w:pStyle w:val="BodyText1"/>
              <w:numPr>
                <w:ilvl w:val="0"/>
                <w:numId w:val="4"/>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64486B">
            <w:pPr>
              <w:pStyle w:val="BodyText1"/>
              <w:numPr>
                <w:ilvl w:val="0"/>
                <w:numId w:val="4"/>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9066D8" w:rsidRPr="009066D8" w:rsidRDefault="007116DA" w:rsidP="0040354E">
      <w:pPr>
        <w:pStyle w:val="Heading3"/>
      </w:pPr>
      <w:bookmarkStart w:id="143" w:name="_Toc367986504"/>
      <w:r>
        <w:t>Data Migration Testing:</w:t>
      </w:r>
      <w:bookmarkEnd w:id="143"/>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7C2CB0" w:rsidRPr="006B0E31" w:rsidRDefault="007C2CB0" w:rsidP="0064486B">
            <w:pPr>
              <w:pStyle w:val="BodyText1"/>
              <w:numPr>
                <w:ilvl w:val="0"/>
                <w:numId w:val="4"/>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Data Migration is done.</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64486B">
            <w:pPr>
              <w:pStyle w:val="BodyText1"/>
              <w:numPr>
                <w:ilvl w:val="0"/>
                <w:numId w:val="4"/>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64486B">
            <w:pPr>
              <w:pStyle w:val="BodyText1"/>
              <w:numPr>
                <w:ilvl w:val="0"/>
                <w:numId w:val="4"/>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64486B">
            <w:pPr>
              <w:pStyle w:val="BodyText1"/>
              <w:numPr>
                <w:ilvl w:val="0"/>
                <w:numId w:val="4"/>
              </w:numPr>
              <w:jc w:val="both"/>
              <w:rPr>
                <w:rFonts w:ascii="Arial" w:hAnsi="Arial" w:cs="Arial"/>
              </w:rPr>
            </w:pPr>
            <w:r>
              <w:rPr>
                <w:rFonts w:ascii="Arial" w:hAnsi="Arial" w:cs="Arial"/>
              </w:rPr>
              <w:t>Verification of the table structure.</w:t>
            </w:r>
          </w:p>
          <w:p w:rsidR="007C2CB0" w:rsidRDefault="007C2CB0" w:rsidP="0064486B">
            <w:pPr>
              <w:pStyle w:val="BodyText1"/>
              <w:numPr>
                <w:ilvl w:val="0"/>
                <w:numId w:val="4"/>
              </w:numPr>
              <w:jc w:val="both"/>
              <w:rPr>
                <w:rFonts w:ascii="Arial" w:hAnsi="Arial" w:cs="Arial"/>
              </w:rPr>
            </w:pPr>
            <w:r>
              <w:rPr>
                <w:rFonts w:ascii="Arial" w:hAnsi="Arial" w:cs="Arial"/>
              </w:rPr>
              <w:t>Verification of record counts.</w:t>
            </w:r>
          </w:p>
          <w:p w:rsidR="007C2CB0" w:rsidRPr="006B0E31" w:rsidRDefault="007C2CB0" w:rsidP="0064486B">
            <w:pPr>
              <w:pStyle w:val="BodyText1"/>
              <w:numPr>
                <w:ilvl w:val="0"/>
                <w:numId w:val="4"/>
              </w:numPr>
              <w:jc w:val="both"/>
              <w:rPr>
                <w:rFonts w:ascii="Arial" w:hAnsi="Arial" w:cs="Arial"/>
              </w:rPr>
            </w:pPr>
            <w:r>
              <w:rPr>
                <w:rFonts w:ascii="Arial" w:hAnsi="Arial" w:cs="Arial"/>
              </w:rPr>
              <w:t>Verification of the data formatting.</w:t>
            </w:r>
          </w:p>
        </w:tc>
      </w:tr>
      <w:tr w:rsidR="007C2CB0" w:rsidRPr="006B0E31" w:rsidTr="00D71A8D">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64486B">
            <w:pPr>
              <w:pStyle w:val="BodyText1"/>
              <w:numPr>
                <w:ilvl w:val="0"/>
                <w:numId w:val="4"/>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64486B">
            <w:pPr>
              <w:pStyle w:val="BodyText1"/>
              <w:numPr>
                <w:ilvl w:val="0"/>
                <w:numId w:val="4"/>
              </w:numPr>
              <w:jc w:val="both"/>
              <w:rPr>
                <w:rFonts w:ascii="Arial" w:hAnsi="Arial" w:cs="Arial"/>
              </w:rPr>
            </w:pPr>
            <w:r>
              <w:rPr>
                <w:rFonts w:ascii="Arial" w:hAnsi="Arial" w:cs="Arial"/>
              </w:rPr>
              <w:t>The record count in the Source and the Destination databases should be equal.</w:t>
            </w:r>
          </w:p>
          <w:p w:rsidR="007C2CB0" w:rsidRDefault="007C2CB0" w:rsidP="0064486B">
            <w:pPr>
              <w:pStyle w:val="BodyText1"/>
              <w:numPr>
                <w:ilvl w:val="0"/>
                <w:numId w:val="4"/>
              </w:numPr>
              <w:jc w:val="both"/>
              <w:rPr>
                <w:rFonts w:ascii="Arial" w:hAnsi="Arial" w:cs="Arial"/>
              </w:rPr>
            </w:pPr>
            <w:r>
              <w:rPr>
                <w:rFonts w:ascii="Arial" w:hAnsi="Arial" w:cs="Arial"/>
              </w:rPr>
              <w:t>No data are truncated.</w:t>
            </w:r>
          </w:p>
          <w:p w:rsidR="007C2CB0" w:rsidRDefault="007C2CB0" w:rsidP="0064486B">
            <w:pPr>
              <w:pStyle w:val="BodyText1"/>
              <w:numPr>
                <w:ilvl w:val="0"/>
                <w:numId w:val="4"/>
              </w:numPr>
              <w:jc w:val="both"/>
              <w:rPr>
                <w:rFonts w:ascii="Arial" w:hAnsi="Arial" w:cs="Arial"/>
              </w:rPr>
            </w:pPr>
            <w:r>
              <w:rPr>
                <w:rFonts w:ascii="Arial" w:hAnsi="Arial" w:cs="Arial"/>
              </w:rPr>
              <w:t>Data formatting is proper (if required at any instance).</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pPr>
      <w:bookmarkStart w:id="144" w:name="_Toc367986505"/>
      <w:r>
        <w:t>Testing Plan used</w:t>
      </w:r>
      <w:bookmarkEnd w:id="144"/>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B653A7">
      <w:pPr>
        <w:pStyle w:val="Heading4"/>
      </w:pPr>
      <w:r w:rsidRPr="00751044">
        <w:t>Unit testing includes the following: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contents and layout of printed and                                                                                           displayed output.</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B653A7">
      <w:pPr>
        <w:pStyle w:val="Heading4"/>
      </w:pPr>
      <w:r w:rsidRPr="00751044">
        <w:t>System testing includes the following:</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Both the artificial and live data should be representative of reality;</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White-box testing sometimes called glass-box testing, is a test case design to derive test cases. Using white-box testing method, the software engineer can test: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6D6F45"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lastRenderedPageBreak/>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751044" w:rsidRDefault="008538A3" w:rsidP="003F1D3A">
      <w:pPr>
        <w:pStyle w:val="Heading4"/>
      </w:pPr>
      <w:r w:rsidRPr="00751044">
        <w:t>Basis Path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a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lastRenderedPageBreak/>
        <w:t xml:space="preserve">previous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64486B">
      <w:pPr>
        <w:numPr>
          <w:ilvl w:val="0"/>
          <w:numId w:val="16"/>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64486B">
      <w:pPr>
        <w:numPr>
          <w:ilvl w:val="0"/>
          <w:numId w:val="16"/>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64486B">
      <w:pPr>
        <w:numPr>
          <w:ilvl w:val="0"/>
          <w:numId w:val="16"/>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64486B">
      <w:pPr>
        <w:numPr>
          <w:ilvl w:val="0"/>
          <w:numId w:val="16"/>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64486B">
      <w:pPr>
        <w:numPr>
          <w:ilvl w:val="0"/>
          <w:numId w:val="16"/>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64486B">
      <w:pPr>
        <w:numPr>
          <w:ilvl w:val="0"/>
          <w:numId w:val="16"/>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64486B">
      <w:pPr>
        <w:numPr>
          <w:ilvl w:val="0"/>
          <w:numId w:val="18"/>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64486B">
      <w:pPr>
        <w:numPr>
          <w:ilvl w:val="0"/>
          <w:numId w:val="18"/>
        </w:numPr>
        <w:tabs>
          <w:tab w:val="center" w:pos="5040"/>
          <w:tab w:val="right" w:pos="9360"/>
        </w:tabs>
        <w:suppressAutoHyphens/>
        <w:spacing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B4442A" w:rsidRDefault="00B4442A" w:rsidP="00472BB3">
      <w:pPr>
        <w:pStyle w:val="Heading2"/>
      </w:pPr>
      <w:bookmarkStart w:id="145" w:name="_Toc367986506"/>
      <w:r>
        <w:t>Test reports for Unit Test Cases and System Test Cases</w:t>
      </w:r>
      <w:bookmarkEnd w:id="145"/>
    </w:p>
    <w:p w:rsidR="00A32FC2" w:rsidRDefault="00A32FC2" w:rsidP="00A32FC2">
      <w:pPr>
        <w:pStyle w:val="Heading3"/>
      </w:pPr>
      <w:bookmarkStart w:id="146" w:name="_Toc367986507"/>
      <w:r>
        <w:t>Test reports for Unit Test Cases</w:t>
      </w:r>
      <w:bookmarkEnd w:id="146"/>
    </w:p>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 w:rsidR="008D1348" w:rsidRDefault="00A32FC2" w:rsidP="0095093B">
      <w:pPr>
        <w:pStyle w:val="Heading3"/>
      </w:pPr>
      <w:bookmarkStart w:id="147" w:name="_Toc367986508"/>
      <w:r>
        <w:t xml:space="preserve">Test reports for </w:t>
      </w:r>
      <w:r w:rsidR="00A24CF4">
        <w:t xml:space="preserve">System </w:t>
      </w:r>
      <w:r>
        <w:t>Test Cases</w:t>
      </w:r>
      <w:bookmarkEnd w:id="147"/>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rPr>
                <w:rFonts w:ascii="Calibri" w:eastAsia="Times New Roman" w:hAnsi="Calibri" w:cs="Times New Roman"/>
                <w:i/>
                <w:iCs/>
                <w:color w:val="000000"/>
              </w:rPr>
            </w:pPr>
          </w:p>
          <w:p w:rsidR="008D1348" w:rsidRPr="00791AA3" w:rsidRDefault="008D1348" w:rsidP="008D1348">
            <w:pPr>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-054</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-055</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B639C4">
            <w:pPr>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Pr="00472BB3" w:rsidRDefault="008D1348" w:rsidP="00472BB3"/>
    <w:p w:rsidR="00B4442A" w:rsidRDefault="00B4442A" w:rsidP="00472BB3">
      <w:pPr>
        <w:pStyle w:val="Heading2"/>
      </w:pPr>
      <w:bookmarkStart w:id="148" w:name="_Toc367986509"/>
      <w:r>
        <w:t>Debugging and Code improvement</w:t>
      </w:r>
      <w:r w:rsidR="00D57D8F">
        <w:t>:</w:t>
      </w:r>
      <w:bookmarkEnd w:id="148"/>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 xml:space="preserve">The sample code uses the WriteLine method to produce a message that is followed by a line terminator. When we use this method to produce a message, each message appears on a </w:t>
      </w:r>
      <w:r w:rsidRPr="00A10A7D">
        <w:rPr>
          <w:rFonts w:ascii="Times New Roman" w:eastAsia="Times New Roman" w:hAnsi="Times New Roman" w:cs="Times New Roman"/>
          <w:sz w:val="24"/>
          <w:szCs w:val="20"/>
          <w:lang w:val="en-GB"/>
        </w:rPr>
        <w:lastRenderedPageBreak/>
        <w:t>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64486B">
      <w:pPr>
        <w:numPr>
          <w:ilvl w:val="0"/>
          <w:numId w:val="21"/>
        </w:numPr>
        <w:shd w:val="clear" w:color="auto" w:fill="FFFFFF"/>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64486B">
      <w:pPr>
        <w:numPr>
          <w:ilvl w:val="0"/>
          <w:numId w:val="21"/>
        </w:numPr>
        <w:shd w:val="clear" w:color="auto" w:fill="FFFFFF"/>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Retry:</w:t>
      </w:r>
      <w:r w:rsidRPr="00E45F16">
        <w:rPr>
          <w:rFonts w:ascii="Times New Roman" w:eastAsia="Times New Roman" w:hAnsi="Times New Roman" w:cs="Times New Roman"/>
          <w:sz w:val="24"/>
          <w:szCs w:val="20"/>
          <w:lang w:val="en-GB"/>
        </w:rPr>
        <w:t> The application enters debug mode.</w:t>
      </w:r>
    </w:p>
    <w:p w:rsidR="008538A3" w:rsidRPr="00E45F16" w:rsidRDefault="008538A3" w:rsidP="0064486B">
      <w:pPr>
        <w:numPr>
          <w:ilvl w:val="0"/>
          <w:numId w:val="21"/>
        </w:numPr>
        <w:shd w:val="clear" w:color="auto" w:fill="FFFFFF"/>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64486B">
      <w:pPr>
        <w:numPr>
          <w:ilvl w:val="0"/>
          <w:numId w:val="22"/>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64486B">
      <w:pPr>
        <w:numPr>
          <w:ilvl w:val="0"/>
          <w:numId w:val="22"/>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System.IO.File.CreateText("FileName.txt")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49" w:name="_Toc351953104"/>
      <w:bookmarkStart w:id="150" w:name="_Toc367986510"/>
      <w:r>
        <w:rPr>
          <w:rFonts w:ascii="Segoe UI" w:hAnsi="Segoe UI" w:cs="Segoe UI"/>
          <w:color w:val="333333"/>
          <w:sz w:val="30"/>
          <w:szCs w:val="30"/>
        </w:rPr>
        <w:t>Create a Sample with the Debug Class</w:t>
      </w:r>
      <w:bookmarkEnd w:id="149"/>
      <w:bookmarkEnd w:id="150"/>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 dUnitCost.ToString());</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 + (iUnitQty * dUnitCost),"Calc");</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64486B">
      <w:pPr>
        <w:numPr>
          <w:ilvl w:val="0"/>
          <w:numId w:val="23"/>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51" w:name="_Toc351953105"/>
      <w:bookmarkStart w:id="152" w:name="_Toc367986511"/>
      <w:r>
        <w:rPr>
          <w:rFonts w:ascii="Segoe UI" w:hAnsi="Segoe UI" w:cs="Segoe UI"/>
          <w:color w:val="333333"/>
          <w:sz w:val="30"/>
          <w:szCs w:val="30"/>
        </w:rPr>
        <w:t>Using the Trace Class</w:t>
      </w:r>
      <w:bookmarkEnd w:id="151"/>
      <w:bookmarkEnd w:id="152"/>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64486B">
      <w:pPr>
        <w:numPr>
          <w:ilvl w:val="0"/>
          <w:numId w:val="24"/>
        </w:numPr>
        <w:shd w:val="clear" w:color="auto" w:fill="FFFFFF"/>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64486B">
      <w:pPr>
        <w:numPr>
          <w:ilvl w:val="0"/>
          <w:numId w:val="24"/>
        </w:numPr>
        <w:shd w:val="clear" w:color="auto" w:fill="FFFFFF"/>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lastRenderedPageBreak/>
        <w:t>WriteLineIf</w:t>
      </w:r>
    </w:p>
    <w:p w:rsidR="008538A3" w:rsidRPr="00857E93" w:rsidRDefault="008538A3" w:rsidP="0064486B">
      <w:pPr>
        <w:numPr>
          <w:ilvl w:val="0"/>
          <w:numId w:val="24"/>
        </w:numPr>
        <w:shd w:val="clear" w:color="auto" w:fill="FFFFFF"/>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64486B">
      <w:pPr>
        <w:numPr>
          <w:ilvl w:val="0"/>
          <w:numId w:val="24"/>
        </w:numPr>
        <w:shd w:val="clear" w:color="auto" w:fill="FFFFFF"/>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64486B">
      <w:pPr>
        <w:numPr>
          <w:ilvl w:val="0"/>
          <w:numId w:val="24"/>
        </w:numPr>
        <w:shd w:val="clear" w:color="auto" w:fill="FFFFFF"/>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64486B">
      <w:pPr>
        <w:numPr>
          <w:ilvl w:val="0"/>
          <w:numId w:val="24"/>
        </w:numPr>
        <w:shd w:val="clear" w:color="auto" w:fill="FFFFFF"/>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53" w:name="_Toc351953106"/>
      <w:bookmarkStart w:id="154" w:name="_Toc367986512"/>
      <w:r>
        <w:rPr>
          <w:rFonts w:ascii="Segoe UI" w:hAnsi="Segoe UI" w:cs="Segoe UI"/>
          <w:color w:val="333333"/>
          <w:sz w:val="30"/>
          <w:szCs w:val="30"/>
        </w:rPr>
        <w:t>Verify That It Works</w:t>
      </w:r>
      <w:bookmarkEnd w:id="153"/>
      <w:bookmarkEnd w:id="154"/>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Field: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numPr>
          <w:ilvl w:val="0"/>
          <w:numId w:val="25"/>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Projects\conInfo\bin. In Visual C# 2005 and in Visual C# 2005 Express Edition,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55" w:name="_Toc351953107"/>
      <w:bookmarkStart w:id="156" w:name="_Toc367986513"/>
      <w:r>
        <w:rPr>
          <w:rFonts w:ascii="Segoe UI" w:hAnsi="Segoe UI" w:cs="Segoe UI"/>
          <w:color w:val="333333"/>
          <w:sz w:val="30"/>
          <w:szCs w:val="30"/>
        </w:rPr>
        <w:t>Complete Code Listing</w:t>
      </w:r>
      <w:bookmarkEnd w:id="155"/>
      <w:bookmarkEnd w:id="156"/>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class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static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System.Xml.XmlDocument();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TextWriterTraceListener(System.Console.Out);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TextWriterTraceListener(System.IO.File.CreateText("Output.txt"));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57" w:name="_Toc351953108"/>
      <w:bookmarkStart w:id="158" w:name="_Toc367986514"/>
      <w:r>
        <w:rPr>
          <w:rFonts w:ascii="Segoe UI" w:hAnsi="Segoe UI" w:cs="Segoe UI"/>
          <w:color w:val="333333"/>
          <w:sz w:val="30"/>
          <w:szCs w:val="30"/>
        </w:rPr>
        <w:t>Troubleshoot</w:t>
      </w:r>
      <w:bookmarkEnd w:id="157"/>
      <w:bookmarkEnd w:id="158"/>
    </w:p>
    <w:p w:rsidR="008538A3" w:rsidRPr="00857E93" w:rsidRDefault="008538A3" w:rsidP="0064486B">
      <w:pPr>
        <w:numPr>
          <w:ilvl w:val="0"/>
          <w:numId w:val="26"/>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64486B">
      <w:pPr>
        <w:numPr>
          <w:ilvl w:val="0"/>
          <w:numId w:val="26"/>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64486B">
      <w:pPr>
        <w:numPr>
          <w:ilvl w:val="0"/>
          <w:numId w:val="26"/>
        </w:numPr>
        <w:shd w:val="clear" w:color="auto" w:fill="FFFFFF"/>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TextWriterTraceListener(System.Console.Out);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TextWriterTraceListener(System.Console.Out);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r w:rsidRPr="00857E93">
        <w:rPr>
          <w:rFonts w:ascii="Times New Roman" w:hAnsi="Times New Roman" w:cs="Times New Roman"/>
          <w:color w:val="333333"/>
          <w:sz w:val="24"/>
          <w:szCs w:val="24"/>
        </w:rPr>
        <w:t>Trace.Listeners.Add(myCreator);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59" w:name="_Toc367986515"/>
      <w:r>
        <w:t>System Security</w:t>
      </w:r>
      <w:r w:rsidR="00D57D8F">
        <w:t xml:space="preserve"> measures:</w:t>
      </w:r>
      <w:bookmarkEnd w:id="159"/>
    </w:p>
    <w:p w:rsidR="00D57D8F" w:rsidRDefault="00B4442A" w:rsidP="000B1064">
      <w:pPr>
        <w:pStyle w:val="Heading2"/>
      </w:pPr>
      <w:bookmarkStart w:id="160" w:name="_Toc367986516"/>
      <w:r>
        <w:t>Database/data security</w:t>
      </w:r>
      <w:r w:rsidR="00D57D8F">
        <w:t>:</w:t>
      </w:r>
      <w:bookmarkEnd w:id="160"/>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61" w:name="_Toc367986517"/>
      <w:r>
        <w:t>Creation of User profiles and access rights</w:t>
      </w:r>
      <w:bookmarkEnd w:id="161"/>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B4442A" w:rsidRDefault="00B4442A" w:rsidP="00472BB3">
      <w:pPr>
        <w:pStyle w:val="Heading1"/>
      </w:pPr>
      <w:bookmarkStart w:id="162" w:name="_Toc367986518"/>
      <w:r>
        <w:t>Cost Estimation of the Project along with Cost Estimation Model</w:t>
      </w:r>
      <w:bookmarkEnd w:id="162"/>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lastRenderedPageBreak/>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a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Default="00F152C6" w:rsidP="00472BB3">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(KLOC)a2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(Effort)b2months</w:t>
      </w:r>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63" w:name="_Toc367986519"/>
      <w:r>
        <w:t>Estimation of development effort</w:t>
      </w:r>
      <w:bookmarkEnd w:id="163"/>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Tdev  =  3.0*(KLOC)1.12  PM</w:t>
      </w:r>
    </w:p>
    <w:p w:rsidR="00380B50" w:rsidRDefault="00380B50" w:rsidP="00380B50">
      <w:pPr>
        <w:pStyle w:val="Heading2"/>
      </w:pPr>
      <w:bookmarkStart w:id="164" w:name="_Toc367986520"/>
      <w:r>
        <w:t>Estimation of development time</w:t>
      </w:r>
      <w:bookmarkEnd w:id="164"/>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Tdev  =  2.5*(Effort)0.35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age salary of software engineer(me)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65" w:name="_Toc367986521"/>
      <w:r>
        <w:t>Reports</w:t>
      </w:r>
      <w:bookmarkEnd w:id="165"/>
      <w:r>
        <w:t xml:space="preserve"> </w:t>
      </w:r>
    </w:p>
    <w:p w:rsidR="005C4283" w:rsidRDefault="005C4283" w:rsidP="005C4283">
      <w:pPr>
        <w:pStyle w:val="BodyText"/>
        <w:tabs>
          <w:tab w:val="num" w:pos="1080"/>
        </w:tabs>
        <w:jc w:val="both"/>
      </w:pP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Facebook updates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twitter update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list of events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LinkedIn update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 xml:space="preserve">List of google plus update could be generated. </w:t>
      </w:r>
    </w:p>
    <w:p w:rsidR="00B4442A" w:rsidRDefault="00B4442A" w:rsidP="00472BB3">
      <w:pPr>
        <w:pStyle w:val="Heading1"/>
      </w:pPr>
      <w:bookmarkStart w:id="166" w:name="_Toc367986522"/>
      <w:r>
        <w:t>Future scope and further enhancement of the Project</w:t>
      </w:r>
      <w:bookmarkEnd w:id="166"/>
    </w:p>
    <w:p w:rsidR="0031481C" w:rsidRDefault="0031481C" w:rsidP="0031481C">
      <w:pPr>
        <w:numPr>
          <w:ilvl w:val="2"/>
          <w:numId w:val="1"/>
        </w:numPr>
        <w:tabs>
          <w:tab w:val="clear" w:pos="720"/>
          <w:tab w:val="num" w:pos="1080"/>
        </w:tabs>
        <w:ind w:left="1080"/>
        <w:rPr>
          <w:rFonts w:eastAsia="Arial"/>
        </w:rPr>
      </w:pPr>
      <w:bookmarkStart w:id="167" w:name="_GoBack"/>
      <w:r>
        <w:rPr>
          <w:rFonts w:eastAsia="Arial"/>
        </w:rPr>
        <w:t>To sink with multiple Construction sites with a centralized database.</w:t>
      </w:r>
    </w:p>
    <w:p w:rsidR="0031481C" w:rsidRDefault="0031481C" w:rsidP="0031481C">
      <w:pPr>
        <w:numPr>
          <w:ilvl w:val="2"/>
          <w:numId w:val="1"/>
        </w:numPr>
        <w:tabs>
          <w:tab w:val="clear" w:pos="720"/>
          <w:tab w:val="num" w:pos="1080"/>
        </w:tabs>
        <w:ind w:left="1080"/>
        <w:rPr>
          <w:rFonts w:eastAsia="Arial"/>
        </w:rPr>
      </w:pPr>
      <w:r>
        <w:rPr>
          <w:rFonts w:eastAsia="Arial"/>
        </w:rPr>
        <w:t>To support UNIX / Linux, MAC OSX Operating systems.</w:t>
      </w:r>
    </w:p>
    <w:p w:rsidR="0031481C" w:rsidRDefault="0031481C" w:rsidP="0031481C">
      <w:pPr>
        <w:numPr>
          <w:ilvl w:val="2"/>
          <w:numId w:val="1"/>
        </w:numPr>
        <w:tabs>
          <w:tab w:val="clear" w:pos="720"/>
          <w:tab w:val="num" w:pos="1080"/>
        </w:tabs>
        <w:ind w:left="1080"/>
        <w:rPr>
          <w:rFonts w:eastAsia="Arial"/>
        </w:rPr>
      </w:pPr>
      <w:r>
        <w:rPr>
          <w:rFonts w:eastAsia="Arial"/>
        </w:rPr>
        <w:t xml:space="preserve">Mobile application for querying the progress of works assigned to the workers. </w:t>
      </w:r>
    </w:p>
    <w:p w:rsidR="00E239ED" w:rsidRDefault="00E239ED" w:rsidP="00E239ED">
      <w:pPr>
        <w:pStyle w:val="Heading1"/>
      </w:pPr>
      <w:bookmarkStart w:id="168" w:name="_Toc367986523"/>
      <w:r>
        <w:lastRenderedPageBreak/>
        <w:t>Bibliography</w:t>
      </w:r>
      <w:bookmarkEnd w:id="168"/>
    </w:p>
    <w:p w:rsidR="00E239ED" w:rsidRDefault="00C273F0" w:rsidP="00C273F0">
      <w:pPr>
        <w:pStyle w:val="Heading2"/>
      </w:pPr>
      <w:bookmarkStart w:id="169" w:name="_Toc367986524"/>
      <w:r>
        <w:t>Website</w:t>
      </w:r>
      <w:bookmarkEnd w:id="169"/>
    </w:p>
    <w:p w:rsidR="004A71F0" w:rsidRPr="00185D1A" w:rsidRDefault="004A71F0" w:rsidP="004A71F0">
      <w:pPr>
        <w:rPr>
          <w:rFonts w:ascii="Arial" w:eastAsia="Arial" w:hAnsi="Arial" w:cs="Arial"/>
        </w:rPr>
      </w:pPr>
    </w:p>
    <w:p w:rsidR="004A71F0" w:rsidRPr="004A71F0" w:rsidRDefault="00020C75" w:rsidP="0064486B">
      <w:pPr>
        <w:pStyle w:val="ListParagraph"/>
        <w:numPr>
          <w:ilvl w:val="0"/>
          <w:numId w:val="35"/>
        </w:numPr>
        <w:rPr>
          <w:rFonts w:ascii="Arial" w:eastAsia="Arial" w:hAnsi="Arial" w:cs="Arial"/>
        </w:rPr>
      </w:pPr>
      <w:hyperlink r:id="rId72" w:history="1">
        <w:r w:rsidR="004A71F0" w:rsidRPr="004A71F0">
          <w:rPr>
            <w:rStyle w:val="Hyperlink"/>
            <w:rFonts w:ascii="Arial" w:eastAsiaTheme="majorEastAsia" w:hAnsi="Arial" w:cs="Arial"/>
          </w:rPr>
          <w:t>http://www.google.co.in</w:t>
        </w:r>
      </w:hyperlink>
    </w:p>
    <w:p w:rsidR="004A71F0" w:rsidRPr="004A71F0" w:rsidRDefault="00020C75" w:rsidP="0064486B">
      <w:pPr>
        <w:pStyle w:val="ListParagraph"/>
        <w:numPr>
          <w:ilvl w:val="0"/>
          <w:numId w:val="35"/>
        </w:numPr>
        <w:rPr>
          <w:rFonts w:ascii="Arial" w:eastAsia="Arial" w:hAnsi="Arial" w:cs="Arial"/>
        </w:rPr>
      </w:pPr>
      <w:hyperlink r:id="rId73" w:history="1">
        <w:r w:rsidR="004A71F0" w:rsidRPr="004A71F0">
          <w:rPr>
            <w:rStyle w:val="Hyperlink"/>
            <w:rFonts w:ascii="Arial" w:eastAsiaTheme="majorEastAsia" w:hAnsi="Arial" w:cs="Arial"/>
          </w:rPr>
          <w:t>http://en.wikipedia.org</w:t>
        </w:r>
      </w:hyperlink>
      <w:r w:rsidR="004A71F0" w:rsidRPr="004A71F0">
        <w:rPr>
          <w:rFonts w:ascii="Arial" w:hAnsi="Arial" w:cs="Arial"/>
        </w:rPr>
        <w:t xml:space="preserve"> </w:t>
      </w:r>
    </w:p>
    <w:p w:rsidR="004A71F0" w:rsidRPr="004A71F0" w:rsidRDefault="00020C75" w:rsidP="0064486B">
      <w:pPr>
        <w:pStyle w:val="ListParagraph"/>
        <w:numPr>
          <w:ilvl w:val="0"/>
          <w:numId w:val="35"/>
        </w:numPr>
        <w:rPr>
          <w:rFonts w:ascii="Arial" w:eastAsia="Arial" w:hAnsi="Arial" w:cs="Arial"/>
        </w:rPr>
      </w:pPr>
      <w:hyperlink r:id="rId74" w:history="1">
        <w:r w:rsidR="004A71F0" w:rsidRPr="004A71F0">
          <w:rPr>
            <w:rStyle w:val="Hyperlink"/>
            <w:rFonts w:ascii="Arial" w:eastAsiaTheme="majorEastAsia" w:hAnsi="Arial" w:cs="Arial"/>
          </w:rPr>
          <w:t>http://msdn.microsoft.com/en-us/</w:t>
        </w:r>
      </w:hyperlink>
    </w:p>
    <w:p w:rsidR="004A71F0" w:rsidRPr="004A71F0" w:rsidRDefault="00020C75" w:rsidP="0064486B">
      <w:pPr>
        <w:pStyle w:val="ListParagraph"/>
        <w:numPr>
          <w:ilvl w:val="0"/>
          <w:numId w:val="35"/>
        </w:numPr>
        <w:rPr>
          <w:rFonts w:ascii="Arial" w:eastAsia="Arial" w:hAnsi="Arial" w:cs="Arial"/>
        </w:rPr>
      </w:pPr>
      <w:hyperlink r:id="rId75" w:history="1">
        <w:r w:rsidR="004A71F0" w:rsidRPr="004A71F0">
          <w:rPr>
            <w:rStyle w:val="Hyperlink"/>
            <w:rFonts w:ascii="Arial" w:eastAsiaTheme="majorEastAsia" w:hAnsi="Arial" w:cs="Arial"/>
          </w:rPr>
          <w:t>http://www.microsoft.com/en-us/default.aspx</w:t>
        </w:r>
      </w:hyperlink>
    </w:p>
    <w:p w:rsidR="004A71F0" w:rsidRPr="004A71F0" w:rsidRDefault="00020C75" w:rsidP="0064486B">
      <w:pPr>
        <w:pStyle w:val="ListParagraph"/>
        <w:numPr>
          <w:ilvl w:val="0"/>
          <w:numId w:val="35"/>
        </w:numPr>
        <w:rPr>
          <w:rFonts w:ascii="Arial" w:eastAsia="Arial" w:hAnsi="Arial" w:cs="Arial"/>
        </w:rPr>
      </w:pPr>
      <w:hyperlink r:id="rId76" w:history="1">
        <w:r w:rsidR="004A71F0" w:rsidRPr="004A71F0">
          <w:rPr>
            <w:rStyle w:val="Hyperlink"/>
            <w:rFonts w:ascii="Arial" w:eastAsiaTheme="majorEastAsia" w:hAnsi="Arial" w:cs="Arial"/>
          </w:rPr>
          <w:t>http://www.codeplex.com/</w:t>
        </w:r>
      </w:hyperlink>
    </w:p>
    <w:p w:rsidR="004A71F0" w:rsidRPr="004A71F0" w:rsidRDefault="00020C75" w:rsidP="0064486B">
      <w:pPr>
        <w:pStyle w:val="ListParagraph"/>
        <w:numPr>
          <w:ilvl w:val="0"/>
          <w:numId w:val="35"/>
        </w:numPr>
        <w:rPr>
          <w:rFonts w:ascii="Arial" w:eastAsia="Arial" w:hAnsi="Arial" w:cs="Arial"/>
        </w:rPr>
      </w:pPr>
      <w:hyperlink r:id="rId77" w:history="1">
        <w:r w:rsidR="004A71F0" w:rsidRPr="004A71F0">
          <w:rPr>
            <w:rStyle w:val="Hyperlink"/>
            <w:rFonts w:ascii="Arial" w:eastAsiaTheme="majorEastAsia" w:hAnsi="Arial" w:cs="Arial"/>
          </w:rPr>
          <w:t>http://stackoverflow.com/</w:t>
        </w:r>
      </w:hyperlink>
    </w:p>
    <w:p w:rsidR="004A71F0" w:rsidRPr="004A71F0" w:rsidRDefault="00020C75" w:rsidP="0064486B">
      <w:pPr>
        <w:pStyle w:val="ListParagraph"/>
        <w:numPr>
          <w:ilvl w:val="0"/>
          <w:numId w:val="35"/>
        </w:numPr>
        <w:rPr>
          <w:rFonts w:ascii="Arial" w:eastAsia="Arial" w:hAnsi="Arial" w:cs="Arial"/>
        </w:rPr>
      </w:pPr>
      <w:hyperlink r:id="rId78" w:history="1">
        <w:r w:rsidR="004A71F0" w:rsidRPr="004A71F0">
          <w:rPr>
            <w:rStyle w:val="Hyperlink"/>
            <w:rFonts w:ascii="Arial" w:eastAsiaTheme="majorEastAsia" w:hAnsi="Arial" w:cs="Arial"/>
          </w:rPr>
          <w:t>http://www.codeguru.com/</w:t>
        </w:r>
      </w:hyperlink>
    </w:p>
    <w:p w:rsidR="004A71F0" w:rsidRPr="004A71F0" w:rsidRDefault="00020C75" w:rsidP="0064486B">
      <w:pPr>
        <w:pStyle w:val="ListParagraph"/>
        <w:numPr>
          <w:ilvl w:val="0"/>
          <w:numId w:val="35"/>
        </w:numPr>
        <w:rPr>
          <w:rFonts w:ascii="Arial" w:eastAsia="Arial" w:hAnsi="Arial" w:cs="Arial"/>
        </w:rPr>
      </w:pPr>
      <w:hyperlink r:id="rId79" w:history="1">
        <w:r w:rsidR="004A71F0" w:rsidRPr="004A71F0">
          <w:rPr>
            <w:rStyle w:val="Hyperlink"/>
            <w:rFonts w:ascii="Arial" w:eastAsiaTheme="majorEastAsia" w:hAnsi="Arial" w:cs="Arial"/>
          </w:rPr>
          <w:t>http://www.w3schools.com</w:t>
        </w:r>
      </w:hyperlink>
    </w:p>
    <w:p w:rsidR="004A71F0" w:rsidRPr="004A71F0" w:rsidRDefault="004A71F0" w:rsidP="004A71F0">
      <w:pPr>
        <w:pStyle w:val="ListParagraph"/>
        <w:rPr>
          <w:rFonts w:ascii="Arial" w:eastAsia="Arial" w:hAnsi="Arial" w:cs="Arial"/>
        </w:rPr>
      </w:pPr>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70" w:name="_Toc367986525"/>
      <w:r w:rsidRPr="00C273F0">
        <w:rPr>
          <w:rFonts w:eastAsia="Arial"/>
        </w:rPr>
        <w:t>Books</w:t>
      </w:r>
      <w:bookmarkEnd w:id="170"/>
    </w:p>
    <w:p w:rsidR="00E239ED" w:rsidRPr="004549E2" w:rsidRDefault="002A690D" w:rsidP="0064486B">
      <w:pPr>
        <w:pStyle w:val="BodyText"/>
        <w:numPr>
          <w:ilvl w:val="0"/>
          <w:numId w:val="10"/>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64486B">
      <w:pPr>
        <w:pStyle w:val="BodyText"/>
        <w:numPr>
          <w:ilvl w:val="0"/>
          <w:numId w:val="10"/>
        </w:numPr>
        <w:jc w:val="both"/>
      </w:pPr>
      <w:r w:rsidRPr="00C615CB">
        <w:t>Pro C# 2010 and the .NET 4.0 Platform by Andrew Troselen</w:t>
      </w:r>
    </w:p>
    <w:p w:rsidR="00C615CB" w:rsidRDefault="004D0A4C" w:rsidP="0064486B">
      <w:pPr>
        <w:pStyle w:val="BodyText"/>
        <w:numPr>
          <w:ilvl w:val="0"/>
          <w:numId w:val="10"/>
        </w:numPr>
        <w:jc w:val="both"/>
      </w:pPr>
      <w:r w:rsidRPr="004D0A4C">
        <w:t>C# Programming</w:t>
      </w:r>
      <w:r>
        <w:t xml:space="preserve"> by</w:t>
      </w:r>
      <w:r w:rsidRPr="004D0A4C">
        <w:t xml:space="preserve"> Rob Miles</w:t>
      </w:r>
    </w:p>
    <w:p w:rsidR="00B4442A" w:rsidRDefault="003252E9" w:rsidP="00472BB3">
      <w:pPr>
        <w:pStyle w:val="Heading1"/>
      </w:pPr>
      <w:bookmarkStart w:id="171" w:name="_Toc367986526"/>
      <w:bookmarkEnd w:id="167"/>
      <w:r>
        <w:t>Appendices</w:t>
      </w:r>
      <w:bookmarkEnd w:id="171"/>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72" w:name="_Toc289275457"/>
      <w:bookmarkStart w:id="173" w:name="_Toc330365076"/>
      <w:bookmarkStart w:id="174" w:name="_Toc367986527"/>
      <w:r>
        <w:rPr>
          <w:rFonts w:eastAsia="Arial"/>
        </w:rPr>
        <w:t xml:space="preserve">IDE </w:t>
      </w:r>
      <w:r w:rsidR="0097323A">
        <w:rPr>
          <w:rFonts w:eastAsia="Arial"/>
        </w:rPr>
        <w:t>Used</w:t>
      </w:r>
      <w:r w:rsidRPr="005F7EBB">
        <w:rPr>
          <w:rFonts w:eastAsia="Arial"/>
        </w:rPr>
        <w:t>:</w:t>
      </w:r>
      <w:bookmarkEnd w:id="172"/>
      <w:bookmarkEnd w:id="173"/>
      <w:bookmarkEnd w:id="174"/>
    </w:p>
    <w:p w:rsidR="0072415F" w:rsidRPr="0072415F" w:rsidRDefault="0072415F" w:rsidP="0072415F"/>
    <w:p w:rsidR="0000779F" w:rsidRDefault="0000779F" w:rsidP="0000779F">
      <w:pPr>
        <w:pStyle w:val="Heading3"/>
        <w:rPr>
          <w:rFonts w:eastAsia="Arial"/>
        </w:rPr>
      </w:pPr>
      <w:bookmarkStart w:id="175" w:name="_Toc367986528"/>
      <w:r>
        <w:rPr>
          <w:rFonts w:eastAsia="Arial"/>
        </w:rPr>
        <w:t>Visual</w:t>
      </w:r>
      <w:r w:rsidRPr="005F7EBB">
        <w:rPr>
          <w:rFonts w:eastAsia="Arial"/>
        </w:rPr>
        <w:t xml:space="preserve"> Studio 2010</w:t>
      </w:r>
      <w:bookmarkEnd w:id="175"/>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80"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81"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82"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83"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84"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works both as a source-level debugger and a machine-level debugger. Other built-in tools include a forms designer for building </w:t>
      </w:r>
      <w:hyperlink r:id="rId85"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86"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87"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88"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89"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90"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91"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xml:space="preserve"> or toolsets for other </w:t>
      </w:r>
      <w:r w:rsidRPr="00191659">
        <w:rPr>
          <w:rFonts w:ascii="Times New Roman" w:hAnsi="Times New Roman"/>
          <w:color w:val="222222"/>
          <w:sz w:val="24"/>
          <w:szCs w:val="24"/>
          <w:lang w:eastAsia="en-IN"/>
        </w:rPr>
        <w:lastRenderedPageBreak/>
        <w:t>aspects of the </w:t>
      </w:r>
      <w:hyperlink r:id="rId92"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93"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User interface built on Windows Presentation Foundation (WPF)</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Start page</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code editor</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IntelliSense</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Call Hierarchy Viewer</w:t>
      </w: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IntelliSense has been improved to allow for acronyms based on Pascal casing. For example, typing String.INOE and then a non-alphanumeric character will convert the </w:t>
      </w:r>
      <w:r w:rsidRPr="00191659">
        <w:rPr>
          <w:rFonts w:ascii="Times New Roman" w:hAnsi="Times New Roman"/>
          <w:color w:val="222222"/>
          <w:sz w:val="24"/>
          <w:szCs w:val="24"/>
          <w:lang w:eastAsia="en-IN"/>
        </w:rPr>
        <w:lastRenderedPageBreak/>
        <w:t>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rPr>
      </w:pPr>
      <w:r w:rsidRPr="00191659">
        <w:rPr>
          <w:iCs/>
          <w:color w:val="222222"/>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rPr>
      </w:pPr>
      <w:r w:rsidRPr="00191659">
        <w:rPr>
          <w:iCs/>
          <w:color w:val="222222"/>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76" w:name="_Toc289275458"/>
      <w:bookmarkStart w:id="177" w:name="_Toc330365077"/>
      <w:bookmarkStart w:id="178" w:name="_Toc367986529"/>
      <w:r>
        <w:rPr>
          <w:rFonts w:eastAsia="Arial"/>
        </w:rPr>
        <w:t>Front End</w:t>
      </w:r>
      <w:bookmarkStart w:id="179" w:name="_Toc289275459"/>
      <w:bookmarkEnd w:id="176"/>
      <w:r>
        <w:rPr>
          <w:rFonts w:eastAsia="Arial"/>
        </w:rPr>
        <w:t xml:space="preserve"> - </w:t>
      </w:r>
      <w:r w:rsidRPr="005F7EBB">
        <w:rPr>
          <w:rFonts w:eastAsia="Arial"/>
        </w:rPr>
        <w:t>WPF (Windows Presentation Framework)</w:t>
      </w:r>
      <w:bookmarkEnd w:id="177"/>
      <w:bookmarkEnd w:id="179"/>
      <w:bookmarkEnd w:id="178"/>
    </w:p>
    <w:p w:rsidR="0000779F" w:rsidRPr="00326039" w:rsidRDefault="0000779F" w:rsidP="0000779F">
      <w:pPr>
        <w:jc w:val="center"/>
      </w:pPr>
      <w:r>
        <w:rPr>
          <w:noProof/>
          <w:lang w:eastAsia="e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4"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w:t>
      </w:r>
      <w:r w:rsidRPr="00191659">
        <w:rPr>
          <w:rFonts w:ascii="Times New Roman" w:eastAsia="Times New Roman" w:hAnsi="Times New Roman" w:cs="Times New Roman"/>
          <w:color w:val="222222"/>
          <w:sz w:val="24"/>
          <w:szCs w:val="24"/>
          <w:lang w:eastAsia="en-IN"/>
        </w:rPr>
        <w:lastRenderedPageBreak/>
        <w:t>.NET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95"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namespace. If you have previously built applications with .NET Framework using managed 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r>
        <w:t>security</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pStyle w:val="Heading4"/>
        <w:rPr>
          <w:rFonts w:eastAsia="Times New Roman"/>
          <w:lang w:eastAsia="en-IN"/>
        </w:rPr>
      </w:pPr>
      <w:r>
        <w:rPr>
          <w:rFonts w:eastAsia="Times New Roman"/>
          <w:lang w:eastAsia="en-IN"/>
        </w:rPr>
        <w:t>Wpf controls by function</w:t>
      </w:r>
    </w:p>
    <w:p w:rsidR="0000779F" w:rsidRPr="00191659" w:rsidRDefault="0000779F" w:rsidP="0000779F">
      <w:pPr>
        <w:spacing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Buttons: </w:t>
      </w:r>
      <w:hyperlink r:id="rId96" w:history="1">
        <w:r w:rsidRPr="00191659">
          <w:rPr>
            <w:rFonts w:ascii="Times New Roman" w:eastAsia="Times New Roman" w:hAnsi="Times New Roman" w:cs="Times New Roman"/>
            <w:sz w:val="24"/>
            <w:szCs w:val="20"/>
            <w:lang w:val="en-GB"/>
          </w:rPr>
          <w:t>Button</w:t>
        </w:r>
      </w:hyperlink>
      <w:r w:rsidRPr="00191659">
        <w:rPr>
          <w:rFonts w:ascii="Times New Roman" w:eastAsia="Times New Roman" w:hAnsi="Times New Roman" w:cs="Times New Roman"/>
          <w:sz w:val="24"/>
          <w:szCs w:val="20"/>
          <w:lang w:val="en-GB"/>
        </w:rPr>
        <w:t> and </w:t>
      </w:r>
      <w:hyperlink r:id="rId97" w:history="1">
        <w:r w:rsidRPr="00191659">
          <w:rPr>
            <w:rFonts w:ascii="Times New Roman" w:eastAsia="Times New Roman" w:hAnsi="Times New Roman" w:cs="Times New Roman"/>
            <w:sz w:val="24"/>
            <w:szCs w:val="20"/>
            <w:lang w:val="en-GB"/>
          </w:rPr>
          <w:t>RepeatButton</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Data Display: </w:t>
      </w:r>
      <w:hyperlink r:id="rId98" w:history="1">
        <w:r w:rsidRPr="00191659">
          <w:rPr>
            <w:rFonts w:ascii="Times New Roman" w:eastAsia="Times New Roman" w:hAnsi="Times New Roman" w:cs="Times New Roman"/>
            <w:sz w:val="24"/>
            <w:szCs w:val="20"/>
            <w:lang w:val="en-GB"/>
          </w:rPr>
          <w:t>DataGrid</w:t>
        </w:r>
      </w:hyperlink>
      <w:r w:rsidRPr="00191659">
        <w:rPr>
          <w:rFonts w:ascii="Times New Roman" w:eastAsia="Times New Roman" w:hAnsi="Times New Roman" w:cs="Times New Roman"/>
          <w:sz w:val="24"/>
          <w:szCs w:val="20"/>
          <w:lang w:val="en-GB"/>
        </w:rPr>
        <w:t>, </w:t>
      </w:r>
      <w:hyperlink r:id="rId99" w:history="1">
        <w:r w:rsidRPr="00191659">
          <w:rPr>
            <w:rFonts w:ascii="Times New Roman" w:eastAsia="Times New Roman" w:hAnsi="Times New Roman" w:cs="Times New Roman"/>
            <w:sz w:val="24"/>
            <w:szCs w:val="20"/>
            <w:lang w:val="en-GB"/>
          </w:rPr>
          <w:t>ListView</w:t>
        </w:r>
      </w:hyperlink>
      <w:r w:rsidRPr="00191659">
        <w:rPr>
          <w:rFonts w:ascii="Times New Roman" w:eastAsia="Times New Roman" w:hAnsi="Times New Roman" w:cs="Times New Roman"/>
          <w:sz w:val="24"/>
          <w:szCs w:val="20"/>
          <w:lang w:val="en-GB"/>
        </w:rPr>
        <w:t>,and </w:t>
      </w:r>
      <w:hyperlink r:id="rId100" w:history="1">
        <w:r w:rsidRPr="00191659">
          <w:rPr>
            <w:rFonts w:ascii="Times New Roman" w:eastAsia="Times New Roman" w:hAnsi="Times New Roman" w:cs="Times New Roman"/>
            <w:sz w:val="24"/>
            <w:szCs w:val="20"/>
            <w:lang w:val="en-GB"/>
          </w:rPr>
          <w:t>TreeView</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Date Display and Selection: </w:t>
      </w:r>
      <w:hyperlink r:id="rId101" w:history="1">
        <w:r w:rsidRPr="00191659">
          <w:rPr>
            <w:rFonts w:ascii="Times New Roman" w:eastAsia="Times New Roman" w:hAnsi="Times New Roman" w:cs="Times New Roman"/>
            <w:sz w:val="24"/>
            <w:szCs w:val="20"/>
            <w:lang w:val="en-GB"/>
          </w:rPr>
          <w:t>Calendar</w:t>
        </w:r>
      </w:hyperlink>
      <w:r w:rsidRPr="00191659">
        <w:rPr>
          <w:rFonts w:ascii="Times New Roman" w:eastAsia="Times New Roman" w:hAnsi="Times New Roman" w:cs="Times New Roman"/>
          <w:sz w:val="24"/>
          <w:szCs w:val="20"/>
          <w:lang w:val="en-GB"/>
        </w:rPr>
        <w:t> and </w:t>
      </w:r>
      <w:hyperlink r:id="rId102" w:history="1">
        <w:r w:rsidRPr="00191659">
          <w:rPr>
            <w:rFonts w:ascii="Times New Roman" w:eastAsia="Times New Roman" w:hAnsi="Times New Roman" w:cs="Times New Roman"/>
            <w:sz w:val="24"/>
            <w:szCs w:val="20"/>
            <w:lang w:val="en-GB"/>
          </w:rPr>
          <w:t>DatePicker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Dialog Boxes: </w:t>
      </w:r>
      <w:hyperlink r:id="rId103" w:history="1">
        <w:r w:rsidRPr="00191659">
          <w:rPr>
            <w:rFonts w:ascii="Times New Roman" w:eastAsia="Times New Roman" w:hAnsi="Times New Roman" w:cs="Times New Roman"/>
            <w:sz w:val="24"/>
            <w:szCs w:val="20"/>
            <w:lang w:val="en-GB"/>
          </w:rPr>
          <w:t>OpenFileDialog</w:t>
        </w:r>
      </w:hyperlink>
      <w:r w:rsidRPr="00191659">
        <w:rPr>
          <w:rFonts w:ascii="Times New Roman" w:eastAsia="Times New Roman" w:hAnsi="Times New Roman" w:cs="Times New Roman"/>
          <w:sz w:val="24"/>
          <w:szCs w:val="20"/>
          <w:lang w:val="en-GB"/>
        </w:rPr>
        <w:t>, </w:t>
      </w:r>
      <w:hyperlink r:id="rId104" w:history="1">
        <w:r w:rsidRPr="00191659">
          <w:rPr>
            <w:rFonts w:ascii="Times New Roman" w:eastAsia="Times New Roman" w:hAnsi="Times New Roman" w:cs="Times New Roman"/>
            <w:sz w:val="24"/>
            <w:szCs w:val="20"/>
            <w:lang w:val="en-GB"/>
          </w:rPr>
          <w:t>PrintDialog</w:t>
        </w:r>
      </w:hyperlink>
      <w:r w:rsidRPr="00191659">
        <w:rPr>
          <w:rFonts w:ascii="Times New Roman" w:eastAsia="Times New Roman" w:hAnsi="Times New Roman" w:cs="Times New Roman"/>
          <w:sz w:val="24"/>
          <w:szCs w:val="20"/>
          <w:lang w:val="en-GB"/>
        </w:rPr>
        <w:t>, and </w:t>
      </w:r>
      <w:hyperlink r:id="rId105" w:history="1">
        <w:r w:rsidRPr="00191659">
          <w:rPr>
            <w:rFonts w:ascii="Times New Roman" w:eastAsia="Times New Roman" w:hAnsi="Times New Roman" w:cs="Times New Roman"/>
            <w:sz w:val="24"/>
            <w:szCs w:val="20"/>
            <w:lang w:val="en-GB"/>
          </w:rPr>
          <w:t>SaveFileDialog</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Digital Ink: </w:t>
      </w:r>
      <w:hyperlink r:id="rId106" w:history="1">
        <w:r w:rsidRPr="00191659">
          <w:rPr>
            <w:rFonts w:ascii="Times New Roman" w:eastAsia="Times New Roman" w:hAnsi="Times New Roman" w:cs="Times New Roman"/>
            <w:sz w:val="24"/>
            <w:szCs w:val="20"/>
            <w:lang w:val="en-GB"/>
          </w:rPr>
          <w:t>InkCanvas</w:t>
        </w:r>
      </w:hyperlink>
      <w:r w:rsidRPr="00191659">
        <w:rPr>
          <w:rFonts w:ascii="Times New Roman" w:eastAsia="Times New Roman" w:hAnsi="Times New Roman" w:cs="Times New Roman"/>
          <w:sz w:val="24"/>
          <w:szCs w:val="20"/>
          <w:lang w:val="en-GB"/>
        </w:rPr>
        <w:t> and </w:t>
      </w:r>
      <w:hyperlink r:id="rId107" w:history="1">
        <w:r w:rsidRPr="00191659">
          <w:rPr>
            <w:rFonts w:ascii="Times New Roman" w:eastAsia="Times New Roman" w:hAnsi="Times New Roman" w:cs="Times New Roman"/>
            <w:sz w:val="24"/>
            <w:szCs w:val="20"/>
            <w:lang w:val="en-GB"/>
          </w:rPr>
          <w:t>InkPresenter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Documents: </w:t>
      </w:r>
      <w:hyperlink r:id="rId108" w:history="1">
        <w:r w:rsidRPr="00191659">
          <w:rPr>
            <w:rFonts w:ascii="Times New Roman" w:eastAsia="Times New Roman" w:hAnsi="Times New Roman" w:cs="Times New Roman"/>
            <w:sz w:val="24"/>
            <w:szCs w:val="20"/>
            <w:lang w:val="en-GB"/>
          </w:rPr>
          <w:t>DocumentViewer</w:t>
        </w:r>
      </w:hyperlink>
      <w:r w:rsidRPr="00191659">
        <w:rPr>
          <w:rFonts w:ascii="Times New Roman" w:eastAsia="Times New Roman" w:hAnsi="Times New Roman" w:cs="Times New Roman"/>
          <w:sz w:val="24"/>
          <w:szCs w:val="20"/>
          <w:lang w:val="en-GB"/>
        </w:rPr>
        <w:t>, </w:t>
      </w:r>
      <w:hyperlink r:id="rId109" w:history="1">
        <w:r w:rsidRPr="00191659">
          <w:rPr>
            <w:rFonts w:ascii="Times New Roman" w:eastAsia="Times New Roman" w:hAnsi="Times New Roman" w:cs="Times New Roman"/>
            <w:sz w:val="24"/>
            <w:szCs w:val="20"/>
            <w:lang w:val="en-GB"/>
          </w:rPr>
          <w:t>FlowDocumentPageViewer</w:t>
        </w:r>
      </w:hyperlink>
      <w:r w:rsidRPr="00191659">
        <w:rPr>
          <w:rFonts w:ascii="Times New Roman" w:eastAsia="Times New Roman" w:hAnsi="Times New Roman" w:cs="Times New Roman"/>
          <w:sz w:val="24"/>
          <w:szCs w:val="20"/>
          <w:lang w:val="en-GB"/>
        </w:rPr>
        <w:t>, </w:t>
      </w:r>
      <w:hyperlink r:id="rId110" w:history="1">
        <w:r w:rsidRPr="00191659">
          <w:rPr>
            <w:rFonts w:ascii="Times New Roman" w:eastAsia="Times New Roman" w:hAnsi="Times New Roman" w:cs="Times New Roman"/>
            <w:sz w:val="24"/>
            <w:szCs w:val="20"/>
            <w:lang w:val="en-GB"/>
          </w:rPr>
          <w:t>FlowDocumentReader</w:t>
        </w:r>
      </w:hyperlink>
      <w:r w:rsidRPr="00191659">
        <w:rPr>
          <w:rFonts w:ascii="Times New Roman" w:eastAsia="Times New Roman" w:hAnsi="Times New Roman" w:cs="Times New Roman"/>
          <w:sz w:val="24"/>
          <w:szCs w:val="20"/>
          <w:lang w:val="en-GB"/>
        </w:rPr>
        <w:t>, </w:t>
      </w:r>
      <w:hyperlink r:id="rId111" w:history="1">
        <w:r w:rsidRPr="00191659">
          <w:rPr>
            <w:rFonts w:ascii="Times New Roman" w:eastAsia="Times New Roman" w:hAnsi="Times New Roman" w:cs="Times New Roman"/>
            <w:sz w:val="24"/>
            <w:szCs w:val="20"/>
            <w:lang w:val="en-GB"/>
          </w:rPr>
          <w:t>FlowDocumentScrollViewer</w:t>
        </w:r>
      </w:hyperlink>
      <w:r w:rsidRPr="00191659">
        <w:rPr>
          <w:rFonts w:ascii="Times New Roman" w:eastAsia="Times New Roman" w:hAnsi="Times New Roman" w:cs="Times New Roman"/>
          <w:sz w:val="24"/>
          <w:szCs w:val="20"/>
          <w:lang w:val="en-GB"/>
        </w:rPr>
        <w:t>, and</w:t>
      </w:r>
      <w:hyperlink r:id="rId112" w:history="1">
        <w:r w:rsidRPr="00191659">
          <w:rPr>
            <w:rFonts w:ascii="Times New Roman" w:eastAsia="Times New Roman" w:hAnsi="Times New Roman" w:cs="Times New Roman"/>
            <w:sz w:val="24"/>
            <w:szCs w:val="20"/>
            <w:lang w:val="en-GB"/>
          </w:rPr>
          <w:t>StickyNoteControl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lastRenderedPageBreak/>
        <w:t>Input: </w:t>
      </w:r>
      <w:hyperlink r:id="rId113" w:history="1">
        <w:r w:rsidRPr="00191659">
          <w:rPr>
            <w:rFonts w:ascii="Times New Roman" w:eastAsia="Times New Roman" w:hAnsi="Times New Roman" w:cs="Times New Roman"/>
            <w:sz w:val="24"/>
            <w:szCs w:val="20"/>
            <w:lang w:val="en-GB"/>
          </w:rPr>
          <w:t>TextBox</w:t>
        </w:r>
      </w:hyperlink>
      <w:r w:rsidRPr="00191659">
        <w:rPr>
          <w:rFonts w:ascii="Times New Roman" w:eastAsia="Times New Roman" w:hAnsi="Times New Roman" w:cs="Times New Roman"/>
          <w:sz w:val="24"/>
          <w:szCs w:val="20"/>
          <w:lang w:val="en-GB"/>
        </w:rPr>
        <w:t>, </w:t>
      </w:r>
      <w:hyperlink r:id="rId114" w:history="1">
        <w:r w:rsidRPr="00191659">
          <w:rPr>
            <w:rFonts w:ascii="Times New Roman" w:eastAsia="Times New Roman" w:hAnsi="Times New Roman" w:cs="Times New Roman"/>
            <w:sz w:val="24"/>
            <w:szCs w:val="20"/>
            <w:lang w:val="en-GB"/>
          </w:rPr>
          <w:t>RichTextBox</w:t>
        </w:r>
      </w:hyperlink>
      <w:r w:rsidRPr="00191659">
        <w:rPr>
          <w:rFonts w:ascii="Times New Roman" w:eastAsia="Times New Roman" w:hAnsi="Times New Roman" w:cs="Times New Roman"/>
          <w:sz w:val="24"/>
          <w:szCs w:val="20"/>
          <w:lang w:val="en-GB"/>
        </w:rPr>
        <w:t>, and </w:t>
      </w:r>
      <w:hyperlink r:id="rId115" w:history="1">
        <w:r w:rsidRPr="00191659">
          <w:rPr>
            <w:rFonts w:ascii="Times New Roman" w:eastAsia="Times New Roman" w:hAnsi="Times New Roman" w:cs="Times New Roman"/>
            <w:sz w:val="24"/>
            <w:szCs w:val="20"/>
            <w:lang w:val="en-GB"/>
          </w:rPr>
          <w:t>PasswordBox</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Layout: </w:t>
      </w:r>
      <w:hyperlink r:id="rId116" w:history="1">
        <w:r w:rsidRPr="00191659">
          <w:rPr>
            <w:rFonts w:ascii="Times New Roman" w:eastAsia="Times New Roman" w:hAnsi="Times New Roman" w:cs="Times New Roman"/>
            <w:sz w:val="24"/>
            <w:szCs w:val="20"/>
            <w:lang w:val="en-GB"/>
          </w:rPr>
          <w:t>Border</w:t>
        </w:r>
      </w:hyperlink>
      <w:r w:rsidRPr="00191659">
        <w:rPr>
          <w:rFonts w:ascii="Times New Roman" w:eastAsia="Times New Roman" w:hAnsi="Times New Roman" w:cs="Times New Roman"/>
          <w:sz w:val="24"/>
          <w:szCs w:val="20"/>
          <w:lang w:val="en-GB"/>
        </w:rPr>
        <w:t>, </w:t>
      </w:r>
      <w:hyperlink r:id="rId117" w:history="1">
        <w:r w:rsidRPr="00191659">
          <w:rPr>
            <w:rFonts w:ascii="Times New Roman" w:eastAsia="Times New Roman" w:hAnsi="Times New Roman" w:cs="Times New Roman"/>
            <w:sz w:val="24"/>
            <w:szCs w:val="20"/>
            <w:lang w:val="en-GB"/>
          </w:rPr>
          <w:t>BulletDecorator</w:t>
        </w:r>
      </w:hyperlink>
      <w:r w:rsidRPr="00191659">
        <w:rPr>
          <w:rFonts w:ascii="Times New Roman" w:eastAsia="Times New Roman" w:hAnsi="Times New Roman" w:cs="Times New Roman"/>
          <w:sz w:val="24"/>
          <w:szCs w:val="20"/>
          <w:lang w:val="en-GB"/>
        </w:rPr>
        <w:t>, </w:t>
      </w:r>
      <w:hyperlink r:id="rId118" w:history="1">
        <w:r w:rsidRPr="00191659">
          <w:rPr>
            <w:rFonts w:ascii="Times New Roman" w:eastAsia="Times New Roman" w:hAnsi="Times New Roman" w:cs="Times New Roman"/>
            <w:sz w:val="24"/>
            <w:szCs w:val="20"/>
            <w:lang w:val="en-GB"/>
          </w:rPr>
          <w:t>Canvas</w:t>
        </w:r>
      </w:hyperlink>
      <w:r w:rsidRPr="00191659">
        <w:rPr>
          <w:rFonts w:ascii="Times New Roman" w:eastAsia="Times New Roman" w:hAnsi="Times New Roman" w:cs="Times New Roman"/>
          <w:sz w:val="24"/>
          <w:szCs w:val="20"/>
          <w:lang w:val="en-GB"/>
        </w:rPr>
        <w:t>, </w:t>
      </w:r>
      <w:hyperlink r:id="rId119" w:history="1">
        <w:r w:rsidRPr="00191659">
          <w:rPr>
            <w:rFonts w:ascii="Times New Roman" w:eastAsia="Times New Roman" w:hAnsi="Times New Roman" w:cs="Times New Roman"/>
            <w:sz w:val="24"/>
            <w:szCs w:val="20"/>
            <w:lang w:val="en-GB"/>
          </w:rPr>
          <w:t>DockPanel</w:t>
        </w:r>
      </w:hyperlink>
      <w:r w:rsidRPr="00191659">
        <w:rPr>
          <w:rFonts w:ascii="Times New Roman" w:eastAsia="Times New Roman" w:hAnsi="Times New Roman" w:cs="Times New Roman"/>
          <w:sz w:val="24"/>
          <w:szCs w:val="20"/>
          <w:lang w:val="en-GB"/>
        </w:rPr>
        <w:t>, </w:t>
      </w:r>
      <w:hyperlink r:id="rId120" w:history="1">
        <w:r w:rsidRPr="00191659">
          <w:rPr>
            <w:rFonts w:ascii="Times New Roman" w:eastAsia="Times New Roman" w:hAnsi="Times New Roman" w:cs="Times New Roman"/>
            <w:sz w:val="24"/>
            <w:szCs w:val="20"/>
            <w:lang w:val="en-GB"/>
          </w:rPr>
          <w:t>Expander</w:t>
        </w:r>
      </w:hyperlink>
      <w:r w:rsidRPr="00191659">
        <w:rPr>
          <w:rFonts w:ascii="Times New Roman" w:eastAsia="Times New Roman" w:hAnsi="Times New Roman" w:cs="Times New Roman"/>
          <w:sz w:val="24"/>
          <w:szCs w:val="20"/>
          <w:lang w:val="en-GB"/>
        </w:rPr>
        <w:t>, </w:t>
      </w:r>
      <w:hyperlink r:id="rId121" w:history="1">
        <w:r w:rsidRPr="00191659">
          <w:rPr>
            <w:rFonts w:ascii="Times New Roman" w:eastAsia="Times New Roman" w:hAnsi="Times New Roman" w:cs="Times New Roman"/>
            <w:sz w:val="24"/>
            <w:szCs w:val="20"/>
            <w:lang w:val="en-GB"/>
          </w:rPr>
          <w:t>Grid</w:t>
        </w:r>
      </w:hyperlink>
      <w:r w:rsidRPr="00191659">
        <w:rPr>
          <w:rFonts w:ascii="Times New Roman" w:eastAsia="Times New Roman" w:hAnsi="Times New Roman" w:cs="Times New Roman"/>
          <w:sz w:val="24"/>
          <w:szCs w:val="20"/>
          <w:lang w:val="en-GB"/>
        </w:rPr>
        <w:t>, </w:t>
      </w:r>
      <w:hyperlink r:id="rId122" w:history="1">
        <w:r w:rsidRPr="00191659">
          <w:rPr>
            <w:rFonts w:ascii="Times New Roman" w:eastAsia="Times New Roman" w:hAnsi="Times New Roman" w:cs="Times New Roman"/>
            <w:sz w:val="24"/>
            <w:szCs w:val="20"/>
            <w:lang w:val="en-GB"/>
          </w:rPr>
          <w:t>GridView</w:t>
        </w:r>
      </w:hyperlink>
      <w:r w:rsidRPr="00191659">
        <w:rPr>
          <w:rFonts w:ascii="Times New Roman" w:eastAsia="Times New Roman" w:hAnsi="Times New Roman" w:cs="Times New Roman"/>
          <w:sz w:val="24"/>
          <w:szCs w:val="20"/>
          <w:lang w:val="en-GB"/>
        </w:rPr>
        <w:t>, </w:t>
      </w:r>
      <w:hyperlink r:id="rId123" w:history="1">
        <w:r w:rsidRPr="00191659">
          <w:rPr>
            <w:rFonts w:ascii="Times New Roman" w:eastAsia="Times New Roman" w:hAnsi="Times New Roman" w:cs="Times New Roman"/>
            <w:sz w:val="24"/>
            <w:szCs w:val="20"/>
            <w:lang w:val="en-GB"/>
          </w:rPr>
          <w:t>GridSplitter</w:t>
        </w:r>
      </w:hyperlink>
      <w:r w:rsidRPr="00191659">
        <w:rPr>
          <w:rFonts w:ascii="Times New Roman" w:eastAsia="Times New Roman" w:hAnsi="Times New Roman" w:cs="Times New Roman"/>
          <w:sz w:val="24"/>
          <w:szCs w:val="20"/>
          <w:lang w:val="en-GB"/>
        </w:rPr>
        <w:t>, </w:t>
      </w:r>
      <w:hyperlink r:id="rId124" w:history="1">
        <w:r w:rsidRPr="00191659">
          <w:rPr>
            <w:rFonts w:ascii="Times New Roman" w:eastAsia="Times New Roman" w:hAnsi="Times New Roman" w:cs="Times New Roman"/>
            <w:sz w:val="24"/>
            <w:szCs w:val="20"/>
            <w:lang w:val="en-GB"/>
          </w:rPr>
          <w:t>GroupBox</w:t>
        </w:r>
      </w:hyperlink>
      <w:r w:rsidRPr="00191659">
        <w:rPr>
          <w:rFonts w:ascii="Times New Roman" w:eastAsia="Times New Roman" w:hAnsi="Times New Roman" w:cs="Times New Roman"/>
          <w:sz w:val="24"/>
          <w:szCs w:val="20"/>
          <w:lang w:val="en-GB"/>
        </w:rPr>
        <w:t>, </w:t>
      </w:r>
      <w:hyperlink r:id="rId125" w:history="1">
        <w:r w:rsidRPr="00191659">
          <w:rPr>
            <w:rFonts w:ascii="Times New Roman" w:eastAsia="Times New Roman" w:hAnsi="Times New Roman" w:cs="Times New Roman"/>
            <w:sz w:val="24"/>
            <w:szCs w:val="20"/>
            <w:lang w:val="en-GB"/>
          </w:rPr>
          <w:t>Panel</w:t>
        </w:r>
      </w:hyperlink>
      <w:r w:rsidRPr="00191659">
        <w:rPr>
          <w:rFonts w:ascii="Times New Roman" w:eastAsia="Times New Roman" w:hAnsi="Times New Roman" w:cs="Times New Roman"/>
          <w:sz w:val="24"/>
          <w:szCs w:val="20"/>
          <w:lang w:val="en-GB"/>
        </w:rPr>
        <w:t>,</w:t>
      </w:r>
      <w:hyperlink r:id="rId126" w:history="1">
        <w:r w:rsidRPr="00191659">
          <w:rPr>
            <w:rFonts w:ascii="Times New Roman" w:eastAsia="Times New Roman" w:hAnsi="Times New Roman" w:cs="Times New Roman"/>
            <w:sz w:val="24"/>
            <w:szCs w:val="20"/>
            <w:lang w:val="en-GB"/>
          </w:rPr>
          <w:t>ResizeGrip</w:t>
        </w:r>
      </w:hyperlink>
      <w:r w:rsidRPr="00191659">
        <w:rPr>
          <w:rFonts w:ascii="Times New Roman" w:eastAsia="Times New Roman" w:hAnsi="Times New Roman" w:cs="Times New Roman"/>
          <w:sz w:val="24"/>
          <w:szCs w:val="20"/>
          <w:lang w:val="en-GB"/>
        </w:rPr>
        <w:t>, </w:t>
      </w:r>
      <w:hyperlink r:id="rId127" w:history="1">
        <w:r w:rsidRPr="00191659">
          <w:rPr>
            <w:rFonts w:ascii="Times New Roman" w:eastAsia="Times New Roman" w:hAnsi="Times New Roman" w:cs="Times New Roman"/>
            <w:sz w:val="24"/>
            <w:szCs w:val="20"/>
            <w:lang w:val="en-GB"/>
          </w:rPr>
          <w:t>Separator</w:t>
        </w:r>
      </w:hyperlink>
      <w:r w:rsidRPr="00191659">
        <w:rPr>
          <w:rFonts w:ascii="Times New Roman" w:eastAsia="Times New Roman" w:hAnsi="Times New Roman" w:cs="Times New Roman"/>
          <w:sz w:val="24"/>
          <w:szCs w:val="20"/>
          <w:lang w:val="en-GB"/>
        </w:rPr>
        <w:t>, </w:t>
      </w:r>
      <w:hyperlink r:id="rId128" w:history="1">
        <w:r w:rsidRPr="00191659">
          <w:rPr>
            <w:rFonts w:ascii="Times New Roman" w:eastAsia="Times New Roman" w:hAnsi="Times New Roman" w:cs="Times New Roman"/>
            <w:sz w:val="24"/>
            <w:szCs w:val="20"/>
            <w:lang w:val="en-GB"/>
          </w:rPr>
          <w:t>ScrollBar</w:t>
        </w:r>
      </w:hyperlink>
      <w:r w:rsidRPr="00191659">
        <w:rPr>
          <w:rFonts w:ascii="Times New Roman" w:eastAsia="Times New Roman" w:hAnsi="Times New Roman" w:cs="Times New Roman"/>
          <w:sz w:val="24"/>
          <w:szCs w:val="20"/>
          <w:lang w:val="en-GB"/>
        </w:rPr>
        <w:t>, </w:t>
      </w:r>
      <w:hyperlink r:id="rId129" w:history="1">
        <w:r w:rsidRPr="00191659">
          <w:rPr>
            <w:rFonts w:ascii="Times New Roman" w:eastAsia="Times New Roman" w:hAnsi="Times New Roman" w:cs="Times New Roman"/>
            <w:sz w:val="24"/>
            <w:szCs w:val="20"/>
            <w:lang w:val="en-GB"/>
          </w:rPr>
          <w:t>ScrollViewer</w:t>
        </w:r>
      </w:hyperlink>
      <w:r w:rsidRPr="00191659">
        <w:rPr>
          <w:rFonts w:ascii="Times New Roman" w:eastAsia="Times New Roman" w:hAnsi="Times New Roman" w:cs="Times New Roman"/>
          <w:sz w:val="24"/>
          <w:szCs w:val="20"/>
          <w:lang w:val="en-GB"/>
        </w:rPr>
        <w:t>, </w:t>
      </w:r>
      <w:hyperlink r:id="rId130" w:history="1">
        <w:r w:rsidRPr="00191659">
          <w:rPr>
            <w:rFonts w:ascii="Times New Roman" w:eastAsia="Times New Roman" w:hAnsi="Times New Roman" w:cs="Times New Roman"/>
            <w:sz w:val="24"/>
            <w:szCs w:val="20"/>
            <w:lang w:val="en-GB"/>
          </w:rPr>
          <w:t>StackPanel</w:t>
        </w:r>
      </w:hyperlink>
      <w:r w:rsidRPr="00191659">
        <w:rPr>
          <w:rFonts w:ascii="Times New Roman" w:eastAsia="Times New Roman" w:hAnsi="Times New Roman" w:cs="Times New Roman"/>
          <w:sz w:val="24"/>
          <w:szCs w:val="20"/>
          <w:lang w:val="en-GB"/>
        </w:rPr>
        <w:t>, </w:t>
      </w:r>
      <w:hyperlink r:id="rId131" w:history="1">
        <w:r w:rsidRPr="00191659">
          <w:rPr>
            <w:rFonts w:ascii="Times New Roman" w:eastAsia="Times New Roman" w:hAnsi="Times New Roman" w:cs="Times New Roman"/>
            <w:sz w:val="24"/>
            <w:szCs w:val="20"/>
            <w:lang w:val="en-GB"/>
          </w:rPr>
          <w:t>Thumb</w:t>
        </w:r>
      </w:hyperlink>
      <w:r w:rsidRPr="00191659">
        <w:rPr>
          <w:rFonts w:ascii="Times New Roman" w:eastAsia="Times New Roman" w:hAnsi="Times New Roman" w:cs="Times New Roman"/>
          <w:sz w:val="24"/>
          <w:szCs w:val="20"/>
          <w:lang w:val="en-GB"/>
        </w:rPr>
        <w:t>, </w:t>
      </w:r>
      <w:hyperlink r:id="rId132" w:history="1">
        <w:r w:rsidRPr="00191659">
          <w:rPr>
            <w:rFonts w:ascii="Times New Roman" w:eastAsia="Times New Roman" w:hAnsi="Times New Roman" w:cs="Times New Roman"/>
            <w:sz w:val="24"/>
            <w:szCs w:val="20"/>
            <w:lang w:val="en-GB"/>
          </w:rPr>
          <w:t>Viewbox</w:t>
        </w:r>
      </w:hyperlink>
      <w:r w:rsidRPr="00191659">
        <w:rPr>
          <w:rFonts w:ascii="Times New Roman" w:eastAsia="Times New Roman" w:hAnsi="Times New Roman" w:cs="Times New Roman"/>
          <w:sz w:val="24"/>
          <w:szCs w:val="20"/>
          <w:lang w:val="en-GB"/>
        </w:rPr>
        <w:t>, </w:t>
      </w:r>
      <w:hyperlink r:id="rId133" w:history="1">
        <w:r w:rsidRPr="00191659">
          <w:rPr>
            <w:rFonts w:ascii="Times New Roman" w:eastAsia="Times New Roman" w:hAnsi="Times New Roman" w:cs="Times New Roman"/>
            <w:sz w:val="24"/>
            <w:szCs w:val="20"/>
            <w:lang w:val="en-GB"/>
          </w:rPr>
          <w:t>VirtualizingStackPanel</w:t>
        </w:r>
      </w:hyperlink>
      <w:r w:rsidRPr="00191659">
        <w:rPr>
          <w:rFonts w:ascii="Times New Roman" w:eastAsia="Times New Roman" w:hAnsi="Times New Roman" w:cs="Times New Roman"/>
          <w:sz w:val="24"/>
          <w:szCs w:val="20"/>
          <w:lang w:val="en-GB"/>
        </w:rPr>
        <w:t>, </w:t>
      </w:r>
      <w:hyperlink r:id="rId134" w:history="1">
        <w:r w:rsidRPr="00191659">
          <w:rPr>
            <w:rFonts w:ascii="Times New Roman" w:eastAsia="Times New Roman" w:hAnsi="Times New Roman" w:cs="Times New Roman"/>
            <w:sz w:val="24"/>
            <w:szCs w:val="20"/>
            <w:lang w:val="en-GB"/>
          </w:rPr>
          <w:t>Window</w:t>
        </w:r>
      </w:hyperlink>
      <w:r w:rsidRPr="00191659">
        <w:rPr>
          <w:rFonts w:ascii="Times New Roman" w:eastAsia="Times New Roman" w:hAnsi="Times New Roman" w:cs="Times New Roman"/>
          <w:sz w:val="24"/>
          <w:szCs w:val="20"/>
          <w:lang w:val="en-GB"/>
        </w:rPr>
        <w:t>, and</w:t>
      </w:r>
      <w:hyperlink r:id="rId135" w:history="1">
        <w:r w:rsidRPr="00191659">
          <w:rPr>
            <w:rFonts w:ascii="Times New Roman" w:eastAsia="Times New Roman" w:hAnsi="Times New Roman" w:cs="Times New Roman"/>
            <w:sz w:val="24"/>
            <w:szCs w:val="20"/>
            <w:lang w:val="en-GB"/>
          </w:rPr>
          <w:t>WrapPanel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Media: </w:t>
      </w:r>
      <w:hyperlink r:id="rId136" w:history="1">
        <w:r w:rsidRPr="00191659">
          <w:rPr>
            <w:rFonts w:ascii="Times New Roman" w:eastAsia="Times New Roman" w:hAnsi="Times New Roman" w:cs="Times New Roman"/>
            <w:sz w:val="24"/>
            <w:szCs w:val="20"/>
            <w:lang w:val="en-GB"/>
          </w:rPr>
          <w:t>Image</w:t>
        </w:r>
      </w:hyperlink>
      <w:r w:rsidRPr="00191659">
        <w:rPr>
          <w:rFonts w:ascii="Times New Roman" w:eastAsia="Times New Roman" w:hAnsi="Times New Roman" w:cs="Times New Roman"/>
          <w:sz w:val="24"/>
          <w:szCs w:val="20"/>
          <w:lang w:val="en-GB"/>
        </w:rPr>
        <w:t>, </w:t>
      </w:r>
      <w:hyperlink r:id="rId137" w:history="1">
        <w:r w:rsidRPr="00191659">
          <w:rPr>
            <w:rFonts w:ascii="Times New Roman" w:eastAsia="Times New Roman" w:hAnsi="Times New Roman" w:cs="Times New Roman"/>
            <w:sz w:val="24"/>
            <w:szCs w:val="20"/>
            <w:lang w:val="en-GB"/>
          </w:rPr>
          <w:t>MediaElement</w:t>
        </w:r>
      </w:hyperlink>
      <w:r w:rsidRPr="00191659">
        <w:rPr>
          <w:rFonts w:ascii="Times New Roman" w:eastAsia="Times New Roman" w:hAnsi="Times New Roman" w:cs="Times New Roman"/>
          <w:sz w:val="24"/>
          <w:szCs w:val="20"/>
          <w:lang w:val="en-GB"/>
        </w:rPr>
        <w:t>, and </w:t>
      </w:r>
      <w:hyperlink r:id="rId138" w:history="1">
        <w:r w:rsidRPr="00191659">
          <w:rPr>
            <w:rFonts w:ascii="Times New Roman" w:eastAsia="Times New Roman" w:hAnsi="Times New Roman" w:cs="Times New Roman"/>
            <w:sz w:val="24"/>
            <w:szCs w:val="20"/>
            <w:lang w:val="en-GB"/>
          </w:rPr>
          <w:t>SoundPlayerAction</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Menus: </w:t>
      </w:r>
      <w:hyperlink r:id="rId139" w:history="1">
        <w:r w:rsidRPr="00191659">
          <w:rPr>
            <w:rFonts w:ascii="Times New Roman" w:eastAsia="Times New Roman" w:hAnsi="Times New Roman" w:cs="Times New Roman"/>
            <w:sz w:val="24"/>
            <w:szCs w:val="20"/>
            <w:lang w:val="en-GB"/>
          </w:rPr>
          <w:t>ContextMenu</w:t>
        </w:r>
      </w:hyperlink>
      <w:r w:rsidRPr="00191659">
        <w:rPr>
          <w:rFonts w:ascii="Times New Roman" w:eastAsia="Times New Roman" w:hAnsi="Times New Roman" w:cs="Times New Roman"/>
          <w:sz w:val="24"/>
          <w:szCs w:val="20"/>
          <w:lang w:val="en-GB"/>
        </w:rPr>
        <w:t>, </w:t>
      </w:r>
      <w:hyperlink r:id="rId140" w:history="1">
        <w:r w:rsidRPr="00191659">
          <w:rPr>
            <w:rFonts w:ascii="Times New Roman" w:eastAsia="Times New Roman" w:hAnsi="Times New Roman" w:cs="Times New Roman"/>
            <w:sz w:val="24"/>
            <w:szCs w:val="20"/>
            <w:lang w:val="en-GB"/>
          </w:rPr>
          <w:t>Menu</w:t>
        </w:r>
      </w:hyperlink>
      <w:r w:rsidRPr="00191659">
        <w:rPr>
          <w:rFonts w:ascii="Times New Roman" w:eastAsia="Times New Roman" w:hAnsi="Times New Roman" w:cs="Times New Roman"/>
          <w:sz w:val="24"/>
          <w:szCs w:val="20"/>
          <w:lang w:val="en-GB"/>
        </w:rPr>
        <w:t>, and </w:t>
      </w:r>
      <w:hyperlink r:id="rId141" w:history="1">
        <w:r w:rsidRPr="00191659">
          <w:rPr>
            <w:rFonts w:ascii="Times New Roman" w:eastAsia="Times New Roman" w:hAnsi="Times New Roman" w:cs="Times New Roman"/>
            <w:sz w:val="24"/>
            <w:szCs w:val="20"/>
            <w:lang w:val="en-GB"/>
          </w:rPr>
          <w:t>ToolBar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Navigation: </w:t>
      </w:r>
      <w:hyperlink r:id="rId142" w:history="1">
        <w:r w:rsidRPr="00191659">
          <w:rPr>
            <w:rFonts w:ascii="Times New Roman" w:eastAsia="Times New Roman" w:hAnsi="Times New Roman" w:cs="Times New Roman"/>
            <w:sz w:val="24"/>
            <w:szCs w:val="20"/>
            <w:lang w:val="en-GB"/>
          </w:rPr>
          <w:t>Frame</w:t>
        </w:r>
      </w:hyperlink>
      <w:r w:rsidRPr="00191659">
        <w:rPr>
          <w:rFonts w:ascii="Times New Roman" w:eastAsia="Times New Roman" w:hAnsi="Times New Roman" w:cs="Times New Roman"/>
          <w:sz w:val="24"/>
          <w:szCs w:val="20"/>
          <w:lang w:val="en-GB"/>
        </w:rPr>
        <w:t>, </w:t>
      </w:r>
      <w:hyperlink r:id="rId143" w:history="1">
        <w:r w:rsidRPr="00191659">
          <w:rPr>
            <w:rFonts w:ascii="Times New Roman" w:eastAsia="Times New Roman" w:hAnsi="Times New Roman" w:cs="Times New Roman"/>
            <w:sz w:val="24"/>
            <w:szCs w:val="20"/>
            <w:lang w:val="en-GB"/>
          </w:rPr>
          <w:t>Hyperlink</w:t>
        </w:r>
      </w:hyperlink>
      <w:r w:rsidRPr="00191659">
        <w:rPr>
          <w:rFonts w:ascii="Times New Roman" w:eastAsia="Times New Roman" w:hAnsi="Times New Roman" w:cs="Times New Roman"/>
          <w:sz w:val="24"/>
          <w:szCs w:val="20"/>
          <w:lang w:val="en-GB"/>
        </w:rPr>
        <w:t>, </w:t>
      </w:r>
      <w:hyperlink r:id="rId144" w:history="1">
        <w:r w:rsidRPr="00191659">
          <w:rPr>
            <w:rFonts w:ascii="Times New Roman" w:eastAsia="Times New Roman" w:hAnsi="Times New Roman" w:cs="Times New Roman"/>
            <w:sz w:val="24"/>
            <w:szCs w:val="20"/>
            <w:lang w:val="en-GB"/>
          </w:rPr>
          <w:t>Page</w:t>
        </w:r>
      </w:hyperlink>
      <w:r w:rsidRPr="00191659">
        <w:rPr>
          <w:rFonts w:ascii="Times New Roman" w:eastAsia="Times New Roman" w:hAnsi="Times New Roman" w:cs="Times New Roman"/>
          <w:sz w:val="24"/>
          <w:szCs w:val="20"/>
          <w:lang w:val="en-GB"/>
        </w:rPr>
        <w:t>, </w:t>
      </w:r>
      <w:hyperlink r:id="rId145" w:history="1">
        <w:r w:rsidRPr="00191659">
          <w:rPr>
            <w:rFonts w:ascii="Times New Roman" w:eastAsia="Times New Roman" w:hAnsi="Times New Roman" w:cs="Times New Roman"/>
            <w:sz w:val="24"/>
            <w:szCs w:val="20"/>
            <w:lang w:val="en-GB"/>
          </w:rPr>
          <w:t>NavigationWindow</w:t>
        </w:r>
      </w:hyperlink>
      <w:r w:rsidRPr="00191659">
        <w:rPr>
          <w:rFonts w:ascii="Times New Roman" w:eastAsia="Times New Roman" w:hAnsi="Times New Roman" w:cs="Times New Roman"/>
          <w:sz w:val="24"/>
          <w:szCs w:val="20"/>
          <w:lang w:val="en-GB"/>
        </w:rPr>
        <w:t>, and </w:t>
      </w:r>
      <w:hyperlink r:id="rId146" w:history="1">
        <w:r w:rsidRPr="00191659">
          <w:rPr>
            <w:rFonts w:ascii="Times New Roman" w:eastAsia="Times New Roman" w:hAnsi="Times New Roman" w:cs="Times New Roman"/>
            <w:sz w:val="24"/>
            <w:szCs w:val="20"/>
            <w:lang w:val="en-GB"/>
          </w:rPr>
          <w:t>TabControl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Selection: </w:t>
      </w:r>
      <w:hyperlink r:id="rId147" w:history="1">
        <w:r w:rsidRPr="00191659">
          <w:rPr>
            <w:rFonts w:ascii="Times New Roman" w:eastAsia="Times New Roman" w:hAnsi="Times New Roman" w:cs="Times New Roman"/>
            <w:sz w:val="24"/>
            <w:szCs w:val="20"/>
            <w:lang w:val="en-GB"/>
          </w:rPr>
          <w:t>CheckBox</w:t>
        </w:r>
      </w:hyperlink>
      <w:r w:rsidRPr="00191659">
        <w:rPr>
          <w:rFonts w:ascii="Times New Roman" w:eastAsia="Times New Roman" w:hAnsi="Times New Roman" w:cs="Times New Roman"/>
          <w:sz w:val="24"/>
          <w:szCs w:val="20"/>
          <w:lang w:val="en-GB"/>
        </w:rPr>
        <w:t>, </w:t>
      </w:r>
      <w:hyperlink r:id="rId148" w:history="1">
        <w:r w:rsidRPr="00191659">
          <w:rPr>
            <w:rFonts w:ascii="Times New Roman" w:eastAsia="Times New Roman" w:hAnsi="Times New Roman" w:cs="Times New Roman"/>
            <w:sz w:val="24"/>
            <w:szCs w:val="20"/>
            <w:lang w:val="en-GB"/>
          </w:rPr>
          <w:t>ComboBox</w:t>
        </w:r>
      </w:hyperlink>
      <w:r w:rsidRPr="00191659">
        <w:rPr>
          <w:rFonts w:ascii="Times New Roman" w:eastAsia="Times New Roman" w:hAnsi="Times New Roman" w:cs="Times New Roman"/>
          <w:sz w:val="24"/>
          <w:szCs w:val="20"/>
          <w:lang w:val="en-GB"/>
        </w:rPr>
        <w:t>, </w:t>
      </w:r>
      <w:hyperlink r:id="rId149" w:history="1">
        <w:r w:rsidRPr="00191659">
          <w:rPr>
            <w:rFonts w:ascii="Times New Roman" w:eastAsia="Times New Roman" w:hAnsi="Times New Roman" w:cs="Times New Roman"/>
            <w:sz w:val="24"/>
            <w:szCs w:val="20"/>
            <w:lang w:val="en-GB"/>
          </w:rPr>
          <w:t>ListBox</w:t>
        </w:r>
      </w:hyperlink>
      <w:r w:rsidRPr="00191659">
        <w:rPr>
          <w:rFonts w:ascii="Times New Roman" w:eastAsia="Times New Roman" w:hAnsi="Times New Roman" w:cs="Times New Roman"/>
          <w:sz w:val="24"/>
          <w:szCs w:val="20"/>
          <w:lang w:val="en-GB"/>
        </w:rPr>
        <w:t>, </w:t>
      </w:r>
      <w:hyperlink r:id="rId150" w:history="1">
        <w:r w:rsidRPr="00191659">
          <w:rPr>
            <w:rFonts w:ascii="Times New Roman" w:eastAsia="Times New Roman" w:hAnsi="Times New Roman" w:cs="Times New Roman"/>
            <w:sz w:val="24"/>
            <w:szCs w:val="20"/>
            <w:lang w:val="en-GB"/>
          </w:rPr>
          <w:t>RadioButton</w:t>
        </w:r>
      </w:hyperlink>
      <w:r w:rsidRPr="00191659">
        <w:rPr>
          <w:rFonts w:ascii="Times New Roman" w:eastAsia="Times New Roman" w:hAnsi="Times New Roman" w:cs="Times New Roman"/>
          <w:sz w:val="24"/>
          <w:szCs w:val="20"/>
          <w:lang w:val="en-GB"/>
        </w:rPr>
        <w:t>, and </w:t>
      </w:r>
      <w:hyperlink r:id="rId151" w:history="1">
        <w:r w:rsidRPr="00191659">
          <w:rPr>
            <w:rFonts w:ascii="Times New Roman" w:eastAsia="Times New Roman" w:hAnsi="Times New Roman" w:cs="Times New Roman"/>
            <w:sz w:val="24"/>
            <w:szCs w:val="20"/>
            <w:lang w:val="en-GB"/>
          </w:rPr>
          <w:t>Slider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User Information: </w:t>
      </w:r>
      <w:hyperlink r:id="rId152" w:history="1">
        <w:r w:rsidRPr="00191659">
          <w:rPr>
            <w:rFonts w:ascii="Times New Roman" w:eastAsia="Times New Roman" w:hAnsi="Times New Roman" w:cs="Times New Roman"/>
            <w:sz w:val="24"/>
            <w:szCs w:val="20"/>
            <w:lang w:val="en-GB"/>
          </w:rPr>
          <w:t>AccessText</w:t>
        </w:r>
      </w:hyperlink>
      <w:r w:rsidRPr="00191659">
        <w:rPr>
          <w:rFonts w:ascii="Times New Roman" w:eastAsia="Times New Roman" w:hAnsi="Times New Roman" w:cs="Times New Roman"/>
          <w:sz w:val="24"/>
          <w:szCs w:val="20"/>
          <w:lang w:val="en-GB"/>
        </w:rPr>
        <w:t>, </w:t>
      </w:r>
      <w:hyperlink r:id="rId153" w:history="1">
        <w:r w:rsidRPr="00191659">
          <w:rPr>
            <w:rFonts w:ascii="Times New Roman" w:eastAsia="Times New Roman" w:hAnsi="Times New Roman" w:cs="Times New Roman"/>
            <w:sz w:val="24"/>
            <w:szCs w:val="20"/>
            <w:lang w:val="en-GB"/>
          </w:rPr>
          <w:t>Label</w:t>
        </w:r>
      </w:hyperlink>
      <w:r w:rsidRPr="00191659">
        <w:rPr>
          <w:rFonts w:ascii="Times New Roman" w:eastAsia="Times New Roman" w:hAnsi="Times New Roman" w:cs="Times New Roman"/>
          <w:sz w:val="24"/>
          <w:szCs w:val="20"/>
          <w:lang w:val="en-GB"/>
        </w:rPr>
        <w:t>, </w:t>
      </w:r>
      <w:hyperlink r:id="rId154" w:history="1">
        <w:r w:rsidRPr="00191659">
          <w:rPr>
            <w:rFonts w:ascii="Times New Roman" w:eastAsia="Times New Roman" w:hAnsi="Times New Roman" w:cs="Times New Roman"/>
            <w:sz w:val="24"/>
            <w:szCs w:val="20"/>
            <w:lang w:val="en-GB"/>
          </w:rPr>
          <w:t>Popup</w:t>
        </w:r>
      </w:hyperlink>
      <w:r w:rsidRPr="00191659">
        <w:rPr>
          <w:rFonts w:ascii="Times New Roman" w:eastAsia="Times New Roman" w:hAnsi="Times New Roman" w:cs="Times New Roman"/>
          <w:sz w:val="24"/>
          <w:szCs w:val="20"/>
          <w:lang w:val="en-GB"/>
        </w:rPr>
        <w:t>, </w:t>
      </w:r>
      <w:hyperlink r:id="rId155" w:history="1">
        <w:r w:rsidRPr="00191659">
          <w:rPr>
            <w:rFonts w:ascii="Times New Roman" w:eastAsia="Times New Roman" w:hAnsi="Times New Roman" w:cs="Times New Roman"/>
            <w:sz w:val="24"/>
            <w:szCs w:val="20"/>
            <w:lang w:val="en-GB"/>
          </w:rPr>
          <w:t>ProgressBar</w:t>
        </w:r>
      </w:hyperlink>
      <w:r w:rsidRPr="00191659">
        <w:rPr>
          <w:rFonts w:ascii="Times New Roman" w:eastAsia="Times New Roman" w:hAnsi="Times New Roman" w:cs="Times New Roman"/>
          <w:sz w:val="24"/>
          <w:szCs w:val="20"/>
          <w:lang w:val="en-GB"/>
        </w:rPr>
        <w:t>, </w:t>
      </w:r>
      <w:hyperlink r:id="rId156" w:history="1">
        <w:r w:rsidRPr="00191659">
          <w:rPr>
            <w:rFonts w:ascii="Times New Roman" w:eastAsia="Times New Roman" w:hAnsi="Times New Roman" w:cs="Times New Roman"/>
            <w:sz w:val="24"/>
            <w:szCs w:val="20"/>
            <w:lang w:val="en-GB"/>
          </w:rPr>
          <w:t>StatusBar</w:t>
        </w:r>
      </w:hyperlink>
      <w:r w:rsidRPr="00191659">
        <w:rPr>
          <w:rFonts w:ascii="Times New Roman" w:eastAsia="Times New Roman" w:hAnsi="Times New Roman" w:cs="Times New Roman"/>
          <w:sz w:val="24"/>
          <w:szCs w:val="20"/>
          <w:lang w:val="en-GB"/>
        </w:rPr>
        <w:t>, </w:t>
      </w:r>
      <w:hyperlink r:id="rId157" w:history="1">
        <w:r w:rsidRPr="00191659">
          <w:rPr>
            <w:rFonts w:ascii="Times New Roman" w:eastAsia="Times New Roman" w:hAnsi="Times New Roman" w:cs="Times New Roman"/>
            <w:sz w:val="24"/>
            <w:szCs w:val="20"/>
            <w:lang w:val="en-GB"/>
          </w:rPr>
          <w:t>TextBlock</w:t>
        </w:r>
      </w:hyperlink>
      <w:r w:rsidRPr="00191659">
        <w:rPr>
          <w:rFonts w:ascii="Times New Roman" w:eastAsia="Times New Roman" w:hAnsi="Times New Roman" w:cs="Times New Roman"/>
          <w:sz w:val="24"/>
          <w:szCs w:val="20"/>
          <w:lang w:val="en-GB"/>
        </w:rPr>
        <w:t>, and </w:t>
      </w:r>
      <w:hyperlink r:id="rId158" w:history="1">
        <w:r w:rsidRPr="00191659">
          <w:rPr>
            <w:rFonts w:ascii="Times New Roman" w:eastAsia="Times New Roman" w:hAnsi="Times New Roman" w:cs="Times New Roman"/>
            <w:sz w:val="24"/>
            <w:szCs w:val="20"/>
            <w:lang w:val="en-GB"/>
          </w:rPr>
          <w:t>ToolTip</w:t>
        </w:r>
      </w:hyperlink>
      <w:r w:rsidRPr="00191659">
        <w:rPr>
          <w:rFonts w:ascii="Times New Roman" w:eastAsia="Times New Roman" w:hAnsi="Times New Roman" w:cs="Times New Roman"/>
          <w:sz w:val="24"/>
          <w:szCs w:val="20"/>
          <w:lang w:val="en-GB"/>
        </w:rPr>
        <w:t>.</w:t>
      </w: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020C75" w:rsidP="0064486B">
      <w:pPr>
        <w:pStyle w:val="NormalWeb"/>
        <w:numPr>
          <w:ilvl w:val="0"/>
          <w:numId w:val="11"/>
        </w:numPr>
        <w:spacing w:before="0" w:beforeAutospacing="0" w:after="0" w:afterAutospacing="0" w:line="270" w:lineRule="atLeast"/>
      </w:pPr>
      <w:hyperlink r:id="rId159"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020C75" w:rsidP="0064486B">
      <w:pPr>
        <w:pStyle w:val="NormalWeb"/>
        <w:numPr>
          <w:ilvl w:val="0"/>
          <w:numId w:val="11"/>
        </w:numPr>
        <w:spacing w:before="0" w:beforeAutospacing="0" w:after="0" w:afterAutospacing="0" w:line="270" w:lineRule="atLeast"/>
      </w:pPr>
      <w:hyperlink r:id="rId160"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020C75" w:rsidP="0064486B">
      <w:pPr>
        <w:pStyle w:val="NormalWeb"/>
        <w:numPr>
          <w:ilvl w:val="0"/>
          <w:numId w:val="11"/>
        </w:numPr>
        <w:spacing w:before="0" w:beforeAutospacing="0" w:after="0" w:afterAutospacing="0" w:line="270" w:lineRule="atLeast"/>
      </w:pPr>
      <w:hyperlink r:id="rId161"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020C75" w:rsidP="0064486B">
      <w:pPr>
        <w:pStyle w:val="NormalWeb"/>
        <w:numPr>
          <w:ilvl w:val="0"/>
          <w:numId w:val="11"/>
        </w:numPr>
        <w:spacing w:before="0" w:beforeAutospacing="0" w:after="0" w:afterAutospacing="0" w:line="270" w:lineRule="atLeast"/>
      </w:pPr>
      <w:hyperlink r:id="rId162"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020C75" w:rsidP="0064486B">
      <w:pPr>
        <w:pStyle w:val="NormalWeb"/>
        <w:numPr>
          <w:ilvl w:val="0"/>
          <w:numId w:val="11"/>
        </w:numPr>
        <w:spacing w:before="0" w:beforeAutospacing="0" w:after="0" w:afterAutospacing="0" w:line="270" w:lineRule="atLeast"/>
      </w:pPr>
      <w:hyperlink r:id="rId163"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020C75" w:rsidP="0064486B">
      <w:pPr>
        <w:pStyle w:val="NormalWeb"/>
        <w:numPr>
          <w:ilvl w:val="0"/>
          <w:numId w:val="11"/>
        </w:numPr>
        <w:spacing w:before="0" w:beforeAutospacing="0" w:after="0" w:afterAutospacing="0" w:line="270" w:lineRule="atLeast"/>
      </w:pPr>
      <w:hyperlink r:id="rId164"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rPr>
      </w:pPr>
      <w:r w:rsidRPr="00191659">
        <w:rPr>
          <w:rFonts w:ascii="Times New Roman" w:hAnsi="Times New Roman" w:cs="Times New Roman"/>
        </w:rPr>
        <w:t>G</w:t>
      </w:r>
      <w:r w:rsidR="0000779F" w:rsidRPr="00191659">
        <w:rPr>
          <w:rFonts w:ascii="Times New Roman" w:hAnsi="Times New Roman" w:cs="Times New Roman"/>
        </w:rPr>
        <w:t>raphics</w:t>
      </w:r>
    </w:p>
    <w:p w:rsidR="0000779F" w:rsidRPr="00191659" w:rsidRDefault="0000779F" w:rsidP="0000779F">
      <w:pPr>
        <w:spacing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64486B">
      <w:pPr>
        <w:numPr>
          <w:ilvl w:val="0"/>
          <w:numId w:val="12"/>
        </w:numPr>
        <w:spacing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64486B">
      <w:pPr>
        <w:numPr>
          <w:ilvl w:val="0"/>
          <w:numId w:val="12"/>
        </w:numPr>
        <w:spacing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191659" w:rsidRDefault="0000779F" w:rsidP="0064486B">
      <w:pPr>
        <w:numPr>
          <w:ilvl w:val="0"/>
          <w:numId w:val="12"/>
        </w:numPr>
        <w:spacing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lastRenderedPageBreak/>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64486B">
      <w:pPr>
        <w:numPr>
          <w:ilvl w:val="0"/>
          <w:numId w:val="12"/>
        </w:numPr>
        <w:spacing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Heading2"/>
        <w:rPr>
          <w:rFonts w:eastAsia="Arial"/>
        </w:rPr>
      </w:pPr>
      <w:bookmarkStart w:id="180" w:name="_Toc289170424"/>
      <w:bookmarkStart w:id="181" w:name="_Toc289252222"/>
      <w:bookmarkStart w:id="182" w:name="_Toc367986530"/>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80"/>
      <w:bookmarkEnd w:id="181"/>
      <w:bookmarkEnd w:id="182"/>
    </w:p>
    <w:p w:rsidR="00645951" w:rsidRPr="00191659" w:rsidRDefault="00645951" w:rsidP="00645951">
      <w:pPr>
        <w:pStyle w:val="NormalWeb"/>
        <w:spacing w:before="0" w:beforeAutospacing="0" w:after="150" w:afterAutospacing="0" w:line="270" w:lineRule="atLeast"/>
        <w:rPr>
          <w:color w:val="444444"/>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5" cstate="print"/>
                    <a:stretch>
                      <a:fillRect/>
                    </a:stretch>
                  </pic:blipFill>
                  <pic:spPr>
                    <a:xfrm>
                      <a:off x="0" y="0"/>
                      <a:ext cx="1143000" cy="1333500"/>
                    </a:xfrm>
                    <a:prstGeom prst="rect">
                      <a:avLst/>
                    </a:prstGeom>
                  </pic:spPr>
                </pic:pic>
              </a:graphicData>
            </a:graphic>
          </wp:anchor>
        </w:drawing>
      </w:r>
      <w:r w:rsidRPr="00191659">
        <w:rPr>
          <w:color w:val="444444"/>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83" w:name="_Toc289275460"/>
      <w:bookmarkStart w:id="184" w:name="_Toc330365078"/>
      <w:bookmarkStart w:id="185" w:name="_Toc367986531"/>
      <w:r>
        <w:rPr>
          <w:rFonts w:eastAsia="Arial"/>
        </w:rPr>
        <w:t>Programming Framework</w:t>
      </w:r>
      <w:bookmarkEnd w:id="185"/>
      <w:r>
        <w:rPr>
          <w:rFonts w:eastAsia="Arial"/>
        </w:rPr>
        <w:t xml:space="preserve"> </w:t>
      </w:r>
      <w:bookmarkEnd w:id="183"/>
      <w:bookmarkEnd w:id="184"/>
    </w:p>
    <w:p w:rsidR="00766382" w:rsidRPr="00766382" w:rsidRDefault="00766382" w:rsidP="00766382">
      <w:pPr>
        <w:pStyle w:val="Heading3"/>
        <w:rPr>
          <w:rFonts w:eastAsia="Arial"/>
        </w:rPr>
      </w:pPr>
      <w:bookmarkStart w:id="186" w:name="_Toc367986532"/>
      <w:r w:rsidRPr="008F4684">
        <w:rPr>
          <w:rFonts w:eastAsia="Arial"/>
        </w:rPr>
        <w:t>.NET 4</w:t>
      </w:r>
      <w:r>
        <w:rPr>
          <w:rFonts w:eastAsia="Arial"/>
        </w:rPr>
        <w:t>.5</w:t>
      </w:r>
      <w:bookmarkEnd w:id="186"/>
    </w:p>
    <w:p w:rsidR="00766382" w:rsidRDefault="00766382" w:rsidP="003252E9">
      <w:pPr>
        <w:pStyle w:val="ListParagraph"/>
        <w:spacing w:line="480" w:lineRule="auto"/>
        <w:rPr>
          <w:rFonts w:ascii="Arial" w:hAnsi="Arial" w:cs="Arial"/>
          <w:color w:val="222222"/>
          <w:lang w:eastAsia="en-IN"/>
        </w:rPr>
      </w:pPr>
      <w:r>
        <w:rPr>
          <w:rFonts w:ascii="Arial" w:hAnsi="Arial" w:cs="Arial"/>
          <w:noProof/>
          <w:color w:val="222222"/>
          <w:lang w:val="en-IN" w:eastAsia="en-IN"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6"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rPr>
          <w:rFonts w:ascii="Arial" w:hAnsi="Arial" w:cs="Arial"/>
          <w:color w:val="222222"/>
          <w:lang w:eastAsia="en-IN"/>
        </w:rPr>
      </w:pPr>
    </w:p>
    <w:p w:rsidR="00766382" w:rsidRDefault="00766382" w:rsidP="003252E9">
      <w:pPr>
        <w:pStyle w:val="ListParagraph"/>
        <w:spacing w:line="480" w:lineRule="auto"/>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rPr>
      </w:pPr>
      <w:r w:rsidRPr="00503CC8">
        <w:rPr>
          <w:rFonts w:ascii="Times New Roman" w:hAnsi="Times New Roman" w:cs="Times New Roman"/>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lastRenderedPageBreak/>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67"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68"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69"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70"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71"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72"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System.Collections namespaces contain types that define various standard,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73"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74"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75"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76"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77"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8"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79"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81"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82"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83"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4"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85"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86"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7"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88"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89"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91"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System.IO namespaces contain types that support input and output, including the ability to read and write </w:t>
            </w:r>
            <w:r w:rsidRPr="00503CC8">
              <w:rPr>
                <w:rFonts w:ascii="Times New Roman" w:hAnsi="Times New Roman" w:cs="Times New Roman"/>
                <w:color w:val="2A2A2A"/>
                <w:sz w:val="24"/>
                <w:szCs w:val="24"/>
              </w:rPr>
              <w:lastRenderedPageBreak/>
              <w:t>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92"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93"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5"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96"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97"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w:t>
            </w:r>
            <w:r w:rsidRPr="00503CC8">
              <w:rPr>
                <w:rFonts w:ascii="Times New Roman" w:hAnsi="Times New Roman" w:cs="Times New Roman"/>
                <w:color w:val="2A2A2A"/>
                <w:sz w:val="24"/>
                <w:szCs w:val="24"/>
              </w:rPr>
              <w:lastRenderedPageBreak/>
              <w:t>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198"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9"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200"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201"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202" w:history="1">
              <w:r w:rsidRPr="00503CC8">
                <w:rPr>
                  <w:rStyle w:val="Hyperlink"/>
                  <w:rFonts w:ascii="Times New Roman" w:hAnsi="Times New Roman" w:cs="Times New Roman"/>
                  <w:color w:val="03697A"/>
                  <w:sz w:val="24"/>
                  <w:szCs w:val="24"/>
                </w:rPr>
                <w:t>Int32</w:t>
              </w:r>
            </w:hyperlink>
            <w:r w:rsidRPr="00503CC8">
              <w:rPr>
                <w:rFonts w:ascii="Times New Roman" w:hAnsi="Times New Roman" w:cs="Times New Roman"/>
                <w:color w:val="2A2A2A"/>
                <w:sz w:val="24"/>
                <w:szCs w:val="24"/>
              </w:rPr>
              <w:t>, that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03"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05"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08"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09"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11"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12"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4"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15"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System.Transactions namespaces contain types that support transactions with multiple, distributed participants, multiple phase notifications, and durable enlistments. A child namespace contains types that describe the configuration options used by the </w:t>
            </w:r>
            <w:r w:rsidRPr="00503CC8">
              <w:rPr>
                <w:rFonts w:ascii="Times New Roman" w:hAnsi="Times New Roman" w:cs="Times New Roman"/>
                <w:color w:val="2A2A2A"/>
                <w:sz w:val="24"/>
                <w:szCs w:val="24"/>
              </w:rPr>
              <w:lastRenderedPageBreak/>
              <w:t>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18"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19"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20"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3"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24"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Microsoft.Activities namespaces contain types </w:t>
            </w:r>
            <w:r w:rsidRPr="00503CC8">
              <w:rPr>
                <w:rFonts w:ascii="Times New Roman" w:hAnsi="Times New Roman" w:cs="Times New Roman"/>
                <w:color w:val="2A2A2A"/>
                <w:sz w:val="24"/>
                <w:szCs w:val="24"/>
              </w:rPr>
              <w:lastRenderedPageBreak/>
              <w:t>that 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6"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27"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28"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30"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1"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32"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4"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35"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Microsoft.VisualBasic namespaces contain classes that support compilation and code generation using the Visual Basic language. Child namespaces contain types that provide services to the Visual Basic compiler and types that include support for the Visual </w:t>
            </w:r>
            <w:r w:rsidRPr="00503CC8">
              <w:rPr>
                <w:rFonts w:ascii="Times New Roman" w:hAnsi="Times New Roman" w:cs="Times New Roman"/>
                <w:color w:val="2A2A2A"/>
                <w:sz w:val="24"/>
                <w:szCs w:val="24"/>
              </w:rPr>
              <w:lastRenderedPageBreak/>
              <w:t>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38"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39"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020C75" w:rsidP="005D5410">
            <w:pPr>
              <w:spacing w:before="150" w:after="150" w:line="240" w:lineRule="atLeast"/>
              <w:ind w:left="150" w:right="150"/>
              <w:rPr>
                <w:rFonts w:ascii="Times New Roman" w:hAnsi="Times New Roman" w:cs="Times New Roman"/>
                <w:color w:val="2A2A2A"/>
                <w:sz w:val="24"/>
                <w:szCs w:val="24"/>
              </w:rPr>
            </w:pPr>
            <w:hyperlink r:id="rId240"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87" w:name="_Toc304900511"/>
      <w:bookmarkStart w:id="188" w:name="_Toc320368089"/>
      <w:bookmarkStart w:id="189" w:name="_Toc330365079"/>
      <w:bookmarkStart w:id="190" w:name="_Toc367986533"/>
      <w:r w:rsidRPr="003D00A7">
        <w:t>Database</w:t>
      </w:r>
      <w:r>
        <w:t>/backend</w:t>
      </w:r>
      <w:bookmarkEnd w:id="187"/>
      <w:bookmarkEnd w:id="188"/>
      <w:bookmarkEnd w:id="189"/>
      <w:r w:rsidR="005D5410">
        <w:t>:</w:t>
      </w:r>
      <w:bookmarkEnd w:id="190"/>
    </w:p>
    <w:p w:rsidR="005D5410" w:rsidRPr="005D5410" w:rsidRDefault="005D5410" w:rsidP="005D5410">
      <w:pPr>
        <w:pStyle w:val="Heading3"/>
      </w:pPr>
      <w:bookmarkStart w:id="191" w:name="_Toc367986534"/>
      <w:r>
        <w:t>MySQL</w:t>
      </w:r>
      <w:bookmarkEnd w:id="191"/>
    </w:p>
    <w:p w:rsidR="00C31210" w:rsidRPr="00503CC8" w:rsidRDefault="00C31210" w:rsidP="003252E9">
      <w:pPr>
        <w:pStyle w:val="ListParagraph"/>
        <w:spacing w:line="480" w:lineRule="auto"/>
        <w:rPr>
          <w:rFonts w:ascii="Times New Roman" w:hAnsi="Times New Roman"/>
          <w:color w:val="222222"/>
          <w:sz w:val="24"/>
          <w:szCs w:val="24"/>
          <w:lang w:eastAsia="en-IN"/>
        </w:rPr>
      </w:pPr>
      <w:r>
        <w:rPr>
          <w:rFonts w:ascii="Arial" w:hAnsi="Arial" w:cs="Arial"/>
          <w:noProof/>
          <w:color w:val="222222"/>
          <w:lang w:val="en-IN" w:eastAsia="en-IN"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1"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64486B">
      <w:pPr>
        <w:pStyle w:val="ListParagraph"/>
        <w:numPr>
          <w:ilvl w:val="0"/>
          <w:numId w:val="7"/>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64486B">
      <w:pPr>
        <w:pStyle w:val="ListParagraph"/>
        <w:numPr>
          <w:ilvl w:val="0"/>
          <w:numId w:val="7"/>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Multiple Storage Engines: InnoDB , MyISAM, NDB (MySQL Cluster),Memory ,Merge , Archive, CSV</w:t>
      </w:r>
    </w:p>
    <w:p w:rsidR="00C31210" w:rsidRPr="00503CC8" w:rsidRDefault="00C31210" w:rsidP="0064486B">
      <w:pPr>
        <w:pStyle w:val="ListParagraph"/>
        <w:numPr>
          <w:ilvl w:val="0"/>
          <w:numId w:val="7"/>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64486B">
      <w:pPr>
        <w:pStyle w:val="ListParagraph"/>
        <w:numPr>
          <w:ilvl w:val="0"/>
          <w:numId w:val="7"/>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64486B">
      <w:pPr>
        <w:pStyle w:val="ListParagraph"/>
        <w:numPr>
          <w:ilvl w:val="0"/>
          <w:numId w:val="7"/>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w:t>
      </w:r>
      <w:r w:rsidRPr="00503CC8">
        <w:rPr>
          <w:color w:val="000000"/>
        </w:rPr>
        <w:lastRenderedPageBreak/>
        <w:t>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42"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92" w:name="_Toc367986535"/>
      <w:r>
        <w:t xml:space="preserve">ide for </w:t>
      </w:r>
      <w:r w:rsidRPr="003D00A7">
        <w:t>Database</w:t>
      </w:r>
      <w:bookmarkEnd w:id="192"/>
      <w:r>
        <w:t xml:space="preserve"> </w:t>
      </w:r>
    </w:p>
    <w:p w:rsidR="00B80591" w:rsidRDefault="00B80591" w:rsidP="00B80591">
      <w:pPr>
        <w:pStyle w:val="Heading3"/>
      </w:pPr>
      <w:bookmarkStart w:id="193" w:name="_Toc367986536"/>
      <w:r w:rsidRPr="003D00A7">
        <w:t>MySQL</w:t>
      </w:r>
      <w:r>
        <w:t xml:space="preserve"> workbench</w:t>
      </w:r>
      <w:bookmarkEnd w:id="193"/>
    </w:p>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IN" w:eastAsia="en-IN"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3"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 xml:space="preserve">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 </w:t>
      </w:r>
      <w:hyperlink r:id="rId244"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t>
      </w:r>
      <w:r w:rsidRPr="00503CC8">
        <w:rPr>
          <w:rFonts w:ascii="Times New Roman" w:hAnsi="Times New Roman"/>
          <w:color w:val="000000"/>
          <w:sz w:val="24"/>
          <w:szCs w:val="24"/>
          <w:shd w:val="clear" w:color="auto" w:fill="FFFFFF"/>
        </w:rPr>
        <w:lastRenderedPageBreak/>
        <w:t>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Automates time-consuming and error-prone tasks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data architects to visualize requirements, communicate with stakeholders, and resolve design issues before a major investment of time and resources is made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B80591" w:rsidRDefault="00B80591" w:rsidP="00B80591"/>
    <w:p w:rsidR="005F08AE" w:rsidRDefault="005F08AE" w:rsidP="00B80591"/>
    <w:p w:rsidR="005F08AE" w:rsidRDefault="005F08AE" w:rsidP="00B80591"/>
    <w:p w:rsidR="005F08AE" w:rsidRDefault="005F08AE" w:rsidP="00B80591"/>
    <w:p w:rsidR="005F08AE" w:rsidRDefault="005F08AE"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94" w:name="_Toc289275461"/>
      <w:bookmarkStart w:id="195" w:name="_Toc330365080"/>
      <w:bookmarkStart w:id="196" w:name="_Toc367986537"/>
      <w:r w:rsidRPr="00490D21">
        <w:rPr>
          <w:rFonts w:eastAsia="Arial"/>
        </w:rPr>
        <w:t>P</w:t>
      </w:r>
      <w:r>
        <w:rPr>
          <w:rFonts w:eastAsia="Arial"/>
        </w:rPr>
        <w:t>rogramming Language</w:t>
      </w:r>
      <w:bookmarkEnd w:id="194"/>
      <w:bookmarkEnd w:id="195"/>
      <w:bookmarkEnd w:id="196"/>
    </w:p>
    <w:p w:rsidR="002F4972" w:rsidRDefault="002F4972" w:rsidP="002F4972"/>
    <w:p w:rsidR="002F4972" w:rsidRDefault="002F4972" w:rsidP="002F4972">
      <w:pPr>
        <w:pStyle w:val="Heading3"/>
      </w:pPr>
      <w:bookmarkStart w:id="197" w:name="_Toc367986538"/>
      <w:r>
        <w:t>C# - C sharp</w:t>
      </w:r>
      <w:bookmarkEnd w:id="197"/>
    </w:p>
    <w:p w:rsidR="002F4972" w:rsidRDefault="002F4972" w:rsidP="002F4972"/>
    <w:p w:rsidR="002F4972" w:rsidRDefault="002F4972" w:rsidP="002F4972">
      <w:r w:rsidRPr="002F4972">
        <w:rPr>
          <w:noProof/>
          <w:lang w:eastAsia="en-IN"/>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5"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3252E9" w:rsidRPr="005F08AE" w:rsidRDefault="003252E9" w:rsidP="002F4972">
      <w:pPr>
        <w:pStyle w:val="ListParagraph"/>
        <w:spacing w:line="480" w:lineRule="auto"/>
        <w:rPr>
          <w:rFonts w:ascii="Times New Roman" w:hAnsi="Times New Roman"/>
          <w:i/>
          <w:color w:val="222222"/>
          <w:sz w:val="24"/>
          <w:szCs w:val="24"/>
          <w:lang w:eastAsia="en-IN"/>
        </w:rPr>
      </w:pPr>
      <w:r w:rsidRPr="005F08AE">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46" w:tooltip="Multi-paradigm programming language" w:history="1">
        <w:r w:rsidRPr="005F08AE">
          <w:rPr>
            <w:rFonts w:ascii="Times New Roman" w:hAnsi="Times New Roman"/>
            <w:color w:val="222222"/>
            <w:sz w:val="24"/>
            <w:szCs w:val="24"/>
            <w:lang w:eastAsia="en-IN"/>
          </w:rPr>
          <w:t>multi-paradigm programming language</w:t>
        </w:r>
      </w:hyperlink>
      <w:r w:rsidRPr="005F08AE">
        <w:rPr>
          <w:rFonts w:ascii="Times New Roman" w:hAnsi="Times New Roman"/>
          <w:color w:val="222222"/>
          <w:sz w:val="24"/>
          <w:szCs w:val="24"/>
          <w:lang w:eastAsia="en-IN"/>
        </w:rPr>
        <w:t> encompassing </w:t>
      </w:r>
      <w:hyperlink r:id="rId247" w:tooltip="Imperative programming" w:history="1">
        <w:r w:rsidRPr="005F08AE">
          <w:rPr>
            <w:rFonts w:ascii="Times New Roman" w:hAnsi="Times New Roman"/>
            <w:color w:val="222222"/>
            <w:sz w:val="24"/>
            <w:szCs w:val="24"/>
            <w:lang w:eastAsia="en-IN"/>
          </w:rPr>
          <w:t>imperative</w:t>
        </w:r>
      </w:hyperlink>
      <w:r w:rsidRPr="005F08AE">
        <w:rPr>
          <w:rFonts w:ascii="Times New Roman" w:hAnsi="Times New Roman"/>
          <w:color w:val="222222"/>
          <w:sz w:val="24"/>
          <w:szCs w:val="24"/>
          <w:lang w:eastAsia="en-IN"/>
        </w:rPr>
        <w:t>, </w:t>
      </w:r>
      <w:hyperlink r:id="rId248" w:tooltip="Declarative programming" w:history="1">
        <w:r w:rsidRPr="005F08AE">
          <w:rPr>
            <w:rFonts w:ascii="Times New Roman" w:hAnsi="Times New Roman"/>
            <w:color w:val="222222"/>
            <w:sz w:val="24"/>
            <w:szCs w:val="24"/>
            <w:lang w:eastAsia="en-IN"/>
          </w:rPr>
          <w:t>declarative</w:t>
        </w:r>
      </w:hyperlink>
      <w:r w:rsidRPr="005F08AE">
        <w:rPr>
          <w:rFonts w:ascii="Times New Roman" w:hAnsi="Times New Roman"/>
          <w:color w:val="222222"/>
          <w:sz w:val="24"/>
          <w:szCs w:val="24"/>
          <w:lang w:eastAsia="en-IN"/>
        </w:rPr>
        <w:t>, </w:t>
      </w:r>
      <w:hyperlink r:id="rId249" w:tooltip="Functional programming" w:history="1">
        <w:r w:rsidRPr="005F08AE">
          <w:rPr>
            <w:rFonts w:ascii="Times New Roman" w:hAnsi="Times New Roman"/>
            <w:color w:val="222222"/>
            <w:sz w:val="24"/>
            <w:szCs w:val="24"/>
            <w:lang w:eastAsia="en-IN"/>
          </w:rPr>
          <w:t>functional</w:t>
        </w:r>
      </w:hyperlink>
      <w:r w:rsidRPr="005F08AE">
        <w:rPr>
          <w:rFonts w:ascii="Times New Roman" w:hAnsi="Times New Roman"/>
          <w:color w:val="222222"/>
          <w:sz w:val="24"/>
          <w:szCs w:val="24"/>
          <w:lang w:eastAsia="en-IN"/>
        </w:rPr>
        <w:t>, </w:t>
      </w:r>
      <w:hyperlink r:id="rId250" w:tooltip="Generic programming" w:history="1">
        <w:r w:rsidRPr="005F08AE">
          <w:rPr>
            <w:rFonts w:ascii="Times New Roman" w:hAnsi="Times New Roman"/>
            <w:color w:val="222222"/>
            <w:sz w:val="24"/>
            <w:szCs w:val="24"/>
            <w:lang w:eastAsia="en-IN"/>
          </w:rPr>
          <w:t>generic</w:t>
        </w:r>
      </w:hyperlink>
      <w:r w:rsidRPr="005F08AE">
        <w:rPr>
          <w:rFonts w:ascii="Times New Roman" w:hAnsi="Times New Roman"/>
          <w:color w:val="222222"/>
          <w:sz w:val="24"/>
          <w:szCs w:val="24"/>
          <w:lang w:eastAsia="en-IN"/>
        </w:rPr>
        <w:t>, </w:t>
      </w:r>
      <w:hyperlink r:id="rId251" w:tooltip="Object-oriented programming" w:history="1">
        <w:r w:rsidRPr="005F08AE">
          <w:rPr>
            <w:rFonts w:ascii="Times New Roman" w:hAnsi="Times New Roman"/>
            <w:color w:val="222222"/>
            <w:sz w:val="24"/>
            <w:szCs w:val="24"/>
            <w:lang w:eastAsia="en-IN"/>
          </w:rPr>
          <w:t>object-oriented</w:t>
        </w:r>
      </w:hyperlink>
      <w:r w:rsidRPr="005F08AE">
        <w:rPr>
          <w:rFonts w:ascii="Times New Roman" w:hAnsi="Times New Roman"/>
          <w:color w:val="222222"/>
          <w:sz w:val="24"/>
          <w:szCs w:val="24"/>
          <w:lang w:eastAsia="en-IN"/>
        </w:rPr>
        <w:t>(</w:t>
      </w:r>
      <w:hyperlink r:id="rId252" w:tooltip="Class (computer science)" w:history="1">
        <w:r w:rsidRPr="005F08AE">
          <w:rPr>
            <w:rFonts w:ascii="Times New Roman" w:hAnsi="Times New Roman"/>
            <w:color w:val="222222"/>
            <w:sz w:val="24"/>
            <w:szCs w:val="24"/>
            <w:lang w:eastAsia="en-IN"/>
          </w:rPr>
          <w:t>class-based</w:t>
        </w:r>
      </w:hyperlink>
      <w:r w:rsidRPr="005F08AE">
        <w:rPr>
          <w:rFonts w:ascii="Times New Roman" w:hAnsi="Times New Roman"/>
          <w:color w:val="222222"/>
          <w:sz w:val="24"/>
          <w:szCs w:val="24"/>
          <w:lang w:eastAsia="en-IN"/>
        </w:rPr>
        <w:t>), and </w:t>
      </w:r>
      <w:hyperlink r:id="rId253" w:tooltip="Component-based software engineering" w:history="1">
        <w:r w:rsidRPr="005F08AE">
          <w:rPr>
            <w:rFonts w:ascii="Times New Roman" w:hAnsi="Times New Roman"/>
            <w:color w:val="222222"/>
            <w:sz w:val="24"/>
            <w:szCs w:val="24"/>
            <w:lang w:eastAsia="en-IN"/>
          </w:rPr>
          <w:t>component-oriented</w:t>
        </w:r>
      </w:hyperlink>
      <w:r w:rsidRPr="005F08AE">
        <w:rPr>
          <w:rFonts w:ascii="Times New Roman" w:hAnsi="Times New Roman"/>
          <w:color w:val="222222"/>
          <w:sz w:val="24"/>
          <w:szCs w:val="24"/>
          <w:lang w:eastAsia="en-IN"/>
        </w:rPr>
        <w:t> programming disciplines. It was developed by </w:t>
      </w:r>
      <w:hyperlink r:id="rId254" w:history="1">
        <w:r w:rsidRPr="005F08AE">
          <w:rPr>
            <w:rFonts w:ascii="Times New Roman" w:hAnsi="Times New Roman"/>
            <w:color w:val="222222"/>
            <w:sz w:val="24"/>
            <w:szCs w:val="24"/>
            <w:lang w:eastAsia="en-IN"/>
          </w:rPr>
          <w:t>Microsoft</w:t>
        </w:r>
      </w:hyperlink>
      <w:r w:rsidRPr="005F08AE">
        <w:rPr>
          <w:rFonts w:ascii="Times New Roman" w:hAnsi="Times New Roman"/>
          <w:color w:val="222222"/>
          <w:sz w:val="24"/>
          <w:szCs w:val="24"/>
          <w:lang w:eastAsia="en-IN"/>
        </w:rPr>
        <w:t> within the </w:t>
      </w:r>
      <w:hyperlink r:id="rId255" w:tooltip=".NET Framework" w:history="1">
        <w:r w:rsidRPr="005F08AE">
          <w:rPr>
            <w:rFonts w:ascii="Times New Roman" w:hAnsi="Times New Roman"/>
            <w:color w:val="222222"/>
            <w:sz w:val="24"/>
            <w:szCs w:val="24"/>
            <w:lang w:eastAsia="en-IN"/>
          </w:rPr>
          <w:t>.NET</w:t>
        </w:r>
      </w:hyperlink>
      <w:r w:rsidRPr="005F08AE">
        <w:rPr>
          <w:rFonts w:ascii="Times New Roman" w:hAnsi="Times New Roman"/>
          <w:color w:val="222222"/>
          <w:sz w:val="24"/>
          <w:szCs w:val="24"/>
          <w:lang w:eastAsia="en-IN"/>
        </w:rPr>
        <w:t xml:space="preserve"> initiative and later approved as a standard by </w:t>
      </w:r>
      <w:hyperlink r:id="rId256" w:tooltip="Ecma International" w:history="1">
        <w:r w:rsidRPr="005F08AE">
          <w:rPr>
            <w:rFonts w:ascii="Times New Roman" w:hAnsi="Times New Roman"/>
            <w:color w:val="222222"/>
            <w:sz w:val="24"/>
            <w:szCs w:val="24"/>
            <w:lang w:eastAsia="en-IN"/>
          </w:rPr>
          <w:t>Ecma</w:t>
        </w:r>
      </w:hyperlink>
      <w:r w:rsidRPr="005F08AE">
        <w:rPr>
          <w:rFonts w:ascii="Times New Roman" w:hAnsi="Times New Roman"/>
          <w:color w:val="222222"/>
          <w:sz w:val="24"/>
          <w:szCs w:val="24"/>
          <w:lang w:eastAsia="en-IN"/>
        </w:rPr>
        <w:t> (ECMA-334) and </w:t>
      </w:r>
      <w:hyperlink r:id="rId257" w:tooltip="International Organization for Standardization" w:history="1">
        <w:r w:rsidRPr="005F08AE">
          <w:rPr>
            <w:rFonts w:ascii="Times New Roman" w:hAnsi="Times New Roman"/>
            <w:color w:val="222222"/>
            <w:sz w:val="24"/>
            <w:szCs w:val="24"/>
            <w:lang w:eastAsia="en-IN"/>
          </w:rPr>
          <w:t>ISO</w:t>
        </w:r>
      </w:hyperlink>
      <w:r w:rsidRPr="005F08AE">
        <w:rPr>
          <w:rFonts w:ascii="Times New Roman" w:hAnsi="Times New Roman"/>
          <w:color w:val="222222"/>
          <w:sz w:val="24"/>
          <w:szCs w:val="24"/>
          <w:lang w:eastAsia="en-IN"/>
        </w:rPr>
        <w:t> (ISO/IEC 23270). C# is one of the programming languages designed for the </w:t>
      </w:r>
      <w:hyperlink r:id="rId258" w:history="1">
        <w:r w:rsidRPr="005F08AE">
          <w:rPr>
            <w:rFonts w:ascii="Times New Roman" w:hAnsi="Times New Roman"/>
            <w:color w:val="222222"/>
            <w:sz w:val="24"/>
            <w:szCs w:val="24"/>
            <w:lang w:eastAsia="en-IN"/>
          </w:rPr>
          <w:t>Common Language Infrastructure</w:t>
        </w:r>
      </w:hyperlink>
      <w:r w:rsidRPr="005F08AE">
        <w:rPr>
          <w:rFonts w:ascii="Times New Roman" w:hAnsi="Times New Roman"/>
          <w:color w:val="222222"/>
          <w:sz w:val="24"/>
          <w:szCs w:val="24"/>
          <w:lang w:eastAsia="en-IN"/>
        </w:rPr>
        <w:t>.</w:t>
      </w:r>
    </w:p>
    <w:p w:rsidR="003252E9" w:rsidRPr="005F08AE" w:rsidRDefault="003252E9" w:rsidP="003252E9">
      <w:pPr>
        <w:pStyle w:val="ListParagraph"/>
        <w:spacing w:line="480" w:lineRule="auto"/>
        <w:rPr>
          <w:rFonts w:ascii="Times New Roman" w:hAnsi="Times New Roman"/>
          <w:i/>
          <w:color w:val="222222"/>
          <w:sz w:val="24"/>
          <w:szCs w:val="24"/>
          <w:lang w:eastAsia="en-IN"/>
        </w:rPr>
      </w:pPr>
      <w:r w:rsidRPr="005F08AE">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lang w:eastAsia="en-IN"/>
        </w:rPr>
      </w:pPr>
      <w:r w:rsidRPr="00503CC8">
        <w:rPr>
          <w:rFonts w:ascii="Times New Roman" w:hAnsi="Times New Roman" w:cs="Times New Roman"/>
          <w:lang w:eastAsia="en-IN"/>
        </w:rPr>
        <w:t>Characteristics of C#:</w:t>
      </w:r>
    </w:p>
    <w:p w:rsidR="002F4972" w:rsidRPr="005F08AE" w:rsidRDefault="002F4972" w:rsidP="002F4972">
      <w:pPr>
        <w:pStyle w:val="ListParagraph"/>
        <w:spacing w:line="480" w:lineRule="auto"/>
        <w:rPr>
          <w:rFonts w:ascii="Times New Roman" w:hAnsi="Times New Roman"/>
          <w:i/>
          <w:color w:val="222222"/>
          <w:sz w:val="24"/>
          <w:szCs w:val="24"/>
          <w:lang w:eastAsia="en-IN"/>
        </w:rPr>
      </w:pPr>
      <w:r w:rsidRPr="005F08AE">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F08AE">
        <w:rPr>
          <w:rFonts w:ascii="Times New Roman" w:hAnsi="Times New Roman"/>
          <w:color w:val="333333"/>
          <w:sz w:val="24"/>
          <w:szCs w:val="24"/>
          <w:shd w:val="clear" w:color="auto" w:fill="FFFFFF"/>
        </w:rPr>
        <w:t>characteristics, which</w:t>
      </w:r>
      <w:r w:rsidRPr="005F08AE">
        <w:rPr>
          <w:rFonts w:ascii="Times New Roman" w:hAnsi="Times New Roman"/>
          <w:color w:val="333333"/>
          <w:sz w:val="24"/>
          <w:szCs w:val="24"/>
          <w:shd w:val="clear" w:color="auto" w:fill="FFFFFF"/>
        </w:rPr>
        <w:t xml:space="preserve"> are: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Simple: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F08AE">
        <w:rPr>
          <w:rStyle w:val="apple-converted-space"/>
          <w:rFonts w:ascii="Times New Roman" w:hAnsi="Times New Roman"/>
          <w:color w:val="333333"/>
          <w:sz w:val="24"/>
          <w:szCs w:val="24"/>
          <w:shd w:val="clear" w:color="auto" w:fill="FFFFFF"/>
        </w:rPr>
        <w:t> </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to recognize the use of = in place of = = with if statement.</w:t>
      </w:r>
      <w:r w:rsidRPr="005F08AE">
        <w:rPr>
          <w:rFonts w:ascii="Times New Roman" w:hAnsi="Times New Roman"/>
          <w:color w:val="333333"/>
          <w:sz w:val="24"/>
          <w:szCs w:val="24"/>
        </w:rPr>
        <w:br/>
      </w:r>
      <w:r w:rsidRPr="005F08AE">
        <w:rPr>
          <w:rFonts w:ascii="Times New Roman" w:hAnsi="Times New Roman"/>
          <w:color w:val="333333"/>
          <w:sz w:val="24"/>
          <w:szCs w:val="24"/>
        </w:rPr>
        <w:lastRenderedPageBreak/>
        <w:br/>
      </w:r>
      <w:r w:rsidRPr="005F08AE">
        <w:rPr>
          <w:rFonts w:ascii="Times New Roman" w:hAnsi="Times New Roman"/>
          <w:b/>
          <w:bCs/>
          <w:color w:val="333333"/>
          <w:sz w:val="24"/>
          <w:szCs w:val="24"/>
          <w:shd w:val="clear" w:color="auto" w:fill="FFFFFF"/>
        </w:rPr>
        <w:t>Consistent:-</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 xml:space="preserve">C# supports only one integer </w:t>
      </w:r>
      <w:r w:rsidR="000F27A7" w:rsidRPr="005F08AE">
        <w:rPr>
          <w:rFonts w:ascii="Times New Roman" w:hAnsi="Times New Roman"/>
          <w:color w:val="333333"/>
          <w:sz w:val="24"/>
          <w:szCs w:val="24"/>
          <w:shd w:val="clear" w:color="auto" w:fill="FFFFFF"/>
        </w:rPr>
        <w:t>type</w:t>
      </w:r>
      <w:r w:rsidRPr="005F08AE">
        <w:rPr>
          <w:rFonts w:ascii="Times New Roman" w:hAnsi="Times New Roman"/>
          <w:color w:val="333333"/>
          <w:sz w:val="24"/>
          <w:szCs w:val="24"/>
          <w:shd w:val="clear" w:color="auto" w:fill="FFFFFF"/>
        </w:rPr>
        <w:t xml:space="preserve"> and there is no limitation of range.</w:t>
      </w:r>
      <w:r w:rsidRPr="005F08AE">
        <w:rPr>
          <w:rFonts w:ascii="Times New Roman" w:hAnsi="Times New Roman"/>
          <w:color w:val="333333"/>
          <w:sz w:val="24"/>
          <w:szCs w:val="24"/>
        </w:rPr>
        <w:br/>
      </w:r>
      <w:r w:rsidRPr="005F08AE">
        <w:rPr>
          <w:rFonts w:ascii="Times New Roman" w:hAnsi="Times New Roman"/>
          <w:b/>
          <w:bCs/>
          <w:color w:val="333333"/>
          <w:sz w:val="24"/>
          <w:szCs w:val="24"/>
          <w:shd w:val="clear" w:color="auto" w:fill="FFFFFF"/>
        </w:rPr>
        <w:t>Modern:-</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 contains various features necessary to develop web applications. Following are the features of C#:</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It provides automatic garbage collection.</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It provides robust security model.</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It provides decimal data type for financial application.</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It provides modern approach for debugging.</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It provides a rich intrinsic model for error handling.</w:t>
      </w:r>
      <w:r w:rsidRPr="005F08AE">
        <w:rPr>
          <w:rFonts w:ascii="Times New Roman" w:hAnsi="Times New Roman"/>
          <w:color w:val="333333"/>
          <w:sz w:val="24"/>
          <w:szCs w:val="24"/>
        </w:rPr>
        <w:br/>
      </w:r>
      <w:r w:rsidRPr="005F08AE">
        <w:rPr>
          <w:rFonts w:ascii="Times New Roman" w:hAnsi="Times New Roman"/>
          <w:b/>
          <w:bCs/>
          <w:color w:val="333333"/>
          <w:sz w:val="24"/>
          <w:szCs w:val="24"/>
          <w:shd w:val="clear" w:color="auto" w:fill="FFFFFF"/>
        </w:rPr>
        <w:t>Object Oriented:-</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F08AE">
        <w:rPr>
          <w:rStyle w:val="apple-converted-space"/>
          <w:rFonts w:ascii="Times New Roman" w:hAnsi="Times New Roman"/>
          <w:color w:val="333333"/>
          <w:sz w:val="24"/>
          <w:szCs w:val="24"/>
          <w:shd w:val="clear" w:color="auto" w:fill="FFFFFF"/>
        </w:rPr>
        <w:t> </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functions, variables and constants in C#.</w:t>
      </w:r>
      <w:r w:rsidRPr="005F08AE">
        <w:rPr>
          <w:rFonts w:ascii="Times New Roman" w:hAnsi="Times New Roman"/>
          <w:color w:val="333333"/>
          <w:sz w:val="24"/>
          <w:szCs w:val="24"/>
        </w:rPr>
        <w:br/>
      </w:r>
      <w:r w:rsidRPr="005F08AE">
        <w:rPr>
          <w:rFonts w:ascii="Times New Roman" w:hAnsi="Times New Roman"/>
          <w:b/>
          <w:bCs/>
          <w:color w:val="333333"/>
          <w:sz w:val="24"/>
          <w:szCs w:val="24"/>
          <w:shd w:val="clear" w:color="auto" w:fill="FFFFFF"/>
        </w:rPr>
        <w:t>Type Safe:-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 xml:space="preserve">C# provides various type safe measures, which are: </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Dynamically allocated objects and arrays are initialized to zero.</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Products an error message while using an uninitialized variable.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Checks the range of an array and warns when the access goes out of bound.</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Unsafe casts are not allowed.</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Enforces overflow checking in arithmetic operations.</w:t>
      </w:r>
      <w:r w:rsidRPr="005F08AE">
        <w:rPr>
          <w:rFonts w:ascii="Times New Roman" w:hAnsi="Times New Roman"/>
          <w:color w:val="333333"/>
          <w:sz w:val="24"/>
          <w:szCs w:val="24"/>
        </w:rPr>
        <w:br/>
      </w:r>
      <w:r w:rsidRPr="005F08AE">
        <w:rPr>
          <w:rFonts w:ascii="Times New Roman" w:hAnsi="Times New Roman"/>
          <w:b/>
          <w:bCs/>
          <w:color w:val="333333"/>
          <w:sz w:val="24"/>
          <w:szCs w:val="24"/>
          <w:shd w:val="clear" w:color="auto" w:fill="FFFFFF"/>
        </w:rPr>
        <w:t>Versionable:-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 xml:space="preserve">C# supports versioning that enables the existing applications to run on different </w:t>
      </w:r>
      <w:r w:rsidRPr="005F08AE">
        <w:rPr>
          <w:rFonts w:ascii="Times New Roman" w:hAnsi="Times New Roman"/>
          <w:color w:val="333333"/>
          <w:sz w:val="24"/>
          <w:szCs w:val="24"/>
          <w:shd w:val="clear" w:color="auto" w:fill="FFFFFF"/>
        </w:rPr>
        <w:lastRenderedPageBreak/>
        <w:t>versions with the help of new and override command.</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Compatible: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 contains the .NET specifications and therefore, allows inter operation with other .NET languages.</w:t>
      </w:r>
      <w:r w:rsidRPr="005F08AE">
        <w:rPr>
          <w:rFonts w:ascii="Times New Roman" w:hAnsi="Times New Roman"/>
          <w:color w:val="333333"/>
          <w:sz w:val="24"/>
          <w:szCs w:val="24"/>
        </w:rPr>
        <w:br/>
      </w:r>
      <w:r w:rsidRPr="005F08AE">
        <w:rPr>
          <w:rFonts w:ascii="Times New Roman" w:hAnsi="Times New Roman"/>
          <w:b/>
          <w:bCs/>
          <w:color w:val="333333"/>
          <w:sz w:val="24"/>
          <w:szCs w:val="24"/>
          <w:shd w:val="clear" w:color="auto" w:fill="FFFFFF"/>
        </w:rPr>
        <w:t>Flexible:-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Inter-operability:</w:t>
      </w:r>
      <w:r w:rsidRPr="005F08AE">
        <w:rPr>
          <w:rFonts w:ascii="Times New Roman" w:hAnsi="Times New Roman"/>
          <w:color w:val="333333"/>
          <w:sz w:val="24"/>
          <w:szCs w:val="24"/>
        </w:rPr>
        <w:br/>
      </w:r>
      <w:r w:rsidRPr="005F08AE">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3252E9" w:rsidRDefault="003252E9" w:rsidP="003252E9">
      <w:pPr>
        <w:pStyle w:val="Heading2"/>
        <w:rPr>
          <w:rFonts w:eastAsia="Arial"/>
        </w:rPr>
      </w:pPr>
      <w:bookmarkStart w:id="198" w:name="_Toc289170426"/>
      <w:bookmarkStart w:id="199" w:name="_Toc289252224"/>
      <w:bookmarkStart w:id="200" w:name="_Toc367986539"/>
      <w:r w:rsidRPr="00B807A7">
        <w:rPr>
          <w:rFonts w:eastAsia="Arial"/>
        </w:rPr>
        <w:t>Dia</w:t>
      </w:r>
      <w:r>
        <w:rPr>
          <w:rFonts w:eastAsia="Arial"/>
        </w:rPr>
        <w:t xml:space="preserve"> for Diagram Drawing &amp;Modeling</w:t>
      </w:r>
      <w:bookmarkEnd w:id="198"/>
      <w:bookmarkEnd w:id="199"/>
      <w:bookmarkEnd w:id="200"/>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Pr>
        <w:pStyle w:val="Heading2"/>
        <w:rPr>
          <w:rFonts w:eastAsia="Arial"/>
        </w:rPr>
      </w:pPr>
      <w:bookmarkStart w:id="201" w:name="_Toc289252225"/>
      <w:bookmarkStart w:id="202" w:name="_Toc367986540"/>
      <w:r>
        <w:rPr>
          <w:rFonts w:eastAsia="Arial"/>
        </w:rPr>
        <w:t>Google Spreadsheet</w:t>
      </w:r>
      <w:r w:rsidRPr="001003EA">
        <w:rPr>
          <w:rFonts w:eastAsia="Arial"/>
        </w:rPr>
        <w:t xml:space="preserve"> Interface:</w:t>
      </w:r>
      <w:bookmarkEnd w:id="201"/>
      <w:bookmarkEnd w:id="202"/>
    </w:p>
    <w:p w:rsidR="003252E9" w:rsidRPr="00503CC8" w:rsidRDefault="003252E9" w:rsidP="003252E9">
      <w:pPr>
        <w:spacing w:before="100" w:beforeAutospacing="1" w:after="100" w:afterAutospacing="1"/>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64486B">
      <w:pPr>
        <w:numPr>
          <w:ilvl w:val="0"/>
          <w:numId w:val="8"/>
        </w:numPr>
        <w:spacing w:before="100" w:beforeAutospacing="1" w:after="100" w:afterAutospacing="1"/>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64486B">
      <w:pPr>
        <w:numPr>
          <w:ilvl w:val="0"/>
          <w:numId w:val="8"/>
        </w:numPr>
        <w:spacing w:before="100" w:beforeAutospacing="1" w:after="100" w:afterAutospacing="1"/>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64486B">
      <w:pPr>
        <w:numPr>
          <w:ilvl w:val="0"/>
          <w:numId w:val="8"/>
        </w:numPr>
        <w:spacing w:before="100" w:beforeAutospacing="1" w:after="100" w:afterAutospacing="1"/>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64486B">
      <w:pPr>
        <w:numPr>
          <w:ilvl w:val="0"/>
          <w:numId w:val="8"/>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203" w:name="_Toc367986541"/>
      <w:r w:rsidRPr="009F6550">
        <w:t>Cacoo::</w:t>
      </w:r>
      <w:r w:rsidRPr="009F6550">
        <w:rPr>
          <w:szCs w:val="27"/>
        </w:rPr>
        <w:t xml:space="preserve"> </w:t>
      </w:r>
      <w:r w:rsidRPr="009F6550">
        <w:t>online drawing tool</w:t>
      </w:r>
      <w:bookmarkEnd w:id="203"/>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5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204" w:name="_Toc367986542"/>
      <w:r w:rsidRPr="009F6550">
        <w:t>Creating Diagrams</w:t>
      </w:r>
      <w:bookmarkEnd w:id="204"/>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Copying, pasting and other functionality of basic drawing software is also built in to Cacoo.</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205" w:name="_Toc367986543"/>
      <w:r w:rsidRPr="00726E05">
        <w:t>Collaboration</w:t>
      </w:r>
      <w:bookmarkEnd w:id="205"/>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There is a chat function in the editor so people can communicate while creating diagrams.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Each user can set their own user icon.</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206" w:name="_Toc367986544"/>
      <w:r w:rsidRPr="00726E05">
        <w:t>Sharing Diagrams</w:t>
      </w:r>
      <w:bookmarkEnd w:id="206"/>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207" w:name="_Toc367986545"/>
      <w:r w:rsidRPr="00726E05">
        <w:t>Managing Diagrams</w:t>
      </w:r>
      <w:bookmarkEnd w:id="207"/>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208" w:name="_Toc367986546"/>
      <w:r w:rsidRPr="00726E05">
        <w:t>Languages and Time Zones</w:t>
      </w:r>
      <w:bookmarkEnd w:id="208"/>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209" w:name="_Toc367986547"/>
      <w:r w:rsidRPr="00726E05">
        <w:t>Security</w:t>
      </w:r>
      <w:bookmarkEnd w:id="209"/>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 passwords are encrypted on Cacoo's server.</w:t>
      </w:r>
    </w:p>
    <w:p w:rsidR="009F6550" w:rsidRPr="00726E05" w:rsidRDefault="009F6550" w:rsidP="009F6550">
      <w:pPr>
        <w:pStyle w:val="Heading3"/>
      </w:pPr>
      <w:bookmarkStart w:id="210" w:name="_Toc367986548"/>
      <w:r w:rsidRPr="00726E05">
        <w:t>API</w:t>
      </w:r>
      <w:bookmarkEnd w:id="210"/>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64486B">
      <w:pPr>
        <w:numPr>
          <w:ilvl w:val="0"/>
          <w:numId w:val="8"/>
        </w:numPr>
        <w:spacing w:before="100" w:beforeAutospacing="1" w:after="100" w:afterAutospacing="1"/>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lastRenderedPageBreak/>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Append your API key to requests to the API to return data from your account.(Parameter name "apiKey")</w:t>
      </w:r>
    </w:p>
    <w:p w:rsidR="009F6550" w:rsidRDefault="009F6550" w:rsidP="00EA7310">
      <w:pPr>
        <w:pStyle w:val="NoSpacing"/>
      </w:pPr>
      <w:r w:rsidRPr="00EA7310">
        <w:rPr>
          <w:rFonts w:ascii="Times New Roman" w:eastAsiaTheme="minorHAnsi" w:hAnsi="Times New Roman"/>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Request Token:https://cacoo.com/oauth/request_token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0"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211" w:name="_Toc367986549"/>
      <w:r w:rsidR="009A41F0" w:rsidRPr="009A41F0">
        <w:t>Version Control System</w:t>
      </w:r>
      <w:r w:rsidR="009A41F0">
        <w:t xml:space="preserve"> </w:t>
      </w:r>
      <w:r w:rsidR="00425BC4">
        <w:t xml:space="preserve">: </w:t>
      </w:r>
      <w:r w:rsidRPr="00882D58">
        <w:t>GitHub</w:t>
      </w:r>
      <w:bookmarkEnd w:id="211"/>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212" w:name="_Toc367986550"/>
      <w:r w:rsidRPr="0060700F">
        <w:rPr>
          <w:rStyle w:val="mw-headline"/>
          <w:szCs w:val="26"/>
        </w:rPr>
        <w:t>Description</w:t>
      </w:r>
      <w:bookmarkEnd w:id="212"/>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213" w:name="_Toc367986551"/>
      <w:r w:rsidRPr="009A167B">
        <w:t>Limitations and constraints</w:t>
      </w:r>
      <w:bookmarkEnd w:id="213"/>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214" w:name="_Toc367986552"/>
      <w:r>
        <w:t>Glossary.</w:t>
      </w:r>
      <w:bookmarkEnd w:id="214"/>
    </w:p>
    <w:p w:rsidR="00BA1833" w:rsidRPr="00EA7310" w:rsidRDefault="00DF2B0D" w:rsidP="00A96854">
      <w:pPr>
        <w:rPr>
          <w:rFonts w:ascii="Times New Roman" w:hAnsi="Times New Roman" w:cs="Times New Roman"/>
          <w:iCs/>
          <w:color w:val="000000"/>
          <w:sz w:val="24"/>
          <w:szCs w:val="24"/>
        </w:rPr>
      </w:pPr>
      <w:r w:rsidRPr="00DF2B0D">
        <w:rPr>
          <w:rFonts w:ascii="Times New Roman" w:hAnsi="Times New Roman" w:cs="Times New Roman"/>
          <w:b/>
          <w:iCs/>
          <w:color w:val="000000"/>
          <w:sz w:val="24"/>
          <w:szCs w:val="24"/>
        </w:rPr>
        <w:t>CMS</w:t>
      </w:r>
      <w:r w:rsidR="00BA1833" w:rsidRPr="00EA7310">
        <w:rPr>
          <w:rFonts w:ascii="Times New Roman" w:hAnsi="Times New Roman" w:cs="Times New Roman"/>
          <w:iCs/>
          <w:color w:val="000000"/>
          <w:sz w:val="24"/>
          <w:szCs w:val="24"/>
        </w:rPr>
        <w:tab/>
        <w:t xml:space="preserve"> </w:t>
      </w:r>
      <w:r w:rsidR="00B81233">
        <w:rPr>
          <w:rFonts w:ascii="Times New Roman" w:hAnsi="Times New Roman" w:cs="Times New Roman"/>
          <w:iCs/>
          <w:color w:val="000000"/>
          <w:sz w:val="24"/>
          <w:szCs w:val="24"/>
        </w:rPr>
        <w:t>Construrtion Management System</w:t>
      </w:r>
      <w:r w:rsidR="00BA1833" w:rsidRPr="00EA7310">
        <w:rPr>
          <w:rFonts w:ascii="Times New Roman" w:hAnsi="Times New Roman" w:cs="Times New Roman"/>
          <w:iCs/>
          <w:color w:val="000000"/>
          <w:sz w:val="24"/>
          <w:szCs w:val="24"/>
        </w:rPr>
        <w:t xml:space="preserve">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www</w:t>
      </w:r>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cs</w:t>
      </w:r>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6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2530" w:rsidRDefault="00A92530" w:rsidP="009A41F0">
      <w:r>
        <w:separator/>
      </w:r>
    </w:p>
  </w:endnote>
  <w:endnote w:type="continuationSeparator" w:id="0">
    <w:p w:rsidR="00A92530" w:rsidRDefault="00A92530" w:rsidP="009A41F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B639C4" w:rsidRDefault="00020C75">
        <w:pPr>
          <w:pStyle w:val="Footer"/>
        </w:pPr>
        <w:r>
          <w:rPr>
            <w:noProof/>
          </w:rPr>
          <w:pict>
            <v:group id="_x0000_s4109" style="position:absolute;left:0;text-align:left;margin-left:1428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B639C4" w:rsidRDefault="00B639C4"/>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B639C4" w:rsidRDefault="00020C75">
                      <w:pPr>
                        <w:pStyle w:val="Footer"/>
                        <w:jc w:val="center"/>
                      </w:pPr>
                      <w:fldSimple w:instr=" PAGE   \* MERGEFORMAT ">
                        <w:r w:rsidR="00391EE9">
                          <w:rPr>
                            <w:noProof/>
                          </w:rPr>
                          <w:t>39</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2530" w:rsidRDefault="00A92530" w:rsidP="009A41F0">
      <w:r>
        <w:separator/>
      </w:r>
    </w:p>
  </w:footnote>
  <w:footnote w:type="continuationSeparator" w:id="0">
    <w:p w:rsidR="00A92530" w:rsidRDefault="00A92530" w:rsidP="009A41F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7pt;height:10.9pt" o:bullet="t">
        <v:imagedata r:id="rId1" o:title="bullet1"/>
      </v:shape>
    </w:pict>
  </w:numPicBullet>
  <w:numPicBullet w:numPicBulletId="1">
    <w:pict>
      <v:shape id="_x0000_i1027" type="#_x0000_t75" style="width:11.7pt;height:10.9pt" o:bullet="t">
        <v:imagedata r:id="rId2" o:title="bullet2"/>
      </v:shape>
    </w:pict>
  </w:numPicBullet>
  <w:numPicBullet w:numPicBulletId="2">
    <w:pict>
      <v:shape id="_x0000_i1028" type="#_x0000_t75" style="width:11.7pt;height:10.9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1">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12">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13">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14">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CF97157"/>
    <w:multiLevelType w:val="hybridMultilevel"/>
    <w:tmpl w:val="E4B6BB1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nsid w:val="1BBD4799"/>
    <w:multiLevelType w:val="hybridMultilevel"/>
    <w:tmpl w:val="4EB4C754"/>
    <w:lvl w:ilvl="0" w:tplc="5F0E3566">
      <w:start w:val="1"/>
      <w:numFmt w:val="lowerRoman"/>
      <w:lvlText w:val="%1."/>
      <w:lvlJc w:val="left"/>
      <w:pPr>
        <w:ind w:left="1620" w:hanging="720"/>
      </w:pPr>
      <w:rPr>
        <w:rFonts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D6057F"/>
    <w:multiLevelType w:val="hybridMultilevel"/>
    <w:tmpl w:val="0CFECE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2"/>
  </w:num>
  <w:num w:numId="4">
    <w:abstractNumId w:val="33"/>
  </w:num>
  <w:num w:numId="5">
    <w:abstractNumId w:val="33"/>
  </w:num>
  <w:num w:numId="6">
    <w:abstractNumId w:val="22"/>
  </w:num>
  <w:num w:numId="7">
    <w:abstractNumId w:val="15"/>
  </w:num>
  <w:num w:numId="8">
    <w:abstractNumId w:val="27"/>
  </w:num>
  <w:num w:numId="9">
    <w:abstractNumId w:val="25"/>
  </w:num>
  <w:num w:numId="10">
    <w:abstractNumId w:val="17"/>
  </w:num>
  <w:num w:numId="11">
    <w:abstractNumId w:val="14"/>
  </w:num>
  <w:num w:numId="12">
    <w:abstractNumId w:val="16"/>
  </w:num>
  <w:num w:numId="13">
    <w:abstractNumId w:val="18"/>
  </w:num>
  <w:num w:numId="14">
    <w:abstractNumId w:val="19"/>
  </w:num>
  <w:num w:numId="15">
    <w:abstractNumId w:val="32"/>
  </w:num>
  <w:num w:numId="16">
    <w:abstractNumId w:val="0"/>
  </w:num>
  <w:num w:numId="17">
    <w:abstractNumId w:val="3"/>
  </w:num>
  <w:num w:numId="18">
    <w:abstractNumId w:val="4"/>
  </w:num>
  <w:num w:numId="19">
    <w:abstractNumId w:val="5"/>
  </w:num>
  <w:num w:numId="20">
    <w:abstractNumId w:val="11"/>
  </w:num>
  <w:num w:numId="21">
    <w:abstractNumId w:val="35"/>
  </w:num>
  <w:num w:numId="22">
    <w:abstractNumId w:val="26"/>
  </w:num>
  <w:num w:numId="23">
    <w:abstractNumId w:val="34"/>
  </w:num>
  <w:num w:numId="24">
    <w:abstractNumId w:val="21"/>
  </w:num>
  <w:num w:numId="25">
    <w:abstractNumId w:val="29"/>
  </w:num>
  <w:num w:numId="26">
    <w:abstractNumId w:val="24"/>
  </w:num>
  <w:num w:numId="27">
    <w:abstractNumId w:val="36"/>
  </w:num>
  <w:num w:numId="28">
    <w:abstractNumId w:val="20"/>
  </w:num>
  <w:num w:numId="29">
    <w:abstractNumId w:val="23"/>
  </w:num>
  <w:num w:numId="30">
    <w:abstractNumId w:val="6"/>
  </w:num>
  <w:num w:numId="31">
    <w:abstractNumId w:val="7"/>
  </w:num>
  <w:num w:numId="32">
    <w:abstractNumId w:val="8"/>
  </w:num>
  <w:num w:numId="33">
    <w:abstractNumId w:val="9"/>
  </w:num>
  <w:num w:numId="34">
    <w:abstractNumId w:val="10"/>
  </w:num>
  <w:num w:numId="35">
    <w:abstractNumId w:val="2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4113"/>
    <o:shapelayout v:ext="edit">
      <o:idmap v:ext="edit" data="4"/>
    </o:shapelayout>
  </w:hdrShapeDefaults>
  <w:footnotePr>
    <w:footnote w:id="-1"/>
    <w:footnote w:id="0"/>
  </w:footnotePr>
  <w:endnotePr>
    <w:endnote w:id="-1"/>
    <w:endnote w:id="0"/>
  </w:endnotePr>
  <w:compat>
    <w:useFELayout/>
  </w:compat>
  <w:rsids>
    <w:rsidRoot w:val="00B4442A"/>
    <w:rsid w:val="00000058"/>
    <w:rsid w:val="000022C4"/>
    <w:rsid w:val="000029F2"/>
    <w:rsid w:val="0000779F"/>
    <w:rsid w:val="00013735"/>
    <w:rsid w:val="00014137"/>
    <w:rsid w:val="000153F9"/>
    <w:rsid w:val="000170D9"/>
    <w:rsid w:val="00017B9B"/>
    <w:rsid w:val="00020C75"/>
    <w:rsid w:val="000304DC"/>
    <w:rsid w:val="00043687"/>
    <w:rsid w:val="00050F33"/>
    <w:rsid w:val="00073BA3"/>
    <w:rsid w:val="00080778"/>
    <w:rsid w:val="0008526D"/>
    <w:rsid w:val="00096BB4"/>
    <w:rsid w:val="000A19CA"/>
    <w:rsid w:val="000B0BB4"/>
    <w:rsid w:val="000B1064"/>
    <w:rsid w:val="000B345A"/>
    <w:rsid w:val="000D24E7"/>
    <w:rsid w:val="000D788B"/>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A335F"/>
    <w:rsid w:val="001B1EBF"/>
    <w:rsid w:val="001B29C7"/>
    <w:rsid w:val="001C1798"/>
    <w:rsid w:val="001C28D9"/>
    <w:rsid w:val="001D25CE"/>
    <w:rsid w:val="001D2680"/>
    <w:rsid w:val="001D3176"/>
    <w:rsid w:val="001E4E35"/>
    <w:rsid w:val="001F0289"/>
    <w:rsid w:val="001F0CC3"/>
    <w:rsid w:val="001F1845"/>
    <w:rsid w:val="001F6E0C"/>
    <w:rsid w:val="002002BF"/>
    <w:rsid w:val="002109C9"/>
    <w:rsid w:val="00212F79"/>
    <w:rsid w:val="002168AD"/>
    <w:rsid w:val="002224D2"/>
    <w:rsid w:val="0022261F"/>
    <w:rsid w:val="00247166"/>
    <w:rsid w:val="00257480"/>
    <w:rsid w:val="00265E81"/>
    <w:rsid w:val="002744F2"/>
    <w:rsid w:val="0028172B"/>
    <w:rsid w:val="002A690D"/>
    <w:rsid w:val="002B4B00"/>
    <w:rsid w:val="002D1162"/>
    <w:rsid w:val="002D49CF"/>
    <w:rsid w:val="002E5CEF"/>
    <w:rsid w:val="002F0201"/>
    <w:rsid w:val="002F0B36"/>
    <w:rsid w:val="002F2F99"/>
    <w:rsid w:val="002F4972"/>
    <w:rsid w:val="0031481C"/>
    <w:rsid w:val="00322053"/>
    <w:rsid w:val="003252E9"/>
    <w:rsid w:val="00334F12"/>
    <w:rsid w:val="003514C5"/>
    <w:rsid w:val="00352C69"/>
    <w:rsid w:val="003636B5"/>
    <w:rsid w:val="00365C1E"/>
    <w:rsid w:val="00375200"/>
    <w:rsid w:val="00380B50"/>
    <w:rsid w:val="00386F25"/>
    <w:rsid w:val="00387717"/>
    <w:rsid w:val="00391EE9"/>
    <w:rsid w:val="003A6948"/>
    <w:rsid w:val="003B1D0F"/>
    <w:rsid w:val="003B5836"/>
    <w:rsid w:val="003B64B5"/>
    <w:rsid w:val="003C60A4"/>
    <w:rsid w:val="003D46CE"/>
    <w:rsid w:val="003D5729"/>
    <w:rsid w:val="003E56DA"/>
    <w:rsid w:val="003F1D3A"/>
    <w:rsid w:val="003F64D3"/>
    <w:rsid w:val="0040354E"/>
    <w:rsid w:val="0040390D"/>
    <w:rsid w:val="00405E0E"/>
    <w:rsid w:val="004228F6"/>
    <w:rsid w:val="004230D2"/>
    <w:rsid w:val="00425573"/>
    <w:rsid w:val="00425BC4"/>
    <w:rsid w:val="00431521"/>
    <w:rsid w:val="0043221A"/>
    <w:rsid w:val="004368BE"/>
    <w:rsid w:val="0044199E"/>
    <w:rsid w:val="00445F14"/>
    <w:rsid w:val="0045084D"/>
    <w:rsid w:val="004549E2"/>
    <w:rsid w:val="004556A1"/>
    <w:rsid w:val="00460347"/>
    <w:rsid w:val="004657AA"/>
    <w:rsid w:val="00472BB3"/>
    <w:rsid w:val="004769BB"/>
    <w:rsid w:val="00491440"/>
    <w:rsid w:val="00492CDA"/>
    <w:rsid w:val="00497572"/>
    <w:rsid w:val="004A71F0"/>
    <w:rsid w:val="004B36EE"/>
    <w:rsid w:val="004C1DE5"/>
    <w:rsid w:val="004D0A4C"/>
    <w:rsid w:val="004D3360"/>
    <w:rsid w:val="004D6216"/>
    <w:rsid w:val="004E0A75"/>
    <w:rsid w:val="004F0600"/>
    <w:rsid w:val="004F1177"/>
    <w:rsid w:val="004F79EA"/>
    <w:rsid w:val="00503CC8"/>
    <w:rsid w:val="005133AC"/>
    <w:rsid w:val="00515199"/>
    <w:rsid w:val="00517ABE"/>
    <w:rsid w:val="00520443"/>
    <w:rsid w:val="00544B13"/>
    <w:rsid w:val="00552AA0"/>
    <w:rsid w:val="00554ED2"/>
    <w:rsid w:val="0055603B"/>
    <w:rsid w:val="00581B48"/>
    <w:rsid w:val="005907D9"/>
    <w:rsid w:val="005A1002"/>
    <w:rsid w:val="005B1AF2"/>
    <w:rsid w:val="005B1E71"/>
    <w:rsid w:val="005C0B21"/>
    <w:rsid w:val="005C1084"/>
    <w:rsid w:val="005C1917"/>
    <w:rsid w:val="005C390D"/>
    <w:rsid w:val="005C4283"/>
    <w:rsid w:val="005D1D62"/>
    <w:rsid w:val="005D2580"/>
    <w:rsid w:val="005D2EFF"/>
    <w:rsid w:val="005D5410"/>
    <w:rsid w:val="005F08AE"/>
    <w:rsid w:val="005F4CBB"/>
    <w:rsid w:val="00600980"/>
    <w:rsid w:val="00607FF3"/>
    <w:rsid w:val="00610748"/>
    <w:rsid w:val="00611680"/>
    <w:rsid w:val="00611D23"/>
    <w:rsid w:val="00615348"/>
    <w:rsid w:val="006209E1"/>
    <w:rsid w:val="00621BC2"/>
    <w:rsid w:val="0062494B"/>
    <w:rsid w:val="00626C9C"/>
    <w:rsid w:val="006375C0"/>
    <w:rsid w:val="00642C78"/>
    <w:rsid w:val="0064486B"/>
    <w:rsid w:val="00645951"/>
    <w:rsid w:val="006463A4"/>
    <w:rsid w:val="00651257"/>
    <w:rsid w:val="00660116"/>
    <w:rsid w:val="00663D8A"/>
    <w:rsid w:val="006656E0"/>
    <w:rsid w:val="00666908"/>
    <w:rsid w:val="0066772F"/>
    <w:rsid w:val="00672A49"/>
    <w:rsid w:val="00673768"/>
    <w:rsid w:val="00673FF3"/>
    <w:rsid w:val="00683276"/>
    <w:rsid w:val="0069234C"/>
    <w:rsid w:val="006A6154"/>
    <w:rsid w:val="006B2559"/>
    <w:rsid w:val="006B3AEA"/>
    <w:rsid w:val="006B6B23"/>
    <w:rsid w:val="006B72AE"/>
    <w:rsid w:val="006B7629"/>
    <w:rsid w:val="006D4FA2"/>
    <w:rsid w:val="006D6F45"/>
    <w:rsid w:val="006E1C85"/>
    <w:rsid w:val="006E2348"/>
    <w:rsid w:val="00700BA3"/>
    <w:rsid w:val="0070671D"/>
    <w:rsid w:val="00710F0E"/>
    <w:rsid w:val="007116DA"/>
    <w:rsid w:val="00713375"/>
    <w:rsid w:val="007154B6"/>
    <w:rsid w:val="00720DAA"/>
    <w:rsid w:val="0072415F"/>
    <w:rsid w:val="007268EE"/>
    <w:rsid w:val="00735D5F"/>
    <w:rsid w:val="0074039D"/>
    <w:rsid w:val="0075022B"/>
    <w:rsid w:val="00766382"/>
    <w:rsid w:val="00771068"/>
    <w:rsid w:val="00771BAC"/>
    <w:rsid w:val="007740A3"/>
    <w:rsid w:val="00777A90"/>
    <w:rsid w:val="00781ADF"/>
    <w:rsid w:val="007B3794"/>
    <w:rsid w:val="007B4EED"/>
    <w:rsid w:val="007B6D4A"/>
    <w:rsid w:val="007C2CB0"/>
    <w:rsid w:val="007C6038"/>
    <w:rsid w:val="007D14E7"/>
    <w:rsid w:val="007E4E65"/>
    <w:rsid w:val="007F3F0C"/>
    <w:rsid w:val="00806D4F"/>
    <w:rsid w:val="0081512E"/>
    <w:rsid w:val="00825163"/>
    <w:rsid w:val="00830400"/>
    <w:rsid w:val="0084126F"/>
    <w:rsid w:val="0085348A"/>
    <w:rsid w:val="008538A3"/>
    <w:rsid w:val="00857E93"/>
    <w:rsid w:val="00863293"/>
    <w:rsid w:val="00864A47"/>
    <w:rsid w:val="00864C9B"/>
    <w:rsid w:val="00864F71"/>
    <w:rsid w:val="00875865"/>
    <w:rsid w:val="008861D7"/>
    <w:rsid w:val="00890FE3"/>
    <w:rsid w:val="00895567"/>
    <w:rsid w:val="008A5990"/>
    <w:rsid w:val="008A5FE8"/>
    <w:rsid w:val="008C36B0"/>
    <w:rsid w:val="008C542B"/>
    <w:rsid w:val="008C5DCE"/>
    <w:rsid w:val="008D0FDA"/>
    <w:rsid w:val="008D1348"/>
    <w:rsid w:val="008F1C32"/>
    <w:rsid w:val="008F2AB8"/>
    <w:rsid w:val="008F4A83"/>
    <w:rsid w:val="008F5456"/>
    <w:rsid w:val="009022DF"/>
    <w:rsid w:val="00906614"/>
    <w:rsid w:val="009066D8"/>
    <w:rsid w:val="009070B8"/>
    <w:rsid w:val="00917E5A"/>
    <w:rsid w:val="00922506"/>
    <w:rsid w:val="00942E6A"/>
    <w:rsid w:val="00946D3F"/>
    <w:rsid w:val="0095093B"/>
    <w:rsid w:val="00956268"/>
    <w:rsid w:val="00972752"/>
    <w:rsid w:val="0097323A"/>
    <w:rsid w:val="009779FA"/>
    <w:rsid w:val="009933F4"/>
    <w:rsid w:val="009A3240"/>
    <w:rsid w:val="009A41F0"/>
    <w:rsid w:val="009B1FF5"/>
    <w:rsid w:val="009C13E6"/>
    <w:rsid w:val="009C46E1"/>
    <w:rsid w:val="009D14BC"/>
    <w:rsid w:val="009D1761"/>
    <w:rsid w:val="009D5981"/>
    <w:rsid w:val="009E1517"/>
    <w:rsid w:val="009E177D"/>
    <w:rsid w:val="009E63C1"/>
    <w:rsid w:val="009F4049"/>
    <w:rsid w:val="009F646D"/>
    <w:rsid w:val="009F6550"/>
    <w:rsid w:val="009F6D7A"/>
    <w:rsid w:val="00A0701B"/>
    <w:rsid w:val="00A10A7D"/>
    <w:rsid w:val="00A23AA8"/>
    <w:rsid w:val="00A24CF4"/>
    <w:rsid w:val="00A2757A"/>
    <w:rsid w:val="00A3115F"/>
    <w:rsid w:val="00A32FC2"/>
    <w:rsid w:val="00A52075"/>
    <w:rsid w:val="00A542A7"/>
    <w:rsid w:val="00A64E5B"/>
    <w:rsid w:val="00A670C5"/>
    <w:rsid w:val="00A70984"/>
    <w:rsid w:val="00A7779B"/>
    <w:rsid w:val="00A80996"/>
    <w:rsid w:val="00A81B82"/>
    <w:rsid w:val="00A86CA3"/>
    <w:rsid w:val="00A91C2F"/>
    <w:rsid w:val="00A92530"/>
    <w:rsid w:val="00A936BA"/>
    <w:rsid w:val="00A96854"/>
    <w:rsid w:val="00AB278D"/>
    <w:rsid w:val="00AC3E6A"/>
    <w:rsid w:val="00AD08AE"/>
    <w:rsid w:val="00AD2B40"/>
    <w:rsid w:val="00AD2D1B"/>
    <w:rsid w:val="00AD56A7"/>
    <w:rsid w:val="00AD57CE"/>
    <w:rsid w:val="00AE5493"/>
    <w:rsid w:val="00B00BAB"/>
    <w:rsid w:val="00B04DE6"/>
    <w:rsid w:val="00B1039A"/>
    <w:rsid w:val="00B16E23"/>
    <w:rsid w:val="00B24E43"/>
    <w:rsid w:val="00B305D4"/>
    <w:rsid w:val="00B34AEB"/>
    <w:rsid w:val="00B357CE"/>
    <w:rsid w:val="00B36050"/>
    <w:rsid w:val="00B4442A"/>
    <w:rsid w:val="00B50536"/>
    <w:rsid w:val="00B50843"/>
    <w:rsid w:val="00B512D8"/>
    <w:rsid w:val="00B625C3"/>
    <w:rsid w:val="00B63799"/>
    <w:rsid w:val="00B639C4"/>
    <w:rsid w:val="00B63FAE"/>
    <w:rsid w:val="00B653A7"/>
    <w:rsid w:val="00B72AAB"/>
    <w:rsid w:val="00B7410B"/>
    <w:rsid w:val="00B770ED"/>
    <w:rsid w:val="00B80591"/>
    <w:rsid w:val="00B81233"/>
    <w:rsid w:val="00B9203D"/>
    <w:rsid w:val="00B945A5"/>
    <w:rsid w:val="00B961BE"/>
    <w:rsid w:val="00BA1833"/>
    <w:rsid w:val="00BA5152"/>
    <w:rsid w:val="00BA7D34"/>
    <w:rsid w:val="00BB4B3E"/>
    <w:rsid w:val="00BC15BB"/>
    <w:rsid w:val="00BC544A"/>
    <w:rsid w:val="00BC66C2"/>
    <w:rsid w:val="00BC6A79"/>
    <w:rsid w:val="00BC74A7"/>
    <w:rsid w:val="00BD2A1C"/>
    <w:rsid w:val="00BD2B81"/>
    <w:rsid w:val="00BD5290"/>
    <w:rsid w:val="00BD67CF"/>
    <w:rsid w:val="00BE4F57"/>
    <w:rsid w:val="00C04A3D"/>
    <w:rsid w:val="00C108AA"/>
    <w:rsid w:val="00C149B6"/>
    <w:rsid w:val="00C1579C"/>
    <w:rsid w:val="00C15BDE"/>
    <w:rsid w:val="00C15D1F"/>
    <w:rsid w:val="00C20221"/>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B46DB"/>
    <w:rsid w:val="00CC15E7"/>
    <w:rsid w:val="00CC1BC1"/>
    <w:rsid w:val="00CD047B"/>
    <w:rsid w:val="00CD2CF6"/>
    <w:rsid w:val="00CD37BB"/>
    <w:rsid w:val="00CE7F45"/>
    <w:rsid w:val="00CF5E15"/>
    <w:rsid w:val="00D1457F"/>
    <w:rsid w:val="00D15D66"/>
    <w:rsid w:val="00D20F7F"/>
    <w:rsid w:val="00D246ED"/>
    <w:rsid w:val="00D34B04"/>
    <w:rsid w:val="00D4212B"/>
    <w:rsid w:val="00D450EF"/>
    <w:rsid w:val="00D560F8"/>
    <w:rsid w:val="00D57D8F"/>
    <w:rsid w:val="00D70D92"/>
    <w:rsid w:val="00D7159C"/>
    <w:rsid w:val="00D71A8D"/>
    <w:rsid w:val="00D75B7E"/>
    <w:rsid w:val="00D822E4"/>
    <w:rsid w:val="00D828B5"/>
    <w:rsid w:val="00D83D45"/>
    <w:rsid w:val="00D8420C"/>
    <w:rsid w:val="00D90446"/>
    <w:rsid w:val="00D91646"/>
    <w:rsid w:val="00DB0998"/>
    <w:rsid w:val="00DB6C23"/>
    <w:rsid w:val="00DC1ADE"/>
    <w:rsid w:val="00DC2425"/>
    <w:rsid w:val="00DC2D9C"/>
    <w:rsid w:val="00DC60D5"/>
    <w:rsid w:val="00DD0F2C"/>
    <w:rsid w:val="00DD2B90"/>
    <w:rsid w:val="00DD5165"/>
    <w:rsid w:val="00DE5406"/>
    <w:rsid w:val="00DE7AE3"/>
    <w:rsid w:val="00DF0D6B"/>
    <w:rsid w:val="00DF127D"/>
    <w:rsid w:val="00DF1332"/>
    <w:rsid w:val="00DF2B0D"/>
    <w:rsid w:val="00DF54ED"/>
    <w:rsid w:val="00DF55B3"/>
    <w:rsid w:val="00E028F4"/>
    <w:rsid w:val="00E0547A"/>
    <w:rsid w:val="00E1118B"/>
    <w:rsid w:val="00E12198"/>
    <w:rsid w:val="00E239ED"/>
    <w:rsid w:val="00E41F58"/>
    <w:rsid w:val="00E45927"/>
    <w:rsid w:val="00E45F16"/>
    <w:rsid w:val="00E63C96"/>
    <w:rsid w:val="00E65876"/>
    <w:rsid w:val="00E65F63"/>
    <w:rsid w:val="00E719EC"/>
    <w:rsid w:val="00E727AF"/>
    <w:rsid w:val="00E80B8D"/>
    <w:rsid w:val="00E86C98"/>
    <w:rsid w:val="00E9021C"/>
    <w:rsid w:val="00E94EEB"/>
    <w:rsid w:val="00E96255"/>
    <w:rsid w:val="00EA09C8"/>
    <w:rsid w:val="00EA24F1"/>
    <w:rsid w:val="00EA3E24"/>
    <w:rsid w:val="00EA6DE1"/>
    <w:rsid w:val="00EA7310"/>
    <w:rsid w:val="00EB00FD"/>
    <w:rsid w:val="00EB1DD4"/>
    <w:rsid w:val="00EB7F34"/>
    <w:rsid w:val="00EC3657"/>
    <w:rsid w:val="00EC7243"/>
    <w:rsid w:val="00EC73A8"/>
    <w:rsid w:val="00ED1F4F"/>
    <w:rsid w:val="00ED2BF3"/>
    <w:rsid w:val="00EE7805"/>
    <w:rsid w:val="00F074BC"/>
    <w:rsid w:val="00F1165B"/>
    <w:rsid w:val="00F152C6"/>
    <w:rsid w:val="00F33887"/>
    <w:rsid w:val="00F423B6"/>
    <w:rsid w:val="00F43813"/>
    <w:rsid w:val="00F573D2"/>
    <w:rsid w:val="00F662D9"/>
    <w:rsid w:val="00F71C82"/>
    <w:rsid w:val="00F72847"/>
    <w:rsid w:val="00F75C7D"/>
    <w:rsid w:val="00F7718C"/>
    <w:rsid w:val="00F84B1E"/>
    <w:rsid w:val="00F852D9"/>
    <w:rsid w:val="00F85593"/>
    <w:rsid w:val="00F86DF5"/>
    <w:rsid w:val="00FA7281"/>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11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F14"/>
  </w:style>
  <w:style w:type="paragraph" w:styleId="Heading1">
    <w:name w:val="heading 1"/>
    <w:basedOn w:val="Normal"/>
    <w:next w:val="Normal"/>
    <w:link w:val="Heading1Char"/>
    <w:uiPriority w:val="9"/>
    <w:qFormat/>
    <w:rsid w:val="00445F14"/>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445F14"/>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445F14"/>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445F14"/>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445F14"/>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unhideWhenUsed/>
    <w:qFormat/>
    <w:rsid w:val="00445F14"/>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445F14"/>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445F14"/>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445F14"/>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F14"/>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445F14"/>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445F14"/>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rsid w:val="00445F14"/>
    <w:rPr>
      <w:rFonts w:asciiTheme="majorHAnsi" w:eastAsiaTheme="majorEastAsia" w:hAnsiTheme="majorHAnsi" w:cstheme="majorBidi"/>
      <w:i/>
      <w:iCs/>
      <w:color w:val="4F81BD" w:themeColor="accent1"/>
      <w:sz w:val="24"/>
      <w:szCs w:val="24"/>
    </w:rPr>
  </w:style>
  <w:style w:type="paragraph" w:styleId="BodyText">
    <w:name w:val="Body Text"/>
    <w:basedOn w:val="Normal"/>
    <w:link w:val="BodyTextChar"/>
    <w:uiPriority w:val="99"/>
    <w:rsid w:val="00B4442A"/>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445F14"/>
    <w:pPr>
      <w:ind w:firstLine="0"/>
    </w:pPr>
  </w:style>
  <w:style w:type="character" w:customStyle="1" w:styleId="NoSpacingChar">
    <w:name w:val="No Spacing Char"/>
    <w:basedOn w:val="DefaultParagraphFont"/>
    <w:link w:val="NoSpacing"/>
    <w:uiPriority w:val="1"/>
    <w:rsid w:val="00445F14"/>
  </w:style>
  <w:style w:type="paragraph" w:styleId="BalloonText">
    <w:name w:val="Balloon Text"/>
    <w:basedOn w:val="Normal"/>
    <w:link w:val="BalloonTextChar"/>
    <w:uiPriority w:val="99"/>
    <w:semiHidden/>
    <w:unhideWhenUsed/>
    <w:rsid w:val="00B4442A"/>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45F14"/>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445F14"/>
    <w:rPr>
      <w:i/>
      <w:iCs/>
      <w:color w:val="5A5A5A" w:themeColor="text1" w:themeTint="A5"/>
    </w:rPr>
  </w:style>
  <w:style w:type="paragraph" w:styleId="TOC1">
    <w:name w:val="toc 1"/>
    <w:basedOn w:val="Normal"/>
    <w:next w:val="Normal"/>
    <w:autoRedefine/>
    <w:uiPriority w:val="39"/>
    <w:unhideWhenUsed/>
    <w:rsid w:val="00D75B7E"/>
    <w:pPr>
      <w:spacing w:after="100" w:line="288" w:lineRule="auto"/>
    </w:pPr>
    <w:rPr>
      <w:i/>
      <w:iCs/>
      <w:sz w:val="20"/>
      <w:szCs w:val="20"/>
    </w:rPr>
  </w:style>
  <w:style w:type="paragraph" w:styleId="TOC2">
    <w:name w:val="toc 2"/>
    <w:basedOn w:val="Normal"/>
    <w:next w:val="Normal"/>
    <w:autoRedefine/>
    <w:uiPriority w:val="39"/>
    <w:unhideWhenUsed/>
    <w:rsid w:val="00D75B7E"/>
    <w:pPr>
      <w:spacing w:after="100" w:line="288" w:lineRule="auto"/>
      <w:ind w:left="220"/>
    </w:pPr>
    <w:rPr>
      <w:i/>
      <w:iCs/>
      <w:sz w:val="20"/>
      <w:szCs w:val="20"/>
    </w:rPr>
  </w:style>
  <w:style w:type="paragraph" w:styleId="TOC3">
    <w:name w:val="toc 3"/>
    <w:basedOn w:val="Normal"/>
    <w:next w:val="Normal"/>
    <w:autoRedefine/>
    <w:uiPriority w:val="39"/>
    <w:unhideWhenUsed/>
    <w:rsid w:val="00D75B7E"/>
    <w:pPr>
      <w:spacing w:after="100" w:line="288" w:lineRule="auto"/>
      <w:ind w:left="440"/>
    </w:pPr>
    <w:rPr>
      <w:i/>
      <w:iCs/>
      <w:sz w:val="20"/>
      <w:szCs w:val="20"/>
    </w:rPr>
  </w:style>
  <w:style w:type="paragraph" w:styleId="TOCHeading">
    <w:name w:val="TOC Heading"/>
    <w:basedOn w:val="Heading1"/>
    <w:next w:val="Normal"/>
    <w:uiPriority w:val="39"/>
    <w:semiHidden/>
    <w:unhideWhenUsed/>
    <w:qFormat/>
    <w:rsid w:val="00445F14"/>
    <w:pPr>
      <w:outlineLvl w:val="9"/>
    </w:p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style>
  <w:style w:type="paragraph" w:styleId="TOC5">
    <w:name w:val="toc 5"/>
    <w:basedOn w:val="Normal"/>
    <w:next w:val="Normal"/>
    <w:autoRedefine/>
    <w:uiPriority w:val="39"/>
    <w:unhideWhenUsed/>
    <w:rsid w:val="009A41F0"/>
    <w:pPr>
      <w:spacing w:after="100"/>
      <w:ind w:left="880"/>
    </w:pPr>
  </w:style>
  <w:style w:type="paragraph" w:styleId="TOC6">
    <w:name w:val="toc 6"/>
    <w:basedOn w:val="Normal"/>
    <w:next w:val="Normal"/>
    <w:autoRedefine/>
    <w:uiPriority w:val="39"/>
    <w:unhideWhenUsed/>
    <w:rsid w:val="009A41F0"/>
    <w:pPr>
      <w:spacing w:after="100"/>
      <w:ind w:left="1100"/>
    </w:pPr>
  </w:style>
  <w:style w:type="paragraph" w:styleId="TOC7">
    <w:name w:val="toc 7"/>
    <w:basedOn w:val="Normal"/>
    <w:next w:val="Normal"/>
    <w:autoRedefine/>
    <w:uiPriority w:val="39"/>
    <w:unhideWhenUsed/>
    <w:rsid w:val="009A41F0"/>
    <w:pPr>
      <w:spacing w:after="100"/>
      <w:ind w:left="1320"/>
    </w:pPr>
  </w:style>
  <w:style w:type="paragraph" w:styleId="TOC8">
    <w:name w:val="toc 8"/>
    <w:basedOn w:val="Normal"/>
    <w:next w:val="Normal"/>
    <w:autoRedefine/>
    <w:uiPriority w:val="39"/>
    <w:unhideWhenUsed/>
    <w:rsid w:val="009A41F0"/>
    <w:pPr>
      <w:spacing w:after="100"/>
      <w:ind w:left="1540"/>
    </w:pPr>
  </w:style>
  <w:style w:type="paragraph" w:styleId="TOC9">
    <w:name w:val="toc 9"/>
    <w:basedOn w:val="Normal"/>
    <w:next w:val="Normal"/>
    <w:autoRedefine/>
    <w:uiPriority w:val="39"/>
    <w:unhideWhenUsed/>
    <w:rsid w:val="009A41F0"/>
    <w:pPr>
      <w:spacing w:after="100"/>
      <w:ind w:left="1760"/>
    </w:pPr>
  </w:style>
  <w:style w:type="paragraph" w:styleId="Header">
    <w:name w:val="header"/>
    <w:basedOn w:val="Normal"/>
    <w:link w:val="HeaderChar"/>
    <w:uiPriority w:val="99"/>
    <w:semiHidden/>
    <w:unhideWhenUsed/>
    <w:rsid w:val="009A41F0"/>
    <w:pPr>
      <w:tabs>
        <w:tab w:val="center" w:pos="4680"/>
        <w:tab w:val="right" w:pos="9360"/>
      </w:tabs>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45F1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445F14"/>
    <w:rPr>
      <w:rFonts w:asciiTheme="minorHAnsi"/>
      <w:i/>
      <w:iCs/>
      <w:sz w:val="24"/>
      <w:szCs w:val="24"/>
    </w:rPr>
  </w:style>
  <w:style w:type="paragraph" w:styleId="Title">
    <w:name w:val="Title"/>
    <w:basedOn w:val="Normal"/>
    <w:next w:val="Normal"/>
    <w:link w:val="TitleChar"/>
    <w:uiPriority w:val="10"/>
    <w:qFormat/>
    <w:rsid w:val="00445F14"/>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445F14"/>
    <w:rPr>
      <w:rFonts w:asciiTheme="majorHAnsi" w:eastAsiaTheme="majorEastAsia" w:hAnsiTheme="majorHAnsi" w:cstheme="majorBidi"/>
      <w:i/>
      <w:iCs/>
      <w:color w:val="243F60" w:themeColor="accent1" w:themeShade="7F"/>
      <w:sz w:val="60"/>
      <w:szCs w:val="60"/>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445F14"/>
    <w:rPr>
      <w:b/>
      <w:bCs/>
      <w:spacing w:val="0"/>
    </w:rPr>
  </w:style>
  <w:style w:type="character" w:customStyle="1" w:styleId="Heading5Char">
    <w:name w:val="Heading 5 Char"/>
    <w:basedOn w:val="DefaultParagraphFont"/>
    <w:link w:val="Heading5"/>
    <w:uiPriority w:val="9"/>
    <w:rsid w:val="00445F14"/>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rsid w:val="00445F14"/>
    <w:rPr>
      <w:rFonts w:asciiTheme="majorHAnsi" w:eastAsiaTheme="majorEastAsia" w:hAnsiTheme="majorHAnsi" w:cstheme="majorBidi"/>
      <w:i/>
      <w:iCs/>
      <w:color w:val="4F81BD" w:themeColor="accent1"/>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line="360" w:lineRule="auto"/>
    </w:pPr>
    <w:rPr>
      <w:rFonts w:ascii="Bookman Old Style" w:eastAsia="Times New Roman" w:hAnsi="Bookman Old Style" w:cs="Times New Roman"/>
      <w:sz w:val="24"/>
      <w:szCs w:val="20"/>
      <w:lang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WW8Num9z1">
    <w:name w:val="WW8Num9z1"/>
    <w:rsid w:val="00A52075"/>
    <w:rPr>
      <w:rFonts w:ascii="OpenSymbol" w:hAnsi="OpenSymbol" w:cs="OpenSymbol"/>
    </w:rPr>
  </w:style>
  <w:style w:type="character" w:styleId="IntenseEmphasis">
    <w:name w:val="Intense Emphasis"/>
    <w:uiPriority w:val="21"/>
    <w:qFormat/>
    <w:rsid w:val="00445F14"/>
    <w:rPr>
      <w:b/>
      <w:bCs/>
      <w:i/>
      <w:iCs/>
      <w:color w:val="4F81BD" w:themeColor="accent1"/>
      <w:sz w:val="22"/>
      <w:szCs w:val="22"/>
    </w:rPr>
  </w:style>
  <w:style w:type="character" w:customStyle="1" w:styleId="Heading7Char">
    <w:name w:val="Heading 7 Char"/>
    <w:basedOn w:val="DefaultParagraphFont"/>
    <w:link w:val="Heading7"/>
    <w:uiPriority w:val="9"/>
    <w:semiHidden/>
    <w:rsid w:val="00445F14"/>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445F14"/>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445F14"/>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445F14"/>
    <w:rPr>
      <w:b/>
      <w:bCs/>
      <w:sz w:val="18"/>
      <w:szCs w:val="18"/>
    </w:rPr>
  </w:style>
  <w:style w:type="character" w:styleId="Emphasis">
    <w:name w:val="Emphasis"/>
    <w:uiPriority w:val="20"/>
    <w:qFormat/>
    <w:rsid w:val="00445F14"/>
    <w:rPr>
      <w:b/>
      <w:bCs/>
      <w:i/>
      <w:iCs/>
      <w:color w:val="5A5A5A" w:themeColor="text1" w:themeTint="A5"/>
    </w:rPr>
  </w:style>
  <w:style w:type="paragraph" w:styleId="Quote">
    <w:name w:val="Quote"/>
    <w:basedOn w:val="Normal"/>
    <w:next w:val="Normal"/>
    <w:link w:val="QuoteChar"/>
    <w:uiPriority w:val="29"/>
    <w:qFormat/>
    <w:rsid w:val="00445F1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445F1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445F14"/>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445F14"/>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Reference">
    <w:name w:val="Subtle Reference"/>
    <w:uiPriority w:val="31"/>
    <w:qFormat/>
    <w:rsid w:val="00445F14"/>
    <w:rPr>
      <w:color w:val="auto"/>
      <w:u w:val="single" w:color="9BBB59" w:themeColor="accent3"/>
    </w:rPr>
  </w:style>
  <w:style w:type="character" w:styleId="IntenseReference">
    <w:name w:val="Intense Reference"/>
    <w:basedOn w:val="DefaultParagraphFont"/>
    <w:uiPriority w:val="32"/>
    <w:qFormat/>
    <w:rsid w:val="00445F14"/>
    <w:rPr>
      <w:b/>
      <w:bCs/>
      <w:color w:val="76923C" w:themeColor="accent3" w:themeShade="BF"/>
      <w:u w:val="single" w:color="9BBB59" w:themeColor="accent3"/>
    </w:rPr>
  </w:style>
  <w:style w:type="character" w:styleId="BookTitle">
    <w:name w:val="Book Title"/>
    <w:basedOn w:val="DefaultParagraphFont"/>
    <w:uiPriority w:val="33"/>
    <w:qFormat/>
    <w:rsid w:val="00445F14"/>
    <w:rPr>
      <w:rFonts w:asciiTheme="majorHAnsi" w:eastAsiaTheme="majorEastAsia" w:hAnsiTheme="majorHAnsi" w:cstheme="majorBidi"/>
      <w:b/>
      <w:bCs/>
      <w:i/>
      <w:iCs/>
      <w:color w:val="auto"/>
    </w:rPr>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primitives.bulletdecorator.aspx" TargetMode="External"/><Relationship Id="rId21" Type="http://schemas.openxmlformats.org/officeDocument/2006/relationships/image" Target="media/image17.png"/><Relationship Id="rId42" Type="http://schemas.openxmlformats.org/officeDocument/2006/relationships/hyperlink" Target="file:///C:\Users\Anirban\Documents\GitHub\DailyNoteBook\Help\html\481492962.htm" TargetMode="External"/><Relationship Id="rId63" Type="http://schemas.openxmlformats.org/officeDocument/2006/relationships/hyperlink" Target="http://en.wikipedia.org/w/index.php?title=Firehose_(software)&amp;action=edit&amp;redlink=1" TargetMode="External"/><Relationship Id="rId84" Type="http://schemas.openxmlformats.org/officeDocument/2006/relationships/hyperlink" Target="http://en.wikipedia.org/wiki/Microsoft_Visual_Studio_Debugger" TargetMode="External"/><Relationship Id="rId138" Type="http://schemas.openxmlformats.org/officeDocument/2006/relationships/hyperlink" Target="http://msdn.microsoft.com/en-IN/library/system.windows.controls.soundplayeraction.aspx" TargetMode="External"/><Relationship Id="rId159" Type="http://schemas.openxmlformats.org/officeDocument/2006/relationships/hyperlink" Target="http://msdn.microsoft.com/en-IN/library/system.windows.controls.canvas.aspx" TargetMode="External"/><Relationship Id="rId170" Type="http://schemas.openxmlformats.org/officeDocument/2006/relationships/hyperlink" Target="http://msdn.microsoft.com/en-us/library/gg145020.aspx" TargetMode="External"/><Relationship Id="rId191" Type="http://schemas.openxmlformats.org/officeDocument/2006/relationships/hyperlink" Target="http://msdn.microsoft.com/en-us/library/gg145019.aspx" TargetMode="External"/><Relationship Id="rId205" Type="http://schemas.openxmlformats.org/officeDocument/2006/relationships/hyperlink" Target="http://msdn.microsoft.com/en-us/library/gg145043.aspx" TargetMode="External"/><Relationship Id="rId226" Type="http://schemas.openxmlformats.org/officeDocument/2006/relationships/hyperlink" Target="http://msdn.microsoft.com/en-us/library/microsoft.aspnet.snapin.aspx" TargetMode="External"/><Relationship Id="rId247" Type="http://schemas.openxmlformats.org/officeDocument/2006/relationships/hyperlink" Target="http://en.wikipedia.org/wiki/Imperative_programming" TargetMode="External"/><Relationship Id="rId107" Type="http://schemas.openxmlformats.org/officeDocument/2006/relationships/hyperlink" Target="http://msdn.microsoft.com/en-IN/library/system.windows.controls.inkpresenter.aspx" TargetMode="External"/><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http://en.wikipedia.org/wiki/Ruby_(programming_language)" TargetMode="External"/><Relationship Id="rId74" Type="http://schemas.openxmlformats.org/officeDocument/2006/relationships/hyperlink" Target="http://msdn.microsoft.com/en-us/" TargetMode="External"/><Relationship Id="rId128" Type="http://schemas.openxmlformats.org/officeDocument/2006/relationships/hyperlink" Target="http://msdn.microsoft.com/en-IN/library/system.windows.controls.primitives.scrollbar.aspx" TargetMode="External"/><Relationship Id="rId149" Type="http://schemas.openxmlformats.org/officeDocument/2006/relationships/hyperlink" Target="http://msdn.microsoft.com/en-IN/library/system.windows.controls.listbox.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aspx" TargetMode="External"/><Relationship Id="rId160" Type="http://schemas.openxmlformats.org/officeDocument/2006/relationships/hyperlink" Target="http://msdn.microsoft.com/en-IN/library/system.windows.controls.dockpanel.aspx" TargetMode="External"/><Relationship Id="rId181" Type="http://schemas.openxmlformats.org/officeDocument/2006/relationships/hyperlink" Target="http://msdn.microsoft.com/en-us/library/gg145037.aspx" TargetMode="External"/><Relationship Id="rId216" Type="http://schemas.openxmlformats.org/officeDocument/2006/relationships/hyperlink" Target="http://msdn.microsoft.com/en-us/library/gg145032.aspx" TargetMode="External"/><Relationship Id="rId237" Type="http://schemas.openxmlformats.org/officeDocument/2006/relationships/hyperlink" Target="http://msdn.microsoft.com/en-us/library/gg145011.aspx" TargetMode="External"/><Relationship Id="rId258" Type="http://schemas.openxmlformats.org/officeDocument/2006/relationships/hyperlink" Target="http://en.wikipedia.org/wiki/Common_Language_Infrastructure" TargetMode="External"/><Relationship Id="rId22" Type="http://schemas.openxmlformats.org/officeDocument/2006/relationships/image" Target="media/image18.png"/><Relationship Id="rId43" Type="http://schemas.openxmlformats.org/officeDocument/2006/relationships/image" Target="media/image36.gif"/><Relationship Id="rId64" Type="http://schemas.openxmlformats.org/officeDocument/2006/relationships/hyperlink" Target="http://en.wikipedia.org/wiki/FlockDB" TargetMode="External"/><Relationship Id="rId118" Type="http://schemas.openxmlformats.org/officeDocument/2006/relationships/hyperlink" Target="http://msdn.microsoft.com/en-IN/library/system.windows.controls.canvas.aspx" TargetMode="External"/><Relationship Id="rId139" Type="http://schemas.openxmlformats.org/officeDocument/2006/relationships/hyperlink" Target="http://msdn.microsoft.com/en-IN/library/system.windows.controls.contextmenu.aspx" TargetMode="External"/><Relationship Id="rId85" Type="http://schemas.openxmlformats.org/officeDocument/2006/relationships/hyperlink" Target="http://en.wikipedia.org/wiki/GUI" TargetMode="External"/><Relationship Id="rId150" Type="http://schemas.openxmlformats.org/officeDocument/2006/relationships/hyperlink" Target="http://msdn.microsoft.com/en-IN/library/system.windows.controls.radiobutton.aspx" TargetMode="External"/><Relationship Id="rId171" Type="http://schemas.openxmlformats.org/officeDocument/2006/relationships/hyperlink" Target="http://msdn.microsoft.com/en-us/library/gg145034.aspx" TargetMode="External"/><Relationship Id="rId192" Type="http://schemas.openxmlformats.org/officeDocument/2006/relationships/hyperlink" Target="http://msdn.microsoft.com/en-us/library/gg145016.aspx" TargetMode="External"/><Relationship Id="rId206" Type="http://schemas.openxmlformats.org/officeDocument/2006/relationships/hyperlink" Target="http://msdn.microsoft.com/en-us/library/gg145017.aspx" TargetMode="External"/><Relationship Id="rId227" Type="http://schemas.openxmlformats.org/officeDocument/2006/relationships/hyperlink" Target="http://go.microsoft.com/fwlink/?linkid=37118" TargetMode="External"/><Relationship Id="rId248" Type="http://schemas.openxmlformats.org/officeDocument/2006/relationships/hyperlink" Target="http://en.wikipedia.org/wiki/Declarative_programming" TargetMode="External"/><Relationship Id="rId12" Type="http://schemas.openxmlformats.org/officeDocument/2006/relationships/image" Target="media/image8.gif"/><Relationship Id="rId33" Type="http://schemas.openxmlformats.org/officeDocument/2006/relationships/image" Target="media/image29.png"/><Relationship Id="rId108" Type="http://schemas.openxmlformats.org/officeDocument/2006/relationships/hyperlink" Target="http://msdn.microsoft.com/en-IN/library/system.windows.controls.documentviewer.aspx" TargetMode="External"/><Relationship Id="rId129" Type="http://schemas.openxmlformats.org/officeDocument/2006/relationships/hyperlink" Target="http://msdn.microsoft.com/en-IN/library/system.windows.controls.scrollviewer.aspx" TargetMode="External"/><Relationship Id="rId54" Type="http://schemas.openxmlformats.org/officeDocument/2006/relationships/hyperlink" Target="http://en.wikipedia.org/wiki/Java_(programming_language)" TargetMode="External"/><Relationship Id="rId75" Type="http://schemas.openxmlformats.org/officeDocument/2006/relationships/hyperlink" Target="http://www.microsoft.com/en-us/default.aspx" TargetMode="External"/><Relationship Id="rId96" Type="http://schemas.openxmlformats.org/officeDocument/2006/relationships/hyperlink" Target="http://msdn.microsoft.com/en-IN/library/system.windows.controls.button.aspx" TargetMode="External"/><Relationship Id="rId140" Type="http://schemas.openxmlformats.org/officeDocument/2006/relationships/hyperlink" Target="http://msdn.microsoft.com/en-IN/library/system.windows.controls.menu.aspx" TargetMode="External"/><Relationship Id="rId161" Type="http://schemas.openxmlformats.org/officeDocument/2006/relationships/hyperlink" Target="http://msdn.microsoft.com/en-IN/library/system.windows.controls.grid.aspx" TargetMode="External"/><Relationship Id="rId182" Type="http://schemas.openxmlformats.org/officeDocument/2006/relationships/hyperlink" Target="http://msdn.microsoft.com/en-us/library/gg145023.aspx" TargetMode="External"/><Relationship Id="rId217" Type="http://schemas.openxmlformats.org/officeDocument/2006/relationships/hyperlink" Target="http://msdn.microsoft.com/en-us/library/gg145018.asp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gg145014.aspx" TargetMode="External"/><Relationship Id="rId233" Type="http://schemas.openxmlformats.org/officeDocument/2006/relationships/hyperlink" Target="http://msdn.microsoft.com/en-us/library/microsoft.sqlserver.server.aspx" TargetMode="External"/><Relationship Id="rId238" Type="http://schemas.openxmlformats.org/officeDocument/2006/relationships/hyperlink" Target="http://msdn.microsoft.com/en-us/library/hh135393.aspx" TargetMode="External"/><Relationship Id="rId254" Type="http://schemas.openxmlformats.org/officeDocument/2006/relationships/hyperlink" Target="http://en.wikipedia.org/wiki/Microsoft" TargetMode="External"/><Relationship Id="rId259" Type="http://schemas.openxmlformats.org/officeDocument/2006/relationships/image" Target="media/image47.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39.png"/><Relationship Id="rId114" Type="http://schemas.openxmlformats.org/officeDocument/2006/relationships/hyperlink" Target="http://msdn.microsoft.com/en-IN/library/system.windows.controls.richtextbox.aspx" TargetMode="External"/><Relationship Id="rId119" Type="http://schemas.openxmlformats.org/officeDocument/2006/relationships/hyperlink" Target="http://msdn.microsoft.com/en-IN/library/system.windows.controls.dockpanel.aspx" TargetMode="External"/><Relationship Id="rId44" Type="http://schemas.openxmlformats.org/officeDocument/2006/relationships/hyperlink" Target="file:///C:\Users\Anirban\Documents\GitHub\DailyNoteBook\Help\html\1271527439.htm" TargetMode="External"/><Relationship Id="rId60" Type="http://schemas.openxmlformats.org/officeDocument/2006/relationships/hyperlink" Target="http://en.wikipedia.org/w/index.php?title=Snowflake_(software)&amp;action=edit&amp;redlink=1" TargetMode="External"/><Relationship Id="rId65" Type="http://schemas.openxmlformats.org/officeDocument/2006/relationships/hyperlink" Target="http://en.wikipedia.org/wiki/Web_mapping" TargetMode="External"/><Relationship Id="rId81" Type="http://schemas.openxmlformats.org/officeDocument/2006/relationships/hyperlink" Target="http://en.wikipedia.org/wiki/Code_editor" TargetMode="External"/><Relationship Id="rId86" Type="http://schemas.openxmlformats.org/officeDocument/2006/relationships/hyperlink" Target="http://en.wikipedia.org/wiki/Class_(computing)" TargetMode="External"/><Relationship Id="rId130" Type="http://schemas.openxmlformats.org/officeDocument/2006/relationships/hyperlink" Target="http://msdn.microsoft.com/en-IN/library/system.windows.controls.stackpanel.aspx" TargetMode="External"/><Relationship Id="rId135" Type="http://schemas.openxmlformats.org/officeDocument/2006/relationships/hyperlink" Target="http://msdn.microsoft.com/en-IN/library/system.windows.controls.wrappanel.aspx" TargetMode="External"/><Relationship Id="rId151" Type="http://schemas.openxmlformats.org/officeDocument/2006/relationships/hyperlink" Target="http://msdn.microsoft.com/en-IN/library/system.windows.controls.slider.aspx" TargetMode="External"/><Relationship Id="rId156" Type="http://schemas.openxmlformats.org/officeDocument/2006/relationships/hyperlink" Target="http://msdn.microsoft.com/en-IN/library/system.windows.controls.primitives.statusbar.aspx" TargetMode="External"/><Relationship Id="rId177" Type="http://schemas.openxmlformats.org/officeDocument/2006/relationships/hyperlink" Target="http://msdn.microsoft.com/en-us/library/system.device.location.aspx" TargetMode="External"/><Relationship Id="rId198" Type="http://schemas.openxmlformats.org/officeDocument/2006/relationships/hyperlink" Target="http://msdn.microsoft.com/en-us/library/system.numerics.aspx" TargetMode="External"/><Relationship Id="rId172" Type="http://schemas.openxmlformats.org/officeDocument/2006/relationships/hyperlink" Target="http://msdn.microsoft.com/en-us/library/gg145035.aspx" TargetMode="External"/><Relationship Id="rId193" Type="http://schemas.openxmlformats.org/officeDocument/2006/relationships/hyperlink" Target="http://msdn.microsoft.com/en-us/library/gg145024.aspx" TargetMode="External"/><Relationship Id="rId202" Type="http://schemas.openxmlformats.org/officeDocument/2006/relationships/hyperlink" Target="http://msdn.microsoft.com/en-us/library/system.int32.aspx" TargetMode="External"/><Relationship Id="rId207" Type="http://schemas.openxmlformats.org/officeDocument/2006/relationships/hyperlink" Target="http://msdn.microsoft.com/en-us/library/gg145025.aspx" TargetMode="External"/><Relationship Id="rId223" Type="http://schemas.openxmlformats.org/officeDocument/2006/relationships/hyperlink" Target="http://msdn.microsoft.com/en-us/library/accessibility.aspx" TargetMode="External"/><Relationship Id="rId228" Type="http://schemas.openxmlformats.org/officeDocument/2006/relationships/hyperlink" Target="http://msdn.microsoft.com/en-us/library/gg145008.aspx" TargetMode="External"/><Relationship Id="rId244" Type="http://schemas.openxmlformats.org/officeDocument/2006/relationships/hyperlink" Target="http://www.mysql.com/products/workbench/" TargetMode="External"/><Relationship Id="rId249" Type="http://schemas.openxmlformats.org/officeDocument/2006/relationships/hyperlink" Target="http://en.wikipedia.org/wiki/Functional_programming" TargetMode="External"/><Relationship Id="rId13" Type="http://schemas.openxmlformats.org/officeDocument/2006/relationships/image" Target="media/image9.gif"/><Relationship Id="rId18" Type="http://schemas.openxmlformats.org/officeDocument/2006/relationships/image" Target="media/image14.jpeg"/><Relationship Id="rId39" Type="http://schemas.openxmlformats.org/officeDocument/2006/relationships/image" Target="media/image35.gif"/><Relationship Id="rId109" Type="http://schemas.openxmlformats.org/officeDocument/2006/relationships/hyperlink" Target="http://msdn.microsoft.com/en-IN/library/system.windows.controls.flowdocumentpageviewer.aspx" TargetMode="External"/><Relationship Id="rId260" Type="http://schemas.openxmlformats.org/officeDocument/2006/relationships/image" Target="media/image48.jpeg"/><Relationship Id="rId34" Type="http://schemas.openxmlformats.org/officeDocument/2006/relationships/image" Target="media/image30.png"/><Relationship Id="rId50" Type="http://schemas.openxmlformats.org/officeDocument/2006/relationships/hyperlink" Target="http://en.wikipedia.org/wiki/Open-source_software" TargetMode="External"/><Relationship Id="rId55" Type="http://schemas.openxmlformats.org/officeDocument/2006/relationships/hyperlink" Target="http://en.wikipedia.org/wiki/Persistent_data_structure" TargetMode="External"/><Relationship Id="rId76" Type="http://schemas.openxmlformats.org/officeDocument/2006/relationships/hyperlink" Target="http://www.codeplex.com/" TargetMode="External"/><Relationship Id="rId97" Type="http://schemas.openxmlformats.org/officeDocument/2006/relationships/hyperlink" Target="http://msdn.microsoft.com/en-IN/library/system.windows.controls.primitives.repeatbutton.aspx" TargetMode="External"/><Relationship Id="rId104" Type="http://schemas.openxmlformats.org/officeDocument/2006/relationships/hyperlink" Target="http://msdn.microsoft.com/en-IN/library/system.windows.controls.printdialog.aspx" TargetMode="External"/><Relationship Id="rId120" Type="http://schemas.openxmlformats.org/officeDocument/2006/relationships/hyperlink" Target="http://msdn.microsoft.com/en-IN/library/system.windows.controls.expander.aspx" TargetMode="External"/><Relationship Id="rId125" Type="http://schemas.openxmlformats.org/officeDocument/2006/relationships/hyperlink" Target="http://msdn.microsoft.com/en-IN/library/system.windows.controls.panel.aspx" TargetMode="External"/><Relationship Id="rId141" Type="http://schemas.openxmlformats.org/officeDocument/2006/relationships/hyperlink" Target="http://msdn.microsoft.com/en-IN/library/system.windows.controls.toolbar.aspx" TargetMode="External"/><Relationship Id="rId146" Type="http://schemas.openxmlformats.org/officeDocument/2006/relationships/hyperlink" Target="http://msdn.microsoft.com/en-IN/library/system.windows.controls.tabcontrol.aspx" TargetMode="External"/><Relationship Id="rId167" Type="http://schemas.openxmlformats.org/officeDocument/2006/relationships/hyperlink" Target="http://msdn.microsoft.com/en-us/library/system.aspx" TargetMode="External"/><Relationship Id="rId188" Type="http://schemas.openxmlformats.org/officeDocument/2006/relationships/hyperlink" Target="http://msdn.microsoft.com/en-us/library/system.globalization.stringinfo.aspx" TargetMode="External"/><Relationship Id="rId7" Type="http://schemas.openxmlformats.org/officeDocument/2006/relationships/endnotes" Target="endnotes.xml"/><Relationship Id="rId71" Type="http://schemas.openxmlformats.org/officeDocument/2006/relationships/hyperlink" Target="javascript:void(0)" TargetMode="External"/><Relationship Id="rId92" Type="http://schemas.openxmlformats.org/officeDocument/2006/relationships/hyperlink" Target="http://en.wikipedia.org/wiki/Software_development_lifecycle" TargetMode="External"/><Relationship Id="rId162" Type="http://schemas.openxmlformats.org/officeDocument/2006/relationships/hyperlink" Target="http://msdn.microsoft.com/en-IN/library/system.windows.controls.stackpanel.aspx" TargetMode="External"/><Relationship Id="rId183" Type="http://schemas.openxmlformats.org/officeDocument/2006/relationships/hyperlink" Target="http://msdn.microsoft.com/en-us/library/system.dynamic.aspx" TargetMode="External"/><Relationship Id="rId213" Type="http://schemas.openxmlformats.org/officeDocument/2006/relationships/hyperlink" Target="http://msdn.microsoft.com/en-us/library/system.timers.aspx" TargetMode="External"/><Relationship Id="rId218" Type="http://schemas.openxmlformats.org/officeDocument/2006/relationships/hyperlink" Target="http://msdn.microsoft.com/en-us/library/gg145013.aspx" TargetMode="External"/><Relationship Id="rId234" Type="http://schemas.openxmlformats.org/officeDocument/2006/relationships/hyperlink" Target="http://msdn.microsoft.com/en-us/library/microsoft.sqlserver.server.aspx" TargetMode="External"/><Relationship Id="rId239" Type="http://schemas.openxmlformats.org/officeDocument/2006/relationships/hyperlink" Target="http://msdn.microsoft.com/en-us/library/uiautomationclientsideproviders.aspx"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hyperlink" Target="http://en.wikipedia.org/wiki/Generic_programming" TargetMode="External"/><Relationship Id="rId255" Type="http://schemas.openxmlformats.org/officeDocument/2006/relationships/hyperlink" Target="http://en.wikipedia.org/wiki/.NET_Framework" TargetMode="External"/><Relationship Id="rId24" Type="http://schemas.openxmlformats.org/officeDocument/2006/relationships/image" Target="media/image20.png"/><Relationship Id="rId40" Type="http://schemas.openxmlformats.org/officeDocument/2006/relationships/hyperlink" Target="file:///C:\Users\Anirban\Documents\GitHub\DailyNoteBook\Help\html\521639525.htm" TargetMode="External"/><Relationship Id="rId45" Type="http://schemas.openxmlformats.org/officeDocument/2006/relationships/hyperlink" Target="file:///C:\Users\Anirban\Documents\GitHub\DailyNoteBook\Help\html\1102861162.htm" TargetMode="External"/><Relationship Id="rId66" Type="http://schemas.openxmlformats.org/officeDocument/2006/relationships/hyperlink" Target="http://en.wikipedia.org/wiki/Google" TargetMode="External"/><Relationship Id="rId87" Type="http://schemas.openxmlformats.org/officeDocument/2006/relationships/hyperlink" Target="http://en.wikipedia.org/wiki/Database_schema" TargetMode="External"/><Relationship Id="rId110" Type="http://schemas.openxmlformats.org/officeDocument/2006/relationships/hyperlink" Target="http://msdn.microsoft.com/en-IN/library/system.windows.controls.flowdocumentreader.aspx" TargetMode="External"/><Relationship Id="rId115" Type="http://schemas.openxmlformats.org/officeDocument/2006/relationships/hyperlink" Target="http://msdn.microsoft.com/en-IN/library/system.windows.controls.passwordbox.aspx" TargetMode="External"/><Relationship Id="rId131" Type="http://schemas.openxmlformats.org/officeDocument/2006/relationships/hyperlink" Target="http://msdn.microsoft.com/en-IN/library/system.windows.controls.primitives.thumb.aspx" TargetMode="External"/><Relationship Id="rId136" Type="http://schemas.openxmlformats.org/officeDocument/2006/relationships/hyperlink" Target="http://msdn.microsoft.com/en-IN/library/system.windows.controls.image.aspx" TargetMode="External"/><Relationship Id="rId157" Type="http://schemas.openxmlformats.org/officeDocument/2006/relationships/hyperlink" Target="http://msdn.microsoft.com/en-IN/library/system.windows.controls.textblock.aspx" TargetMode="External"/><Relationship Id="rId178" Type="http://schemas.openxmlformats.org/officeDocument/2006/relationships/hyperlink" Target="http://msdn.microsoft.com/en-us/library/system.device.location.aspx" TargetMode="External"/><Relationship Id="rId61" Type="http://schemas.openxmlformats.org/officeDocument/2006/relationships/hyperlink" Target="http://en.wikipedia.org/wiki/MySQL" TargetMode="External"/><Relationship Id="rId82" Type="http://schemas.openxmlformats.org/officeDocument/2006/relationships/hyperlink" Target="http://en.wikipedia.org/wiki/IntelliSense" TargetMode="External"/><Relationship Id="rId152" Type="http://schemas.openxmlformats.org/officeDocument/2006/relationships/hyperlink" Target="http://msdn.microsoft.com/en-IN/library/system.windows.controls.accesstext.aspx" TargetMode="External"/><Relationship Id="rId173" Type="http://schemas.openxmlformats.org/officeDocument/2006/relationships/hyperlink" Target="http://msdn.microsoft.com/en-us/library/gg145042.aspx" TargetMode="External"/><Relationship Id="rId194" Type="http://schemas.openxmlformats.org/officeDocument/2006/relationships/hyperlink" Target="http://msdn.microsoft.com/en-us/library/system.media.aspx" TargetMode="External"/><Relationship Id="rId199" Type="http://schemas.openxmlformats.org/officeDocument/2006/relationships/hyperlink" Target="http://msdn.microsoft.com/en-us/library/system.numerics.aspx" TargetMode="External"/><Relationship Id="rId203" Type="http://schemas.openxmlformats.org/officeDocument/2006/relationships/hyperlink" Target="http://msdn.microsoft.com/en-us/library/gg145044.aspx" TargetMode="External"/><Relationship Id="rId208" Type="http://schemas.openxmlformats.org/officeDocument/2006/relationships/hyperlink" Target="http://msdn.microsoft.com/en-us/library/gg145010.aspx" TargetMode="External"/><Relationship Id="rId229" Type="http://schemas.openxmlformats.org/officeDocument/2006/relationships/hyperlink" Target="http://msdn.microsoft.com/en-us/library/gg145015.aspx" TargetMode="External"/><Relationship Id="rId19" Type="http://schemas.openxmlformats.org/officeDocument/2006/relationships/image" Target="media/image15.jpeg"/><Relationship Id="rId224" Type="http://schemas.openxmlformats.org/officeDocument/2006/relationships/hyperlink" Target="http://msdn.microsoft.com/en-us/library/hh135392.aspx" TargetMode="External"/><Relationship Id="rId240" Type="http://schemas.openxmlformats.org/officeDocument/2006/relationships/hyperlink" Target="http://msdn.microsoft.com/en-us/library/xamlgeneratednamespace.aspx" TargetMode="External"/><Relationship Id="rId245" Type="http://schemas.openxmlformats.org/officeDocument/2006/relationships/image" Target="media/image46.png"/><Relationship Id="rId261" Type="http://schemas.openxmlformats.org/officeDocument/2006/relationships/footer" Target="footer1.xm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en.wikipedia.org/wiki/Starling_(software)" TargetMode="External"/><Relationship Id="rId77" Type="http://schemas.openxmlformats.org/officeDocument/2006/relationships/hyperlink" Target="http://stackoverflow.com/" TargetMode="External"/><Relationship Id="rId100" Type="http://schemas.openxmlformats.org/officeDocument/2006/relationships/hyperlink" Target="http://msdn.microsoft.com/en-IN/library/system.windows.controls.treeview.aspx" TargetMode="External"/><Relationship Id="rId105" Type="http://schemas.openxmlformats.org/officeDocument/2006/relationships/hyperlink" Target="http://msdn.microsoft.com/en-IN/library/microsoft.win32.savefiledialog.aspx" TargetMode="External"/><Relationship Id="rId126" Type="http://schemas.openxmlformats.org/officeDocument/2006/relationships/hyperlink" Target="http://msdn.microsoft.com/en-IN/library/system.windows.controls.primitives.resizegrip.aspx" TargetMode="External"/><Relationship Id="rId147" Type="http://schemas.openxmlformats.org/officeDocument/2006/relationships/hyperlink" Target="http://msdn.microsoft.com/en-IN/library/system.windows.controls.checkbox.aspx" TargetMode="External"/><Relationship Id="rId168" Type="http://schemas.openxmlformats.org/officeDocument/2006/relationships/hyperlink" Target="http://msdn.microsoft.com/en-us/library/system.aspx" TargetMode="External"/><Relationship Id="rId8" Type="http://schemas.openxmlformats.org/officeDocument/2006/relationships/image" Target="media/image4.png"/><Relationship Id="rId51" Type="http://schemas.openxmlformats.org/officeDocument/2006/relationships/hyperlink" Target="http://en.wikipedia.org/wiki/Ruby_on_Rails" TargetMode="External"/><Relationship Id="rId72" Type="http://schemas.openxmlformats.org/officeDocument/2006/relationships/hyperlink" Target="http://www.google.co.in/" TargetMode="External"/><Relationship Id="rId93" Type="http://schemas.openxmlformats.org/officeDocument/2006/relationships/hyperlink" Target="http://en.wikipedia.org/wiki/Team_Foundation_Server" TargetMode="External"/><Relationship Id="rId98" Type="http://schemas.openxmlformats.org/officeDocument/2006/relationships/hyperlink" Target="http://msdn.microsoft.com/en-IN/library/system.windows.controls.datagrid.aspx" TargetMode="External"/><Relationship Id="rId121" Type="http://schemas.openxmlformats.org/officeDocument/2006/relationships/hyperlink" Target="http://msdn.microsoft.com/en-IN/library/system.windows.controls.grid.aspx" TargetMode="External"/><Relationship Id="rId142" Type="http://schemas.openxmlformats.org/officeDocument/2006/relationships/hyperlink" Target="http://msdn.microsoft.com/en-IN/library/system.windows.controls.frame.aspx" TargetMode="External"/><Relationship Id="rId163" Type="http://schemas.openxmlformats.org/officeDocument/2006/relationships/hyperlink" Target="http://msdn.microsoft.com/en-IN/library/system.windows.controls.virtualizingstackpanel.aspx" TargetMode="External"/><Relationship Id="rId184" Type="http://schemas.openxmlformats.org/officeDocument/2006/relationships/hyperlink" Target="http://msdn.microsoft.com/en-us/library/system.dynamic.aspx" TargetMode="External"/><Relationship Id="rId189" Type="http://schemas.openxmlformats.org/officeDocument/2006/relationships/hyperlink" Target="http://msdn.microsoft.com/en-us/library/system.globalization.textinfo.aspx" TargetMode="External"/><Relationship Id="rId219" Type="http://schemas.openxmlformats.org/officeDocument/2006/relationships/hyperlink" Target="http://msdn.microsoft.com/en-us/library/gg145026.aspx" TargetMode="External"/><Relationship Id="rId3" Type="http://schemas.openxmlformats.org/officeDocument/2006/relationships/styles" Target="styles.xml"/><Relationship Id="rId214" Type="http://schemas.openxmlformats.org/officeDocument/2006/relationships/hyperlink" Target="http://msdn.microsoft.com/en-us/library/system.timers.aspx" TargetMode="External"/><Relationship Id="rId230" Type="http://schemas.openxmlformats.org/officeDocument/2006/relationships/hyperlink" Target="http://msdn.microsoft.com/en-us/library/microsoft.data.entity.build.tasks.aspx" TargetMode="External"/><Relationship Id="rId235" Type="http://schemas.openxmlformats.org/officeDocument/2006/relationships/hyperlink" Target="http://msdn.microsoft.com/en-us/library/gg145009.aspx" TargetMode="External"/><Relationship Id="rId251" Type="http://schemas.openxmlformats.org/officeDocument/2006/relationships/hyperlink" Target="http://en.wikipedia.org/wiki/Object-oriented_programming" TargetMode="External"/><Relationship Id="rId256" Type="http://schemas.openxmlformats.org/officeDocument/2006/relationships/hyperlink" Target="http://en.wikipedia.org/wiki/Ecma_International" TargetMode="External"/><Relationship Id="rId25" Type="http://schemas.openxmlformats.org/officeDocument/2006/relationships/image" Target="media/image21.png"/><Relationship Id="rId46" Type="http://schemas.openxmlformats.org/officeDocument/2006/relationships/hyperlink" Target="http://en.wikipedia.org/wiki/Application_programming_interface" TargetMode="External"/><Relationship Id="rId67" Type="http://schemas.openxmlformats.org/officeDocument/2006/relationships/hyperlink" Target="http://en.wikipedia.org/wiki/Application_programming_interface" TargetMode="External"/><Relationship Id="rId116" Type="http://schemas.openxmlformats.org/officeDocument/2006/relationships/hyperlink" Target="http://msdn.microsoft.com/en-IN/library/system.windows.controls.border.aspx" TargetMode="External"/><Relationship Id="rId137" Type="http://schemas.openxmlformats.org/officeDocument/2006/relationships/hyperlink" Target="http://msdn.microsoft.com/en-IN/library/system.windows.controls.mediaelement.aspx" TargetMode="External"/><Relationship Id="rId158" Type="http://schemas.openxmlformats.org/officeDocument/2006/relationships/hyperlink" Target="http://msdn.microsoft.com/en-IN/library/system.windows.controls.tooltip.aspx" TargetMode="External"/><Relationship Id="rId20" Type="http://schemas.openxmlformats.org/officeDocument/2006/relationships/image" Target="media/image16.png"/><Relationship Id="rId41" Type="http://schemas.openxmlformats.org/officeDocument/2006/relationships/hyperlink" Target="file:///C:\Users\Anirban\Documents\GitHub\DailyNoteBook\Help\html\494305234.htm" TargetMode="External"/><Relationship Id="rId62" Type="http://schemas.openxmlformats.org/officeDocument/2006/relationships/hyperlink" Target="http://en.wikipedia.org/w/index.php?title=Gizzard_(software)&amp;action=edit&amp;redlink=1" TargetMode="External"/><Relationship Id="rId83" Type="http://schemas.openxmlformats.org/officeDocument/2006/relationships/hyperlink" Target="http://en.wikipedia.org/wiki/Code_refactoring" TargetMode="External"/><Relationship Id="rId88" Type="http://schemas.openxmlformats.org/officeDocument/2006/relationships/hyperlink" Target="http://en.wikipedia.org/wiki/Source_control" TargetMode="External"/><Relationship Id="rId111" Type="http://schemas.openxmlformats.org/officeDocument/2006/relationships/hyperlink" Target="http://msdn.microsoft.com/en-IN/library/system.windows.controls.flowdocumentscrollviewer.aspx" TargetMode="External"/><Relationship Id="rId132" Type="http://schemas.openxmlformats.org/officeDocument/2006/relationships/hyperlink" Target="http://msdn.microsoft.com/en-IN/library/system.windows.controls.viewbox.aspx" TargetMode="External"/><Relationship Id="rId153" Type="http://schemas.openxmlformats.org/officeDocument/2006/relationships/hyperlink" Target="http://msdn.microsoft.com/en-IN/library/system.windows.controls.label.aspx" TargetMode="External"/><Relationship Id="rId174" Type="http://schemas.openxmlformats.org/officeDocument/2006/relationships/hyperlink" Target="http://msdn.microsoft.com/en-us/library/gg145027.aspx" TargetMode="External"/><Relationship Id="rId179" Type="http://schemas.openxmlformats.org/officeDocument/2006/relationships/hyperlink" Target="http://msdn.microsoft.com/en-us/library/system.device.location.aspx" TargetMode="External"/><Relationship Id="rId195" Type="http://schemas.openxmlformats.org/officeDocument/2006/relationships/hyperlink" Target="http://msdn.microsoft.com/en-us/library/system.media.aspx" TargetMode="External"/><Relationship Id="rId209" Type="http://schemas.openxmlformats.org/officeDocument/2006/relationships/hyperlink" Target="http://msdn.microsoft.com/en-us/library/gg145038.aspx" TargetMode="External"/><Relationship Id="rId190" Type="http://schemas.openxmlformats.org/officeDocument/2006/relationships/hyperlink" Target="http://msdn.microsoft.com/en-us/library/gg145031.aspx" TargetMode="External"/><Relationship Id="rId204" Type="http://schemas.openxmlformats.org/officeDocument/2006/relationships/hyperlink" Target="http://msdn.microsoft.com/en-us/library/gg145033.aspx" TargetMode="External"/><Relationship Id="rId220" Type="http://schemas.openxmlformats.org/officeDocument/2006/relationships/hyperlink" Target="http://msdn.microsoft.com/en-us/library/gg145048.aspx" TargetMode="External"/><Relationship Id="rId225" Type="http://schemas.openxmlformats.org/officeDocument/2006/relationships/hyperlink" Target="http://msdn.microsoft.com/en-us/library/microsoft.aspnet.snapin.aspx" TargetMode="External"/><Relationship Id="rId241" Type="http://schemas.openxmlformats.org/officeDocument/2006/relationships/image" Target="media/image44.jpeg"/><Relationship Id="rId246" Type="http://schemas.openxmlformats.org/officeDocument/2006/relationships/hyperlink" Target="http://en.wikipedia.org/wiki/Multi-paradigm_programming_language" TargetMode="External"/><Relationship Id="rId15" Type="http://schemas.openxmlformats.org/officeDocument/2006/relationships/image" Target="media/image11.jpeg"/><Relationship Id="rId36" Type="http://schemas.openxmlformats.org/officeDocument/2006/relationships/image" Target="media/image32.png"/><Relationship Id="rId57" Type="http://schemas.openxmlformats.org/officeDocument/2006/relationships/hyperlink" Target="http://en.wikipedia.org/wiki/Scala_(programming_language)" TargetMode="External"/><Relationship Id="rId106" Type="http://schemas.openxmlformats.org/officeDocument/2006/relationships/hyperlink" Target="http://msdn.microsoft.com/en-IN/library/system.windows.controls.inkcanvas.aspx" TargetMode="External"/><Relationship Id="rId127" Type="http://schemas.openxmlformats.org/officeDocument/2006/relationships/hyperlink" Target="http://msdn.microsoft.com/en-IN/library/system.windows.controls.separator.aspx" TargetMode="External"/><Relationship Id="rId262" Type="http://schemas.openxmlformats.org/officeDocument/2006/relationships/fontTable" Target="fontTable.xml"/><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hyperlink" Target="http://en.wikipedia.org/w/index.php?title=Ruby_Enterprise_Edition&amp;action=edit&amp;redlink=1" TargetMode="External"/><Relationship Id="rId73" Type="http://schemas.openxmlformats.org/officeDocument/2006/relationships/hyperlink" Target="http://en.wikipedia.org" TargetMode="External"/><Relationship Id="rId78" Type="http://schemas.openxmlformats.org/officeDocument/2006/relationships/hyperlink" Target="http://www.codeguru.com/" TargetMode="External"/><Relationship Id="rId94" Type="http://schemas.openxmlformats.org/officeDocument/2006/relationships/image" Target="media/image41.png"/><Relationship Id="rId99" Type="http://schemas.openxmlformats.org/officeDocument/2006/relationships/hyperlink" Target="http://msdn.microsoft.com/en-IN/library/system.windows.controls.listview.aspx" TargetMode="External"/><Relationship Id="rId101" Type="http://schemas.openxmlformats.org/officeDocument/2006/relationships/hyperlink" Target="http://msdn.microsoft.com/en-IN/library/system.windows.controls.calendar.aspx" TargetMode="External"/><Relationship Id="rId122" Type="http://schemas.openxmlformats.org/officeDocument/2006/relationships/hyperlink" Target="http://msdn.microsoft.com/en-IN/library/system.windows.controls.gridview.aspx" TargetMode="External"/><Relationship Id="rId143" Type="http://schemas.openxmlformats.org/officeDocument/2006/relationships/hyperlink" Target="http://msdn.microsoft.com/en-IN/library/system.windows.documents.hyperlink.aspx" TargetMode="External"/><Relationship Id="rId148" Type="http://schemas.openxmlformats.org/officeDocument/2006/relationships/hyperlink" Target="http://msdn.microsoft.com/en-IN/library/system.windows.controls.combobox.aspx" TargetMode="External"/><Relationship Id="rId164" Type="http://schemas.openxmlformats.org/officeDocument/2006/relationships/hyperlink" Target="http://msdn.microsoft.com/en-IN/library/system.windows.controls.wrappanel.aspx" TargetMode="External"/><Relationship Id="rId169" Type="http://schemas.openxmlformats.org/officeDocument/2006/relationships/hyperlink" Target="http://msdn.microsoft.com/en-us/library/gg145022.aspx" TargetMode="External"/><Relationship Id="rId185" Type="http://schemas.openxmlformats.org/officeDocument/2006/relationships/hyperlink" Target="http://msdn.microsoft.com/en-us/library/gg145047.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us/library/gg145030.aspx" TargetMode="External"/><Relationship Id="rId210" Type="http://schemas.openxmlformats.org/officeDocument/2006/relationships/hyperlink" Target="http://msdn.microsoft.com/en-us/library/gg145021.aspx" TargetMode="External"/><Relationship Id="rId215" Type="http://schemas.openxmlformats.org/officeDocument/2006/relationships/hyperlink" Target="http://msdn.microsoft.com/en-us/library/system.timers.timer.aspx" TargetMode="External"/><Relationship Id="rId236" Type="http://schemas.openxmlformats.org/officeDocument/2006/relationships/hyperlink" Target="http://msdn.microsoft.com/en-us/library/gg145040.aspx" TargetMode="External"/><Relationship Id="rId257" Type="http://schemas.openxmlformats.org/officeDocument/2006/relationships/hyperlink" Target="http://en.wikipedia.org/wiki/International_Organization_for_Standardization" TargetMode="External"/><Relationship Id="rId26" Type="http://schemas.openxmlformats.org/officeDocument/2006/relationships/image" Target="media/image22.png"/><Relationship Id="rId231" Type="http://schemas.openxmlformats.org/officeDocument/2006/relationships/hyperlink" Target="http://msdn.microsoft.com/en-us/library/microsoft.data.entity.build.tasks.aspx" TargetMode="External"/><Relationship Id="rId252" Type="http://schemas.openxmlformats.org/officeDocument/2006/relationships/hyperlink" Target="http://en.wikipedia.org/wiki/Class_(computer_science)" TargetMode="External"/><Relationship Id="rId47" Type="http://schemas.openxmlformats.org/officeDocument/2006/relationships/image" Target="media/image37.png"/><Relationship Id="rId68" Type="http://schemas.openxmlformats.org/officeDocument/2006/relationships/hyperlink" Target="http://en.wikipedia.org/wiki/Route_planner" TargetMode="External"/><Relationship Id="rId89" Type="http://schemas.openxmlformats.org/officeDocument/2006/relationships/hyperlink" Target="http://en.wikipedia.org/wiki/Subversion_(software)" TargetMode="External"/><Relationship Id="rId112" Type="http://schemas.openxmlformats.org/officeDocument/2006/relationships/hyperlink" Target="http://msdn.microsoft.com/en-IN/library/system.windows.controls.stickynotecontrol.aspx" TargetMode="External"/><Relationship Id="rId133" Type="http://schemas.openxmlformats.org/officeDocument/2006/relationships/hyperlink" Target="http://msdn.microsoft.com/en-IN/library/system.windows.controls.virtualizingstackpanel.aspx" TargetMode="External"/><Relationship Id="rId154" Type="http://schemas.openxmlformats.org/officeDocument/2006/relationships/hyperlink" Target="http://msdn.microsoft.com/en-IN/library/system.windows.controls.primitives.popup.aspx" TargetMode="External"/><Relationship Id="rId175" Type="http://schemas.openxmlformats.org/officeDocument/2006/relationships/hyperlink" Target="http://msdn.microsoft.com/en-us/library/gg145028.aspx" TargetMode="External"/><Relationship Id="rId196" Type="http://schemas.openxmlformats.org/officeDocument/2006/relationships/hyperlink" Target="http://msdn.microsoft.com/en-us/library/gg145046.aspx" TargetMode="External"/><Relationship Id="rId200" Type="http://schemas.openxmlformats.org/officeDocument/2006/relationships/hyperlink" Target="http://msdn.microsoft.com/en-us/library/system.byte.aspx" TargetMode="External"/><Relationship Id="rId16" Type="http://schemas.openxmlformats.org/officeDocument/2006/relationships/image" Target="media/image12.jpeg"/><Relationship Id="rId221" Type="http://schemas.openxmlformats.org/officeDocument/2006/relationships/hyperlink" Target="http://msdn.microsoft.com/en-us/library/gg145036.aspx" TargetMode="External"/><Relationship Id="rId242" Type="http://schemas.openxmlformats.org/officeDocument/2006/relationships/hyperlink" Target="http://searchenterpriselinux.techtarget.com/definition/MySQL-Connector-ODBC" TargetMode="External"/><Relationship Id="rId263" Type="http://schemas.openxmlformats.org/officeDocument/2006/relationships/theme" Target="theme/theme1.xml"/><Relationship Id="rId37" Type="http://schemas.openxmlformats.org/officeDocument/2006/relationships/image" Target="media/image33.png"/><Relationship Id="rId58" Type="http://schemas.openxmlformats.org/officeDocument/2006/relationships/hyperlink" Target="http://en.wikipedia.org/wiki/Application_programming_interface" TargetMode="External"/><Relationship Id="rId79" Type="http://schemas.openxmlformats.org/officeDocument/2006/relationships/hyperlink" Target="http://www.w3schools.com/" TargetMode="External"/><Relationship Id="rId102" Type="http://schemas.openxmlformats.org/officeDocument/2006/relationships/hyperlink" Target="http://msdn.microsoft.com/en-IN/library/system.windows.controls.datepicker.aspx" TargetMode="External"/><Relationship Id="rId123" Type="http://schemas.openxmlformats.org/officeDocument/2006/relationships/hyperlink" Target="http://msdn.microsoft.com/en-IN/library/system.windows.controls.gridsplitter.aspx" TargetMode="External"/><Relationship Id="rId144" Type="http://schemas.openxmlformats.org/officeDocument/2006/relationships/hyperlink" Target="http://msdn.microsoft.com/en-IN/library/system.windows.controls.page.aspx" TargetMode="External"/><Relationship Id="rId90" Type="http://schemas.openxmlformats.org/officeDocument/2006/relationships/hyperlink" Target="http://en.wikipedia.org/wiki/Visual_SourceSafe" TargetMode="External"/><Relationship Id="rId165" Type="http://schemas.openxmlformats.org/officeDocument/2006/relationships/image" Target="media/image42.jpeg"/><Relationship Id="rId186" Type="http://schemas.openxmlformats.org/officeDocument/2006/relationships/hyperlink" Target="http://msdn.microsoft.com/en-us/library/system.globalization.aspx" TargetMode="External"/><Relationship Id="rId211" Type="http://schemas.openxmlformats.org/officeDocument/2006/relationships/hyperlink" Target="http://msdn.microsoft.com/en-us/library/gg145012.aspx" TargetMode="External"/><Relationship Id="rId232" Type="http://schemas.openxmlformats.org/officeDocument/2006/relationships/hyperlink" Target="http://msdn.microsoft.com/en-us/library/gg145041.aspx" TargetMode="External"/><Relationship Id="rId253" Type="http://schemas.openxmlformats.org/officeDocument/2006/relationships/hyperlink" Target="http://en.wikipedia.org/wiki/Component-based_software_engineering" TargetMode="External"/><Relationship Id="rId27" Type="http://schemas.openxmlformats.org/officeDocument/2006/relationships/image" Target="media/image23.png"/><Relationship Id="rId48" Type="http://schemas.openxmlformats.org/officeDocument/2006/relationships/image" Target="media/image38.png"/><Relationship Id="rId69" Type="http://schemas.openxmlformats.org/officeDocument/2006/relationships/hyperlink" Target="http://en.wikipedia.org/wiki/Mercator_projection" TargetMode="External"/><Relationship Id="rId113" Type="http://schemas.openxmlformats.org/officeDocument/2006/relationships/hyperlink" Target="http://msdn.microsoft.com/en-IN/library/system.windows.controls.textbox.aspx" TargetMode="External"/><Relationship Id="rId134" Type="http://schemas.openxmlformats.org/officeDocument/2006/relationships/hyperlink" Target="http://msdn.microsoft.com/en-IN/library/system.windows.window.aspx" TargetMode="External"/><Relationship Id="rId80" Type="http://schemas.openxmlformats.org/officeDocument/2006/relationships/image" Target="media/image40.png"/><Relationship Id="rId155" Type="http://schemas.openxmlformats.org/officeDocument/2006/relationships/hyperlink" Target="http://msdn.microsoft.com/en-IN/library/system.windows.controls.progressbar.aspx" TargetMode="External"/><Relationship Id="rId176" Type="http://schemas.openxmlformats.org/officeDocument/2006/relationships/hyperlink" Target="http://msdn.microsoft.com/en-us/library/gg145029.aspx" TargetMode="External"/><Relationship Id="rId197" Type="http://schemas.openxmlformats.org/officeDocument/2006/relationships/hyperlink" Target="http://msdn.microsoft.com/en-us/library/gg145039.aspx" TargetMode="External"/><Relationship Id="rId201" Type="http://schemas.openxmlformats.org/officeDocument/2006/relationships/hyperlink" Target="http://msdn.microsoft.com/en-us/library/system.double.aspx" TargetMode="External"/><Relationship Id="rId222" Type="http://schemas.openxmlformats.org/officeDocument/2006/relationships/hyperlink" Target="http://msdn.microsoft.com/en-us/library/accessibility.aspx" TargetMode="External"/><Relationship Id="rId243" Type="http://schemas.openxmlformats.org/officeDocument/2006/relationships/image" Target="media/image45.jpeg"/><Relationship Id="rId17" Type="http://schemas.openxmlformats.org/officeDocument/2006/relationships/image" Target="media/image13.jpeg"/><Relationship Id="rId38" Type="http://schemas.openxmlformats.org/officeDocument/2006/relationships/image" Target="media/image34.png"/><Relationship Id="rId59" Type="http://schemas.openxmlformats.org/officeDocument/2006/relationships/hyperlink" Target="http://en.wikipedia.org/wiki/Web_service" TargetMode="External"/><Relationship Id="rId103" Type="http://schemas.openxmlformats.org/officeDocument/2006/relationships/hyperlink" Target="http://msdn.microsoft.com/en-IN/library/microsoft.win32.openfiledialog.aspx" TargetMode="External"/><Relationship Id="rId124" Type="http://schemas.openxmlformats.org/officeDocument/2006/relationships/hyperlink" Target="http://msdn.microsoft.com/en-IN/library/system.windows.controls.groupbox.aspx" TargetMode="External"/><Relationship Id="rId70" Type="http://schemas.openxmlformats.org/officeDocument/2006/relationships/hyperlink" Target="http://en.wikipedia.org/wiki/Google_Earth" TargetMode="External"/><Relationship Id="rId91" Type="http://schemas.openxmlformats.org/officeDocument/2006/relationships/hyperlink" Target="http://en.wikipedia.org/wiki/Domain-specific_language" TargetMode="External"/><Relationship Id="rId145" Type="http://schemas.openxmlformats.org/officeDocument/2006/relationships/hyperlink" Target="http://msdn.microsoft.com/en-IN/library/system.windows.navigation.navigationwindow.aspx" TargetMode="External"/><Relationship Id="rId166" Type="http://schemas.openxmlformats.org/officeDocument/2006/relationships/image" Target="media/image43.jpeg"/><Relationship Id="rId187" Type="http://schemas.openxmlformats.org/officeDocument/2006/relationships/hyperlink" Target="http://msdn.microsoft.com/en-us/library/system.globalization.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CAFEC-73B7-4140-A955-3712384F0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179</Pages>
  <Words>52644</Words>
  <Characters>300071</Characters>
  <Application>Microsoft Office Word</Application>
  <DocSecurity>0</DocSecurity>
  <Lines>2500</Lines>
  <Paragraphs>704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352011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Anirban</cp:lastModifiedBy>
  <cp:revision>2</cp:revision>
  <dcterms:created xsi:type="dcterms:W3CDTF">2013-09-26T13:50:00Z</dcterms:created>
  <dcterms:modified xsi:type="dcterms:W3CDTF">2013-09-26T13:50:00Z</dcterms:modified>
</cp:coreProperties>
</file>