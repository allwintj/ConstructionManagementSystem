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CE7F45">
          <w:pPr>
            <w:pStyle w:val="TOC1"/>
            <w:tabs>
              <w:tab w:val="right" w:leader="dot" w:pos="9016"/>
            </w:tabs>
            <w:rPr>
              <w:i w:val="0"/>
              <w:iCs w:val="0"/>
              <w:noProof/>
              <w:sz w:val="22"/>
              <w:szCs w:val="22"/>
              <w:lang w:bidi="ar-SA"/>
            </w:rPr>
          </w:pPr>
          <w:r w:rsidRPr="00CE7F45">
            <w:fldChar w:fldCharType="begin"/>
          </w:r>
          <w:r w:rsidR="00D75B7E">
            <w:instrText xml:space="preserve"> TOC \o "1-3" \h \z \u </w:instrText>
          </w:r>
          <w:r w:rsidRPr="00CE7F45">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64" w:history="1">
            <w:r w:rsidR="00DF2B0D" w:rsidRPr="00DF2B0D">
              <w:rPr>
                <w:rStyle w:val="Hyperlink"/>
                <w:rFonts w:eastAsiaTheme="minorHAnsi"/>
                <w:b/>
                <w:noProof/>
              </w:rPr>
              <w:t>CMS</w:t>
            </w:r>
            <w:r w:rsidR="00B7410B" w:rsidRPr="00D307B1">
              <w:rPr>
                <w:rStyle w:val="Hyperlink"/>
                <w:rFonts w:eastAsiaTheme="minorHAnsi"/>
                <w:noProof/>
              </w:rPr>
              <w:t xml:space="preserve">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65" w:history="1">
            <w:r w:rsidR="00DF2B0D" w:rsidRPr="00DF2B0D">
              <w:rPr>
                <w:rStyle w:val="Hyperlink"/>
                <w:b/>
                <w:noProof/>
              </w:rPr>
              <w:t>CMS</w:t>
            </w:r>
            <w:r w:rsidR="00B7410B" w:rsidRPr="00D307B1">
              <w:rPr>
                <w:rStyle w:val="Hyperlink"/>
                <w:noProof/>
              </w:rPr>
              <w:t xml:space="preserve">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66" w:history="1">
            <w:r w:rsidR="00DF2B0D" w:rsidRPr="00DF2B0D">
              <w:rPr>
                <w:rStyle w:val="Hyperlink"/>
                <w:b/>
                <w:noProof/>
              </w:rPr>
              <w:t>CMS</w:t>
            </w:r>
            <w:r w:rsidR="00B7410B" w:rsidRPr="00D307B1">
              <w:rPr>
                <w:rStyle w:val="Hyperlink"/>
                <w:noProof/>
              </w:rPr>
              <w:t xml:space="preserve">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2" w:history="1">
            <w:r w:rsidR="00DF2B0D" w:rsidRPr="00DF2B0D">
              <w:rPr>
                <w:rStyle w:val="Hyperlink"/>
                <w:b/>
                <w:noProof/>
              </w:rPr>
              <w:t>CMS</w:t>
            </w:r>
            <w:r w:rsidR="00B7410B" w:rsidRPr="00D307B1">
              <w:rPr>
                <w:rStyle w:val="Hyperlink"/>
                <w:noProof/>
              </w:rPr>
              <w:t xml:space="preserve"> GUI Design Coding: </w:t>
            </w:r>
            <w:r w:rsidR="00DF2B0D" w:rsidRPr="00DF2B0D">
              <w:rPr>
                <w:rStyle w:val="Hyperlink"/>
                <w:b/>
                <w:noProof/>
              </w:rPr>
              <w:t>CMS</w:t>
            </w:r>
            <w:r w:rsidR="00B7410B" w:rsidRPr="00D307B1">
              <w:rPr>
                <w:rStyle w:val="Hyperlink"/>
                <w:noProof/>
              </w:rPr>
              <w:t>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DF2B0D" w:rsidRPr="00DF2B0D">
              <w:rPr>
                <w:rStyle w:val="Hyperlink"/>
                <w:b/>
                <w:noProof/>
              </w:rPr>
              <w:t>CMS</w:t>
            </w:r>
            <w:r w:rsidR="00B7410B" w:rsidRPr="00D307B1">
              <w:rPr>
                <w:rStyle w:val="Hyperlink"/>
                <w:noProof/>
              </w:rPr>
              <w:t>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DF2B0D" w:rsidRPr="00DF2B0D">
              <w:rPr>
                <w:rStyle w:val="Hyperlink"/>
                <w:b/>
                <w:noProof/>
              </w:rPr>
              <w:t>CMS</w:t>
            </w:r>
            <w:r w:rsidR="00B7410B" w:rsidRPr="00D307B1">
              <w:rPr>
                <w:rStyle w:val="Hyperlink"/>
                <w:noProof/>
              </w:rPr>
              <w:t>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DF2B0D" w:rsidRPr="00DF2B0D">
              <w:rPr>
                <w:rStyle w:val="Hyperlink"/>
                <w:b/>
                <w:noProof/>
              </w:rPr>
              <w:t>CMS</w:t>
            </w:r>
            <w:r w:rsidR="00B7410B" w:rsidRPr="00D307B1">
              <w:rPr>
                <w:rStyle w:val="Hyperlink"/>
                <w:noProof/>
              </w:rPr>
              <w:t>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E7F45">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E7F45">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CE7F45">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CE7F45"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CE7F45" w:rsidP="00D75B7E">
          <w:pPr>
            <w:rPr>
              <w:i/>
              <w:iCs/>
              <w:noProof/>
              <w:sz w:val="20"/>
              <w:szCs w:val="20"/>
              <w:lang w:bidi="en-US"/>
            </w:rPr>
          </w:pPr>
        </w:p>
      </w:sdtContent>
    </w:sdt>
    <w:p w:rsidR="009022DF" w:rsidRPr="00B10C52" w:rsidRDefault="009022DF" w:rsidP="009022DF">
      <w:pPr>
        <w:pStyle w:val="Heading1"/>
      </w:pPr>
      <w:bookmarkStart w:id="1" w:name="_Toc344229886"/>
      <w:bookmarkStart w:id="2" w:name="_Toc364510225"/>
      <w:r w:rsidRPr="009022DF">
        <w:lastRenderedPageBreak/>
        <w:t>Introduction</w:t>
      </w:r>
      <w:r w:rsidRPr="00B10C52">
        <w:rPr>
          <w:lang w:val="en-US"/>
        </w:rPr>
        <w:t xml:space="preserve"> </w:t>
      </w:r>
      <w:r w:rsidRPr="00B10C52">
        <w:t>&amp; Objective</w:t>
      </w:r>
      <w:bookmarkEnd w:id="1"/>
      <w:bookmarkEnd w:id="2"/>
    </w:p>
    <w:p w:rsidR="009022DF" w:rsidRPr="00ED50C3" w:rsidRDefault="009022DF" w:rsidP="009022DF">
      <w:pPr>
        <w:pStyle w:val="Heading2"/>
      </w:pPr>
      <w:bookmarkStart w:id="3" w:name="_Toc344229887"/>
      <w:bookmarkStart w:id="4" w:name="_Toc364510226"/>
      <w:r w:rsidRPr="009022DF">
        <w:t>Introduction</w:t>
      </w:r>
      <w:bookmarkEnd w:id="3"/>
      <w:bookmarkEnd w:id="4"/>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proofErr w:type="gramStart"/>
      <w:r w:rsidRPr="00ED50C3">
        <w:rPr>
          <w:rFonts w:eastAsia="Arial"/>
          <w:sz w:val="24"/>
          <w:szCs w:val="24"/>
        </w:rPr>
        <w:t>and</w:t>
      </w:r>
      <w:proofErr w:type="gramEnd"/>
      <w:r w:rsidRPr="00ED50C3">
        <w:rPr>
          <w:rFonts w:eastAsia="Arial"/>
          <w:sz w:val="24"/>
          <w:szCs w:val="24"/>
        </w:rPr>
        <w:t xml:space="preserve">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proofErr w:type="gramStart"/>
      <w:r w:rsidRPr="00ED50C3">
        <w:rPr>
          <w:rFonts w:eastAsia="Arial"/>
          <w:sz w:val="24"/>
          <w:szCs w:val="24"/>
        </w:rPr>
        <w:t>their</w:t>
      </w:r>
      <w:proofErr w:type="gramEnd"/>
      <w:r w:rsidRPr="00ED50C3">
        <w:rPr>
          <w:rFonts w:eastAsia="Arial"/>
          <w:sz w:val="24"/>
          <w:szCs w:val="24"/>
        </w:rPr>
        <w:t xml:space="preserve">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5" w:name="_Toc344229888"/>
      <w:bookmarkStart w:id="6" w:name="_Toc364510227"/>
      <w:r w:rsidRPr="009022DF">
        <w:t>Objective</w:t>
      </w:r>
      <w:bookmarkEnd w:id="5"/>
      <w:bookmarkEnd w:id="6"/>
    </w:p>
    <w:p w:rsidR="009022DF" w:rsidRPr="00014BC5" w:rsidRDefault="009022DF" w:rsidP="00771BAC">
      <w:pPr>
        <w:ind w:firstLine="709"/>
        <w:rPr>
          <w:rFonts w:cs="Arial"/>
          <w:color w:val="000000"/>
          <w:sz w:val="24"/>
          <w:szCs w:val="24"/>
        </w:rPr>
      </w:pPr>
      <w:bookmarkStart w:id="7" w:name="internal-source-marker_0.999575116205960"/>
      <w:bookmarkEnd w:id="7"/>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proofErr w:type="gramStart"/>
      <w:r>
        <w:rPr>
          <w:sz w:val="24"/>
          <w:szCs w:val="24"/>
        </w:rPr>
        <w:t>below :</w:t>
      </w:r>
      <w:proofErr w:type="gramEnd"/>
    </w:p>
    <w:p w:rsidR="009022DF" w:rsidRPr="00771BAC" w:rsidRDefault="009022DF" w:rsidP="0064486B">
      <w:pPr>
        <w:numPr>
          <w:ilvl w:val="0"/>
          <w:numId w:val="28"/>
        </w:numPr>
        <w:spacing w:after="0" w:line="240" w:lineRule="auto"/>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spacing w:after="0" w:line="240" w:lineRule="auto"/>
        <w:rPr>
          <w:b/>
          <w:sz w:val="24"/>
          <w:szCs w:val="24"/>
        </w:rPr>
      </w:pPr>
      <w:r w:rsidRPr="00581415">
        <w:rPr>
          <w:b/>
          <w:sz w:val="28"/>
          <w:szCs w:val="28"/>
          <w:u w:val="dash"/>
        </w:rPr>
        <w:t xml:space="preserve">Fully user </w:t>
      </w:r>
      <w:proofErr w:type="gramStart"/>
      <w:r w:rsidRPr="00581415">
        <w:rPr>
          <w:b/>
          <w:sz w:val="28"/>
          <w:szCs w:val="28"/>
          <w:u w:val="dash"/>
        </w:rPr>
        <w:t>friendly</w:t>
      </w:r>
      <w:r>
        <w:rPr>
          <w:b/>
          <w:sz w:val="28"/>
          <w:szCs w:val="28"/>
        </w:rPr>
        <w:t xml:space="preserve"> :</w:t>
      </w:r>
      <w:proofErr w:type="gramEnd"/>
      <w:r>
        <w:rPr>
          <w:b/>
          <w:sz w:val="28"/>
          <w:szCs w:val="28"/>
        </w:rPr>
        <w:t xml:space="preserve">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spacing w:after="0" w:line="240" w:lineRule="auto"/>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spacing w:after="0" w:line="240" w:lineRule="auto"/>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spacing w:after="0" w:line="240" w:lineRule="auto"/>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spacing w:after="0" w:line="240" w:lineRule="auto"/>
        <w:rPr>
          <w:sz w:val="24"/>
          <w:szCs w:val="24"/>
        </w:rPr>
      </w:pPr>
      <w:r w:rsidRPr="00043692">
        <w:rPr>
          <w:sz w:val="24"/>
          <w:szCs w:val="24"/>
        </w:rPr>
        <w:lastRenderedPageBreak/>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spacing w:after="0" w:line="240" w:lineRule="auto"/>
        <w:rPr>
          <w:b/>
          <w:sz w:val="24"/>
          <w:szCs w:val="24"/>
        </w:rPr>
      </w:pPr>
      <w:r w:rsidRPr="00043692">
        <w:rPr>
          <w:sz w:val="24"/>
          <w:szCs w:val="24"/>
        </w:rPr>
        <w:t xml:space="preserve"> It also </w:t>
      </w:r>
      <w:proofErr w:type="gramStart"/>
      <w:r w:rsidRPr="00043692">
        <w:rPr>
          <w:sz w:val="24"/>
          <w:szCs w:val="24"/>
        </w:rPr>
        <w:t>save</w:t>
      </w:r>
      <w:proofErr w:type="gramEnd"/>
      <w:r w:rsidRPr="00043692">
        <w:rPr>
          <w:sz w:val="24"/>
          <w:szCs w:val="24"/>
        </w:rPr>
        <w:t xml:space="preser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8" w:name="_Toc352080040"/>
      <w:r>
        <w:t>System Analysis</w:t>
      </w:r>
      <w:bookmarkEnd w:id="8"/>
    </w:p>
    <w:p w:rsidR="00B4442A" w:rsidRDefault="00B4442A" w:rsidP="002F0B36">
      <w:pPr>
        <w:pStyle w:val="Heading2"/>
      </w:pPr>
      <w:bookmarkStart w:id="9" w:name="_Toc352080041"/>
      <w:r>
        <w:t>Identification of Need</w:t>
      </w:r>
      <w:r w:rsidR="000A19CA">
        <w:t>:</w:t>
      </w:r>
      <w:bookmarkEnd w:id="9"/>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w:t>
      </w:r>
      <w:proofErr w:type="gramStart"/>
      <w:r w:rsidR="00F72847">
        <w:t>a</w:t>
      </w:r>
      <w:proofErr w:type="gramEnd"/>
      <w:r w:rsidR="00F72847">
        <w:t xml:space="preserve"> application to maintain all the plan, calculation and everything in one place by this. </w:t>
      </w:r>
      <w:r w:rsidR="002E5CEF">
        <w:t xml:space="preserve"> </w:t>
      </w:r>
    </w:p>
    <w:p w:rsidR="00B4442A" w:rsidRDefault="00B4442A" w:rsidP="002F0B36">
      <w:pPr>
        <w:pStyle w:val="Heading2"/>
        <w:ind w:left="0"/>
      </w:pPr>
      <w:bookmarkStart w:id="10" w:name="_Toc352080042"/>
      <w:r>
        <w:t>Preliminary Investigation</w:t>
      </w:r>
      <w:r w:rsidR="00EA09C8">
        <w:t>:</w:t>
      </w:r>
      <w:bookmarkEnd w:id="10"/>
    </w:p>
    <w:p w:rsidR="005C1917" w:rsidRDefault="004B36EE" w:rsidP="009933F4">
      <w:pPr>
        <w:pStyle w:val="BodyText"/>
        <w:tabs>
          <w:tab w:val="num" w:pos="1440"/>
        </w:tabs>
        <w:jc w:val="both"/>
      </w:pPr>
      <w:r>
        <w:tab/>
      </w:r>
      <w:r>
        <w:tab/>
      </w:r>
      <w:r w:rsidR="009933F4">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w:t>
      </w:r>
      <w:r w:rsidR="00E9021C">
        <w:lastRenderedPageBreak/>
        <w:t>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11" w:name="_Toc352080043"/>
      <w:r>
        <w:t>Feasibility Study</w:t>
      </w:r>
      <w:r w:rsidR="005C1917">
        <w:t>:</w:t>
      </w:r>
      <w:bookmarkEnd w:id="11"/>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12" w:name="_Toc352080044"/>
      <w:r>
        <w:t>Project</w:t>
      </w:r>
      <w:r w:rsidR="00B305D4">
        <w:t xml:space="preserve"> Planning &amp; Scheduling:</w:t>
      </w:r>
      <w:bookmarkEnd w:id="12"/>
    </w:p>
    <w:p w:rsidR="002D1162" w:rsidRDefault="002D1162" w:rsidP="002D1162">
      <w:pPr>
        <w:pStyle w:val="Heading3"/>
        <w:rPr>
          <w:szCs w:val="28"/>
        </w:rPr>
      </w:pPr>
      <w:bookmarkStart w:id="13" w:name="_Toc364510249"/>
      <w:r>
        <w:t>Gantt chart</w:t>
      </w:r>
      <w:bookmarkEnd w:id="13"/>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ind w:left="0"/>
        <w:rPr>
          <w:szCs w:val="28"/>
        </w:rPr>
      </w:pPr>
      <w:bookmarkStart w:id="14" w:name="_Toc364510250"/>
      <w:r>
        <w:t>Tracking Gantt</w:t>
      </w:r>
      <w:bookmarkEnd w:id="14"/>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ind w:left="0"/>
        <w:rPr>
          <w:lang w:val="en-US"/>
        </w:rPr>
      </w:pPr>
      <w:bookmarkStart w:id="15" w:name="_Toc364510251"/>
      <w:r>
        <w:t>Pert Chart</w:t>
      </w:r>
      <w:bookmarkEnd w:id="15"/>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ind w:left="0"/>
      </w:pPr>
      <w:bookmarkStart w:id="16" w:name="_Toc352080048"/>
      <w:r>
        <w:lastRenderedPageBreak/>
        <w:t>Software requirement specifications (SRS)</w:t>
      </w:r>
      <w:r w:rsidR="005A1002">
        <w:t>:</w:t>
      </w:r>
      <w:bookmarkEnd w:id="16"/>
    </w:p>
    <w:p w:rsidR="00A23AA8" w:rsidRPr="00A23AA8" w:rsidRDefault="00A23AA8" w:rsidP="00A23AA8"/>
    <w:p w:rsidR="00A52075" w:rsidRPr="005712BF" w:rsidRDefault="00A52075" w:rsidP="00A52075">
      <w:pPr>
        <w:pStyle w:val="Heading2"/>
      </w:pPr>
      <w:bookmarkStart w:id="17" w:name="_Toc320841480"/>
      <w:bookmarkStart w:id="18" w:name="_Toc344229895"/>
      <w:bookmarkStart w:id="19" w:name="_Toc364510238"/>
      <w:r>
        <w:t>Requirements Specification</w:t>
      </w:r>
      <w:bookmarkEnd w:id="17"/>
      <w:bookmarkEnd w:id="18"/>
      <w:bookmarkEnd w:id="19"/>
    </w:p>
    <w:p w:rsidR="00A23AA8" w:rsidRPr="002F481C" w:rsidRDefault="00A23AA8" w:rsidP="00A23AA8">
      <w:pPr>
        <w:pStyle w:val="Heading3"/>
      </w:pPr>
      <w:bookmarkStart w:id="20" w:name="_Toc320841481"/>
      <w:bookmarkStart w:id="21" w:name="_Toc344229896"/>
      <w:bookmarkStart w:id="22" w:name="_Toc364510239"/>
      <w:r w:rsidRPr="002F481C">
        <w:t>Functional Requirement</w:t>
      </w:r>
      <w:bookmarkEnd w:id="20"/>
      <w:bookmarkEnd w:id="21"/>
      <w:bookmarkEnd w:id="22"/>
    </w:p>
    <w:p w:rsidR="00A23AA8" w:rsidRDefault="00A23AA8" w:rsidP="00A23AA8">
      <w:pPr>
        <w:rPr>
          <w:rFonts w:cs="Vrinda"/>
          <w:szCs w:val="28"/>
          <w:lang w:eastAsia="ar-SA" w:bidi="bn-BD"/>
        </w:rPr>
      </w:pPr>
    </w:p>
    <w:p w:rsidR="00A23AA8" w:rsidRDefault="00A23AA8" w:rsidP="00A23AA8">
      <w:pPr>
        <w:pStyle w:val="Heading4"/>
      </w:pPr>
      <w:bookmarkStart w:id="23" w:name="_Toc364510240"/>
      <w:r>
        <w:rPr>
          <w:rFonts w:hint="cs"/>
          <w:cs/>
        </w:rPr>
        <w:t>Add Worker/Labor</w:t>
      </w:r>
      <w:bookmarkEnd w:id="23"/>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24" w:name="_Toc364510241"/>
      <w:r>
        <w:rPr>
          <w:rFonts w:hint="cs"/>
          <w:cs/>
        </w:rPr>
        <w:t>Add Raw material/Machine</w:t>
      </w:r>
      <w:bookmarkEnd w:id="24"/>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25" w:name="_Toc364510242"/>
      <w:r>
        <w:rPr>
          <w:rFonts w:hint="cs"/>
          <w:cs/>
        </w:rPr>
        <w:t>Assignment of work to Worker/Labor</w:t>
      </w:r>
      <w:bookmarkEnd w:id="25"/>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26" w:name="_Toc364510243"/>
      <w:r>
        <w:rPr>
          <w:rFonts w:hint="cs"/>
          <w:cs/>
        </w:rPr>
        <w:t>Apply for security and safety</w:t>
      </w:r>
      <w:bookmarkEnd w:id="26"/>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27" w:name="_Toc364510244"/>
      <w:r>
        <w:rPr>
          <w:rFonts w:hint="cs"/>
          <w:cs/>
        </w:rPr>
        <w:t>Search  Worker/Labor</w:t>
      </w:r>
      <w:bookmarkEnd w:id="27"/>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28" w:name="_Toc364510245"/>
      <w:r>
        <w:rPr>
          <w:rFonts w:hint="cs"/>
          <w:cs/>
        </w:rPr>
        <w:t>Payment for Worker/Labor</w:t>
      </w:r>
      <w:bookmarkEnd w:id="28"/>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29" w:name="_Toc364510246"/>
      <w:r>
        <w:rPr>
          <w:rFonts w:hint="cs"/>
          <w:cs/>
        </w:rPr>
        <w:t>Get design and plan</w:t>
      </w:r>
      <w:bookmarkEnd w:id="29"/>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0" w:name="_Toc364510247"/>
      <w:r>
        <w:t>Technical</w:t>
      </w:r>
      <w:r>
        <w:rPr>
          <w:rFonts w:hint="cs"/>
          <w:szCs w:val="28"/>
          <w:cs/>
        </w:rPr>
        <w:t xml:space="preserve"> </w:t>
      </w:r>
      <w:r>
        <w:t>Specification</w:t>
      </w:r>
      <w:bookmarkEnd w:id="30"/>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val="0"/>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val="0"/>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val="0"/>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31" w:name="_Toc352080051"/>
      <w:r>
        <w:t>Software Engineering Paradigm applied</w:t>
      </w:r>
      <w:bookmarkEnd w:id="31"/>
    </w:p>
    <w:p w:rsidR="006B3AEA" w:rsidRPr="006B3AEA" w:rsidRDefault="006B3AEA" w:rsidP="006B3AEA">
      <w:pPr>
        <w:pStyle w:val="BodyText"/>
        <w:tabs>
          <w:tab w:val="num" w:pos="1440"/>
        </w:tabs>
        <w:jc w:val="both"/>
      </w:pPr>
      <w:r>
        <w:tab/>
      </w:r>
      <w:r>
        <w:tab/>
      </w:r>
      <w:r w:rsidRPr="006B3AEA">
        <w:t xml:space="preserve">We have followed agile version of Model Driven Development (MDD). As the name implies, AMDD is the agile version of Model Driven Development </w:t>
      </w:r>
      <w:r w:rsidRPr="006B3AEA">
        <w:lastRenderedPageBreak/>
        <w:t>(MDD).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CE7F45"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CE7F45"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CE7F45"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32" w:name="_Toc352080052"/>
      <w:r>
        <w:t>Data models</w:t>
      </w:r>
      <w:bookmarkEnd w:id="32"/>
    </w:p>
    <w:p w:rsidR="002D1162" w:rsidRPr="002D1162" w:rsidRDefault="002D1162" w:rsidP="002D1162"/>
    <w:p w:rsidR="002D1162" w:rsidRDefault="002D1162" w:rsidP="002D1162">
      <w:pPr>
        <w:pStyle w:val="Heading2"/>
        <w:rPr>
          <w:szCs w:val="30"/>
        </w:rPr>
      </w:pPr>
      <w:bookmarkStart w:id="33" w:name="_Toc344229904"/>
      <w:bookmarkStart w:id="34" w:name="_Toc364510254"/>
      <w:bookmarkStart w:id="35" w:name="_Toc352080057"/>
      <w:r>
        <w:t xml:space="preserve">Context </w:t>
      </w:r>
      <w:r w:rsidRPr="002D1162">
        <w:t>Diagram</w:t>
      </w:r>
      <w:bookmarkEnd w:id="33"/>
      <w:bookmarkEnd w:id="3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ind w:left="0"/>
      </w:pPr>
      <w:bookmarkStart w:id="36" w:name="_Toc344229905"/>
      <w:bookmarkStart w:id="37" w:name="_Toc364510255"/>
      <w:r>
        <w:t>0-Level DFD</w:t>
      </w:r>
      <w:bookmarkEnd w:id="36"/>
      <w:bookmarkEnd w:id="3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38" w:name="_Toc344229906"/>
      <w:bookmarkStart w:id="39" w:name="_Toc364510256"/>
      <w:r>
        <w:t>1-</w:t>
      </w:r>
      <w:r w:rsidRPr="00CF3825">
        <w:t>Level</w:t>
      </w:r>
      <w:r>
        <w:t xml:space="preserve"> DFD</w:t>
      </w:r>
      <w:bookmarkEnd w:id="38"/>
      <w:bookmarkEnd w:id="3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40" w:name="_Toc344229907"/>
      <w:bookmarkStart w:id="41" w:name="_Toc364510257"/>
      <w:r>
        <w:t>2-Level DFD</w:t>
      </w:r>
      <w:bookmarkEnd w:id="40"/>
      <w:bookmarkEnd w:id="41"/>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r>
        <w:t>Sequence diagrams</w:t>
      </w:r>
      <w:bookmarkEnd w:id="35"/>
    </w:p>
    <w:p w:rsidR="001A0738" w:rsidRDefault="001A0738" w:rsidP="000E3659">
      <w:pPr>
        <w:pStyle w:val="Heading3"/>
      </w:pPr>
      <w:bookmarkStart w:id="42" w:name="_Toc352080058"/>
      <w:r>
        <w:t>Interaction Event</w:t>
      </w:r>
      <w:bookmarkEnd w:id="42"/>
      <w:r>
        <w:t xml:space="preserve"> </w:t>
      </w:r>
    </w:p>
    <w:p w:rsidR="001A0738" w:rsidRPr="003B5836" w:rsidRDefault="00CE7F45" w:rsidP="000F4576">
      <w:pPr>
        <w:tabs>
          <w:tab w:val="left" w:pos="990"/>
        </w:tabs>
        <w:rPr>
          <w:u w:val="single"/>
        </w:rPr>
      </w:pPr>
      <w:r w:rsidRPr="00CE7F45">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15D66" w:rsidRPr="00BC3453" w:rsidRDefault="00D15D66"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15D66" w:rsidRPr="00BC3453" w:rsidRDefault="00D15D66"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15D66" w:rsidRDefault="00D15D66" w:rsidP="001A0738">
                      <w:pPr>
                        <w:spacing w:after="0" w:line="240" w:lineRule="auto"/>
                        <w:rPr>
                          <w:b/>
                          <w:sz w:val="24"/>
                          <w:szCs w:val="24"/>
                          <w:u w:val="single"/>
                        </w:rPr>
                      </w:pPr>
                      <w:r>
                        <w:rPr>
                          <w:b/>
                          <w:sz w:val="24"/>
                          <w:szCs w:val="24"/>
                          <w:u w:val="single"/>
                        </w:rPr>
                        <w:t>: Register</w:t>
                      </w:r>
                    </w:p>
                    <w:p w:rsidR="00D15D66" w:rsidRDefault="00D15D66" w:rsidP="001A0738">
                      <w:pPr>
                        <w:spacing w:after="0" w:line="240" w:lineRule="auto"/>
                        <w:rPr>
                          <w:b/>
                          <w:sz w:val="24"/>
                          <w:szCs w:val="24"/>
                          <w:u w:val="single"/>
                        </w:rPr>
                      </w:pPr>
                      <w:r>
                        <w:rPr>
                          <w:b/>
                          <w:sz w:val="24"/>
                          <w:szCs w:val="24"/>
                          <w:u w:val="single"/>
                        </w:rPr>
                        <w:t xml:space="preserve">User </w:t>
                      </w:r>
                    </w:p>
                    <w:p w:rsidR="00D15D66" w:rsidRPr="00BC3453" w:rsidRDefault="00D15D66"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15D66" w:rsidRDefault="00D15D66" w:rsidP="001A0738">
                      <w:pPr>
                        <w:spacing w:after="0" w:line="240" w:lineRule="auto"/>
                        <w:rPr>
                          <w:b/>
                          <w:sz w:val="24"/>
                          <w:szCs w:val="24"/>
                          <w:u w:val="single"/>
                        </w:rPr>
                      </w:pPr>
                      <w:r>
                        <w:rPr>
                          <w:b/>
                          <w:sz w:val="24"/>
                          <w:szCs w:val="24"/>
                          <w:u w:val="single"/>
                        </w:rPr>
                        <w:t xml:space="preserve">: Update </w:t>
                      </w:r>
                    </w:p>
                    <w:p w:rsidR="00D15D66" w:rsidRPr="00BC3453" w:rsidRDefault="00D15D66"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15D66" w:rsidRDefault="00D15D66" w:rsidP="001A0738">
                      <w:pPr>
                        <w:spacing w:after="0" w:line="240" w:lineRule="auto"/>
                        <w:rPr>
                          <w:b/>
                          <w:sz w:val="24"/>
                          <w:szCs w:val="24"/>
                          <w:u w:val="single"/>
                        </w:rPr>
                      </w:pPr>
                      <w:r>
                        <w:rPr>
                          <w:b/>
                          <w:sz w:val="24"/>
                          <w:szCs w:val="24"/>
                          <w:u w:val="single"/>
                        </w:rPr>
                        <w:t xml:space="preserve">: Events </w:t>
                      </w:r>
                    </w:p>
                    <w:p w:rsidR="00D15D66" w:rsidRPr="00BC3453" w:rsidRDefault="00D15D66"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15D66" w:rsidRDefault="00D15D66" w:rsidP="001A0738">
                      <w:pPr>
                        <w:spacing w:after="0" w:line="240" w:lineRule="auto"/>
                        <w:rPr>
                          <w:b/>
                          <w:sz w:val="24"/>
                          <w:szCs w:val="24"/>
                          <w:u w:val="single"/>
                        </w:rPr>
                      </w:pPr>
                      <w:r>
                        <w:rPr>
                          <w:b/>
                          <w:sz w:val="24"/>
                          <w:szCs w:val="24"/>
                          <w:u w:val="single"/>
                        </w:rPr>
                        <w:t>: View</w:t>
                      </w:r>
                    </w:p>
                    <w:p w:rsidR="00D15D66" w:rsidRDefault="00D15D66" w:rsidP="001A0738">
                      <w:pPr>
                        <w:spacing w:after="0" w:line="240" w:lineRule="auto"/>
                        <w:rPr>
                          <w:b/>
                          <w:sz w:val="24"/>
                          <w:szCs w:val="24"/>
                          <w:u w:val="single"/>
                        </w:rPr>
                      </w:pPr>
                      <w:r>
                        <w:rPr>
                          <w:b/>
                          <w:sz w:val="24"/>
                          <w:szCs w:val="24"/>
                          <w:u w:val="single"/>
                        </w:rPr>
                        <w:t>Update Event</w:t>
                      </w:r>
                    </w:p>
                    <w:p w:rsidR="00D15D66" w:rsidRPr="00BC3453" w:rsidRDefault="00D15D66"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15D66" w:rsidRPr="00B25885" w:rsidRDefault="00D15D66"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D15D66" w:rsidRPr="00B25885" w:rsidRDefault="00D15D66"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D15D66" w:rsidRPr="00B25885" w:rsidRDefault="00D15D66"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D15D66" w:rsidRPr="00B25885" w:rsidRDefault="00D15D66"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D15D66" w:rsidRPr="00B25885" w:rsidRDefault="00D15D66"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D15D66" w:rsidRPr="00B25885" w:rsidRDefault="00D15D66"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D15D66" w:rsidRPr="00B25885" w:rsidRDefault="00D15D66"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D15D66" w:rsidRPr="00B25885" w:rsidRDefault="00D15D66"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D15D66" w:rsidRPr="00B25885" w:rsidRDefault="00D15D66"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D15D66" w:rsidRPr="00B25885" w:rsidRDefault="00D15D66"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D15D66" w:rsidRPr="00B25885" w:rsidRDefault="00D15D66"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D15D66" w:rsidRPr="00B25885" w:rsidRDefault="00D15D66"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D15D66" w:rsidRPr="00B25885" w:rsidRDefault="00D15D66"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D15D66" w:rsidRPr="00B25885" w:rsidRDefault="00D15D66"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D15D66" w:rsidRPr="00B25885" w:rsidRDefault="00D15D66"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D15D66" w:rsidRPr="00B25885" w:rsidRDefault="00D15D66"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D15D66" w:rsidRPr="00B25885" w:rsidRDefault="00D15D66"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D15D66" w:rsidRPr="00B25885" w:rsidRDefault="00D15D66"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CE7F45">
      <w:pPr>
        <w:rPr>
          <w:lang w:val="en-US"/>
        </w:rPr>
      </w:pPr>
      <w:r w:rsidRPr="00CE7F45">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15D66" w:rsidRPr="00B25885" w:rsidRDefault="00D15D66"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D15D66" w:rsidRPr="00B25885" w:rsidRDefault="00D15D66"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D15D66" w:rsidRPr="00B25885" w:rsidRDefault="00D15D66"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D15D66" w:rsidRPr="00B25885" w:rsidRDefault="00D15D66"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D15D66" w:rsidRPr="00B25885" w:rsidRDefault="00D15D66"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D15D66" w:rsidRPr="00B25885" w:rsidRDefault="00D15D66"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D15D66" w:rsidRPr="00B25885" w:rsidRDefault="00D15D66"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D15D66" w:rsidRPr="00B25885" w:rsidRDefault="00D15D66"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D15D66" w:rsidRPr="00B25885" w:rsidRDefault="00D15D66"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D15D66" w:rsidRPr="00BC3453" w:rsidRDefault="00D15D66"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15D66" w:rsidRPr="00BC3453" w:rsidRDefault="00D15D66"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15D66" w:rsidRDefault="00D15D66" w:rsidP="001A0738">
                    <w:pPr>
                      <w:spacing w:after="0" w:line="240" w:lineRule="auto"/>
                      <w:rPr>
                        <w:b/>
                        <w:sz w:val="24"/>
                        <w:szCs w:val="24"/>
                        <w:u w:val="single"/>
                      </w:rPr>
                    </w:pPr>
                    <w:r>
                      <w:rPr>
                        <w:b/>
                        <w:sz w:val="24"/>
                        <w:szCs w:val="24"/>
                        <w:u w:val="single"/>
                      </w:rPr>
                      <w:t>: Register</w:t>
                    </w:r>
                  </w:p>
                  <w:p w:rsidR="00D15D66" w:rsidRDefault="00D15D66" w:rsidP="001A0738">
                    <w:pPr>
                      <w:spacing w:after="0" w:line="240" w:lineRule="auto"/>
                      <w:rPr>
                        <w:b/>
                        <w:sz w:val="24"/>
                        <w:szCs w:val="24"/>
                        <w:u w:val="single"/>
                      </w:rPr>
                    </w:pPr>
                    <w:r>
                      <w:rPr>
                        <w:b/>
                        <w:sz w:val="24"/>
                        <w:szCs w:val="24"/>
                        <w:u w:val="single"/>
                      </w:rPr>
                      <w:t xml:space="preserve">User </w:t>
                    </w:r>
                  </w:p>
                  <w:p w:rsidR="00D15D66" w:rsidRPr="00BC3453" w:rsidRDefault="00D15D66"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15D66" w:rsidRDefault="00D15D66" w:rsidP="001A0738">
                    <w:pPr>
                      <w:spacing w:after="0" w:line="240" w:lineRule="auto"/>
                      <w:rPr>
                        <w:b/>
                        <w:sz w:val="24"/>
                        <w:szCs w:val="24"/>
                        <w:u w:val="single"/>
                      </w:rPr>
                    </w:pPr>
                    <w:r>
                      <w:rPr>
                        <w:b/>
                        <w:sz w:val="24"/>
                        <w:szCs w:val="24"/>
                        <w:u w:val="single"/>
                      </w:rPr>
                      <w:t xml:space="preserve">: Update </w:t>
                    </w:r>
                  </w:p>
                  <w:p w:rsidR="00D15D66" w:rsidRDefault="00D15D66" w:rsidP="001A0738">
                    <w:pPr>
                      <w:spacing w:after="0" w:line="240" w:lineRule="auto"/>
                      <w:rPr>
                        <w:b/>
                        <w:sz w:val="24"/>
                        <w:szCs w:val="24"/>
                        <w:u w:val="single"/>
                      </w:rPr>
                    </w:pPr>
                    <w:r>
                      <w:rPr>
                        <w:b/>
                        <w:sz w:val="24"/>
                        <w:szCs w:val="24"/>
                        <w:u w:val="single"/>
                      </w:rPr>
                      <w:t>Desktop</w:t>
                    </w:r>
                  </w:p>
                  <w:p w:rsidR="00D15D66" w:rsidRPr="00BC3453" w:rsidRDefault="00D15D66"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15D66" w:rsidRDefault="00D15D66" w:rsidP="001A0738">
                    <w:pPr>
                      <w:spacing w:after="0" w:line="240" w:lineRule="auto"/>
                      <w:rPr>
                        <w:b/>
                        <w:sz w:val="24"/>
                        <w:szCs w:val="24"/>
                        <w:u w:val="single"/>
                      </w:rPr>
                    </w:pPr>
                    <w:r>
                      <w:rPr>
                        <w:b/>
                        <w:sz w:val="24"/>
                        <w:szCs w:val="24"/>
                        <w:u w:val="single"/>
                      </w:rPr>
                      <w:t xml:space="preserve">: Update </w:t>
                    </w:r>
                  </w:p>
                  <w:p w:rsidR="00D15D66" w:rsidRDefault="00D15D66" w:rsidP="001A0738">
                    <w:pPr>
                      <w:spacing w:after="0" w:line="240" w:lineRule="auto"/>
                      <w:rPr>
                        <w:b/>
                        <w:sz w:val="24"/>
                        <w:szCs w:val="24"/>
                        <w:u w:val="single"/>
                      </w:rPr>
                    </w:pPr>
                    <w:r>
                      <w:rPr>
                        <w:b/>
                        <w:sz w:val="24"/>
                        <w:szCs w:val="24"/>
                        <w:u w:val="single"/>
                      </w:rPr>
                      <w:t>Web</w:t>
                    </w:r>
                  </w:p>
                  <w:p w:rsidR="00D15D66" w:rsidRPr="00BC3453" w:rsidRDefault="00D15D66"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15D66" w:rsidRDefault="00D15D66" w:rsidP="001A0738">
                    <w:pPr>
                      <w:spacing w:after="0" w:line="240" w:lineRule="auto"/>
                      <w:rPr>
                        <w:b/>
                        <w:sz w:val="24"/>
                        <w:szCs w:val="24"/>
                        <w:u w:val="single"/>
                      </w:rPr>
                    </w:pPr>
                    <w:proofErr w:type="gramStart"/>
                    <w:r>
                      <w:rPr>
                        <w:b/>
                        <w:sz w:val="24"/>
                        <w:szCs w:val="24"/>
                        <w:u w:val="single"/>
                      </w:rPr>
                      <w:t>:Update</w:t>
                    </w:r>
                    <w:proofErr w:type="gramEnd"/>
                  </w:p>
                  <w:p w:rsidR="00D15D66" w:rsidRDefault="00D15D66" w:rsidP="001A0738">
                    <w:pPr>
                      <w:spacing w:after="0" w:line="240" w:lineRule="auto"/>
                      <w:rPr>
                        <w:b/>
                        <w:sz w:val="24"/>
                        <w:szCs w:val="24"/>
                        <w:u w:val="single"/>
                      </w:rPr>
                    </w:pPr>
                    <w:r>
                      <w:rPr>
                        <w:b/>
                        <w:sz w:val="24"/>
                        <w:szCs w:val="24"/>
                        <w:u w:val="single"/>
                      </w:rPr>
                      <w:t>Desktop</w:t>
                    </w:r>
                  </w:p>
                  <w:p w:rsidR="00D15D66" w:rsidRPr="00BC3453" w:rsidRDefault="00D15D66"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F074BC" w:rsidRDefault="00B4442A" w:rsidP="00BC66C2">
      <w:pPr>
        <w:pStyle w:val="Heading2"/>
        <w:rPr>
          <w:lang w:val="en-US"/>
        </w:rPr>
      </w:pPr>
      <w:bookmarkStart w:id="43" w:name="_Toc352080059"/>
      <w:r>
        <w:t>Entity Relationship Model,</w:t>
      </w:r>
      <w:bookmarkEnd w:id="43"/>
    </w:p>
    <w:p w:rsidR="002D1162" w:rsidRDefault="002D1162" w:rsidP="002D1162">
      <w:pPr>
        <w:pStyle w:val="Heading2"/>
        <w:ind w:left="360"/>
        <w:rPr>
          <w:rFonts w:ascii="Times New Roman" w:eastAsia="Arial" w:hAnsi="Times New Roman"/>
        </w:rPr>
      </w:pPr>
      <w:bookmarkStart w:id="44" w:name="_Toc364510258"/>
      <w:r>
        <w:rPr>
          <w:rFonts w:ascii="Times New Roman" w:eastAsia="Arial" w:hAnsi="Times New Roman"/>
        </w:rPr>
        <w:t>E-R Diagram:</w:t>
      </w:r>
      <w:bookmarkEnd w:id="44"/>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lastRenderedPageBreak/>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45" w:name="_Toc364510259"/>
      <w:r w:rsidRPr="00CF3825">
        <w:rPr>
          <w:rFonts w:eastAsia="Arial"/>
        </w:rPr>
        <w:lastRenderedPageBreak/>
        <w:t>Class Diagram</w:t>
      </w:r>
      <w:bookmarkEnd w:id="45"/>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1"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2"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46" w:name="_Toc352080061"/>
      <w:r>
        <w:t>Activity Diagrams</w:t>
      </w:r>
      <w:bookmarkEnd w:id="46"/>
    </w:p>
    <w:p w:rsidR="004C1DE5" w:rsidRDefault="00611680" w:rsidP="000E3659">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3"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4"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47" w:name="_Toc352080062"/>
      <w:r>
        <w:t>System Design</w:t>
      </w:r>
      <w:bookmarkEnd w:id="47"/>
    </w:p>
    <w:p w:rsidR="00B4442A" w:rsidRDefault="00B4442A" w:rsidP="00472BB3">
      <w:pPr>
        <w:pStyle w:val="Heading2"/>
        <w:rPr>
          <w:lang w:val="en-US"/>
        </w:rPr>
      </w:pPr>
      <w:bookmarkStart w:id="48" w:name="_Toc352080063"/>
      <w:r>
        <w:t>Modularisation details</w:t>
      </w:r>
      <w:bookmarkEnd w:id="48"/>
    </w:p>
    <w:p w:rsidR="009E1517" w:rsidRDefault="009E1517" w:rsidP="009E1517">
      <w:pPr>
        <w:pStyle w:val="Heading2"/>
        <w:rPr>
          <w:rFonts w:eastAsia="Arial"/>
        </w:rPr>
      </w:pPr>
      <w:bookmarkStart w:id="49" w:name="_Toc364510262"/>
      <w:r>
        <w:t>Module Description</w:t>
      </w:r>
      <w:bookmarkEnd w:id="49"/>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5"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50" w:name="_Toc364510263"/>
      <w:r>
        <w:lastRenderedPageBreak/>
        <w:t>Construction   Management System GUI</w:t>
      </w:r>
      <w:bookmarkEnd w:id="50"/>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spacing w:after="0" w:line="240" w:lineRule="auto"/>
        <w:rPr>
          <w:lang w:eastAsia="ar-SA"/>
        </w:rPr>
      </w:pPr>
      <w:r>
        <w:rPr>
          <w:lang w:eastAsia="ar-SA"/>
        </w:rPr>
        <w:t>Design &amp; Plan viewer</w:t>
      </w:r>
    </w:p>
    <w:p w:rsidR="009E1517" w:rsidRDefault="009E1517" w:rsidP="0064486B">
      <w:pPr>
        <w:numPr>
          <w:ilvl w:val="0"/>
          <w:numId w:val="19"/>
        </w:numPr>
        <w:spacing w:after="0" w:line="240" w:lineRule="auto"/>
        <w:rPr>
          <w:lang w:eastAsia="ar-SA"/>
        </w:rPr>
      </w:pPr>
      <w:r>
        <w:rPr>
          <w:lang w:eastAsia="ar-SA"/>
        </w:rPr>
        <w:t>Work Planner Interface</w:t>
      </w:r>
    </w:p>
    <w:p w:rsidR="009E1517" w:rsidRDefault="009E1517" w:rsidP="0064486B">
      <w:pPr>
        <w:numPr>
          <w:ilvl w:val="0"/>
          <w:numId w:val="19"/>
        </w:numPr>
        <w:spacing w:after="0" w:line="240" w:lineRule="auto"/>
        <w:rPr>
          <w:lang w:eastAsia="ar-SA"/>
        </w:rPr>
      </w:pPr>
      <w:r>
        <w:rPr>
          <w:lang w:eastAsia="ar-SA"/>
        </w:rPr>
        <w:t>Payment Interface</w:t>
      </w:r>
    </w:p>
    <w:p w:rsidR="009E1517" w:rsidRDefault="009E1517" w:rsidP="0064486B">
      <w:pPr>
        <w:numPr>
          <w:ilvl w:val="0"/>
          <w:numId w:val="19"/>
        </w:numPr>
        <w:spacing w:after="0" w:line="240" w:lineRule="auto"/>
        <w:rPr>
          <w:lang w:eastAsia="ar-SA"/>
        </w:rPr>
      </w:pPr>
      <w:r>
        <w:rPr>
          <w:lang w:eastAsia="ar-SA"/>
        </w:rPr>
        <w:t>Material Management Interface</w:t>
      </w:r>
    </w:p>
    <w:p w:rsidR="009E1517" w:rsidRDefault="009E1517" w:rsidP="0064486B">
      <w:pPr>
        <w:numPr>
          <w:ilvl w:val="0"/>
          <w:numId w:val="19"/>
        </w:numPr>
        <w:spacing w:after="0" w:line="240" w:lineRule="auto"/>
        <w:rPr>
          <w:lang w:eastAsia="ar-SA"/>
        </w:rPr>
      </w:pPr>
      <w:r>
        <w:rPr>
          <w:lang w:eastAsia="ar-SA"/>
        </w:rPr>
        <w:t>Worker Management Interface</w:t>
      </w:r>
    </w:p>
    <w:p w:rsidR="009E1517" w:rsidRDefault="009E1517" w:rsidP="0064486B">
      <w:pPr>
        <w:numPr>
          <w:ilvl w:val="0"/>
          <w:numId w:val="19"/>
        </w:numPr>
        <w:spacing w:after="0" w:line="240" w:lineRule="auto"/>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51" w:name="_Toc364510264"/>
      <w:r>
        <w:t>Design &amp; Plan Viewer</w:t>
      </w:r>
      <w:bookmarkEnd w:id="51"/>
    </w:p>
    <w:p w:rsidR="009E1517" w:rsidRDefault="009E1517" w:rsidP="009E1517">
      <w:pPr>
        <w:rPr>
          <w:lang w:eastAsia="ar-SA"/>
        </w:rPr>
      </w:pPr>
      <w:r>
        <w:rPr>
          <w:lang w:eastAsia="ar-SA"/>
        </w:rPr>
        <w:t xml:space="preserve">It will allow </w:t>
      </w:r>
      <w:proofErr w:type="gramStart"/>
      <w:r>
        <w:rPr>
          <w:lang w:eastAsia="ar-SA"/>
        </w:rPr>
        <w:t>to view</w:t>
      </w:r>
      <w:proofErr w:type="gramEnd"/>
      <w:r>
        <w:rPr>
          <w:lang w:eastAsia="ar-SA"/>
        </w:rPr>
        <w:t xml:space="preserve"> design &amp; planning file using some external editors &amp; viewer. It will also allow scanning existing plan and view it as </w:t>
      </w:r>
      <w:proofErr w:type="gramStart"/>
      <w:r>
        <w:rPr>
          <w:lang w:eastAsia="ar-SA"/>
        </w:rPr>
        <w:t>a</w:t>
      </w:r>
      <w:proofErr w:type="gramEnd"/>
      <w:r>
        <w:rPr>
          <w:lang w:eastAsia="ar-SA"/>
        </w:rPr>
        <w:t xml:space="preserve"> image file. Users can add comments for modification and also generate reports.</w:t>
      </w:r>
    </w:p>
    <w:p w:rsidR="009E1517" w:rsidRDefault="009E1517" w:rsidP="009E1517">
      <w:pPr>
        <w:pStyle w:val="Heading4"/>
      </w:pPr>
      <w:bookmarkStart w:id="52" w:name="_Toc364510265"/>
      <w:r>
        <w:t>Work Planner Interface</w:t>
      </w:r>
      <w:bookmarkEnd w:id="52"/>
    </w:p>
    <w:p w:rsidR="009E1517" w:rsidRDefault="009E1517" w:rsidP="009E1517">
      <w:pPr>
        <w:ind w:firstLine="709"/>
        <w:rPr>
          <w:lang w:eastAsia="ar-SA"/>
        </w:rPr>
      </w:pPr>
      <w:r>
        <w:rPr>
          <w:lang w:eastAsia="ar-SA"/>
        </w:rPr>
        <w:t xml:space="preserve">This interface will allow user to plan and estimate future work. It </w:t>
      </w:r>
      <w:proofErr w:type="gramStart"/>
      <w:r>
        <w:rPr>
          <w:lang w:eastAsia="ar-SA"/>
        </w:rPr>
        <w:t>will  have</w:t>
      </w:r>
      <w:proofErr w:type="gramEnd"/>
      <w:r>
        <w:rPr>
          <w:lang w:eastAsia="ar-SA"/>
        </w:rPr>
        <w:t xml:space="preserve"> link to worker management interface so that workers can be assigned certain work. It will also enable to add </w:t>
      </w:r>
      <w:r>
        <w:rPr>
          <w:lang w:eastAsia="ar-SA"/>
        </w:rPr>
        <w:lastRenderedPageBreak/>
        <w:t xml:space="preserve">costing and budget data for the work. It will have </w:t>
      </w:r>
      <w:proofErr w:type="gramStart"/>
      <w:r>
        <w:rPr>
          <w:lang w:eastAsia="ar-SA"/>
        </w:rPr>
        <w:t>a</w:t>
      </w:r>
      <w:proofErr w:type="gramEnd"/>
      <w:r>
        <w:rPr>
          <w:lang w:eastAsia="ar-SA"/>
        </w:rPr>
        <w:t xml:space="preserve"> option to add legal data associated with a work item and instruction to be followed.</w:t>
      </w:r>
    </w:p>
    <w:p w:rsidR="009E1517" w:rsidRDefault="009E1517" w:rsidP="009E1517">
      <w:pPr>
        <w:pStyle w:val="Heading4"/>
      </w:pPr>
      <w:bookmarkStart w:id="53" w:name="_Toc364510266"/>
      <w:r>
        <w:t>Material Management Interface</w:t>
      </w:r>
      <w:bookmarkEnd w:id="53"/>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spacing w:after="0" w:line="240" w:lineRule="auto"/>
        <w:rPr>
          <w:lang w:eastAsia="ar-SA"/>
        </w:rPr>
      </w:pPr>
      <w:proofErr w:type="gramStart"/>
      <w:r>
        <w:rPr>
          <w:lang w:eastAsia="ar-SA"/>
        </w:rPr>
        <w:t>to</w:t>
      </w:r>
      <w:proofErr w:type="gramEnd"/>
      <w:r>
        <w:rPr>
          <w:lang w:eastAsia="ar-SA"/>
        </w:rPr>
        <w:t xml:space="preserve"> search any kind of  material of the Construction and view price information and stock details.</w:t>
      </w:r>
    </w:p>
    <w:p w:rsidR="009E1517" w:rsidRDefault="009E1517" w:rsidP="0064486B">
      <w:pPr>
        <w:numPr>
          <w:ilvl w:val="2"/>
          <w:numId w:val="33"/>
        </w:numPr>
        <w:spacing w:after="0" w:line="240" w:lineRule="auto"/>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54" w:name="_Toc364510267"/>
      <w:r>
        <w:t>Payment Interface</w:t>
      </w:r>
      <w:bookmarkEnd w:id="54"/>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spacing w:after="0" w:line="240" w:lineRule="auto"/>
      </w:pPr>
      <w:r>
        <w:t>Workers payment</w:t>
      </w:r>
    </w:p>
    <w:p w:rsidR="009E1517" w:rsidRDefault="009E1517" w:rsidP="0064486B">
      <w:pPr>
        <w:numPr>
          <w:ilvl w:val="2"/>
          <w:numId w:val="34"/>
        </w:numPr>
        <w:spacing w:after="0" w:line="240" w:lineRule="auto"/>
      </w:pPr>
      <w:r>
        <w:t>Raw materials purchase information</w:t>
      </w:r>
    </w:p>
    <w:p w:rsidR="009E1517" w:rsidRDefault="009E1517" w:rsidP="0064486B">
      <w:pPr>
        <w:numPr>
          <w:ilvl w:val="2"/>
          <w:numId w:val="34"/>
        </w:numPr>
        <w:spacing w:after="0" w:line="240" w:lineRule="auto"/>
      </w:pPr>
      <w:r>
        <w:t>Future budgets</w:t>
      </w:r>
    </w:p>
    <w:p w:rsidR="009E1517" w:rsidRDefault="009E1517" w:rsidP="0064486B">
      <w:pPr>
        <w:numPr>
          <w:ilvl w:val="2"/>
          <w:numId w:val="34"/>
        </w:numPr>
        <w:spacing w:after="0" w:line="240" w:lineRule="auto"/>
      </w:pPr>
      <w:r>
        <w:t>Infrastructure payments.</w:t>
      </w:r>
    </w:p>
    <w:p w:rsidR="009E1517" w:rsidRDefault="009E1517" w:rsidP="0064486B">
      <w:pPr>
        <w:numPr>
          <w:ilvl w:val="2"/>
          <w:numId w:val="34"/>
        </w:numPr>
        <w:spacing w:after="0" w:line="240" w:lineRule="auto"/>
      </w:pPr>
      <w:r>
        <w:t>Loan information</w:t>
      </w:r>
    </w:p>
    <w:p w:rsidR="009E1517" w:rsidRDefault="009E1517" w:rsidP="0064486B">
      <w:pPr>
        <w:numPr>
          <w:ilvl w:val="2"/>
          <w:numId w:val="34"/>
        </w:numPr>
        <w:spacing w:after="0" w:line="240" w:lineRule="auto"/>
      </w:pPr>
      <w:r>
        <w:t>cash flow and cheque information</w:t>
      </w:r>
    </w:p>
    <w:p w:rsidR="009E1517" w:rsidRDefault="009E1517" w:rsidP="0064486B">
      <w:pPr>
        <w:numPr>
          <w:ilvl w:val="2"/>
          <w:numId w:val="34"/>
        </w:numPr>
        <w:spacing w:after="0" w:line="240" w:lineRule="auto"/>
      </w:pPr>
      <w:r>
        <w:t>bank information</w:t>
      </w:r>
    </w:p>
    <w:p w:rsidR="009E1517" w:rsidRDefault="009E1517" w:rsidP="009E1517"/>
    <w:p w:rsidR="009E1517" w:rsidRDefault="009E1517" w:rsidP="009E1517">
      <w:pPr>
        <w:pStyle w:val="Heading4"/>
      </w:pPr>
      <w:bookmarkStart w:id="55" w:name="_Toc364510268"/>
      <w:r>
        <w:t>Worker Management Interface</w:t>
      </w:r>
      <w:bookmarkEnd w:id="55"/>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spacing w:after="0" w:line="240" w:lineRule="auto"/>
        <w:rPr>
          <w:lang w:eastAsia="ar-SA"/>
        </w:rPr>
      </w:pPr>
      <w:r>
        <w:rPr>
          <w:lang w:eastAsia="ar-SA"/>
        </w:rPr>
        <w:t>Construction sites need to maintain the worker personal data, professional experience info.</w:t>
      </w:r>
    </w:p>
    <w:p w:rsidR="009E1517" w:rsidRDefault="009E1517" w:rsidP="0064486B">
      <w:pPr>
        <w:numPr>
          <w:ilvl w:val="2"/>
          <w:numId w:val="31"/>
        </w:numPr>
        <w:spacing w:after="0" w:line="240" w:lineRule="auto"/>
        <w:rPr>
          <w:lang w:eastAsia="ar-SA"/>
        </w:rPr>
      </w:pPr>
      <w:r>
        <w:rPr>
          <w:lang w:eastAsia="ar-SA"/>
        </w:rPr>
        <w:t xml:space="preserve">This will allow to track workers attendance and work </w:t>
      </w:r>
      <w:proofErr w:type="gramStart"/>
      <w:r>
        <w:rPr>
          <w:lang w:eastAsia="ar-SA"/>
        </w:rPr>
        <w:t>hours</w:t>
      </w:r>
      <w:proofErr w:type="gramEnd"/>
      <w:r>
        <w:rPr>
          <w:lang w:eastAsia="ar-SA"/>
        </w:rPr>
        <w:t xml:space="preserve"> data.</w:t>
      </w:r>
    </w:p>
    <w:p w:rsidR="009E1517" w:rsidRDefault="009E1517" w:rsidP="0064486B">
      <w:pPr>
        <w:numPr>
          <w:ilvl w:val="2"/>
          <w:numId w:val="31"/>
        </w:numPr>
        <w:spacing w:after="0" w:line="240" w:lineRule="auto"/>
        <w:rPr>
          <w:lang w:eastAsia="ar-SA"/>
        </w:rPr>
      </w:pPr>
      <w:r>
        <w:rPr>
          <w:lang w:eastAsia="ar-SA"/>
        </w:rPr>
        <w:t xml:space="preserve">This interface will allow managing security measures to taken about the workers. It will have </w:t>
      </w:r>
      <w:proofErr w:type="gramStart"/>
      <w:r>
        <w:rPr>
          <w:lang w:eastAsia="ar-SA"/>
        </w:rPr>
        <w:t>a</w:t>
      </w:r>
      <w:proofErr w:type="gramEnd"/>
      <w:r>
        <w:rPr>
          <w:lang w:eastAsia="ar-SA"/>
        </w:rPr>
        <w:t xml:space="preserve"> interface for entering the worker’s security data, photo and scan the photo identity card of the worker. </w:t>
      </w:r>
    </w:p>
    <w:p w:rsidR="009E1517" w:rsidRDefault="009E1517" w:rsidP="009E1517"/>
    <w:p w:rsidR="009E1517" w:rsidRDefault="009E1517" w:rsidP="009E1517">
      <w:pPr>
        <w:pStyle w:val="Heading4"/>
      </w:pPr>
      <w:bookmarkStart w:id="56" w:name="_Toc364510269"/>
      <w:r>
        <w:t>Safety &amp;Security Management Interface</w:t>
      </w:r>
      <w:bookmarkEnd w:id="56"/>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57" w:name="_Toc364510270"/>
      <w:r>
        <w:lastRenderedPageBreak/>
        <w:t>Construction Management System Engine</w:t>
      </w:r>
      <w:bookmarkEnd w:id="57"/>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58" w:name="_Toc343978930"/>
      <w:r>
        <w:rPr>
          <w:noProof/>
          <w:lang w:eastAsia="en-IN"/>
        </w:rPr>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58"/>
      <w:r>
        <w:rPr>
          <w:lang w:eastAsia="ar-SA"/>
        </w:rPr>
        <w:t>Figure:</w:t>
      </w:r>
      <w:r>
        <w:rPr>
          <w:b/>
          <w:bCs/>
          <w:lang w:eastAsia="ar-SA"/>
        </w:rPr>
        <w:t xml:space="preserve"> Components of Engine</w:t>
      </w:r>
    </w:p>
    <w:p w:rsidR="009E1517" w:rsidRDefault="009E1517" w:rsidP="009E1517">
      <w:pPr>
        <w:pStyle w:val="Heading4"/>
      </w:pPr>
      <w:bookmarkStart w:id="59" w:name="_Toc364510271"/>
      <w:r>
        <w:t>Engine controller:</w:t>
      </w:r>
      <w:bookmarkEnd w:id="59"/>
    </w:p>
    <w:p w:rsidR="009E1517" w:rsidRDefault="009E1517" w:rsidP="009E1517">
      <w:pPr>
        <w:rPr>
          <w:lang w:eastAsia="ar-SA"/>
        </w:rPr>
      </w:pPr>
      <w:r>
        <w:rPr>
          <w:lang w:eastAsia="ar-SA"/>
        </w:rPr>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60" w:name="_Toc364510272"/>
      <w:r>
        <w:lastRenderedPageBreak/>
        <w:t>GUI Interactor:</w:t>
      </w:r>
      <w:bookmarkEnd w:id="60"/>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61" w:name="_Toc364510273"/>
      <w:r>
        <w:t>Database Controller:</w:t>
      </w:r>
      <w:bookmarkEnd w:id="61"/>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62" w:name="_Toc364510274"/>
      <w:r>
        <w:t>Plan &amp; Design Controller:</w:t>
      </w:r>
      <w:bookmarkEnd w:id="62"/>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63" w:name="_Toc364510275"/>
      <w:r>
        <w:t>Worker Controller:</w:t>
      </w:r>
      <w:bookmarkEnd w:id="63"/>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Attendance information</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Work hours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Area of expertise</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Payment details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64" w:name="_Toc364510276"/>
      <w:r>
        <w:t>Security Controller:</w:t>
      </w:r>
      <w:bookmarkEnd w:id="64"/>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65" w:name="_Toc364510277"/>
      <w:r>
        <w:t>Safety Controller:</w:t>
      </w:r>
      <w:bookmarkEnd w:id="65"/>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66" w:name="_Toc364510278"/>
      <w:r>
        <w:t>Work Estimation Controller:</w:t>
      </w:r>
      <w:bookmarkEnd w:id="66"/>
    </w:p>
    <w:p w:rsidR="009E1517" w:rsidRDefault="009E1517" w:rsidP="009E1517">
      <w:pPr>
        <w:rPr>
          <w:lang w:eastAsia="ar-SA"/>
        </w:rPr>
      </w:pPr>
      <w:r>
        <w:rPr>
          <w:lang w:eastAsia="ar-SA"/>
        </w:rPr>
        <w:t>This will allow users to estimate future work depending on the design</w:t>
      </w:r>
      <w:proofErr w:type="gramStart"/>
      <w:r>
        <w:rPr>
          <w:lang w:eastAsia="ar-SA"/>
        </w:rPr>
        <w:t>,deadline</w:t>
      </w:r>
      <w:proofErr w:type="gramEnd"/>
      <w:r>
        <w:rPr>
          <w:lang w:eastAsia="ar-SA"/>
        </w:rPr>
        <w:t xml:space="preserve"> and workers expertise. It will have algorithms to control estimation and assignment of work to the workers.                </w:t>
      </w:r>
    </w:p>
    <w:p w:rsidR="009E1517" w:rsidRDefault="009E1517" w:rsidP="009E1517">
      <w:pPr>
        <w:pStyle w:val="Heading4"/>
      </w:pPr>
      <w:bookmarkStart w:id="67" w:name="_Toc364510279"/>
      <w:r>
        <w:t>Raw Material Controller:</w:t>
      </w:r>
      <w:bookmarkEnd w:id="67"/>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68" w:name="_Toc364510280"/>
      <w:r>
        <w:t>Search Engine:</w:t>
      </w:r>
      <w:bookmarkEnd w:id="68"/>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69" w:name="_Toc364510281"/>
      <w:r>
        <w:lastRenderedPageBreak/>
        <w:t>Payment Handler:</w:t>
      </w:r>
      <w:bookmarkEnd w:id="69"/>
    </w:p>
    <w:p w:rsidR="009E1517" w:rsidRDefault="009E1517" w:rsidP="009E1517">
      <w:pPr>
        <w:rPr>
          <w:lang w:eastAsia="ar-SA"/>
        </w:rPr>
      </w:pPr>
      <w:r>
        <w:rPr>
          <w:lang w:eastAsia="ar-SA"/>
        </w:rPr>
        <w:t xml:space="preserve">Payment Handler allows generating the report for material purchases. It calculates the salary of a worker. It will get the work &amp; salary information from the database depending on worker </w:t>
      </w:r>
      <w:proofErr w:type="gramStart"/>
      <w:r>
        <w:rPr>
          <w:lang w:eastAsia="ar-SA"/>
        </w:rPr>
        <w:t>data  and</w:t>
      </w:r>
      <w:proofErr w:type="gramEnd"/>
      <w:r>
        <w:rPr>
          <w:lang w:eastAsia="ar-SA"/>
        </w:rPr>
        <w:t xml:space="preserve"> calculates the payable amount.</w:t>
      </w:r>
    </w:p>
    <w:p w:rsidR="009E1517" w:rsidRDefault="009E1517" w:rsidP="009E1517">
      <w:pPr>
        <w:pStyle w:val="Heading4"/>
      </w:pPr>
      <w:bookmarkStart w:id="70" w:name="_Toc364510282"/>
      <w:r>
        <w:t>Machine &amp; Transport Controller:</w:t>
      </w:r>
      <w:bookmarkEnd w:id="70"/>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71" w:name="_Toc364510283"/>
      <w:r>
        <w:t>Construction Management System Database</w:t>
      </w:r>
      <w:bookmarkEnd w:id="71"/>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72" w:name="_Toc364510284"/>
      <w:r w:rsidRPr="003B147A">
        <w:t>Estimation</w:t>
      </w:r>
      <w:bookmarkEnd w:id="72"/>
    </w:p>
    <w:p w:rsidR="009E1517" w:rsidRDefault="009E1517" w:rsidP="009E1517">
      <w:pPr>
        <w:rPr>
          <w:rFonts w:eastAsia="Arial" w:cs="Vrinda"/>
          <w:szCs w:val="28"/>
          <w:lang w:bidi="bn-BD"/>
        </w:rPr>
      </w:pPr>
      <w:r>
        <w:rPr>
          <w:rFonts w:eastAsia="Arial" w:cs="Vrinda"/>
          <w:noProof/>
          <w:szCs w:val="28"/>
          <w:lang w:eastAsia="en-IN"/>
        </w:rPr>
        <w:lastRenderedPageBreak/>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28"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Pr>
        <w:rPr>
          <w:lang w:val="en-US"/>
        </w:rPr>
      </w:pPr>
    </w:p>
    <w:p w:rsidR="00D57D8F" w:rsidRDefault="00B4442A" w:rsidP="00F662D9">
      <w:pPr>
        <w:pStyle w:val="Heading2"/>
        <w:ind w:firstLine="576"/>
        <w:rPr>
          <w:lang w:val="en-US"/>
        </w:rPr>
      </w:pPr>
      <w:bookmarkStart w:id="73" w:name="_Toc352080075"/>
      <w:r>
        <w:t>User Interface Design</w:t>
      </w:r>
      <w:bookmarkEnd w:id="73"/>
    </w:p>
    <w:p w:rsidR="004769BB" w:rsidRPr="004769BB" w:rsidRDefault="004769BB" w:rsidP="004769BB">
      <w:pPr>
        <w:pStyle w:val="Heading3"/>
        <w:rPr>
          <w:rFonts w:eastAsiaTheme="minorHAnsi"/>
        </w:rPr>
      </w:pPr>
      <w:bookmarkStart w:id="74" w:name="_Toc352080076"/>
      <w:r w:rsidRPr="004769BB">
        <w:rPr>
          <w:rFonts w:eastAsiaTheme="minorHAnsi"/>
        </w:rPr>
        <w:t xml:space="preserve">Main Window </w:t>
      </w:r>
      <w:bookmarkEnd w:id="74"/>
    </w:p>
    <w:p w:rsidR="004769BB" w:rsidRDefault="00DF55B3" w:rsidP="00472BB3">
      <w:pPr>
        <w:rPr>
          <w:lang w:val="en-US"/>
        </w:rPr>
      </w:pPr>
      <w:r>
        <w:rPr>
          <w:noProof/>
          <w:lang w:eastAsia="en-IN"/>
        </w:rPr>
        <w:lastRenderedPageBreak/>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29"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DF55B3" w:rsidP="002002BF">
      <w:pPr>
        <w:pStyle w:val="Heading3"/>
        <w:rPr>
          <w:lang w:val="en-US"/>
        </w:rPr>
      </w:pPr>
      <w:r>
        <w:rPr>
          <w:lang w:val="en-US"/>
        </w:rPr>
        <w:t xml:space="preserve">Login </w:t>
      </w:r>
    </w:p>
    <w:p w:rsidR="002002BF" w:rsidRDefault="00DF55B3" w:rsidP="00472BB3">
      <w:pPr>
        <w:rPr>
          <w:lang w:val="en-US"/>
        </w:rPr>
      </w:pPr>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0"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rPr>
          <w:lang w:val="en-US"/>
        </w:rPr>
      </w:pPr>
      <w:r>
        <w:rPr>
          <w:lang w:val="en-US"/>
        </w:rPr>
        <w:t>Sites</w:t>
      </w:r>
    </w:p>
    <w:p w:rsidR="002002BF" w:rsidRDefault="00DF55B3" w:rsidP="002002BF">
      <w:pPr>
        <w:rPr>
          <w:lang w:val="en-US"/>
        </w:rPr>
      </w:pPr>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1"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F55B3" w:rsidP="00A7779B">
      <w:pPr>
        <w:pStyle w:val="Heading3"/>
      </w:pPr>
      <w:r>
        <w:rPr>
          <w:lang w:val="en-US"/>
        </w:rPr>
        <w:t>Workers</w:t>
      </w:r>
    </w:p>
    <w:p w:rsidR="00A7779B" w:rsidRPr="00A7779B" w:rsidRDefault="00DF55B3" w:rsidP="00A7779B">
      <w:pPr>
        <w:rPr>
          <w:lang w:val="en-US"/>
        </w:rPr>
      </w:pPr>
      <w:r>
        <w:rPr>
          <w:noProof/>
          <w:lang w:eastAsia="en-IN"/>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rPr>
          <w:lang w:val="en-US"/>
        </w:rPr>
      </w:pPr>
      <w:r>
        <w:rPr>
          <w:lang w:val="en-US"/>
        </w:rPr>
        <w:t>Billing</w:t>
      </w:r>
    </w:p>
    <w:p w:rsidR="003C60A4" w:rsidRDefault="00E727AF" w:rsidP="00472BB3">
      <w:pPr>
        <w:rPr>
          <w:lang w:val="en-US"/>
        </w:rPr>
      </w:pPr>
      <w:r>
        <w:rPr>
          <w:noProof/>
          <w:lang w:eastAsia="en-IN"/>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3"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rPr>
          <w:lang w:val="en-US"/>
        </w:rPr>
      </w:pPr>
      <w:r>
        <w:rPr>
          <w:lang w:val="en-US"/>
        </w:rPr>
        <w:t>Raw material</w:t>
      </w:r>
    </w:p>
    <w:p w:rsidR="00C22047" w:rsidRDefault="00E727AF" w:rsidP="00472BB3">
      <w:pPr>
        <w:rPr>
          <w:lang w:val="en-US"/>
        </w:rPr>
      </w:pPr>
      <w:r>
        <w:rPr>
          <w:noProof/>
          <w:lang w:eastAsia="en-IN"/>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4"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rPr>
          <w:lang w:val="en-US"/>
        </w:rPr>
      </w:pPr>
      <w:r>
        <w:rPr>
          <w:lang w:val="en-US"/>
        </w:rPr>
        <w:t>Instruments</w:t>
      </w:r>
    </w:p>
    <w:p w:rsidR="00A7779B" w:rsidRDefault="00E727AF" w:rsidP="00A7779B">
      <w:pPr>
        <w:rPr>
          <w:lang w:val="en-US"/>
        </w:rPr>
      </w:pPr>
      <w:r>
        <w:rPr>
          <w:noProof/>
          <w:lang w:eastAsia="en-IN"/>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5"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3115F" w:rsidRPr="004D3360" w:rsidRDefault="00A3115F" w:rsidP="004D3360">
      <w:pPr>
        <w:rPr>
          <w:lang w:val="en-US"/>
        </w:rPr>
      </w:pPr>
    </w:p>
    <w:p w:rsidR="00B4442A" w:rsidRDefault="00B4442A" w:rsidP="00472BB3">
      <w:pPr>
        <w:pStyle w:val="Heading2"/>
      </w:pPr>
      <w:bookmarkStart w:id="75" w:name="_Toc352080097"/>
      <w:r>
        <w:t>Test Cases (Unit Test Cases and System Test Cases)</w:t>
      </w:r>
      <w:bookmarkEnd w:id="75"/>
    </w:p>
    <w:p w:rsidR="00D57D8F" w:rsidRDefault="00864A47" w:rsidP="00864A47">
      <w:pPr>
        <w:pStyle w:val="Heading3"/>
      </w:pPr>
      <w:bookmarkStart w:id="76" w:name="_Toc352080098"/>
      <w:r>
        <w:lastRenderedPageBreak/>
        <w:t>Unit Test Cases</w:t>
      </w:r>
      <w:bookmarkEnd w:id="7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Pr="00DF2B0D">
              <w:rPr>
                <w:rFonts w:ascii="Times New Roman" w:eastAsia="Times New Roman" w:hAnsi="Times New Roman" w:cs="Times New Roman"/>
                <w:b/>
                <w:sz w:val="24"/>
                <w:szCs w:val="20"/>
                <w:lang w:val="en-GB"/>
              </w:rPr>
              <w:t>CMS</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w:t>
            </w:r>
            <w:r w:rsidRPr="001F0CC3">
              <w:rPr>
                <w:rFonts w:ascii="Times New Roman" w:eastAsia="Times New Roman" w:hAnsi="Times New Roman" w:cs="Times New Roman"/>
                <w:sz w:val="24"/>
                <w:szCs w:val="20"/>
                <w:lang w:val="en-GB"/>
              </w:rPr>
              <w:lastRenderedPageBreak/>
              <w:t>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will display error message. And Failed to </w:t>
            </w:r>
            <w:r w:rsidRPr="001F0CC3">
              <w:rPr>
                <w:rFonts w:ascii="Times New Roman" w:eastAsia="Times New Roman" w:hAnsi="Times New Roman" w:cs="Times New Roman"/>
                <w:sz w:val="24"/>
                <w:szCs w:val="20"/>
                <w:lang w:val="en-GB"/>
              </w:rPr>
              <w:lastRenderedPageBreak/>
              <w:t>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site Window.</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 And</w:t>
            </w:r>
            <w:r w:rsidRPr="001F0CC3">
              <w:rPr>
                <w:rFonts w:ascii="Times New Roman" w:eastAsia="Times New Roman" w:hAnsi="Times New Roman" w:cs="Times New Roman"/>
                <w:sz w:val="24"/>
                <w:szCs w:val="20"/>
                <w:lang w:val="en-GB"/>
              </w:rPr>
              <w:t xml:space="preserve"> </w:t>
            </w:r>
            <w:r w:rsidR="000153F9" w:rsidRPr="001F0CC3">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Show</w:t>
            </w:r>
            <w:r>
              <w:rPr>
                <w:rFonts w:ascii="Times New Roman" w:eastAsia="Times New Roman" w:hAnsi="Times New Roman" w:cs="Times New Roman"/>
                <w:sz w:val="24"/>
                <w:szCs w:val="20"/>
                <w:lang w:val="en-GB"/>
              </w:rPr>
              <w:t xml:space="preserve">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workers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Add </w:t>
            </w:r>
            <w:proofErr w:type="gramStart"/>
            <w:r w:rsidR="000153F9">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is</w:t>
            </w:r>
            <w:proofErr w:type="gramEnd"/>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proofErr w:type="gramStart"/>
            <w:r>
              <w:rPr>
                <w:rFonts w:ascii="Times New Roman" w:eastAsia="Times New Roman" w:hAnsi="Times New Roman" w:cs="Times New Roman"/>
                <w:sz w:val="24"/>
                <w:szCs w:val="20"/>
                <w:lang w:val="en-GB"/>
              </w:rPr>
              <w:t>Add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worker</w:t>
            </w:r>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workers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r w:rsidR="000153F9">
              <w:rPr>
                <w:rFonts w:ascii="Times New Roman" w:eastAsia="Times New Roman" w:hAnsi="Times New Roman" w:cs="Times New Roman"/>
                <w:sz w:val="24"/>
                <w:szCs w:val="20"/>
                <w:lang w:val="en-GB"/>
              </w:rPr>
              <w:t>the workers</w:t>
            </w:r>
            <w:r>
              <w:rPr>
                <w:rFonts w:ascii="Times New Roman" w:eastAsia="Times New Roman" w:hAnsi="Times New Roman" w:cs="Times New Roman"/>
                <w:sz w:val="24"/>
                <w:szCs w:val="20"/>
                <w:lang w:val="en-GB"/>
              </w:rPr>
              <w:t xml:space="preserve"> is successfully ready for print.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-024</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Add Raw Materials in</w:t>
            </w:r>
            <w:r>
              <w:rPr>
                <w:rFonts w:ascii="Times New Roman" w:eastAsia="Times New Roman" w:hAnsi="Times New Roman" w:cs="Times New Roman"/>
                <w:sz w:val="24"/>
                <w:szCs w:val="20"/>
                <w:lang w:val="en-GB"/>
              </w:rPr>
              <w:t xml:space="preserve">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153F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Raw Materials is</w:t>
            </w:r>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 xml:space="preserve">on Raw Materials </w:t>
            </w:r>
            <w:r w:rsidRPr="001F0CC3">
              <w:rPr>
                <w:rFonts w:ascii="Times New Roman" w:eastAsia="Times New Roman" w:hAnsi="Times New Roman" w:cs="Times New Roman"/>
                <w:sz w:val="24"/>
                <w:szCs w:val="20"/>
                <w:lang w:val="en-GB"/>
              </w:rPr>
              <w:t xml:space="preserve">And click </w:t>
            </w:r>
            <w:r w:rsidR="000153F9">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 xml:space="preserve">Add Raw Materials </w:t>
            </w:r>
            <w:r>
              <w:rPr>
                <w:rFonts w:ascii="Times New Roman" w:eastAsia="Times New Roman" w:hAnsi="Times New Roman" w:cs="Times New Roman"/>
                <w:sz w:val="24"/>
                <w:szCs w:val="20"/>
                <w:lang w:val="en-GB"/>
              </w:rPr>
              <w:t>Window.</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-025</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-026</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w:t>
            </w:r>
            <w:r w:rsidR="000153F9">
              <w:rPr>
                <w:rFonts w:ascii="Times New Roman" w:eastAsia="Times New Roman" w:hAnsi="Times New Roman" w:cs="Times New Roman"/>
                <w:sz w:val="24"/>
                <w:szCs w:val="20"/>
                <w:lang w:val="en-GB"/>
              </w:rPr>
              <w:t>, Usages</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Raw Materials</w:t>
            </w:r>
            <w:r w:rsidRPr="001F0CC3">
              <w:rPr>
                <w:rFonts w:ascii="Times New Roman" w:eastAsia="Times New Roman" w:hAnsi="Times New Roman" w:cs="Times New Roman"/>
                <w:sz w:val="24"/>
                <w:szCs w:val="20"/>
                <w:lang w:val="en-GB"/>
              </w:rPr>
              <w: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-027</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 xml:space="preserve">delete Raw Materials in Raw Materials </w:t>
            </w:r>
            <w:r>
              <w:rPr>
                <w:rFonts w:ascii="Times New Roman" w:eastAsia="Times New Roman" w:hAnsi="Times New Roman" w:cs="Times New Roman"/>
                <w:sz w:val="24"/>
                <w:szCs w:val="20"/>
                <w:lang w:val="en-GB"/>
              </w:rPr>
              <w:t xml:space="preserve">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Delete Raw Materials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0153F9">
              <w:rPr>
                <w:rFonts w:ascii="Times New Roman" w:eastAsia="Times New Roman" w:hAnsi="Times New Roman" w:cs="Times New Roman"/>
                <w:sz w:val="24"/>
                <w:szCs w:val="20"/>
                <w:lang w:val="en-GB"/>
              </w:rPr>
              <w:t>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-028</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sidR="000153F9">
              <w:rPr>
                <w:rFonts w:ascii="Times New Roman" w:eastAsia="Times New Roman" w:hAnsi="Times New Roman" w:cs="Times New Roman"/>
                <w:sz w:val="24"/>
                <w:szCs w:val="20"/>
                <w:lang w:val="en-GB"/>
              </w:rPr>
              <w:t>delete button by 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-029</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the </w:t>
            </w:r>
            <w:r w:rsidR="000153F9">
              <w:rPr>
                <w:rFonts w:ascii="Times New Roman" w:eastAsia="Times New Roman" w:hAnsi="Times New Roman" w:cs="Times New Roman"/>
                <w:sz w:val="24"/>
                <w:szCs w:val="20"/>
                <w:lang w:val="en-GB"/>
              </w:rPr>
              <w:t xml:space="preserve">Raw Materials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Raw Materials </w:t>
            </w:r>
            <w:r w:rsidR="000029F2">
              <w:rPr>
                <w:rFonts w:ascii="Times New Roman" w:eastAsia="Times New Roman" w:hAnsi="Times New Roman" w:cs="Times New Roman"/>
                <w:sz w:val="24"/>
                <w:szCs w:val="20"/>
                <w:lang w:val="en-GB"/>
              </w:rPr>
              <w:t>is successfully ready for print.</w:t>
            </w:r>
          </w:p>
        </w:tc>
      </w:tr>
      <w:tr w:rsidR="008F1C32" w:rsidRPr="00593F32" w:rsidTr="00A86CA3">
        <w:trPr>
          <w:trHeight w:val="1848"/>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-030</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Instruments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-031</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-032</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-033</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D246ED">
              <w:rPr>
                <w:rFonts w:ascii="Times New Roman" w:eastAsia="Times New Roman" w:hAnsi="Times New Roman" w:cs="Times New Roman"/>
                <w:sz w:val="24"/>
                <w:szCs w:val="20"/>
                <w:lang w:val="en-GB"/>
              </w:rPr>
              <w:t>new Instruments</w:t>
            </w:r>
            <w:r w:rsidRPr="001F0CC3">
              <w:rPr>
                <w:rFonts w:ascii="Times New Roman" w:eastAsia="Times New Roman" w:hAnsi="Times New Roman" w:cs="Times New Roman"/>
                <w:sz w:val="24"/>
                <w:szCs w:val="20"/>
                <w:lang w:val="en-GB"/>
              </w:rPr>
              <w:t>.</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-034</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-035</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-036</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Instruments details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D15D66" w:rsidRPr="00593F32" w:rsidTr="00A86CA3">
        <w:trPr>
          <w:trHeight w:val="1848"/>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-037</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15D66" w:rsidRPr="001F0CC3" w:rsidRDefault="00D15D66"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Billing works properly</w:t>
            </w:r>
            <w:r w:rsidRPr="001F0CC3">
              <w:rPr>
                <w:rFonts w:ascii="Times New Roman" w:eastAsia="Times New Roman" w:hAnsi="Times New Roman" w:cs="Times New Roman"/>
                <w:sz w:val="24"/>
                <w:szCs w:val="20"/>
                <w:lang w:val="en-GB"/>
              </w:rPr>
              <w:t>.</w:t>
            </w: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Billing is work properly</w:t>
            </w:r>
            <w:r w:rsidRPr="001F0CC3">
              <w:rPr>
                <w:rFonts w:ascii="Times New Roman" w:eastAsia="Times New Roman" w:hAnsi="Times New Roman" w:cs="Times New Roman"/>
                <w:sz w:val="24"/>
                <w:szCs w:val="20"/>
                <w:lang w:val="en-GB"/>
              </w:rPr>
              <w:t>.</w:t>
            </w:r>
          </w:p>
        </w:tc>
        <w:tc>
          <w:tcPr>
            <w:tcW w:w="738"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15D66" w:rsidRPr="001F0CC3" w:rsidRDefault="00D15D66" w:rsidP="00B24E4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B24E43">
              <w:rPr>
                <w:rFonts w:ascii="Times New Roman" w:eastAsia="Times New Roman" w:hAnsi="Times New Roman" w:cs="Times New Roman"/>
                <w:sz w:val="24"/>
                <w:szCs w:val="20"/>
                <w:lang w:val="en-GB"/>
              </w:rPr>
              <w:t>Billing from</w:t>
            </w:r>
            <w:r>
              <w:rPr>
                <w:rFonts w:ascii="Times New Roman" w:eastAsia="Times New Roman" w:hAnsi="Times New Roman" w:cs="Times New Roman"/>
                <w:sz w:val="24"/>
                <w:szCs w:val="20"/>
                <w:lang w:val="en-GB"/>
              </w:rPr>
              <w:t xml:space="preserve">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38" w:type="dxa"/>
            <w:hideMark/>
          </w:tcPr>
          <w:p w:rsidR="00D15D66"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r w:rsidR="00D15D66">
              <w:rPr>
                <w:rFonts w:ascii="Times New Roman" w:eastAsia="Times New Roman" w:hAnsi="Times New Roman" w:cs="Times New Roman"/>
                <w:sz w:val="24"/>
                <w:szCs w:val="20"/>
                <w:lang w:val="en-GB"/>
              </w:rPr>
              <w:t>.</w:t>
            </w:r>
          </w:p>
        </w:tc>
      </w:tr>
      <w:tr w:rsidR="00D15D66" w:rsidRPr="00593F32" w:rsidTr="00A86CA3">
        <w:trPr>
          <w:trHeight w:val="2112"/>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p>
        </w:tc>
        <w:tc>
          <w:tcPr>
            <w:tcW w:w="1440" w:type="dxa"/>
            <w:noWrap/>
            <w:hideMark/>
          </w:tcPr>
          <w:p w:rsidR="00D15D66" w:rsidRPr="001F0CC3" w:rsidRDefault="00D15D66" w:rsidP="00D15D66">
            <w:pPr>
              <w:rPr>
                <w:rFonts w:ascii="Times New Roman" w:eastAsia="Times New Roman" w:hAnsi="Times New Roman" w:cs="Times New Roman"/>
                <w:sz w:val="24"/>
                <w:szCs w:val="20"/>
                <w:lang w:val="en-GB"/>
              </w:rPr>
            </w:pP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p>
        </w:tc>
        <w:tc>
          <w:tcPr>
            <w:tcW w:w="7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72"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B24E43" w:rsidRPr="00593F32" w:rsidTr="00A86CA3">
        <w:trPr>
          <w:trHeight w:val="1056"/>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Total</w:t>
            </w:r>
            <w:r>
              <w:rPr>
                <w:rFonts w:ascii="Times New Roman" w:eastAsia="Times New Roman" w:hAnsi="Times New Roman" w:cs="Times New Roman"/>
                <w:sz w:val="24"/>
                <w:szCs w:val="20"/>
                <w:lang w:val="en-GB"/>
              </w:rPr>
              <w: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Total </w:t>
            </w:r>
            <w:r>
              <w:rPr>
                <w:rFonts w:ascii="Times New Roman" w:eastAsia="Times New Roman" w:hAnsi="Times New Roman" w:cs="Times New Roman"/>
                <w:sz w:val="24"/>
                <w:szCs w:val="20"/>
                <w:lang w:val="en-GB"/>
              </w:rPr>
              <w:t>amount display successfully</w:t>
            </w:r>
            <w:r>
              <w:rPr>
                <w:rFonts w:ascii="Times New Roman" w:eastAsia="Times New Roman" w:hAnsi="Times New Roman" w:cs="Times New Roman"/>
                <w:sz w:val="24"/>
                <w:szCs w:val="20"/>
                <w:lang w:val="en-GB"/>
              </w:rPr>
              <w:t>.</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Pr>
                <w:rFonts w:ascii="Times New Roman" w:eastAsia="Times New Roman" w:hAnsi="Times New Roman" w:cs="Times New Roman"/>
                <w:sz w:val="24"/>
                <w:szCs w:val="20"/>
                <w:lang w:val="en-GB"/>
              </w:rPr>
              <w:t>on VAT</w:t>
            </w:r>
            <w:r>
              <w:rPr>
                <w:rFonts w:ascii="Times New Roman" w:eastAsia="Times New Roman" w:hAnsi="Times New Roman" w:cs="Times New Roman"/>
                <w:sz w:val="24"/>
                <w:szCs w:val="20"/>
                <w:lang w:val="en-GB"/>
              </w:rPr>
              <w: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Total </w:t>
            </w:r>
            <w:r>
              <w:rPr>
                <w:rFonts w:ascii="Times New Roman" w:eastAsia="Times New Roman" w:hAnsi="Times New Roman" w:cs="Times New Roman"/>
                <w:sz w:val="24"/>
                <w:szCs w:val="20"/>
                <w:lang w:val="en-GB"/>
              </w:rPr>
              <w:t>VAT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-050</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noWrap/>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864A47" w:rsidRDefault="00864A47" w:rsidP="00864A47"/>
    <w:p w:rsidR="00864A47" w:rsidRPr="00864A47" w:rsidRDefault="00864A47" w:rsidP="00864A47">
      <w:pPr>
        <w:pStyle w:val="Heading3"/>
      </w:pPr>
      <w:bookmarkStart w:id="77" w:name="_Toc352080099"/>
      <w:r>
        <w:t>System Test Cases</w:t>
      </w:r>
      <w:bookmarkEnd w:id="77"/>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f3563be0a9c431104f52839039e86043cf640cf1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Log in. </w:t>
            </w: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w:t>
            </w:r>
            <w:r w:rsidRPr="001F0CC3">
              <w:rPr>
                <w:rFonts w:ascii="Times New Roman" w:eastAsia="Times New Roman" w:hAnsi="Times New Roman" w:cs="Times New Roman"/>
                <w:sz w:val="24"/>
                <w:szCs w:val="20"/>
                <w:lang w:val="en-GB"/>
              </w:rPr>
              <w:lastRenderedPageBreak/>
              <w:t xml:space="preserve">properly. </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Login 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-052</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Sites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Sites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Sites and Add New</w:t>
            </w:r>
            <w:r w:rsidRPr="001F0CC3">
              <w:rPr>
                <w:rFonts w:ascii="Times New Roman" w:eastAsia="Times New Roman" w:hAnsi="Times New Roman" w:cs="Times New Roman"/>
                <w:sz w:val="24"/>
                <w:szCs w:val="20"/>
                <w:lang w:val="en-GB"/>
              </w:rPr>
              <w:t xml:space="preserve"> link.</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Site</w:t>
            </w:r>
            <w:r w:rsidRPr="001F0CC3">
              <w:rPr>
                <w:rFonts w:ascii="Times New Roman" w:eastAsia="Times New Roman" w:hAnsi="Times New Roman" w:cs="Times New Roman"/>
                <w:sz w:val="24"/>
                <w:szCs w:val="20"/>
                <w:lang w:val="en-GB"/>
              </w:rPr>
              <w:t xml:space="preserve"> creation area is opened.</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w:t>
            </w:r>
            <w:r>
              <w:rPr>
                <w:rFonts w:ascii="Times New Roman" w:eastAsia="Times New Roman" w:hAnsi="Times New Roman" w:cs="Times New Roman"/>
                <w:sz w:val="24"/>
                <w:szCs w:val="20"/>
                <w:lang w:val="en-GB"/>
              </w:rPr>
              <w:t>r inserting invalid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Adding </w:t>
            </w:r>
            <w:r w:rsidRPr="001F0CC3">
              <w:rPr>
                <w:rFonts w:ascii="Times New Roman" w:eastAsia="Times New Roman" w:hAnsi="Times New Roman" w:cs="Times New Roman"/>
                <w:sz w:val="24"/>
                <w:szCs w:val="20"/>
                <w:lang w:val="en-GB"/>
              </w:rPr>
              <w:t xml:space="preserve">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after inserting valid information.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New Site added</w:t>
            </w:r>
            <w:r w:rsidRPr="001F0CC3">
              <w:rPr>
                <w:rFonts w:ascii="Times New Roman" w:eastAsia="Times New Roman" w:hAnsi="Times New Roman" w:cs="Times New Roman"/>
                <w:sz w:val="24"/>
                <w:szCs w:val="20"/>
                <w:lang w:val="en-GB"/>
              </w:rPr>
              <w:t xml:space="preserve"> Successfully</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5</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3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w:t>
            </w:r>
            <w:r>
              <w:rPr>
                <w:rFonts w:ascii="Times New Roman" w:eastAsia="Times New Roman" w:hAnsi="Times New Roman" w:cs="Times New Roman"/>
                <w:sz w:val="24"/>
                <w:szCs w:val="20"/>
                <w:lang w:val="en-GB"/>
              </w:rPr>
              <w:t>ee4cd3bee9245874b5937ba740019fr5</w:t>
            </w:r>
            <w:r w:rsidRPr="001F0CC3">
              <w:rPr>
                <w:rFonts w:ascii="Times New Roman" w:eastAsia="Times New Roman" w:hAnsi="Times New Roman" w:cs="Times New Roman"/>
                <w:sz w:val="24"/>
                <w:szCs w:val="20"/>
                <w:lang w:val="en-GB"/>
              </w:rPr>
              <w:t>31</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workers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 xml:space="preserve">s test is to verify </w:t>
            </w:r>
            <w:r>
              <w:rPr>
                <w:rFonts w:ascii="Times New Roman" w:eastAsia="Times New Roman" w:hAnsi="Times New Roman" w:cs="Times New Roman"/>
                <w:sz w:val="24"/>
                <w:szCs w:val="20"/>
                <w:lang w:val="en-GB"/>
              </w:rPr>
              <w:lastRenderedPageBreak/>
              <w:t>that the all</w:t>
            </w:r>
            <w:r>
              <w:rPr>
                <w:rFonts w:ascii="Times New Roman" w:eastAsia="Times New Roman" w:hAnsi="Times New Roman" w:cs="Times New Roman"/>
                <w:sz w:val="24"/>
                <w:szCs w:val="20"/>
                <w:lang w:val="en-GB"/>
              </w:rPr>
              <w:t xml:space="preserve"> function of workers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workers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workers </w:t>
            </w:r>
            <w:r w:rsidRPr="001F0CC3">
              <w:rPr>
                <w:rFonts w:ascii="Times New Roman" w:eastAsia="Times New Roman" w:hAnsi="Times New Roman" w:cs="Times New Roman"/>
                <w:sz w:val="24"/>
                <w:szCs w:val="20"/>
                <w:lang w:val="en-GB"/>
              </w:rPr>
              <w:t xml:space="preserve">And click </w:t>
            </w:r>
            <w:proofErr w:type="gramStart"/>
            <w:r>
              <w:rPr>
                <w:rFonts w:ascii="Times New Roman" w:eastAsia="Times New Roman" w:hAnsi="Times New Roman" w:cs="Times New Roman"/>
                <w:sz w:val="24"/>
                <w:szCs w:val="20"/>
                <w:lang w:val="en-GB"/>
              </w:rPr>
              <w:t>Add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workers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worker</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workers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-066</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Raw Materials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Raw Materials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Raw Materials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Raw Materials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-067</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Raw Materials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r w:rsidRPr="001F0CC3">
              <w:rPr>
                <w:rFonts w:ascii="Times New Roman" w:eastAsia="Times New Roman" w:hAnsi="Times New Roman" w:cs="Times New Roman"/>
                <w:sz w:val="24"/>
                <w:szCs w:val="20"/>
                <w:lang w:val="en-GB"/>
              </w:rPr>
              <w:t xml:space="preserve"> </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Raw Materials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3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Instruments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Instruments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w:t>
            </w:r>
            <w:r>
              <w:rPr>
                <w:rFonts w:ascii="Times New Roman" w:eastAsia="Times New Roman" w:hAnsi="Times New Roman" w:cs="Times New Roman"/>
                <w:sz w:val="24"/>
                <w:szCs w:val="20"/>
                <w:lang w:val="en-GB"/>
              </w:rPr>
              <w:lastRenderedPageBreak/>
              <w:t>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Instruments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-076</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Step </w:t>
            </w:r>
            <w:r>
              <w:rPr>
                <w:rFonts w:ascii="Times New Roman" w:eastAsia="Times New Roman" w:hAnsi="Times New Roman" w:cs="Times New Roman"/>
                <w:sz w:val="24"/>
                <w:szCs w:val="20"/>
                <w:lang w:val="en-GB"/>
              </w:rPr>
              <w:t>7</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36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Billing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Billing works properly</w:t>
            </w:r>
            <w:r w:rsidRPr="001F0CC3">
              <w:rPr>
                <w:rFonts w:ascii="Times New Roman" w:eastAsia="Times New Roman" w:hAnsi="Times New Roman" w:cs="Times New Roman"/>
                <w:sz w:val="24"/>
                <w:szCs w:val="20"/>
                <w:lang w:val="en-GB"/>
              </w:rPr>
              <w:t>.</w:t>
            </w:r>
          </w:p>
        </w:tc>
        <w:tc>
          <w:tcPr>
            <w:tcW w:w="72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 xml:space="preserve">Billing from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-083</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78" w:name="_Toc352080100"/>
      <w:r>
        <w:t>Coding</w:t>
      </w:r>
      <w:bookmarkEnd w:id="78"/>
    </w:p>
    <w:p w:rsidR="00B4442A" w:rsidRDefault="00B4442A" w:rsidP="00472BB3">
      <w:pPr>
        <w:pStyle w:val="Heading2"/>
        <w:rPr>
          <w:lang w:val="en-US"/>
        </w:rPr>
      </w:pPr>
      <w:bookmarkStart w:id="79" w:name="_Toc352080101"/>
      <w:r>
        <w:t>Complete Project Coding</w:t>
      </w:r>
      <w:bookmarkEnd w:id="79"/>
    </w:p>
    <w:p w:rsidR="00890FE3" w:rsidRDefault="00DF2B0D" w:rsidP="00890FE3">
      <w:pPr>
        <w:pStyle w:val="Heading3"/>
        <w:rPr>
          <w:lang w:val="en-US"/>
        </w:rPr>
      </w:pPr>
      <w:bookmarkStart w:id="80" w:name="_Toc352080102"/>
      <w:r w:rsidRPr="00DF2B0D">
        <w:rPr>
          <w:lang w:val="en-US"/>
        </w:rPr>
        <w:t>CMS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DF2B0D">
        <w:rPr>
          <w:lang w:val="en-US"/>
        </w:rPr>
        <w:t>CMS</w:t>
      </w:r>
      <w:r w:rsidR="003A6948" w:rsidRPr="00890FE3">
        <w:rPr>
          <w:lang w:val="en-US"/>
        </w:rPr>
        <w:t>GUI</w:t>
      </w:r>
      <w:bookmarkEnd w:id="80"/>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 xml:space="preserve">Chat </w:t>
            </w:r>
            <w:r w:rsidRPr="00890FE3">
              <w:rPr>
                <w:rFonts w:ascii="Consolas" w:hAnsi="Consolas" w:cs="Consolas"/>
                <w:color w:val="A31515"/>
                <w:sz w:val="19"/>
                <w:szCs w:val="19"/>
              </w:rPr>
              <w:lastRenderedPageBreak/>
              <w:t>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 xml:space="preserve">Mobile </w:t>
            </w:r>
            <w:r w:rsidRPr="00890FE3">
              <w:rPr>
                <w:rFonts w:ascii="Consolas" w:hAnsi="Consolas" w:cs="Consolas"/>
                <w:color w:val="A31515"/>
                <w:sz w:val="19"/>
                <w:szCs w:val="19"/>
              </w:rPr>
              <w:lastRenderedPageBreak/>
              <w:t>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1" w:name="_Toc352080103"/>
      <w:r>
        <w:rPr>
          <w:lang w:val="en-US"/>
        </w:rPr>
        <w:t xml:space="preserve">GUI </w:t>
      </w:r>
      <w:proofErr w:type="gramStart"/>
      <w:r>
        <w:rPr>
          <w:lang w:val="en-US"/>
        </w:rPr>
        <w:t>Style :</w:t>
      </w:r>
      <w:proofErr w:type="gramEnd"/>
      <w:r>
        <w:rPr>
          <w:lang w:val="en-US"/>
        </w:rPr>
        <w:t xml:space="preserve"> </w:t>
      </w:r>
      <w:r w:rsidR="00DF2B0D" w:rsidRPr="00DF2B0D">
        <w:rPr>
          <w:lang w:val="en-US"/>
        </w:rPr>
        <w:t>CMS</w:t>
      </w:r>
      <w:r w:rsidRPr="003A6948">
        <w:rPr>
          <w:lang w:val="en-US"/>
        </w:rPr>
        <w:t>Styles</w:t>
      </w:r>
      <w:bookmarkEnd w:id="81"/>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2" w:name="_Toc352080104"/>
      <w:r>
        <w:rPr>
          <w:lang w:val="en-US"/>
        </w:rPr>
        <w:t>C# coding</w:t>
      </w:r>
      <w:bookmarkEnd w:id="82"/>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w:t>
            </w:r>
            <w:r>
              <w:rPr>
                <w:rFonts w:ascii="Consolas" w:hAnsi="Consolas" w:cs="Consolas"/>
                <w:sz w:val="19"/>
                <w:szCs w:val="19"/>
              </w:rPr>
              <w:lastRenderedPageBreak/>
              <w:t xml:space="preserve">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lastRenderedPageBreak/>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e.Cancelled property first even before </w:t>
            </w:r>
            <w:r w:rsidRPr="005C390D">
              <w:rPr>
                <w:rFonts w:ascii="Consolas" w:hAnsi="Consolas" w:cs="Consolas"/>
                <w:color w:val="008000"/>
                <w:sz w:val="19"/>
                <w:szCs w:val="19"/>
              </w:rPr>
              <w:lastRenderedPageBreak/>
              <w:t>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3" w:name="_Toc352080105"/>
      <w:r>
        <w:rPr>
          <w:lang w:val="en-US"/>
        </w:rPr>
        <w:t xml:space="preserve">Datbase </w:t>
      </w:r>
      <w:proofErr w:type="gramStart"/>
      <w:r>
        <w:rPr>
          <w:lang w:val="en-US"/>
        </w:rPr>
        <w:t>Classes :</w:t>
      </w:r>
      <w:proofErr w:type="gramEnd"/>
      <w:r>
        <w:rPr>
          <w:lang w:val="en-US"/>
        </w:rPr>
        <w:t xml:space="preserve"> </w:t>
      </w:r>
      <w:r w:rsidR="00DF2B0D" w:rsidRPr="00DF2B0D">
        <w:rPr>
          <w:lang w:val="en-US"/>
        </w:rPr>
        <w:t>CMS</w:t>
      </w:r>
      <w:r w:rsidRPr="003A6948">
        <w:rPr>
          <w:lang w:val="en-US"/>
        </w:rPr>
        <w:t>Data</w:t>
      </w:r>
      <w:bookmarkEnd w:id="83"/>
    </w:p>
    <w:p w:rsidR="006B7629" w:rsidRPr="001633EA" w:rsidRDefault="006B7629" w:rsidP="006B76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lang w:val="en-US"/>
        </w:rPr>
      </w:pPr>
    </w:p>
    <w:p w:rsidR="006B7629" w:rsidRDefault="006B7629" w:rsidP="006B7629">
      <w:pPr>
        <w:rPr>
          <w:lang w:val="en-US"/>
        </w:rPr>
      </w:pPr>
    </w:p>
    <w:p w:rsidR="006B7629" w:rsidRPr="006B7629" w:rsidRDefault="006B7629" w:rsidP="006B7629">
      <w:pPr>
        <w:rPr>
          <w:lang w:val="en-US"/>
        </w:rPr>
      </w:pPr>
    </w:p>
    <w:p w:rsidR="003A6948" w:rsidRDefault="003A6948" w:rsidP="003A6948">
      <w:pPr>
        <w:pStyle w:val="Heading3"/>
        <w:rPr>
          <w:lang w:val="en-US"/>
        </w:rPr>
      </w:pPr>
      <w:bookmarkStart w:id="84" w:name="_Toc352080106"/>
      <w:r>
        <w:rPr>
          <w:lang w:val="en-US"/>
        </w:rPr>
        <w:t xml:space="preserve">Database connector: </w:t>
      </w:r>
      <w:r w:rsidR="00DF2B0D" w:rsidRPr="00DF2B0D">
        <w:rPr>
          <w:lang w:val="en-US"/>
        </w:rPr>
        <w:t>CMS</w:t>
      </w:r>
      <w:r w:rsidRPr="003A6948">
        <w:rPr>
          <w:lang w:val="en-US"/>
        </w:rPr>
        <w:t>Db</w:t>
      </w:r>
      <w:bookmarkEnd w:id="84"/>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lastRenderedPageBreak/>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85" w:name="_Toc352080107"/>
      <w:r>
        <w:t>Comments and Description of Coding segments</w:t>
      </w:r>
      <w:bookmarkEnd w:id="85"/>
    </w:p>
    <w:p w:rsidR="00A80996" w:rsidRDefault="00A80996" w:rsidP="00A80996">
      <w:pPr>
        <w:pStyle w:val="Heading3"/>
      </w:pPr>
      <w:bookmarkStart w:id="86" w:name="_Toc352080108"/>
      <w:r>
        <w:t>Code Commenting</w:t>
      </w:r>
      <w:bookmarkEnd w:id="86"/>
      <w:r>
        <w:t xml:space="preserv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Example: </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7" w:name="_Toc352080109"/>
      <w:r>
        <w:lastRenderedPageBreak/>
        <w:t>Description of coding</w:t>
      </w:r>
      <w:bookmarkEnd w:id="87"/>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CE7F45" w:rsidP="001F6E0C">
      <w:pPr>
        <w:rPr>
          <w:rFonts w:ascii="Segoe UI" w:hAnsi="Segoe UI" w:cs="Segoe UI"/>
          <w:color w:val="000000"/>
          <w:sz w:val="19"/>
          <w:szCs w:val="19"/>
        </w:rPr>
      </w:pPr>
      <w:r w:rsidRPr="00CE7F45">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E7F45">
            <w:pPr>
              <w:spacing w:before="13" w:after="13" w:line="336" w:lineRule="auto"/>
              <w:ind w:left="13" w:right="13"/>
              <w:rPr>
                <w:rFonts w:ascii="Segoe UI" w:hAnsi="Segoe UI" w:cs="Segoe UI"/>
                <w:color w:val="000000"/>
                <w:sz w:val="19"/>
                <w:szCs w:val="19"/>
              </w:rPr>
            </w:pPr>
            <w:hyperlink r:id="rId3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E7F45">
            <w:pPr>
              <w:spacing w:before="13" w:after="13" w:line="336" w:lineRule="auto"/>
              <w:ind w:left="13" w:right="13"/>
              <w:rPr>
                <w:rFonts w:ascii="Segoe UI" w:hAnsi="Segoe UI" w:cs="Segoe UI"/>
                <w:color w:val="000000"/>
                <w:sz w:val="19"/>
                <w:szCs w:val="19"/>
              </w:rPr>
            </w:pPr>
            <w:hyperlink r:id="rId3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E7F45">
            <w:pPr>
              <w:spacing w:before="13" w:after="13" w:line="336" w:lineRule="auto"/>
              <w:ind w:left="13" w:right="13"/>
              <w:rPr>
                <w:rFonts w:ascii="Segoe UI" w:hAnsi="Segoe UI" w:cs="Segoe UI"/>
                <w:color w:val="000000"/>
                <w:sz w:val="19"/>
                <w:szCs w:val="19"/>
              </w:rPr>
            </w:pPr>
            <w:hyperlink r:id="rId3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CE7F45" w:rsidP="00DD0F2C">
      <w:pPr>
        <w:rPr>
          <w:rFonts w:ascii="Segoe UI" w:hAnsi="Segoe UI" w:cs="Segoe UI"/>
          <w:color w:val="000000"/>
          <w:sz w:val="19"/>
          <w:szCs w:val="19"/>
        </w:rPr>
      </w:pPr>
      <w:r w:rsidRPr="00CE7F45">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E7F45">
            <w:pPr>
              <w:spacing w:before="13" w:after="13" w:line="336" w:lineRule="auto"/>
              <w:ind w:left="13" w:right="13"/>
              <w:rPr>
                <w:rFonts w:ascii="Segoe UI" w:hAnsi="Segoe UI" w:cs="Segoe UI"/>
                <w:color w:val="000000"/>
                <w:sz w:val="19"/>
                <w:szCs w:val="19"/>
              </w:rPr>
            </w:pPr>
            <w:hyperlink r:id="rId4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E7F45">
            <w:pPr>
              <w:spacing w:before="13" w:after="13" w:line="336" w:lineRule="auto"/>
              <w:ind w:left="13" w:right="13"/>
              <w:rPr>
                <w:rFonts w:ascii="Segoe UI" w:hAnsi="Segoe UI" w:cs="Segoe UI"/>
                <w:color w:val="000000"/>
                <w:sz w:val="19"/>
                <w:szCs w:val="19"/>
              </w:rPr>
            </w:pPr>
            <w:hyperlink r:id="rId4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88" w:name="_Toc352080110"/>
      <w:r>
        <w:rPr>
          <w:lang w:val="en-US"/>
        </w:rPr>
        <w:t>Comments and API Documentation</w:t>
      </w:r>
      <w:bookmarkEnd w:id="88"/>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89" w:name="_Toc352080111"/>
      <w:r>
        <w:rPr>
          <w:rStyle w:val="mw-headline"/>
          <w:rFonts w:ascii="Arial" w:hAnsi="Arial" w:cs="Arial"/>
          <w:color w:val="000000"/>
          <w:sz w:val="21"/>
          <w:szCs w:val="21"/>
        </w:rPr>
        <w:t>Facebook Connect</w:t>
      </w:r>
      <w:bookmarkEnd w:id="89"/>
    </w:p>
    <w:p w:rsidR="009F4049" w:rsidRPr="00013735" w:rsidRDefault="00013735" w:rsidP="00013735">
      <w:pPr>
        <w:pStyle w:val="BodyText"/>
        <w:tabs>
          <w:tab w:val="num" w:pos="1440"/>
        </w:tabs>
        <w:jc w:val="both"/>
      </w:pPr>
      <w:r>
        <w:tab/>
      </w:r>
      <w:r w:rsidR="009F4049" w:rsidRPr="00013735">
        <w:t>Facebook Connect is a set of </w:t>
      </w:r>
      <w:hyperlink r:id="rId43" w:tooltip="Application programming interface" w:history="1">
        <w:r w:rsidR="009F4049" w:rsidRPr="00013735">
          <w:t>APIs</w:t>
        </w:r>
      </w:hyperlink>
      <w:r w:rsidR="009F4049" w:rsidRPr="00013735">
        <w:t xml:space="preserve">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w:t>
      </w:r>
      <w:r w:rsidR="009F4049" w:rsidRPr="00013735">
        <w:lastRenderedPageBreak/>
        <w:t>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4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4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4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2" w:tooltip="Persistent data structure" w:history="1">
        <w:r w:rsidRPr="00581B48">
          <w:rPr>
            <w:szCs w:val="20"/>
            <w:lang w:val="en-GB" w:eastAsia="en-US"/>
          </w:rPr>
          <w:t>persistent</w:t>
        </w:r>
      </w:hyperlink>
      <w:r w:rsidRPr="00581B48">
        <w:rPr>
          <w:szCs w:val="20"/>
          <w:lang w:val="en-GB" w:eastAsia="en-US"/>
        </w:rPr>
        <w:t> queue server called </w:t>
      </w:r>
      <w:hyperlink r:id="rId5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4" w:tooltip="Scala (programming language)" w:history="1">
        <w:r w:rsidRPr="00581B48">
          <w:rPr>
            <w:szCs w:val="20"/>
            <w:lang w:val="en-GB" w:eastAsia="en-US"/>
          </w:rPr>
          <w:t>Scala</w:t>
        </w:r>
      </w:hyperlink>
      <w:r w:rsidRPr="00581B48">
        <w:rPr>
          <w:szCs w:val="20"/>
          <w:lang w:val="en-GB" w:eastAsia="en-US"/>
        </w:rPr>
        <w:t>.The service's </w:t>
      </w:r>
      <w:hyperlink r:id="rId5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5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58" w:tooltip="MySQL" w:history="1">
        <w:r w:rsidRPr="00581B48">
          <w:rPr>
            <w:szCs w:val="20"/>
            <w:lang w:val="en-GB" w:eastAsia="en-US"/>
          </w:rPr>
          <w:t>MySQL</w:t>
        </w:r>
      </w:hyperlink>
      <w:r w:rsidRPr="00581B48">
        <w:rPr>
          <w:szCs w:val="20"/>
          <w:lang w:val="en-GB" w:eastAsia="en-US"/>
        </w:rPr>
        <w:t> database using </w:t>
      </w:r>
      <w:hyperlink r:id="rId5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2" w:tooltip="Web mapping" w:history="1">
        <w:r w:rsidRPr="00581B48">
          <w:rPr>
            <w:szCs w:val="20"/>
            <w:lang w:val="en-GB" w:eastAsia="en-US"/>
          </w:rPr>
          <w:t>web mapping</w:t>
        </w:r>
      </w:hyperlink>
      <w:r w:rsidRPr="00581B48">
        <w:rPr>
          <w:szCs w:val="20"/>
          <w:lang w:val="en-GB" w:eastAsia="en-US"/>
        </w:rPr>
        <w:t> service application and technology provided by </w:t>
      </w:r>
      <w:hyperlink r:id="rId6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4" w:tooltip="Application programming interface" w:history="1">
        <w:r w:rsidRPr="00581B48">
          <w:rPr>
            <w:szCs w:val="20"/>
            <w:lang w:val="en-GB" w:eastAsia="en-US"/>
          </w:rPr>
          <w:t>API</w:t>
        </w:r>
      </w:hyperlink>
      <w:r w:rsidRPr="00581B48">
        <w:rPr>
          <w:szCs w:val="20"/>
          <w:lang w:val="en-GB" w:eastAsia="en-US"/>
        </w:rPr>
        <w:t>.It offers street maps, a </w:t>
      </w:r>
      <w:hyperlink r:id="rId6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6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CE7F45" w:rsidP="00472BB3">
      <w:pPr>
        <w:pStyle w:val="Heading2"/>
        <w:rPr>
          <w:lang w:val="en-US"/>
        </w:rPr>
      </w:pPr>
      <w:bookmarkStart w:id="90" w:name="h.9gy2ui-nx3byl"/>
      <w:bookmarkEnd w:id="90"/>
      <w:r w:rsidRPr="00CE7F45">
        <w:rPr>
          <w:noProof/>
          <w:lang w:val="en-US"/>
        </w:rPr>
        <w:pict>
          <v:shape id="_x0000_s1026" type="#_x0000_t202" style="position:absolute;left:0;text-align:left;margin-left:261.45pt;margin-top:21.05pt;width:27pt;height:18pt;z-index:251658240" filled="f" stroked="f">
            <v:textbox style="mso-next-textbox:#_x0000_s1026">
              <w:txbxContent>
                <w:p w:rsidR="00D15D66" w:rsidRPr="00B33194" w:rsidRDefault="00D15D66" w:rsidP="00B4442A">
                  <w:r w:rsidRPr="00B33194">
                    <w:t>12</w:t>
                  </w:r>
                </w:p>
              </w:txbxContent>
            </v:textbox>
          </v:shape>
        </w:pict>
      </w:r>
      <w:bookmarkStart w:id="91" w:name="_Toc352080112"/>
      <w:r w:rsidR="00B4442A">
        <w:t>Standardization of the coding</w:t>
      </w:r>
      <w:bookmarkEnd w:id="91"/>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lastRenderedPageBreak/>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2" w:name="_Toc352080113"/>
      <w:r>
        <w:lastRenderedPageBreak/>
        <w:t>Code Efficiency</w:t>
      </w:r>
      <w:bookmarkEnd w:id="92"/>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3" w:name="_Toc352080114"/>
      <w:r>
        <w:t>Error handling</w:t>
      </w:r>
      <w:bookmarkEnd w:id="93"/>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E7F45" w:rsidP="00EA6DE1">
      <w:pPr>
        <w:pStyle w:val="Heading3"/>
        <w:rPr>
          <w:szCs w:val="27"/>
        </w:rPr>
      </w:pPr>
      <w:hyperlink r:id="rId68" w:tooltip="Collapse" w:history="1">
        <w:bookmarkStart w:id="94" w:name="_Toc352080115"/>
        <w:r w:rsidR="00EA6DE1" w:rsidRPr="00EA6DE1">
          <w:rPr>
            <w:rStyle w:val="lwcollapsibleareatitle"/>
            <w:szCs w:val="27"/>
          </w:rPr>
          <w:t>Exceptions Overview</w:t>
        </w:r>
        <w:bookmarkEnd w:id="94"/>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95" w:name="_Toc352080116"/>
      <w:r>
        <w:t>Validation checks</w:t>
      </w:r>
      <w:bookmarkEnd w:id="95"/>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96" w:name="_Toc352080117"/>
      <w:r>
        <w:t>Testing</w:t>
      </w:r>
      <w:bookmarkEnd w:id="96"/>
    </w:p>
    <w:p w:rsidR="00B4442A" w:rsidRDefault="00B4442A" w:rsidP="00472BB3">
      <w:pPr>
        <w:pStyle w:val="Heading2"/>
        <w:rPr>
          <w:lang w:val="en-US"/>
        </w:rPr>
      </w:pPr>
      <w:bookmarkStart w:id="97" w:name="_Toc352080118"/>
      <w:r>
        <w:t xml:space="preserve">Testing techniques and </w:t>
      </w:r>
      <w:r w:rsidR="00BD2B81">
        <w:t>testing</w:t>
      </w:r>
      <w:r>
        <w:t xml:space="preserve"> strategies used</w:t>
      </w:r>
      <w:bookmarkEnd w:id="97"/>
    </w:p>
    <w:p w:rsidR="00472BB3" w:rsidRPr="001D2680" w:rsidRDefault="001D2680" w:rsidP="001D2680">
      <w:pPr>
        <w:pStyle w:val="BodyText"/>
        <w:tabs>
          <w:tab w:val="num" w:pos="1440"/>
        </w:tabs>
        <w:jc w:val="both"/>
      </w:pPr>
      <w:r>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8" w:name="_Toc352080119"/>
      <w:r>
        <w:t>Database &amp; Data Integrity Testing</w:t>
      </w:r>
      <w:bookmarkEnd w:id="98"/>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9" w:name="_Toc352080120"/>
      <w:r>
        <w:t>Functional Testing:</w:t>
      </w:r>
      <w:bookmarkEnd w:id="99"/>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DF2B0D" w:rsidRPr="00DF2B0D">
        <w:rPr>
          <w:b/>
        </w:rPr>
        <w:t>CMS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0" w:name="_Toc352080121"/>
      <w:r>
        <w:t>Regression Testing:</w:t>
      </w:r>
      <w:bookmarkEnd w:id="100"/>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DF2B0D" w:rsidRPr="00DF2B0D">
        <w:rPr>
          <w:rFonts w:ascii="Arial" w:hAnsi="Arial" w:cs="Arial"/>
          <w:b/>
        </w:rPr>
        <w:t>CMS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1" w:name="_Toc352080122"/>
      <w:r>
        <w:t>User Interface Testing:</w:t>
      </w:r>
      <w:bookmarkEnd w:id="101"/>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2" w:name="_Toc352080123"/>
      <w:r>
        <w:t>Performance Profiling:</w:t>
      </w:r>
      <w:bookmarkEnd w:id="102"/>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3" w:name="_Toc352080124"/>
      <w:r>
        <w:t>Load Testing:</w:t>
      </w:r>
      <w:bookmarkEnd w:id="103"/>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4" w:name="_Toc352080125"/>
      <w:r>
        <w:t>Stress Testing:</w:t>
      </w:r>
      <w:bookmarkEnd w:id="104"/>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05" w:name="_Toc352080126"/>
      <w:r>
        <w:t>Volume Testing:</w:t>
      </w:r>
      <w:bookmarkEnd w:id="105"/>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06" w:name="_Toc352080127"/>
      <w:r>
        <w:rPr>
          <w:lang w:val="en-GB"/>
        </w:rPr>
        <w:t>Security &amp; Access Control Testing:</w:t>
      </w:r>
      <w:bookmarkEnd w:id="106"/>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07" w:name="_Toc352080128"/>
      <w:r>
        <w:rPr>
          <w:lang w:val="en-GB"/>
        </w:rPr>
        <w:t>Failover &amp; Recovery Testing:</w:t>
      </w:r>
      <w:bookmarkEnd w:id="107"/>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08" w:name="_Toc352080129"/>
      <w:r>
        <w:rPr>
          <w:lang w:val="en-GB"/>
        </w:rPr>
        <w:t>Configuration Testing:</w:t>
      </w:r>
      <w:bookmarkEnd w:id="108"/>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09" w:name="_Toc352080130"/>
      <w:r>
        <w:rPr>
          <w:lang w:val="en-GB"/>
        </w:rPr>
        <w:t>Installation/Deploy &amp; Back out Testing:</w:t>
      </w:r>
      <w:bookmarkEnd w:id="109"/>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10" w:name="_Toc352080131"/>
      <w:r>
        <w:rPr>
          <w:lang w:val="en-GB"/>
        </w:rPr>
        <w:t>Post Production Testing:</w:t>
      </w:r>
      <w:bookmarkEnd w:id="110"/>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1" w:name="_Toc352080132"/>
      <w:r>
        <w:rPr>
          <w:lang w:val="en-GB"/>
        </w:rPr>
        <w:t>Unit Testing:</w:t>
      </w:r>
      <w:bookmarkEnd w:id="111"/>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2" w:name="_Toc352080133"/>
      <w:r>
        <w:t>Smoke Testing:</w:t>
      </w:r>
      <w:bookmarkEnd w:id="112"/>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3" w:name="_Toc352080134"/>
      <w:r>
        <w:t>Data Migration Testing:</w:t>
      </w:r>
      <w:bookmarkEnd w:id="113"/>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4" w:name="_Toc352080135"/>
      <w:r>
        <w:lastRenderedPageBreak/>
        <w:t>Testing Plan used</w:t>
      </w:r>
      <w:bookmarkEnd w:id="114"/>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15" w:name="_Toc352080136"/>
      <w:r>
        <w:t>Test reports for Unit Test Cases and System Test Cases</w:t>
      </w:r>
      <w:bookmarkEnd w:id="115"/>
    </w:p>
    <w:p w:rsidR="00A32FC2" w:rsidRDefault="00A32FC2" w:rsidP="00A32FC2">
      <w:pPr>
        <w:pStyle w:val="Heading3"/>
      </w:pPr>
      <w:bookmarkStart w:id="116" w:name="_Toc352080137"/>
      <w:r>
        <w:t>Test reports for Unit Test Cases</w:t>
      </w:r>
      <w:bookmarkEnd w:id="116"/>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17" w:name="_Toc352080138"/>
      <w:r>
        <w:t xml:space="preserve">Test reports for </w:t>
      </w:r>
      <w:r w:rsidR="00A24CF4">
        <w:t xml:space="preserve">System </w:t>
      </w:r>
      <w:r>
        <w:t>Test Cases</w:t>
      </w:r>
      <w:bookmarkEnd w:id="117"/>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18" w:name="_Toc352080139"/>
      <w:r>
        <w:t>Debugging and Code improvement</w:t>
      </w:r>
      <w:r w:rsidR="00D57D8F">
        <w:t>:</w:t>
      </w:r>
      <w:bookmarkEnd w:id="118"/>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lastRenderedPageBreak/>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9" w:name="_Toc351953104"/>
      <w:bookmarkStart w:id="120" w:name="_Toc352080140"/>
      <w:r>
        <w:rPr>
          <w:rFonts w:ascii="Segoe UI" w:hAnsi="Segoe UI" w:cs="Segoe UI"/>
          <w:b w:val="0"/>
          <w:bCs w:val="0"/>
          <w:color w:val="333333"/>
          <w:sz w:val="30"/>
          <w:szCs w:val="30"/>
        </w:rPr>
        <w:t>Create a Sample with the Debug Class</w:t>
      </w:r>
      <w:bookmarkEnd w:id="119"/>
      <w:bookmarkEnd w:id="120"/>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oxml);</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1" w:name="_Toc351953105"/>
      <w:bookmarkStart w:id="122" w:name="_Toc352080141"/>
      <w:r>
        <w:rPr>
          <w:rFonts w:ascii="Segoe UI" w:hAnsi="Segoe UI" w:cs="Segoe UI"/>
          <w:b w:val="0"/>
          <w:bCs w:val="0"/>
          <w:color w:val="333333"/>
          <w:sz w:val="30"/>
          <w:szCs w:val="30"/>
        </w:rPr>
        <w:t>Using the Trace Class</w:t>
      </w:r>
      <w:bookmarkEnd w:id="121"/>
      <w:bookmarkEnd w:id="122"/>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3" w:name="_Toc351953106"/>
      <w:bookmarkStart w:id="124" w:name="_Toc352080142"/>
      <w:r>
        <w:rPr>
          <w:rFonts w:ascii="Segoe UI" w:hAnsi="Segoe UI" w:cs="Segoe UI"/>
          <w:b w:val="0"/>
          <w:bCs w:val="0"/>
          <w:color w:val="333333"/>
          <w:sz w:val="30"/>
          <w:szCs w:val="30"/>
        </w:rPr>
        <w:t>Verify That It Works</w:t>
      </w:r>
      <w:bookmarkEnd w:id="123"/>
      <w:bookmarkEnd w:id="124"/>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7"/>
      <w:bookmarkStart w:id="126" w:name="_Toc352080143"/>
      <w:r>
        <w:rPr>
          <w:rFonts w:ascii="Segoe UI" w:hAnsi="Segoe UI" w:cs="Segoe UI"/>
          <w:b w:val="0"/>
          <w:bCs w:val="0"/>
          <w:color w:val="333333"/>
          <w:sz w:val="30"/>
          <w:szCs w:val="30"/>
        </w:rPr>
        <w:t>Complete Code Listing</w:t>
      </w:r>
      <w:bookmarkEnd w:id="125"/>
      <w:bookmarkEnd w:id="126"/>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8"/>
      <w:bookmarkStart w:id="128" w:name="_Toc352080144"/>
      <w:r>
        <w:rPr>
          <w:rFonts w:ascii="Segoe UI" w:hAnsi="Segoe UI" w:cs="Segoe UI"/>
          <w:b w:val="0"/>
          <w:bCs w:val="0"/>
          <w:color w:val="333333"/>
          <w:sz w:val="30"/>
          <w:szCs w:val="30"/>
        </w:rPr>
        <w:t>Troubleshoot</w:t>
      </w:r>
      <w:bookmarkEnd w:id="127"/>
      <w:bookmarkEnd w:id="128"/>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9" w:name="_Toc352080145"/>
      <w:r>
        <w:t>System Security</w:t>
      </w:r>
      <w:r w:rsidR="00D57D8F">
        <w:t xml:space="preserve"> measures:</w:t>
      </w:r>
      <w:bookmarkEnd w:id="129"/>
    </w:p>
    <w:p w:rsidR="00D57D8F" w:rsidRDefault="00B4442A" w:rsidP="000B1064">
      <w:pPr>
        <w:pStyle w:val="Heading2"/>
      </w:pPr>
      <w:bookmarkStart w:id="130" w:name="_Toc352080146"/>
      <w:r>
        <w:t>Database/data security</w:t>
      </w:r>
      <w:r w:rsidR="00D57D8F">
        <w:t>:</w:t>
      </w:r>
      <w:bookmarkEnd w:id="130"/>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1" w:name="_Toc352080147"/>
      <w:r>
        <w:t>Creation of User profiles and access rights</w:t>
      </w:r>
      <w:bookmarkEnd w:id="131"/>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2" w:name="_Toc352080148"/>
      <w:r>
        <w:t>Cost Estimation of the Project along with Cost Estimation Model</w:t>
      </w:r>
      <w:bookmarkEnd w:id="132"/>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lastRenderedPageBreak/>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w:t>
      </w:r>
      <w:r w:rsidRPr="00F152C6">
        <w:rPr>
          <w:rFonts w:ascii="Times New Roman" w:hAnsi="Times New Roman" w:cs="Times New Roman"/>
          <w:sz w:val="24"/>
          <w:szCs w:val="24"/>
        </w:rPr>
        <w:lastRenderedPageBreak/>
        <w:t xml:space="preserve">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3" w:name="_Toc352080149"/>
      <w:r>
        <w:t>Estimation of development effort</w:t>
      </w:r>
      <w:bookmarkEnd w:id="133"/>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Pr>
        <w:pStyle w:val="Heading2"/>
      </w:pPr>
      <w:bookmarkStart w:id="134" w:name="_Toc352080150"/>
      <w:r>
        <w:t>Estimation of development time</w:t>
      </w:r>
      <w:bookmarkEnd w:id="134"/>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5" w:name="_Toc352080151"/>
      <w:r>
        <w:t>Reports</w:t>
      </w:r>
      <w:bookmarkEnd w:id="135"/>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36" w:name="_Toc352080152"/>
      <w:r>
        <w:t>Future scope and further enhancement of the Project</w:t>
      </w:r>
      <w:bookmarkEnd w:id="136"/>
    </w:p>
    <w:p w:rsidR="0031481C" w:rsidRDefault="0031481C" w:rsidP="0031481C">
      <w:pPr>
        <w:numPr>
          <w:ilvl w:val="2"/>
          <w:numId w:val="1"/>
        </w:numPr>
        <w:tabs>
          <w:tab w:val="clear" w:pos="720"/>
          <w:tab w:val="num" w:pos="1080"/>
        </w:tabs>
        <w:spacing w:after="0" w:line="240" w:lineRule="auto"/>
        <w:ind w:left="1080"/>
        <w:rPr>
          <w:rFonts w:eastAsia="Arial"/>
        </w:rPr>
      </w:pPr>
      <w:bookmarkStart w:id="137" w:name="_Toc352080153"/>
      <w:bookmarkStart w:id="138"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r>
        <w:t>Bibliography</w:t>
      </w:r>
      <w:bookmarkEnd w:id="137"/>
    </w:p>
    <w:p w:rsidR="00E239ED" w:rsidRDefault="00C273F0" w:rsidP="00C273F0">
      <w:pPr>
        <w:pStyle w:val="Heading2"/>
      </w:pPr>
      <w:bookmarkStart w:id="139" w:name="_Toc352080154"/>
      <w:r>
        <w:t>Website</w:t>
      </w:r>
      <w:bookmarkEnd w:id="139"/>
    </w:p>
    <w:p w:rsidR="004A71F0" w:rsidRPr="00185D1A" w:rsidRDefault="004A71F0" w:rsidP="004A71F0">
      <w:pPr>
        <w:rPr>
          <w:rFonts w:ascii="Arial" w:eastAsia="Arial" w:hAnsi="Arial" w:cs="Arial"/>
        </w:rPr>
      </w:pPr>
      <w:bookmarkStart w:id="140" w:name="_Toc352080155"/>
    </w:p>
    <w:p w:rsidR="004A71F0" w:rsidRPr="004A71F0" w:rsidRDefault="00CE7F45" w:rsidP="0064486B">
      <w:pPr>
        <w:pStyle w:val="ListParagraph"/>
        <w:numPr>
          <w:ilvl w:val="0"/>
          <w:numId w:val="35"/>
        </w:numPr>
        <w:rPr>
          <w:rFonts w:ascii="Arial" w:eastAsia="Arial" w:hAnsi="Arial" w:cs="Arial"/>
        </w:rPr>
      </w:pPr>
      <w:hyperlink r:id="rId69" w:history="1">
        <w:r w:rsidR="004A71F0" w:rsidRPr="004A71F0">
          <w:rPr>
            <w:rStyle w:val="Hyperlink"/>
            <w:rFonts w:ascii="Arial" w:eastAsiaTheme="majorEastAsia" w:hAnsi="Arial" w:cs="Arial"/>
          </w:rPr>
          <w:t>http://www.google.co.in</w:t>
        </w:r>
      </w:hyperlink>
    </w:p>
    <w:p w:rsidR="004A71F0" w:rsidRPr="004A71F0" w:rsidRDefault="00CE7F45" w:rsidP="0064486B">
      <w:pPr>
        <w:pStyle w:val="ListParagraph"/>
        <w:numPr>
          <w:ilvl w:val="0"/>
          <w:numId w:val="35"/>
        </w:numPr>
        <w:rPr>
          <w:rFonts w:ascii="Arial" w:eastAsia="Arial" w:hAnsi="Arial" w:cs="Arial"/>
        </w:rPr>
      </w:pPr>
      <w:hyperlink r:id="rId70"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CE7F45" w:rsidP="0064486B">
      <w:pPr>
        <w:pStyle w:val="ListParagraph"/>
        <w:numPr>
          <w:ilvl w:val="0"/>
          <w:numId w:val="35"/>
        </w:numPr>
        <w:rPr>
          <w:rFonts w:ascii="Arial" w:eastAsia="Arial" w:hAnsi="Arial" w:cs="Arial"/>
        </w:rPr>
      </w:pPr>
      <w:hyperlink r:id="rId71" w:history="1">
        <w:r w:rsidR="004A71F0" w:rsidRPr="004A71F0">
          <w:rPr>
            <w:rStyle w:val="Hyperlink"/>
            <w:rFonts w:ascii="Arial" w:eastAsiaTheme="majorEastAsia" w:hAnsi="Arial" w:cs="Arial"/>
          </w:rPr>
          <w:t>http://msdn.microsoft.com/en-us/</w:t>
        </w:r>
      </w:hyperlink>
    </w:p>
    <w:p w:rsidR="004A71F0" w:rsidRPr="004A71F0" w:rsidRDefault="00CE7F45"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http://www.microsoft.com/en-us/default.aspx</w:t>
        </w:r>
      </w:hyperlink>
    </w:p>
    <w:p w:rsidR="004A71F0" w:rsidRPr="004A71F0" w:rsidRDefault="00CE7F45"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http://www.codeplex.com/</w:t>
        </w:r>
      </w:hyperlink>
    </w:p>
    <w:p w:rsidR="004A71F0" w:rsidRPr="004A71F0" w:rsidRDefault="00CE7F45"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http://stackoverflow.com/</w:t>
        </w:r>
      </w:hyperlink>
    </w:p>
    <w:p w:rsidR="004A71F0" w:rsidRPr="004A71F0" w:rsidRDefault="00CE7F45"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http://www.codeguru.com/</w:t>
        </w:r>
      </w:hyperlink>
    </w:p>
    <w:p w:rsidR="004A71F0" w:rsidRPr="004A71F0" w:rsidRDefault="00CE7F45"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bookmarkEnd w:id="140"/>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52080156"/>
      <w:bookmarkEnd w:id="138"/>
      <w:r>
        <w:lastRenderedPageBreak/>
        <w:t>Appendices</w:t>
      </w:r>
      <w:bookmarkEnd w:id="141"/>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52080157"/>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52080158"/>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79"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80"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1"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2"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3"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4"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5"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6"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87"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88"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89"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90"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lastRenderedPageBreak/>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52080159"/>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hAnsi="Times New Roman" w:cs="Times New Roman"/>
          <w:color w:val="2A2A2A"/>
          <w:sz w:val="24"/>
          <w:szCs w:val="24"/>
        </w:rPr>
        <w:lastRenderedPageBreak/>
        <w:t>.NET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2"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3"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4"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5"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6"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97"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98"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99"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0"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1"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3"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4"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5"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6"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08"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09"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10"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2"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3"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5"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6"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3"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2"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3"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5"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6"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39"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2"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3"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4"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6"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47"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48"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49"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5"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E7F45" w:rsidP="0064486B">
      <w:pPr>
        <w:pStyle w:val="NormalWeb"/>
        <w:numPr>
          <w:ilvl w:val="0"/>
          <w:numId w:val="11"/>
        </w:numPr>
        <w:spacing w:before="0" w:beforeAutospacing="0" w:after="0" w:afterAutospacing="0" w:line="270" w:lineRule="atLeast"/>
      </w:pPr>
      <w:hyperlink r:id="rId156"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E7F45" w:rsidP="0064486B">
      <w:pPr>
        <w:pStyle w:val="NormalWeb"/>
        <w:numPr>
          <w:ilvl w:val="0"/>
          <w:numId w:val="11"/>
        </w:numPr>
        <w:spacing w:before="0" w:beforeAutospacing="0" w:after="0" w:afterAutospacing="0" w:line="270" w:lineRule="atLeast"/>
      </w:pPr>
      <w:hyperlink r:id="rId157"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CE7F45" w:rsidP="0064486B">
      <w:pPr>
        <w:pStyle w:val="NormalWeb"/>
        <w:numPr>
          <w:ilvl w:val="0"/>
          <w:numId w:val="11"/>
        </w:numPr>
        <w:spacing w:before="0" w:beforeAutospacing="0" w:after="0" w:afterAutospacing="0" w:line="270" w:lineRule="atLeast"/>
      </w:pPr>
      <w:hyperlink r:id="rId158"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E7F45" w:rsidP="0064486B">
      <w:pPr>
        <w:pStyle w:val="NormalWeb"/>
        <w:numPr>
          <w:ilvl w:val="0"/>
          <w:numId w:val="11"/>
        </w:numPr>
        <w:spacing w:before="0" w:beforeAutospacing="0" w:after="0" w:afterAutospacing="0" w:line="270" w:lineRule="atLeast"/>
      </w:pPr>
      <w:hyperlink r:id="rId159"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CE7F45" w:rsidP="0064486B">
      <w:pPr>
        <w:pStyle w:val="NormalWeb"/>
        <w:numPr>
          <w:ilvl w:val="0"/>
          <w:numId w:val="11"/>
        </w:numPr>
        <w:spacing w:before="0" w:beforeAutospacing="0" w:after="0" w:afterAutospacing="0" w:line="270" w:lineRule="atLeast"/>
      </w:pPr>
      <w:hyperlink r:id="rId160"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E7F45" w:rsidP="0064486B">
      <w:pPr>
        <w:pStyle w:val="NormalWeb"/>
        <w:numPr>
          <w:ilvl w:val="0"/>
          <w:numId w:val="11"/>
        </w:numPr>
        <w:spacing w:before="0" w:beforeAutospacing="0" w:after="0" w:afterAutospacing="0" w:line="270" w:lineRule="atLeast"/>
      </w:pPr>
      <w:hyperlink r:id="rId161"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50" w:name="_Toc289170424"/>
      <w:bookmarkStart w:id="151" w:name="_Toc289252222"/>
      <w:bookmarkStart w:id="152"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2"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52080161"/>
      <w:bookmarkStart w:id="154" w:name="_Toc289275460"/>
      <w:bookmarkStart w:id="155" w:name="_Toc330365078"/>
      <w:r>
        <w:rPr>
          <w:rFonts w:eastAsia="Arial"/>
        </w:rPr>
        <w:t>Programming Framework</w:t>
      </w:r>
      <w:bookmarkEnd w:id="153"/>
      <w:r>
        <w:rPr>
          <w:rFonts w:eastAsia="Arial"/>
        </w:rPr>
        <w:t xml:space="preserve"> </w:t>
      </w:r>
      <w:bookmarkEnd w:id="154"/>
      <w:bookmarkEnd w:id="155"/>
    </w:p>
    <w:p w:rsidR="00766382" w:rsidRPr="00766382" w:rsidRDefault="00766382" w:rsidP="00766382">
      <w:pPr>
        <w:pStyle w:val="Heading3"/>
        <w:rPr>
          <w:rFonts w:eastAsia="Arial"/>
        </w:rPr>
      </w:pPr>
      <w:bookmarkStart w:id="156" w:name="_Toc352080162"/>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6"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4"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E7F45"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52080163"/>
      <w:r w:rsidRPr="003D00A7">
        <w:t>Database</w:t>
      </w:r>
      <w:r>
        <w:t>/backend</w:t>
      </w:r>
      <w:bookmarkEnd w:id="157"/>
      <w:bookmarkEnd w:id="158"/>
      <w:bookmarkEnd w:id="159"/>
      <w:r w:rsidR="005D5410">
        <w:t>:</w:t>
      </w:r>
      <w:bookmarkEnd w:id="160"/>
    </w:p>
    <w:p w:rsidR="005D5410" w:rsidRPr="005D5410" w:rsidRDefault="005D5410" w:rsidP="005D5410">
      <w:pPr>
        <w:pStyle w:val="Heading3"/>
      </w:pPr>
      <w:bookmarkStart w:id="161" w:name="_Toc352080164"/>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52080165"/>
      <w:proofErr w:type="gramStart"/>
      <w:r>
        <w:t>ide</w:t>
      </w:r>
      <w:proofErr w:type="gramEnd"/>
      <w:r>
        <w:t xml:space="preserve"> for </w:t>
      </w:r>
      <w:r w:rsidRPr="003D00A7">
        <w:t>Database</w:t>
      </w:r>
      <w:bookmarkEnd w:id="162"/>
      <w:r>
        <w:t xml:space="preserve"> </w:t>
      </w:r>
    </w:p>
    <w:p w:rsidR="00B80591" w:rsidRDefault="00B80591" w:rsidP="00B80591">
      <w:pPr>
        <w:pStyle w:val="Heading3"/>
      </w:pPr>
      <w:bookmarkStart w:id="163" w:name="_Toc352080166"/>
      <w:r w:rsidRPr="003D00A7">
        <w:t>MySQL</w:t>
      </w:r>
      <w:r>
        <w:t xml:space="preserve"> workbench</w:t>
      </w:r>
      <w:bookmarkEnd w:id="163"/>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 xml:space="preserve">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52080167"/>
      <w:r w:rsidRPr="00490D21">
        <w:rPr>
          <w:rFonts w:eastAsia="Arial"/>
        </w:rPr>
        <w:lastRenderedPageBreak/>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52080168"/>
      <w:r>
        <w:t>C# - C sharp</w:t>
      </w:r>
      <w:bookmarkEnd w:id="167"/>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43"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44"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45"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46"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47"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48"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49"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50"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51"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52"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53"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54"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55"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 xml:space="preserve">Products </w:t>
      </w:r>
      <w:proofErr w:type="gramStart"/>
      <w:r w:rsidRPr="005F08AE">
        <w:rPr>
          <w:rFonts w:ascii="Times New Roman" w:hAnsi="Times New Roman"/>
          <w:i w:val="0"/>
          <w:color w:val="333333"/>
          <w:sz w:val="24"/>
          <w:szCs w:val="24"/>
          <w:shd w:val="clear" w:color="auto" w:fill="FFFFFF"/>
        </w:rPr>
        <w:t>an</w:t>
      </w:r>
      <w:proofErr w:type="gramEnd"/>
      <w:r w:rsidRPr="005F08AE">
        <w:rPr>
          <w:rFonts w:ascii="Times New Roman" w:hAnsi="Times New Roman"/>
          <w:i w:val="0"/>
          <w:color w:val="333333"/>
          <w:sz w:val="24"/>
          <w:szCs w:val="24"/>
          <w:shd w:val="clear" w:color="auto" w:fill="FFFFFF"/>
        </w:rPr>
        <w:t xml:space="preserve">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proofErr w:type="gramStart"/>
      <w:r w:rsidRPr="005F08AE">
        <w:rPr>
          <w:rFonts w:ascii="Times New Roman" w:hAnsi="Times New Roman"/>
          <w:i w:val="0"/>
          <w:color w:val="333333"/>
          <w:sz w:val="24"/>
          <w:szCs w:val="24"/>
          <w:shd w:val="clear" w:color="auto" w:fill="FFFFFF"/>
        </w:rPr>
        <w:t>Enforces overflow checking in arithmetic operations.</w:t>
      </w:r>
      <w:proofErr w:type="gramEnd"/>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68" w:name="_Toc289170426"/>
      <w:bookmarkStart w:id="169" w:name="_Toc289252224"/>
      <w:bookmarkStart w:id="170" w:name="_Toc352080169"/>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1" w:name="_Toc289252225"/>
      <w:bookmarkStart w:id="172" w:name="_Toc352080170"/>
      <w:r>
        <w:rPr>
          <w:rFonts w:eastAsia="Arial"/>
        </w:rPr>
        <w:t>Google Spreadsheet</w:t>
      </w:r>
      <w:r w:rsidRPr="001003EA">
        <w:rPr>
          <w:rFonts w:eastAsia="Arial"/>
        </w:rPr>
        <w:t xml:space="preserve"> Interface:</w:t>
      </w:r>
      <w:bookmarkEnd w:id="171"/>
      <w:bookmarkEnd w:id="172"/>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3" w:name="_Toc352080171"/>
      <w:r w:rsidRPr="009F6550">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74" w:name="_Toc352080172"/>
      <w:r w:rsidRPr="009F6550">
        <w:t>Creating Diagrams</w:t>
      </w:r>
      <w:bookmarkEnd w:id="174"/>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52080173"/>
      <w:r w:rsidRPr="00726E05">
        <w:t>Collaboration</w:t>
      </w:r>
      <w:bookmarkEnd w:id="175"/>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52080174"/>
      <w:r w:rsidRPr="00726E05">
        <w:t>Sharing Diagrams</w:t>
      </w:r>
      <w:bookmarkEnd w:id="176"/>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52080175"/>
      <w:r w:rsidRPr="00726E05">
        <w:t>Managing Diagrams</w:t>
      </w:r>
      <w:bookmarkEnd w:id="177"/>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52080176"/>
      <w:r w:rsidRPr="00726E05">
        <w:t>Languages and Time Zones</w:t>
      </w:r>
      <w:bookmarkEnd w:id="178"/>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9" w:name="_Toc352080177"/>
      <w:r w:rsidRPr="00726E05">
        <w:t>Security</w:t>
      </w:r>
      <w:bookmarkEnd w:id="179"/>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80" w:name="_Toc352080178"/>
      <w:r w:rsidRPr="00726E05">
        <w:t>API</w:t>
      </w:r>
      <w:bookmarkEnd w:id="180"/>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1"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2" w:name="_Toc352080180"/>
      <w:r w:rsidRPr="0060700F">
        <w:rPr>
          <w:rStyle w:val="mw-headline"/>
          <w:szCs w:val="26"/>
        </w:rPr>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3" w:name="_Toc352080181"/>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84" w:name="_Toc352080182"/>
      <w:proofErr w:type="gramStart"/>
      <w:r>
        <w:t>Glossary.</w:t>
      </w:r>
      <w:bookmarkEnd w:id="184"/>
      <w:proofErr w:type="gramEnd"/>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E35" w:rsidRDefault="001E4E35" w:rsidP="009A41F0">
      <w:pPr>
        <w:spacing w:after="0" w:line="240" w:lineRule="auto"/>
      </w:pPr>
      <w:r>
        <w:separator/>
      </w:r>
    </w:p>
  </w:endnote>
  <w:endnote w:type="continuationSeparator" w:id="0">
    <w:p w:rsidR="001E4E35" w:rsidRDefault="001E4E35"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D15D66" w:rsidRDefault="00D15D66">
        <w:pPr>
          <w:pStyle w:val="Footer"/>
        </w:pPr>
        <w:r>
          <w:rPr>
            <w:noProof/>
          </w:rPr>
          <w:pict>
            <v:group id="_x0000_s4109" style="position:absolute;margin-left:1332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D15D66" w:rsidRDefault="00D15D66"/>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D15D66" w:rsidRDefault="00D15D66">
                      <w:pPr>
                        <w:pStyle w:val="Footer"/>
                        <w:jc w:val="center"/>
                      </w:pPr>
                      <w:fldSimple w:instr=" PAGE   \* MERGEFORMAT ">
                        <w:r w:rsidR="00497572">
                          <w:rPr>
                            <w:noProof/>
                          </w:rPr>
                          <w:t>150</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E35" w:rsidRDefault="001E4E35" w:rsidP="009A41F0">
      <w:pPr>
        <w:spacing w:after="0" w:line="240" w:lineRule="auto"/>
      </w:pPr>
      <w:r>
        <w:separator/>
      </w:r>
    </w:p>
  </w:footnote>
  <w:footnote w:type="continuationSeparator" w:id="0">
    <w:p w:rsidR="001E4E35" w:rsidRDefault="001E4E35"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7pt;height:10.9pt" o:bullet="t">
        <v:imagedata r:id="rId1" o:title="bullet1"/>
      </v:shape>
    </w:pict>
  </w:numPicBullet>
  <w:numPicBullet w:numPicBulletId="1">
    <w:pict>
      <v:shape id="_x0000_i1075" type="#_x0000_t75" style="width:11.7pt;height:10.9pt" o:bullet="t">
        <v:imagedata r:id="rId2" o:title="bullet2"/>
      </v:shape>
    </w:pict>
  </w:numPicBullet>
  <w:numPicBullet w:numPicBulletId="2">
    <w:pict>
      <v:shape id="_x0000_i1076"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25602"/>
    <o:shapelayout v:ext="edit">
      <o:idmap v:ext="edit" data="4"/>
    </o:shapelayout>
  </w:hdrShapeDefaults>
  <w:footnotePr>
    <w:footnote w:id="-1"/>
    <w:footnote w:id="0"/>
  </w:footnotePr>
  <w:endnotePr>
    <w:endnote w:id="-1"/>
    <w:endnote w:id="0"/>
  </w:endnotePr>
  <w:compat/>
  <w:rsids>
    <w:rsidRoot w:val="00B4442A"/>
    <w:rsid w:val="00000058"/>
    <w:rsid w:val="000022C4"/>
    <w:rsid w:val="000029F2"/>
    <w:rsid w:val="0000779F"/>
    <w:rsid w:val="00013735"/>
    <w:rsid w:val="00014137"/>
    <w:rsid w:val="000153F9"/>
    <w:rsid w:val="000170D9"/>
    <w:rsid w:val="00017B9B"/>
    <w:rsid w:val="000304DC"/>
    <w:rsid w:val="00043687"/>
    <w:rsid w:val="00050F33"/>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1162"/>
    <w:rsid w:val="002D49CF"/>
    <w:rsid w:val="002E5CEF"/>
    <w:rsid w:val="002F0B36"/>
    <w:rsid w:val="002F2F99"/>
    <w:rsid w:val="002F4972"/>
    <w:rsid w:val="0031481C"/>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FAE"/>
    <w:rsid w:val="00B653A7"/>
    <w:rsid w:val="00B72AAB"/>
    <w:rsid w:val="00B7410B"/>
    <w:rsid w:val="00B770ED"/>
    <w:rsid w:val="00B80591"/>
    <w:rsid w:val="00B9203D"/>
    <w:rsid w:val="00B945A5"/>
    <w:rsid w:val="00B961BE"/>
    <w:rsid w:val="00BA1833"/>
    <w:rsid w:val="00BA5152"/>
    <w:rsid w:val="00BC15BB"/>
    <w:rsid w:val="00BC544A"/>
    <w:rsid w:val="00BC66C2"/>
    <w:rsid w:val="00BC6A79"/>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38" type="connector" idref="#_x0000_s1069"/>
        <o:r id="V:Rule39" type="connector" idref="#_x0000_s1123"/>
        <o:r id="V:Rule40" type="connector" idref="#_x0000_s1107"/>
        <o:r id="V:Rule41" type="connector" idref="#_x0000_s1066"/>
        <o:r id="V:Rule42" type="connector" idref="#_x0000_s1064"/>
        <o:r id="V:Rule43" type="connector" idref="#_x0000_s1043"/>
        <o:r id="V:Rule44" type="connector" idref="#_x0000_s1102"/>
        <o:r id="V:Rule45" type="connector" idref="#_x0000_s1124"/>
        <o:r id="V:Rule46" type="connector" idref="#_x0000_s1046"/>
        <o:r id="V:Rule47" type="connector" idref="#_x0000_s1065"/>
        <o:r id="V:Rule48" type="connector" idref="#_x0000_s1044"/>
        <o:r id="V:Rule49" type="connector" idref="#_x0000_s1045"/>
        <o:r id="V:Rule50" type="connector" idref="#_x0000_s1068"/>
        <o:r id="V:Rule51" type="connector" idref="#_x0000_s1063"/>
        <o:r id="V:Rule52" type="connector" idref="#_x0000_s1106"/>
        <o:r id="V:Rule53" type="connector" idref="#_x0000_s1056"/>
        <o:r id="V:Rule54" type="connector" idref="#_x0000_s1060"/>
        <o:r id="V:Rule55" type="connector" idref="#_x0000_s1072"/>
        <o:r id="V:Rule56" type="connector" idref="#_x0000_s1093"/>
        <o:r id="V:Rule57" type="connector" idref="#_x0000_s1073"/>
        <o:r id="V:Rule58" type="connector" idref="#_x0000_s1125"/>
        <o:r id="V:Rule59" type="connector" idref="#_x0000_s1057"/>
        <o:r id="V:Rule60" type="connector" idref="#_x0000_s1058"/>
        <o:r id="V:Rule61" type="connector" idref="#_x0000_s1099"/>
        <o:r id="V:Rule62" type="connector" idref="#_x0000_s1042"/>
        <o:r id="V:Rule63" type="connector" idref="#_x0000_s1071"/>
        <o:r id="V:Rule64" type="connector" idref="#_x0000_s1122"/>
        <o:r id="V:Rule65" type="connector" idref="#_x0000_s1067"/>
        <o:r id="V:Rule66" type="connector" idref="#_x0000_s1070"/>
        <o:r id="V:Rule67" type="connector" idref="#_x0000_s1105"/>
        <o:r id="V:Rule68" type="connector" idref="#_x0000_s1100"/>
        <o:r id="V:Rule69" type="connector" idref="#_x0000_s1101"/>
        <o:r id="V:Rule70" type="connector" idref="#_x0000_s1062"/>
        <o:r id="V:Rule71" type="connector" idref="#_x0000_s1059"/>
        <o:r id="V:Rule72" type="connector" idref="#_x0000_s1103"/>
        <o:r id="V:Rule73" type="connector" idref="#_x0000_s1104"/>
        <o:r id="V:Rule74"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A52075"/>
    <w:rPr>
      <w:b/>
      <w:bCs/>
      <w:i/>
      <w:iCs/>
      <w:color w:val="4F81BD"/>
      <w:sz w:val="22"/>
      <w:szCs w:val="22"/>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1102861162.htm" TargetMode="External"/><Relationship Id="rId63" Type="http://schemas.openxmlformats.org/officeDocument/2006/relationships/hyperlink" Target="http://en.wikipedia.org/wiki/Google" TargetMode="External"/><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42.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10.aspx" TargetMode="External"/><Relationship Id="rId226" Type="http://schemas.openxmlformats.org/officeDocument/2006/relationships/hyperlink" Target="http://msdn.microsoft.com/en-us/library/gg145015.aspx" TargetMode="External"/><Relationship Id="rId247" Type="http://schemas.openxmlformats.org/officeDocument/2006/relationships/hyperlink" Target="http://en.wikipedia.org/wiki/Generic_programming" TargetMode="External"/><Relationship Id="rId107" Type="http://schemas.openxmlformats.org/officeDocument/2006/relationships/hyperlink" Target="http://msdn.microsoft.com/en-IN/library/system.windows.controls.flowdocumentread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Starling_(software)" TargetMode="External"/><Relationship Id="rId74" Type="http://schemas.openxmlformats.org/officeDocument/2006/relationships/hyperlink" Target="http://stackoverflow.com/"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26.aspx" TargetMode="External"/><Relationship Id="rId237" Type="http://schemas.openxmlformats.org/officeDocument/2006/relationships/hyperlink" Target="http://msdn.microsoft.com/en-us/library/xamlgeneratednamespace.aspx" TargetMode="External"/><Relationship Id="rId258" Type="http://schemas.openxmlformats.org/officeDocument/2006/relationships/footer" Target="footer1.xml"/><Relationship Id="rId22" Type="http://schemas.openxmlformats.org/officeDocument/2006/relationships/image" Target="media/image18.png"/><Relationship Id="rId43" Type="http://schemas.openxmlformats.org/officeDocument/2006/relationships/hyperlink" Target="http://en.wikipedia.org/wiki/Application_programming_interface" TargetMode="External"/><Relationship Id="rId64" Type="http://schemas.openxmlformats.org/officeDocument/2006/relationships/hyperlink" Target="http://en.wikipedia.org/wiki/Application_programming_interface"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27.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38.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Object-oriented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en.wikipedia.org/wiki/Scala_(programming_language)" TargetMode="External"/><Relationship Id="rId75" Type="http://schemas.openxmlformats.org/officeDocument/2006/relationships/hyperlink" Target="http://www.codeguru.com/"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gg145047.aspx" TargetMode="External"/><Relationship Id="rId217" Type="http://schemas.openxmlformats.org/officeDocument/2006/relationships/hyperlink" Target="http://msdn.microsoft.com/en-us/library/gg14504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system.timers.timer.aspx" TargetMode="External"/><Relationship Id="rId233" Type="http://schemas.openxmlformats.org/officeDocument/2006/relationships/hyperlink" Target="http://msdn.microsoft.com/en-us/library/gg145040.aspx" TargetMode="External"/><Relationship Id="rId238" Type="http://schemas.openxmlformats.org/officeDocument/2006/relationships/image" Target="media/image41.jpeg"/><Relationship Id="rId254" Type="http://schemas.openxmlformats.org/officeDocument/2006/relationships/hyperlink" Target="http://en.wikipedia.org/wiki/International_Organization_for_Standardization" TargetMode="External"/><Relationship Id="rId259" Type="http://schemas.openxmlformats.org/officeDocument/2006/relationships/fontTable" Target="fontTable.xml"/><Relationship Id="rId23" Type="http://schemas.openxmlformats.org/officeDocument/2006/relationships/image" Target="media/image19.png"/><Relationship Id="rId28" Type="http://schemas.openxmlformats.org/officeDocument/2006/relationships/image" Target="media/image24.jpeg"/><Relationship Id="rId49" Type="http://schemas.openxmlformats.org/officeDocument/2006/relationships/hyperlink" Target="http://en.wikipedia.org/w/index.php?title=Ruby_Enterprise_Edition&amp;action=edit&amp;redlink=1" TargetMode="External"/><Relationship Id="rId114" Type="http://schemas.openxmlformats.org/officeDocument/2006/relationships/hyperlink" Target="http://msdn.microsoft.com/en-IN/library/system.windows.controls.primitives.bulletdecorator.aspx" TargetMode="External"/><Relationship Id="rId119" Type="http://schemas.openxmlformats.org/officeDocument/2006/relationships/hyperlink" Target="http://msdn.microsoft.com/en-IN/library/system.windows.controls.gridview.aspx" TargetMode="External"/><Relationship Id="rId44" Type="http://schemas.openxmlformats.org/officeDocument/2006/relationships/image" Target="media/image34.png"/><Relationship Id="rId60" Type="http://schemas.openxmlformats.org/officeDocument/2006/relationships/hyperlink" Target="http://en.wikipedia.org/w/index.php?title=Firehose_(software)&amp;action=edit&amp;redlink=1" TargetMode="External"/><Relationship Id="rId65" Type="http://schemas.openxmlformats.org/officeDocument/2006/relationships/hyperlink" Target="http://en.wikipedia.org/wiki/Route_planner" TargetMode="External"/><Relationship Id="rId81" Type="http://schemas.openxmlformats.org/officeDocument/2006/relationships/hyperlink" Target="http://en.wikipedia.org/wiki/Microsoft_Visual_Studio_Debugger"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35" Type="http://schemas.openxmlformats.org/officeDocument/2006/relationships/hyperlink" Target="http://msdn.microsoft.com/en-IN/library/system.windows.controls.soundplayeraction.aspx" TargetMode="External"/><Relationship Id="rId151" Type="http://schemas.openxmlformats.org/officeDocument/2006/relationships/hyperlink" Target="http://msdn.microsoft.com/en-IN/library/system.windows.controls.primitives.popup.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gg145030.aspx" TargetMode="External"/><Relationship Id="rId198" Type="http://schemas.openxmlformats.org/officeDocument/2006/relationships/hyperlink" Target="http://msdn.microsoft.com/en-us/library/system.double.aspx" TargetMode="External"/><Relationship Id="rId172" Type="http://schemas.openxmlformats.org/officeDocument/2006/relationships/hyperlink" Target="http://msdn.microsoft.com/en-us/library/gg145028.aspx" TargetMode="External"/><Relationship Id="rId193" Type="http://schemas.openxmlformats.org/officeDocument/2006/relationships/hyperlink" Target="http://msdn.microsoft.com/en-us/library/gg145046.aspx" TargetMode="External"/><Relationship Id="rId202" Type="http://schemas.openxmlformats.org/officeDocument/2006/relationships/hyperlink" Target="http://msdn.microsoft.com/en-us/library/gg145043.aspx" TargetMode="External"/><Relationship Id="rId207" Type="http://schemas.openxmlformats.org/officeDocument/2006/relationships/hyperlink" Target="http://msdn.microsoft.com/en-us/library/gg145021.aspx" TargetMode="External"/><Relationship Id="rId223" Type="http://schemas.openxmlformats.org/officeDocument/2006/relationships/hyperlink" Target="http://msdn.microsoft.com/en-us/library/microsoft.aspnet.snapin.aspx" TargetMode="External"/><Relationship Id="rId228" Type="http://schemas.openxmlformats.org/officeDocument/2006/relationships/hyperlink" Target="http://msdn.microsoft.com/en-us/library/microsoft.data.entity.build.tasks.aspx" TargetMode="External"/><Relationship Id="rId244" Type="http://schemas.openxmlformats.org/officeDocument/2006/relationships/hyperlink" Target="http://en.wikipedia.org/wiki/Imperative_programming" TargetMode="External"/><Relationship Id="rId249" Type="http://schemas.openxmlformats.org/officeDocument/2006/relationships/hyperlink" Target="http://en.wikipedia.org/wiki/Class_(computer_science)"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hyperlink" Target="file:///C:\Users\Anirban\Documents\GitHub\DailyNoteBook\Help\html\481492962.htm" TargetMode="External"/><Relationship Id="rId109" Type="http://schemas.openxmlformats.org/officeDocument/2006/relationships/hyperlink" Target="http://msdn.microsoft.com/en-IN/library/system.windows.controls.stickynotecontrol.aspx" TargetMode="External"/><Relationship Id="rId260"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hyperlink" Target="http://en.wikipedia.org/wiki/Ruby_(programming_language)" TargetMode="External"/><Relationship Id="rId55" Type="http://schemas.openxmlformats.org/officeDocument/2006/relationships/hyperlink" Target="http://en.wikipedia.org/wiki/Application_programming_interface" TargetMode="External"/><Relationship Id="rId76" Type="http://schemas.openxmlformats.org/officeDocument/2006/relationships/hyperlink" Target="http://www.w3schools.com/" TargetMode="External"/><Relationship Id="rId97" Type="http://schemas.openxmlformats.org/officeDocument/2006/relationships/hyperlink" Target="http://msdn.microsoft.com/en-IN/library/system.windows.controls.treeview.aspx" TargetMode="External"/><Relationship Id="rId104" Type="http://schemas.openxmlformats.org/officeDocument/2006/relationships/hyperlink" Target="http://msdn.microsoft.com/en-IN/library/system.windows.controls.inkpresenter.aspx" TargetMode="External"/><Relationship Id="rId120" Type="http://schemas.openxmlformats.org/officeDocument/2006/relationships/hyperlink" Target="http://msdn.microsoft.com/en-IN/library/system.windows.controls.gridsplitter.aspx" TargetMode="External"/><Relationship Id="rId125" Type="http://schemas.openxmlformats.org/officeDocument/2006/relationships/hyperlink" Target="http://msdn.microsoft.com/en-IN/library/system.windows.controls.primitives.scrollbar.aspx" TargetMode="External"/><Relationship Id="rId141" Type="http://schemas.openxmlformats.org/officeDocument/2006/relationships/hyperlink" Target="http://msdn.microsoft.com/en-IN/library/system.windows.controls.page.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0.aspx" TargetMode="External"/><Relationship Id="rId188" Type="http://schemas.openxmlformats.org/officeDocument/2006/relationships/hyperlink" Target="http://msdn.microsoft.com/en-us/library/gg145019.aspx" TargetMode="External"/><Relationship Id="rId7" Type="http://schemas.openxmlformats.org/officeDocument/2006/relationships/endnotes" Target="endnotes.xml"/><Relationship Id="rId71" Type="http://schemas.openxmlformats.org/officeDocument/2006/relationships/hyperlink" Target="http://msdn.microsoft.com/en-us/" TargetMode="External"/><Relationship Id="rId92" Type="http://schemas.openxmlformats.org/officeDocument/2006/relationships/hyperlink" Target="http://msdn.microsoft.com/en-IN/library/system.windows.aspx" TargetMode="External"/><Relationship Id="rId162" Type="http://schemas.openxmlformats.org/officeDocument/2006/relationships/image" Target="media/image39.jpeg"/><Relationship Id="rId183" Type="http://schemas.openxmlformats.org/officeDocument/2006/relationships/hyperlink" Target="http://msdn.microsoft.com/en-us/library/system.globalization.aspx" TargetMode="External"/><Relationship Id="rId213" Type="http://schemas.openxmlformats.org/officeDocument/2006/relationships/hyperlink" Target="http://msdn.microsoft.com/en-us/library/gg145032.aspx" TargetMode="External"/><Relationship Id="rId218" Type="http://schemas.openxmlformats.org/officeDocument/2006/relationships/hyperlink" Target="http://msdn.microsoft.com/en-us/library/gg145036.aspx" TargetMode="External"/><Relationship Id="rId234" Type="http://schemas.openxmlformats.org/officeDocument/2006/relationships/hyperlink" Target="http://msdn.microsoft.com/en-us/library/gg145011.aspx" TargetMode="External"/><Relationship Id="rId239" Type="http://schemas.openxmlformats.org/officeDocument/2006/relationships/hyperlink" Target="http://searchenterpriselinux.techtarget.com/definition/MySQL-Connector-ODBC"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Component-based_software_engineering" TargetMode="External"/><Relationship Id="rId255" Type="http://schemas.openxmlformats.org/officeDocument/2006/relationships/hyperlink" Target="http://en.wikipedia.org/wiki/Common_Language_Infrastructure" TargetMode="External"/><Relationship Id="rId24" Type="http://schemas.openxmlformats.org/officeDocument/2006/relationships/image" Target="media/image20.png"/><Relationship Id="rId40" Type="http://schemas.openxmlformats.org/officeDocument/2006/relationships/image" Target="media/image33.gif"/><Relationship Id="rId45" Type="http://schemas.openxmlformats.org/officeDocument/2006/relationships/image" Target="media/image35.png"/><Relationship Id="rId66" Type="http://schemas.openxmlformats.org/officeDocument/2006/relationships/hyperlink" Target="http://en.wikipedia.org/wiki/Mercator_projection"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15" Type="http://schemas.openxmlformats.org/officeDocument/2006/relationships/hyperlink" Target="http://msdn.microsoft.com/en-IN/library/system.windows.controls.canvas.aspx" TargetMode="External"/><Relationship Id="rId131" Type="http://schemas.openxmlformats.org/officeDocument/2006/relationships/hyperlink" Target="http://msdn.microsoft.com/en-IN/library/system.windows.window.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7.aspx" TargetMode="External"/><Relationship Id="rId61" Type="http://schemas.openxmlformats.org/officeDocument/2006/relationships/hyperlink" Target="http://en.wikipedia.org/wiki/FlockDB" TargetMode="External"/><Relationship Id="rId82" Type="http://schemas.openxmlformats.org/officeDocument/2006/relationships/hyperlink" Target="http://en.wikipedia.org/wiki/GUI"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9.aspx" TargetMode="External"/><Relationship Id="rId194" Type="http://schemas.openxmlformats.org/officeDocument/2006/relationships/hyperlink" Target="http://msdn.microsoft.com/en-us/library/gg145039.aspx" TargetMode="External"/><Relationship Id="rId199" Type="http://schemas.openxmlformats.org/officeDocument/2006/relationships/hyperlink" Target="http://msdn.microsoft.com/en-us/library/system.int32.aspx" TargetMode="External"/><Relationship Id="rId203" Type="http://schemas.openxmlformats.org/officeDocument/2006/relationships/hyperlink" Target="http://msdn.microsoft.com/en-us/library/gg145017.aspx" TargetMode="External"/><Relationship Id="rId208" Type="http://schemas.openxmlformats.org/officeDocument/2006/relationships/hyperlink" Target="http://msdn.microsoft.com/en-us/library/gg145012.aspx" TargetMode="External"/><Relationship Id="rId229" Type="http://schemas.openxmlformats.org/officeDocument/2006/relationships/hyperlink" Target="http://msdn.microsoft.com/en-us/library/gg145041.aspx" TargetMode="External"/><Relationship Id="rId19" Type="http://schemas.openxmlformats.org/officeDocument/2006/relationships/image" Target="media/image15.jpeg"/><Relationship Id="rId224" Type="http://schemas.openxmlformats.org/officeDocument/2006/relationships/hyperlink" Target="http://go.microsoft.com/fwlink/?linkid=37118" TargetMode="External"/><Relationship Id="rId240" Type="http://schemas.openxmlformats.org/officeDocument/2006/relationships/image" Target="media/image42.jpeg"/><Relationship Id="rId245" Type="http://schemas.openxmlformats.org/officeDocument/2006/relationships/hyperlink" Target="http://en.wikipedia.org/wiki/Declarative_programming"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Web_service" TargetMode="External"/><Relationship Id="rId77" Type="http://schemas.openxmlformats.org/officeDocument/2006/relationships/image" Target="media/image37.png"/><Relationship Id="rId100" Type="http://schemas.openxmlformats.org/officeDocument/2006/relationships/hyperlink" Target="http://msdn.microsoft.com/en-IN/library/microsoft.win32.openfiledialog.aspx" TargetMode="External"/><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34.aspx" TargetMode="External"/><Relationship Id="rId8" Type="http://schemas.openxmlformats.org/officeDocument/2006/relationships/image" Target="media/image4.png"/><Relationship Id="rId51" Type="http://schemas.openxmlformats.org/officeDocument/2006/relationships/hyperlink" Target="http://en.wikipedia.org/wiki/Java_(programming_language)" TargetMode="External"/><Relationship Id="rId72" Type="http://schemas.openxmlformats.org/officeDocument/2006/relationships/hyperlink" Target="http://www.microsoft.com/en-us/default.aspx" TargetMode="External"/><Relationship Id="rId93" Type="http://schemas.openxmlformats.org/officeDocument/2006/relationships/hyperlink" Target="http://msdn.microsoft.com/en-IN/library/system.windows.controls.button.aspx"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40.jpeg"/><Relationship Id="rId184" Type="http://schemas.openxmlformats.org/officeDocument/2006/relationships/hyperlink" Target="http://msdn.microsoft.com/en-us/library/system.globalization.aspx" TargetMode="External"/><Relationship Id="rId189" Type="http://schemas.openxmlformats.org/officeDocument/2006/relationships/hyperlink" Target="http://msdn.microsoft.com/en-us/library/gg145016.aspx" TargetMode="External"/><Relationship Id="rId219" Type="http://schemas.openxmlformats.org/officeDocument/2006/relationships/hyperlink" Target="http://msdn.microsoft.com/en-us/library/accessibility.aspx" TargetMode="External"/><Relationship Id="rId3" Type="http://schemas.openxmlformats.org/officeDocument/2006/relationships/styles" Target="styles.xml"/><Relationship Id="rId214" Type="http://schemas.openxmlformats.org/officeDocument/2006/relationships/hyperlink" Target="http://msdn.microsoft.com/en-us/library/gg145018.aspx" TargetMode="External"/><Relationship Id="rId230" Type="http://schemas.openxmlformats.org/officeDocument/2006/relationships/hyperlink" Target="http://msdn.microsoft.com/en-us/library/microsoft.sqlserver.server.aspx" TargetMode="External"/><Relationship Id="rId235" Type="http://schemas.openxmlformats.org/officeDocument/2006/relationships/hyperlink" Target="http://msdn.microsoft.com/en-us/library/hh135393.aspx" TargetMode="External"/><Relationship Id="rId251" Type="http://schemas.openxmlformats.org/officeDocument/2006/relationships/hyperlink" Target="http://en.wikipedia.org/wiki/Microsoft" TargetMode="External"/><Relationship Id="rId256" Type="http://schemas.openxmlformats.org/officeDocument/2006/relationships/image" Target="media/image44.png"/><Relationship Id="rId25" Type="http://schemas.openxmlformats.org/officeDocument/2006/relationships/image" Target="media/image21.png"/><Relationship Id="rId46" Type="http://schemas.openxmlformats.org/officeDocument/2006/relationships/image" Target="media/image36.png"/><Relationship Id="rId67" Type="http://schemas.openxmlformats.org/officeDocument/2006/relationships/hyperlink" Target="http://en.wikipedia.org/wiki/Google_Earth"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1271527439.htm" TargetMode="External"/><Relationship Id="rId62" Type="http://schemas.openxmlformats.org/officeDocument/2006/relationships/hyperlink" Target="http://en.wikipedia.org/wiki/Web_mapping" TargetMode="External"/><Relationship Id="rId83" Type="http://schemas.openxmlformats.org/officeDocument/2006/relationships/hyperlink" Target="http://en.wikipedia.org/wiki/Class_(computing)"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system.device.location.aspx" TargetMode="External"/><Relationship Id="rId179" Type="http://schemas.openxmlformats.org/officeDocument/2006/relationships/hyperlink" Target="http://msdn.microsoft.com/en-us/library/gg145023.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gg145014.aspx" TargetMode="External"/><Relationship Id="rId190" Type="http://schemas.openxmlformats.org/officeDocument/2006/relationships/hyperlink" Target="http://msdn.microsoft.com/en-us/library/gg145024.aspx" TargetMode="External"/><Relationship Id="rId204" Type="http://schemas.openxmlformats.org/officeDocument/2006/relationships/hyperlink" Target="http://msdn.microsoft.com/en-us/library/gg145025.aspx" TargetMode="External"/><Relationship Id="rId220" Type="http://schemas.openxmlformats.org/officeDocument/2006/relationships/hyperlink" Target="http://msdn.microsoft.com/en-us/library/accessibility.aspx" TargetMode="External"/><Relationship Id="rId225" Type="http://schemas.openxmlformats.org/officeDocument/2006/relationships/hyperlink" Target="http://msdn.microsoft.com/en-us/library/gg145008.aspx" TargetMode="External"/><Relationship Id="rId241" Type="http://schemas.openxmlformats.org/officeDocument/2006/relationships/hyperlink" Target="http://www.mysql.com/products/workbench/" TargetMode="External"/><Relationship Id="rId246" Type="http://schemas.openxmlformats.org/officeDocument/2006/relationships/hyperlink" Target="http://en.wikipedia.org/wiki/Functional_programming" TargetMode="External"/><Relationship Id="rId15" Type="http://schemas.openxmlformats.org/officeDocument/2006/relationships/image" Target="media/image11.jpeg"/><Relationship Id="rId36" Type="http://schemas.openxmlformats.org/officeDocument/2006/relationships/image" Target="media/image32.gif"/><Relationship Id="rId57" Type="http://schemas.openxmlformats.org/officeDocument/2006/relationships/hyperlink" Target="http://en.wikipedia.org/w/index.php?title=Snowflake_(software)&amp;action=edit&amp;redlink=1"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en.wikipedia.org/wiki/Persistent_data_structure" TargetMode="External"/><Relationship Id="rId73" Type="http://schemas.openxmlformats.org/officeDocument/2006/relationships/hyperlink" Target="http://www.codeplex.com/" TargetMode="External"/><Relationship Id="rId78" Type="http://schemas.openxmlformats.org/officeDocument/2006/relationships/hyperlink" Target="http://en.wikipedia.org/wiki/Code_editor" TargetMode="External"/><Relationship Id="rId94" Type="http://schemas.openxmlformats.org/officeDocument/2006/relationships/hyperlink" Target="http://msdn.microsoft.com/en-IN/library/system.windows.controls.primitives.repeatbutton.aspx"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48" Type="http://schemas.openxmlformats.org/officeDocument/2006/relationships/hyperlink" Target="http://msdn.microsoft.com/en-IN/library/system.windows.controls.slider.aspx" TargetMode="External"/><Relationship Id="rId164" Type="http://schemas.openxmlformats.org/officeDocument/2006/relationships/hyperlink" Target="http://msdn.microsoft.com/en-us/library/system.aspx" TargetMode="External"/><Relationship Id="rId169" Type="http://schemas.openxmlformats.org/officeDocument/2006/relationships/hyperlink" Target="http://msdn.microsoft.com/en-us/library/gg145035.aspx" TargetMode="External"/><Relationship Id="rId185" Type="http://schemas.openxmlformats.org/officeDocument/2006/relationships/hyperlink" Target="http://msdn.microsoft.com/en-us/library/system.globalization.stringinfo.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dynamic.aspx" TargetMode="External"/><Relationship Id="rId210" Type="http://schemas.openxmlformats.org/officeDocument/2006/relationships/hyperlink" Target="http://msdn.microsoft.com/en-us/library/system.timers.aspx" TargetMode="External"/><Relationship Id="rId215" Type="http://schemas.openxmlformats.org/officeDocument/2006/relationships/hyperlink" Target="http://msdn.microsoft.com/en-us/library/gg145013.aspx" TargetMode="External"/><Relationship Id="rId236" Type="http://schemas.openxmlformats.org/officeDocument/2006/relationships/hyperlink" Target="http://msdn.microsoft.com/en-us/library/uiautomationclientsideproviders.aspx" TargetMode="External"/><Relationship Id="rId257" Type="http://schemas.openxmlformats.org/officeDocument/2006/relationships/image" Target="media/image45.jpeg"/><Relationship Id="rId26" Type="http://schemas.openxmlformats.org/officeDocument/2006/relationships/image" Target="media/image22.png"/><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NET_Framework" TargetMode="External"/><Relationship Id="rId47" Type="http://schemas.openxmlformats.org/officeDocument/2006/relationships/hyperlink" Target="http://en.wikipedia.org/wiki/Open-source_software" TargetMode="External"/><Relationship Id="rId68" Type="http://schemas.openxmlformats.org/officeDocument/2006/relationships/hyperlink" Target="javascript:void(0)"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gg145044.aspx" TargetMode="External"/><Relationship Id="rId16" Type="http://schemas.openxmlformats.org/officeDocument/2006/relationships/image" Target="media/image12.jpeg"/><Relationship Id="rId221" Type="http://schemas.openxmlformats.org/officeDocument/2006/relationships/hyperlink" Target="http://msdn.microsoft.com/en-us/library/hh135392.aspx" TargetMode="External"/><Relationship Id="rId242" Type="http://schemas.openxmlformats.org/officeDocument/2006/relationships/image" Target="media/image43.png"/><Relationship Id="rId37" Type="http://schemas.openxmlformats.org/officeDocument/2006/relationships/hyperlink" Target="file:///C:\Users\Anirban\Documents\GitHub\DailyNoteBook\Help\html\521639525.htm" TargetMode="External"/><Relationship Id="rId58" Type="http://schemas.openxmlformats.org/officeDocument/2006/relationships/hyperlink" Target="http://en.wikipedia.org/wiki/MySQL"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text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gg145009.aspx" TargetMode="External"/><Relationship Id="rId253" Type="http://schemas.openxmlformats.org/officeDocument/2006/relationships/hyperlink" Target="http://en.wikipedia.org/wiki/Ecma_International" TargetMode="External"/><Relationship Id="rId27" Type="http://schemas.openxmlformats.org/officeDocument/2006/relationships/image" Target="media/image23.png"/><Relationship Id="rId48" Type="http://schemas.openxmlformats.org/officeDocument/2006/relationships/hyperlink" Target="http://en.wikipedia.org/wiki/Ruby_on_Rails" TargetMode="External"/><Relationship Id="rId69" Type="http://schemas.openxmlformats.org/officeDocument/2006/relationships/hyperlink" Target="http://www.google.co.in/"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byte.aspx" TargetMode="External"/><Relationship Id="rId201" Type="http://schemas.openxmlformats.org/officeDocument/2006/relationships/hyperlink" Target="http://msdn.microsoft.com/en-us/library/gg14503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Multi-paradigm_programming_language" TargetMode="External"/><Relationship Id="rId17" Type="http://schemas.openxmlformats.org/officeDocument/2006/relationships/image" Target="media/image13.jpeg"/><Relationship Id="rId38" Type="http://schemas.openxmlformats.org/officeDocument/2006/relationships/hyperlink" Target="file:///C:\Users\Anirban\Documents\GitHub\DailyNoteBook\Help\html\494305234.htm" TargetMode="External"/><Relationship Id="rId59" Type="http://schemas.openxmlformats.org/officeDocument/2006/relationships/hyperlink" Target="http://en.wikipedia.org/w/index.php?title=Gizzard_(software)&amp;action=edit&amp;redlink=1"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en.wikipedia.org" TargetMode="External"/><Relationship Id="rId91" Type="http://schemas.openxmlformats.org/officeDocument/2006/relationships/image" Target="media/image38.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gg145022.aspx" TargetMode="External"/><Relationship Id="rId187" Type="http://schemas.openxmlformats.org/officeDocument/2006/relationships/hyperlink" Target="http://msdn.microsoft.com/en-us/library/gg145031.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296EB-BE7D-4D0C-81BB-E33D4A809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186</Pages>
  <Words>52786</Words>
  <Characters>300886</Characters>
  <Application>Microsoft Office Word</Application>
  <DocSecurity>0</DocSecurity>
  <Lines>2507</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29</cp:revision>
  <dcterms:created xsi:type="dcterms:W3CDTF">2013-03-26T10:05:00Z</dcterms:created>
  <dcterms:modified xsi:type="dcterms:W3CDTF">2013-09-24T11:49:00Z</dcterms:modified>
</cp:coreProperties>
</file>